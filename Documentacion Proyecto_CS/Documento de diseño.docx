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785F500" w14:textId="77777777" w:rsidR="00547DD9" w:rsidRPr="0020056B" w:rsidRDefault="00547DD9" w:rsidP="007232BE">
      <w:pPr>
        <w:ind w:left="708" w:hanging="708"/>
        <w:rPr>
          <w:rFonts w:ascii="Bierstadt Display" w:hAnsi="Bierstadt Display"/>
          <w:lang w:val="es-EC"/>
        </w:rPr>
      </w:pPr>
      <w:bookmarkStart w:id="0" w:name="_Hlk136375205"/>
      <w:bookmarkEnd w:id="0"/>
    </w:p>
    <w:p w14:paraId="4914E3E8" w14:textId="77777777" w:rsidR="00547DD9" w:rsidRPr="0020056B" w:rsidRDefault="00547DD9">
      <w:pPr>
        <w:rPr>
          <w:rFonts w:ascii="Bierstadt Display" w:hAnsi="Bierstadt Display"/>
          <w:lang w:val="es-EC"/>
        </w:rPr>
      </w:pPr>
    </w:p>
    <w:p w14:paraId="41780C21" w14:textId="77777777" w:rsidR="00547DD9" w:rsidRPr="0020056B" w:rsidRDefault="00547DD9">
      <w:pPr>
        <w:rPr>
          <w:rFonts w:ascii="Bierstadt Display" w:hAnsi="Bierstadt Display"/>
          <w:lang w:val="es-EC"/>
        </w:rPr>
      </w:pPr>
    </w:p>
    <w:p w14:paraId="35762774" w14:textId="77777777" w:rsidR="00547DD9" w:rsidRPr="0020056B" w:rsidRDefault="00547DD9">
      <w:pPr>
        <w:rPr>
          <w:rFonts w:ascii="Bierstadt Display" w:hAnsi="Bierstadt Display"/>
          <w:lang w:val="es-EC"/>
        </w:rPr>
      </w:pPr>
    </w:p>
    <w:p w14:paraId="10D46256" w14:textId="77777777" w:rsidR="00547DD9" w:rsidRPr="0020056B" w:rsidRDefault="00547DD9">
      <w:pPr>
        <w:rPr>
          <w:rFonts w:ascii="Bierstadt Display" w:hAnsi="Bierstadt Display"/>
          <w:lang w:val="es-EC"/>
        </w:rPr>
      </w:pPr>
    </w:p>
    <w:p w14:paraId="3ECD44E0" w14:textId="77777777" w:rsidR="00547DD9" w:rsidRPr="0020056B" w:rsidRDefault="00547DD9">
      <w:pPr>
        <w:rPr>
          <w:rFonts w:ascii="Bierstadt Display" w:hAnsi="Bierstadt Display"/>
          <w:lang w:val="es-EC"/>
        </w:rPr>
      </w:pPr>
    </w:p>
    <w:p w14:paraId="63D811BA" w14:textId="77777777" w:rsidR="00547DD9" w:rsidRPr="0020056B" w:rsidRDefault="00547DD9">
      <w:pPr>
        <w:rPr>
          <w:rFonts w:ascii="Bierstadt Display" w:hAnsi="Bierstadt Display"/>
          <w:lang w:val="es-EC"/>
        </w:rPr>
      </w:pPr>
    </w:p>
    <w:p w14:paraId="732CE9EE" w14:textId="77777777" w:rsidR="00597881" w:rsidRPr="0020056B" w:rsidRDefault="00597881">
      <w:pPr>
        <w:rPr>
          <w:rFonts w:ascii="Bierstadt Display" w:hAnsi="Bierstadt Display"/>
          <w:lang w:val="es-EC"/>
        </w:rPr>
      </w:pPr>
    </w:p>
    <w:p w14:paraId="1D1735BE" w14:textId="77777777" w:rsidR="00597881" w:rsidRPr="0020056B" w:rsidRDefault="00597881">
      <w:pPr>
        <w:rPr>
          <w:rFonts w:ascii="Bierstadt Display" w:hAnsi="Bierstadt Display"/>
          <w:lang w:val="es-EC"/>
        </w:rPr>
      </w:pPr>
    </w:p>
    <w:p w14:paraId="1E756B41" w14:textId="77777777" w:rsidR="00597881" w:rsidRPr="0020056B" w:rsidRDefault="00597881">
      <w:pPr>
        <w:rPr>
          <w:rFonts w:ascii="Bierstadt Display" w:hAnsi="Bierstadt Display"/>
          <w:lang w:val="es-EC"/>
        </w:rPr>
      </w:pPr>
    </w:p>
    <w:p w14:paraId="19A05D0E" w14:textId="77777777" w:rsidR="00597881" w:rsidRPr="0020056B" w:rsidRDefault="00597881">
      <w:pPr>
        <w:rPr>
          <w:rFonts w:ascii="Bierstadt Display" w:hAnsi="Bierstadt Display"/>
          <w:lang w:val="es-EC"/>
        </w:rPr>
      </w:pPr>
    </w:p>
    <w:p w14:paraId="381E9DA8" w14:textId="77777777" w:rsidR="00597881" w:rsidRPr="0020056B" w:rsidRDefault="00597881">
      <w:pPr>
        <w:rPr>
          <w:rFonts w:ascii="Bierstadt Display" w:hAnsi="Bierstadt Display"/>
          <w:lang w:val="es-EC"/>
        </w:rPr>
      </w:pPr>
    </w:p>
    <w:p w14:paraId="0992F905" w14:textId="77777777" w:rsidR="00547DD9" w:rsidRPr="0020056B" w:rsidRDefault="00547DD9">
      <w:pPr>
        <w:rPr>
          <w:rFonts w:ascii="Bierstadt Display" w:hAnsi="Bierstadt Display"/>
          <w:lang w:val="es-EC"/>
        </w:rPr>
      </w:pPr>
    </w:p>
    <w:p w14:paraId="6667F720" w14:textId="77777777" w:rsidR="001E2593" w:rsidRPr="0020056B" w:rsidRDefault="001E2593">
      <w:pPr>
        <w:rPr>
          <w:rFonts w:ascii="Bierstadt Display" w:hAnsi="Bierstadt Display"/>
          <w:lang w:val="es-EC"/>
        </w:rPr>
      </w:pPr>
    </w:p>
    <w:p w14:paraId="3D807D50" w14:textId="77777777" w:rsidR="00547DD9" w:rsidRPr="0020056B" w:rsidRDefault="00547DD9">
      <w:pPr>
        <w:rPr>
          <w:rFonts w:ascii="Bierstadt Display" w:hAnsi="Bierstadt Display"/>
          <w:lang w:val="es-EC"/>
        </w:rPr>
      </w:pPr>
    </w:p>
    <w:p w14:paraId="0554351E" w14:textId="77777777" w:rsidR="00547DD9" w:rsidRPr="0020056B" w:rsidRDefault="00547DD9">
      <w:pPr>
        <w:rPr>
          <w:rFonts w:ascii="Bierstadt Display" w:hAnsi="Bierstadt Display"/>
          <w:lang w:val="es-EC"/>
        </w:rPr>
      </w:pPr>
    </w:p>
    <w:p w14:paraId="0A866537" w14:textId="77777777" w:rsidR="00547DD9" w:rsidRPr="0020056B" w:rsidRDefault="00547DD9">
      <w:pPr>
        <w:rPr>
          <w:rFonts w:ascii="Bierstadt Display" w:hAnsi="Bierstadt Display"/>
          <w:lang w:val="es-EC"/>
        </w:rPr>
      </w:pPr>
    </w:p>
    <w:p w14:paraId="60E5B3FD" w14:textId="77777777" w:rsidR="00547DD9" w:rsidRPr="0020056B" w:rsidRDefault="00521ED9" w:rsidP="005B22D6">
      <w:pPr>
        <w:pStyle w:val="Ttulo7"/>
        <w:numPr>
          <w:ilvl w:val="0"/>
          <w:numId w:val="0"/>
        </w:numPr>
        <w:rPr>
          <w:rFonts w:ascii="Bierstadt Display" w:hAnsi="Bierstadt Display"/>
          <w:lang w:val="es-EC"/>
        </w:rPr>
      </w:pPr>
      <w:bookmarkStart w:id="1" w:name="_Hlk149217904"/>
      <w:r w:rsidRPr="0020056B">
        <w:rPr>
          <w:rFonts w:ascii="Bierstadt Display" w:hAnsi="Bierstadt Display"/>
          <w:lang w:val="es-EC"/>
        </w:rPr>
        <w:t>DOCUMENTO DE DISEÑO</w:t>
      </w:r>
      <w:r w:rsidR="00030173" w:rsidRPr="0020056B">
        <w:rPr>
          <w:rFonts w:ascii="Bierstadt Display" w:hAnsi="Bierstadt Display"/>
          <w:lang w:val="es-EC"/>
        </w:rPr>
        <w:t xml:space="preserve"> DE</w:t>
      </w:r>
      <w:r w:rsidR="000A702B" w:rsidRPr="0020056B">
        <w:rPr>
          <w:rFonts w:ascii="Bierstadt Display" w:hAnsi="Bierstadt Display"/>
          <w:lang w:val="es-EC"/>
        </w:rPr>
        <w:t>TALLADO DE</w:t>
      </w:r>
      <w:r w:rsidR="00030173" w:rsidRPr="0020056B">
        <w:rPr>
          <w:rFonts w:ascii="Bierstadt Display" w:hAnsi="Bierstadt Display"/>
          <w:lang w:val="es-EC"/>
        </w:rPr>
        <w:t xml:space="preserve"> SOFTWARE</w:t>
      </w:r>
    </w:p>
    <w:p w14:paraId="6736D5E9" w14:textId="77777777" w:rsidR="002B27F7" w:rsidRPr="0020056B" w:rsidRDefault="002B27F7" w:rsidP="002B27F7">
      <w:pPr>
        <w:numPr>
          <w:ilvl w:val="0"/>
          <w:numId w:val="1"/>
        </w:numPr>
        <w:jc w:val="center"/>
        <w:rPr>
          <w:rFonts w:ascii="Bierstadt Display" w:hAnsi="Bierstadt Display"/>
          <w:lang w:val="es-EC"/>
        </w:rPr>
      </w:pPr>
      <w:r w:rsidRPr="0020056B">
        <w:rPr>
          <w:rFonts w:ascii="Bierstadt Display" w:hAnsi="Bierstadt Display"/>
          <w:lang w:val="es-EC"/>
        </w:rPr>
        <w:t>Plantilla inspirada en el estándar IEEE 1016-2009 y adaptada a las necesidades del curso de Diseño y Arquitectura de Software</w:t>
      </w:r>
    </w:p>
    <w:p w14:paraId="3DB94627" w14:textId="77777777" w:rsidR="001905F6" w:rsidRDefault="001905F6" w:rsidP="001905F6">
      <w:pPr>
        <w:jc w:val="center"/>
        <w:rPr>
          <w:rFonts w:ascii="Bierstadt Display" w:hAnsi="Bierstadt Display"/>
          <w:lang w:val="es-EC"/>
        </w:rPr>
      </w:pPr>
      <w:r w:rsidRPr="0020056B">
        <w:rPr>
          <w:rFonts w:ascii="Bierstadt Display" w:hAnsi="Bierstadt Display"/>
          <w:lang w:val="es-EC"/>
        </w:rPr>
        <w:t xml:space="preserve">(Plantilla compilada por </w:t>
      </w:r>
      <w:bookmarkStart w:id="2" w:name="_Hlk136201549"/>
      <w:proofErr w:type="spellStart"/>
      <w:r w:rsidRPr="0020056B">
        <w:rPr>
          <w:rFonts w:ascii="Bierstadt Display" w:hAnsi="Bierstadt Display"/>
          <w:lang w:val="es-EC"/>
        </w:rPr>
        <w:t>Ph.D</w:t>
      </w:r>
      <w:proofErr w:type="spellEnd"/>
      <w:r w:rsidRPr="0020056B">
        <w:rPr>
          <w:rFonts w:ascii="Bierstadt Display" w:hAnsi="Bierstadt Display"/>
          <w:lang w:val="es-EC"/>
        </w:rPr>
        <w:t>. Franklin Parrales B.</w:t>
      </w:r>
      <w:bookmarkEnd w:id="2"/>
      <w:r w:rsidRPr="0020056B">
        <w:rPr>
          <w:rFonts w:ascii="Bierstadt Display" w:hAnsi="Bierstadt Display"/>
          <w:lang w:val="es-EC"/>
        </w:rPr>
        <w:t>)</w:t>
      </w:r>
    </w:p>
    <w:p w14:paraId="113E45FE" w14:textId="77777777" w:rsidR="009508CF" w:rsidRDefault="00311F2A" w:rsidP="009508CF">
      <w:pPr>
        <w:jc w:val="center"/>
        <w:rPr>
          <w:rFonts w:ascii="Bierstadt Display" w:hAnsi="Bierstadt Display"/>
        </w:rPr>
      </w:pPr>
      <w:r w:rsidRPr="00311F2A">
        <w:rPr>
          <w:rFonts w:ascii="Bierstadt Display" w:hAnsi="Bierstadt Display"/>
          <w:b/>
          <w:bCs/>
        </w:rPr>
        <w:t>Grupo B:</w:t>
      </w:r>
      <w:r w:rsidRPr="00311F2A">
        <w:rPr>
          <w:rFonts w:ascii="Bierstadt Display" w:hAnsi="Bierstadt Display"/>
        </w:rPr>
        <w:t xml:space="preserve"> CASO 2: SINCOMPU S.A</w:t>
      </w:r>
    </w:p>
    <w:p w14:paraId="20363605" w14:textId="77777777" w:rsidR="009508CF" w:rsidRDefault="00311F2A" w:rsidP="009508CF">
      <w:pPr>
        <w:jc w:val="center"/>
        <w:rPr>
          <w:rFonts w:ascii="Bierstadt Display" w:hAnsi="Bierstadt Display"/>
          <w:lang w:val="es-EC"/>
        </w:rPr>
      </w:pPr>
      <w:r w:rsidRPr="00311F2A">
        <w:rPr>
          <w:rFonts w:ascii="Bierstadt Display" w:hAnsi="Bierstadt Display"/>
        </w:rPr>
        <w:br/>
        <w:t xml:space="preserve">1. </w:t>
      </w:r>
      <w:r w:rsidR="009508CF" w:rsidRPr="009508CF">
        <w:rPr>
          <w:rFonts w:ascii="Bierstadt Display" w:hAnsi="Bierstadt Display"/>
          <w:lang w:val="es-EC"/>
        </w:rPr>
        <w:t>Baldeón Silva Luis Fernando</w:t>
      </w:r>
    </w:p>
    <w:p w14:paraId="6E72262C" w14:textId="0A7974F7" w:rsidR="009508CF" w:rsidRPr="009508CF" w:rsidRDefault="009508CF" w:rsidP="009508CF">
      <w:pPr>
        <w:jc w:val="center"/>
        <w:rPr>
          <w:rFonts w:ascii="Bierstadt Display" w:hAnsi="Bierstadt Display"/>
          <w:lang w:val="es-EC"/>
        </w:rPr>
      </w:pPr>
      <w:r>
        <w:rPr>
          <w:rFonts w:ascii="Bierstadt Display" w:hAnsi="Bierstadt Display"/>
          <w:lang w:val="es-EC"/>
        </w:rPr>
        <w:t>2.</w:t>
      </w:r>
      <w:r w:rsidRPr="009508CF">
        <w:rPr>
          <w:rFonts w:ascii="Bierstadt Display" w:hAnsi="Bierstadt Display"/>
          <w:lang w:val="es-EC"/>
        </w:rPr>
        <w:t>Gudiño Estacio William Josué</w:t>
      </w:r>
    </w:p>
    <w:p w14:paraId="2C2F6391" w14:textId="4FB8561F" w:rsidR="009508CF" w:rsidRPr="009508CF" w:rsidRDefault="009508CF" w:rsidP="009508CF">
      <w:pPr>
        <w:ind w:left="2844" w:firstLine="696"/>
        <w:rPr>
          <w:rFonts w:ascii="Bierstadt Display" w:hAnsi="Bierstadt Display"/>
          <w:lang w:val="es-EC"/>
        </w:rPr>
      </w:pPr>
      <w:r>
        <w:rPr>
          <w:rFonts w:ascii="Bierstadt Display" w:hAnsi="Bierstadt Display"/>
          <w:lang w:val="es-EC"/>
        </w:rPr>
        <w:t>3.</w:t>
      </w:r>
      <w:r w:rsidRPr="009508CF">
        <w:rPr>
          <w:rFonts w:ascii="Bierstadt Display" w:hAnsi="Bierstadt Display"/>
          <w:lang w:val="es-EC"/>
        </w:rPr>
        <w:t xml:space="preserve">Lara Jama Janis </w:t>
      </w:r>
      <w:proofErr w:type="spellStart"/>
      <w:r w:rsidRPr="009508CF">
        <w:rPr>
          <w:rFonts w:ascii="Bierstadt Display" w:hAnsi="Bierstadt Display"/>
          <w:lang w:val="es-EC"/>
        </w:rPr>
        <w:t>Odeth</w:t>
      </w:r>
      <w:proofErr w:type="spellEnd"/>
    </w:p>
    <w:p w14:paraId="310B75A3" w14:textId="6BC83CB0" w:rsidR="009508CF" w:rsidRPr="009508CF" w:rsidRDefault="009508CF" w:rsidP="009508CF">
      <w:pPr>
        <w:ind w:left="2844"/>
        <w:rPr>
          <w:rFonts w:ascii="Bierstadt Display" w:hAnsi="Bierstadt Display"/>
          <w:lang w:val="es-EC"/>
        </w:rPr>
      </w:pPr>
      <w:r>
        <w:rPr>
          <w:rFonts w:ascii="Bierstadt Display" w:hAnsi="Bierstadt Display"/>
          <w:lang w:val="es-EC"/>
        </w:rPr>
        <w:t xml:space="preserve">      4.</w:t>
      </w:r>
      <w:r w:rsidRPr="009508CF">
        <w:rPr>
          <w:rFonts w:ascii="Bierstadt Display" w:hAnsi="Bierstadt Display"/>
          <w:lang w:val="es-EC"/>
        </w:rPr>
        <w:t xml:space="preserve">Lozado </w:t>
      </w:r>
      <w:proofErr w:type="spellStart"/>
      <w:r w:rsidRPr="009508CF">
        <w:rPr>
          <w:rFonts w:ascii="Bierstadt Display" w:hAnsi="Bierstadt Display"/>
          <w:lang w:val="es-EC"/>
        </w:rPr>
        <w:t>Martinez</w:t>
      </w:r>
      <w:proofErr w:type="spellEnd"/>
      <w:r w:rsidRPr="009508CF">
        <w:rPr>
          <w:rFonts w:ascii="Bierstadt Display" w:hAnsi="Bierstadt Display"/>
          <w:lang w:val="es-EC"/>
        </w:rPr>
        <w:t xml:space="preserve"> Amanda Gabriela</w:t>
      </w:r>
    </w:p>
    <w:p w14:paraId="1FACBE64" w14:textId="089EF8C7" w:rsidR="009508CF" w:rsidRPr="009508CF" w:rsidRDefault="009508CF" w:rsidP="009508CF">
      <w:pPr>
        <w:ind w:left="2844" w:firstLine="696"/>
        <w:rPr>
          <w:rFonts w:ascii="Bierstadt Display" w:hAnsi="Bierstadt Display"/>
          <w:lang w:val="es-EC"/>
        </w:rPr>
      </w:pPr>
      <w:r>
        <w:rPr>
          <w:rFonts w:ascii="Bierstadt Display" w:hAnsi="Bierstadt Display"/>
          <w:lang w:val="es-EC"/>
        </w:rPr>
        <w:t>5.</w:t>
      </w:r>
      <w:r w:rsidRPr="009508CF">
        <w:rPr>
          <w:rFonts w:ascii="Bierstadt Display" w:hAnsi="Bierstadt Display"/>
          <w:lang w:val="es-EC"/>
        </w:rPr>
        <w:t>Revelo Quintana José David</w:t>
      </w:r>
    </w:p>
    <w:p w14:paraId="4110C371" w14:textId="3CD7A61E" w:rsidR="009508CF" w:rsidRPr="009508CF" w:rsidRDefault="009508CF" w:rsidP="009508CF">
      <w:pPr>
        <w:ind w:left="3192" w:firstLine="348"/>
        <w:rPr>
          <w:rFonts w:ascii="Bierstadt Display" w:hAnsi="Bierstadt Display"/>
          <w:lang w:val="es-EC"/>
        </w:rPr>
      </w:pPr>
      <w:r>
        <w:rPr>
          <w:rFonts w:ascii="Bierstadt Display" w:hAnsi="Bierstadt Display"/>
          <w:lang w:val="es-EC"/>
        </w:rPr>
        <w:t>6.</w:t>
      </w:r>
      <w:r w:rsidRPr="009508CF">
        <w:rPr>
          <w:rFonts w:ascii="Bierstadt Display" w:hAnsi="Bierstadt Display"/>
          <w:lang w:val="es-EC"/>
        </w:rPr>
        <w:t>Yagual Villalva Hugo Alexis</w:t>
      </w:r>
    </w:p>
    <w:p w14:paraId="52E6CDD5" w14:textId="3B2699F9" w:rsidR="00311F2A" w:rsidRPr="0020056B" w:rsidRDefault="00311F2A" w:rsidP="001905F6">
      <w:pPr>
        <w:jc w:val="center"/>
        <w:rPr>
          <w:rFonts w:ascii="Bierstadt Display" w:hAnsi="Bierstadt Display"/>
          <w:lang w:val="es-EC"/>
        </w:rPr>
      </w:pPr>
    </w:p>
    <w:bookmarkEnd w:id="1"/>
    <w:p w14:paraId="07C51F56" w14:textId="77777777" w:rsidR="00547DD9" w:rsidRPr="0020056B" w:rsidRDefault="00547DD9">
      <w:pPr>
        <w:rPr>
          <w:rFonts w:ascii="Bierstadt Display" w:hAnsi="Bierstadt Display"/>
          <w:lang w:val="es-EC"/>
        </w:rPr>
      </w:pPr>
    </w:p>
    <w:p w14:paraId="304FDF90" w14:textId="77777777" w:rsidR="00547DD9" w:rsidRPr="0020056B" w:rsidRDefault="00547DD9">
      <w:pPr>
        <w:rPr>
          <w:rFonts w:ascii="Bierstadt Display" w:hAnsi="Bierstadt Display"/>
          <w:lang w:val="es-EC"/>
        </w:rPr>
      </w:pPr>
    </w:p>
    <w:p w14:paraId="03406F6F" w14:textId="77777777" w:rsidR="00547DD9" w:rsidRPr="0020056B" w:rsidRDefault="00547DD9">
      <w:pPr>
        <w:rPr>
          <w:rFonts w:ascii="Bierstadt Display" w:hAnsi="Bierstadt Display"/>
          <w:lang w:val="es-EC"/>
        </w:rPr>
      </w:pPr>
    </w:p>
    <w:p w14:paraId="59FF99D0" w14:textId="77777777" w:rsidR="00547DD9" w:rsidRPr="0020056B" w:rsidRDefault="00547DD9">
      <w:pPr>
        <w:rPr>
          <w:rFonts w:ascii="Bierstadt Display" w:hAnsi="Bierstadt Display"/>
          <w:lang w:val="es-EC"/>
        </w:rPr>
      </w:pPr>
    </w:p>
    <w:p w14:paraId="3DBCAC03" w14:textId="77777777" w:rsidR="00547DD9" w:rsidRPr="0020056B" w:rsidRDefault="00547DD9">
      <w:pPr>
        <w:rPr>
          <w:rFonts w:ascii="Bierstadt Display" w:hAnsi="Bierstadt Display"/>
          <w:lang w:val="es-EC"/>
        </w:rPr>
      </w:pPr>
    </w:p>
    <w:p w14:paraId="0A1FCBB4" w14:textId="77777777" w:rsidR="00547DD9" w:rsidRPr="0020056B" w:rsidRDefault="00547DD9">
      <w:pPr>
        <w:rPr>
          <w:rFonts w:ascii="Bierstadt Display" w:hAnsi="Bierstadt Display"/>
          <w:lang w:val="es-EC"/>
        </w:rPr>
      </w:pPr>
    </w:p>
    <w:p w14:paraId="00D67F5A" w14:textId="77777777" w:rsidR="00547DD9" w:rsidRPr="0020056B" w:rsidRDefault="00547DD9">
      <w:pPr>
        <w:rPr>
          <w:rFonts w:ascii="Bierstadt Display" w:hAnsi="Bierstadt Display"/>
          <w:lang w:val="es-EC"/>
        </w:rPr>
      </w:pPr>
    </w:p>
    <w:p w14:paraId="3FE053B2" w14:textId="77777777" w:rsidR="00547DD9" w:rsidRPr="0020056B" w:rsidRDefault="00547DD9">
      <w:pPr>
        <w:rPr>
          <w:rFonts w:ascii="Bierstadt Display" w:hAnsi="Bierstadt Display"/>
          <w:lang w:val="es-EC"/>
        </w:rPr>
      </w:pPr>
    </w:p>
    <w:p w14:paraId="1BF7AFC1" w14:textId="77777777" w:rsidR="00547DD9" w:rsidRPr="0020056B" w:rsidRDefault="00547DD9">
      <w:pPr>
        <w:rPr>
          <w:rFonts w:ascii="Bierstadt Display" w:hAnsi="Bierstadt Display"/>
          <w:lang w:val="es-EC"/>
        </w:rPr>
      </w:pPr>
    </w:p>
    <w:p w14:paraId="081E4720" w14:textId="77777777" w:rsidR="00547DD9" w:rsidRPr="0020056B" w:rsidRDefault="00547DD9">
      <w:pPr>
        <w:rPr>
          <w:rFonts w:ascii="Bierstadt Display" w:hAnsi="Bierstadt Display"/>
          <w:lang w:val="es-EC"/>
        </w:rPr>
      </w:pPr>
    </w:p>
    <w:p w14:paraId="0C9B3918" w14:textId="77777777" w:rsidR="00547DD9" w:rsidRPr="0020056B" w:rsidRDefault="00547DD9">
      <w:pPr>
        <w:rPr>
          <w:rFonts w:ascii="Bierstadt Display" w:hAnsi="Bierstadt Display"/>
          <w:lang w:val="es-EC"/>
        </w:rPr>
      </w:pPr>
    </w:p>
    <w:p w14:paraId="39EA167A" w14:textId="77777777" w:rsidR="00547DD9" w:rsidRPr="0020056B" w:rsidRDefault="00547DD9">
      <w:pPr>
        <w:rPr>
          <w:rFonts w:ascii="Bierstadt Display" w:hAnsi="Bierstadt Display"/>
          <w:lang w:val="es-EC"/>
        </w:rPr>
      </w:pPr>
    </w:p>
    <w:p w14:paraId="646D081B" w14:textId="77777777" w:rsidR="00547DD9" w:rsidRPr="0020056B" w:rsidRDefault="00547DD9">
      <w:pPr>
        <w:rPr>
          <w:rFonts w:ascii="Bierstadt Display" w:hAnsi="Bierstadt Display"/>
          <w:lang w:val="es-EC"/>
        </w:rPr>
      </w:pPr>
    </w:p>
    <w:p w14:paraId="45DCE014" w14:textId="77777777" w:rsidR="00547DD9" w:rsidRPr="0020056B" w:rsidRDefault="00547DD9">
      <w:pPr>
        <w:rPr>
          <w:rFonts w:ascii="Bierstadt Display" w:hAnsi="Bierstadt Display"/>
          <w:lang w:val="es-EC"/>
        </w:rPr>
      </w:pPr>
    </w:p>
    <w:p w14:paraId="458D4B2A" w14:textId="77777777" w:rsidR="00547DD9" w:rsidRPr="0020056B" w:rsidRDefault="00547DD9">
      <w:pPr>
        <w:rPr>
          <w:rFonts w:ascii="Bierstadt Display" w:hAnsi="Bierstadt Display"/>
          <w:lang w:val="es-EC"/>
        </w:rPr>
      </w:pPr>
    </w:p>
    <w:p w14:paraId="58895350" w14:textId="77777777" w:rsidR="00547DD9" w:rsidRPr="0020056B" w:rsidRDefault="00547DD9">
      <w:pPr>
        <w:rPr>
          <w:rFonts w:ascii="Bierstadt Display" w:hAnsi="Bierstadt Display"/>
          <w:lang w:val="es-EC"/>
        </w:rPr>
      </w:pPr>
    </w:p>
    <w:p w14:paraId="274E01BA" w14:textId="77777777" w:rsidR="00547DD9" w:rsidRPr="0020056B" w:rsidRDefault="00547DD9">
      <w:pPr>
        <w:rPr>
          <w:rFonts w:ascii="Bierstadt Display" w:hAnsi="Bierstadt Display"/>
          <w:lang w:val="es-EC"/>
        </w:rPr>
      </w:pPr>
    </w:p>
    <w:p w14:paraId="76A4F1FE" w14:textId="77777777" w:rsidR="00547DD9" w:rsidRPr="0020056B" w:rsidRDefault="00547DD9">
      <w:pPr>
        <w:rPr>
          <w:rFonts w:ascii="Bierstadt Display" w:hAnsi="Bierstadt Display"/>
          <w:lang w:val="es-EC"/>
        </w:rPr>
      </w:pPr>
    </w:p>
    <w:p w14:paraId="30E48AAC" w14:textId="77777777" w:rsidR="00547DD9" w:rsidRPr="0020056B" w:rsidRDefault="00547DD9">
      <w:pPr>
        <w:rPr>
          <w:rFonts w:ascii="Bierstadt Display" w:hAnsi="Bierstadt Display"/>
          <w:lang w:val="es-EC"/>
        </w:rPr>
      </w:pPr>
    </w:p>
    <w:p w14:paraId="4AA8A374" w14:textId="77777777" w:rsidR="00547DD9" w:rsidRPr="0020056B" w:rsidRDefault="00547DD9">
      <w:pPr>
        <w:rPr>
          <w:rFonts w:ascii="Bierstadt Display" w:hAnsi="Bierstadt Display"/>
          <w:lang w:val="es-EC"/>
        </w:rPr>
      </w:pPr>
    </w:p>
    <w:p w14:paraId="35056EE6" w14:textId="77777777" w:rsidR="007F1FAD" w:rsidRPr="0020056B" w:rsidRDefault="007F1FAD" w:rsidP="005B22D6">
      <w:pPr>
        <w:pStyle w:val="TtulodeTDC"/>
        <w:numPr>
          <w:ilvl w:val="0"/>
          <w:numId w:val="0"/>
        </w:numPr>
        <w:tabs>
          <w:tab w:val="left" w:pos="284"/>
        </w:tabs>
        <w:spacing w:before="0" w:line="240" w:lineRule="auto"/>
        <w:rPr>
          <w:rFonts w:ascii="Bierstadt Display" w:hAnsi="Bierstadt Display"/>
          <w:color w:val="auto"/>
          <w:sz w:val="40"/>
          <w:szCs w:val="40"/>
          <w:lang w:val="es-EC"/>
        </w:rPr>
      </w:pPr>
      <w:r w:rsidRPr="0020056B">
        <w:rPr>
          <w:rFonts w:ascii="Bierstadt Display" w:hAnsi="Bierstadt Display"/>
          <w:color w:val="auto"/>
          <w:sz w:val="40"/>
          <w:szCs w:val="40"/>
          <w:lang w:val="es-EC"/>
        </w:rPr>
        <w:t>Tabla de contenido</w:t>
      </w:r>
    </w:p>
    <w:p w14:paraId="66A3512D" w14:textId="31388B24" w:rsidR="009E3187" w:rsidRDefault="007F1FAD">
      <w:pPr>
        <w:pStyle w:val="TDC1"/>
        <w:tabs>
          <w:tab w:val="left" w:pos="480"/>
          <w:tab w:val="right" w:leader="dot" w:pos="9628"/>
        </w:tabs>
        <w:rPr>
          <w:rFonts w:asciiTheme="minorHAnsi" w:eastAsiaTheme="minorEastAsia" w:hAnsiTheme="minorHAnsi" w:cstheme="minorBidi"/>
          <w:b w:val="0"/>
          <w:bCs w:val="0"/>
          <w:caps w:val="0"/>
          <w:noProof/>
          <w:kern w:val="2"/>
          <w:sz w:val="22"/>
          <w:szCs w:val="22"/>
          <w:lang w:val="es-EC" w:eastAsia="es-EC"/>
          <w14:ligatures w14:val="standardContextual"/>
        </w:rPr>
      </w:pPr>
      <w:r w:rsidRPr="0020056B">
        <w:rPr>
          <w:rFonts w:ascii="Bierstadt Display" w:hAnsi="Bierstadt Display"/>
          <w:b w:val="0"/>
          <w:bCs w:val="0"/>
          <w:caps w:val="0"/>
          <w:lang w:val="es-EC"/>
        </w:rPr>
        <w:fldChar w:fldCharType="begin"/>
      </w:r>
      <w:r w:rsidRPr="0020056B">
        <w:rPr>
          <w:rFonts w:ascii="Bierstadt Display" w:hAnsi="Bierstadt Display"/>
          <w:b w:val="0"/>
          <w:bCs w:val="0"/>
          <w:caps w:val="0"/>
          <w:lang w:val="es-EC"/>
        </w:rPr>
        <w:instrText xml:space="preserve"> TOC \o "1-3" \h \z \u </w:instrText>
      </w:r>
      <w:r w:rsidRPr="0020056B">
        <w:rPr>
          <w:rFonts w:ascii="Bierstadt Display" w:hAnsi="Bierstadt Display"/>
          <w:b w:val="0"/>
          <w:bCs w:val="0"/>
          <w:caps w:val="0"/>
          <w:lang w:val="es-EC"/>
        </w:rPr>
        <w:fldChar w:fldCharType="separate"/>
      </w:r>
      <w:hyperlink w:anchor="_Toc142471467" w:history="1">
        <w:r w:rsidR="009E3187" w:rsidRPr="00B74244">
          <w:rPr>
            <w:rStyle w:val="Hipervnculo"/>
            <w:rFonts w:ascii="Bierstadt Display" w:hAnsi="Bierstadt Display" w:cs="Book Antiqua"/>
            <w:noProof/>
            <w:lang w:val="es-EC"/>
          </w:rPr>
          <w:t>1.</w:t>
        </w:r>
        <w:r w:rsidR="009E3187">
          <w:rPr>
            <w:rFonts w:asciiTheme="minorHAnsi" w:eastAsiaTheme="minorEastAsia" w:hAnsiTheme="minorHAnsi" w:cstheme="minorBidi"/>
            <w:b w:val="0"/>
            <w:bCs w:val="0"/>
            <w:caps w:val="0"/>
            <w:noProof/>
            <w:kern w:val="2"/>
            <w:sz w:val="22"/>
            <w:szCs w:val="22"/>
            <w:lang w:val="es-EC" w:eastAsia="es-EC"/>
            <w14:ligatures w14:val="standardContextual"/>
          </w:rPr>
          <w:tab/>
        </w:r>
        <w:r w:rsidR="009E3187" w:rsidRPr="00B74244">
          <w:rPr>
            <w:rStyle w:val="Hipervnculo"/>
            <w:rFonts w:ascii="Bierstadt Display" w:hAnsi="Bierstadt Display" w:cs="Book Antiqua"/>
            <w:noProof/>
            <w:lang w:val="es-EC"/>
          </w:rPr>
          <w:t>Introducción</w:t>
        </w:r>
        <w:r w:rsidR="009E3187">
          <w:rPr>
            <w:noProof/>
            <w:webHidden/>
          </w:rPr>
          <w:tab/>
        </w:r>
        <w:r w:rsidR="009E3187">
          <w:rPr>
            <w:noProof/>
            <w:webHidden/>
          </w:rPr>
          <w:fldChar w:fldCharType="begin"/>
        </w:r>
        <w:r w:rsidR="009E3187">
          <w:rPr>
            <w:noProof/>
            <w:webHidden/>
          </w:rPr>
          <w:instrText xml:space="preserve"> PAGEREF _Toc142471467 \h </w:instrText>
        </w:r>
        <w:r w:rsidR="009E3187">
          <w:rPr>
            <w:noProof/>
            <w:webHidden/>
          </w:rPr>
        </w:r>
        <w:r w:rsidR="009E3187">
          <w:rPr>
            <w:noProof/>
            <w:webHidden/>
          </w:rPr>
          <w:fldChar w:fldCharType="separate"/>
        </w:r>
        <w:r w:rsidR="007232BE">
          <w:rPr>
            <w:noProof/>
            <w:webHidden/>
          </w:rPr>
          <w:t>3</w:t>
        </w:r>
        <w:r w:rsidR="009E3187">
          <w:rPr>
            <w:noProof/>
            <w:webHidden/>
          </w:rPr>
          <w:fldChar w:fldCharType="end"/>
        </w:r>
      </w:hyperlink>
    </w:p>
    <w:p w14:paraId="226E1B98" w14:textId="067F85E0" w:rsidR="009E3187" w:rsidRDefault="00000000">
      <w:pPr>
        <w:pStyle w:val="TDC2"/>
        <w:tabs>
          <w:tab w:val="left" w:pos="960"/>
          <w:tab w:val="right" w:leader="dot" w:pos="9628"/>
        </w:tabs>
        <w:rPr>
          <w:rFonts w:asciiTheme="minorHAnsi" w:eastAsiaTheme="minorEastAsia" w:hAnsiTheme="minorHAnsi" w:cstheme="minorBidi"/>
          <w:smallCaps w:val="0"/>
          <w:noProof/>
          <w:kern w:val="2"/>
          <w:sz w:val="22"/>
          <w:szCs w:val="22"/>
          <w:lang w:val="es-EC" w:eastAsia="es-EC"/>
          <w14:ligatures w14:val="standardContextual"/>
        </w:rPr>
      </w:pPr>
      <w:hyperlink w:anchor="_Toc142471468" w:history="1">
        <w:r w:rsidR="009E3187" w:rsidRPr="00B74244">
          <w:rPr>
            <w:rStyle w:val="Hipervnculo"/>
            <w:rFonts w:ascii="Bierstadt Display" w:hAnsi="Bierstadt Display" w:cs="Book Antiqua"/>
            <w:noProof/>
            <w:lang w:val="es-EC"/>
          </w:rPr>
          <w:t>1.1.</w:t>
        </w:r>
        <w:r w:rsidR="009E3187">
          <w:rPr>
            <w:rFonts w:asciiTheme="minorHAnsi" w:eastAsiaTheme="minorEastAsia" w:hAnsiTheme="minorHAnsi" w:cstheme="minorBidi"/>
            <w:smallCaps w:val="0"/>
            <w:noProof/>
            <w:kern w:val="2"/>
            <w:sz w:val="22"/>
            <w:szCs w:val="22"/>
            <w:lang w:val="es-EC" w:eastAsia="es-EC"/>
            <w14:ligatures w14:val="standardContextual"/>
          </w:rPr>
          <w:tab/>
        </w:r>
        <w:r w:rsidR="009E3187" w:rsidRPr="00B74244">
          <w:rPr>
            <w:rStyle w:val="Hipervnculo"/>
            <w:rFonts w:ascii="Bierstadt Display" w:hAnsi="Bierstadt Display" w:cs="Book Antiqua"/>
            <w:noProof/>
            <w:lang w:val="es-EC"/>
          </w:rPr>
          <w:t>Objetivo</w:t>
        </w:r>
        <w:r w:rsidR="009E3187">
          <w:rPr>
            <w:noProof/>
            <w:webHidden/>
          </w:rPr>
          <w:tab/>
        </w:r>
        <w:r w:rsidR="009E3187">
          <w:rPr>
            <w:noProof/>
            <w:webHidden/>
          </w:rPr>
          <w:fldChar w:fldCharType="begin"/>
        </w:r>
        <w:r w:rsidR="009E3187">
          <w:rPr>
            <w:noProof/>
            <w:webHidden/>
          </w:rPr>
          <w:instrText xml:space="preserve"> PAGEREF _Toc142471468 \h </w:instrText>
        </w:r>
        <w:r w:rsidR="009E3187">
          <w:rPr>
            <w:noProof/>
            <w:webHidden/>
          </w:rPr>
        </w:r>
        <w:r w:rsidR="009E3187">
          <w:rPr>
            <w:noProof/>
            <w:webHidden/>
          </w:rPr>
          <w:fldChar w:fldCharType="separate"/>
        </w:r>
        <w:r w:rsidR="007232BE">
          <w:rPr>
            <w:noProof/>
            <w:webHidden/>
          </w:rPr>
          <w:t>3</w:t>
        </w:r>
        <w:r w:rsidR="009E3187">
          <w:rPr>
            <w:noProof/>
            <w:webHidden/>
          </w:rPr>
          <w:fldChar w:fldCharType="end"/>
        </w:r>
      </w:hyperlink>
    </w:p>
    <w:p w14:paraId="75254D70" w14:textId="540596A0" w:rsidR="009E3187" w:rsidRDefault="00000000">
      <w:pPr>
        <w:pStyle w:val="TDC2"/>
        <w:tabs>
          <w:tab w:val="left" w:pos="960"/>
          <w:tab w:val="right" w:leader="dot" w:pos="9628"/>
        </w:tabs>
        <w:rPr>
          <w:rFonts w:asciiTheme="minorHAnsi" w:eastAsiaTheme="minorEastAsia" w:hAnsiTheme="minorHAnsi" w:cstheme="minorBidi"/>
          <w:smallCaps w:val="0"/>
          <w:noProof/>
          <w:kern w:val="2"/>
          <w:sz w:val="22"/>
          <w:szCs w:val="22"/>
          <w:lang w:val="es-EC" w:eastAsia="es-EC"/>
          <w14:ligatures w14:val="standardContextual"/>
        </w:rPr>
      </w:pPr>
      <w:hyperlink w:anchor="_Toc142471469" w:history="1">
        <w:r w:rsidR="009E3187" w:rsidRPr="00B74244">
          <w:rPr>
            <w:rStyle w:val="Hipervnculo"/>
            <w:rFonts w:ascii="Bierstadt Display" w:hAnsi="Bierstadt Display" w:cs="Book Antiqua"/>
            <w:noProof/>
            <w:lang w:val="es-EC"/>
          </w:rPr>
          <w:t>1.2.</w:t>
        </w:r>
        <w:r w:rsidR="009E3187">
          <w:rPr>
            <w:rFonts w:asciiTheme="minorHAnsi" w:eastAsiaTheme="minorEastAsia" w:hAnsiTheme="minorHAnsi" w:cstheme="minorBidi"/>
            <w:smallCaps w:val="0"/>
            <w:noProof/>
            <w:kern w:val="2"/>
            <w:sz w:val="22"/>
            <w:szCs w:val="22"/>
            <w:lang w:val="es-EC" w:eastAsia="es-EC"/>
            <w14:ligatures w14:val="standardContextual"/>
          </w:rPr>
          <w:tab/>
        </w:r>
        <w:r w:rsidR="009E3187" w:rsidRPr="00B74244">
          <w:rPr>
            <w:rStyle w:val="Hipervnculo"/>
            <w:rFonts w:ascii="Bierstadt Display" w:hAnsi="Bierstadt Display" w:cs="Book Antiqua"/>
            <w:noProof/>
            <w:lang w:val="es-EC"/>
          </w:rPr>
          <w:t>Definiciones, Acrónimos y Abreviaturas</w:t>
        </w:r>
        <w:r w:rsidR="009E3187">
          <w:rPr>
            <w:noProof/>
            <w:webHidden/>
          </w:rPr>
          <w:tab/>
        </w:r>
        <w:r w:rsidR="009E3187">
          <w:rPr>
            <w:noProof/>
            <w:webHidden/>
          </w:rPr>
          <w:fldChar w:fldCharType="begin"/>
        </w:r>
        <w:r w:rsidR="009E3187">
          <w:rPr>
            <w:noProof/>
            <w:webHidden/>
          </w:rPr>
          <w:instrText xml:space="preserve"> PAGEREF _Toc142471469 \h </w:instrText>
        </w:r>
        <w:r w:rsidR="009E3187">
          <w:rPr>
            <w:noProof/>
            <w:webHidden/>
          </w:rPr>
        </w:r>
        <w:r w:rsidR="009E3187">
          <w:rPr>
            <w:noProof/>
            <w:webHidden/>
          </w:rPr>
          <w:fldChar w:fldCharType="separate"/>
        </w:r>
        <w:r w:rsidR="007232BE">
          <w:rPr>
            <w:noProof/>
            <w:webHidden/>
          </w:rPr>
          <w:t>3</w:t>
        </w:r>
        <w:r w:rsidR="009E3187">
          <w:rPr>
            <w:noProof/>
            <w:webHidden/>
          </w:rPr>
          <w:fldChar w:fldCharType="end"/>
        </w:r>
      </w:hyperlink>
    </w:p>
    <w:p w14:paraId="3318BCDF" w14:textId="70DD0436" w:rsidR="009E3187" w:rsidRDefault="00000000">
      <w:pPr>
        <w:pStyle w:val="TDC2"/>
        <w:tabs>
          <w:tab w:val="left" w:pos="960"/>
          <w:tab w:val="right" w:leader="dot" w:pos="9628"/>
        </w:tabs>
        <w:rPr>
          <w:rFonts w:asciiTheme="minorHAnsi" w:eastAsiaTheme="minorEastAsia" w:hAnsiTheme="minorHAnsi" w:cstheme="minorBidi"/>
          <w:smallCaps w:val="0"/>
          <w:noProof/>
          <w:kern w:val="2"/>
          <w:sz w:val="22"/>
          <w:szCs w:val="22"/>
          <w:lang w:val="es-EC" w:eastAsia="es-EC"/>
          <w14:ligatures w14:val="standardContextual"/>
        </w:rPr>
      </w:pPr>
      <w:hyperlink w:anchor="_Toc142471470" w:history="1">
        <w:r w:rsidR="009E3187" w:rsidRPr="00B74244">
          <w:rPr>
            <w:rStyle w:val="Hipervnculo"/>
            <w:rFonts w:ascii="Bierstadt Display" w:hAnsi="Bierstadt Display" w:cs="Book Antiqua"/>
            <w:noProof/>
            <w:lang w:val="es-EC"/>
          </w:rPr>
          <w:t>1.3.</w:t>
        </w:r>
        <w:r w:rsidR="009E3187">
          <w:rPr>
            <w:rFonts w:asciiTheme="minorHAnsi" w:eastAsiaTheme="minorEastAsia" w:hAnsiTheme="minorHAnsi" w:cstheme="minorBidi"/>
            <w:smallCaps w:val="0"/>
            <w:noProof/>
            <w:kern w:val="2"/>
            <w:sz w:val="22"/>
            <w:szCs w:val="22"/>
            <w:lang w:val="es-EC" w:eastAsia="es-EC"/>
            <w14:ligatures w14:val="standardContextual"/>
          </w:rPr>
          <w:tab/>
        </w:r>
        <w:r w:rsidR="009E3187" w:rsidRPr="00B74244">
          <w:rPr>
            <w:rStyle w:val="Hipervnculo"/>
            <w:rFonts w:ascii="Bierstadt Display" w:hAnsi="Bierstadt Display" w:cs="Book Antiqua"/>
            <w:noProof/>
            <w:lang w:val="es-EC"/>
          </w:rPr>
          <w:t>Audiencia</w:t>
        </w:r>
        <w:r w:rsidR="009E3187">
          <w:rPr>
            <w:noProof/>
            <w:webHidden/>
          </w:rPr>
          <w:tab/>
        </w:r>
        <w:r w:rsidR="009E3187">
          <w:rPr>
            <w:noProof/>
            <w:webHidden/>
          </w:rPr>
          <w:fldChar w:fldCharType="begin"/>
        </w:r>
        <w:r w:rsidR="009E3187">
          <w:rPr>
            <w:noProof/>
            <w:webHidden/>
          </w:rPr>
          <w:instrText xml:space="preserve"> PAGEREF _Toc142471470 \h </w:instrText>
        </w:r>
        <w:r w:rsidR="009E3187">
          <w:rPr>
            <w:noProof/>
            <w:webHidden/>
          </w:rPr>
        </w:r>
        <w:r w:rsidR="009E3187">
          <w:rPr>
            <w:noProof/>
            <w:webHidden/>
          </w:rPr>
          <w:fldChar w:fldCharType="separate"/>
        </w:r>
        <w:r w:rsidR="007232BE">
          <w:rPr>
            <w:noProof/>
            <w:webHidden/>
          </w:rPr>
          <w:t>4</w:t>
        </w:r>
        <w:r w:rsidR="009E3187">
          <w:rPr>
            <w:noProof/>
            <w:webHidden/>
          </w:rPr>
          <w:fldChar w:fldCharType="end"/>
        </w:r>
      </w:hyperlink>
    </w:p>
    <w:p w14:paraId="5712822A" w14:textId="55D06AA9" w:rsidR="009E3187" w:rsidRDefault="00000000">
      <w:pPr>
        <w:pStyle w:val="TDC2"/>
        <w:tabs>
          <w:tab w:val="left" w:pos="960"/>
          <w:tab w:val="right" w:leader="dot" w:pos="9628"/>
        </w:tabs>
        <w:rPr>
          <w:rFonts w:asciiTheme="minorHAnsi" w:eastAsiaTheme="minorEastAsia" w:hAnsiTheme="minorHAnsi" w:cstheme="minorBidi"/>
          <w:smallCaps w:val="0"/>
          <w:noProof/>
          <w:kern w:val="2"/>
          <w:sz w:val="22"/>
          <w:szCs w:val="22"/>
          <w:lang w:val="es-EC" w:eastAsia="es-EC"/>
          <w14:ligatures w14:val="standardContextual"/>
        </w:rPr>
      </w:pPr>
      <w:hyperlink w:anchor="_Toc142471471" w:history="1">
        <w:r w:rsidR="009E3187" w:rsidRPr="00B74244">
          <w:rPr>
            <w:rStyle w:val="Hipervnculo"/>
            <w:rFonts w:ascii="Bierstadt Display" w:hAnsi="Bierstadt Display" w:cs="Book Antiqua"/>
            <w:noProof/>
            <w:lang w:val="es-EC"/>
          </w:rPr>
          <w:t>1.4.</w:t>
        </w:r>
        <w:r w:rsidR="009E3187">
          <w:rPr>
            <w:rFonts w:asciiTheme="minorHAnsi" w:eastAsiaTheme="minorEastAsia" w:hAnsiTheme="minorHAnsi" w:cstheme="minorBidi"/>
            <w:smallCaps w:val="0"/>
            <w:noProof/>
            <w:kern w:val="2"/>
            <w:sz w:val="22"/>
            <w:szCs w:val="22"/>
            <w:lang w:val="es-EC" w:eastAsia="es-EC"/>
            <w14:ligatures w14:val="standardContextual"/>
          </w:rPr>
          <w:tab/>
        </w:r>
        <w:r w:rsidR="009E3187" w:rsidRPr="00B74244">
          <w:rPr>
            <w:rStyle w:val="Hipervnculo"/>
            <w:rFonts w:ascii="Bierstadt Display" w:hAnsi="Bierstadt Display" w:cs="Book Antiqua"/>
            <w:noProof/>
            <w:lang w:val="es-EC"/>
          </w:rPr>
          <w:t>Alcance</w:t>
        </w:r>
        <w:r w:rsidR="009E3187">
          <w:rPr>
            <w:noProof/>
            <w:webHidden/>
          </w:rPr>
          <w:tab/>
        </w:r>
        <w:r w:rsidR="009E3187">
          <w:rPr>
            <w:noProof/>
            <w:webHidden/>
          </w:rPr>
          <w:fldChar w:fldCharType="begin"/>
        </w:r>
        <w:r w:rsidR="009E3187">
          <w:rPr>
            <w:noProof/>
            <w:webHidden/>
          </w:rPr>
          <w:instrText xml:space="preserve"> PAGEREF _Toc142471471 \h </w:instrText>
        </w:r>
        <w:r w:rsidR="009E3187">
          <w:rPr>
            <w:noProof/>
            <w:webHidden/>
          </w:rPr>
        </w:r>
        <w:r w:rsidR="009E3187">
          <w:rPr>
            <w:noProof/>
            <w:webHidden/>
          </w:rPr>
          <w:fldChar w:fldCharType="separate"/>
        </w:r>
        <w:r w:rsidR="007232BE">
          <w:rPr>
            <w:noProof/>
            <w:webHidden/>
          </w:rPr>
          <w:t>5</w:t>
        </w:r>
        <w:r w:rsidR="009E3187">
          <w:rPr>
            <w:noProof/>
            <w:webHidden/>
          </w:rPr>
          <w:fldChar w:fldCharType="end"/>
        </w:r>
      </w:hyperlink>
    </w:p>
    <w:p w14:paraId="7C186636" w14:textId="7819FBDF" w:rsidR="009E3187" w:rsidRDefault="00000000">
      <w:pPr>
        <w:pStyle w:val="TDC1"/>
        <w:tabs>
          <w:tab w:val="left" w:pos="480"/>
          <w:tab w:val="right" w:leader="dot" w:pos="9628"/>
        </w:tabs>
        <w:rPr>
          <w:rFonts w:asciiTheme="minorHAnsi" w:eastAsiaTheme="minorEastAsia" w:hAnsiTheme="minorHAnsi" w:cstheme="minorBidi"/>
          <w:b w:val="0"/>
          <w:bCs w:val="0"/>
          <w:caps w:val="0"/>
          <w:noProof/>
          <w:kern w:val="2"/>
          <w:sz w:val="22"/>
          <w:szCs w:val="22"/>
          <w:lang w:val="es-EC" w:eastAsia="es-EC"/>
          <w14:ligatures w14:val="standardContextual"/>
        </w:rPr>
      </w:pPr>
      <w:hyperlink w:anchor="_Toc142471472" w:history="1">
        <w:r w:rsidR="009E3187" w:rsidRPr="00B74244">
          <w:rPr>
            <w:rStyle w:val="Hipervnculo"/>
            <w:rFonts w:ascii="Bierstadt Display" w:hAnsi="Bierstadt Display" w:cs="Book Antiqua"/>
            <w:noProof/>
            <w:lang w:val="es-EC"/>
          </w:rPr>
          <w:t>2.</w:t>
        </w:r>
        <w:r w:rsidR="009E3187">
          <w:rPr>
            <w:rFonts w:asciiTheme="minorHAnsi" w:eastAsiaTheme="minorEastAsia" w:hAnsiTheme="minorHAnsi" w:cstheme="minorBidi"/>
            <w:b w:val="0"/>
            <w:bCs w:val="0"/>
            <w:caps w:val="0"/>
            <w:noProof/>
            <w:kern w:val="2"/>
            <w:sz w:val="22"/>
            <w:szCs w:val="22"/>
            <w:lang w:val="es-EC" w:eastAsia="es-EC"/>
            <w14:ligatures w14:val="standardContextual"/>
          </w:rPr>
          <w:tab/>
        </w:r>
        <w:r w:rsidR="009E3187" w:rsidRPr="00B74244">
          <w:rPr>
            <w:rStyle w:val="Hipervnculo"/>
            <w:rFonts w:ascii="Bierstadt Display" w:hAnsi="Bierstadt Display" w:cs="Book Antiqua"/>
            <w:noProof/>
            <w:lang w:val="es-EC"/>
          </w:rPr>
          <w:t>Presentación del Producto</w:t>
        </w:r>
        <w:r w:rsidR="009E3187">
          <w:rPr>
            <w:noProof/>
            <w:webHidden/>
          </w:rPr>
          <w:tab/>
        </w:r>
        <w:r w:rsidR="009E3187">
          <w:rPr>
            <w:noProof/>
            <w:webHidden/>
          </w:rPr>
          <w:fldChar w:fldCharType="begin"/>
        </w:r>
        <w:r w:rsidR="009E3187">
          <w:rPr>
            <w:noProof/>
            <w:webHidden/>
          </w:rPr>
          <w:instrText xml:space="preserve"> PAGEREF _Toc142471472 \h </w:instrText>
        </w:r>
        <w:r w:rsidR="009E3187">
          <w:rPr>
            <w:noProof/>
            <w:webHidden/>
          </w:rPr>
        </w:r>
        <w:r w:rsidR="009E3187">
          <w:rPr>
            <w:noProof/>
            <w:webHidden/>
          </w:rPr>
          <w:fldChar w:fldCharType="separate"/>
        </w:r>
        <w:r w:rsidR="007232BE">
          <w:rPr>
            <w:noProof/>
            <w:webHidden/>
          </w:rPr>
          <w:t>5</w:t>
        </w:r>
        <w:r w:rsidR="009E3187">
          <w:rPr>
            <w:noProof/>
            <w:webHidden/>
          </w:rPr>
          <w:fldChar w:fldCharType="end"/>
        </w:r>
      </w:hyperlink>
    </w:p>
    <w:p w14:paraId="4F162778" w14:textId="1BB7821E" w:rsidR="009E3187" w:rsidRDefault="00000000">
      <w:pPr>
        <w:pStyle w:val="TDC2"/>
        <w:tabs>
          <w:tab w:val="left" w:pos="960"/>
          <w:tab w:val="right" w:leader="dot" w:pos="9628"/>
        </w:tabs>
        <w:rPr>
          <w:rFonts w:asciiTheme="minorHAnsi" w:eastAsiaTheme="minorEastAsia" w:hAnsiTheme="minorHAnsi" w:cstheme="minorBidi"/>
          <w:smallCaps w:val="0"/>
          <w:noProof/>
          <w:kern w:val="2"/>
          <w:sz w:val="22"/>
          <w:szCs w:val="22"/>
          <w:lang w:val="es-EC" w:eastAsia="es-EC"/>
          <w14:ligatures w14:val="standardContextual"/>
        </w:rPr>
      </w:pPr>
      <w:hyperlink w:anchor="_Toc142471473" w:history="1">
        <w:r w:rsidR="009E3187" w:rsidRPr="00B74244">
          <w:rPr>
            <w:rStyle w:val="Hipervnculo"/>
            <w:rFonts w:ascii="Bierstadt Display" w:hAnsi="Bierstadt Display" w:cs="Book Antiqua"/>
            <w:noProof/>
            <w:lang w:val="es-EC"/>
          </w:rPr>
          <w:t>2.1.</w:t>
        </w:r>
        <w:r w:rsidR="009E3187">
          <w:rPr>
            <w:rFonts w:asciiTheme="minorHAnsi" w:eastAsiaTheme="minorEastAsia" w:hAnsiTheme="minorHAnsi" w:cstheme="minorBidi"/>
            <w:smallCaps w:val="0"/>
            <w:noProof/>
            <w:kern w:val="2"/>
            <w:sz w:val="22"/>
            <w:szCs w:val="22"/>
            <w:lang w:val="es-EC" w:eastAsia="es-EC"/>
            <w14:ligatures w14:val="standardContextual"/>
          </w:rPr>
          <w:tab/>
        </w:r>
        <w:r w:rsidR="009E3187" w:rsidRPr="00B74244">
          <w:rPr>
            <w:rStyle w:val="Hipervnculo"/>
            <w:rFonts w:ascii="Bierstadt Display" w:hAnsi="Bierstadt Display" w:cs="Book Antiqua"/>
            <w:noProof/>
            <w:lang w:val="es-EC"/>
          </w:rPr>
          <w:t>Propósito del Sistema</w:t>
        </w:r>
        <w:r w:rsidR="009E3187">
          <w:rPr>
            <w:noProof/>
            <w:webHidden/>
          </w:rPr>
          <w:tab/>
        </w:r>
        <w:r w:rsidR="009E3187">
          <w:rPr>
            <w:noProof/>
            <w:webHidden/>
          </w:rPr>
          <w:fldChar w:fldCharType="begin"/>
        </w:r>
        <w:r w:rsidR="009E3187">
          <w:rPr>
            <w:noProof/>
            <w:webHidden/>
          </w:rPr>
          <w:instrText xml:space="preserve"> PAGEREF _Toc142471473 \h </w:instrText>
        </w:r>
        <w:r w:rsidR="009E3187">
          <w:rPr>
            <w:noProof/>
            <w:webHidden/>
          </w:rPr>
        </w:r>
        <w:r w:rsidR="009E3187">
          <w:rPr>
            <w:noProof/>
            <w:webHidden/>
          </w:rPr>
          <w:fldChar w:fldCharType="separate"/>
        </w:r>
        <w:r w:rsidR="007232BE">
          <w:rPr>
            <w:noProof/>
            <w:webHidden/>
          </w:rPr>
          <w:t>5</w:t>
        </w:r>
        <w:r w:rsidR="009E3187">
          <w:rPr>
            <w:noProof/>
            <w:webHidden/>
          </w:rPr>
          <w:fldChar w:fldCharType="end"/>
        </w:r>
      </w:hyperlink>
    </w:p>
    <w:p w14:paraId="1FF4F831" w14:textId="398D93C8" w:rsidR="009E3187" w:rsidRDefault="00000000">
      <w:pPr>
        <w:pStyle w:val="TDC3"/>
        <w:tabs>
          <w:tab w:val="left" w:pos="1200"/>
          <w:tab w:val="right" w:leader="dot" w:pos="9628"/>
        </w:tabs>
        <w:rPr>
          <w:rFonts w:asciiTheme="minorHAnsi" w:eastAsiaTheme="minorEastAsia" w:hAnsiTheme="minorHAnsi" w:cstheme="minorBidi"/>
          <w:i w:val="0"/>
          <w:iCs w:val="0"/>
          <w:noProof/>
          <w:kern w:val="2"/>
          <w:sz w:val="22"/>
          <w:szCs w:val="22"/>
          <w:lang w:val="es-EC" w:eastAsia="es-EC"/>
          <w14:ligatures w14:val="standardContextual"/>
        </w:rPr>
      </w:pPr>
      <w:hyperlink w:anchor="_Toc142471474" w:history="1">
        <w:r w:rsidR="009E3187" w:rsidRPr="00B74244">
          <w:rPr>
            <w:rStyle w:val="Hipervnculo"/>
            <w:rFonts w:ascii="Bierstadt Display" w:hAnsi="Bierstadt Display" w:cs="Book Antiqua"/>
            <w:noProof/>
            <w:lang w:val="es-EC"/>
          </w:rPr>
          <w:t>2.2.1.</w:t>
        </w:r>
        <w:r w:rsidR="009E3187">
          <w:rPr>
            <w:rFonts w:asciiTheme="minorHAnsi" w:eastAsiaTheme="minorEastAsia" w:hAnsiTheme="minorHAnsi" w:cstheme="minorBidi"/>
            <w:i w:val="0"/>
            <w:iCs w:val="0"/>
            <w:noProof/>
            <w:kern w:val="2"/>
            <w:sz w:val="22"/>
            <w:szCs w:val="22"/>
            <w:lang w:val="es-EC" w:eastAsia="es-EC"/>
            <w14:ligatures w14:val="standardContextual"/>
          </w:rPr>
          <w:tab/>
        </w:r>
        <w:r w:rsidR="009E3187" w:rsidRPr="00B74244">
          <w:rPr>
            <w:rStyle w:val="Hipervnculo"/>
            <w:rFonts w:ascii="Bierstadt Display" w:hAnsi="Bierstadt Display" w:cs="Book Antiqua"/>
            <w:noProof/>
            <w:lang w:val="es-EC"/>
          </w:rPr>
          <w:t>Planteamiento del problema</w:t>
        </w:r>
        <w:r w:rsidR="009E3187">
          <w:rPr>
            <w:noProof/>
            <w:webHidden/>
          </w:rPr>
          <w:tab/>
        </w:r>
        <w:r w:rsidR="009E3187">
          <w:rPr>
            <w:noProof/>
            <w:webHidden/>
          </w:rPr>
          <w:fldChar w:fldCharType="begin"/>
        </w:r>
        <w:r w:rsidR="009E3187">
          <w:rPr>
            <w:noProof/>
            <w:webHidden/>
          </w:rPr>
          <w:instrText xml:space="preserve"> PAGEREF _Toc142471474 \h </w:instrText>
        </w:r>
        <w:r w:rsidR="009E3187">
          <w:rPr>
            <w:noProof/>
            <w:webHidden/>
          </w:rPr>
        </w:r>
        <w:r w:rsidR="009E3187">
          <w:rPr>
            <w:noProof/>
            <w:webHidden/>
          </w:rPr>
          <w:fldChar w:fldCharType="separate"/>
        </w:r>
        <w:r w:rsidR="007232BE">
          <w:rPr>
            <w:noProof/>
            <w:webHidden/>
          </w:rPr>
          <w:t>5</w:t>
        </w:r>
        <w:r w:rsidR="009E3187">
          <w:rPr>
            <w:noProof/>
            <w:webHidden/>
          </w:rPr>
          <w:fldChar w:fldCharType="end"/>
        </w:r>
      </w:hyperlink>
    </w:p>
    <w:p w14:paraId="13E2423A" w14:textId="35A98468" w:rsidR="009E3187" w:rsidRDefault="00000000">
      <w:pPr>
        <w:pStyle w:val="TDC3"/>
        <w:tabs>
          <w:tab w:val="left" w:pos="1200"/>
          <w:tab w:val="right" w:leader="dot" w:pos="9628"/>
        </w:tabs>
        <w:rPr>
          <w:rFonts w:asciiTheme="minorHAnsi" w:eastAsiaTheme="minorEastAsia" w:hAnsiTheme="minorHAnsi" w:cstheme="minorBidi"/>
          <w:i w:val="0"/>
          <w:iCs w:val="0"/>
          <w:noProof/>
          <w:kern w:val="2"/>
          <w:sz w:val="22"/>
          <w:szCs w:val="22"/>
          <w:lang w:val="es-EC" w:eastAsia="es-EC"/>
          <w14:ligatures w14:val="standardContextual"/>
        </w:rPr>
      </w:pPr>
      <w:hyperlink w:anchor="_Toc142471475" w:history="1">
        <w:r w:rsidR="009E3187" w:rsidRPr="00B74244">
          <w:rPr>
            <w:rStyle w:val="Hipervnculo"/>
            <w:rFonts w:ascii="Bierstadt Display" w:hAnsi="Bierstadt Display" w:cs="Book Antiqua"/>
            <w:noProof/>
            <w:lang w:val="es-EC"/>
          </w:rPr>
          <w:t>2.2.2.</w:t>
        </w:r>
        <w:r w:rsidR="009E3187">
          <w:rPr>
            <w:rFonts w:asciiTheme="minorHAnsi" w:eastAsiaTheme="minorEastAsia" w:hAnsiTheme="minorHAnsi" w:cstheme="minorBidi"/>
            <w:i w:val="0"/>
            <w:iCs w:val="0"/>
            <w:noProof/>
            <w:kern w:val="2"/>
            <w:sz w:val="22"/>
            <w:szCs w:val="22"/>
            <w:lang w:val="es-EC" w:eastAsia="es-EC"/>
            <w14:ligatures w14:val="standardContextual"/>
          </w:rPr>
          <w:tab/>
        </w:r>
        <w:r w:rsidR="009E3187" w:rsidRPr="00B74244">
          <w:rPr>
            <w:rStyle w:val="Hipervnculo"/>
            <w:rFonts w:ascii="Bierstadt Display" w:hAnsi="Bierstadt Display" w:cs="Book Antiqua"/>
            <w:noProof/>
            <w:lang w:val="es-EC"/>
          </w:rPr>
          <w:t>Objetivo</w:t>
        </w:r>
        <w:r w:rsidR="009E3187">
          <w:rPr>
            <w:noProof/>
            <w:webHidden/>
          </w:rPr>
          <w:tab/>
        </w:r>
        <w:r w:rsidR="009E3187">
          <w:rPr>
            <w:noProof/>
            <w:webHidden/>
          </w:rPr>
          <w:fldChar w:fldCharType="begin"/>
        </w:r>
        <w:r w:rsidR="009E3187">
          <w:rPr>
            <w:noProof/>
            <w:webHidden/>
          </w:rPr>
          <w:instrText xml:space="preserve"> PAGEREF _Toc142471475 \h </w:instrText>
        </w:r>
        <w:r w:rsidR="009E3187">
          <w:rPr>
            <w:noProof/>
            <w:webHidden/>
          </w:rPr>
        </w:r>
        <w:r w:rsidR="009E3187">
          <w:rPr>
            <w:noProof/>
            <w:webHidden/>
          </w:rPr>
          <w:fldChar w:fldCharType="separate"/>
        </w:r>
        <w:r w:rsidR="007232BE">
          <w:rPr>
            <w:noProof/>
            <w:webHidden/>
          </w:rPr>
          <w:t>6</w:t>
        </w:r>
        <w:r w:rsidR="009E3187">
          <w:rPr>
            <w:noProof/>
            <w:webHidden/>
          </w:rPr>
          <w:fldChar w:fldCharType="end"/>
        </w:r>
      </w:hyperlink>
    </w:p>
    <w:p w14:paraId="6A13570D" w14:textId="71154137" w:rsidR="009E3187" w:rsidRDefault="00000000">
      <w:pPr>
        <w:pStyle w:val="TDC3"/>
        <w:tabs>
          <w:tab w:val="left" w:pos="1200"/>
          <w:tab w:val="right" w:leader="dot" w:pos="9628"/>
        </w:tabs>
        <w:rPr>
          <w:rFonts w:asciiTheme="minorHAnsi" w:eastAsiaTheme="minorEastAsia" w:hAnsiTheme="minorHAnsi" w:cstheme="minorBidi"/>
          <w:i w:val="0"/>
          <w:iCs w:val="0"/>
          <w:noProof/>
          <w:kern w:val="2"/>
          <w:sz w:val="22"/>
          <w:szCs w:val="22"/>
          <w:lang w:val="es-EC" w:eastAsia="es-EC"/>
          <w14:ligatures w14:val="standardContextual"/>
        </w:rPr>
      </w:pPr>
      <w:hyperlink w:anchor="_Toc142471476" w:history="1">
        <w:r w:rsidR="009E3187" w:rsidRPr="00B74244">
          <w:rPr>
            <w:rStyle w:val="Hipervnculo"/>
            <w:rFonts w:ascii="Bierstadt Display" w:hAnsi="Bierstadt Display" w:cs="Book Antiqua"/>
            <w:noProof/>
            <w:lang w:val="es-EC"/>
          </w:rPr>
          <w:t>2.2.3.</w:t>
        </w:r>
        <w:r w:rsidR="009E3187">
          <w:rPr>
            <w:rFonts w:asciiTheme="minorHAnsi" w:eastAsiaTheme="minorEastAsia" w:hAnsiTheme="minorHAnsi" w:cstheme="minorBidi"/>
            <w:i w:val="0"/>
            <w:iCs w:val="0"/>
            <w:noProof/>
            <w:kern w:val="2"/>
            <w:sz w:val="22"/>
            <w:szCs w:val="22"/>
            <w:lang w:val="es-EC" w:eastAsia="es-EC"/>
            <w14:ligatures w14:val="standardContextual"/>
          </w:rPr>
          <w:tab/>
        </w:r>
        <w:r w:rsidR="009E3187" w:rsidRPr="00B74244">
          <w:rPr>
            <w:rStyle w:val="Hipervnculo"/>
            <w:rFonts w:ascii="Bierstadt Display" w:hAnsi="Bierstadt Display" w:cs="Book Antiqua"/>
            <w:noProof/>
            <w:lang w:val="es-EC"/>
          </w:rPr>
          <w:t>Alcance</w:t>
        </w:r>
        <w:r w:rsidR="009E3187">
          <w:rPr>
            <w:noProof/>
            <w:webHidden/>
          </w:rPr>
          <w:tab/>
        </w:r>
        <w:r w:rsidR="009E3187">
          <w:rPr>
            <w:noProof/>
            <w:webHidden/>
          </w:rPr>
          <w:fldChar w:fldCharType="begin"/>
        </w:r>
        <w:r w:rsidR="009E3187">
          <w:rPr>
            <w:noProof/>
            <w:webHidden/>
          </w:rPr>
          <w:instrText xml:space="preserve"> PAGEREF _Toc142471476 \h </w:instrText>
        </w:r>
        <w:r w:rsidR="009E3187">
          <w:rPr>
            <w:noProof/>
            <w:webHidden/>
          </w:rPr>
        </w:r>
        <w:r w:rsidR="009E3187">
          <w:rPr>
            <w:noProof/>
            <w:webHidden/>
          </w:rPr>
          <w:fldChar w:fldCharType="separate"/>
        </w:r>
        <w:r w:rsidR="007232BE">
          <w:rPr>
            <w:noProof/>
            <w:webHidden/>
          </w:rPr>
          <w:t>6</w:t>
        </w:r>
        <w:r w:rsidR="009E3187">
          <w:rPr>
            <w:noProof/>
            <w:webHidden/>
          </w:rPr>
          <w:fldChar w:fldCharType="end"/>
        </w:r>
      </w:hyperlink>
    </w:p>
    <w:p w14:paraId="02FF7F78" w14:textId="1275CE35" w:rsidR="009E3187" w:rsidRDefault="00000000">
      <w:pPr>
        <w:pStyle w:val="TDC3"/>
        <w:tabs>
          <w:tab w:val="left" w:pos="1200"/>
          <w:tab w:val="right" w:leader="dot" w:pos="9628"/>
        </w:tabs>
        <w:rPr>
          <w:rFonts w:asciiTheme="minorHAnsi" w:eastAsiaTheme="minorEastAsia" w:hAnsiTheme="minorHAnsi" w:cstheme="minorBidi"/>
          <w:i w:val="0"/>
          <w:iCs w:val="0"/>
          <w:noProof/>
          <w:kern w:val="2"/>
          <w:sz w:val="22"/>
          <w:szCs w:val="22"/>
          <w:lang w:val="es-EC" w:eastAsia="es-EC"/>
          <w14:ligatures w14:val="standardContextual"/>
        </w:rPr>
      </w:pPr>
      <w:hyperlink w:anchor="_Toc142471477" w:history="1">
        <w:r w:rsidR="009E3187" w:rsidRPr="00B74244">
          <w:rPr>
            <w:rStyle w:val="Hipervnculo"/>
            <w:rFonts w:ascii="Bierstadt Display" w:hAnsi="Bierstadt Display" w:cs="Book Antiqua"/>
            <w:noProof/>
            <w:lang w:val="es-EC"/>
          </w:rPr>
          <w:t>2.2.4.</w:t>
        </w:r>
        <w:r w:rsidR="009E3187">
          <w:rPr>
            <w:rFonts w:asciiTheme="minorHAnsi" w:eastAsiaTheme="minorEastAsia" w:hAnsiTheme="minorHAnsi" w:cstheme="minorBidi"/>
            <w:i w:val="0"/>
            <w:iCs w:val="0"/>
            <w:noProof/>
            <w:kern w:val="2"/>
            <w:sz w:val="22"/>
            <w:szCs w:val="22"/>
            <w:lang w:val="es-EC" w:eastAsia="es-EC"/>
            <w14:ligatures w14:val="standardContextual"/>
          </w:rPr>
          <w:tab/>
        </w:r>
        <w:r w:rsidR="009E3187" w:rsidRPr="00B74244">
          <w:rPr>
            <w:rStyle w:val="Hipervnculo"/>
            <w:rFonts w:ascii="Bierstadt Display" w:hAnsi="Bierstadt Display" w:cs="Book Antiqua"/>
            <w:noProof/>
            <w:lang w:val="es-EC"/>
          </w:rPr>
          <w:t>El Sistema no contempla</w:t>
        </w:r>
        <w:r w:rsidR="009E3187">
          <w:rPr>
            <w:noProof/>
            <w:webHidden/>
          </w:rPr>
          <w:tab/>
        </w:r>
        <w:r w:rsidR="009E3187">
          <w:rPr>
            <w:noProof/>
            <w:webHidden/>
          </w:rPr>
          <w:fldChar w:fldCharType="begin"/>
        </w:r>
        <w:r w:rsidR="009E3187">
          <w:rPr>
            <w:noProof/>
            <w:webHidden/>
          </w:rPr>
          <w:instrText xml:space="preserve"> PAGEREF _Toc142471477 \h </w:instrText>
        </w:r>
        <w:r w:rsidR="009E3187">
          <w:rPr>
            <w:noProof/>
            <w:webHidden/>
          </w:rPr>
        </w:r>
        <w:r w:rsidR="009E3187">
          <w:rPr>
            <w:noProof/>
            <w:webHidden/>
          </w:rPr>
          <w:fldChar w:fldCharType="separate"/>
        </w:r>
        <w:r w:rsidR="007232BE">
          <w:rPr>
            <w:noProof/>
            <w:webHidden/>
          </w:rPr>
          <w:t>7</w:t>
        </w:r>
        <w:r w:rsidR="009E3187">
          <w:rPr>
            <w:noProof/>
            <w:webHidden/>
          </w:rPr>
          <w:fldChar w:fldCharType="end"/>
        </w:r>
      </w:hyperlink>
    </w:p>
    <w:p w14:paraId="1EC9C7BB" w14:textId="2BC047AB" w:rsidR="009E3187" w:rsidRDefault="00000000">
      <w:pPr>
        <w:pStyle w:val="TDC2"/>
        <w:tabs>
          <w:tab w:val="left" w:pos="960"/>
          <w:tab w:val="right" w:leader="dot" w:pos="9628"/>
        </w:tabs>
        <w:rPr>
          <w:rFonts w:asciiTheme="minorHAnsi" w:eastAsiaTheme="minorEastAsia" w:hAnsiTheme="minorHAnsi" w:cstheme="minorBidi"/>
          <w:smallCaps w:val="0"/>
          <w:noProof/>
          <w:kern w:val="2"/>
          <w:sz w:val="22"/>
          <w:szCs w:val="22"/>
          <w:lang w:val="es-EC" w:eastAsia="es-EC"/>
          <w14:ligatures w14:val="standardContextual"/>
        </w:rPr>
      </w:pPr>
      <w:hyperlink w:anchor="_Toc142471478" w:history="1">
        <w:r w:rsidR="009E3187" w:rsidRPr="00B74244">
          <w:rPr>
            <w:rStyle w:val="Hipervnculo"/>
            <w:rFonts w:ascii="Bierstadt Display" w:hAnsi="Bierstadt Display" w:cs="Book Antiqua"/>
            <w:noProof/>
            <w:lang w:val="es-EC"/>
          </w:rPr>
          <w:t>2.2.</w:t>
        </w:r>
        <w:r w:rsidR="009E3187">
          <w:rPr>
            <w:rFonts w:asciiTheme="minorHAnsi" w:eastAsiaTheme="minorEastAsia" w:hAnsiTheme="minorHAnsi" w:cstheme="minorBidi"/>
            <w:smallCaps w:val="0"/>
            <w:noProof/>
            <w:kern w:val="2"/>
            <w:sz w:val="22"/>
            <w:szCs w:val="22"/>
            <w:lang w:val="es-EC" w:eastAsia="es-EC"/>
            <w14:ligatures w14:val="standardContextual"/>
          </w:rPr>
          <w:tab/>
        </w:r>
        <w:r w:rsidR="009E3187" w:rsidRPr="00B74244">
          <w:rPr>
            <w:rStyle w:val="Hipervnculo"/>
            <w:rFonts w:ascii="Bierstadt Display" w:hAnsi="Bierstadt Display" w:cs="Book Antiqua"/>
            <w:noProof/>
            <w:lang w:val="es-EC"/>
          </w:rPr>
          <w:t>Riesgos</w:t>
        </w:r>
        <w:r w:rsidR="009E3187">
          <w:rPr>
            <w:noProof/>
            <w:webHidden/>
          </w:rPr>
          <w:tab/>
        </w:r>
        <w:r w:rsidR="009E3187">
          <w:rPr>
            <w:noProof/>
            <w:webHidden/>
          </w:rPr>
          <w:fldChar w:fldCharType="begin"/>
        </w:r>
        <w:r w:rsidR="009E3187">
          <w:rPr>
            <w:noProof/>
            <w:webHidden/>
          </w:rPr>
          <w:instrText xml:space="preserve"> PAGEREF _Toc142471478 \h </w:instrText>
        </w:r>
        <w:r w:rsidR="009E3187">
          <w:rPr>
            <w:noProof/>
            <w:webHidden/>
          </w:rPr>
        </w:r>
        <w:r w:rsidR="009E3187">
          <w:rPr>
            <w:noProof/>
            <w:webHidden/>
          </w:rPr>
          <w:fldChar w:fldCharType="separate"/>
        </w:r>
        <w:r w:rsidR="007232BE">
          <w:rPr>
            <w:noProof/>
            <w:webHidden/>
          </w:rPr>
          <w:t>7</w:t>
        </w:r>
        <w:r w:rsidR="009E3187">
          <w:rPr>
            <w:noProof/>
            <w:webHidden/>
          </w:rPr>
          <w:fldChar w:fldCharType="end"/>
        </w:r>
      </w:hyperlink>
    </w:p>
    <w:p w14:paraId="3E002010" w14:textId="71EF6C4B" w:rsidR="009E3187" w:rsidRDefault="00000000">
      <w:pPr>
        <w:pStyle w:val="TDC1"/>
        <w:tabs>
          <w:tab w:val="left" w:pos="480"/>
          <w:tab w:val="right" w:leader="dot" w:pos="9628"/>
        </w:tabs>
        <w:rPr>
          <w:rFonts w:asciiTheme="minorHAnsi" w:eastAsiaTheme="minorEastAsia" w:hAnsiTheme="minorHAnsi" w:cstheme="minorBidi"/>
          <w:b w:val="0"/>
          <w:bCs w:val="0"/>
          <w:caps w:val="0"/>
          <w:noProof/>
          <w:kern w:val="2"/>
          <w:sz w:val="22"/>
          <w:szCs w:val="22"/>
          <w:lang w:val="es-EC" w:eastAsia="es-EC"/>
          <w14:ligatures w14:val="standardContextual"/>
        </w:rPr>
      </w:pPr>
      <w:hyperlink w:anchor="_Toc142471479" w:history="1">
        <w:r w:rsidR="009E3187" w:rsidRPr="00B74244">
          <w:rPr>
            <w:rStyle w:val="Hipervnculo"/>
            <w:rFonts w:ascii="Bierstadt Display" w:hAnsi="Bierstadt Display" w:cs="Book Antiqua"/>
            <w:noProof/>
            <w:lang w:val="es-EC"/>
          </w:rPr>
          <w:t>3.</w:t>
        </w:r>
        <w:r w:rsidR="009E3187">
          <w:rPr>
            <w:rFonts w:asciiTheme="minorHAnsi" w:eastAsiaTheme="minorEastAsia" w:hAnsiTheme="minorHAnsi" w:cstheme="minorBidi"/>
            <w:b w:val="0"/>
            <w:bCs w:val="0"/>
            <w:caps w:val="0"/>
            <w:noProof/>
            <w:kern w:val="2"/>
            <w:sz w:val="22"/>
            <w:szCs w:val="22"/>
            <w:lang w:val="es-EC" w:eastAsia="es-EC"/>
            <w14:ligatures w14:val="standardContextual"/>
          </w:rPr>
          <w:tab/>
        </w:r>
        <w:r w:rsidR="009E3187" w:rsidRPr="00B74244">
          <w:rPr>
            <w:rStyle w:val="Hipervnculo"/>
            <w:rFonts w:ascii="Bierstadt Display" w:hAnsi="Bierstadt Display" w:cs="Book Antiqua"/>
            <w:noProof/>
            <w:lang w:val="es-EC"/>
          </w:rPr>
          <w:t>Descripción General</w:t>
        </w:r>
        <w:r w:rsidR="009E3187">
          <w:rPr>
            <w:noProof/>
            <w:webHidden/>
          </w:rPr>
          <w:tab/>
        </w:r>
        <w:r w:rsidR="009E3187">
          <w:rPr>
            <w:noProof/>
            <w:webHidden/>
          </w:rPr>
          <w:fldChar w:fldCharType="begin"/>
        </w:r>
        <w:r w:rsidR="009E3187">
          <w:rPr>
            <w:noProof/>
            <w:webHidden/>
          </w:rPr>
          <w:instrText xml:space="preserve"> PAGEREF _Toc142471479 \h </w:instrText>
        </w:r>
        <w:r w:rsidR="009E3187">
          <w:rPr>
            <w:noProof/>
            <w:webHidden/>
          </w:rPr>
        </w:r>
        <w:r w:rsidR="009E3187">
          <w:rPr>
            <w:noProof/>
            <w:webHidden/>
          </w:rPr>
          <w:fldChar w:fldCharType="separate"/>
        </w:r>
        <w:r w:rsidR="007232BE">
          <w:rPr>
            <w:noProof/>
            <w:webHidden/>
          </w:rPr>
          <w:t>8</w:t>
        </w:r>
        <w:r w:rsidR="009E3187">
          <w:rPr>
            <w:noProof/>
            <w:webHidden/>
          </w:rPr>
          <w:fldChar w:fldCharType="end"/>
        </w:r>
      </w:hyperlink>
    </w:p>
    <w:p w14:paraId="25DAC91A" w14:textId="536AD3DF" w:rsidR="009E3187" w:rsidRDefault="00000000">
      <w:pPr>
        <w:pStyle w:val="TDC2"/>
        <w:tabs>
          <w:tab w:val="left" w:pos="960"/>
          <w:tab w:val="right" w:leader="dot" w:pos="9628"/>
        </w:tabs>
        <w:rPr>
          <w:rFonts w:asciiTheme="minorHAnsi" w:eastAsiaTheme="minorEastAsia" w:hAnsiTheme="minorHAnsi" w:cstheme="minorBidi"/>
          <w:smallCaps w:val="0"/>
          <w:noProof/>
          <w:kern w:val="2"/>
          <w:sz w:val="22"/>
          <w:szCs w:val="22"/>
          <w:lang w:val="es-EC" w:eastAsia="es-EC"/>
          <w14:ligatures w14:val="standardContextual"/>
        </w:rPr>
      </w:pPr>
      <w:hyperlink w:anchor="_Toc142471480" w:history="1">
        <w:r w:rsidR="009E3187" w:rsidRPr="00B74244">
          <w:rPr>
            <w:rStyle w:val="Hipervnculo"/>
            <w:rFonts w:ascii="Bierstadt Display" w:hAnsi="Bierstadt Display" w:cs="Book Antiqua"/>
            <w:noProof/>
            <w:lang w:val="es-EC"/>
          </w:rPr>
          <w:t>3.1.</w:t>
        </w:r>
        <w:r w:rsidR="009E3187">
          <w:rPr>
            <w:rFonts w:asciiTheme="minorHAnsi" w:eastAsiaTheme="minorEastAsia" w:hAnsiTheme="minorHAnsi" w:cstheme="minorBidi"/>
            <w:smallCaps w:val="0"/>
            <w:noProof/>
            <w:kern w:val="2"/>
            <w:sz w:val="22"/>
            <w:szCs w:val="22"/>
            <w:lang w:val="es-EC" w:eastAsia="es-EC"/>
            <w14:ligatures w14:val="standardContextual"/>
          </w:rPr>
          <w:tab/>
        </w:r>
        <w:r w:rsidR="009E3187" w:rsidRPr="00B74244">
          <w:rPr>
            <w:rStyle w:val="Hipervnculo"/>
            <w:rFonts w:ascii="Bierstadt Display" w:hAnsi="Bierstadt Display" w:cs="Book Antiqua"/>
            <w:noProof/>
            <w:lang w:val="es-EC"/>
          </w:rPr>
          <w:t>Contexto del Producto</w:t>
        </w:r>
        <w:r w:rsidR="009E3187">
          <w:rPr>
            <w:noProof/>
            <w:webHidden/>
          </w:rPr>
          <w:tab/>
        </w:r>
        <w:r w:rsidR="009E3187">
          <w:rPr>
            <w:noProof/>
            <w:webHidden/>
          </w:rPr>
          <w:fldChar w:fldCharType="begin"/>
        </w:r>
        <w:r w:rsidR="009E3187">
          <w:rPr>
            <w:noProof/>
            <w:webHidden/>
          </w:rPr>
          <w:instrText xml:space="preserve"> PAGEREF _Toc142471480 \h </w:instrText>
        </w:r>
        <w:r w:rsidR="009E3187">
          <w:rPr>
            <w:noProof/>
            <w:webHidden/>
          </w:rPr>
        </w:r>
        <w:r w:rsidR="009E3187">
          <w:rPr>
            <w:noProof/>
            <w:webHidden/>
          </w:rPr>
          <w:fldChar w:fldCharType="separate"/>
        </w:r>
        <w:r w:rsidR="007232BE">
          <w:rPr>
            <w:noProof/>
            <w:webHidden/>
          </w:rPr>
          <w:t>8</w:t>
        </w:r>
        <w:r w:rsidR="009E3187">
          <w:rPr>
            <w:noProof/>
            <w:webHidden/>
          </w:rPr>
          <w:fldChar w:fldCharType="end"/>
        </w:r>
      </w:hyperlink>
    </w:p>
    <w:p w14:paraId="5561A244" w14:textId="2455E960" w:rsidR="009E3187" w:rsidRDefault="00000000">
      <w:pPr>
        <w:pStyle w:val="TDC2"/>
        <w:tabs>
          <w:tab w:val="left" w:pos="960"/>
          <w:tab w:val="right" w:leader="dot" w:pos="9628"/>
        </w:tabs>
        <w:rPr>
          <w:rFonts w:asciiTheme="minorHAnsi" w:eastAsiaTheme="minorEastAsia" w:hAnsiTheme="minorHAnsi" w:cstheme="minorBidi"/>
          <w:smallCaps w:val="0"/>
          <w:noProof/>
          <w:kern w:val="2"/>
          <w:sz w:val="22"/>
          <w:szCs w:val="22"/>
          <w:lang w:val="es-EC" w:eastAsia="es-EC"/>
          <w14:ligatures w14:val="standardContextual"/>
        </w:rPr>
      </w:pPr>
      <w:hyperlink w:anchor="_Toc142471481" w:history="1">
        <w:r w:rsidR="009E3187" w:rsidRPr="00B74244">
          <w:rPr>
            <w:rStyle w:val="Hipervnculo"/>
            <w:rFonts w:ascii="Bierstadt Display" w:hAnsi="Bierstadt Display" w:cs="Book Antiqua"/>
            <w:noProof/>
            <w:lang w:val="es-EC"/>
          </w:rPr>
          <w:t>3.2.</w:t>
        </w:r>
        <w:r w:rsidR="009E3187">
          <w:rPr>
            <w:rFonts w:asciiTheme="minorHAnsi" w:eastAsiaTheme="minorEastAsia" w:hAnsiTheme="minorHAnsi" w:cstheme="minorBidi"/>
            <w:smallCaps w:val="0"/>
            <w:noProof/>
            <w:kern w:val="2"/>
            <w:sz w:val="22"/>
            <w:szCs w:val="22"/>
            <w:lang w:val="es-EC" w:eastAsia="es-EC"/>
            <w14:ligatures w14:val="standardContextual"/>
          </w:rPr>
          <w:tab/>
        </w:r>
        <w:r w:rsidR="009E3187" w:rsidRPr="00B74244">
          <w:rPr>
            <w:rStyle w:val="Hipervnculo"/>
            <w:rFonts w:ascii="Bierstadt Display" w:hAnsi="Bierstadt Display" w:cs="Book Antiqua"/>
            <w:noProof/>
            <w:lang w:val="es-EC"/>
          </w:rPr>
          <w:t>Perspectivas futuras del producto</w:t>
        </w:r>
        <w:r w:rsidR="009E3187">
          <w:rPr>
            <w:noProof/>
            <w:webHidden/>
          </w:rPr>
          <w:tab/>
        </w:r>
        <w:r w:rsidR="009E3187">
          <w:rPr>
            <w:noProof/>
            <w:webHidden/>
          </w:rPr>
          <w:fldChar w:fldCharType="begin"/>
        </w:r>
        <w:r w:rsidR="009E3187">
          <w:rPr>
            <w:noProof/>
            <w:webHidden/>
          </w:rPr>
          <w:instrText xml:space="preserve"> PAGEREF _Toc142471481 \h </w:instrText>
        </w:r>
        <w:r w:rsidR="009E3187">
          <w:rPr>
            <w:noProof/>
            <w:webHidden/>
          </w:rPr>
        </w:r>
        <w:r w:rsidR="009E3187">
          <w:rPr>
            <w:noProof/>
            <w:webHidden/>
          </w:rPr>
          <w:fldChar w:fldCharType="separate"/>
        </w:r>
        <w:r w:rsidR="007232BE">
          <w:rPr>
            <w:noProof/>
            <w:webHidden/>
          </w:rPr>
          <w:t>9</w:t>
        </w:r>
        <w:r w:rsidR="009E3187">
          <w:rPr>
            <w:noProof/>
            <w:webHidden/>
          </w:rPr>
          <w:fldChar w:fldCharType="end"/>
        </w:r>
      </w:hyperlink>
    </w:p>
    <w:p w14:paraId="1D9AF0E8" w14:textId="4848F3DA" w:rsidR="009E3187" w:rsidRDefault="00000000">
      <w:pPr>
        <w:pStyle w:val="TDC2"/>
        <w:tabs>
          <w:tab w:val="left" w:pos="960"/>
          <w:tab w:val="right" w:leader="dot" w:pos="9628"/>
        </w:tabs>
        <w:rPr>
          <w:rFonts w:asciiTheme="minorHAnsi" w:eastAsiaTheme="minorEastAsia" w:hAnsiTheme="minorHAnsi" w:cstheme="minorBidi"/>
          <w:smallCaps w:val="0"/>
          <w:noProof/>
          <w:kern w:val="2"/>
          <w:sz w:val="22"/>
          <w:szCs w:val="22"/>
          <w:lang w:val="es-EC" w:eastAsia="es-EC"/>
          <w14:ligatures w14:val="standardContextual"/>
        </w:rPr>
      </w:pPr>
      <w:hyperlink w:anchor="_Toc142471482" w:history="1">
        <w:r w:rsidR="009E3187" w:rsidRPr="00B74244">
          <w:rPr>
            <w:rStyle w:val="Hipervnculo"/>
            <w:rFonts w:ascii="Bierstadt Display" w:hAnsi="Bierstadt Display" w:cs="Book Antiqua"/>
            <w:noProof/>
            <w:lang w:val="es-EC"/>
          </w:rPr>
          <w:t>3.3.</w:t>
        </w:r>
        <w:r w:rsidR="009E3187">
          <w:rPr>
            <w:rFonts w:asciiTheme="minorHAnsi" w:eastAsiaTheme="minorEastAsia" w:hAnsiTheme="minorHAnsi" w:cstheme="minorBidi"/>
            <w:smallCaps w:val="0"/>
            <w:noProof/>
            <w:kern w:val="2"/>
            <w:sz w:val="22"/>
            <w:szCs w:val="22"/>
            <w:lang w:val="es-EC" w:eastAsia="es-EC"/>
            <w14:ligatures w14:val="standardContextual"/>
          </w:rPr>
          <w:tab/>
        </w:r>
        <w:r w:rsidR="009E3187" w:rsidRPr="00B74244">
          <w:rPr>
            <w:rStyle w:val="Hipervnculo"/>
            <w:rFonts w:ascii="Bierstadt Display" w:hAnsi="Bierstadt Display" w:cs="Book Antiqua"/>
            <w:noProof/>
            <w:lang w:val="es-EC"/>
          </w:rPr>
          <w:t>Reglas y Funciones de Negocio</w:t>
        </w:r>
        <w:r w:rsidR="009E3187">
          <w:rPr>
            <w:noProof/>
            <w:webHidden/>
          </w:rPr>
          <w:tab/>
        </w:r>
        <w:r w:rsidR="009E3187">
          <w:rPr>
            <w:noProof/>
            <w:webHidden/>
          </w:rPr>
          <w:fldChar w:fldCharType="begin"/>
        </w:r>
        <w:r w:rsidR="009E3187">
          <w:rPr>
            <w:noProof/>
            <w:webHidden/>
          </w:rPr>
          <w:instrText xml:space="preserve"> PAGEREF _Toc142471482 \h </w:instrText>
        </w:r>
        <w:r w:rsidR="009E3187">
          <w:rPr>
            <w:noProof/>
            <w:webHidden/>
          </w:rPr>
        </w:r>
        <w:r w:rsidR="009E3187">
          <w:rPr>
            <w:noProof/>
            <w:webHidden/>
          </w:rPr>
          <w:fldChar w:fldCharType="separate"/>
        </w:r>
        <w:r w:rsidR="007232BE">
          <w:rPr>
            <w:noProof/>
            <w:webHidden/>
          </w:rPr>
          <w:t>9</w:t>
        </w:r>
        <w:r w:rsidR="009E3187">
          <w:rPr>
            <w:noProof/>
            <w:webHidden/>
          </w:rPr>
          <w:fldChar w:fldCharType="end"/>
        </w:r>
      </w:hyperlink>
    </w:p>
    <w:p w14:paraId="5C18C4D4" w14:textId="28EBC573" w:rsidR="009E3187" w:rsidRDefault="00000000">
      <w:pPr>
        <w:pStyle w:val="TDC1"/>
        <w:tabs>
          <w:tab w:val="left" w:pos="480"/>
          <w:tab w:val="right" w:leader="dot" w:pos="9628"/>
        </w:tabs>
        <w:rPr>
          <w:rFonts w:asciiTheme="minorHAnsi" w:eastAsiaTheme="minorEastAsia" w:hAnsiTheme="minorHAnsi" w:cstheme="minorBidi"/>
          <w:b w:val="0"/>
          <w:bCs w:val="0"/>
          <w:caps w:val="0"/>
          <w:noProof/>
          <w:kern w:val="2"/>
          <w:sz w:val="22"/>
          <w:szCs w:val="22"/>
          <w:lang w:val="es-EC" w:eastAsia="es-EC"/>
          <w14:ligatures w14:val="standardContextual"/>
        </w:rPr>
      </w:pPr>
      <w:hyperlink w:anchor="_Toc142471483" w:history="1">
        <w:r w:rsidR="009E3187" w:rsidRPr="00B74244">
          <w:rPr>
            <w:rStyle w:val="Hipervnculo"/>
            <w:rFonts w:ascii="Bierstadt Display" w:hAnsi="Bierstadt Display" w:cs="Book Antiqua"/>
            <w:noProof/>
            <w:lang w:val="es-EC"/>
          </w:rPr>
          <w:t>4.</w:t>
        </w:r>
        <w:r w:rsidR="009E3187">
          <w:rPr>
            <w:rFonts w:asciiTheme="minorHAnsi" w:eastAsiaTheme="minorEastAsia" w:hAnsiTheme="minorHAnsi" w:cstheme="minorBidi"/>
            <w:b w:val="0"/>
            <w:bCs w:val="0"/>
            <w:caps w:val="0"/>
            <w:noProof/>
            <w:kern w:val="2"/>
            <w:sz w:val="22"/>
            <w:szCs w:val="22"/>
            <w:lang w:val="es-EC" w:eastAsia="es-EC"/>
            <w14:ligatures w14:val="standardContextual"/>
          </w:rPr>
          <w:tab/>
        </w:r>
        <w:r w:rsidR="009E3187" w:rsidRPr="00B74244">
          <w:rPr>
            <w:rStyle w:val="Hipervnculo"/>
            <w:rFonts w:ascii="Bierstadt Display" w:hAnsi="Bierstadt Display" w:cs="Book Antiqua"/>
            <w:noProof/>
            <w:lang w:val="es-EC"/>
          </w:rPr>
          <w:t>REQUISITOS</w:t>
        </w:r>
        <w:r w:rsidR="009E3187">
          <w:rPr>
            <w:noProof/>
            <w:webHidden/>
          </w:rPr>
          <w:tab/>
        </w:r>
        <w:r w:rsidR="009E3187">
          <w:rPr>
            <w:noProof/>
            <w:webHidden/>
          </w:rPr>
          <w:fldChar w:fldCharType="begin"/>
        </w:r>
        <w:r w:rsidR="009E3187">
          <w:rPr>
            <w:noProof/>
            <w:webHidden/>
          </w:rPr>
          <w:instrText xml:space="preserve"> PAGEREF _Toc142471483 \h </w:instrText>
        </w:r>
        <w:r w:rsidR="009E3187">
          <w:rPr>
            <w:noProof/>
            <w:webHidden/>
          </w:rPr>
        </w:r>
        <w:r w:rsidR="009E3187">
          <w:rPr>
            <w:noProof/>
            <w:webHidden/>
          </w:rPr>
          <w:fldChar w:fldCharType="separate"/>
        </w:r>
        <w:r w:rsidR="007232BE">
          <w:rPr>
            <w:noProof/>
            <w:webHidden/>
          </w:rPr>
          <w:t>13</w:t>
        </w:r>
        <w:r w:rsidR="009E3187">
          <w:rPr>
            <w:noProof/>
            <w:webHidden/>
          </w:rPr>
          <w:fldChar w:fldCharType="end"/>
        </w:r>
      </w:hyperlink>
    </w:p>
    <w:p w14:paraId="3D43DCF8" w14:textId="13F3644C" w:rsidR="009E3187" w:rsidRDefault="00000000">
      <w:pPr>
        <w:pStyle w:val="TDC2"/>
        <w:tabs>
          <w:tab w:val="left" w:pos="960"/>
          <w:tab w:val="right" w:leader="dot" w:pos="9628"/>
        </w:tabs>
        <w:rPr>
          <w:rFonts w:asciiTheme="minorHAnsi" w:eastAsiaTheme="minorEastAsia" w:hAnsiTheme="minorHAnsi" w:cstheme="minorBidi"/>
          <w:smallCaps w:val="0"/>
          <w:noProof/>
          <w:kern w:val="2"/>
          <w:sz w:val="22"/>
          <w:szCs w:val="22"/>
          <w:lang w:val="es-EC" w:eastAsia="es-EC"/>
          <w14:ligatures w14:val="standardContextual"/>
        </w:rPr>
      </w:pPr>
      <w:hyperlink w:anchor="_Toc142471484" w:history="1">
        <w:r w:rsidR="009E3187" w:rsidRPr="00B74244">
          <w:rPr>
            <w:rStyle w:val="Hipervnculo"/>
            <w:rFonts w:ascii="Bierstadt Display" w:hAnsi="Bierstadt Display" w:cs="Book Antiqua"/>
            <w:noProof/>
            <w:lang w:val="es-EC"/>
          </w:rPr>
          <w:t>4.1.</w:t>
        </w:r>
        <w:r w:rsidR="009E3187">
          <w:rPr>
            <w:rFonts w:asciiTheme="minorHAnsi" w:eastAsiaTheme="minorEastAsia" w:hAnsiTheme="minorHAnsi" w:cstheme="minorBidi"/>
            <w:smallCaps w:val="0"/>
            <w:noProof/>
            <w:kern w:val="2"/>
            <w:sz w:val="22"/>
            <w:szCs w:val="22"/>
            <w:lang w:val="es-EC" w:eastAsia="es-EC"/>
            <w14:ligatures w14:val="standardContextual"/>
          </w:rPr>
          <w:tab/>
        </w:r>
        <w:r w:rsidR="009E3187" w:rsidRPr="00B74244">
          <w:rPr>
            <w:rStyle w:val="Hipervnculo"/>
            <w:rFonts w:ascii="Bierstadt Display" w:hAnsi="Bierstadt Display" w:cs="Book Antiqua"/>
            <w:noProof/>
            <w:lang w:val="es-EC"/>
          </w:rPr>
          <w:t>Funcionales</w:t>
        </w:r>
        <w:r w:rsidR="009E3187">
          <w:rPr>
            <w:noProof/>
            <w:webHidden/>
          </w:rPr>
          <w:tab/>
        </w:r>
        <w:r w:rsidR="009E3187">
          <w:rPr>
            <w:noProof/>
            <w:webHidden/>
          </w:rPr>
          <w:fldChar w:fldCharType="begin"/>
        </w:r>
        <w:r w:rsidR="009E3187">
          <w:rPr>
            <w:noProof/>
            <w:webHidden/>
          </w:rPr>
          <w:instrText xml:space="preserve"> PAGEREF _Toc142471484 \h </w:instrText>
        </w:r>
        <w:r w:rsidR="009E3187">
          <w:rPr>
            <w:noProof/>
            <w:webHidden/>
          </w:rPr>
        </w:r>
        <w:r w:rsidR="009E3187">
          <w:rPr>
            <w:noProof/>
            <w:webHidden/>
          </w:rPr>
          <w:fldChar w:fldCharType="separate"/>
        </w:r>
        <w:r w:rsidR="007232BE">
          <w:rPr>
            <w:noProof/>
            <w:webHidden/>
          </w:rPr>
          <w:t>13</w:t>
        </w:r>
        <w:r w:rsidR="009E3187">
          <w:rPr>
            <w:noProof/>
            <w:webHidden/>
          </w:rPr>
          <w:fldChar w:fldCharType="end"/>
        </w:r>
      </w:hyperlink>
    </w:p>
    <w:p w14:paraId="6F80FBC5" w14:textId="7C5905F9" w:rsidR="009E3187" w:rsidRDefault="00000000">
      <w:pPr>
        <w:pStyle w:val="TDC2"/>
        <w:tabs>
          <w:tab w:val="left" w:pos="960"/>
          <w:tab w:val="right" w:leader="dot" w:pos="9628"/>
        </w:tabs>
        <w:rPr>
          <w:rFonts w:asciiTheme="minorHAnsi" w:eastAsiaTheme="minorEastAsia" w:hAnsiTheme="minorHAnsi" w:cstheme="minorBidi"/>
          <w:smallCaps w:val="0"/>
          <w:noProof/>
          <w:kern w:val="2"/>
          <w:sz w:val="22"/>
          <w:szCs w:val="22"/>
          <w:lang w:val="es-EC" w:eastAsia="es-EC"/>
          <w14:ligatures w14:val="standardContextual"/>
        </w:rPr>
      </w:pPr>
      <w:hyperlink w:anchor="_Toc142471485" w:history="1">
        <w:r w:rsidR="009E3187" w:rsidRPr="00B74244">
          <w:rPr>
            <w:rStyle w:val="Hipervnculo"/>
            <w:rFonts w:ascii="Bierstadt Display" w:hAnsi="Bierstadt Display" w:cs="Book Antiqua"/>
            <w:noProof/>
            <w:lang w:val="es-EC"/>
          </w:rPr>
          <w:t>4.2.</w:t>
        </w:r>
        <w:r w:rsidR="009E3187">
          <w:rPr>
            <w:rFonts w:asciiTheme="minorHAnsi" w:eastAsiaTheme="minorEastAsia" w:hAnsiTheme="minorHAnsi" w:cstheme="minorBidi"/>
            <w:smallCaps w:val="0"/>
            <w:noProof/>
            <w:kern w:val="2"/>
            <w:sz w:val="22"/>
            <w:szCs w:val="22"/>
            <w:lang w:val="es-EC" w:eastAsia="es-EC"/>
            <w14:ligatures w14:val="standardContextual"/>
          </w:rPr>
          <w:tab/>
        </w:r>
        <w:r w:rsidR="009E3187" w:rsidRPr="00B74244">
          <w:rPr>
            <w:rStyle w:val="Hipervnculo"/>
            <w:rFonts w:ascii="Bierstadt Display" w:hAnsi="Bierstadt Display" w:cs="Book Antiqua"/>
            <w:noProof/>
            <w:lang w:val="es-EC"/>
          </w:rPr>
          <w:t>No funcionales</w:t>
        </w:r>
        <w:r w:rsidR="009E3187">
          <w:rPr>
            <w:noProof/>
            <w:webHidden/>
          </w:rPr>
          <w:tab/>
        </w:r>
        <w:r w:rsidR="009E3187">
          <w:rPr>
            <w:noProof/>
            <w:webHidden/>
          </w:rPr>
          <w:fldChar w:fldCharType="begin"/>
        </w:r>
        <w:r w:rsidR="009E3187">
          <w:rPr>
            <w:noProof/>
            <w:webHidden/>
          </w:rPr>
          <w:instrText xml:space="preserve"> PAGEREF _Toc142471485 \h </w:instrText>
        </w:r>
        <w:r w:rsidR="009E3187">
          <w:rPr>
            <w:noProof/>
            <w:webHidden/>
          </w:rPr>
        </w:r>
        <w:r w:rsidR="009E3187">
          <w:rPr>
            <w:noProof/>
            <w:webHidden/>
          </w:rPr>
          <w:fldChar w:fldCharType="separate"/>
        </w:r>
        <w:r w:rsidR="007232BE">
          <w:rPr>
            <w:noProof/>
            <w:webHidden/>
          </w:rPr>
          <w:t>53</w:t>
        </w:r>
        <w:r w:rsidR="009E3187">
          <w:rPr>
            <w:noProof/>
            <w:webHidden/>
          </w:rPr>
          <w:fldChar w:fldCharType="end"/>
        </w:r>
      </w:hyperlink>
    </w:p>
    <w:p w14:paraId="4247A110" w14:textId="0850B440" w:rsidR="009E3187" w:rsidRDefault="00000000">
      <w:pPr>
        <w:pStyle w:val="TDC1"/>
        <w:tabs>
          <w:tab w:val="left" w:pos="480"/>
          <w:tab w:val="right" w:leader="dot" w:pos="9628"/>
        </w:tabs>
        <w:rPr>
          <w:rFonts w:asciiTheme="minorHAnsi" w:eastAsiaTheme="minorEastAsia" w:hAnsiTheme="minorHAnsi" w:cstheme="minorBidi"/>
          <w:b w:val="0"/>
          <w:bCs w:val="0"/>
          <w:caps w:val="0"/>
          <w:noProof/>
          <w:kern w:val="2"/>
          <w:sz w:val="22"/>
          <w:szCs w:val="22"/>
          <w:lang w:val="es-EC" w:eastAsia="es-EC"/>
          <w14:ligatures w14:val="standardContextual"/>
        </w:rPr>
      </w:pPr>
      <w:hyperlink w:anchor="_Toc142471486" w:history="1">
        <w:r w:rsidR="009E3187" w:rsidRPr="00B74244">
          <w:rPr>
            <w:rStyle w:val="Hipervnculo"/>
            <w:rFonts w:ascii="Bierstadt Display" w:hAnsi="Bierstadt Display" w:cs="Book Antiqua"/>
            <w:noProof/>
            <w:lang w:val="es-EC"/>
          </w:rPr>
          <w:t>5.</w:t>
        </w:r>
        <w:r w:rsidR="009E3187">
          <w:rPr>
            <w:rFonts w:asciiTheme="minorHAnsi" w:eastAsiaTheme="minorEastAsia" w:hAnsiTheme="minorHAnsi" w:cstheme="minorBidi"/>
            <w:b w:val="0"/>
            <w:bCs w:val="0"/>
            <w:caps w:val="0"/>
            <w:noProof/>
            <w:kern w:val="2"/>
            <w:sz w:val="22"/>
            <w:szCs w:val="22"/>
            <w:lang w:val="es-EC" w:eastAsia="es-EC"/>
            <w14:ligatures w14:val="standardContextual"/>
          </w:rPr>
          <w:tab/>
        </w:r>
        <w:r w:rsidR="009E3187" w:rsidRPr="00B74244">
          <w:rPr>
            <w:rStyle w:val="Hipervnculo"/>
            <w:rFonts w:ascii="Bierstadt Display" w:hAnsi="Bierstadt Display" w:cs="Book Antiqua"/>
            <w:noProof/>
            <w:lang w:val="es-EC"/>
          </w:rPr>
          <w:t>Arquitectura del Producto/Sistema</w:t>
        </w:r>
        <w:r w:rsidR="009E3187">
          <w:rPr>
            <w:noProof/>
            <w:webHidden/>
          </w:rPr>
          <w:tab/>
        </w:r>
        <w:r w:rsidR="009E3187">
          <w:rPr>
            <w:noProof/>
            <w:webHidden/>
          </w:rPr>
          <w:fldChar w:fldCharType="begin"/>
        </w:r>
        <w:r w:rsidR="009E3187">
          <w:rPr>
            <w:noProof/>
            <w:webHidden/>
          </w:rPr>
          <w:instrText xml:space="preserve"> PAGEREF _Toc142471486 \h </w:instrText>
        </w:r>
        <w:r w:rsidR="009E3187">
          <w:rPr>
            <w:noProof/>
            <w:webHidden/>
          </w:rPr>
        </w:r>
        <w:r w:rsidR="009E3187">
          <w:rPr>
            <w:noProof/>
            <w:webHidden/>
          </w:rPr>
          <w:fldChar w:fldCharType="separate"/>
        </w:r>
        <w:r w:rsidR="007232BE">
          <w:rPr>
            <w:noProof/>
            <w:webHidden/>
          </w:rPr>
          <w:t>69</w:t>
        </w:r>
        <w:r w:rsidR="009E3187">
          <w:rPr>
            <w:noProof/>
            <w:webHidden/>
          </w:rPr>
          <w:fldChar w:fldCharType="end"/>
        </w:r>
      </w:hyperlink>
    </w:p>
    <w:p w14:paraId="50FABD40" w14:textId="2AB55947" w:rsidR="009E3187" w:rsidRDefault="00000000">
      <w:pPr>
        <w:pStyle w:val="TDC2"/>
        <w:tabs>
          <w:tab w:val="left" w:pos="960"/>
          <w:tab w:val="right" w:leader="dot" w:pos="9628"/>
        </w:tabs>
        <w:rPr>
          <w:rFonts w:asciiTheme="minorHAnsi" w:eastAsiaTheme="minorEastAsia" w:hAnsiTheme="minorHAnsi" w:cstheme="minorBidi"/>
          <w:smallCaps w:val="0"/>
          <w:noProof/>
          <w:kern w:val="2"/>
          <w:sz w:val="22"/>
          <w:szCs w:val="22"/>
          <w:lang w:val="es-EC" w:eastAsia="es-EC"/>
          <w14:ligatures w14:val="standardContextual"/>
        </w:rPr>
      </w:pPr>
      <w:hyperlink w:anchor="_Toc142471487" w:history="1">
        <w:r w:rsidR="009E3187" w:rsidRPr="00B74244">
          <w:rPr>
            <w:rStyle w:val="Hipervnculo"/>
            <w:rFonts w:ascii="Bierstadt Display" w:hAnsi="Bierstadt Display" w:cs="Book Antiqua"/>
            <w:noProof/>
            <w:lang w:val="es-EC"/>
          </w:rPr>
          <w:t>5.1.</w:t>
        </w:r>
        <w:r w:rsidR="009E3187">
          <w:rPr>
            <w:rFonts w:asciiTheme="minorHAnsi" w:eastAsiaTheme="minorEastAsia" w:hAnsiTheme="minorHAnsi" w:cstheme="minorBidi"/>
            <w:smallCaps w:val="0"/>
            <w:noProof/>
            <w:kern w:val="2"/>
            <w:sz w:val="22"/>
            <w:szCs w:val="22"/>
            <w:lang w:val="es-EC" w:eastAsia="es-EC"/>
            <w14:ligatures w14:val="standardContextual"/>
          </w:rPr>
          <w:tab/>
        </w:r>
        <w:r w:rsidR="009E3187" w:rsidRPr="00B74244">
          <w:rPr>
            <w:rStyle w:val="Hipervnculo"/>
            <w:rFonts w:ascii="Bierstadt Display" w:hAnsi="Bierstadt Display" w:cs="Book Antiqua"/>
            <w:noProof/>
            <w:lang w:val="es-EC"/>
          </w:rPr>
          <w:t>Vista de Casos de Uso</w:t>
        </w:r>
        <w:r w:rsidR="009E3187">
          <w:rPr>
            <w:noProof/>
            <w:webHidden/>
          </w:rPr>
          <w:tab/>
        </w:r>
        <w:r w:rsidR="009E3187">
          <w:rPr>
            <w:noProof/>
            <w:webHidden/>
          </w:rPr>
          <w:fldChar w:fldCharType="begin"/>
        </w:r>
        <w:r w:rsidR="009E3187">
          <w:rPr>
            <w:noProof/>
            <w:webHidden/>
          </w:rPr>
          <w:instrText xml:space="preserve"> PAGEREF _Toc142471487 \h </w:instrText>
        </w:r>
        <w:r w:rsidR="009E3187">
          <w:rPr>
            <w:noProof/>
            <w:webHidden/>
          </w:rPr>
        </w:r>
        <w:r w:rsidR="009E3187">
          <w:rPr>
            <w:noProof/>
            <w:webHidden/>
          </w:rPr>
          <w:fldChar w:fldCharType="separate"/>
        </w:r>
        <w:r w:rsidR="007232BE">
          <w:rPr>
            <w:noProof/>
            <w:webHidden/>
          </w:rPr>
          <w:t>69</w:t>
        </w:r>
        <w:r w:rsidR="009E3187">
          <w:rPr>
            <w:noProof/>
            <w:webHidden/>
          </w:rPr>
          <w:fldChar w:fldCharType="end"/>
        </w:r>
      </w:hyperlink>
    </w:p>
    <w:p w14:paraId="3E3B234E" w14:textId="3DCCCB22" w:rsidR="009E3187" w:rsidRDefault="00000000">
      <w:pPr>
        <w:pStyle w:val="TDC3"/>
        <w:tabs>
          <w:tab w:val="left" w:pos="1200"/>
          <w:tab w:val="right" w:leader="dot" w:pos="9628"/>
        </w:tabs>
        <w:rPr>
          <w:rFonts w:asciiTheme="minorHAnsi" w:eastAsiaTheme="minorEastAsia" w:hAnsiTheme="minorHAnsi" w:cstheme="minorBidi"/>
          <w:i w:val="0"/>
          <w:iCs w:val="0"/>
          <w:noProof/>
          <w:kern w:val="2"/>
          <w:sz w:val="22"/>
          <w:szCs w:val="22"/>
          <w:lang w:val="es-EC" w:eastAsia="es-EC"/>
          <w14:ligatures w14:val="standardContextual"/>
        </w:rPr>
      </w:pPr>
      <w:hyperlink w:anchor="_Toc142471488" w:history="1">
        <w:r w:rsidR="009E3187" w:rsidRPr="00B74244">
          <w:rPr>
            <w:rStyle w:val="Hipervnculo"/>
            <w:rFonts w:ascii="Bierstadt Display" w:hAnsi="Bierstadt Display" w:cs="Calibri"/>
            <w:noProof/>
            <w:lang w:val="es-EC"/>
          </w:rPr>
          <w:t>5.1.1.</w:t>
        </w:r>
        <w:r w:rsidR="009E3187">
          <w:rPr>
            <w:rFonts w:asciiTheme="minorHAnsi" w:eastAsiaTheme="minorEastAsia" w:hAnsiTheme="minorHAnsi" w:cstheme="minorBidi"/>
            <w:i w:val="0"/>
            <w:iCs w:val="0"/>
            <w:noProof/>
            <w:kern w:val="2"/>
            <w:sz w:val="22"/>
            <w:szCs w:val="22"/>
            <w:lang w:val="es-EC" w:eastAsia="es-EC"/>
            <w14:ligatures w14:val="standardContextual"/>
          </w:rPr>
          <w:tab/>
        </w:r>
        <w:r w:rsidR="009E3187" w:rsidRPr="00B74244">
          <w:rPr>
            <w:rStyle w:val="Hipervnculo"/>
            <w:rFonts w:ascii="Bierstadt Display" w:hAnsi="Bierstadt Display" w:cs="Calibri"/>
            <w:noProof/>
            <w:lang w:val="es-EC"/>
          </w:rPr>
          <w:t>Actores</w:t>
        </w:r>
        <w:r w:rsidR="009E3187">
          <w:rPr>
            <w:noProof/>
            <w:webHidden/>
          </w:rPr>
          <w:tab/>
        </w:r>
        <w:r w:rsidR="009E3187">
          <w:rPr>
            <w:noProof/>
            <w:webHidden/>
          </w:rPr>
          <w:fldChar w:fldCharType="begin"/>
        </w:r>
        <w:r w:rsidR="009E3187">
          <w:rPr>
            <w:noProof/>
            <w:webHidden/>
          </w:rPr>
          <w:instrText xml:space="preserve"> PAGEREF _Toc142471488 \h </w:instrText>
        </w:r>
        <w:r w:rsidR="009E3187">
          <w:rPr>
            <w:noProof/>
            <w:webHidden/>
          </w:rPr>
        </w:r>
        <w:r w:rsidR="009E3187">
          <w:rPr>
            <w:noProof/>
            <w:webHidden/>
          </w:rPr>
          <w:fldChar w:fldCharType="separate"/>
        </w:r>
        <w:r w:rsidR="007232BE">
          <w:rPr>
            <w:noProof/>
            <w:webHidden/>
          </w:rPr>
          <w:t>69</w:t>
        </w:r>
        <w:r w:rsidR="009E3187">
          <w:rPr>
            <w:noProof/>
            <w:webHidden/>
          </w:rPr>
          <w:fldChar w:fldCharType="end"/>
        </w:r>
      </w:hyperlink>
    </w:p>
    <w:p w14:paraId="7DC6461E" w14:textId="45918918" w:rsidR="009E3187" w:rsidRDefault="00000000">
      <w:pPr>
        <w:pStyle w:val="TDC3"/>
        <w:tabs>
          <w:tab w:val="left" w:pos="1200"/>
          <w:tab w:val="right" w:leader="dot" w:pos="9628"/>
        </w:tabs>
        <w:rPr>
          <w:rFonts w:asciiTheme="minorHAnsi" w:eastAsiaTheme="minorEastAsia" w:hAnsiTheme="minorHAnsi" w:cstheme="minorBidi"/>
          <w:i w:val="0"/>
          <w:iCs w:val="0"/>
          <w:noProof/>
          <w:kern w:val="2"/>
          <w:sz w:val="22"/>
          <w:szCs w:val="22"/>
          <w:lang w:val="es-EC" w:eastAsia="es-EC"/>
          <w14:ligatures w14:val="standardContextual"/>
        </w:rPr>
      </w:pPr>
      <w:hyperlink w:anchor="_Toc142471489" w:history="1">
        <w:r w:rsidR="009E3187" w:rsidRPr="00B74244">
          <w:rPr>
            <w:rStyle w:val="Hipervnculo"/>
            <w:rFonts w:ascii="Bierstadt Display" w:hAnsi="Bierstadt Display" w:cs="Calibri"/>
            <w:noProof/>
            <w:lang w:val="es-EC"/>
          </w:rPr>
          <w:t>5.1.2.</w:t>
        </w:r>
        <w:r w:rsidR="009E3187">
          <w:rPr>
            <w:rFonts w:asciiTheme="minorHAnsi" w:eastAsiaTheme="minorEastAsia" w:hAnsiTheme="minorHAnsi" w:cstheme="minorBidi"/>
            <w:i w:val="0"/>
            <w:iCs w:val="0"/>
            <w:noProof/>
            <w:kern w:val="2"/>
            <w:sz w:val="22"/>
            <w:szCs w:val="22"/>
            <w:lang w:val="es-EC" w:eastAsia="es-EC"/>
            <w14:ligatures w14:val="standardContextual"/>
          </w:rPr>
          <w:tab/>
        </w:r>
        <w:r w:rsidR="009E3187" w:rsidRPr="00B74244">
          <w:rPr>
            <w:rStyle w:val="Hipervnculo"/>
            <w:rFonts w:ascii="Bierstadt Display" w:hAnsi="Bierstadt Display" w:cs="Calibri"/>
            <w:noProof/>
            <w:lang w:val="es-EC"/>
          </w:rPr>
          <w:t>Modelo de casos de Uso</w:t>
        </w:r>
        <w:r w:rsidR="009E3187">
          <w:rPr>
            <w:noProof/>
            <w:webHidden/>
          </w:rPr>
          <w:tab/>
        </w:r>
        <w:r w:rsidR="009E3187">
          <w:rPr>
            <w:noProof/>
            <w:webHidden/>
          </w:rPr>
          <w:fldChar w:fldCharType="begin"/>
        </w:r>
        <w:r w:rsidR="009E3187">
          <w:rPr>
            <w:noProof/>
            <w:webHidden/>
          </w:rPr>
          <w:instrText xml:space="preserve"> PAGEREF _Toc142471489 \h </w:instrText>
        </w:r>
        <w:r w:rsidR="009E3187">
          <w:rPr>
            <w:noProof/>
            <w:webHidden/>
          </w:rPr>
        </w:r>
        <w:r w:rsidR="009E3187">
          <w:rPr>
            <w:noProof/>
            <w:webHidden/>
          </w:rPr>
          <w:fldChar w:fldCharType="separate"/>
        </w:r>
        <w:r w:rsidR="007232BE">
          <w:rPr>
            <w:noProof/>
            <w:webHidden/>
          </w:rPr>
          <w:t>71</w:t>
        </w:r>
        <w:r w:rsidR="009E3187">
          <w:rPr>
            <w:noProof/>
            <w:webHidden/>
          </w:rPr>
          <w:fldChar w:fldCharType="end"/>
        </w:r>
      </w:hyperlink>
    </w:p>
    <w:p w14:paraId="3A7CE47C" w14:textId="2C179C1A" w:rsidR="009E3187" w:rsidRDefault="00000000">
      <w:pPr>
        <w:pStyle w:val="TDC3"/>
        <w:tabs>
          <w:tab w:val="left" w:pos="1200"/>
          <w:tab w:val="right" w:leader="dot" w:pos="9628"/>
        </w:tabs>
        <w:rPr>
          <w:rFonts w:asciiTheme="minorHAnsi" w:eastAsiaTheme="minorEastAsia" w:hAnsiTheme="minorHAnsi" w:cstheme="minorBidi"/>
          <w:i w:val="0"/>
          <w:iCs w:val="0"/>
          <w:noProof/>
          <w:kern w:val="2"/>
          <w:sz w:val="22"/>
          <w:szCs w:val="22"/>
          <w:lang w:val="es-EC" w:eastAsia="es-EC"/>
          <w14:ligatures w14:val="standardContextual"/>
        </w:rPr>
      </w:pPr>
      <w:hyperlink w:anchor="_Toc142471490" w:history="1">
        <w:r w:rsidR="009E3187" w:rsidRPr="00B74244">
          <w:rPr>
            <w:rStyle w:val="Hipervnculo"/>
            <w:rFonts w:ascii="Bierstadt Display" w:hAnsi="Bierstadt Display" w:cs="Calibri"/>
            <w:noProof/>
            <w:lang w:val="es-EC"/>
          </w:rPr>
          <w:t>5.1.3.</w:t>
        </w:r>
        <w:r w:rsidR="009E3187">
          <w:rPr>
            <w:rFonts w:asciiTheme="minorHAnsi" w:eastAsiaTheme="minorEastAsia" w:hAnsiTheme="minorHAnsi" w:cstheme="minorBidi"/>
            <w:i w:val="0"/>
            <w:iCs w:val="0"/>
            <w:noProof/>
            <w:kern w:val="2"/>
            <w:sz w:val="22"/>
            <w:szCs w:val="22"/>
            <w:lang w:val="es-EC" w:eastAsia="es-EC"/>
            <w14:ligatures w14:val="standardContextual"/>
          </w:rPr>
          <w:tab/>
        </w:r>
        <w:r w:rsidR="009E3187" w:rsidRPr="00B74244">
          <w:rPr>
            <w:rStyle w:val="Hipervnculo"/>
            <w:rFonts w:ascii="Bierstadt Display" w:hAnsi="Bierstadt Display" w:cs="Calibri"/>
            <w:noProof/>
            <w:lang w:val="es-EC"/>
          </w:rPr>
          <w:t>Lista de casos de Uso</w:t>
        </w:r>
        <w:r w:rsidR="009E3187">
          <w:rPr>
            <w:noProof/>
            <w:webHidden/>
          </w:rPr>
          <w:tab/>
        </w:r>
        <w:r w:rsidR="009E3187">
          <w:rPr>
            <w:noProof/>
            <w:webHidden/>
          </w:rPr>
          <w:fldChar w:fldCharType="begin"/>
        </w:r>
        <w:r w:rsidR="009E3187">
          <w:rPr>
            <w:noProof/>
            <w:webHidden/>
          </w:rPr>
          <w:instrText xml:space="preserve"> PAGEREF _Toc142471490 \h </w:instrText>
        </w:r>
        <w:r w:rsidR="009E3187">
          <w:rPr>
            <w:noProof/>
            <w:webHidden/>
          </w:rPr>
        </w:r>
        <w:r w:rsidR="009E3187">
          <w:rPr>
            <w:noProof/>
            <w:webHidden/>
          </w:rPr>
          <w:fldChar w:fldCharType="separate"/>
        </w:r>
        <w:r w:rsidR="007232BE">
          <w:rPr>
            <w:noProof/>
            <w:webHidden/>
          </w:rPr>
          <w:t>73</w:t>
        </w:r>
        <w:r w:rsidR="009E3187">
          <w:rPr>
            <w:noProof/>
            <w:webHidden/>
          </w:rPr>
          <w:fldChar w:fldCharType="end"/>
        </w:r>
      </w:hyperlink>
    </w:p>
    <w:p w14:paraId="64563EFD" w14:textId="5B2BB8FC" w:rsidR="009E3187" w:rsidRDefault="00000000">
      <w:pPr>
        <w:pStyle w:val="TDC3"/>
        <w:tabs>
          <w:tab w:val="left" w:pos="1200"/>
          <w:tab w:val="right" w:leader="dot" w:pos="9628"/>
        </w:tabs>
        <w:rPr>
          <w:rFonts w:asciiTheme="minorHAnsi" w:eastAsiaTheme="minorEastAsia" w:hAnsiTheme="minorHAnsi" w:cstheme="minorBidi"/>
          <w:i w:val="0"/>
          <w:iCs w:val="0"/>
          <w:noProof/>
          <w:kern w:val="2"/>
          <w:sz w:val="22"/>
          <w:szCs w:val="22"/>
          <w:lang w:val="es-EC" w:eastAsia="es-EC"/>
          <w14:ligatures w14:val="standardContextual"/>
        </w:rPr>
      </w:pPr>
      <w:hyperlink w:anchor="_Toc142471491" w:history="1">
        <w:r w:rsidR="009E3187" w:rsidRPr="00B74244">
          <w:rPr>
            <w:rStyle w:val="Hipervnculo"/>
            <w:rFonts w:ascii="Bierstadt Display" w:hAnsi="Bierstadt Display" w:cs="Calibri"/>
            <w:b/>
            <w:bCs/>
            <w:noProof/>
          </w:rPr>
          <w:t>5.1.4</w:t>
        </w:r>
        <w:r w:rsidR="009E3187">
          <w:rPr>
            <w:rFonts w:asciiTheme="minorHAnsi" w:eastAsiaTheme="minorEastAsia" w:hAnsiTheme="minorHAnsi" w:cstheme="minorBidi"/>
            <w:i w:val="0"/>
            <w:iCs w:val="0"/>
            <w:noProof/>
            <w:kern w:val="2"/>
            <w:sz w:val="22"/>
            <w:szCs w:val="22"/>
            <w:lang w:val="es-EC" w:eastAsia="es-EC"/>
            <w14:ligatures w14:val="standardContextual"/>
          </w:rPr>
          <w:tab/>
        </w:r>
        <w:r w:rsidR="009E3187" w:rsidRPr="00B74244">
          <w:rPr>
            <w:rStyle w:val="Hipervnculo"/>
            <w:rFonts w:ascii="Bierstadt Display" w:hAnsi="Bierstadt Display" w:cs="Calibri"/>
            <w:b/>
            <w:bCs/>
            <w:noProof/>
          </w:rPr>
          <w:t>Descripción de los Casos de Uso</w:t>
        </w:r>
        <w:r w:rsidR="009E3187">
          <w:rPr>
            <w:noProof/>
            <w:webHidden/>
          </w:rPr>
          <w:tab/>
        </w:r>
        <w:r w:rsidR="009E3187">
          <w:rPr>
            <w:noProof/>
            <w:webHidden/>
          </w:rPr>
          <w:fldChar w:fldCharType="begin"/>
        </w:r>
        <w:r w:rsidR="009E3187">
          <w:rPr>
            <w:noProof/>
            <w:webHidden/>
          </w:rPr>
          <w:instrText xml:space="preserve"> PAGEREF _Toc142471491 \h </w:instrText>
        </w:r>
        <w:r w:rsidR="009E3187">
          <w:rPr>
            <w:noProof/>
            <w:webHidden/>
          </w:rPr>
        </w:r>
        <w:r w:rsidR="009E3187">
          <w:rPr>
            <w:noProof/>
            <w:webHidden/>
          </w:rPr>
          <w:fldChar w:fldCharType="separate"/>
        </w:r>
        <w:r w:rsidR="007232BE">
          <w:rPr>
            <w:noProof/>
            <w:webHidden/>
          </w:rPr>
          <w:t>74</w:t>
        </w:r>
        <w:r w:rsidR="009E3187">
          <w:rPr>
            <w:noProof/>
            <w:webHidden/>
          </w:rPr>
          <w:fldChar w:fldCharType="end"/>
        </w:r>
      </w:hyperlink>
    </w:p>
    <w:p w14:paraId="5BBB56DC" w14:textId="284DB6B8" w:rsidR="009E3187" w:rsidRDefault="00000000">
      <w:pPr>
        <w:pStyle w:val="TDC2"/>
        <w:tabs>
          <w:tab w:val="left" w:pos="960"/>
          <w:tab w:val="right" w:leader="dot" w:pos="9628"/>
        </w:tabs>
        <w:rPr>
          <w:rFonts w:asciiTheme="minorHAnsi" w:eastAsiaTheme="minorEastAsia" w:hAnsiTheme="minorHAnsi" w:cstheme="minorBidi"/>
          <w:smallCaps w:val="0"/>
          <w:noProof/>
          <w:kern w:val="2"/>
          <w:sz w:val="22"/>
          <w:szCs w:val="22"/>
          <w:lang w:val="es-EC" w:eastAsia="es-EC"/>
          <w14:ligatures w14:val="standardContextual"/>
        </w:rPr>
      </w:pPr>
      <w:hyperlink w:anchor="_Toc142471492" w:history="1">
        <w:r w:rsidR="009E3187" w:rsidRPr="00B74244">
          <w:rPr>
            <w:rStyle w:val="Hipervnculo"/>
            <w:noProof/>
          </w:rPr>
          <w:t>5.2.</w:t>
        </w:r>
        <w:r w:rsidR="009E3187">
          <w:rPr>
            <w:rFonts w:asciiTheme="minorHAnsi" w:eastAsiaTheme="minorEastAsia" w:hAnsiTheme="minorHAnsi" w:cstheme="minorBidi"/>
            <w:smallCaps w:val="0"/>
            <w:noProof/>
            <w:kern w:val="2"/>
            <w:sz w:val="22"/>
            <w:szCs w:val="22"/>
            <w:lang w:val="es-EC" w:eastAsia="es-EC"/>
            <w14:ligatures w14:val="standardContextual"/>
          </w:rPr>
          <w:tab/>
        </w:r>
        <w:r w:rsidR="009E3187" w:rsidRPr="00B74244">
          <w:rPr>
            <w:rStyle w:val="Hipervnculo"/>
            <w:noProof/>
          </w:rPr>
          <w:t>Vista Funcional</w:t>
        </w:r>
        <w:r w:rsidR="009E3187">
          <w:rPr>
            <w:noProof/>
            <w:webHidden/>
          </w:rPr>
          <w:tab/>
        </w:r>
        <w:r w:rsidR="009E3187">
          <w:rPr>
            <w:noProof/>
            <w:webHidden/>
          </w:rPr>
          <w:fldChar w:fldCharType="begin"/>
        </w:r>
        <w:r w:rsidR="009E3187">
          <w:rPr>
            <w:noProof/>
            <w:webHidden/>
          </w:rPr>
          <w:instrText xml:space="preserve"> PAGEREF _Toc142471492 \h </w:instrText>
        </w:r>
        <w:r w:rsidR="009E3187">
          <w:rPr>
            <w:noProof/>
            <w:webHidden/>
          </w:rPr>
        </w:r>
        <w:r w:rsidR="009E3187">
          <w:rPr>
            <w:noProof/>
            <w:webHidden/>
          </w:rPr>
          <w:fldChar w:fldCharType="separate"/>
        </w:r>
        <w:r w:rsidR="007232BE">
          <w:rPr>
            <w:noProof/>
            <w:webHidden/>
          </w:rPr>
          <w:t>128</w:t>
        </w:r>
        <w:r w:rsidR="009E3187">
          <w:rPr>
            <w:noProof/>
            <w:webHidden/>
          </w:rPr>
          <w:fldChar w:fldCharType="end"/>
        </w:r>
      </w:hyperlink>
    </w:p>
    <w:p w14:paraId="3D0025CA" w14:textId="4482CCCD" w:rsidR="009E3187" w:rsidRDefault="00000000">
      <w:pPr>
        <w:pStyle w:val="TDC3"/>
        <w:tabs>
          <w:tab w:val="left" w:pos="1200"/>
          <w:tab w:val="right" w:leader="dot" w:pos="9628"/>
        </w:tabs>
        <w:rPr>
          <w:rFonts w:asciiTheme="minorHAnsi" w:eastAsiaTheme="minorEastAsia" w:hAnsiTheme="minorHAnsi" w:cstheme="minorBidi"/>
          <w:i w:val="0"/>
          <w:iCs w:val="0"/>
          <w:noProof/>
          <w:kern w:val="2"/>
          <w:sz w:val="22"/>
          <w:szCs w:val="22"/>
          <w:lang w:val="es-EC" w:eastAsia="es-EC"/>
          <w14:ligatures w14:val="standardContextual"/>
        </w:rPr>
      </w:pPr>
      <w:hyperlink w:anchor="_Toc142471493" w:history="1">
        <w:r w:rsidR="009E3187" w:rsidRPr="00B74244">
          <w:rPr>
            <w:rStyle w:val="Hipervnculo"/>
            <w:noProof/>
          </w:rPr>
          <w:t>5.2.1.</w:t>
        </w:r>
        <w:r w:rsidR="009E3187">
          <w:rPr>
            <w:rFonts w:asciiTheme="minorHAnsi" w:eastAsiaTheme="minorEastAsia" w:hAnsiTheme="minorHAnsi" w:cstheme="minorBidi"/>
            <w:i w:val="0"/>
            <w:iCs w:val="0"/>
            <w:noProof/>
            <w:kern w:val="2"/>
            <w:sz w:val="22"/>
            <w:szCs w:val="22"/>
            <w:lang w:val="es-EC" w:eastAsia="es-EC"/>
            <w14:ligatures w14:val="standardContextual"/>
          </w:rPr>
          <w:tab/>
        </w:r>
        <w:r w:rsidR="009E3187" w:rsidRPr="00B74244">
          <w:rPr>
            <w:rStyle w:val="Hipervnculo"/>
            <w:noProof/>
          </w:rPr>
          <w:t>Modelo de Análisis</w:t>
        </w:r>
        <w:r w:rsidR="009E3187">
          <w:rPr>
            <w:noProof/>
            <w:webHidden/>
          </w:rPr>
          <w:tab/>
        </w:r>
        <w:r w:rsidR="009E3187">
          <w:rPr>
            <w:noProof/>
            <w:webHidden/>
          </w:rPr>
          <w:fldChar w:fldCharType="begin"/>
        </w:r>
        <w:r w:rsidR="009E3187">
          <w:rPr>
            <w:noProof/>
            <w:webHidden/>
          </w:rPr>
          <w:instrText xml:space="preserve"> PAGEREF _Toc142471493 \h </w:instrText>
        </w:r>
        <w:r w:rsidR="009E3187">
          <w:rPr>
            <w:noProof/>
            <w:webHidden/>
          </w:rPr>
        </w:r>
        <w:r w:rsidR="009E3187">
          <w:rPr>
            <w:noProof/>
            <w:webHidden/>
          </w:rPr>
          <w:fldChar w:fldCharType="separate"/>
        </w:r>
        <w:r w:rsidR="007232BE">
          <w:rPr>
            <w:noProof/>
            <w:webHidden/>
          </w:rPr>
          <w:t>128</w:t>
        </w:r>
        <w:r w:rsidR="009E3187">
          <w:rPr>
            <w:noProof/>
            <w:webHidden/>
          </w:rPr>
          <w:fldChar w:fldCharType="end"/>
        </w:r>
      </w:hyperlink>
    </w:p>
    <w:p w14:paraId="49B6977D" w14:textId="020C378C" w:rsidR="009E3187" w:rsidRDefault="00000000">
      <w:pPr>
        <w:pStyle w:val="TDC3"/>
        <w:tabs>
          <w:tab w:val="left" w:pos="1200"/>
          <w:tab w:val="right" w:leader="dot" w:pos="9628"/>
        </w:tabs>
        <w:rPr>
          <w:rFonts w:asciiTheme="minorHAnsi" w:eastAsiaTheme="minorEastAsia" w:hAnsiTheme="minorHAnsi" w:cstheme="minorBidi"/>
          <w:i w:val="0"/>
          <w:iCs w:val="0"/>
          <w:noProof/>
          <w:kern w:val="2"/>
          <w:sz w:val="22"/>
          <w:szCs w:val="22"/>
          <w:lang w:val="es-EC" w:eastAsia="es-EC"/>
          <w14:ligatures w14:val="standardContextual"/>
        </w:rPr>
      </w:pPr>
      <w:hyperlink w:anchor="_Toc142471494" w:history="1">
        <w:r w:rsidR="009E3187" w:rsidRPr="00B74244">
          <w:rPr>
            <w:rStyle w:val="Hipervnculo"/>
            <w:rFonts w:ascii="Bierstadt Display" w:hAnsi="Bierstadt Display"/>
            <w:noProof/>
            <w:lang w:val="es-EC"/>
          </w:rPr>
          <w:t>5.2.2</w:t>
        </w:r>
        <w:r w:rsidR="009E3187">
          <w:rPr>
            <w:rFonts w:asciiTheme="minorHAnsi" w:eastAsiaTheme="minorEastAsia" w:hAnsiTheme="minorHAnsi" w:cstheme="minorBidi"/>
            <w:i w:val="0"/>
            <w:iCs w:val="0"/>
            <w:noProof/>
            <w:kern w:val="2"/>
            <w:sz w:val="22"/>
            <w:szCs w:val="22"/>
            <w:lang w:val="es-EC" w:eastAsia="es-EC"/>
            <w14:ligatures w14:val="standardContextual"/>
          </w:rPr>
          <w:tab/>
        </w:r>
        <w:r w:rsidR="009E3187" w:rsidRPr="00B74244">
          <w:rPr>
            <w:rStyle w:val="Hipervnculo"/>
            <w:rFonts w:ascii="Bierstadt Display" w:hAnsi="Bierstadt Display"/>
            <w:noProof/>
            <w:lang w:val="es-EC"/>
          </w:rPr>
          <w:t>Interfaces con el Usuario</w:t>
        </w:r>
        <w:r w:rsidR="009E3187">
          <w:rPr>
            <w:noProof/>
            <w:webHidden/>
          </w:rPr>
          <w:tab/>
        </w:r>
        <w:r w:rsidR="009E3187">
          <w:rPr>
            <w:noProof/>
            <w:webHidden/>
          </w:rPr>
          <w:fldChar w:fldCharType="begin"/>
        </w:r>
        <w:r w:rsidR="009E3187">
          <w:rPr>
            <w:noProof/>
            <w:webHidden/>
          </w:rPr>
          <w:instrText xml:space="preserve"> PAGEREF _Toc142471494 \h </w:instrText>
        </w:r>
        <w:r w:rsidR="009E3187">
          <w:rPr>
            <w:noProof/>
            <w:webHidden/>
          </w:rPr>
        </w:r>
        <w:r w:rsidR="009E3187">
          <w:rPr>
            <w:noProof/>
            <w:webHidden/>
          </w:rPr>
          <w:fldChar w:fldCharType="separate"/>
        </w:r>
        <w:r w:rsidR="007232BE">
          <w:rPr>
            <w:noProof/>
            <w:webHidden/>
          </w:rPr>
          <w:t>149</w:t>
        </w:r>
        <w:r w:rsidR="009E3187">
          <w:rPr>
            <w:noProof/>
            <w:webHidden/>
          </w:rPr>
          <w:fldChar w:fldCharType="end"/>
        </w:r>
      </w:hyperlink>
    </w:p>
    <w:p w14:paraId="7CDE7FD5" w14:textId="1F8A17D9" w:rsidR="009E3187" w:rsidRDefault="00000000">
      <w:pPr>
        <w:pStyle w:val="TDC2"/>
        <w:tabs>
          <w:tab w:val="left" w:pos="960"/>
          <w:tab w:val="right" w:leader="dot" w:pos="9628"/>
        </w:tabs>
        <w:rPr>
          <w:rFonts w:asciiTheme="minorHAnsi" w:eastAsiaTheme="minorEastAsia" w:hAnsiTheme="minorHAnsi" w:cstheme="minorBidi"/>
          <w:smallCaps w:val="0"/>
          <w:noProof/>
          <w:kern w:val="2"/>
          <w:sz w:val="22"/>
          <w:szCs w:val="22"/>
          <w:lang w:val="es-EC" w:eastAsia="es-EC"/>
          <w14:ligatures w14:val="standardContextual"/>
        </w:rPr>
      </w:pPr>
      <w:hyperlink w:anchor="_Toc142471495" w:history="1">
        <w:r w:rsidR="009E3187" w:rsidRPr="00B74244">
          <w:rPr>
            <w:rStyle w:val="Hipervnculo"/>
            <w:rFonts w:ascii="Bierstadt Display" w:hAnsi="Bierstadt Display"/>
            <w:noProof/>
            <w:lang w:val="es-EC"/>
          </w:rPr>
          <w:t>5.3</w:t>
        </w:r>
        <w:r w:rsidR="009E3187">
          <w:rPr>
            <w:rFonts w:asciiTheme="minorHAnsi" w:eastAsiaTheme="minorEastAsia" w:hAnsiTheme="minorHAnsi" w:cstheme="minorBidi"/>
            <w:smallCaps w:val="0"/>
            <w:noProof/>
            <w:kern w:val="2"/>
            <w:sz w:val="22"/>
            <w:szCs w:val="22"/>
            <w:lang w:val="es-EC" w:eastAsia="es-EC"/>
            <w14:ligatures w14:val="standardContextual"/>
          </w:rPr>
          <w:tab/>
        </w:r>
        <w:r w:rsidR="009E3187" w:rsidRPr="00B74244">
          <w:rPr>
            <w:rStyle w:val="Hipervnculo"/>
            <w:rFonts w:ascii="Bierstadt Display" w:hAnsi="Bierstadt Display"/>
            <w:noProof/>
            <w:lang w:val="es-EC"/>
          </w:rPr>
          <w:t>VISTA LÓGICA</w:t>
        </w:r>
        <w:r w:rsidR="009E3187">
          <w:rPr>
            <w:noProof/>
            <w:webHidden/>
          </w:rPr>
          <w:tab/>
        </w:r>
        <w:r w:rsidR="009E3187">
          <w:rPr>
            <w:noProof/>
            <w:webHidden/>
          </w:rPr>
          <w:fldChar w:fldCharType="begin"/>
        </w:r>
        <w:r w:rsidR="009E3187">
          <w:rPr>
            <w:noProof/>
            <w:webHidden/>
          </w:rPr>
          <w:instrText xml:space="preserve"> PAGEREF _Toc142471495 \h </w:instrText>
        </w:r>
        <w:r w:rsidR="009E3187">
          <w:rPr>
            <w:noProof/>
            <w:webHidden/>
          </w:rPr>
        </w:r>
        <w:r w:rsidR="009E3187">
          <w:rPr>
            <w:noProof/>
            <w:webHidden/>
          </w:rPr>
          <w:fldChar w:fldCharType="separate"/>
        </w:r>
        <w:r w:rsidR="007232BE">
          <w:rPr>
            <w:noProof/>
            <w:webHidden/>
          </w:rPr>
          <w:t>168</w:t>
        </w:r>
        <w:r w:rsidR="009E3187">
          <w:rPr>
            <w:noProof/>
            <w:webHidden/>
          </w:rPr>
          <w:fldChar w:fldCharType="end"/>
        </w:r>
      </w:hyperlink>
    </w:p>
    <w:p w14:paraId="7EDAFE05" w14:textId="153C35D3" w:rsidR="009E3187" w:rsidRDefault="00000000">
      <w:pPr>
        <w:pStyle w:val="TDC3"/>
        <w:tabs>
          <w:tab w:val="left" w:pos="1200"/>
          <w:tab w:val="right" w:leader="dot" w:pos="9628"/>
        </w:tabs>
        <w:rPr>
          <w:rFonts w:asciiTheme="minorHAnsi" w:eastAsiaTheme="minorEastAsia" w:hAnsiTheme="minorHAnsi" w:cstheme="minorBidi"/>
          <w:i w:val="0"/>
          <w:iCs w:val="0"/>
          <w:noProof/>
          <w:kern w:val="2"/>
          <w:sz w:val="22"/>
          <w:szCs w:val="22"/>
          <w:lang w:val="es-EC" w:eastAsia="es-EC"/>
          <w14:ligatures w14:val="standardContextual"/>
        </w:rPr>
      </w:pPr>
      <w:hyperlink w:anchor="_Toc142471496" w:history="1">
        <w:r w:rsidR="009E3187" w:rsidRPr="00B74244">
          <w:rPr>
            <w:rStyle w:val="Hipervnculo"/>
            <w:rFonts w:ascii="Bierstadt Display" w:hAnsi="Bierstadt Display"/>
            <w:noProof/>
            <w:lang w:val="es-EC"/>
          </w:rPr>
          <w:t>5.3.1</w:t>
        </w:r>
        <w:r w:rsidR="009E3187">
          <w:rPr>
            <w:rFonts w:asciiTheme="minorHAnsi" w:eastAsiaTheme="minorEastAsia" w:hAnsiTheme="minorHAnsi" w:cstheme="minorBidi"/>
            <w:i w:val="0"/>
            <w:iCs w:val="0"/>
            <w:noProof/>
            <w:kern w:val="2"/>
            <w:sz w:val="22"/>
            <w:szCs w:val="22"/>
            <w:lang w:val="es-EC" w:eastAsia="es-EC"/>
            <w14:ligatures w14:val="standardContextual"/>
          </w:rPr>
          <w:tab/>
        </w:r>
        <w:r w:rsidR="009E3187" w:rsidRPr="00B74244">
          <w:rPr>
            <w:rStyle w:val="Hipervnculo"/>
            <w:rFonts w:ascii="Bierstadt Display" w:hAnsi="Bierstadt Display"/>
            <w:noProof/>
            <w:lang w:val="es-EC"/>
          </w:rPr>
          <w:t>Descripción</w:t>
        </w:r>
        <w:r w:rsidR="009E3187">
          <w:rPr>
            <w:noProof/>
            <w:webHidden/>
          </w:rPr>
          <w:tab/>
        </w:r>
        <w:r w:rsidR="009E3187">
          <w:rPr>
            <w:noProof/>
            <w:webHidden/>
          </w:rPr>
          <w:fldChar w:fldCharType="begin"/>
        </w:r>
        <w:r w:rsidR="009E3187">
          <w:rPr>
            <w:noProof/>
            <w:webHidden/>
          </w:rPr>
          <w:instrText xml:space="preserve"> PAGEREF _Toc142471496 \h </w:instrText>
        </w:r>
        <w:r w:rsidR="009E3187">
          <w:rPr>
            <w:noProof/>
            <w:webHidden/>
          </w:rPr>
        </w:r>
        <w:r w:rsidR="009E3187">
          <w:rPr>
            <w:noProof/>
            <w:webHidden/>
          </w:rPr>
          <w:fldChar w:fldCharType="separate"/>
        </w:r>
        <w:r w:rsidR="007232BE">
          <w:rPr>
            <w:noProof/>
            <w:webHidden/>
          </w:rPr>
          <w:t>168</w:t>
        </w:r>
        <w:r w:rsidR="009E3187">
          <w:rPr>
            <w:noProof/>
            <w:webHidden/>
          </w:rPr>
          <w:fldChar w:fldCharType="end"/>
        </w:r>
      </w:hyperlink>
    </w:p>
    <w:p w14:paraId="324FF888" w14:textId="39CF3E60" w:rsidR="009E3187" w:rsidRDefault="00000000">
      <w:pPr>
        <w:pStyle w:val="TDC3"/>
        <w:tabs>
          <w:tab w:val="left" w:pos="1200"/>
          <w:tab w:val="right" w:leader="dot" w:pos="9628"/>
        </w:tabs>
        <w:rPr>
          <w:rFonts w:asciiTheme="minorHAnsi" w:eastAsiaTheme="minorEastAsia" w:hAnsiTheme="minorHAnsi" w:cstheme="minorBidi"/>
          <w:i w:val="0"/>
          <w:iCs w:val="0"/>
          <w:noProof/>
          <w:kern w:val="2"/>
          <w:sz w:val="22"/>
          <w:szCs w:val="22"/>
          <w:lang w:val="es-EC" w:eastAsia="es-EC"/>
          <w14:ligatures w14:val="standardContextual"/>
        </w:rPr>
      </w:pPr>
      <w:hyperlink w:anchor="_Toc142471506" w:history="1">
        <w:r w:rsidR="009E3187" w:rsidRPr="00B74244">
          <w:rPr>
            <w:rStyle w:val="Hipervnculo"/>
            <w:noProof/>
            <w:lang w:val="es-EC"/>
          </w:rPr>
          <w:t>5.3.2</w:t>
        </w:r>
        <w:r w:rsidR="009E3187">
          <w:rPr>
            <w:rFonts w:asciiTheme="minorHAnsi" w:eastAsiaTheme="minorEastAsia" w:hAnsiTheme="minorHAnsi" w:cstheme="minorBidi"/>
            <w:i w:val="0"/>
            <w:iCs w:val="0"/>
            <w:noProof/>
            <w:kern w:val="2"/>
            <w:sz w:val="22"/>
            <w:szCs w:val="22"/>
            <w:lang w:val="es-EC" w:eastAsia="es-EC"/>
            <w14:ligatures w14:val="standardContextual"/>
          </w:rPr>
          <w:tab/>
        </w:r>
        <w:r w:rsidR="009E3187" w:rsidRPr="00B74244">
          <w:rPr>
            <w:rStyle w:val="Hipervnculo"/>
            <w:noProof/>
            <w:lang w:val="es-EC"/>
          </w:rPr>
          <w:t>Paquetes de diseños arquitectónicos significativos</w:t>
        </w:r>
        <w:r w:rsidR="009E3187">
          <w:rPr>
            <w:noProof/>
            <w:webHidden/>
          </w:rPr>
          <w:tab/>
        </w:r>
        <w:r w:rsidR="009E3187">
          <w:rPr>
            <w:noProof/>
            <w:webHidden/>
          </w:rPr>
          <w:fldChar w:fldCharType="begin"/>
        </w:r>
        <w:r w:rsidR="009E3187">
          <w:rPr>
            <w:noProof/>
            <w:webHidden/>
          </w:rPr>
          <w:instrText xml:space="preserve"> PAGEREF _Toc142471506 \h </w:instrText>
        </w:r>
        <w:r w:rsidR="009E3187">
          <w:rPr>
            <w:noProof/>
            <w:webHidden/>
          </w:rPr>
        </w:r>
        <w:r w:rsidR="009E3187">
          <w:rPr>
            <w:noProof/>
            <w:webHidden/>
          </w:rPr>
          <w:fldChar w:fldCharType="separate"/>
        </w:r>
        <w:r w:rsidR="007232BE">
          <w:rPr>
            <w:noProof/>
            <w:webHidden/>
          </w:rPr>
          <w:t>170</w:t>
        </w:r>
        <w:r w:rsidR="009E3187">
          <w:rPr>
            <w:noProof/>
            <w:webHidden/>
          </w:rPr>
          <w:fldChar w:fldCharType="end"/>
        </w:r>
      </w:hyperlink>
    </w:p>
    <w:p w14:paraId="40FE56D8" w14:textId="2433A682" w:rsidR="009E3187" w:rsidRDefault="00000000">
      <w:pPr>
        <w:pStyle w:val="TDC3"/>
        <w:tabs>
          <w:tab w:val="left" w:pos="1200"/>
          <w:tab w:val="right" w:leader="dot" w:pos="9628"/>
        </w:tabs>
        <w:rPr>
          <w:rFonts w:asciiTheme="minorHAnsi" w:eastAsiaTheme="minorEastAsia" w:hAnsiTheme="minorHAnsi" w:cstheme="minorBidi"/>
          <w:i w:val="0"/>
          <w:iCs w:val="0"/>
          <w:noProof/>
          <w:kern w:val="2"/>
          <w:sz w:val="22"/>
          <w:szCs w:val="22"/>
          <w:lang w:val="es-EC" w:eastAsia="es-EC"/>
          <w14:ligatures w14:val="standardContextual"/>
        </w:rPr>
      </w:pPr>
      <w:hyperlink w:anchor="_Toc142471507" w:history="1">
        <w:r w:rsidR="009E3187" w:rsidRPr="00B74244">
          <w:rPr>
            <w:rStyle w:val="Hipervnculo"/>
            <w:noProof/>
            <w:lang w:val="es-EC"/>
          </w:rPr>
          <w:t>5.3.3</w:t>
        </w:r>
        <w:r w:rsidR="009E3187">
          <w:rPr>
            <w:rFonts w:asciiTheme="minorHAnsi" w:eastAsiaTheme="minorEastAsia" w:hAnsiTheme="minorHAnsi" w:cstheme="minorBidi"/>
            <w:i w:val="0"/>
            <w:iCs w:val="0"/>
            <w:noProof/>
            <w:kern w:val="2"/>
            <w:sz w:val="22"/>
            <w:szCs w:val="22"/>
            <w:lang w:val="es-EC" w:eastAsia="es-EC"/>
            <w14:ligatures w14:val="standardContextual"/>
          </w:rPr>
          <w:tab/>
        </w:r>
        <w:r w:rsidR="009E3187" w:rsidRPr="00B74244">
          <w:rPr>
            <w:rStyle w:val="Hipervnculo"/>
            <w:noProof/>
            <w:lang w:val="es-EC"/>
          </w:rPr>
          <w:t>Vista de Implementación</w:t>
        </w:r>
        <w:r w:rsidR="009E3187">
          <w:rPr>
            <w:noProof/>
            <w:webHidden/>
          </w:rPr>
          <w:tab/>
        </w:r>
        <w:r w:rsidR="009E3187">
          <w:rPr>
            <w:noProof/>
            <w:webHidden/>
          </w:rPr>
          <w:fldChar w:fldCharType="begin"/>
        </w:r>
        <w:r w:rsidR="009E3187">
          <w:rPr>
            <w:noProof/>
            <w:webHidden/>
          </w:rPr>
          <w:instrText xml:space="preserve"> PAGEREF _Toc142471507 \h </w:instrText>
        </w:r>
        <w:r w:rsidR="009E3187">
          <w:rPr>
            <w:noProof/>
            <w:webHidden/>
          </w:rPr>
        </w:r>
        <w:r w:rsidR="009E3187">
          <w:rPr>
            <w:noProof/>
            <w:webHidden/>
          </w:rPr>
          <w:fldChar w:fldCharType="separate"/>
        </w:r>
        <w:r w:rsidR="007232BE">
          <w:rPr>
            <w:noProof/>
            <w:webHidden/>
          </w:rPr>
          <w:t>170</w:t>
        </w:r>
        <w:r w:rsidR="009E3187">
          <w:rPr>
            <w:noProof/>
            <w:webHidden/>
          </w:rPr>
          <w:fldChar w:fldCharType="end"/>
        </w:r>
      </w:hyperlink>
    </w:p>
    <w:p w14:paraId="78566359" w14:textId="2A063AAB" w:rsidR="009E3187" w:rsidRDefault="00000000">
      <w:pPr>
        <w:pStyle w:val="TDC2"/>
        <w:tabs>
          <w:tab w:val="left" w:pos="720"/>
          <w:tab w:val="right" w:leader="dot" w:pos="9628"/>
        </w:tabs>
        <w:rPr>
          <w:rFonts w:asciiTheme="minorHAnsi" w:eastAsiaTheme="minorEastAsia" w:hAnsiTheme="minorHAnsi" w:cstheme="minorBidi"/>
          <w:smallCaps w:val="0"/>
          <w:noProof/>
          <w:kern w:val="2"/>
          <w:sz w:val="22"/>
          <w:szCs w:val="22"/>
          <w:lang w:val="es-EC" w:eastAsia="es-EC"/>
          <w14:ligatures w14:val="standardContextual"/>
        </w:rPr>
      </w:pPr>
      <w:hyperlink w:anchor="_Toc142471508" w:history="1">
        <w:r w:rsidR="009E3187" w:rsidRPr="00B74244">
          <w:rPr>
            <w:rStyle w:val="Hipervnculo"/>
            <w:noProof/>
            <w:lang w:val="es-EC"/>
          </w:rPr>
          <w:t>5.4</w:t>
        </w:r>
        <w:r w:rsidR="009E3187">
          <w:rPr>
            <w:rFonts w:asciiTheme="minorHAnsi" w:eastAsiaTheme="minorEastAsia" w:hAnsiTheme="minorHAnsi" w:cstheme="minorBidi"/>
            <w:smallCaps w:val="0"/>
            <w:noProof/>
            <w:kern w:val="2"/>
            <w:sz w:val="22"/>
            <w:szCs w:val="22"/>
            <w:lang w:val="es-EC" w:eastAsia="es-EC"/>
            <w14:ligatures w14:val="standardContextual"/>
          </w:rPr>
          <w:tab/>
        </w:r>
        <w:r w:rsidR="009E3187" w:rsidRPr="00B74244">
          <w:rPr>
            <w:rStyle w:val="Hipervnculo"/>
            <w:noProof/>
            <w:lang w:val="es-EC"/>
          </w:rPr>
          <w:t>VISTA DE DESPLIEGUE – AMBIENTE FÍSICO</w:t>
        </w:r>
        <w:r w:rsidR="009E3187">
          <w:rPr>
            <w:noProof/>
            <w:webHidden/>
          </w:rPr>
          <w:tab/>
        </w:r>
        <w:r w:rsidR="009E3187">
          <w:rPr>
            <w:noProof/>
            <w:webHidden/>
          </w:rPr>
          <w:fldChar w:fldCharType="begin"/>
        </w:r>
        <w:r w:rsidR="009E3187">
          <w:rPr>
            <w:noProof/>
            <w:webHidden/>
          </w:rPr>
          <w:instrText xml:space="preserve"> PAGEREF _Toc142471508 \h </w:instrText>
        </w:r>
        <w:r w:rsidR="009E3187">
          <w:rPr>
            <w:noProof/>
            <w:webHidden/>
          </w:rPr>
        </w:r>
        <w:r w:rsidR="009E3187">
          <w:rPr>
            <w:noProof/>
            <w:webHidden/>
          </w:rPr>
          <w:fldChar w:fldCharType="separate"/>
        </w:r>
        <w:r w:rsidR="007232BE">
          <w:rPr>
            <w:noProof/>
            <w:webHidden/>
          </w:rPr>
          <w:t>171</w:t>
        </w:r>
        <w:r w:rsidR="009E3187">
          <w:rPr>
            <w:noProof/>
            <w:webHidden/>
          </w:rPr>
          <w:fldChar w:fldCharType="end"/>
        </w:r>
      </w:hyperlink>
    </w:p>
    <w:p w14:paraId="252E4718" w14:textId="0AD479AF" w:rsidR="009E3187" w:rsidRDefault="00000000">
      <w:pPr>
        <w:pStyle w:val="TDC2"/>
        <w:tabs>
          <w:tab w:val="left" w:pos="960"/>
          <w:tab w:val="right" w:leader="dot" w:pos="9628"/>
        </w:tabs>
        <w:rPr>
          <w:rFonts w:asciiTheme="minorHAnsi" w:eastAsiaTheme="minorEastAsia" w:hAnsiTheme="minorHAnsi" w:cstheme="minorBidi"/>
          <w:smallCaps w:val="0"/>
          <w:noProof/>
          <w:kern w:val="2"/>
          <w:sz w:val="22"/>
          <w:szCs w:val="22"/>
          <w:lang w:val="es-EC" w:eastAsia="es-EC"/>
          <w14:ligatures w14:val="standardContextual"/>
        </w:rPr>
      </w:pPr>
      <w:hyperlink w:anchor="_Toc142471509" w:history="1">
        <w:r w:rsidR="009E3187" w:rsidRPr="00B74244">
          <w:rPr>
            <w:rStyle w:val="Hipervnculo"/>
            <w:rFonts w:ascii="Bierstadt Display" w:hAnsi="Bierstadt Display"/>
            <w:noProof/>
            <w:lang w:val="es-EC"/>
          </w:rPr>
          <w:t>5.5</w:t>
        </w:r>
        <w:r w:rsidR="009E3187">
          <w:rPr>
            <w:rFonts w:asciiTheme="minorHAnsi" w:eastAsiaTheme="minorEastAsia" w:hAnsiTheme="minorHAnsi" w:cstheme="minorBidi"/>
            <w:smallCaps w:val="0"/>
            <w:noProof/>
            <w:kern w:val="2"/>
            <w:sz w:val="22"/>
            <w:szCs w:val="22"/>
            <w:lang w:val="es-EC" w:eastAsia="es-EC"/>
            <w14:ligatures w14:val="standardContextual"/>
          </w:rPr>
          <w:tab/>
        </w:r>
        <w:r w:rsidR="009E3187" w:rsidRPr="00B74244">
          <w:rPr>
            <w:rStyle w:val="Hipervnculo"/>
            <w:rFonts w:ascii="Bierstadt Display" w:hAnsi="Bierstadt Display"/>
            <w:noProof/>
            <w:lang w:val="es-EC"/>
          </w:rPr>
          <w:t>VISTA DE DATOS</w:t>
        </w:r>
        <w:r w:rsidR="009E3187">
          <w:rPr>
            <w:noProof/>
            <w:webHidden/>
          </w:rPr>
          <w:tab/>
        </w:r>
        <w:r w:rsidR="009E3187">
          <w:rPr>
            <w:noProof/>
            <w:webHidden/>
          </w:rPr>
          <w:fldChar w:fldCharType="begin"/>
        </w:r>
        <w:r w:rsidR="009E3187">
          <w:rPr>
            <w:noProof/>
            <w:webHidden/>
          </w:rPr>
          <w:instrText xml:space="preserve"> PAGEREF _Toc142471509 \h </w:instrText>
        </w:r>
        <w:r w:rsidR="009E3187">
          <w:rPr>
            <w:noProof/>
            <w:webHidden/>
          </w:rPr>
        </w:r>
        <w:r w:rsidR="009E3187">
          <w:rPr>
            <w:noProof/>
            <w:webHidden/>
          </w:rPr>
          <w:fldChar w:fldCharType="separate"/>
        </w:r>
        <w:r w:rsidR="007232BE">
          <w:rPr>
            <w:noProof/>
            <w:webHidden/>
          </w:rPr>
          <w:t>171</w:t>
        </w:r>
        <w:r w:rsidR="009E3187">
          <w:rPr>
            <w:noProof/>
            <w:webHidden/>
          </w:rPr>
          <w:fldChar w:fldCharType="end"/>
        </w:r>
      </w:hyperlink>
    </w:p>
    <w:p w14:paraId="7B6A1DA3" w14:textId="628EF527" w:rsidR="009E3187" w:rsidRDefault="00000000">
      <w:pPr>
        <w:pStyle w:val="TDC3"/>
        <w:tabs>
          <w:tab w:val="left" w:pos="1200"/>
          <w:tab w:val="right" w:leader="dot" w:pos="9628"/>
        </w:tabs>
        <w:rPr>
          <w:rFonts w:asciiTheme="minorHAnsi" w:eastAsiaTheme="minorEastAsia" w:hAnsiTheme="minorHAnsi" w:cstheme="minorBidi"/>
          <w:i w:val="0"/>
          <w:iCs w:val="0"/>
          <w:noProof/>
          <w:kern w:val="2"/>
          <w:sz w:val="22"/>
          <w:szCs w:val="22"/>
          <w:lang w:val="es-EC" w:eastAsia="es-EC"/>
          <w14:ligatures w14:val="standardContextual"/>
        </w:rPr>
      </w:pPr>
      <w:hyperlink w:anchor="_Toc142471510" w:history="1">
        <w:r w:rsidR="009E3187" w:rsidRPr="00B74244">
          <w:rPr>
            <w:rStyle w:val="Hipervnculo"/>
            <w:rFonts w:ascii="Bierstadt Display" w:hAnsi="Bierstadt Display"/>
            <w:noProof/>
            <w:lang w:val="es-EC"/>
          </w:rPr>
          <w:t>5.5.1</w:t>
        </w:r>
        <w:r w:rsidR="009E3187">
          <w:rPr>
            <w:rFonts w:asciiTheme="minorHAnsi" w:eastAsiaTheme="minorEastAsia" w:hAnsiTheme="minorHAnsi" w:cstheme="minorBidi"/>
            <w:i w:val="0"/>
            <w:iCs w:val="0"/>
            <w:noProof/>
            <w:kern w:val="2"/>
            <w:sz w:val="22"/>
            <w:szCs w:val="22"/>
            <w:lang w:val="es-EC" w:eastAsia="es-EC"/>
            <w14:ligatures w14:val="standardContextual"/>
          </w:rPr>
          <w:tab/>
        </w:r>
        <w:r w:rsidR="009E3187" w:rsidRPr="00B74244">
          <w:rPr>
            <w:rStyle w:val="Hipervnculo"/>
            <w:rFonts w:ascii="Bierstadt Display" w:hAnsi="Bierstadt Display"/>
            <w:noProof/>
            <w:lang w:val="es-EC"/>
          </w:rPr>
          <w:t>Definiciones</w:t>
        </w:r>
        <w:r w:rsidR="009E3187">
          <w:rPr>
            <w:noProof/>
            <w:webHidden/>
          </w:rPr>
          <w:tab/>
        </w:r>
        <w:r w:rsidR="009E3187">
          <w:rPr>
            <w:noProof/>
            <w:webHidden/>
          </w:rPr>
          <w:fldChar w:fldCharType="begin"/>
        </w:r>
        <w:r w:rsidR="009E3187">
          <w:rPr>
            <w:noProof/>
            <w:webHidden/>
          </w:rPr>
          <w:instrText xml:space="preserve"> PAGEREF _Toc142471510 \h </w:instrText>
        </w:r>
        <w:r w:rsidR="009E3187">
          <w:rPr>
            <w:noProof/>
            <w:webHidden/>
          </w:rPr>
        </w:r>
        <w:r w:rsidR="009E3187">
          <w:rPr>
            <w:noProof/>
            <w:webHidden/>
          </w:rPr>
          <w:fldChar w:fldCharType="separate"/>
        </w:r>
        <w:r w:rsidR="007232BE">
          <w:rPr>
            <w:noProof/>
            <w:webHidden/>
          </w:rPr>
          <w:t>171</w:t>
        </w:r>
        <w:r w:rsidR="009E3187">
          <w:rPr>
            <w:noProof/>
            <w:webHidden/>
          </w:rPr>
          <w:fldChar w:fldCharType="end"/>
        </w:r>
      </w:hyperlink>
    </w:p>
    <w:p w14:paraId="30FFDFB7" w14:textId="7487AA2A" w:rsidR="009E3187" w:rsidRDefault="00000000">
      <w:pPr>
        <w:pStyle w:val="TDC3"/>
        <w:tabs>
          <w:tab w:val="left" w:pos="1200"/>
          <w:tab w:val="right" w:leader="dot" w:pos="9628"/>
        </w:tabs>
        <w:rPr>
          <w:rFonts w:asciiTheme="minorHAnsi" w:eastAsiaTheme="minorEastAsia" w:hAnsiTheme="minorHAnsi" w:cstheme="minorBidi"/>
          <w:i w:val="0"/>
          <w:iCs w:val="0"/>
          <w:noProof/>
          <w:kern w:val="2"/>
          <w:sz w:val="22"/>
          <w:szCs w:val="22"/>
          <w:lang w:val="es-EC" w:eastAsia="es-EC"/>
          <w14:ligatures w14:val="standardContextual"/>
        </w:rPr>
      </w:pPr>
      <w:hyperlink w:anchor="_Toc142471511" w:history="1">
        <w:r w:rsidR="009E3187" w:rsidRPr="00B74244">
          <w:rPr>
            <w:rStyle w:val="Hipervnculo"/>
            <w:noProof/>
            <w:lang w:val="es-EC"/>
          </w:rPr>
          <w:t>5.5.2</w:t>
        </w:r>
        <w:r w:rsidR="009E3187">
          <w:rPr>
            <w:rFonts w:asciiTheme="minorHAnsi" w:eastAsiaTheme="minorEastAsia" w:hAnsiTheme="minorHAnsi" w:cstheme="minorBidi"/>
            <w:i w:val="0"/>
            <w:iCs w:val="0"/>
            <w:noProof/>
            <w:kern w:val="2"/>
            <w:sz w:val="22"/>
            <w:szCs w:val="22"/>
            <w:lang w:val="es-EC" w:eastAsia="es-EC"/>
            <w14:ligatures w14:val="standardContextual"/>
          </w:rPr>
          <w:tab/>
        </w:r>
        <w:r w:rsidR="009E3187" w:rsidRPr="00B74244">
          <w:rPr>
            <w:rStyle w:val="Hipervnculo"/>
            <w:noProof/>
            <w:lang w:val="es-EC"/>
          </w:rPr>
          <w:t>Diseño de Base de Datos</w:t>
        </w:r>
        <w:r w:rsidR="009E3187">
          <w:rPr>
            <w:noProof/>
            <w:webHidden/>
          </w:rPr>
          <w:tab/>
        </w:r>
        <w:r w:rsidR="009E3187">
          <w:rPr>
            <w:noProof/>
            <w:webHidden/>
          </w:rPr>
          <w:fldChar w:fldCharType="begin"/>
        </w:r>
        <w:r w:rsidR="009E3187">
          <w:rPr>
            <w:noProof/>
            <w:webHidden/>
          </w:rPr>
          <w:instrText xml:space="preserve"> PAGEREF _Toc142471511 \h </w:instrText>
        </w:r>
        <w:r w:rsidR="009E3187">
          <w:rPr>
            <w:noProof/>
            <w:webHidden/>
          </w:rPr>
        </w:r>
        <w:r w:rsidR="009E3187">
          <w:rPr>
            <w:noProof/>
            <w:webHidden/>
          </w:rPr>
          <w:fldChar w:fldCharType="separate"/>
        </w:r>
        <w:r w:rsidR="007232BE">
          <w:rPr>
            <w:noProof/>
            <w:webHidden/>
          </w:rPr>
          <w:t>174</w:t>
        </w:r>
        <w:r w:rsidR="009E3187">
          <w:rPr>
            <w:noProof/>
            <w:webHidden/>
          </w:rPr>
          <w:fldChar w:fldCharType="end"/>
        </w:r>
      </w:hyperlink>
    </w:p>
    <w:p w14:paraId="63363FBA" w14:textId="4A12C795" w:rsidR="009E3187" w:rsidRDefault="00000000">
      <w:pPr>
        <w:pStyle w:val="TDC2"/>
        <w:tabs>
          <w:tab w:val="left" w:pos="720"/>
          <w:tab w:val="right" w:leader="dot" w:pos="9628"/>
        </w:tabs>
        <w:rPr>
          <w:rFonts w:asciiTheme="minorHAnsi" w:eastAsiaTheme="minorEastAsia" w:hAnsiTheme="minorHAnsi" w:cstheme="minorBidi"/>
          <w:smallCaps w:val="0"/>
          <w:noProof/>
          <w:kern w:val="2"/>
          <w:sz w:val="22"/>
          <w:szCs w:val="22"/>
          <w:lang w:val="es-EC" w:eastAsia="es-EC"/>
          <w14:ligatures w14:val="standardContextual"/>
        </w:rPr>
      </w:pPr>
      <w:hyperlink w:anchor="_Toc142471512" w:history="1">
        <w:r w:rsidR="009E3187" w:rsidRPr="00B74244">
          <w:rPr>
            <w:rStyle w:val="Hipervnculo"/>
            <w:noProof/>
            <w:lang w:val="es-EC"/>
          </w:rPr>
          <w:t>5.6</w:t>
        </w:r>
        <w:r w:rsidR="009E3187">
          <w:rPr>
            <w:rFonts w:asciiTheme="minorHAnsi" w:eastAsiaTheme="minorEastAsia" w:hAnsiTheme="minorHAnsi" w:cstheme="minorBidi"/>
            <w:smallCaps w:val="0"/>
            <w:noProof/>
            <w:kern w:val="2"/>
            <w:sz w:val="22"/>
            <w:szCs w:val="22"/>
            <w:lang w:val="es-EC" w:eastAsia="es-EC"/>
            <w14:ligatures w14:val="standardContextual"/>
          </w:rPr>
          <w:tab/>
        </w:r>
        <w:r w:rsidR="009E3187" w:rsidRPr="00B74244">
          <w:rPr>
            <w:rStyle w:val="Hipervnculo"/>
            <w:noProof/>
            <w:lang w:val="es-EC"/>
          </w:rPr>
          <w:t>REQUISITOS DE SOFTWARE – HARDWARE</w:t>
        </w:r>
        <w:r w:rsidR="009E3187">
          <w:rPr>
            <w:noProof/>
            <w:webHidden/>
          </w:rPr>
          <w:tab/>
        </w:r>
        <w:r w:rsidR="009E3187">
          <w:rPr>
            <w:noProof/>
            <w:webHidden/>
          </w:rPr>
          <w:fldChar w:fldCharType="begin"/>
        </w:r>
        <w:r w:rsidR="009E3187">
          <w:rPr>
            <w:noProof/>
            <w:webHidden/>
          </w:rPr>
          <w:instrText xml:space="preserve"> PAGEREF _Toc142471512 \h </w:instrText>
        </w:r>
        <w:r w:rsidR="009E3187">
          <w:rPr>
            <w:noProof/>
            <w:webHidden/>
          </w:rPr>
        </w:r>
        <w:r w:rsidR="009E3187">
          <w:rPr>
            <w:noProof/>
            <w:webHidden/>
          </w:rPr>
          <w:fldChar w:fldCharType="separate"/>
        </w:r>
        <w:r w:rsidR="007232BE">
          <w:rPr>
            <w:noProof/>
            <w:webHidden/>
          </w:rPr>
          <w:t>174</w:t>
        </w:r>
        <w:r w:rsidR="009E3187">
          <w:rPr>
            <w:noProof/>
            <w:webHidden/>
          </w:rPr>
          <w:fldChar w:fldCharType="end"/>
        </w:r>
      </w:hyperlink>
    </w:p>
    <w:p w14:paraId="3337B104" w14:textId="2D0042E6" w:rsidR="009E3187" w:rsidRDefault="00000000">
      <w:pPr>
        <w:pStyle w:val="TDC1"/>
        <w:tabs>
          <w:tab w:val="left" w:pos="480"/>
          <w:tab w:val="right" w:leader="dot" w:pos="9628"/>
        </w:tabs>
        <w:rPr>
          <w:rFonts w:asciiTheme="minorHAnsi" w:eastAsiaTheme="minorEastAsia" w:hAnsiTheme="minorHAnsi" w:cstheme="minorBidi"/>
          <w:b w:val="0"/>
          <w:bCs w:val="0"/>
          <w:caps w:val="0"/>
          <w:noProof/>
          <w:kern w:val="2"/>
          <w:sz w:val="22"/>
          <w:szCs w:val="22"/>
          <w:lang w:val="es-EC" w:eastAsia="es-EC"/>
          <w14:ligatures w14:val="standardContextual"/>
        </w:rPr>
      </w:pPr>
      <w:hyperlink w:anchor="_Toc142471513" w:history="1">
        <w:r w:rsidR="009E3187" w:rsidRPr="00B74244">
          <w:rPr>
            <w:rStyle w:val="Hipervnculo"/>
            <w:noProof/>
            <w:lang w:val="es-EC"/>
          </w:rPr>
          <w:t>6</w:t>
        </w:r>
        <w:r w:rsidR="009E3187">
          <w:rPr>
            <w:rFonts w:asciiTheme="minorHAnsi" w:eastAsiaTheme="minorEastAsia" w:hAnsiTheme="minorHAnsi" w:cstheme="minorBidi"/>
            <w:b w:val="0"/>
            <w:bCs w:val="0"/>
            <w:caps w:val="0"/>
            <w:noProof/>
            <w:kern w:val="2"/>
            <w:sz w:val="22"/>
            <w:szCs w:val="22"/>
            <w:lang w:val="es-EC" w:eastAsia="es-EC"/>
            <w14:ligatures w14:val="standardContextual"/>
          </w:rPr>
          <w:tab/>
        </w:r>
        <w:r w:rsidR="009E3187" w:rsidRPr="00B74244">
          <w:rPr>
            <w:rStyle w:val="Hipervnculo"/>
            <w:noProof/>
            <w:lang w:val="es-EC"/>
          </w:rPr>
          <w:t>CALIDAD</w:t>
        </w:r>
        <w:r w:rsidR="009E3187">
          <w:rPr>
            <w:noProof/>
            <w:webHidden/>
          </w:rPr>
          <w:tab/>
        </w:r>
        <w:r w:rsidR="009E3187">
          <w:rPr>
            <w:noProof/>
            <w:webHidden/>
          </w:rPr>
          <w:fldChar w:fldCharType="begin"/>
        </w:r>
        <w:r w:rsidR="009E3187">
          <w:rPr>
            <w:noProof/>
            <w:webHidden/>
          </w:rPr>
          <w:instrText xml:space="preserve"> PAGEREF _Toc142471513 \h </w:instrText>
        </w:r>
        <w:r w:rsidR="009E3187">
          <w:rPr>
            <w:noProof/>
            <w:webHidden/>
          </w:rPr>
        </w:r>
        <w:r w:rsidR="009E3187">
          <w:rPr>
            <w:noProof/>
            <w:webHidden/>
          </w:rPr>
          <w:fldChar w:fldCharType="separate"/>
        </w:r>
        <w:r w:rsidR="007232BE">
          <w:rPr>
            <w:noProof/>
            <w:webHidden/>
          </w:rPr>
          <w:t>175</w:t>
        </w:r>
        <w:r w:rsidR="009E3187">
          <w:rPr>
            <w:noProof/>
            <w:webHidden/>
          </w:rPr>
          <w:fldChar w:fldCharType="end"/>
        </w:r>
      </w:hyperlink>
    </w:p>
    <w:p w14:paraId="7A8EB640" w14:textId="42B3B0B8" w:rsidR="009E3187" w:rsidRDefault="00000000">
      <w:pPr>
        <w:pStyle w:val="TDC1"/>
        <w:tabs>
          <w:tab w:val="left" w:pos="480"/>
          <w:tab w:val="right" w:leader="dot" w:pos="9628"/>
        </w:tabs>
        <w:rPr>
          <w:rFonts w:asciiTheme="minorHAnsi" w:eastAsiaTheme="minorEastAsia" w:hAnsiTheme="minorHAnsi" w:cstheme="minorBidi"/>
          <w:b w:val="0"/>
          <w:bCs w:val="0"/>
          <w:caps w:val="0"/>
          <w:noProof/>
          <w:kern w:val="2"/>
          <w:sz w:val="22"/>
          <w:szCs w:val="22"/>
          <w:lang w:val="es-EC" w:eastAsia="es-EC"/>
          <w14:ligatures w14:val="standardContextual"/>
        </w:rPr>
      </w:pPr>
      <w:hyperlink w:anchor="_Toc142471514" w:history="1">
        <w:r w:rsidR="009E3187" w:rsidRPr="00B74244">
          <w:rPr>
            <w:rStyle w:val="Hipervnculo"/>
            <w:noProof/>
            <w:lang w:val="es-EC"/>
          </w:rPr>
          <w:t>7</w:t>
        </w:r>
        <w:r w:rsidR="009E3187">
          <w:rPr>
            <w:rFonts w:asciiTheme="minorHAnsi" w:eastAsiaTheme="minorEastAsia" w:hAnsiTheme="minorHAnsi" w:cstheme="minorBidi"/>
            <w:b w:val="0"/>
            <w:bCs w:val="0"/>
            <w:caps w:val="0"/>
            <w:noProof/>
            <w:kern w:val="2"/>
            <w:sz w:val="22"/>
            <w:szCs w:val="22"/>
            <w:lang w:val="es-EC" w:eastAsia="es-EC"/>
            <w14:ligatures w14:val="standardContextual"/>
          </w:rPr>
          <w:tab/>
        </w:r>
        <w:r w:rsidR="009E3187" w:rsidRPr="00B74244">
          <w:rPr>
            <w:rStyle w:val="Hipervnculo"/>
            <w:noProof/>
            <w:lang w:val="es-EC"/>
          </w:rPr>
          <w:t>OBSERVACIONES</w:t>
        </w:r>
        <w:r w:rsidR="009E3187">
          <w:rPr>
            <w:noProof/>
            <w:webHidden/>
          </w:rPr>
          <w:tab/>
        </w:r>
        <w:r w:rsidR="009E3187">
          <w:rPr>
            <w:noProof/>
            <w:webHidden/>
          </w:rPr>
          <w:fldChar w:fldCharType="begin"/>
        </w:r>
        <w:r w:rsidR="009E3187">
          <w:rPr>
            <w:noProof/>
            <w:webHidden/>
          </w:rPr>
          <w:instrText xml:space="preserve"> PAGEREF _Toc142471514 \h </w:instrText>
        </w:r>
        <w:r w:rsidR="009E3187">
          <w:rPr>
            <w:noProof/>
            <w:webHidden/>
          </w:rPr>
        </w:r>
        <w:r w:rsidR="009E3187">
          <w:rPr>
            <w:noProof/>
            <w:webHidden/>
          </w:rPr>
          <w:fldChar w:fldCharType="separate"/>
        </w:r>
        <w:r w:rsidR="007232BE">
          <w:rPr>
            <w:noProof/>
            <w:webHidden/>
          </w:rPr>
          <w:t>176</w:t>
        </w:r>
        <w:r w:rsidR="009E3187">
          <w:rPr>
            <w:noProof/>
            <w:webHidden/>
          </w:rPr>
          <w:fldChar w:fldCharType="end"/>
        </w:r>
      </w:hyperlink>
    </w:p>
    <w:p w14:paraId="0C64112D" w14:textId="4FF2A03F" w:rsidR="007F1FAD" w:rsidRPr="0020056B" w:rsidRDefault="007F1FAD">
      <w:pPr>
        <w:rPr>
          <w:rFonts w:ascii="Bierstadt Display" w:hAnsi="Bierstadt Display"/>
          <w:lang w:val="es-EC"/>
        </w:rPr>
      </w:pPr>
      <w:r w:rsidRPr="0020056B">
        <w:rPr>
          <w:rFonts w:ascii="Bierstadt Display" w:hAnsi="Bierstadt Display"/>
          <w:b/>
          <w:bCs/>
          <w:caps/>
          <w:sz w:val="20"/>
          <w:szCs w:val="20"/>
          <w:lang w:val="es-EC"/>
        </w:rPr>
        <w:fldChar w:fldCharType="end"/>
      </w:r>
    </w:p>
    <w:p w14:paraId="75F396E1" w14:textId="77777777" w:rsidR="00547DD9" w:rsidRPr="0020056B" w:rsidRDefault="00547DD9">
      <w:pPr>
        <w:rPr>
          <w:rFonts w:ascii="Bierstadt Display" w:hAnsi="Bierstadt Display" w:cs="Book Antiqua"/>
          <w:b/>
          <w:lang w:val="es-EC"/>
        </w:rPr>
      </w:pPr>
    </w:p>
    <w:p w14:paraId="1CF02409" w14:textId="77777777" w:rsidR="00547DD9" w:rsidRPr="0020056B" w:rsidRDefault="00547DD9">
      <w:pPr>
        <w:pStyle w:val="Textoindependiente"/>
        <w:pageBreakBefore/>
        <w:rPr>
          <w:rFonts w:ascii="Bierstadt Display" w:hAnsi="Bierstadt Display"/>
          <w:lang w:val="es-EC"/>
        </w:rPr>
      </w:pPr>
    </w:p>
    <w:p w14:paraId="43A32F22" w14:textId="77777777" w:rsidR="00547DD9" w:rsidRPr="0020056B" w:rsidRDefault="00547DD9" w:rsidP="00663A4B">
      <w:pPr>
        <w:pStyle w:val="Ttulo1"/>
        <w:numPr>
          <w:ilvl w:val="0"/>
          <w:numId w:val="2"/>
        </w:numPr>
        <w:spacing w:before="0" w:after="0"/>
        <w:rPr>
          <w:rFonts w:ascii="Bierstadt Display" w:hAnsi="Bierstadt Display" w:cs="Book Antiqua"/>
          <w:sz w:val="24"/>
          <w:lang w:val="es-EC"/>
        </w:rPr>
      </w:pPr>
      <w:bookmarkStart w:id="3" w:name="_Toc384282994"/>
      <w:bookmarkStart w:id="4" w:name="_Toc142471467"/>
      <w:r w:rsidRPr="0020056B">
        <w:rPr>
          <w:rFonts w:ascii="Bierstadt Display" w:hAnsi="Bierstadt Display" w:cs="Book Antiqua"/>
          <w:sz w:val="28"/>
          <w:lang w:val="es-EC"/>
        </w:rPr>
        <w:t>Introducción</w:t>
      </w:r>
      <w:bookmarkEnd w:id="3"/>
      <w:bookmarkEnd w:id="4"/>
      <w:r w:rsidRPr="0020056B">
        <w:rPr>
          <w:rFonts w:ascii="Bierstadt Display" w:hAnsi="Bierstadt Display" w:cs="Book Antiqua"/>
          <w:sz w:val="28"/>
          <w:lang w:val="es-EC"/>
        </w:rPr>
        <w:t xml:space="preserve">  </w:t>
      </w:r>
    </w:p>
    <w:p w14:paraId="6653F83A" w14:textId="77777777" w:rsidR="00547DD9" w:rsidRPr="0020056B" w:rsidRDefault="00DE5EB2" w:rsidP="00663A4B">
      <w:pPr>
        <w:pStyle w:val="Ttulo2"/>
        <w:numPr>
          <w:ilvl w:val="1"/>
          <w:numId w:val="2"/>
        </w:numPr>
        <w:ind w:left="1418"/>
        <w:rPr>
          <w:rFonts w:ascii="Bierstadt Display" w:hAnsi="Bierstadt Display" w:cs="Book Antiqua"/>
          <w:i w:val="0"/>
          <w:sz w:val="24"/>
          <w:lang w:val="es-EC"/>
        </w:rPr>
      </w:pPr>
      <w:bookmarkStart w:id="5" w:name="_Toc384282995"/>
      <w:bookmarkStart w:id="6" w:name="_Toc142471468"/>
      <w:r w:rsidRPr="0020056B">
        <w:rPr>
          <w:rFonts w:ascii="Bierstadt Display" w:hAnsi="Bierstadt Display" w:cs="Book Antiqua"/>
          <w:i w:val="0"/>
          <w:sz w:val="24"/>
          <w:lang w:val="es-EC"/>
        </w:rPr>
        <w:t>Objetivo</w:t>
      </w:r>
      <w:bookmarkEnd w:id="5"/>
      <w:bookmarkEnd w:id="6"/>
    </w:p>
    <w:p w14:paraId="0C9E13DC" w14:textId="77777777" w:rsidR="00A83BAE" w:rsidRPr="00A83BAE" w:rsidRDefault="00A83BAE" w:rsidP="00A83BAE">
      <w:pPr>
        <w:ind w:left="720"/>
        <w:jc w:val="both"/>
        <w:rPr>
          <w:rFonts w:ascii="Bierstadt Display" w:hAnsi="Bierstadt Display" w:cs="Book Antiqua"/>
          <w:iCs/>
          <w:lang w:val="es-EC"/>
        </w:rPr>
      </w:pPr>
      <w:r w:rsidRPr="00A83BAE">
        <w:rPr>
          <w:rFonts w:ascii="Bierstadt Display" w:hAnsi="Bierstadt Display" w:cs="Book Antiqua"/>
          <w:iCs/>
          <w:lang w:val="es-EC"/>
        </w:rPr>
        <w:t>Este documento tiene como objetivo brindar un resumen conciso de la arquitectura del producto, utilizando las vistas arquitectónicas adecuadas para abordar los diferentes aspectos del sistema. Su propósito principal es documentar las decisiones arquitectónicas más relevantes que se han tomado en cuenta durante el proyecto.</w:t>
      </w:r>
    </w:p>
    <w:p w14:paraId="276C988B" w14:textId="77777777" w:rsidR="00A83BAE" w:rsidRPr="00A83BAE" w:rsidRDefault="00A83BAE" w:rsidP="00A83BAE">
      <w:pPr>
        <w:ind w:left="720"/>
        <w:jc w:val="both"/>
        <w:rPr>
          <w:rFonts w:ascii="Bierstadt Display" w:hAnsi="Bierstadt Display" w:cs="Book Antiqua"/>
          <w:iCs/>
          <w:lang w:val="es-EC"/>
        </w:rPr>
      </w:pPr>
    </w:p>
    <w:p w14:paraId="5827888D" w14:textId="0C24DA20" w:rsidR="00547DD9" w:rsidRPr="0020056B" w:rsidRDefault="00A83BAE" w:rsidP="00A83BAE">
      <w:pPr>
        <w:ind w:left="720"/>
        <w:jc w:val="both"/>
        <w:rPr>
          <w:rFonts w:ascii="Bierstadt Display" w:hAnsi="Bierstadt Display" w:cs="Book Antiqua"/>
          <w:i/>
          <w:lang w:val="es-EC"/>
        </w:rPr>
      </w:pPr>
      <w:r w:rsidRPr="00A83BAE">
        <w:rPr>
          <w:rFonts w:ascii="Bierstadt Display" w:hAnsi="Bierstadt Display" w:cs="Book Antiqua"/>
          <w:iCs/>
          <w:lang w:val="es-EC"/>
        </w:rPr>
        <w:t>En este documento, se emplearán vistas como la vista de casos de uso, la vista lógica, la vista de despliegue y otras vistas pertinentes para describir de manera integral la estructura y funcionalidad del sistema. Al utilizar estas vistas, se busca proporcionar una comprensión clara y detallada de cómo se ha diseñado y organizado el producto.</w:t>
      </w:r>
    </w:p>
    <w:p w14:paraId="7FAE7F4E" w14:textId="77777777" w:rsidR="00547DD9" w:rsidRPr="0020056B" w:rsidRDefault="00547DD9" w:rsidP="00663A4B">
      <w:pPr>
        <w:pStyle w:val="Ttulo2"/>
        <w:numPr>
          <w:ilvl w:val="1"/>
          <w:numId w:val="2"/>
        </w:numPr>
        <w:ind w:left="1418"/>
        <w:rPr>
          <w:rFonts w:ascii="Bierstadt Display" w:hAnsi="Bierstadt Display" w:cs="Book Antiqua"/>
          <w:i w:val="0"/>
          <w:sz w:val="24"/>
          <w:lang w:val="es-EC"/>
        </w:rPr>
      </w:pPr>
      <w:bookmarkStart w:id="7" w:name="_Toc384282996"/>
      <w:bookmarkStart w:id="8" w:name="_Toc142471469"/>
      <w:r w:rsidRPr="0020056B">
        <w:rPr>
          <w:rFonts w:ascii="Bierstadt Display" w:hAnsi="Bierstadt Display" w:cs="Book Antiqua"/>
          <w:i w:val="0"/>
          <w:sz w:val="24"/>
          <w:lang w:val="es-EC"/>
        </w:rPr>
        <w:t>Definiciones, Acrónimos y Abreviaturas</w:t>
      </w:r>
      <w:bookmarkEnd w:id="7"/>
      <w:bookmarkEnd w:id="8"/>
    </w:p>
    <w:p w14:paraId="164D2EDB" w14:textId="77777777" w:rsidR="001905F6" w:rsidRPr="0020056B" w:rsidRDefault="001905F6" w:rsidP="001905F6">
      <w:pPr>
        <w:ind w:left="720"/>
        <w:jc w:val="both"/>
        <w:rPr>
          <w:rFonts w:ascii="Bierstadt Display" w:hAnsi="Bierstadt Display" w:cs="Book Antiqua"/>
          <w:i/>
          <w:lang w:val="es-EC"/>
        </w:rPr>
      </w:pPr>
    </w:p>
    <w:tbl>
      <w:tblPr>
        <w:tblW w:w="828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600" w:firstRow="0" w:lastRow="0" w:firstColumn="0" w:lastColumn="0" w:noHBand="1" w:noVBand="1"/>
      </w:tblPr>
      <w:tblGrid>
        <w:gridCol w:w="1149"/>
        <w:gridCol w:w="4595"/>
        <w:gridCol w:w="1559"/>
        <w:gridCol w:w="980"/>
      </w:tblGrid>
      <w:tr w:rsidR="00184120" w:rsidRPr="0020056B" w14:paraId="1F2B0E14" w14:textId="77777777" w:rsidTr="00184120">
        <w:trPr>
          <w:trHeight w:val="271"/>
          <w:jc w:val="center"/>
        </w:trPr>
        <w:tc>
          <w:tcPr>
            <w:tcW w:w="1149" w:type="dxa"/>
            <w:shd w:val="clear" w:color="auto" w:fill="BFBFBF"/>
            <w:tcMar>
              <w:top w:w="15" w:type="dxa"/>
              <w:left w:w="15" w:type="dxa"/>
              <w:bottom w:w="0" w:type="dxa"/>
              <w:right w:w="15" w:type="dxa"/>
            </w:tcMar>
            <w:vAlign w:val="center"/>
            <w:hideMark/>
          </w:tcPr>
          <w:p w14:paraId="19CBA6E6" w14:textId="77777777" w:rsidR="00184120" w:rsidRPr="0020056B" w:rsidRDefault="00184120" w:rsidP="00184120">
            <w:pPr>
              <w:ind w:left="132"/>
              <w:jc w:val="center"/>
              <w:rPr>
                <w:rFonts w:ascii="Calibri" w:hAnsi="Calibri" w:cs="Book Antiqua"/>
                <w:b/>
                <w:lang w:val="es-EC"/>
              </w:rPr>
            </w:pPr>
            <w:r w:rsidRPr="0020056B">
              <w:rPr>
                <w:rFonts w:ascii="Calibri" w:hAnsi="Calibri" w:cs="Book Antiqua"/>
                <w:b/>
                <w:lang w:val="es-EC"/>
              </w:rPr>
              <w:t>Término</w:t>
            </w:r>
          </w:p>
        </w:tc>
        <w:tc>
          <w:tcPr>
            <w:tcW w:w="4595" w:type="dxa"/>
            <w:shd w:val="clear" w:color="auto" w:fill="BFBFBF"/>
            <w:tcMar>
              <w:top w:w="15" w:type="dxa"/>
              <w:left w:w="15" w:type="dxa"/>
              <w:bottom w:w="0" w:type="dxa"/>
              <w:right w:w="15" w:type="dxa"/>
            </w:tcMar>
            <w:vAlign w:val="center"/>
            <w:hideMark/>
          </w:tcPr>
          <w:p w14:paraId="34CE822D" w14:textId="77777777" w:rsidR="00184120" w:rsidRPr="0020056B" w:rsidRDefault="00184120" w:rsidP="00184120">
            <w:pPr>
              <w:ind w:left="132"/>
              <w:jc w:val="center"/>
              <w:rPr>
                <w:rFonts w:ascii="Calibri" w:hAnsi="Calibri" w:cs="Book Antiqua"/>
                <w:b/>
                <w:lang w:val="es-EC"/>
              </w:rPr>
            </w:pPr>
            <w:r w:rsidRPr="0020056B">
              <w:rPr>
                <w:rFonts w:ascii="Calibri" w:hAnsi="Calibri" w:cs="Book Antiqua"/>
                <w:b/>
                <w:lang w:val="es-EC"/>
              </w:rPr>
              <w:t>Definición</w:t>
            </w:r>
          </w:p>
        </w:tc>
        <w:tc>
          <w:tcPr>
            <w:tcW w:w="1559" w:type="dxa"/>
            <w:shd w:val="clear" w:color="auto" w:fill="BFBFBF"/>
            <w:tcMar>
              <w:top w:w="15" w:type="dxa"/>
              <w:left w:w="15" w:type="dxa"/>
              <w:bottom w:w="0" w:type="dxa"/>
              <w:right w:w="15" w:type="dxa"/>
            </w:tcMar>
            <w:vAlign w:val="center"/>
            <w:hideMark/>
          </w:tcPr>
          <w:p w14:paraId="7164C0CD" w14:textId="77777777" w:rsidR="00184120" w:rsidRPr="0020056B" w:rsidRDefault="00184120" w:rsidP="00184120">
            <w:pPr>
              <w:ind w:left="132"/>
              <w:jc w:val="center"/>
              <w:rPr>
                <w:rFonts w:ascii="Calibri" w:hAnsi="Calibri" w:cs="Book Antiqua"/>
                <w:b/>
                <w:lang w:val="es-EC"/>
              </w:rPr>
            </w:pPr>
            <w:r w:rsidRPr="0020056B">
              <w:rPr>
                <w:rFonts w:ascii="Calibri" w:hAnsi="Calibri" w:cs="Book Antiqua"/>
                <w:b/>
                <w:lang w:val="es-EC"/>
              </w:rPr>
              <w:t>Alias</w:t>
            </w:r>
          </w:p>
        </w:tc>
        <w:tc>
          <w:tcPr>
            <w:tcW w:w="980" w:type="dxa"/>
            <w:shd w:val="clear" w:color="auto" w:fill="BFBFBF"/>
            <w:tcMar>
              <w:top w:w="15" w:type="dxa"/>
              <w:left w:w="15" w:type="dxa"/>
              <w:bottom w:w="0" w:type="dxa"/>
              <w:right w:w="15" w:type="dxa"/>
            </w:tcMar>
            <w:vAlign w:val="center"/>
            <w:hideMark/>
          </w:tcPr>
          <w:p w14:paraId="41456B1D" w14:textId="77777777" w:rsidR="00184120" w:rsidRPr="0020056B" w:rsidRDefault="00184120" w:rsidP="00184120">
            <w:pPr>
              <w:ind w:left="132"/>
              <w:jc w:val="center"/>
              <w:rPr>
                <w:rFonts w:ascii="Calibri" w:hAnsi="Calibri" w:cs="Book Antiqua"/>
                <w:b/>
                <w:lang w:val="es-EC"/>
              </w:rPr>
            </w:pPr>
            <w:r w:rsidRPr="0020056B">
              <w:rPr>
                <w:rFonts w:ascii="Calibri" w:hAnsi="Calibri" w:cs="Book Antiqua"/>
                <w:b/>
                <w:lang w:val="es-EC"/>
              </w:rPr>
              <w:t>Abreviatura</w:t>
            </w:r>
          </w:p>
        </w:tc>
      </w:tr>
      <w:tr w:rsidR="00184120" w:rsidRPr="0020056B" w14:paraId="1474B3D4" w14:textId="77777777" w:rsidTr="00184120">
        <w:trPr>
          <w:trHeight w:val="164"/>
          <w:jc w:val="center"/>
        </w:trPr>
        <w:tc>
          <w:tcPr>
            <w:tcW w:w="1149" w:type="dxa"/>
            <w:shd w:val="clear" w:color="auto" w:fill="auto"/>
            <w:tcMar>
              <w:top w:w="15" w:type="dxa"/>
              <w:left w:w="15" w:type="dxa"/>
              <w:bottom w:w="0" w:type="dxa"/>
              <w:right w:w="15" w:type="dxa"/>
            </w:tcMar>
            <w:vAlign w:val="center"/>
          </w:tcPr>
          <w:p w14:paraId="51C7E73D" w14:textId="77777777" w:rsidR="00184120" w:rsidRPr="0020056B" w:rsidRDefault="00184120" w:rsidP="00184120">
            <w:pPr>
              <w:ind w:left="132"/>
              <w:jc w:val="center"/>
              <w:rPr>
                <w:rFonts w:ascii="Calibri" w:hAnsi="Calibri" w:cs="Book Antiqua"/>
                <w:lang w:val="es-EC"/>
              </w:rPr>
            </w:pPr>
            <w:r w:rsidRPr="0020056B">
              <w:rPr>
                <w:rFonts w:ascii="Calibri" w:hAnsi="Calibri" w:cs="Book Antiqua"/>
                <w:lang w:val="es-EC"/>
              </w:rPr>
              <w:t>FoxPro</w:t>
            </w:r>
          </w:p>
        </w:tc>
        <w:tc>
          <w:tcPr>
            <w:tcW w:w="4595" w:type="dxa"/>
            <w:shd w:val="clear" w:color="auto" w:fill="auto"/>
            <w:tcMar>
              <w:top w:w="15" w:type="dxa"/>
              <w:left w:w="15" w:type="dxa"/>
              <w:bottom w:w="0" w:type="dxa"/>
              <w:right w:w="15" w:type="dxa"/>
            </w:tcMar>
            <w:vAlign w:val="center"/>
          </w:tcPr>
          <w:p w14:paraId="7CFEDE0E" w14:textId="77777777" w:rsidR="00184120" w:rsidRPr="0020056B" w:rsidRDefault="00184120" w:rsidP="00184120">
            <w:pPr>
              <w:ind w:left="132"/>
              <w:rPr>
                <w:rFonts w:ascii="Calibri" w:hAnsi="Calibri" w:cs="Book Antiqua"/>
                <w:lang w:val="es-EC"/>
              </w:rPr>
            </w:pPr>
            <w:r w:rsidRPr="0020056B">
              <w:rPr>
                <w:rFonts w:ascii="Calibri" w:hAnsi="Calibri" w:cs="Book Antiqua"/>
                <w:lang w:val="es-EC"/>
              </w:rPr>
              <w:t>Sistema contable utilizado por la empresa</w:t>
            </w:r>
          </w:p>
        </w:tc>
        <w:tc>
          <w:tcPr>
            <w:tcW w:w="1559" w:type="dxa"/>
            <w:shd w:val="clear" w:color="auto" w:fill="auto"/>
            <w:tcMar>
              <w:top w:w="15" w:type="dxa"/>
              <w:left w:w="15" w:type="dxa"/>
              <w:bottom w:w="0" w:type="dxa"/>
              <w:right w:w="15" w:type="dxa"/>
            </w:tcMar>
            <w:vAlign w:val="center"/>
          </w:tcPr>
          <w:p w14:paraId="5899C98D" w14:textId="77777777" w:rsidR="00184120" w:rsidRPr="0020056B" w:rsidRDefault="00184120" w:rsidP="00184120">
            <w:pPr>
              <w:ind w:left="132"/>
              <w:jc w:val="center"/>
              <w:rPr>
                <w:rFonts w:ascii="Calibri" w:hAnsi="Calibri" w:cs="Book Antiqua"/>
                <w:lang w:val="es-EC"/>
              </w:rPr>
            </w:pPr>
            <w:r w:rsidRPr="0020056B">
              <w:rPr>
                <w:rFonts w:ascii="Calibri" w:hAnsi="Calibri" w:cs="Book Antiqua"/>
                <w:lang w:val="es-EC"/>
              </w:rPr>
              <w:t>Sistema contable</w:t>
            </w:r>
          </w:p>
        </w:tc>
        <w:tc>
          <w:tcPr>
            <w:tcW w:w="980" w:type="dxa"/>
            <w:shd w:val="clear" w:color="auto" w:fill="auto"/>
            <w:tcMar>
              <w:top w:w="15" w:type="dxa"/>
              <w:left w:w="15" w:type="dxa"/>
              <w:bottom w:w="0" w:type="dxa"/>
              <w:right w:w="15" w:type="dxa"/>
            </w:tcMar>
            <w:vAlign w:val="center"/>
          </w:tcPr>
          <w:p w14:paraId="1ED619D7" w14:textId="77777777" w:rsidR="00184120" w:rsidRPr="0020056B" w:rsidRDefault="00184120" w:rsidP="00184120">
            <w:pPr>
              <w:ind w:left="128"/>
              <w:jc w:val="center"/>
              <w:rPr>
                <w:rFonts w:ascii="Calibri" w:hAnsi="Calibri" w:cs="Book Antiqua"/>
                <w:lang w:val="es-EC"/>
              </w:rPr>
            </w:pPr>
            <w:r w:rsidRPr="0020056B">
              <w:rPr>
                <w:rFonts w:ascii="Calibri" w:hAnsi="Calibri" w:cs="Book Antiqua"/>
                <w:lang w:val="es-EC"/>
              </w:rPr>
              <w:t>SC</w:t>
            </w:r>
          </w:p>
          <w:p w14:paraId="16AA0B00" w14:textId="77777777" w:rsidR="00184120" w:rsidRPr="0020056B" w:rsidRDefault="00184120" w:rsidP="00184120">
            <w:pPr>
              <w:ind w:left="128"/>
              <w:jc w:val="center"/>
              <w:rPr>
                <w:rFonts w:ascii="Calibri" w:hAnsi="Calibri" w:cs="Book Antiqua"/>
                <w:lang w:val="es-EC"/>
              </w:rPr>
            </w:pPr>
          </w:p>
        </w:tc>
      </w:tr>
      <w:tr w:rsidR="00184120" w:rsidRPr="0020056B" w14:paraId="60937C57" w14:textId="77777777" w:rsidTr="00184120">
        <w:trPr>
          <w:trHeight w:val="164"/>
          <w:jc w:val="center"/>
        </w:trPr>
        <w:tc>
          <w:tcPr>
            <w:tcW w:w="1149" w:type="dxa"/>
            <w:shd w:val="clear" w:color="auto" w:fill="auto"/>
            <w:tcMar>
              <w:top w:w="15" w:type="dxa"/>
              <w:left w:w="15" w:type="dxa"/>
              <w:bottom w:w="0" w:type="dxa"/>
              <w:right w:w="15" w:type="dxa"/>
            </w:tcMar>
            <w:vAlign w:val="center"/>
          </w:tcPr>
          <w:p w14:paraId="5C2381AA" w14:textId="77777777" w:rsidR="00184120" w:rsidRPr="0020056B" w:rsidRDefault="00184120" w:rsidP="00184120">
            <w:pPr>
              <w:ind w:left="132"/>
              <w:jc w:val="center"/>
              <w:rPr>
                <w:rFonts w:ascii="Calibri" w:hAnsi="Calibri" w:cs="Book Antiqua"/>
                <w:lang w:val="es-EC"/>
              </w:rPr>
            </w:pPr>
            <w:r w:rsidRPr="0020056B">
              <w:rPr>
                <w:rFonts w:ascii="Calibri" w:hAnsi="Calibri" w:cs="Book Antiqua"/>
                <w:lang w:val="es-EC"/>
              </w:rPr>
              <w:t>Procesos manuales</w:t>
            </w:r>
          </w:p>
        </w:tc>
        <w:tc>
          <w:tcPr>
            <w:tcW w:w="4595" w:type="dxa"/>
            <w:shd w:val="clear" w:color="auto" w:fill="auto"/>
            <w:tcMar>
              <w:top w:w="15" w:type="dxa"/>
              <w:left w:w="15" w:type="dxa"/>
              <w:bottom w:w="0" w:type="dxa"/>
              <w:right w:w="15" w:type="dxa"/>
            </w:tcMar>
            <w:vAlign w:val="center"/>
          </w:tcPr>
          <w:p w14:paraId="593232B2" w14:textId="43374743" w:rsidR="00184120" w:rsidRPr="0020056B" w:rsidRDefault="00184120" w:rsidP="00184120">
            <w:pPr>
              <w:ind w:left="132"/>
              <w:jc w:val="center"/>
              <w:rPr>
                <w:rFonts w:ascii="Calibri" w:hAnsi="Calibri" w:cs="Book Antiqua"/>
                <w:lang w:val="es-EC"/>
              </w:rPr>
            </w:pPr>
            <w:r w:rsidRPr="0020056B">
              <w:rPr>
                <w:rFonts w:ascii="Calibri" w:hAnsi="Calibri" w:cs="Book Antiqua"/>
                <w:lang w:val="es-EC"/>
              </w:rPr>
              <w:t xml:space="preserve">Procesos que se llevan </w:t>
            </w:r>
            <w:r w:rsidR="0020056B" w:rsidRPr="0020056B">
              <w:rPr>
                <w:rFonts w:ascii="Calibri" w:hAnsi="Calibri" w:cs="Book Antiqua"/>
                <w:lang w:val="es-EC"/>
              </w:rPr>
              <w:t>a cabo</w:t>
            </w:r>
            <w:r w:rsidRPr="0020056B">
              <w:rPr>
                <w:rFonts w:ascii="Calibri" w:hAnsi="Calibri" w:cs="Book Antiqua"/>
                <w:lang w:val="es-EC"/>
              </w:rPr>
              <w:t xml:space="preserve"> de forma no automatizada</w:t>
            </w:r>
          </w:p>
        </w:tc>
        <w:tc>
          <w:tcPr>
            <w:tcW w:w="1559" w:type="dxa"/>
            <w:shd w:val="clear" w:color="auto" w:fill="auto"/>
            <w:tcMar>
              <w:top w:w="15" w:type="dxa"/>
              <w:left w:w="15" w:type="dxa"/>
              <w:bottom w:w="0" w:type="dxa"/>
              <w:right w:w="15" w:type="dxa"/>
            </w:tcMar>
            <w:vAlign w:val="center"/>
          </w:tcPr>
          <w:p w14:paraId="75CFABA1" w14:textId="77777777" w:rsidR="00184120" w:rsidRPr="0020056B" w:rsidRDefault="00184120" w:rsidP="00184120">
            <w:pPr>
              <w:ind w:left="132"/>
              <w:jc w:val="center"/>
              <w:rPr>
                <w:rFonts w:ascii="Calibri" w:hAnsi="Calibri" w:cs="Book Antiqua"/>
                <w:lang w:val="es-EC"/>
              </w:rPr>
            </w:pPr>
            <w:r w:rsidRPr="0020056B">
              <w:rPr>
                <w:rFonts w:ascii="Calibri" w:hAnsi="Calibri" w:cs="Book Antiqua"/>
                <w:lang w:val="es-EC"/>
              </w:rPr>
              <w:t>Ingresos de registros</w:t>
            </w:r>
          </w:p>
        </w:tc>
        <w:tc>
          <w:tcPr>
            <w:tcW w:w="980" w:type="dxa"/>
            <w:shd w:val="clear" w:color="auto" w:fill="auto"/>
            <w:tcMar>
              <w:top w:w="15" w:type="dxa"/>
              <w:left w:w="15" w:type="dxa"/>
              <w:bottom w:w="0" w:type="dxa"/>
              <w:right w:w="15" w:type="dxa"/>
            </w:tcMar>
            <w:vAlign w:val="center"/>
          </w:tcPr>
          <w:p w14:paraId="3AF83EF1" w14:textId="77777777" w:rsidR="00184120" w:rsidRPr="0020056B" w:rsidRDefault="00184120" w:rsidP="00184120">
            <w:pPr>
              <w:ind w:left="128"/>
              <w:jc w:val="center"/>
              <w:rPr>
                <w:rFonts w:ascii="Calibri" w:hAnsi="Calibri" w:cs="Book Antiqua"/>
                <w:lang w:val="es-EC"/>
              </w:rPr>
            </w:pPr>
            <w:r w:rsidRPr="0020056B">
              <w:rPr>
                <w:rFonts w:ascii="Calibri" w:hAnsi="Calibri" w:cs="Book Antiqua"/>
                <w:lang w:val="es-EC"/>
              </w:rPr>
              <w:t>IR</w:t>
            </w:r>
          </w:p>
        </w:tc>
      </w:tr>
      <w:tr w:rsidR="00184120" w:rsidRPr="0020056B" w14:paraId="3E5CD1E5" w14:textId="77777777" w:rsidTr="00184120">
        <w:trPr>
          <w:trHeight w:val="164"/>
          <w:jc w:val="center"/>
        </w:trPr>
        <w:tc>
          <w:tcPr>
            <w:tcW w:w="1149" w:type="dxa"/>
            <w:shd w:val="clear" w:color="auto" w:fill="auto"/>
            <w:tcMar>
              <w:top w:w="15" w:type="dxa"/>
              <w:left w:w="15" w:type="dxa"/>
              <w:bottom w:w="0" w:type="dxa"/>
              <w:right w:w="15" w:type="dxa"/>
            </w:tcMar>
            <w:vAlign w:val="center"/>
          </w:tcPr>
          <w:p w14:paraId="1515F8D0" w14:textId="77777777" w:rsidR="00184120" w:rsidRPr="0020056B" w:rsidRDefault="00184120" w:rsidP="00184120">
            <w:pPr>
              <w:ind w:left="132"/>
              <w:jc w:val="center"/>
              <w:rPr>
                <w:rFonts w:ascii="Calibri" w:hAnsi="Calibri" w:cs="Book Antiqua"/>
                <w:lang w:val="es-EC"/>
              </w:rPr>
            </w:pPr>
            <w:r w:rsidRPr="0020056B">
              <w:rPr>
                <w:rFonts w:ascii="Calibri" w:hAnsi="Calibri" w:cs="Book Antiqua"/>
                <w:lang w:val="es-EC"/>
              </w:rPr>
              <w:t>Control de datos</w:t>
            </w:r>
          </w:p>
        </w:tc>
        <w:tc>
          <w:tcPr>
            <w:tcW w:w="4595" w:type="dxa"/>
            <w:shd w:val="clear" w:color="auto" w:fill="auto"/>
            <w:tcMar>
              <w:top w:w="15" w:type="dxa"/>
              <w:left w:w="15" w:type="dxa"/>
              <w:bottom w:w="0" w:type="dxa"/>
              <w:right w:w="15" w:type="dxa"/>
            </w:tcMar>
            <w:vAlign w:val="center"/>
          </w:tcPr>
          <w:p w14:paraId="06F709ED" w14:textId="77777777" w:rsidR="00184120" w:rsidRPr="0020056B" w:rsidRDefault="00184120" w:rsidP="00184120">
            <w:pPr>
              <w:ind w:left="132"/>
              <w:jc w:val="center"/>
              <w:rPr>
                <w:rFonts w:ascii="Calibri" w:hAnsi="Calibri" w:cs="Book Antiqua"/>
                <w:lang w:val="es-EC"/>
              </w:rPr>
            </w:pPr>
            <w:r w:rsidRPr="0020056B">
              <w:rPr>
                <w:rFonts w:ascii="Calibri" w:hAnsi="Calibri" w:cs="Book Antiqua"/>
                <w:lang w:val="es-EC"/>
              </w:rPr>
              <w:t>Proceso de seguimiento y gestión de los gastos relacionados con mano de obra y materiales.</w:t>
            </w:r>
          </w:p>
        </w:tc>
        <w:tc>
          <w:tcPr>
            <w:tcW w:w="1559" w:type="dxa"/>
            <w:shd w:val="clear" w:color="auto" w:fill="auto"/>
            <w:tcMar>
              <w:top w:w="15" w:type="dxa"/>
              <w:left w:w="15" w:type="dxa"/>
              <w:bottom w:w="0" w:type="dxa"/>
              <w:right w:w="15" w:type="dxa"/>
            </w:tcMar>
            <w:vAlign w:val="center"/>
          </w:tcPr>
          <w:p w14:paraId="4E446BB7" w14:textId="77777777" w:rsidR="00184120" w:rsidRPr="0020056B" w:rsidRDefault="00184120" w:rsidP="00184120">
            <w:pPr>
              <w:ind w:left="132"/>
              <w:jc w:val="center"/>
              <w:rPr>
                <w:rFonts w:ascii="Calibri" w:hAnsi="Calibri" w:cs="Book Antiqua"/>
                <w:lang w:val="es-EC"/>
              </w:rPr>
            </w:pPr>
            <w:r w:rsidRPr="0020056B">
              <w:rPr>
                <w:rFonts w:ascii="Calibri" w:hAnsi="Calibri" w:cs="Book Antiqua"/>
                <w:lang w:val="es-EC"/>
              </w:rPr>
              <w:t>Control de costos de recursos</w:t>
            </w:r>
          </w:p>
        </w:tc>
        <w:tc>
          <w:tcPr>
            <w:tcW w:w="980" w:type="dxa"/>
            <w:shd w:val="clear" w:color="auto" w:fill="auto"/>
            <w:tcMar>
              <w:top w:w="15" w:type="dxa"/>
              <w:left w:w="15" w:type="dxa"/>
              <w:bottom w:w="0" w:type="dxa"/>
              <w:right w:w="15" w:type="dxa"/>
            </w:tcMar>
            <w:vAlign w:val="center"/>
          </w:tcPr>
          <w:p w14:paraId="31E5222C" w14:textId="77777777" w:rsidR="00184120" w:rsidRPr="0020056B" w:rsidRDefault="00184120" w:rsidP="00184120">
            <w:pPr>
              <w:ind w:left="128"/>
              <w:jc w:val="center"/>
              <w:rPr>
                <w:rFonts w:ascii="Calibri" w:hAnsi="Calibri" w:cs="Book Antiqua"/>
                <w:lang w:val="es-EC"/>
              </w:rPr>
            </w:pPr>
            <w:r w:rsidRPr="0020056B">
              <w:rPr>
                <w:rFonts w:ascii="Calibri" w:hAnsi="Calibri" w:cs="Book Antiqua"/>
                <w:lang w:val="es-EC"/>
              </w:rPr>
              <w:t>CCRM</w:t>
            </w:r>
          </w:p>
        </w:tc>
      </w:tr>
      <w:tr w:rsidR="00184120" w:rsidRPr="0020056B" w14:paraId="43B8C6C4" w14:textId="77777777" w:rsidTr="00184120">
        <w:trPr>
          <w:trHeight w:val="164"/>
          <w:jc w:val="center"/>
        </w:trPr>
        <w:tc>
          <w:tcPr>
            <w:tcW w:w="1149" w:type="dxa"/>
            <w:shd w:val="clear" w:color="auto" w:fill="auto"/>
            <w:tcMar>
              <w:top w:w="15" w:type="dxa"/>
              <w:left w:w="15" w:type="dxa"/>
              <w:bottom w:w="0" w:type="dxa"/>
              <w:right w:w="15" w:type="dxa"/>
            </w:tcMar>
            <w:vAlign w:val="center"/>
          </w:tcPr>
          <w:p w14:paraId="09ED04DA" w14:textId="77777777" w:rsidR="00184120" w:rsidRPr="0020056B" w:rsidRDefault="00184120" w:rsidP="00184120">
            <w:pPr>
              <w:ind w:left="132"/>
              <w:jc w:val="center"/>
              <w:rPr>
                <w:rFonts w:ascii="Calibri" w:hAnsi="Calibri" w:cs="Book Antiqua"/>
                <w:lang w:val="es-EC"/>
              </w:rPr>
            </w:pPr>
            <w:r w:rsidRPr="0020056B">
              <w:rPr>
                <w:rFonts w:ascii="Calibri" w:hAnsi="Calibri" w:cs="Book Antiqua"/>
                <w:lang w:val="es-EC"/>
              </w:rPr>
              <w:t>Formatos impresos</w:t>
            </w:r>
          </w:p>
        </w:tc>
        <w:tc>
          <w:tcPr>
            <w:tcW w:w="4595" w:type="dxa"/>
            <w:shd w:val="clear" w:color="auto" w:fill="auto"/>
            <w:tcMar>
              <w:top w:w="15" w:type="dxa"/>
              <w:left w:w="15" w:type="dxa"/>
              <w:bottom w:w="0" w:type="dxa"/>
              <w:right w:w="15" w:type="dxa"/>
            </w:tcMar>
            <w:vAlign w:val="center"/>
          </w:tcPr>
          <w:p w14:paraId="64DFDDAF" w14:textId="77777777" w:rsidR="00184120" w:rsidRPr="0020056B" w:rsidRDefault="00184120" w:rsidP="00DF5AAB">
            <w:pPr>
              <w:numPr>
                <w:ilvl w:val="0"/>
                <w:numId w:val="5"/>
              </w:numPr>
              <w:tabs>
                <w:tab w:val="num" w:pos="283"/>
              </w:tabs>
              <w:ind w:left="132"/>
              <w:jc w:val="center"/>
              <w:rPr>
                <w:rFonts w:ascii="Calibri" w:hAnsi="Calibri" w:cs="Book Antiqua"/>
                <w:lang w:val="es-EC"/>
              </w:rPr>
            </w:pPr>
            <w:r w:rsidRPr="0020056B">
              <w:rPr>
                <w:rFonts w:ascii="Calibri" w:hAnsi="Calibri" w:cs="Book Antiqua"/>
                <w:lang w:val="es-EC"/>
              </w:rPr>
              <w:t>Documentos físicos utilizados para llevar un registro detallado de los gastos.</w:t>
            </w:r>
          </w:p>
        </w:tc>
        <w:tc>
          <w:tcPr>
            <w:tcW w:w="1559" w:type="dxa"/>
            <w:shd w:val="clear" w:color="auto" w:fill="auto"/>
            <w:tcMar>
              <w:top w:w="15" w:type="dxa"/>
              <w:left w:w="15" w:type="dxa"/>
              <w:bottom w:w="0" w:type="dxa"/>
              <w:right w:w="15" w:type="dxa"/>
            </w:tcMar>
            <w:vAlign w:val="center"/>
          </w:tcPr>
          <w:p w14:paraId="7B486F24" w14:textId="77777777" w:rsidR="00184120" w:rsidRPr="0020056B" w:rsidRDefault="00184120" w:rsidP="00184120">
            <w:pPr>
              <w:ind w:left="132"/>
              <w:jc w:val="center"/>
              <w:rPr>
                <w:rFonts w:ascii="Calibri" w:hAnsi="Calibri" w:cs="Book Antiqua"/>
                <w:lang w:val="es-EC"/>
              </w:rPr>
            </w:pPr>
            <w:r w:rsidRPr="0020056B">
              <w:rPr>
                <w:rFonts w:ascii="Calibri" w:hAnsi="Calibri" w:cs="Book Antiqua"/>
                <w:lang w:val="es-EC"/>
              </w:rPr>
              <w:t>Registros gatos en papel</w:t>
            </w:r>
          </w:p>
        </w:tc>
        <w:tc>
          <w:tcPr>
            <w:tcW w:w="980" w:type="dxa"/>
            <w:shd w:val="clear" w:color="auto" w:fill="auto"/>
            <w:tcMar>
              <w:top w:w="15" w:type="dxa"/>
              <w:left w:w="15" w:type="dxa"/>
              <w:bottom w:w="0" w:type="dxa"/>
              <w:right w:w="15" w:type="dxa"/>
            </w:tcMar>
            <w:vAlign w:val="center"/>
          </w:tcPr>
          <w:p w14:paraId="24DCBFDA" w14:textId="77777777" w:rsidR="00184120" w:rsidRPr="0020056B" w:rsidRDefault="00184120" w:rsidP="00184120">
            <w:pPr>
              <w:ind w:left="128"/>
              <w:jc w:val="center"/>
              <w:rPr>
                <w:rFonts w:ascii="Calibri" w:hAnsi="Calibri" w:cs="Book Antiqua"/>
                <w:lang w:val="es-EC"/>
              </w:rPr>
            </w:pPr>
            <w:r w:rsidRPr="0020056B">
              <w:rPr>
                <w:rFonts w:ascii="Calibri" w:hAnsi="Calibri" w:cs="Book Antiqua"/>
                <w:lang w:val="es-EC"/>
              </w:rPr>
              <w:t>RGP</w:t>
            </w:r>
          </w:p>
        </w:tc>
      </w:tr>
      <w:tr w:rsidR="00184120" w:rsidRPr="0020056B" w14:paraId="47B356E0" w14:textId="77777777" w:rsidTr="00184120">
        <w:trPr>
          <w:trHeight w:val="164"/>
          <w:jc w:val="center"/>
        </w:trPr>
        <w:tc>
          <w:tcPr>
            <w:tcW w:w="1149" w:type="dxa"/>
            <w:shd w:val="clear" w:color="auto" w:fill="auto"/>
            <w:tcMar>
              <w:top w:w="15" w:type="dxa"/>
              <w:left w:w="15" w:type="dxa"/>
              <w:bottom w:w="0" w:type="dxa"/>
              <w:right w:w="15" w:type="dxa"/>
            </w:tcMar>
            <w:vAlign w:val="center"/>
          </w:tcPr>
          <w:p w14:paraId="22AE2C5D" w14:textId="77777777" w:rsidR="00184120" w:rsidRPr="0020056B" w:rsidRDefault="00184120" w:rsidP="00184120">
            <w:pPr>
              <w:ind w:left="132"/>
              <w:jc w:val="center"/>
              <w:rPr>
                <w:rFonts w:ascii="Calibri" w:hAnsi="Calibri" w:cs="Book Antiqua"/>
                <w:lang w:val="es-EC"/>
              </w:rPr>
            </w:pPr>
            <w:r w:rsidRPr="0020056B">
              <w:rPr>
                <w:rFonts w:ascii="Calibri" w:hAnsi="Calibri" w:cs="Book Antiqua"/>
                <w:lang w:val="es-EC"/>
              </w:rPr>
              <w:t>AutoCAD</w:t>
            </w:r>
          </w:p>
        </w:tc>
        <w:tc>
          <w:tcPr>
            <w:tcW w:w="4595" w:type="dxa"/>
            <w:shd w:val="clear" w:color="auto" w:fill="auto"/>
            <w:tcMar>
              <w:top w:w="15" w:type="dxa"/>
              <w:left w:w="15" w:type="dxa"/>
              <w:bottom w:w="0" w:type="dxa"/>
              <w:right w:w="15" w:type="dxa"/>
            </w:tcMar>
            <w:vAlign w:val="center"/>
          </w:tcPr>
          <w:p w14:paraId="0EE8B97D" w14:textId="77777777" w:rsidR="00184120" w:rsidRPr="0020056B" w:rsidRDefault="00184120" w:rsidP="00DF5AAB">
            <w:pPr>
              <w:numPr>
                <w:ilvl w:val="0"/>
                <w:numId w:val="5"/>
              </w:numPr>
              <w:tabs>
                <w:tab w:val="num" w:pos="283"/>
              </w:tabs>
              <w:ind w:left="132"/>
              <w:jc w:val="center"/>
              <w:rPr>
                <w:rFonts w:ascii="Calibri" w:hAnsi="Calibri" w:cs="Book Antiqua"/>
                <w:lang w:val="es-EC"/>
              </w:rPr>
            </w:pPr>
            <w:r w:rsidRPr="0020056B">
              <w:rPr>
                <w:rFonts w:ascii="Calibri" w:hAnsi="Calibri" w:cs="Book Antiqua"/>
                <w:lang w:val="es-EC"/>
              </w:rPr>
              <w:t>Software utilizado para el diseño de planos.</w:t>
            </w:r>
          </w:p>
        </w:tc>
        <w:tc>
          <w:tcPr>
            <w:tcW w:w="1559" w:type="dxa"/>
            <w:shd w:val="clear" w:color="auto" w:fill="auto"/>
            <w:tcMar>
              <w:top w:w="15" w:type="dxa"/>
              <w:left w:w="15" w:type="dxa"/>
              <w:bottom w:w="0" w:type="dxa"/>
              <w:right w:w="15" w:type="dxa"/>
            </w:tcMar>
            <w:vAlign w:val="center"/>
          </w:tcPr>
          <w:p w14:paraId="1120B1C0" w14:textId="77777777" w:rsidR="00184120" w:rsidRPr="0020056B" w:rsidRDefault="00184120" w:rsidP="00184120">
            <w:pPr>
              <w:ind w:left="132"/>
              <w:jc w:val="center"/>
              <w:rPr>
                <w:rFonts w:ascii="Calibri" w:hAnsi="Calibri" w:cs="Book Antiqua"/>
                <w:lang w:val="es-EC"/>
              </w:rPr>
            </w:pPr>
            <w:r w:rsidRPr="0020056B">
              <w:rPr>
                <w:rFonts w:ascii="Calibri" w:hAnsi="Calibri" w:cs="Book Antiqua"/>
                <w:lang w:val="es-EC"/>
              </w:rPr>
              <w:t>Programa de diseño de planos</w:t>
            </w:r>
          </w:p>
        </w:tc>
        <w:tc>
          <w:tcPr>
            <w:tcW w:w="980" w:type="dxa"/>
            <w:shd w:val="clear" w:color="auto" w:fill="auto"/>
            <w:tcMar>
              <w:top w:w="15" w:type="dxa"/>
              <w:left w:w="15" w:type="dxa"/>
              <w:bottom w:w="0" w:type="dxa"/>
              <w:right w:w="15" w:type="dxa"/>
            </w:tcMar>
            <w:vAlign w:val="center"/>
          </w:tcPr>
          <w:p w14:paraId="2E4FD536" w14:textId="77777777" w:rsidR="00184120" w:rsidRPr="0020056B" w:rsidRDefault="00184120" w:rsidP="00184120">
            <w:pPr>
              <w:ind w:left="128"/>
              <w:jc w:val="center"/>
              <w:rPr>
                <w:rFonts w:ascii="Calibri" w:hAnsi="Calibri" w:cs="Book Antiqua"/>
                <w:lang w:val="es-EC"/>
              </w:rPr>
            </w:pPr>
            <w:r w:rsidRPr="0020056B">
              <w:rPr>
                <w:rFonts w:ascii="Calibri" w:hAnsi="Calibri" w:cs="Book Antiqua"/>
                <w:lang w:val="es-EC"/>
              </w:rPr>
              <w:t>CAD</w:t>
            </w:r>
          </w:p>
        </w:tc>
      </w:tr>
      <w:tr w:rsidR="00184120" w:rsidRPr="0020056B" w14:paraId="5F04A2CD" w14:textId="77777777" w:rsidTr="00184120">
        <w:trPr>
          <w:trHeight w:val="164"/>
          <w:jc w:val="center"/>
        </w:trPr>
        <w:tc>
          <w:tcPr>
            <w:tcW w:w="1149" w:type="dxa"/>
            <w:shd w:val="clear" w:color="auto" w:fill="auto"/>
            <w:tcMar>
              <w:top w:w="15" w:type="dxa"/>
              <w:left w:w="15" w:type="dxa"/>
              <w:bottom w:w="0" w:type="dxa"/>
              <w:right w:w="15" w:type="dxa"/>
            </w:tcMar>
            <w:vAlign w:val="center"/>
          </w:tcPr>
          <w:p w14:paraId="4618BC8C" w14:textId="77777777" w:rsidR="00184120" w:rsidRPr="0020056B" w:rsidRDefault="00184120" w:rsidP="00184120">
            <w:pPr>
              <w:ind w:left="132"/>
              <w:jc w:val="center"/>
              <w:rPr>
                <w:rFonts w:ascii="Calibri" w:hAnsi="Calibri" w:cs="Book Antiqua"/>
                <w:lang w:val="es-EC"/>
              </w:rPr>
            </w:pPr>
            <w:r w:rsidRPr="0020056B">
              <w:rPr>
                <w:rFonts w:ascii="Calibri" w:hAnsi="Calibri" w:cs="Book Antiqua"/>
                <w:lang w:val="es-EC"/>
              </w:rPr>
              <w:t>Registros contables</w:t>
            </w:r>
          </w:p>
        </w:tc>
        <w:tc>
          <w:tcPr>
            <w:tcW w:w="4595" w:type="dxa"/>
            <w:shd w:val="clear" w:color="auto" w:fill="auto"/>
            <w:tcMar>
              <w:top w:w="15" w:type="dxa"/>
              <w:left w:w="15" w:type="dxa"/>
              <w:bottom w:w="0" w:type="dxa"/>
              <w:right w:w="15" w:type="dxa"/>
            </w:tcMar>
            <w:vAlign w:val="center"/>
          </w:tcPr>
          <w:p w14:paraId="3E061349" w14:textId="77777777" w:rsidR="00184120" w:rsidRPr="0020056B" w:rsidRDefault="00184120" w:rsidP="00DF5AAB">
            <w:pPr>
              <w:numPr>
                <w:ilvl w:val="0"/>
                <w:numId w:val="5"/>
              </w:numPr>
              <w:tabs>
                <w:tab w:val="num" w:pos="283"/>
              </w:tabs>
              <w:ind w:left="132"/>
              <w:jc w:val="center"/>
              <w:rPr>
                <w:rFonts w:ascii="Calibri" w:hAnsi="Calibri" w:cs="Book Antiqua"/>
                <w:lang w:val="es-EC"/>
              </w:rPr>
            </w:pPr>
            <w:r w:rsidRPr="0020056B">
              <w:rPr>
                <w:rFonts w:ascii="Calibri" w:hAnsi="Calibri" w:cs="Book Antiqua"/>
                <w:lang w:val="es-EC"/>
              </w:rPr>
              <w:t>Proceso de registro y gestión financiera de la empresa.</w:t>
            </w:r>
          </w:p>
        </w:tc>
        <w:tc>
          <w:tcPr>
            <w:tcW w:w="1559" w:type="dxa"/>
            <w:shd w:val="clear" w:color="auto" w:fill="auto"/>
            <w:tcMar>
              <w:top w:w="15" w:type="dxa"/>
              <w:left w:w="15" w:type="dxa"/>
              <w:bottom w:w="0" w:type="dxa"/>
              <w:right w:w="15" w:type="dxa"/>
            </w:tcMar>
            <w:vAlign w:val="center"/>
          </w:tcPr>
          <w:p w14:paraId="0A1EBBDA" w14:textId="77777777" w:rsidR="00184120" w:rsidRPr="0020056B" w:rsidRDefault="00184120" w:rsidP="00184120">
            <w:pPr>
              <w:ind w:left="132"/>
              <w:jc w:val="center"/>
              <w:rPr>
                <w:rFonts w:ascii="Calibri" w:hAnsi="Calibri" w:cs="Book Antiqua"/>
                <w:lang w:val="es-EC"/>
              </w:rPr>
            </w:pPr>
            <w:r w:rsidRPr="0020056B">
              <w:rPr>
                <w:rFonts w:ascii="Calibri" w:hAnsi="Calibri" w:cs="Book Antiqua"/>
                <w:lang w:val="es-EC"/>
              </w:rPr>
              <w:t>Administración financiera</w:t>
            </w:r>
          </w:p>
        </w:tc>
        <w:tc>
          <w:tcPr>
            <w:tcW w:w="980" w:type="dxa"/>
            <w:shd w:val="clear" w:color="auto" w:fill="auto"/>
            <w:tcMar>
              <w:top w:w="15" w:type="dxa"/>
              <w:left w:w="15" w:type="dxa"/>
              <w:bottom w:w="0" w:type="dxa"/>
              <w:right w:w="15" w:type="dxa"/>
            </w:tcMar>
            <w:vAlign w:val="center"/>
          </w:tcPr>
          <w:p w14:paraId="581955FD" w14:textId="77777777" w:rsidR="00184120" w:rsidRPr="0020056B" w:rsidRDefault="00184120" w:rsidP="00184120">
            <w:pPr>
              <w:ind w:left="128"/>
              <w:jc w:val="center"/>
              <w:rPr>
                <w:rFonts w:ascii="Calibri" w:hAnsi="Calibri" w:cs="Book Antiqua"/>
                <w:lang w:val="es-EC"/>
              </w:rPr>
            </w:pPr>
            <w:r w:rsidRPr="0020056B">
              <w:rPr>
                <w:rFonts w:ascii="Calibri" w:hAnsi="Calibri" w:cs="Book Antiqua"/>
                <w:lang w:val="es-EC"/>
              </w:rPr>
              <w:t>AGF</w:t>
            </w:r>
          </w:p>
        </w:tc>
      </w:tr>
      <w:tr w:rsidR="00184120" w:rsidRPr="0020056B" w14:paraId="1DC2AF31" w14:textId="77777777" w:rsidTr="00184120">
        <w:trPr>
          <w:trHeight w:val="164"/>
          <w:jc w:val="center"/>
        </w:trPr>
        <w:tc>
          <w:tcPr>
            <w:tcW w:w="1149" w:type="dxa"/>
            <w:shd w:val="clear" w:color="auto" w:fill="auto"/>
            <w:tcMar>
              <w:top w:w="15" w:type="dxa"/>
              <w:left w:w="15" w:type="dxa"/>
              <w:bottom w:w="0" w:type="dxa"/>
              <w:right w:w="15" w:type="dxa"/>
            </w:tcMar>
            <w:vAlign w:val="center"/>
          </w:tcPr>
          <w:p w14:paraId="4FE66EC9" w14:textId="77777777" w:rsidR="00184120" w:rsidRPr="0020056B" w:rsidRDefault="00184120" w:rsidP="00184120">
            <w:pPr>
              <w:ind w:left="132"/>
              <w:jc w:val="center"/>
              <w:rPr>
                <w:rFonts w:ascii="Calibri" w:hAnsi="Calibri" w:cs="Book Antiqua"/>
                <w:lang w:val="es-EC"/>
              </w:rPr>
            </w:pPr>
            <w:r w:rsidRPr="0020056B">
              <w:rPr>
                <w:rFonts w:ascii="Calibri" w:hAnsi="Calibri" w:cs="Book Antiqua"/>
                <w:lang w:val="es-EC"/>
              </w:rPr>
              <w:t>Registros proformas</w:t>
            </w:r>
          </w:p>
        </w:tc>
        <w:tc>
          <w:tcPr>
            <w:tcW w:w="4595" w:type="dxa"/>
            <w:shd w:val="clear" w:color="auto" w:fill="auto"/>
            <w:tcMar>
              <w:top w:w="15" w:type="dxa"/>
              <w:left w:w="15" w:type="dxa"/>
              <w:bottom w:w="0" w:type="dxa"/>
              <w:right w:w="15" w:type="dxa"/>
            </w:tcMar>
            <w:vAlign w:val="center"/>
          </w:tcPr>
          <w:p w14:paraId="5634E677" w14:textId="77777777" w:rsidR="00184120" w:rsidRPr="0020056B" w:rsidRDefault="00184120" w:rsidP="00DF5AAB">
            <w:pPr>
              <w:numPr>
                <w:ilvl w:val="0"/>
                <w:numId w:val="5"/>
              </w:numPr>
              <w:tabs>
                <w:tab w:val="num" w:pos="283"/>
              </w:tabs>
              <w:ind w:left="132"/>
              <w:jc w:val="center"/>
              <w:rPr>
                <w:rFonts w:ascii="Calibri" w:hAnsi="Calibri" w:cs="Book Antiqua"/>
                <w:lang w:val="es-EC"/>
              </w:rPr>
            </w:pPr>
            <w:r w:rsidRPr="0020056B">
              <w:rPr>
                <w:rFonts w:ascii="Calibri" w:hAnsi="Calibri" w:cs="Book Antiqua"/>
                <w:lang w:val="es-EC"/>
              </w:rPr>
              <w:t>Documentos utilizados para generar presupuestos y cotizaciones.</w:t>
            </w:r>
          </w:p>
        </w:tc>
        <w:tc>
          <w:tcPr>
            <w:tcW w:w="1559" w:type="dxa"/>
            <w:shd w:val="clear" w:color="auto" w:fill="auto"/>
            <w:tcMar>
              <w:top w:w="15" w:type="dxa"/>
              <w:left w:w="15" w:type="dxa"/>
              <w:bottom w:w="0" w:type="dxa"/>
              <w:right w:w="15" w:type="dxa"/>
            </w:tcMar>
            <w:vAlign w:val="center"/>
          </w:tcPr>
          <w:p w14:paraId="467A4E14" w14:textId="77777777" w:rsidR="00184120" w:rsidRPr="0020056B" w:rsidRDefault="00184120" w:rsidP="00184120">
            <w:pPr>
              <w:ind w:left="132"/>
              <w:jc w:val="center"/>
              <w:rPr>
                <w:rFonts w:ascii="Calibri" w:hAnsi="Calibri" w:cs="Book Antiqua"/>
                <w:lang w:val="es-EC"/>
              </w:rPr>
            </w:pPr>
            <w:r w:rsidRPr="0020056B">
              <w:rPr>
                <w:rFonts w:ascii="Calibri" w:hAnsi="Calibri" w:cs="Book Antiqua"/>
                <w:lang w:val="es-EC"/>
              </w:rPr>
              <w:t>Documentos de Estimación de Costos</w:t>
            </w:r>
          </w:p>
        </w:tc>
        <w:tc>
          <w:tcPr>
            <w:tcW w:w="980" w:type="dxa"/>
            <w:shd w:val="clear" w:color="auto" w:fill="auto"/>
            <w:tcMar>
              <w:top w:w="15" w:type="dxa"/>
              <w:left w:w="15" w:type="dxa"/>
              <w:bottom w:w="0" w:type="dxa"/>
              <w:right w:w="15" w:type="dxa"/>
            </w:tcMar>
            <w:vAlign w:val="center"/>
          </w:tcPr>
          <w:p w14:paraId="5D122FDA" w14:textId="77777777" w:rsidR="00184120" w:rsidRPr="0020056B" w:rsidRDefault="00184120" w:rsidP="00184120">
            <w:pPr>
              <w:ind w:left="128"/>
              <w:jc w:val="center"/>
              <w:rPr>
                <w:rFonts w:ascii="Calibri" w:hAnsi="Calibri" w:cs="Book Antiqua"/>
                <w:lang w:val="es-EC"/>
              </w:rPr>
            </w:pPr>
            <w:r w:rsidRPr="0020056B">
              <w:rPr>
                <w:rFonts w:ascii="Calibri" w:hAnsi="Calibri" w:cs="Book Antiqua"/>
                <w:lang w:val="es-EC"/>
              </w:rPr>
              <w:t>DEC</w:t>
            </w:r>
          </w:p>
        </w:tc>
      </w:tr>
      <w:tr w:rsidR="00184120" w:rsidRPr="0020056B" w14:paraId="54B6136D" w14:textId="77777777" w:rsidTr="00184120">
        <w:trPr>
          <w:trHeight w:val="164"/>
          <w:jc w:val="center"/>
        </w:trPr>
        <w:tc>
          <w:tcPr>
            <w:tcW w:w="1149" w:type="dxa"/>
            <w:shd w:val="clear" w:color="auto" w:fill="auto"/>
            <w:tcMar>
              <w:top w:w="15" w:type="dxa"/>
              <w:left w:w="15" w:type="dxa"/>
              <w:bottom w:w="0" w:type="dxa"/>
              <w:right w:w="15" w:type="dxa"/>
            </w:tcMar>
            <w:vAlign w:val="center"/>
          </w:tcPr>
          <w:p w14:paraId="50C79AFB" w14:textId="77777777" w:rsidR="00184120" w:rsidRPr="0020056B" w:rsidRDefault="00184120" w:rsidP="00184120">
            <w:pPr>
              <w:ind w:left="132"/>
              <w:jc w:val="center"/>
              <w:rPr>
                <w:rFonts w:ascii="Calibri" w:hAnsi="Calibri" w:cs="Book Antiqua"/>
                <w:lang w:val="es-EC"/>
              </w:rPr>
            </w:pPr>
            <w:r w:rsidRPr="0020056B">
              <w:rPr>
                <w:rFonts w:ascii="Calibri" w:hAnsi="Calibri" w:cs="Book Antiqua"/>
                <w:lang w:val="es-EC"/>
              </w:rPr>
              <w:t>Registros Excel</w:t>
            </w:r>
          </w:p>
        </w:tc>
        <w:tc>
          <w:tcPr>
            <w:tcW w:w="4595" w:type="dxa"/>
            <w:shd w:val="clear" w:color="auto" w:fill="auto"/>
            <w:tcMar>
              <w:top w:w="15" w:type="dxa"/>
              <w:left w:w="15" w:type="dxa"/>
              <w:bottom w:w="0" w:type="dxa"/>
              <w:right w:w="15" w:type="dxa"/>
            </w:tcMar>
            <w:vAlign w:val="center"/>
          </w:tcPr>
          <w:p w14:paraId="14916128" w14:textId="77777777" w:rsidR="00184120" w:rsidRPr="0020056B" w:rsidRDefault="00184120" w:rsidP="00DF5AAB">
            <w:pPr>
              <w:numPr>
                <w:ilvl w:val="0"/>
                <w:numId w:val="5"/>
              </w:numPr>
              <w:tabs>
                <w:tab w:val="num" w:pos="283"/>
              </w:tabs>
              <w:ind w:left="132"/>
              <w:jc w:val="center"/>
              <w:rPr>
                <w:rFonts w:ascii="Calibri" w:hAnsi="Calibri" w:cs="Book Antiqua"/>
                <w:lang w:val="es-EC"/>
              </w:rPr>
            </w:pPr>
            <w:r w:rsidRPr="0020056B">
              <w:rPr>
                <w:rFonts w:ascii="Calibri" w:hAnsi="Calibri" w:cs="Book Antiqua"/>
                <w:lang w:val="es-EC"/>
              </w:rPr>
              <w:t>Documentos electrónicos utilizados para llevar el registro de proformas y roles de pagos.</w:t>
            </w:r>
          </w:p>
        </w:tc>
        <w:tc>
          <w:tcPr>
            <w:tcW w:w="1559" w:type="dxa"/>
            <w:shd w:val="clear" w:color="auto" w:fill="auto"/>
            <w:tcMar>
              <w:top w:w="15" w:type="dxa"/>
              <w:left w:w="15" w:type="dxa"/>
              <w:bottom w:w="0" w:type="dxa"/>
              <w:right w:w="15" w:type="dxa"/>
            </w:tcMar>
            <w:vAlign w:val="center"/>
          </w:tcPr>
          <w:p w14:paraId="28490A6F" w14:textId="77777777" w:rsidR="00184120" w:rsidRPr="0020056B" w:rsidRDefault="00184120" w:rsidP="00184120">
            <w:pPr>
              <w:ind w:left="132"/>
              <w:jc w:val="center"/>
              <w:rPr>
                <w:rFonts w:ascii="Calibri" w:hAnsi="Calibri" w:cs="Book Antiqua"/>
                <w:lang w:val="es-EC"/>
              </w:rPr>
            </w:pPr>
            <w:r w:rsidRPr="0020056B">
              <w:rPr>
                <w:rFonts w:ascii="Calibri" w:hAnsi="Calibri" w:cs="Book Antiqua"/>
                <w:lang w:val="es-EC"/>
              </w:rPr>
              <w:t>Registros Electrónicos de Facturación y Remuneración</w:t>
            </w:r>
          </w:p>
        </w:tc>
        <w:tc>
          <w:tcPr>
            <w:tcW w:w="980" w:type="dxa"/>
            <w:shd w:val="clear" w:color="auto" w:fill="auto"/>
            <w:tcMar>
              <w:top w:w="15" w:type="dxa"/>
              <w:left w:w="15" w:type="dxa"/>
              <w:bottom w:w="0" w:type="dxa"/>
              <w:right w:w="15" w:type="dxa"/>
            </w:tcMar>
            <w:vAlign w:val="center"/>
          </w:tcPr>
          <w:p w14:paraId="15220211" w14:textId="77777777" w:rsidR="00184120" w:rsidRPr="0020056B" w:rsidRDefault="00184120" w:rsidP="00184120">
            <w:pPr>
              <w:ind w:left="128"/>
              <w:jc w:val="center"/>
              <w:rPr>
                <w:rFonts w:ascii="Calibri" w:hAnsi="Calibri" w:cs="Book Antiqua"/>
                <w:lang w:val="es-EC"/>
              </w:rPr>
            </w:pPr>
            <w:r w:rsidRPr="0020056B">
              <w:rPr>
                <w:rFonts w:ascii="Calibri" w:hAnsi="Calibri" w:cs="Book Antiqua"/>
                <w:lang w:val="es-EC"/>
              </w:rPr>
              <w:t>REFR</w:t>
            </w:r>
          </w:p>
        </w:tc>
      </w:tr>
      <w:tr w:rsidR="00184120" w:rsidRPr="0020056B" w14:paraId="4D16A06D" w14:textId="77777777" w:rsidTr="00184120">
        <w:trPr>
          <w:trHeight w:val="164"/>
          <w:jc w:val="center"/>
        </w:trPr>
        <w:tc>
          <w:tcPr>
            <w:tcW w:w="1149" w:type="dxa"/>
            <w:shd w:val="clear" w:color="auto" w:fill="auto"/>
            <w:tcMar>
              <w:top w:w="15" w:type="dxa"/>
              <w:left w:w="15" w:type="dxa"/>
              <w:bottom w:w="0" w:type="dxa"/>
              <w:right w:w="15" w:type="dxa"/>
            </w:tcMar>
            <w:vAlign w:val="center"/>
          </w:tcPr>
          <w:p w14:paraId="681420D9" w14:textId="77777777" w:rsidR="00184120" w:rsidRPr="0020056B" w:rsidRDefault="00184120" w:rsidP="00184120">
            <w:pPr>
              <w:ind w:left="132"/>
              <w:jc w:val="center"/>
              <w:rPr>
                <w:rFonts w:ascii="Calibri" w:hAnsi="Calibri" w:cs="Book Antiqua"/>
                <w:lang w:val="es-EC"/>
              </w:rPr>
            </w:pPr>
            <w:r w:rsidRPr="0020056B">
              <w:rPr>
                <w:rFonts w:ascii="Calibri" w:hAnsi="Calibri" w:cs="Book Antiqua"/>
                <w:lang w:val="es-EC"/>
              </w:rPr>
              <w:t>Registros SRI</w:t>
            </w:r>
          </w:p>
        </w:tc>
        <w:tc>
          <w:tcPr>
            <w:tcW w:w="4595" w:type="dxa"/>
            <w:shd w:val="clear" w:color="auto" w:fill="auto"/>
            <w:tcMar>
              <w:top w:w="15" w:type="dxa"/>
              <w:left w:w="15" w:type="dxa"/>
              <w:bottom w:w="0" w:type="dxa"/>
              <w:right w:w="15" w:type="dxa"/>
            </w:tcMar>
            <w:vAlign w:val="center"/>
          </w:tcPr>
          <w:p w14:paraId="673D2662" w14:textId="77777777" w:rsidR="00184120" w:rsidRPr="0020056B" w:rsidRDefault="00184120" w:rsidP="00DF5AAB">
            <w:pPr>
              <w:numPr>
                <w:ilvl w:val="0"/>
                <w:numId w:val="5"/>
              </w:numPr>
              <w:tabs>
                <w:tab w:val="num" w:pos="283"/>
              </w:tabs>
              <w:ind w:left="132"/>
              <w:jc w:val="center"/>
              <w:rPr>
                <w:rFonts w:ascii="Calibri" w:hAnsi="Calibri" w:cs="Book Antiqua"/>
                <w:lang w:val="es-EC"/>
              </w:rPr>
            </w:pPr>
            <w:r w:rsidRPr="0020056B">
              <w:rPr>
                <w:rFonts w:ascii="Calibri" w:hAnsi="Calibri" w:cs="Book Antiqua"/>
                <w:lang w:val="es-EC"/>
              </w:rPr>
              <w:t>Proceso por el cual se registra los formatos en el Servicio de Rentas Internas, entidad encargada de la regulación tributaria.</w:t>
            </w:r>
          </w:p>
        </w:tc>
        <w:tc>
          <w:tcPr>
            <w:tcW w:w="1559" w:type="dxa"/>
            <w:shd w:val="clear" w:color="auto" w:fill="auto"/>
            <w:tcMar>
              <w:top w:w="15" w:type="dxa"/>
              <w:left w:w="15" w:type="dxa"/>
              <w:bottom w:w="0" w:type="dxa"/>
              <w:right w:w="15" w:type="dxa"/>
            </w:tcMar>
            <w:vAlign w:val="center"/>
          </w:tcPr>
          <w:p w14:paraId="2FF6599D" w14:textId="77777777" w:rsidR="00184120" w:rsidRPr="0020056B" w:rsidRDefault="00184120" w:rsidP="00184120">
            <w:pPr>
              <w:ind w:left="132"/>
              <w:jc w:val="center"/>
              <w:rPr>
                <w:rFonts w:ascii="Calibri" w:hAnsi="Calibri" w:cs="Book Antiqua"/>
                <w:lang w:val="es-EC"/>
              </w:rPr>
            </w:pPr>
            <w:r w:rsidRPr="0020056B">
              <w:rPr>
                <w:rFonts w:ascii="Calibri" w:hAnsi="Calibri" w:cs="Book Antiqua"/>
                <w:lang w:val="es-EC"/>
              </w:rPr>
              <w:t>Registro Tributario de Formatos</w:t>
            </w:r>
          </w:p>
        </w:tc>
        <w:tc>
          <w:tcPr>
            <w:tcW w:w="980" w:type="dxa"/>
            <w:shd w:val="clear" w:color="auto" w:fill="auto"/>
            <w:tcMar>
              <w:top w:w="15" w:type="dxa"/>
              <w:left w:w="15" w:type="dxa"/>
              <w:bottom w:w="0" w:type="dxa"/>
              <w:right w:w="15" w:type="dxa"/>
            </w:tcMar>
            <w:vAlign w:val="center"/>
          </w:tcPr>
          <w:p w14:paraId="18D8B7FA" w14:textId="77777777" w:rsidR="00184120" w:rsidRPr="0020056B" w:rsidRDefault="00184120" w:rsidP="00184120">
            <w:pPr>
              <w:ind w:left="128"/>
              <w:jc w:val="center"/>
              <w:rPr>
                <w:rFonts w:ascii="Calibri" w:hAnsi="Calibri" w:cs="Book Antiqua"/>
                <w:lang w:val="es-EC"/>
              </w:rPr>
            </w:pPr>
            <w:r w:rsidRPr="0020056B">
              <w:rPr>
                <w:rFonts w:ascii="Calibri" w:hAnsi="Calibri" w:cs="Book Antiqua"/>
                <w:lang w:val="es-EC"/>
              </w:rPr>
              <w:t>RTF</w:t>
            </w:r>
          </w:p>
        </w:tc>
      </w:tr>
      <w:tr w:rsidR="00184120" w:rsidRPr="0020056B" w14:paraId="2067CF73" w14:textId="77777777" w:rsidTr="00184120">
        <w:trPr>
          <w:trHeight w:val="164"/>
          <w:jc w:val="center"/>
        </w:trPr>
        <w:tc>
          <w:tcPr>
            <w:tcW w:w="1149" w:type="dxa"/>
            <w:shd w:val="clear" w:color="auto" w:fill="auto"/>
            <w:tcMar>
              <w:top w:w="15" w:type="dxa"/>
              <w:left w:w="15" w:type="dxa"/>
              <w:bottom w:w="0" w:type="dxa"/>
              <w:right w:w="15" w:type="dxa"/>
            </w:tcMar>
            <w:vAlign w:val="center"/>
          </w:tcPr>
          <w:p w14:paraId="78154EAF" w14:textId="77EA8E48" w:rsidR="00184120" w:rsidRPr="0020056B" w:rsidRDefault="00184120" w:rsidP="00184120">
            <w:pPr>
              <w:ind w:left="132"/>
              <w:jc w:val="center"/>
              <w:rPr>
                <w:rFonts w:ascii="Calibri" w:hAnsi="Calibri" w:cs="Book Antiqua"/>
                <w:lang w:val="es-EC"/>
              </w:rPr>
            </w:pPr>
            <w:r w:rsidRPr="0020056B">
              <w:rPr>
                <w:rFonts w:ascii="Calibri" w:hAnsi="Calibri" w:cs="Book Antiqua"/>
                <w:lang w:val="es-EC"/>
              </w:rPr>
              <w:lastRenderedPageBreak/>
              <w:t>Elaboración de guías de remisión</w:t>
            </w:r>
          </w:p>
        </w:tc>
        <w:tc>
          <w:tcPr>
            <w:tcW w:w="4595" w:type="dxa"/>
            <w:shd w:val="clear" w:color="auto" w:fill="auto"/>
            <w:tcMar>
              <w:top w:w="15" w:type="dxa"/>
              <w:left w:w="15" w:type="dxa"/>
              <w:bottom w:w="0" w:type="dxa"/>
              <w:right w:w="15" w:type="dxa"/>
            </w:tcMar>
            <w:vAlign w:val="center"/>
          </w:tcPr>
          <w:p w14:paraId="64788EA7" w14:textId="77777777" w:rsidR="00184120" w:rsidRPr="0020056B" w:rsidRDefault="00184120" w:rsidP="00DF5AAB">
            <w:pPr>
              <w:numPr>
                <w:ilvl w:val="0"/>
                <w:numId w:val="5"/>
              </w:numPr>
              <w:tabs>
                <w:tab w:val="num" w:pos="283"/>
              </w:tabs>
              <w:ind w:left="132"/>
              <w:jc w:val="center"/>
              <w:rPr>
                <w:rFonts w:ascii="Calibri" w:hAnsi="Calibri" w:cs="Book Antiqua"/>
                <w:lang w:val="es-EC"/>
              </w:rPr>
            </w:pPr>
            <w:r w:rsidRPr="0020056B">
              <w:rPr>
                <w:rFonts w:ascii="Calibri" w:hAnsi="Calibri" w:cs="Book Antiqua"/>
                <w:lang w:val="es-EC"/>
              </w:rPr>
              <w:t>Proceso por el cual se elaboran los documentos requeridos para la movilización de productos terminados, materiales y maquinaria.</w:t>
            </w:r>
          </w:p>
        </w:tc>
        <w:tc>
          <w:tcPr>
            <w:tcW w:w="1559" w:type="dxa"/>
            <w:shd w:val="clear" w:color="auto" w:fill="auto"/>
            <w:tcMar>
              <w:top w:w="15" w:type="dxa"/>
              <w:left w:w="15" w:type="dxa"/>
              <w:bottom w:w="0" w:type="dxa"/>
              <w:right w:w="15" w:type="dxa"/>
            </w:tcMar>
            <w:vAlign w:val="center"/>
          </w:tcPr>
          <w:p w14:paraId="000578E9" w14:textId="77777777" w:rsidR="00184120" w:rsidRPr="0020056B" w:rsidRDefault="00184120" w:rsidP="00184120">
            <w:pPr>
              <w:ind w:left="132"/>
              <w:jc w:val="center"/>
              <w:rPr>
                <w:rFonts w:ascii="Calibri" w:hAnsi="Calibri" w:cs="Book Antiqua"/>
                <w:lang w:val="es-EC"/>
              </w:rPr>
            </w:pPr>
            <w:r w:rsidRPr="0020056B">
              <w:rPr>
                <w:rFonts w:ascii="Calibri" w:hAnsi="Calibri" w:cs="Book Antiqua"/>
                <w:lang w:val="es-EC"/>
              </w:rPr>
              <w:t>Gestión de Documentos de Movilización</w:t>
            </w:r>
          </w:p>
        </w:tc>
        <w:tc>
          <w:tcPr>
            <w:tcW w:w="980" w:type="dxa"/>
            <w:shd w:val="clear" w:color="auto" w:fill="auto"/>
            <w:tcMar>
              <w:top w:w="15" w:type="dxa"/>
              <w:left w:w="15" w:type="dxa"/>
              <w:bottom w:w="0" w:type="dxa"/>
              <w:right w:w="15" w:type="dxa"/>
            </w:tcMar>
            <w:vAlign w:val="center"/>
          </w:tcPr>
          <w:p w14:paraId="6CFC26C2" w14:textId="77777777" w:rsidR="00184120" w:rsidRPr="0020056B" w:rsidRDefault="00184120" w:rsidP="00184120">
            <w:pPr>
              <w:ind w:left="128"/>
              <w:jc w:val="center"/>
              <w:rPr>
                <w:rFonts w:ascii="Calibri" w:hAnsi="Calibri" w:cs="Book Antiqua"/>
                <w:lang w:val="es-EC"/>
              </w:rPr>
            </w:pPr>
            <w:r w:rsidRPr="0020056B">
              <w:rPr>
                <w:rFonts w:ascii="Calibri" w:hAnsi="Calibri" w:cs="Book Antiqua"/>
                <w:lang w:val="es-EC"/>
              </w:rPr>
              <w:t>GDM</w:t>
            </w:r>
          </w:p>
        </w:tc>
      </w:tr>
    </w:tbl>
    <w:p w14:paraId="0F4E72A1" w14:textId="77777777" w:rsidR="001905F6" w:rsidRPr="0020056B" w:rsidRDefault="001905F6" w:rsidP="001905F6">
      <w:pPr>
        <w:ind w:left="720"/>
        <w:jc w:val="both"/>
        <w:rPr>
          <w:rFonts w:ascii="Bierstadt Display" w:hAnsi="Bierstadt Display" w:cs="Book Antiqua"/>
          <w:i/>
          <w:lang w:val="es-EC"/>
        </w:rPr>
      </w:pPr>
    </w:p>
    <w:p w14:paraId="44C5D861" w14:textId="77777777" w:rsidR="001905F6" w:rsidRPr="0020056B" w:rsidRDefault="001905F6" w:rsidP="001905F6">
      <w:pPr>
        <w:ind w:left="720"/>
        <w:jc w:val="both"/>
        <w:rPr>
          <w:rFonts w:ascii="Bierstadt Display" w:hAnsi="Bierstadt Display" w:cs="Book Antiqua"/>
          <w:i/>
          <w:lang w:val="es-EC"/>
        </w:rPr>
      </w:pPr>
    </w:p>
    <w:p w14:paraId="750AEAA9" w14:textId="77777777" w:rsidR="00547DD9" w:rsidRPr="0020056B" w:rsidRDefault="00547DD9" w:rsidP="00663A4B">
      <w:pPr>
        <w:pStyle w:val="Ttulo2"/>
        <w:numPr>
          <w:ilvl w:val="1"/>
          <w:numId w:val="2"/>
        </w:numPr>
        <w:ind w:left="1418"/>
        <w:rPr>
          <w:rFonts w:ascii="Bierstadt Display" w:hAnsi="Bierstadt Display" w:cs="Book Antiqua"/>
          <w:i w:val="0"/>
          <w:sz w:val="24"/>
          <w:lang w:val="es-EC"/>
        </w:rPr>
      </w:pPr>
      <w:bookmarkStart w:id="9" w:name="_Toc384282997"/>
      <w:bookmarkStart w:id="10" w:name="_Toc142471470"/>
      <w:r w:rsidRPr="0020056B">
        <w:rPr>
          <w:rFonts w:ascii="Bierstadt Display" w:hAnsi="Bierstadt Display" w:cs="Book Antiqua"/>
          <w:i w:val="0"/>
          <w:sz w:val="24"/>
          <w:lang w:val="es-EC"/>
        </w:rPr>
        <w:t>Audiencia</w:t>
      </w:r>
      <w:bookmarkEnd w:id="9"/>
      <w:bookmarkEnd w:id="10"/>
    </w:p>
    <w:p w14:paraId="4A0E0CE8" w14:textId="0E92CAB1" w:rsidR="001905F6" w:rsidRPr="0020056B" w:rsidRDefault="001905F6" w:rsidP="001905F6">
      <w:pPr>
        <w:ind w:left="720"/>
        <w:jc w:val="both"/>
        <w:rPr>
          <w:rFonts w:ascii="Bierstadt Display" w:hAnsi="Bierstadt Display" w:cs="Book Antiqua"/>
          <w:i/>
          <w:lang w:val="es-EC"/>
        </w:rPr>
      </w:pPr>
    </w:p>
    <w:tbl>
      <w:tblPr>
        <w:tblW w:w="935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600" w:firstRow="0" w:lastRow="0" w:firstColumn="0" w:lastColumn="0" w:noHBand="1" w:noVBand="1"/>
      </w:tblPr>
      <w:tblGrid>
        <w:gridCol w:w="1559"/>
        <w:gridCol w:w="1276"/>
        <w:gridCol w:w="992"/>
        <w:gridCol w:w="1559"/>
        <w:gridCol w:w="1418"/>
        <w:gridCol w:w="1701"/>
        <w:gridCol w:w="850"/>
      </w:tblGrid>
      <w:tr w:rsidR="00555DCE" w:rsidRPr="0020056B" w14:paraId="0C29BF19" w14:textId="77777777" w:rsidTr="002641C1">
        <w:trPr>
          <w:trHeight w:val="1244"/>
          <w:jc w:val="center"/>
        </w:trPr>
        <w:tc>
          <w:tcPr>
            <w:tcW w:w="1559" w:type="dxa"/>
            <w:shd w:val="clear" w:color="auto" w:fill="BFBFBF"/>
            <w:tcMar>
              <w:top w:w="15" w:type="dxa"/>
              <w:left w:w="15" w:type="dxa"/>
              <w:bottom w:w="0" w:type="dxa"/>
              <w:right w:w="15" w:type="dxa"/>
            </w:tcMar>
            <w:vAlign w:val="center"/>
            <w:hideMark/>
          </w:tcPr>
          <w:p w14:paraId="3B647C10" w14:textId="77777777" w:rsidR="00E4055B" w:rsidRPr="0020056B" w:rsidRDefault="00E4055B" w:rsidP="004139C9">
            <w:pPr>
              <w:jc w:val="center"/>
              <w:rPr>
                <w:rFonts w:ascii="Bierstadt Display" w:hAnsi="Bierstadt Display" w:cstheme="minorHAnsi"/>
                <w:b/>
                <w:sz w:val="28"/>
                <w:szCs w:val="28"/>
                <w:lang w:val="es-EC"/>
              </w:rPr>
            </w:pPr>
            <w:proofErr w:type="spellStart"/>
            <w:r w:rsidRPr="0020056B">
              <w:rPr>
                <w:rFonts w:ascii="Bierstadt Display" w:hAnsi="Bierstadt Display" w:cstheme="minorHAnsi"/>
                <w:b/>
                <w:sz w:val="28"/>
                <w:szCs w:val="28"/>
                <w:lang w:val="es-EC"/>
              </w:rPr>
              <w:t>Stakeholder</w:t>
            </w:r>
            <w:proofErr w:type="spellEnd"/>
          </w:p>
        </w:tc>
        <w:tc>
          <w:tcPr>
            <w:tcW w:w="1276" w:type="dxa"/>
            <w:shd w:val="clear" w:color="auto" w:fill="BFBFBF"/>
            <w:tcMar>
              <w:top w:w="15" w:type="dxa"/>
              <w:left w:w="15" w:type="dxa"/>
              <w:bottom w:w="0" w:type="dxa"/>
              <w:right w:w="15" w:type="dxa"/>
            </w:tcMar>
            <w:vAlign w:val="center"/>
            <w:hideMark/>
          </w:tcPr>
          <w:p w14:paraId="2C10AA2D" w14:textId="77777777" w:rsidR="00E4055B" w:rsidRPr="0020056B" w:rsidRDefault="00E4055B" w:rsidP="004139C9">
            <w:pPr>
              <w:jc w:val="center"/>
              <w:rPr>
                <w:rFonts w:ascii="Bierstadt Display" w:hAnsi="Bierstadt Display" w:cstheme="minorHAnsi"/>
                <w:b/>
                <w:sz w:val="28"/>
                <w:szCs w:val="28"/>
                <w:lang w:val="es-EC"/>
              </w:rPr>
            </w:pPr>
            <w:r w:rsidRPr="0020056B">
              <w:rPr>
                <w:rFonts w:ascii="Bierstadt Display" w:hAnsi="Bierstadt Display" w:cstheme="minorHAnsi"/>
                <w:b/>
                <w:sz w:val="28"/>
                <w:szCs w:val="28"/>
                <w:lang w:val="es-EC"/>
              </w:rPr>
              <w:t>Rol</w:t>
            </w:r>
          </w:p>
        </w:tc>
        <w:tc>
          <w:tcPr>
            <w:tcW w:w="992" w:type="dxa"/>
            <w:shd w:val="clear" w:color="auto" w:fill="BFBFBF"/>
            <w:tcMar>
              <w:top w:w="15" w:type="dxa"/>
              <w:left w:w="15" w:type="dxa"/>
              <w:bottom w:w="0" w:type="dxa"/>
              <w:right w:w="15" w:type="dxa"/>
            </w:tcMar>
            <w:vAlign w:val="center"/>
            <w:hideMark/>
          </w:tcPr>
          <w:p w14:paraId="3E673C5C" w14:textId="77777777" w:rsidR="00E4055B" w:rsidRPr="0020056B" w:rsidRDefault="00E4055B" w:rsidP="004139C9">
            <w:pPr>
              <w:jc w:val="center"/>
              <w:rPr>
                <w:rFonts w:ascii="Bierstadt Display" w:hAnsi="Bierstadt Display" w:cstheme="minorHAnsi"/>
                <w:b/>
                <w:sz w:val="28"/>
                <w:szCs w:val="28"/>
                <w:lang w:val="es-EC"/>
              </w:rPr>
            </w:pPr>
            <w:r w:rsidRPr="0020056B">
              <w:rPr>
                <w:rFonts w:ascii="Bierstadt Display" w:hAnsi="Bierstadt Display" w:cstheme="minorHAnsi"/>
                <w:b/>
                <w:sz w:val="28"/>
                <w:szCs w:val="28"/>
                <w:lang w:val="es-EC"/>
              </w:rPr>
              <w:t>Responsa-</w:t>
            </w:r>
            <w:proofErr w:type="spellStart"/>
            <w:r w:rsidRPr="0020056B">
              <w:rPr>
                <w:rFonts w:ascii="Bierstadt Display" w:hAnsi="Bierstadt Display" w:cstheme="minorHAnsi"/>
                <w:b/>
                <w:sz w:val="28"/>
                <w:szCs w:val="28"/>
                <w:lang w:val="es-EC"/>
              </w:rPr>
              <w:t>bilidad</w:t>
            </w:r>
            <w:proofErr w:type="spellEnd"/>
          </w:p>
        </w:tc>
        <w:tc>
          <w:tcPr>
            <w:tcW w:w="1559" w:type="dxa"/>
            <w:shd w:val="clear" w:color="auto" w:fill="BFBFBF"/>
            <w:tcMar>
              <w:top w:w="15" w:type="dxa"/>
              <w:left w:w="15" w:type="dxa"/>
              <w:bottom w:w="0" w:type="dxa"/>
              <w:right w:w="15" w:type="dxa"/>
            </w:tcMar>
            <w:vAlign w:val="center"/>
            <w:hideMark/>
          </w:tcPr>
          <w:p w14:paraId="2B3C9180" w14:textId="77777777" w:rsidR="00E4055B" w:rsidRPr="0020056B" w:rsidRDefault="00E4055B" w:rsidP="004139C9">
            <w:pPr>
              <w:jc w:val="center"/>
              <w:rPr>
                <w:rFonts w:ascii="Bierstadt Display" w:hAnsi="Bierstadt Display" w:cstheme="minorHAnsi"/>
                <w:b/>
                <w:sz w:val="28"/>
                <w:szCs w:val="28"/>
                <w:lang w:val="es-EC"/>
              </w:rPr>
            </w:pPr>
            <w:r w:rsidRPr="0020056B">
              <w:rPr>
                <w:rFonts w:ascii="Bierstadt Display" w:hAnsi="Bierstadt Display" w:cstheme="minorHAnsi"/>
                <w:b/>
                <w:sz w:val="28"/>
                <w:szCs w:val="28"/>
                <w:lang w:val="es-EC"/>
              </w:rPr>
              <w:t>Intereses</w:t>
            </w:r>
          </w:p>
        </w:tc>
        <w:tc>
          <w:tcPr>
            <w:tcW w:w="1418" w:type="dxa"/>
            <w:shd w:val="clear" w:color="auto" w:fill="BFBFBF"/>
            <w:tcMar>
              <w:top w:w="15" w:type="dxa"/>
              <w:left w:w="15" w:type="dxa"/>
              <w:bottom w:w="0" w:type="dxa"/>
              <w:right w:w="15" w:type="dxa"/>
            </w:tcMar>
            <w:vAlign w:val="center"/>
            <w:hideMark/>
          </w:tcPr>
          <w:p w14:paraId="0C238356" w14:textId="77777777" w:rsidR="00E4055B" w:rsidRPr="0020056B" w:rsidRDefault="00E4055B" w:rsidP="004139C9">
            <w:pPr>
              <w:ind w:left="142"/>
              <w:jc w:val="center"/>
              <w:rPr>
                <w:rFonts w:ascii="Bierstadt Display" w:hAnsi="Bierstadt Display" w:cstheme="minorHAnsi"/>
                <w:b/>
                <w:sz w:val="28"/>
                <w:szCs w:val="28"/>
                <w:lang w:val="es-EC"/>
              </w:rPr>
            </w:pPr>
            <w:r w:rsidRPr="0020056B">
              <w:rPr>
                <w:rFonts w:ascii="Bierstadt Display" w:hAnsi="Bierstadt Display" w:cstheme="minorHAnsi"/>
                <w:b/>
                <w:sz w:val="28"/>
                <w:szCs w:val="28"/>
                <w:lang w:val="es-EC"/>
              </w:rPr>
              <w:t>Criterios de éxito</w:t>
            </w:r>
          </w:p>
        </w:tc>
        <w:tc>
          <w:tcPr>
            <w:tcW w:w="1701" w:type="dxa"/>
            <w:shd w:val="clear" w:color="auto" w:fill="BFBFBF"/>
            <w:tcMar>
              <w:top w:w="15" w:type="dxa"/>
              <w:left w:w="15" w:type="dxa"/>
              <w:bottom w:w="0" w:type="dxa"/>
              <w:right w:w="15" w:type="dxa"/>
            </w:tcMar>
            <w:vAlign w:val="center"/>
            <w:hideMark/>
          </w:tcPr>
          <w:p w14:paraId="45064A4A" w14:textId="16109E12" w:rsidR="00E4055B" w:rsidRPr="0020056B" w:rsidRDefault="00E4055B" w:rsidP="004139C9">
            <w:pPr>
              <w:jc w:val="center"/>
              <w:rPr>
                <w:rFonts w:ascii="Bierstadt Display" w:hAnsi="Bierstadt Display" w:cstheme="minorHAnsi"/>
                <w:b/>
                <w:sz w:val="28"/>
                <w:szCs w:val="28"/>
                <w:lang w:val="es-EC"/>
              </w:rPr>
            </w:pPr>
            <w:r w:rsidRPr="0020056B">
              <w:rPr>
                <w:rFonts w:ascii="Bierstadt Display" w:hAnsi="Bierstadt Display" w:cstheme="minorHAnsi"/>
                <w:b/>
                <w:sz w:val="28"/>
                <w:szCs w:val="28"/>
                <w:lang w:val="es-EC"/>
              </w:rPr>
              <w:t>Preocupación</w:t>
            </w:r>
          </w:p>
        </w:tc>
        <w:tc>
          <w:tcPr>
            <w:tcW w:w="850" w:type="dxa"/>
            <w:shd w:val="clear" w:color="auto" w:fill="BFBFBF"/>
            <w:tcMar>
              <w:top w:w="15" w:type="dxa"/>
              <w:left w:w="15" w:type="dxa"/>
              <w:bottom w:w="0" w:type="dxa"/>
              <w:right w:w="15" w:type="dxa"/>
            </w:tcMar>
            <w:vAlign w:val="center"/>
            <w:hideMark/>
          </w:tcPr>
          <w:p w14:paraId="1D5CCCCE" w14:textId="29E8221E" w:rsidR="00E4055B" w:rsidRPr="0020056B" w:rsidRDefault="00E4055B" w:rsidP="004139C9">
            <w:pPr>
              <w:jc w:val="center"/>
              <w:rPr>
                <w:rFonts w:ascii="Bierstadt Display" w:hAnsi="Bierstadt Display" w:cstheme="minorHAnsi"/>
                <w:b/>
                <w:sz w:val="28"/>
                <w:szCs w:val="28"/>
                <w:lang w:val="es-EC"/>
              </w:rPr>
            </w:pPr>
            <w:r w:rsidRPr="0020056B">
              <w:rPr>
                <w:rFonts w:ascii="Bierstadt Display" w:hAnsi="Bierstadt Display" w:cstheme="minorHAnsi"/>
                <w:b/>
                <w:sz w:val="28"/>
                <w:szCs w:val="28"/>
                <w:lang w:val="es-EC"/>
              </w:rPr>
              <w:t>Competencias técnicas</w:t>
            </w:r>
          </w:p>
        </w:tc>
      </w:tr>
      <w:tr w:rsidR="002641C1" w:rsidRPr="0020056B" w14:paraId="5DBA47A7" w14:textId="77777777" w:rsidTr="002641C1">
        <w:trPr>
          <w:trHeight w:val="383"/>
          <w:jc w:val="center"/>
        </w:trPr>
        <w:tc>
          <w:tcPr>
            <w:tcW w:w="1559" w:type="dxa"/>
            <w:shd w:val="clear" w:color="auto" w:fill="E8E8F0"/>
            <w:tcMar>
              <w:top w:w="15" w:type="dxa"/>
              <w:left w:w="15" w:type="dxa"/>
              <w:bottom w:w="0" w:type="dxa"/>
              <w:right w:w="15" w:type="dxa"/>
            </w:tcMar>
            <w:vAlign w:val="center"/>
          </w:tcPr>
          <w:p w14:paraId="3894E7C4" w14:textId="620689D1" w:rsidR="00E4055B" w:rsidRPr="0020056B" w:rsidRDefault="001979D2" w:rsidP="004139C9">
            <w:pPr>
              <w:jc w:val="center"/>
              <w:rPr>
                <w:rFonts w:ascii="Bierstadt Display" w:hAnsi="Bierstadt Display" w:cstheme="minorHAnsi"/>
                <w:b/>
                <w:bCs/>
                <w:sz w:val="28"/>
                <w:szCs w:val="28"/>
                <w:lang w:val="es-EC"/>
              </w:rPr>
            </w:pPr>
            <w:r w:rsidRPr="0020056B">
              <w:rPr>
                <w:rFonts w:ascii="Bierstadt Display" w:hAnsi="Bierstadt Display" w:cstheme="minorHAnsi"/>
                <w:b/>
                <w:bCs/>
                <w:sz w:val="28"/>
                <w:szCs w:val="28"/>
                <w:lang w:val="es-EC"/>
              </w:rPr>
              <w:t>Dueño de SINCOMPU S.A.</w:t>
            </w:r>
          </w:p>
        </w:tc>
        <w:tc>
          <w:tcPr>
            <w:tcW w:w="1276" w:type="dxa"/>
            <w:shd w:val="clear" w:color="auto" w:fill="E8E8F0"/>
            <w:tcMar>
              <w:top w:w="15" w:type="dxa"/>
              <w:left w:w="15" w:type="dxa"/>
              <w:bottom w:w="0" w:type="dxa"/>
              <w:right w:w="15" w:type="dxa"/>
            </w:tcMar>
            <w:vAlign w:val="center"/>
          </w:tcPr>
          <w:p w14:paraId="438C2132" w14:textId="168CC6C6" w:rsidR="00E4055B" w:rsidRPr="0020056B" w:rsidRDefault="001979D2" w:rsidP="004139C9">
            <w:pPr>
              <w:jc w:val="center"/>
              <w:rPr>
                <w:rFonts w:ascii="Bierstadt Display" w:hAnsi="Bierstadt Display" w:cstheme="minorHAnsi"/>
                <w:lang w:val="es-EC"/>
              </w:rPr>
            </w:pPr>
            <w:r w:rsidRPr="0020056B">
              <w:rPr>
                <w:rFonts w:ascii="Bierstadt Display" w:hAnsi="Bierstadt Display" w:cstheme="minorHAnsi"/>
                <w:lang w:val="es-EC"/>
              </w:rPr>
              <w:t>Propietario</w:t>
            </w:r>
          </w:p>
        </w:tc>
        <w:tc>
          <w:tcPr>
            <w:tcW w:w="992" w:type="dxa"/>
            <w:shd w:val="clear" w:color="auto" w:fill="E8E8F0"/>
            <w:tcMar>
              <w:top w:w="15" w:type="dxa"/>
              <w:left w:w="15" w:type="dxa"/>
              <w:bottom w:w="0" w:type="dxa"/>
              <w:right w:w="15" w:type="dxa"/>
            </w:tcMar>
            <w:vAlign w:val="center"/>
          </w:tcPr>
          <w:p w14:paraId="71E25094" w14:textId="37F3C18C" w:rsidR="00E4055B" w:rsidRPr="0020056B" w:rsidRDefault="001979D2" w:rsidP="004139C9">
            <w:pPr>
              <w:jc w:val="center"/>
              <w:rPr>
                <w:rFonts w:ascii="Bierstadt Display" w:hAnsi="Bierstadt Display" w:cstheme="minorHAnsi"/>
                <w:lang w:val="es-EC"/>
              </w:rPr>
            </w:pPr>
            <w:r w:rsidRPr="0020056B">
              <w:rPr>
                <w:rFonts w:ascii="Bierstadt Display" w:hAnsi="Bierstadt Display" w:cstheme="minorHAnsi"/>
                <w:lang w:val="es-EC"/>
              </w:rPr>
              <w:t>Aprobar proyecto</w:t>
            </w:r>
          </w:p>
        </w:tc>
        <w:tc>
          <w:tcPr>
            <w:tcW w:w="1559" w:type="dxa"/>
            <w:shd w:val="clear" w:color="auto" w:fill="E8E8F0"/>
            <w:tcMar>
              <w:top w:w="15" w:type="dxa"/>
              <w:left w:w="15" w:type="dxa"/>
              <w:bottom w:w="0" w:type="dxa"/>
              <w:right w:w="15" w:type="dxa"/>
            </w:tcMar>
            <w:vAlign w:val="center"/>
          </w:tcPr>
          <w:p w14:paraId="123A40AB" w14:textId="49242536" w:rsidR="00E4055B" w:rsidRPr="0020056B" w:rsidRDefault="001979D2" w:rsidP="004139C9">
            <w:pPr>
              <w:jc w:val="center"/>
              <w:rPr>
                <w:rFonts w:ascii="Bierstadt Display" w:hAnsi="Bierstadt Display" w:cstheme="minorHAnsi"/>
                <w:lang w:val="es-EC"/>
              </w:rPr>
            </w:pPr>
            <w:r w:rsidRPr="0020056B">
              <w:rPr>
                <w:rFonts w:ascii="Bierstadt Display" w:hAnsi="Bierstadt Display" w:cstheme="minorHAnsi"/>
                <w:lang w:val="es-EC"/>
              </w:rPr>
              <w:t>Aumentar la eficacia operativa, recopilar los costes reales del trabajo y prever los insumos necesarios.</w:t>
            </w:r>
          </w:p>
        </w:tc>
        <w:tc>
          <w:tcPr>
            <w:tcW w:w="1418" w:type="dxa"/>
            <w:shd w:val="clear" w:color="auto" w:fill="E8E8F0"/>
            <w:tcMar>
              <w:top w:w="15" w:type="dxa"/>
              <w:left w:w="15" w:type="dxa"/>
              <w:bottom w:w="0" w:type="dxa"/>
              <w:right w:w="15" w:type="dxa"/>
            </w:tcMar>
            <w:vAlign w:val="center"/>
          </w:tcPr>
          <w:p w14:paraId="5FCFA02F" w14:textId="39283FA9" w:rsidR="00E4055B" w:rsidRPr="0020056B" w:rsidRDefault="004139C9" w:rsidP="004139C9">
            <w:pPr>
              <w:jc w:val="center"/>
              <w:rPr>
                <w:rFonts w:ascii="Bierstadt Display" w:hAnsi="Bierstadt Display" w:cstheme="minorHAnsi"/>
                <w:lang w:val="es-EC"/>
              </w:rPr>
            </w:pPr>
            <w:r w:rsidRPr="0020056B">
              <w:rPr>
                <w:rFonts w:ascii="Bierstadt Display" w:hAnsi="Bierstadt Display" w:cstheme="minorHAnsi"/>
                <w:lang w:val="es-EC"/>
              </w:rPr>
              <w:t>U</w:t>
            </w:r>
            <w:r w:rsidR="009B7C17" w:rsidRPr="0020056B">
              <w:rPr>
                <w:rFonts w:ascii="Bierstadt Display" w:hAnsi="Bierstadt Display" w:cstheme="minorHAnsi"/>
                <w:lang w:val="es-EC"/>
              </w:rPr>
              <w:t>na mejor toma de decisiones basada en hechos fiables.</w:t>
            </w:r>
          </w:p>
        </w:tc>
        <w:tc>
          <w:tcPr>
            <w:tcW w:w="1701" w:type="dxa"/>
            <w:shd w:val="clear" w:color="auto" w:fill="E8E8F0"/>
            <w:tcMar>
              <w:top w:w="15" w:type="dxa"/>
              <w:left w:w="15" w:type="dxa"/>
              <w:bottom w:w="0" w:type="dxa"/>
              <w:right w:w="15" w:type="dxa"/>
            </w:tcMar>
            <w:vAlign w:val="center"/>
          </w:tcPr>
          <w:p w14:paraId="3B411087" w14:textId="086873A6" w:rsidR="00E4055B" w:rsidRPr="0020056B" w:rsidRDefault="009B7C17" w:rsidP="004139C9">
            <w:pPr>
              <w:jc w:val="center"/>
              <w:rPr>
                <w:rFonts w:ascii="Bierstadt Display" w:hAnsi="Bierstadt Display" w:cstheme="minorHAnsi"/>
                <w:lang w:val="es-EC"/>
              </w:rPr>
            </w:pPr>
            <w:r w:rsidRPr="0020056B">
              <w:rPr>
                <w:rFonts w:ascii="Bierstadt Display" w:hAnsi="Bierstadt Display" w:cstheme="minorHAnsi"/>
                <w:lang w:val="es-EC"/>
              </w:rPr>
              <w:t>Eficacia de la automatización, adaptación y aceptabilidad de los empleados</w:t>
            </w:r>
          </w:p>
        </w:tc>
        <w:tc>
          <w:tcPr>
            <w:tcW w:w="850" w:type="dxa"/>
            <w:shd w:val="clear" w:color="auto" w:fill="E8E8F0"/>
            <w:tcMar>
              <w:top w:w="15" w:type="dxa"/>
              <w:left w:w="15" w:type="dxa"/>
              <w:bottom w:w="0" w:type="dxa"/>
              <w:right w:w="15" w:type="dxa"/>
            </w:tcMar>
            <w:vAlign w:val="center"/>
          </w:tcPr>
          <w:p w14:paraId="4A23E2A2" w14:textId="3EDE8B04" w:rsidR="00E4055B" w:rsidRPr="0020056B" w:rsidRDefault="009B7C17" w:rsidP="004139C9">
            <w:pPr>
              <w:ind w:left="142"/>
              <w:jc w:val="center"/>
              <w:rPr>
                <w:rFonts w:ascii="Bierstadt Display" w:hAnsi="Bierstadt Display" w:cstheme="minorHAnsi"/>
                <w:lang w:val="es-EC"/>
              </w:rPr>
            </w:pPr>
            <w:r w:rsidRPr="0020056B">
              <w:rPr>
                <w:rFonts w:ascii="Bierstadt Display" w:hAnsi="Bierstadt Display" w:cstheme="minorHAnsi"/>
                <w:lang w:val="es-EC"/>
              </w:rPr>
              <w:t>N/A</w:t>
            </w:r>
          </w:p>
        </w:tc>
      </w:tr>
      <w:tr w:rsidR="00555DCE" w:rsidRPr="0020056B" w14:paraId="5CAF9B69" w14:textId="77777777" w:rsidTr="002641C1">
        <w:trPr>
          <w:trHeight w:val="383"/>
          <w:jc w:val="center"/>
        </w:trPr>
        <w:tc>
          <w:tcPr>
            <w:tcW w:w="1559" w:type="dxa"/>
            <w:shd w:val="clear" w:color="auto" w:fill="auto"/>
            <w:tcMar>
              <w:top w:w="15" w:type="dxa"/>
              <w:left w:w="15" w:type="dxa"/>
              <w:bottom w:w="0" w:type="dxa"/>
              <w:right w:w="15" w:type="dxa"/>
            </w:tcMar>
            <w:vAlign w:val="center"/>
          </w:tcPr>
          <w:p w14:paraId="366C1DA7" w14:textId="37A86F40" w:rsidR="001979D2" w:rsidRPr="0020056B" w:rsidRDefault="009B7C17" w:rsidP="004139C9">
            <w:pPr>
              <w:ind w:left="142"/>
              <w:jc w:val="center"/>
              <w:rPr>
                <w:rFonts w:ascii="Bierstadt Display" w:hAnsi="Bierstadt Display" w:cstheme="minorHAnsi"/>
                <w:b/>
                <w:bCs/>
                <w:sz w:val="28"/>
                <w:szCs w:val="28"/>
                <w:lang w:val="es-EC"/>
              </w:rPr>
            </w:pPr>
            <w:r w:rsidRPr="0020056B">
              <w:rPr>
                <w:rFonts w:ascii="Bierstadt Display" w:hAnsi="Bierstadt Display" w:cstheme="minorHAnsi"/>
                <w:b/>
                <w:bCs/>
                <w:sz w:val="28"/>
                <w:szCs w:val="28"/>
                <w:lang w:val="es-EC"/>
              </w:rPr>
              <w:t>Futuros ingenieros de la UG:</w:t>
            </w:r>
          </w:p>
        </w:tc>
        <w:tc>
          <w:tcPr>
            <w:tcW w:w="1276" w:type="dxa"/>
            <w:shd w:val="clear" w:color="auto" w:fill="auto"/>
            <w:tcMar>
              <w:top w:w="15" w:type="dxa"/>
              <w:left w:w="15" w:type="dxa"/>
              <w:bottom w:w="0" w:type="dxa"/>
              <w:right w:w="15" w:type="dxa"/>
            </w:tcMar>
            <w:vAlign w:val="center"/>
          </w:tcPr>
          <w:p w14:paraId="6CBA6502" w14:textId="3635D554" w:rsidR="001979D2" w:rsidRPr="0020056B" w:rsidRDefault="009B7C17" w:rsidP="004139C9">
            <w:pPr>
              <w:ind w:left="142"/>
              <w:jc w:val="center"/>
              <w:rPr>
                <w:rFonts w:ascii="Bierstadt Display" w:hAnsi="Bierstadt Display" w:cstheme="minorHAnsi"/>
                <w:lang w:val="es-EC"/>
              </w:rPr>
            </w:pPr>
            <w:r w:rsidRPr="0020056B">
              <w:rPr>
                <w:rFonts w:ascii="Bierstadt Display" w:hAnsi="Bierstadt Display" w:cstheme="minorHAnsi"/>
                <w:lang w:val="es-EC"/>
              </w:rPr>
              <w:t>Estudiantes</w:t>
            </w:r>
          </w:p>
        </w:tc>
        <w:tc>
          <w:tcPr>
            <w:tcW w:w="992" w:type="dxa"/>
            <w:shd w:val="clear" w:color="auto" w:fill="auto"/>
            <w:tcMar>
              <w:top w:w="15" w:type="dxa"/>
              <w:left w:w="15" w:type="dxa"/>
              <w:bottom w:w="0" w:type="dxa"/>
              <w:right w:w="15" w:type="dxa"/>
            </w:tcMar>
            <w:vAlign w:val="center"/>
          </w:tcPr>
          <w:p w14:paraId="45C1F9A8" w14:textId="6F9AFAC3" w:rsidR="001979D2" w:rsidRPr="0020056B" w:rsidRDefault="009B7C17" w:rsidP="004139C9">
            <w:pPr>
              <w:ind w:left="142"/>
              <w:jc w:val="center"/>
              <w:rPr>
                <w:rFonts w:ascii="Bierstadt Display" w:hAnsi="Bierstadt Display" w:cstheme="minorHAnsi"/>
                <w:lang w:val="es-EC"/>
              </w:rPr>
            </w:pPr>
            <w:r w:rsidRPr="0020056B">
              <w:rPr>
                <w:rFonts w:ascii="Bierstadt Display" w:hAnsi="Bierstadt Display" w:cstheme="minorHAnsi"/>
                <w:lang w:val="es-EC"/>
              </w:rPr>
              <w:t>Realizar proyecto</w:t>
            </w:r>
          </w:p>
        </w:tc>
        <w:tc>
          <w:tcPr>
            <w:tcW w:w="1559" w:type="dxa"/>
            <w:shd w:val="clear" w:color="auto" w:fill="auto"/>
            <w:tcMar>
              <w:top w:w="15" w:type="dxa"/>
              <w:left w:w="15" w:type="dxa"/>
              <w:bottom w:w="0" w:type="dxa"/>
              <w:right w:w="15" w:type="dxa"/>
            </w:tcMar>
            <w:vAlign w:val="center"/>
          </w:tcPr>
          <w:p w14:paraId="3D938CA8" w14:textId="40F42478" w:rsidR="001979D2" w:rsidRPr="0020056B" w:rsidRDefault="00C97BBE" w:rsidP="004139C9">
            <w:pPr>
              <w:ind w:left="142"/>
              <w:jc w:val="center"/>
              <w:rPr>
                <w:rFonts w:ascii="Bierstadt Display" w:hAnsi="Bierstadt Display" w:cstheme="minorHAnsi"/>
                <w:lang w:val="es-EC"/>
              </w:rPr>
            </w:pPr>
            <w:r w:rsidRPr="0020056B">
              <w:rPr>
                <w:rFonts w:ascii="Bierstadt Display" w:hAnsi="Bierstadt Display" w:cstheme="minorHAnsi"/>
                <w:lang w:val="es-EC"/>
              </w:rPr>
              <w:t>Adquirir experiencia práctica, aplicar los conocimientos teóricos y perfeccionar las habilidades técnicas.</w:t>
            </w:r>
          </w:p>
        </w:tc>
        <w:tc>
          <w:tcPr>
            <w:tcW w:w="1418" w:type="dxa"/>
            <w:shd w:val="clear" w:color="auto" w:fill="auto"/>
            <w:tcMar>
              <w:top w:w="15" w:type="dxa"/>
              <w:left w:w="15" w:type="dxa"/>
              <w:bottom w:w="0" w:type="dxa"/>
              <w:right w:w="15" w:type="dxa"/>
            </w:tcMar>
            <w:vAlign w:val="center"/>
          </w:tcPr>
          <w:p w14:paraId="6087CEB7" w14:textId="026ACCDD" w:rsidR="001979D2" w:rsidRPr="0020056B" w:rsidRDefault="00C97BBE" w:rsidP="004139C9">
            <w:pPr>
              <w:ind w:left="142"/>
              <w:jc w:val="center"/>
              <w:rPr>
                <w:rFonts w:ascii="Bierstadt Display" w:hAnsi="Bierstadt Display" w:cstheme="minorHAnsi"/>
                <w:lang w:val="es-EC"/>
              </w:rPr>
            </w:pPr>
            <w:r w:rsidRPr="0020056B">
              <w:rPr>
                <w:rFonts w:ascii="Bierstadt Display" w:hAnsi="Bierstadt Display" w:cstheme="minorHAnsi"/>
                <w:lang w:val="es-EC"/>
              </w:rPr>
              <w:t>Éxito en la ejecución de proyectos, aprendizaje y desarrollo profesional.</w:t>
            </w:r>
          </w:p>
        </w:tc>
        <w:tc>
          <w:tcPr>
            <w:tcW w:w="1701" w:type="dxa"/>
            <w:shd w:val="clear" w:color="auto" w:fill="auto"/>
            <w:tcMar>
              <w:top w:w="15" w:type="dxa"/>
              <w:left w:w="15" w:type="dxa"/>
              <w:bottom w:w="0" w:type="dxa"/>
              <w:right w:w="15" w:type="dxa"/>
            </w:tcMar>
            <w:vAlign w:val="center"/>
          </w:tcPr>
          <w:p w14:paraId="55121979" w14:textId="7F70FB06" w:rsidR="001979D2" w:rsidRPr="0020056B" w:rsidRDefault="00C97BBE" w:rsidP="004139C9">
            <w:pPr>
              <w:ind w:left="142"/>
              <w:jc w:val="center"/>
              <w:rPr>
                <w:rFonts w:ascii="Bierstadt Display" w:hAnsi="Bierstadt Display" w:cstheme="minorHAnsi"/>
                <w:lang w:val="es-EC"/>
              </w:rPr>
            </w:pPr>
            <w:r w:rsidRPr="0020056B">
              <w:rPr>
                <w:rFonts w:ascii="Bierstadt Display" w:hAnsi="Bierstadt Display" w:cstheme="minorHAnsi"/>
                <w:lang w:val="es-EC"/>
              </w:rPr>
              <w:t>Capacidad para satisfacer las normas y expectativas de la empresa, así como la disponibilidad de recursos y asistencia.</w:t>
            </w:r>
          </w:p>
        </w:tc>
        <w:tc>
          <w:tcPr>
            <w:tcW w:w="850" w:type="dxa"/>
            <w:shd w:val="clear" w:color="auto" w:fill="auto"/>
            <w:tcMar>
              <w:top w:w="15" w:type="dxa"/>
              <w:left w:w="15" w:type="dxa"/>
              <w:bottom w:w="0" w:type="dxa"/>
              <w:right w:w="15" w:type="dxa"/>
            </w:tcMar>
            <w:vAlign w:val="center"/>
          </w:tcPr>
          <w:p w14:paraId="32680C60" w14:textId="1E3AC173" w:rsidR="001979D2" w:rsidRPr="0020056B" w:rsidRDefault="002641C1" w:rsidP="004139C9">
            <w:pPr>
              <w:ind w:left="142"/>
              <w:jc w:val="center"/>
              <w:rPr>
                <w:rFonts w:ascii="Bierstadt Display" w:hAnsi="Bierstadt Display" w:cstheme="minorHAnsi"/>
                <w:lang w:val="es-EC"/>
              </w:rPr>
            </w:pPr>
            <w:r w:rsidRPr="0020056B">
              <w:rPr>
                <w:rFonts w:ascii="Bierstadt Display" w:hAnsi="Bierstadt Display" w:cstheme="minorHAnsi"/>
                <w:lang w:val="es-EC"/>
              </w:rPr>
              <w:t>N/A</w:t>
            </w:r>
          </w:p>
        </w:tc>
      </w:tr>
      <w:tr w:rsidR="002641C1" w:rsidRPr="0020056B" w14:paraId="1B99A82A" w14:textId="77777777" w:rsidTr="002641C1">
        <w:trPr>
          <w:trHeight w:val="383"/>
          <w:jc w:val="center"/>
        </w:trPr>
        <w:tc>
          <w:tcPr>
            <w:tcW w:w="1559" w:type="dxa"/>
            <w:shd w:val="clear" w:color="auto" w:fill="E8E8F0"/>
            <w:tcMar>
              <w:top w:w="15" w:type="dxa"/>
              <w:left w:w="15" w:type="dxa"/>
              <w:bottom w:w="0" w:type="dxa"/>
              <w:right w:w="15" w:type="dxa"/>
            </w:tcMar>
            <w:vAlign w:val="center"/>
          </w:tcPr>
          <w:p w14:paraId="6B905C04" w14:textId="26E2ED36" w:rsidR="001979D2" w:rsidRPr="0020056B" w:rsidRDefault="00C6105A" w:rsidP="004139C9">
            <w:pPr>
              <w:ind w:left="142"/>
              <w:jc w:val="center"/>
              <w:rPr>
                <w:rFonts w:ascii="Bierstadt Display" w:hAnsi="Bierstadt Display" w:cstheme="minorHAnsi"/>
                <w:b/>
                <w:bCs/>
                <w:sz w:val="28"/>
                <w:szCs w:val="28"/>
                <w:lang w:val="es-EC"/>
              </w:rPr>
            </w:pPr>
            <w:r w:rsidRPr="0020056B">
              <w:rPr>
                <w:rFonts w:ascii="Bierstadt Display" w:hAnsi="Bierstadt Display" w:cstheme="minorHAnsi"/>
                <w:b/>
                <w:bCs/>
                <w:sz w:val="28"/>
                <w:szCs w:val="28"/>
                <w:lang w:val="es-EC"/>
              </w:rPr>
              <w:t>Supervisor de bodega</w:t>
            </w:r>
          </w:p>
        </w:tc>
        <w:tc>
          <w:tcPr>
            <w:tcW w:w="1276" w:type="dxa"/>
            <w:shd w:val="clear" w:color="auto" w:fill="E8E8F0"/>
            <w:tcMar>
              <w:top w:w="15" w:type="dxa"/>
              <w:left w:w="15" w:type="dxa"/>
              <w:bottom w:w="0" w:type="dxa"/>
              <w:right w:w="15" w:type="dxa"/>
            </w:tcMar>
            <w:vAlign w:val="center"/>
          </w:tcPr>
          <w:p w14:paraId="1C26EF8E" w14:textId="4C6EBC63" w:rsidR="001979D2" w:rsidRPr="0020056B" w:rsidRDefault="00C6105A" w:rsidP="004139C9">
            <w:pPr>
              <w:ind w:left="142"/>
              <w:jc w:val="center"/>
              <w:rPr>
                <w:rFonts w:ascii="Bierstadt Display" w:hAnsi="Bierstadt Display" w:cstheme="minorHAnsi"/>
                <w:lang w:val="es-EC"/>
              </w:rPr>
            </w:pPr>
            <w:r w:rsidRPr="0020056B">
              <w:rPr>
                <w:rFonts w:ascii="Bierstadt Display" w:hAnsi="Bierstadt Display" w:cstheme="minorHAnsi"/>
                <w:lang w:val="es-EC"/>
              </w:rPr>
              <w:t>Supervisor</w:t>
            </w:r>
          </w:p>
        </w:tc>
        <w:tc>
          <w:tcPr>
            <w:tcW w:w="992" w:type="dxa"/>
            <w:shd w:val="clear" w:color="auto" w:fill="E8E8F0"/>
            <w:tcMar>
              <w:top w:w="15" w:type="dxa"/>
              <w:left w:w="15" w:type="dxa"/>
              <w:bottom w:w="0" w:type="dxa"/>
              <w:right w:w="15" w:type="dxa"/>
            </w:tcMar>
            <w:vAlign w:val="center"/>
          </w:tcPr>
          <w:p w14:paraId="1CC0D5DB" w14:textId="7405C879" w:rsidR="001979D2" w:rsidRPr="0020056B" w:rsidRDefault="00C6105A" w:rsidP="004139C9">
            <w:pPr>
              <w:ind w:left="142"/>
              <w:jc w:val="center"/>
              <w:rPr>
                <w:rFonts w:ascii="Bierstadt Display" w:hAnsi="Bierstadt Display" w:cstheme="minorHAnsi"/>
                <w:lang w:val="es-EC"/>
              </w:rPr>
            </w:pPr>
            <w:r w:rsidRPr="0020056B">
              <w:rPr>
                <w:rFonts w:ascii="Bierstadt Display" w:hAnsi="Bierstadt Display" w:cstheme="minorHAnsi"/>
                <w:lang w:val="es-EC"/>
              </w:rPr>
              <w:t>garantizar el control adecuado de los materiales y la movilización</w:t>
            </w:r>
          </w:p>
        </w:tc>
        <w:tc>
          <w:tcPr>
            <w:tcW w:w="1559" w:type="dxa"/>
            <w:shd w:val="clear" w:color="auto" w:fill="E8E8F0"/>
            <w:tcMar>
              <w:top w:w="15" w:type="dxa"/>
              <w:left w:w="15" w:type="dxa"/>
              <w:bottom w:w="0" w:type="dxa"/>
              <w:right w:w="15" w:type="dxa"/>
            </w:tcMar>
            <w:vAlign w:val="center"/>
          </w:tcPr>
          <w:p w14:paraId="2CD90009" w14:textId="64B86448" w:rsidR="001979D2" w:rsidRPr="0020056B" w:rsidRDefault="00C6105A" w:rsidP="004139C9">
            <w:pPr>
              <w:ind w:left="142"/>
              <w:jc w:val="center"/>
              <w:rPr>
                <w:rFonts w:ascii="Bierstadt Display" w:hAnsi="Bierstadt Display" w:cstheme="minorHAnsi"/>
                <w:lang w:val="es-EC"/>
              </w:rPr>
            </w:pPr>
            <w:r w:rsidRPr="0020056B">
              <w:rPr>
                <w:rFonts w:ascii="Bierstadt Display" w:hAnsi="Bierstadt Display" w:cstheme="minorHAnsi"/>
                <w:lang w:val="es-EC"/>
              </w:rPr>
              <w:t xml:space="preserve">Simplificar el control de los materiales que entran y salen, se cumplen las normas SRI </w:t>
            </w:r>
            <w:r w:rsidR="0020056B" w:rsidRPr="0020056B">
              <w:rPr>
                <w:rFonts w:ascii="Bierstadt Display" w:hAnsi="Bierstadt Display" w:cstheme="minorHAnsi"/>
                <w:lang w:val="es-EC"/>
              </w:rPr>
              <w:t>y mejorar</w:t>
            </w:r>
            <w:r w:rsidRPr="0020056B">
              <w:rPr>
                <w:rFonts w:ascii="Bierstadt Display" w:hAnsi="Bierstadt Display" w:cstheme="minorHAnsi"/>
                <w:lang w:val="es-EC"/>
              </w:rPr>
              <w:t xml:space="preserve"> la gestión y el seguimiento de los recursos.</w:t>
            </w:r>
          </w:p>
        </w:tc>
        <w:tc>
          <w:tcPr>
            <w:tcW w:w="1418" w:type="dxa"/>
            <w:shd w:val="clear" w:color="auto" w:fill="E8E8F0"/>
            <w:tcMar>
              <w:top w:w="15" w:type="dxa"/>
              <w:left w:w="15" w:type="dxa"/>
              <w:bottom w:w="0" w:type="dxa"/>
              <w:right w:w="15" w:type="dxa"/>
            </w:tcMar>
            <w:vAlign w:val="center"/>
          </w:tcPr>
          <w:p w14:paraId="1BE32C11" w14:textId="5D04B937" w:rsidR="001979D2" w:rsidRPr="0020056B" w:rsidRDefault="002112DD" w:rsidP="004139C9">
            <w:pPr>
              <w:ind w:left="142"/>
              <w:jc w:val="center"/>
              <w:rPr>
                <w:rFonts w:ascii="Bierstadt Display" w:hAnsi="Bierstadt Display" w:cstheme="minorHAnsi"/>
                <w:lang w:val="es-EC"/>
              </w:rPr>
            </w:pPr>
            <w:r w:rsidRPr="0020056B">
              <w:rPr>
                <w:rFonts w:ascii="Bierstadt Display" w:hAnsi="Bierstadt Display" w:cstheme="minorHAnsi"/>
                <w:lang w:val="es-EC"/>
              </w:rPr>
              <w:t>Eficacia en el control de materiales, cumplimiento de la normativa e informes gráficos precisos.</w:t>
            </w:r>
          </w:p>
        </w:tc>
        <w:tc>
          <w:tcPr>
            <w:tcW w:w="1701" w:type="dxa"/>
            <w:shd w:val="clear" w:color="auto" w:fill="E8E8F0"/>
            <w:tcMar>
              <w:top w:w="15" w:type="dxa"/>
              <w:left w:w="15" w:type="dxa"/>
              <w:bottom w:w="0" w:type="dxa"/>
              <w:right w:w="15" w:type="dxa"/>
            </w:tcMar>
            <w:vAlign w:val="center"/>
          </w:tcPr>
          <w:p w14:paraId="751E56FF" w14:textId="709B6B3D" w:rsidR="001979D2" w:rsidRPr="0020056B" w:rsidRDefault="002112DD" w:rsidP="004139C9">
            <w:pPr>
              <w:ind w:left="142"/>
              <w:jc w:val="center"/>
              <w:rPr>
                <w:rFonts w:ascii="Bierstadt Display" w:hAnsi="Bierstadt Display" w:cstheme="minorHAnsi"/>
                <w:lang w:val="es-EC"/>
              </w:rPr>
            </w:pPr>
            <w:r w:rsidRPr="0020056B">
              <w:rPr>
                <w:rFonts w:ascii="Bierstadt Display" w:hAnsi="Bierstadt Display" w:cstheme="minorHAnsi"/>
                <w:lang w:val="es-EC"/>
              </w:rPr>
              <w:t>Capacidad de los estudiantes de la UG para cumplir los criterios del SRI, capacidad de respuesta a los cambios del proceso y formación adecuada.</w:t>
            </w:r>
          </w:p>
        </w:tc>
        <w:tc>
          <w:tcPr>
            <w:tcW w:w="850" w:type="dxa"/>
            <w:shd w:val="clear" w:color="auto" w:fill="E8E8F0"/>
            <w:tcMar>
              <w:top w:w="15" w:type="dxa"/>
              <w:left w:w="15" w:type="dxa"/>
              <w:bottom w:w="0" w:type="dxa"/>
              <w:right w:w="15" w:type="dxa"/>
            </w:tcMar>
            <w:vAlign w:val="center"/>
          </w:tcPr>
          <w:p w14:paraId="27FC7823" w14:textId="37E71C89" w:rsidR="001979D2" w:rsidRPr="0020056B" w:rsidRDefault="002641C1" w:rsidP="004139C9">
            <w:pPr>
              <w:ind w:left="142"/>
              <w:jc w:val="center"/>
              <w:rPr>
                <w:rFonts w:ascii="Bierstadt Display" w:hAnsi="Bierstadt Display" w:cstheme="minorHAnsi"/>
                <w:lang w:val="es-EC"/>
              </w:rPr>
            </w:pPr>
            <w:r w:rsidRPr="0020056B">
              <w:rPr>
                <w:rFonts w:ascii="Bierstadt Display" w:hAnsi="Bierstadt Display" w:cstheme="minorHAnsi"/>
                <w:lang w:val="es-EC"/>
              </w:rPr>
              <w:t>N/A</w:t>
            </w:r>
          </w:p>
        </w:tc>
      </w:tr>
      <w:tr w:rsidR="00555DCE" w:rsidRPr="0020056B" w14:paraId="7C192965" w14:textId="77777777" w:rsidTr="002641C1">
        <w:trPr>
          <w:trHeight w:val="383"/>
          <w:jc w:val="center"/>
        </w:trPr>
        <w:tc>
          <w:tcPr>
            <w:tcW w:w="1559" w:type="dxa"/>
            <w:shd w:val="clear" w:color="auto" w:fill="auto"/>
            <w:tcMar>
              <w:top w:w="15" w:type="dxa"/>
              <w:left w:w="15" w:type="dxa"/>
              <w:bottom w:w="0" w:type="dxa"/>
              <w:right w:w="15" w:type="dxa"/>
            </w:tcMar>
            <w:vAlign w:val="center"/>
          </w:tcPr>
          <w:p w14:paraId="29CA5748" w14:textId="2ECA2225" w:rsidR="001979D2" w:rsidRPr="0020056B" w:rsidRDefault="002112DD" w:rsidP="004139C9">
            <w:pPr>
              <w:jc w:val="center"/>
              <w:rPr>
                <w:rFonts w:ascii="Bierstadt Display" w:hAnsi="Bierstadt Display" w:cstheme="minorHAnsi"/>
                <w:b/>
                <w:bCs/>
                <w:sz w:val="28"/>
                <w:szCs w:val="28"/>
                <w:lang w:val="es-EC"/>
              </w:rPr>
            </w:pPr>
            <w:r w:rsidRPr="0020056B">
              <w:rPr>
                <w:rFonts w:ascii="Bierstadt Display" w:hAnsi="Bierstadt Display" w:cstheme="minorHAnsi"/>
                <w:b/>
                <w:bCs/>
                <w:sz w:val="28"/>
                <w:szCs w:val="28"/>
                <w:lang w:val="es-EC"/>
              </w:rPr>
              <w:lastRenderedPageBreak/>
              <w:t>Empleados de SINCOMPU S.A.</w:t>
            </w:r>
          </w:p>
        </w:tc>
        <w:tc>
          <w:tcPr>
            <w:tcW w:w="1276" w:type="dxa"/>
            <w:shd w:val="clear" w:color="auto" w:fill="auto"/>
            <w:tcMar>
              <w:top w:w="15" w:type="dxa"/>
              <w:left w:w="15" w:type="dxa"/>
              <w:bottom w:w="0" w:type="dxa"/>
              <w:right w:w="15" w:type="dxa"/>
            </w:tcMar>
            <w:vAlign w:val="center"/>
          </w:tcPr>
          <w:p w14:paraId="528324EB" w14:textId="666E3277" w:rsidR="001979D2" w:rsidRPr="0020056B" w:rsidRDefault="002112DD" w:rsidP="004139C9">
            <w:pPr>
              <w:jc w:val="center"/>
              <w:rPr>
                <w:rFonts w:ascii="Bierstadt Display" w:hAnsi="Bierstadt Display" w:cstheme="minorHAnsi"/>
                <w:lang w:val="es-EC"/>
              </w:rPr>
            </w:pPr>
            <w:r w:rsidRPr="0020056B">
              <w:rPr>
                <w:rFonts w:ascii="Bierstadt Display" w:hAnsi="Bierstadt Display" w:cstheme="minorHAnsi"/>
                <w:lang w:val="es-EC"/>
              </w:rPr>
              <w:t>Trabajadores de la empresa.</w:t>
            </w:r>
          </w:p>
        </w:tc>
        <w:tc>
          <w:tcPr>
            <w:tcW w:w="992" w:type="dxa"/>
            <w:shd w:val="clear" w:color="auto" w:fill="auto"/>
            <w:tcMar>
              <w:top w:w="15" w:type="dxa"/>
              <w:left w:w="15" w:type="dxa"/>
              <w:bottom w:w="0" w:type="dxa"/>
              <w:right w:w="15" w:type="dxa"/>
            </w:tcMar>
            <w:vAlign w:val="center"/>
          </w:tcPr>
          <w:p w14:paraId="0C2C3B51" w14:textId="1B178D0B" w:rsidR="001979D2" w:rsidRPr="0020056B" w:rsidRDefault="002112DD" w:rsidP="004139C9">
            <w:pPr>
              <w:jc w:val="center"/>
              <w:rPr>
                <w:rFonts w:ascii="Bierstadt Display" w:hAnsi="Bierstadt Display" w:cstheme="minorHAnsi"/>
                <w:lang w:val="es-EC"/>
              </w:rPr>
            </w:pPr>
            <w:r w:rsidRPr="0020056B">
              <w:rPr>
                <w:rFonts w:ascii="Bierstadt Display" w:hAnsi="Bierstadt Display" w:cstheme="minorHAnsi"/>
                <w:lang w:val="es-EC"/>
              </w:rPr>
              <w:t>Adaptarse al nuevo método de trabajo automatizado.</w:t>
            </w:r>
          </w:p>
        </w:tc>
        <w:tc>
          <w:tcPr>
            <w:tcW w:w="1559" w:type="dxa"/>
            <w:shd w:val="clear" w:color="auto" w:fill="auto"/>
            <w:tcMar>
              <w:top w:w="15" w:type="dxa"/>
              <w:left w:w="15" w:type="dxa"/>
              <w:bottom w:w="0" w:type="dxa"/>
              <w:right w:w="15" w:type="dxa"/>
            </w:tcMar>
            <w:vAlign w:val="center"/>
          </w:tcPr>
          <w:p w14:paraId="17EC5424" w14:textId="2DF953D1" w:rsidR="001979D2" w:rsidRPr="0020056B" w:rsidRDefault="002112DD" w:rsidP="004139C9">
            <w:pPr>
              <w:jc w:val="center"/>
              <w:rPr>
                <w:rFonts w:ascii="Bierstadt Display" w:hAnsi="Bierstadt Display" w:cstheme="minorHAnsi"/>
                <w:lang w:val="es-EC"/>
              </w:rPr>
            </w:pPr>
            <w:r w:rsidRPr="0020056B">
              <w:rPr>
                <w:rFonts w:ascii="Bierstadt Display" w:hAnsi="Bierstadt Display" w:cstheme="minorHAnsi"/>
                <w:lang w:val="es-EC"/>
              </w:rPr>
              <w:t>Facilidad para realizar el trabajo, adquisición de nuevas competencias e información.</w:t>
            </w:r>
          </w:p>
        </w:tc>
        <w:tc>
          <w:tcPr>
            <w:tcW w:w="1418" w:type="dxa"/>
            <w:shd w:val="clear" w:color="auto" w:fill="auto"/>
            <w:tcMar>
              <w:top w:w="15" w:type="dxa"/>
              <w:left w:w="15" w:type="dxa"/>
              <w:bottom w:w="0" w:type="dxa"/>
              <w:right w:w="15" w:type="dxa"/>
            </w:tcMar>
            <w:vAlign w:val="center"/>
          </w:tcPr>
          <w:p w14:paraId="6064A804" w14:textId="41CD6DB8" w:rsidR="001979D2" w:rsidRPr="0020056B" w:rsidRDefault="002112DD" w:rsidP="004139C9">
            <w:pPr>
              <w:jc w:val="center"/>
              <w:rPr>
                <w:rFonts w:ascii="Bierstadt Display" w:hAnsi="Bierstadt Display" w:cstheme="minorHAnsi"/>
                <w:lang w:val="es-EC"/>
              </w:rPr>
            </w:pPr>
            <w:r w:rsidRPr="0020056B">
              <w:rPr>
                <w:rFonts w:ascii="Bierstadt Display" w:hAnsi="Bierstadt Display" w:cstheme="minorHAnsi"/>
                <w:lang w:val="es-EC"/>
              </w:rPr>
              <w:t>Capacidad para utilizar el sistema automatizado, aumento de la eficacia y la producción, y satisfacción en el trabajo.</w:t>
            </w:r>
          </w:p>
        </w:tc>
        <w:tc>
          <w:tcPr>
            <w:tcW w:w="1701" w:type="dxa"/>
            <w:shd w:val="clear" w:color="auto" w:fill="auto"/>
            <w:tcMar>
              <w:top w:w="15" w:type="dxa"/>
              <w:left w:w="15" w:type="dxa"/>
              <w:bottom w:w="0" w:type="dxa"/>
              <w:right w:w="15" w:type="dxa"/>
            </w:tcMar>
            <w:vAlign w:val="center"/>
          </w:tcPr>
          <w:p w14:paraId="108E9179" w14:textId="11612E16" w:rsidR="001979D2" w:rsidRPr="0020056B" w:rsidRDefault="002112DD" w:rsidP="004139C9">
            <w:pPr>
              <w:ind w:left="142"/>
              <w:jc w:val="center"/>
              <w:rPr>
                <w:rFonts w:ascii="Bierstadt Display" w:hAnsi="Bierstadt Display" w:cstheme="minorHAnsi"/>
                <w:lang w:val="es-EC"/>
              </w:rPr>
            </w:pPr>
            <w:r w:rsidRPr="0020056B">
              <w:rPr>
                <w:rFonts w:ascii="Bierstadt Display" w:hAnsi="Bierstadt Display" w:cstheme="minorHAnsi"/>
                <w:lang w:val="es-EC"/>
              </w:rPr>
              <w:t>La falta de experiencia informática, la aversión al cambio y la falta de formación y asistencia adecuadas son problemas que deben abordarse.</w:t>
            </w:r>
          </w:p>
        </w:tc>
        <w:tc>
          <w:tcPr>
            <w:tcW w:w="850" w:type="dxa"/>
            <w:shd w:val="clear" w:color="auto" w:fill="auto"/>
            <w:tcMar>
              <w:top w:w="15" w:type="dxa"/>
              <w:left w:w="15" w:type="dxa"/>
              <w:bottom w:w="0" w:type="dxa"/>
              <w:right w:w="15" w:type="dxa"/>
            </w:tcMar>
            <w:vAlign w:val="center"/>
          </w:tcPr>
          <w:p w14:paraId="486F97A3" w14:textId="3962B9CC" w:rsidR="001979D2" w:rsidRPr="0020056B" w:rsidRDefault="002641C1" w:rsidP="004139C9">
            <w:pPr>
              <w:ind w:left="142"/>
              <w:jc w:val="center"/>
              <w:rPr>
                <w:rFonts w:ascii="Bierstadt Display" w:hAnsi="Bierstadt Display" w:cstheme="minorHAnsi"/>
                <w:lang w:val="es-EC"/>
              </w:rPr>
            </w:pPr>
            <w:r w:rsidRPr="0020056B">
              <w:rPr>
                <w:rFonts w:ascii="Bierstadt Display" w:hAnsi="Bierstadt Display" w:cstheme="minorHAnsi"/>
                <w:lang w:val="es-EC"/>
              </w:rPr>
              <w:t>N/A</w:t>
            </w:r>
          </w:p>
        </w:tc>
      </w:tr>
    </w:tbl>
    <w:p w14:paraId="4E5BB399" w14:textId="77777777" w:rsidR="001905F6" w:rsidRPr="0020056B" w:rsidRDefault="001905F6" w:rsidP="001905F6">
      <w:pPr>
        <w:ind w:left="720"/>
        <w:jc w:val="both"/>
        <w:rPr>
          <w:rFonts w:ascii="Bierstadt Display" w:hAnsi="Bierstadt Display" w:cs="Book Antiqua"/>
          <w:i/>
          <w:lang w:val="es-EC"/>
        </w:rPr>
      </w:pPr>
    </w:p>
    <w:p w14:paraId="0F1FDC24" w14:textId="77777777" w:rsidR="001905F6" w:rsidRPr="0020056B" w:rsidRDefault="001905F6" w:rsidP="001905F6">
      <w:pPr>
        <w:rPr>
          <w:rFonts w:ascii="Bierstadt Display" w:hAnsi="Bierstadt Display"/>
          <w:lang w:val="es-EC"/>
        </w:rPr>
      </w:pPr>
    </w:p>
    <w:p w14:paraId="21603A76" w14:textId="77777777" w:rsidR="00605082" w:rsidRPr="0020056B" w:rsidRDefault="00605082" w:rsidP="00605082">
      <w:pPr>
        <w:rPr>
          <w:rFonts w:ascii="Bierstadt Display" w:hAnsi="Bierstadt Display"/>
          <w:lang w:val="es-EC"/>
        </w:rPr>
      </w:pPr>
    </w:p>
    <w:p w14:paraId="03AF8727" w14:textId="77777777" w:rsidR="00547DD9" w:rsidRPr="0020056B" w:rsidRDefault="00547DD9" w:rsidP="00663A4B">
      <w:pPr>
        <w:pStyle w:val="Ttulo2"/>
        <w:numPr>
          <w:ilvl w:val="1"/>
          <w:numId w:val="2"/>
        </w:numPr>
        <w:ind w:left="1418"/>
        <w:rPr>
          <w:rFonts w:ascii="Bierstadt Display" w:hAnsi="Bierstadt Display" w:cs="Book Antiqua"/>
          <w:i w:val="0"/>
          <w:sz w:val="24"/>
          <w:lang w:val="es-EC"/>
        </w:rPr>
      </w:pPr>
      <w:bookmarkStart w:id="11" w:name="_Toc384282998"/>
      <w:bookmarkStart w:id="12" w:name="_Toc142471471"/>
      <w:r w:rsidRPr="0020056B">
        <w:rPr>
          <w:rFonts w:ascii="Bierstadt Display" w:hAnsi="Bierstadt Display" w:cs="Book Antiqua"/>
          <w:i w:val="0"/>
          <w:sz w:val="24"/>
          <w:lang w:val="es-EC"/>
        </w:rPr>
        <w:t>Alcance</w:t>
      </w:r>
      <w:bookmarkEnd w:id="11"/>
      <w:bookmarkEnd w:id="12"/>
    </w:p>
    <w:p w14:paraId="3BD9E437" w14:textId="77777777" w:rsidR="00806C7C" w:rsidRPr="0020056B" w:rsidRDefault="00806C7C" w:rsidP="00844032">
      <w:pPr>
        <w:pStyle w:val="Ttulo1"/>
        <w:numPr>
          <w:ilvl w:val="0"/>
          <w:numId w:val="0"/>
        </w:numPr>
        <w:spacing w:before="0" w:after="0"/>
        <w:ind w:left="720"/>
        <w:rPr>
          <w:rFonts w:ascii="Bierstadt Display" w:hAnsi="Bierstadt Display" w:cs="Book Antiqua"/>
          <w:b w:val="0"/>
          <w:bCs w:val="0"/>
          <w:i/>
          <w:kern w:val="0"/>
          <w:sz w:val="24"/>
          <w:szCs w:val="24"/>
          <w:lang w:val="es-EC"/>
        </w:rPr>
      </w:pPr>
      <w:bookmarkStart w:id="13" w:name="_Toc384282999"/>
    </w:p>
    <w:p w14:paraId="3114DC29" w14:textId="7435C8CA" w:rsidR="00857C2C" w:rsidRPr="0020056B" w:rsidRDefault="006C2187" w:rsidP="00A83BAE">
      <w:pPr>
        <w:spacing w:line="276" w:lineRule="auto"/>
        <w:ind w:left="720"/>
        <w:jc w:val="both"/>
        <w:rPr>
          <w:rFonts w:ascii="Bierstadt Display" w:hAnsi="Bierstadt Display" w:cs="Book Antiqua"/>
          <w:i/>
          <w:lang w:val="es-EC"/>
        </w:rPr>
      </w:pPr>
      <w:r w:rsidRPr="0020056B">
        <w:rPr>
          <w:rFonts w:ascii="Bierstadt Display" w:hAnsi="Bierstadt Display" w:cs="Book Antiqua"/>
          <w:i/>
          <w:lang w:val="es-EC"/>
        </w:rPr>
        <w:t xml:space="preserve"> </w:t>
      </w:r>
      <w:r w:rsidR="002641C1" w:rsidRPr="0020056B">
        <w:rPr>
          <w:rFonts w:ascii="Bierstadt Display" w:hAnsi="Bierstadt Display" w:cs="Book Antiqua"/>
          <w:iCs/>
          <w:lang w:val="es-EC"/>
        </w:rPr>
        <w:t xml:space="preserve">El alcance de este documento </w:t>
      </w:r>
      <w:r w:rsidR="00A83BAE" w:rsidRPr="00A83BAE">
        <w:rPr>
          <w:rFonts w:ascii="Bierstadt Display" w:hAnsi="Bierstadt Display" w:cs="Book Antiqua"/>
          <w:iCs/>
        </w:rPr>
        <w:t>abarca la definición de la arquitectura del producto mediante vistas de casos de uso, lógica, despliegue e implementación. También incluye los procedimientos de usuario a los que dará soporte y el manejo de datos. El objetivo es proporcionar una descripción completa de la estructura y funcionamiento del sistema, destacando las interacciones con los usuarios y los componentes tecnológicos involucrados. Este documento servirá como guía para el desarrollo, mantenimiento y comprensión del producto, asegurando una implementación coherente y exitosa. Además, facilitará la comunicación entre los diferentes actores involucrados en el proyecto y permitirá la toma de decisiones informadas en relación con la arquitectura del sistema.</w:t>
      </w:r>
    </w:p>
    <w:p w14:paraId="084EE3FE" w14:textId="77777777" w:rsidR="00857C2C" w:rsidRPr="0020056B" w:rsidRDefault="00857C2C" w:rsidP="00857C2C">
      <w:pPr>
        <w:rPr>
          <w:rFonts w:ascii="Bierstadt Display" w:hAnsi="Bierstadt Display"/>
          <w:lang w:val="es-EC"/>
        </w:rPr>
      </w:pPr>
    </w:p>
    <w:p w14:paraId="558D4B9B" w14:textId="77777777" w:rsidR="00857C2C" w:rsidRPr="0020056B" w:rsidRDefault="00857C2C" w:rsidP="00857C2C">
      <w:pPr>
        <w:pStyle w:val="Ttulo1"/>
        <w:numPr>
          <w:ilvl w:val="0"/>
          <w:numId w:val="2"/>
        </w:numPr>
        <w:spacing w:before="0" w:after="0"/>
        <w:rPr>
          <w:rFonts w:ascii="Bierstadt Display" w:hAnsi="Bierstadt Display" w:cs="Book Antiqua"/>
          <w:sz w:val="28"/>
          <w:lang w:val="es-EC"/>
        </w:rPr>
      </w:pPr>
      <w:bookmarkStart w:id="14" w:name="_Toc142471472"/>
      <w:r w:rsidRPr="0020056B">
        <w:rPr>
          <w:rFonts w:ascii="Bierstadt Display" w:hAnsi="Bierstadt Display" w:cs="Book Antiqua"/>
          <w:sz w:val="28"/>
          <w:lang w:val="es-EC"/>
        </w:rPr>
        <w:t>Presentación del Producto</w:t>
      </w:r>
      <w:bookmarkEnd w:id="14"/>
      <w:r w:rsidRPr="0020056B">
        <w:rPr>
          <w:rFonts w:ascii="Bierstadt Display" w:hAnsi="Bierstadt Display" w:cs="Book Antiqua"/>
          <w:sz w:val="28"/>
          <w:lang w:val="es-EC"/>
        </w:rPr>
        <w:t xml:space="preserve"> </w:t>
      </w:r>
    </w:p>
    <w:p w14:paraId="289A6C53" w14:textId="77777777" w:rsidR="00857C2C" w:rsidRPr="0020056B" w:rsidRDefault="00857C2C" w:rsidP="00857C2C">
      <w:pPr>
        <w:pStyle w:val="Ttulo2"/>
        <w:numPr>
          <w:ilvl w:val="1"/>
          <w:numId w:val="2"/>
        </w:numPr>
        <w:ind w:left="1418"/>
        <w:rPr>
          <w:rFonts w:ascii="Bierstadt Display" w:hAnsi="Bierstadt Display" w:cs="Book Antiqua"/>
          <w:i w:val="0"/>
          <w:sz w:val="24"/>
          <w:lang w:val="es-EC"/>
        </w:rPr>
      </w:pPr>
      <w:bookmarkStart w:id="15" w:name="_Toc142471473"/>
      <w:r w:rsidRPr="0020056B">
        <w:rPr>
          <w:rFonts w:ascii="Bierstadt Display" w:hAnsi="Bierstadt Display" w:cs="Book Antiqua"/>
          <w:i w:val="0"/>
          <w:sz w:val="24"/>
          <w:lang w:val="es-EC"/>
        </w:rPr>
        <w:t>Propósito del Sistema</w:t>
      </w:r>
      <w:bookmarkEnd w:id="15"/>
    </w:p>
    <w:p w14:paraId="473A7F06" w14:textId="77777777" w:rsidR="00670299" w:rsidRPr="0020056B" w:rsidRDefault="00670299" w:rsidP="00670299">
      <w:pPr>
        <w:pStyle w:val="Ttulo3"/>
        <w:numPr>
          <w:ilvl w:val="2"/>
          <w:numId w:val="3"/>
        </w:numPr>
        <w:ind w:left="1843"/>
        <w:rPr>
          <w:rFonts w:ascii="Bierstadt Display" w:hAnsi="Bierstadt Display" w:cs="Book Antiqua"/>
          <w:sz w:val="24"/>
          <w:lang w:val="es-EC"/>
        </w:rPr>
      </w:pPr>
      <w:bookmarkStart w:id="16" w:name="_Toc59650440"/>
      <w:bookmarkStart w:id="17" w:name="_Toc142471474"/>
      <w:r w:rsidRPr="0020056B">
        <w:rPr>
          <w:rFonts w:ascii="Bierstadt Display" w:hAnsi="Bierstadt Display" w:cs="Book Antiqua"/>
          <w:sz w:val="24"/>
          <w:lang w:val="es-EC"/>
        </w:rPr>
        <w:t>Planteamiento del problema</w:t>
      </w:r>
      <w:bookmarkEnd w:id="16"/>
      <w:bookmarkEnd w:id="17"/>
      <w:r w:rsidRPr="0020056B">
        <w:rPr>
          <w:rFonts w:ascii="Bierstadt Display" w:hAnsi="Bierstadt Display" w:cs="Book Antiqua"/>
          <w:sz w:val="24"/>
          <w:lang w:val="es-EC"/>
        </w:rPr>
        <w:t xml:space="preserve"> </w:t>
      </w:r>
    </w:p>
    <w:p w14:paraId="214CD693" w14:textId="77777777" w:rsidR="00FC3CC0" w:rsidRPr="0020056B" w:rsidRDefault="006C2187" w:rsidP="00FC3CC0">
      <w:pPr>
        <w:spacing w:line="276" w:lineRule="auto"/>
        <w:ind w:left="1134"/>
        <w:jc w:val="both"/>
        <w:rPr>
          <w:rFonts w:ascii="Bierstadt Display" w:hAnsi="Bierstadt Display" w:cs="Book Antiqua"/>
          <w:iCs/>
          <w:lang w:val="es-EC"/>
        </w:rPr>
      </w:pPr>
      <w:r w:rsidRPr="0020056B">
        <w:rPr>
          <w:rFonts w:ascii="Bierstadt Display" w:hAnsi="Bierstadt Display" w:cs="Book Antiqua"/>
          <w:i/>
          <w:lang w:val="es-EC"/>
        </w:rPr>
        <w:t xml:space="preserve"> </w:t>
      </w:r>
      <w:r w:rsidR="00FC3CC0" w:rsidRPr="0020056B">
        <w:rPr>
          <w:rFonts w:ascii="Bierstadt Display" w:hAnsi="Bierstadt Display" w:cs="Book Antiqua"/>
          <w:iCs/>
          <w:lang w:val="es-EC"/>
        </w:rPr>
        <w:t>La ausencia de automatización de procesos en la empresa SINCOMPU S.A. animó a contratar a nuestro grupo de desarrollo de software. Esta empresa sólo dispone de un sistema contable FoxPro, y el resto de las operaciones son totalmente manuales. Esto ha dado lugar a una serie de ineficiencias y limitaciones en la administración y control de los costes de mano de obra y materiales, así como en la compilación de informes e información necesaria para la toma de decisiones.</w:t>
      </w:r>
    </w:p>
    <w:p w14:paraId="1BD0840C" w14:textId="77777777" w:rsidR="00FC3CC0" w:rsidRPr="0020056B" w:rsidRDefault="00FC3CC0" w:rsidP="00FC3CC0">
      <w:pPr>
        <w:spacing w:line="276" w:lineRule="auto"/>
        <w:ind w:left="1134"/>
        <w:jc w:val="both"/>
        <w:rPr>
          <w:rFonts w:ascii="Bierstadt Display" w:hAnsi="Bierstadt Display" w:cs="Book Antiqua"/>
          <w:iCs/>
          <w:lang w:val="es-EC"/>
        </w:rPr>
      </w:pPr>
    </w:p>
    <w:p w14:paraId="56141C30" w14:textId="29666E24" w:rsidR="00670299" w:rsidRPr="0020056B" w:rsidRDefault="00FC3CC0" w:rsidP="00FC3CC0">
      <w:pPr>
        <w:spacing w:line="276" w:lineRule="auto"/>
        <w:ind w:left="1134"/>
        <w:jc w:val="both"/>
        <w:rPr>
          <w:rFonts w:ascii="Bierstadt Display" w:hAnsi="Bierstadt Display" w:cs="Book Antiqua"/>
          <w:iCs/>
          <w:lang w:val="es-EC"/>
        </w:rPr>
      </w:pPr>
      <w:r w:rsidRPr="0020056B">
        <w:rPr>
          <w:rFonts w:ascii="Bierstadt Display" w:hAnsi="Bierstadt Display" w:cs="Book Antiqua"/>
          <w:iCs/>
          <w:lang w:val="es-EC"/>
        </w:rPr>
        <w:t xml:space="preserve">El problema afecta sobre todo al personal de SINCOMPU S.A., incluidos el jefe de almacén, el supervisor de taller, los estudiantes universitarios de la UG y el propietario de la empresa. Además, la ausencia de automatización influye en la calidad y la eficacia </w:t>
      </w:r>
      <w:r w:rsidRPr="0020056B">
        <w:rPr>
          <w:rFonts w:ascii="Bierstadt Display" w:hAnsi="Bierstadt Display" w:cs="Book Antiqua"/>
          <w:iCs/>
          <w:lang w:val="es-EC"/>
        </w:rPr>
        <w:lastRenderedPageBreak/>
        <w:t>del proceso de desarrollo de software, así como en la capacidad de la empresa para cobrar correctamente por el trabajo realizado.</w:t>
      </w:r>
    </w:p>
    <w:p w14:paraId="613BD9BC" w14:textId="77777777" w:rsidR="00FC3CC0" w:rsidRPr="0020056B" w:rsidRDefault="00FC3CC0" w:rsidP="00FC3CC0">
      <w:pPr>
        <w:spacing w:line="276" w:lineRule="auto"/>
        <w:ind w:left="1134"/>
        <w:jc w:val="both"/>
        <w:rPr>
          <w:rFonts w:ascii="Bierstadt Display" w:hAnsi="Bierstadt Display" w:cs="Book Antiqua"/>
          <w:iCs/>
          <w:lang w:val="es-EC"/>
        </w:rPr>
      </w:pPr>
    </w:p>
    <w:p w14:paraId="53A3E3D5" w14:textId="77777777" w:rsidR="00FC3CC0" w:rsidRPr="0020056B" w:rsidRDefault="00FC3CC0" w:rsidP="00FC3CC0">
      <w:pPr>
        <w:spacing w:line="276" w:lineRule="auto"/>
        <w:ind w:left="1134"/>
        <w:jc w:val="both"/>
        <w:rPr>
          <w:rFonts w:ascii="Bierstadt Display" w:hAnsi="Bierstadt Display" w:cs="Book Antiqua"/>
          <w:iCs/>
          <w:lang w:val="es-EC"/>
        </w:rPr>
      </w:pPr>
      <w:r w:rsidRPr="0020056B">
        <w:rPr>
          <w:rFonts w:ascii="Bierstadt Display" w:hAnsi="Bierstadt Display" w:cs="Book Antiqua"/>
          <w:iCs/>
          <w:lang w:val="es-EC"/>
        </w:rPr>
        <w:t>Los principales impactos de este problema son:</w:t>
      </w:r>
    </w:p>
    <w:p w14:paraId="51683600" w14:textId="77777777" w:rsidR="00FC3CC0" w:rsidRPr="0020056B" w:rsidRDefault="00FC3CC0" w:rsidP="00FC3CC0">
      <w:pPr>
        <w:spacing w:line="276" w:lineRule="auto"/>
        <w:ind w:left="1134"/>
        <w:jc w:val="both"/>
        <w:rPr>
          <w:rFonts w:ascii="Bierstadt Display" w:hAnsi="Bierstadt Display" w:cs="Book Antiqua"/>
          <w:iCs/>
          <w:lang w:val="es-EC"/>
        </w:rPr>
      </w:pPr>
    </w:p>
    <w:p w14:paraId="25EC6CC0" w14:textId="77777777" w:rsidR="00FC3CC0" w:rsidRPr="0020056B" w:rsidRDefault="00FC3CC0" w:rsidP="00736B86">
      <w:pPr>
        <w:pStyle w:val="Prrafodelista"/>
        <w:numPr>
          <w:ilvl w:val="0"/>
          <w:numId w:val="26"/>
        </w:numPr>
        <w:spacing w:line="276" w:lineRule="auto"/>
        <w:jc w:val="both"/>
        <w:rPr>
          <w:rFonts w:ascii="Bierstadt Display" w:hAnsi="Bierstadt Display" w:cs="Book Antiqua"/>
          <w:iCs/>
          <w:lang w:val="es-EC"/>
        </w:rPr>
      </w:pPr>
      <w:r w:rsidRPr="0020056B">
        <w:rPr>
          <w:rFonts w:ascii="Bierstadt Display" w:hAnsi="Bierstadt Display" w:cs="Book Antiqua"/>
          <w:iCs/>
          <w:lang w:val="es-EC"/>
        </w:rPr>
        <w:t>Mal control de costos.</w:t>
      </w:r>
    </w:p>
    <w:p w14:paraId="7A14D7EA" w14:textId="77777777" w:rsidR="00FC3CC0" w:rsidRPr="0020056B" w:rsidRDefault="00FC3CC0" w:rsidP="00FC3CC0">
      <w:pPr>
        <w:spacing w:line="276" w:lineRule="auto"/>
        <w:ind w:left="1134"/>
        <w:jc w:val="both"/>
        <w:rPr>
          <w:rFonts w:ascii="Bierstadt Display" w:hAnsi="Bierstadt Display" w:cs="Book Antiqua"/>
          <w:iCs/>
          <w:lang w:val="es-EC"/>
        </w:rPr>
      </w:pPr>
    </w:p>
    <w:p w14:paraId="0CAC27DE" w14:textId="77777777" w:rsidR="00FC3CC0" w:rsidRPr="0020056B" w:rsidRDefault="00FC3CC0" w:rsidP="00736B86">
      <w:pPr>
        <w:pStyle w:val="Prrafodelista"/>
        <w:numPr>
          <w:ilvl w:val="0"/>
          <w:numId w:val="26"/>
        </w:numPr>
        <w:spacing w:line="276" w:lineRule="auto"/>
        <w:jc w:val="both"/>
        <w:rPr>
          <w:rFonts w:ascii="Bierstadt Display" w:hAnsi="Bierstadt Display" w:cs="Book Antiqua"/>
          <w:iCs/>
          <w:lang w:val="es-EC"/>
        </w:rPr>
      </w:pPr>
      <w:r w:rsidRPr="0020056B">
        <w:rPr>
          <w:rFonts w:ascii="Bierstadt Display" w:hAnsi="Bierstadt Display" w:cs="Book Antiqua"/>
          <w:iCs/>
          <w:lang w:val="es-EC"/>
        </w:rPr>
        <w:t>Limitaciones en la gestión de materiales.</w:t>
      </w:r>
    </w:p>
    <w:p w14:paraId="43822CDD" w14:textId="77777777" w:rsidR="00FC3CC0" w:rsidRPr="0020056B" w:rsidRDefault="00FC3CC0" w:rsidP="00FC3CC0">
      <w:pPr>
        <w:spacing w:line="276" w:lineRule="auto"/>
        <w:ind w:left="1134"/>
        <w:jc w:val="both"/>
        <w:rPr>
          <w:rFonts w:ascii="Bierstadt Display" w:hAnsi="Bierstadt Display" w:cs="Book Antiqua"/>
          <w:iCs/>
          <w:lang w:val="es-EC"/>
        </w:rPr>
      </w:pPr>
    </w:p>
    <w:p w14:paraId="7FEFA9C9" w14:textId="7400037B" w:rsidR="00FC3CC0" w:rsidRPr="0020056B" w:rsidRDefault="00FC3CC0" w:rsidP="00736B86">
      <w:pPr>
        <w:pStyle w:val="Prrafodelista"/>
        <w:numPr>
          <w:ilvl w:val="0"/>
          <w:numId w:val="26"/>
        </w:numPr>
        <w:spacing w:line="276" w:lineRule="auto"/>
        <w:jc w:val="both"/>
        <w:rPr>
          <w:rFonts w:ascii="Bierstadt Display" w:hAnsi="Bierstadt Display" w:cs="Book Antiqua"/>
          <w:iCs/>
          <w:lang w:val="es-EC"/>
        </w:rPr>
      </w:pPr>
      <w:r w:rsidRPr="0020056B">
        <w:rPr>
          <w:rFonts w:ascii="Bierstadt Display" w:hAnsi="Bierstadt Display" w:cs="Book Antiqua"/>
          <w:iCs/>
          <w:lang w:val="es-EC"/>
        </w:rPr>
        <w:t>Falta de información para la toma de decisiones.</w:t>
      </w:r>
    </w:p>
    <w:p w14:paraId="073BAF9F" w14:textId="77777777" w:rsidR="00FC3CC0" w:rsidRPr="0020056B" w:rsidRDefault="00FC3CC0" w:rsidP="00FC3CC0">
      <w:pPr>
        <w:pStyle w:val="Prrafodelista"/>
        <w:rPr>
          <w:rFonts w:ascii="Bierstadt Display" w:hAnsi="Bierstadt Display" w:cs="Book Antiqua"/>
          <w:iCs/>
          <w:lang w:val="es-EC"/>
        </w:rPr>
      </w:pPr>
    </w:p>
    <w:p w14:paraId="646D61B9" w14:textId="77777777" w:rsidR="00FC3CC0" w:rsidRPr="0020056B" w:rsidRDefault="00FC3CC0" w:rsidP="00FC3CC0">
      <w:pPr>
        <w:pStyle w:val="Prrafodelista"/>
        <w:spacing w:line="276" w:lineRule="auto"/>
        <w:ind w:left="1854"/>
        <w:jc w:val="both"/>
        <w:rPr>
          <w:rFonts w:ascii="Bierstadt Display" w:hAnsi="Bierstadt Display" w:cs="Book Antiqua"/>
          <w:iCs/>
          <w:lang w:val="es-EC"/>
        </w:rPr>
      </w:pPr>
    </w:p>
    <w:p w14:paraId="5C8A3627" w14:textId="77777777" w:rsidR="00670299" w:rsidRPr="0020056B" w:rsidRDefault="00670299" w:rsidP="00FC3CC0">
      <w:pPr>
        <w:pStyle w:val="Ttulo3"/>
        <w:numPr>
          <w:ilvl w:val="2"/>
          <w:numId w:val="3"/>
        </w:numPr>
        <w:spacing w:line="276" w:lineRule="auto"/>
        <w:ind w:left="1843"/>
        <w:rPr>
          <w:rFonts w:ascii="Bierstadt Display" w:hAnsi="Bierstadt Display" w:cs="Book Antiqua"/>
          <w:iCs/>
          <w:sz w:val="24"/>
          <w:lang w:val="es-EC"/>
        </w:rPr>
      </w:pPr>
      <w:bookmarkStart w:id="18" w:name="_Toc384283001"/>
      <w:bookmarkStart w:id="19" w:name="_Toc59650441"/>
      <w:bookmarkStart w:id="20" w:name="_Toc142471475"/>
      <w:r w:rsidRPr="0020056B">
        <w:rPr>
          <w:rFonts w:ascii="Bierstadt Display" w:hAnsi="Bierstadt Display" w:cs="Book Antiqua"/>
          <w:iCs/>
          <w:sz w:val="24"/>
          <w:lang w:val="es-EC"/>
        </w:rPr>
        <w:t>Objetivo</w:t>
      </w:r>
      <w:bookmarkEnd w:id="18"/>
      <w:bookmarkEnd w:id="19"/>
      <w:bookmarkEnd w:id="20"/>
    </w:p>
    <w:p w14:paraId="1AA821DA" w14:textId="77777777" w:rsidR="00FC3CC0" w:rsidRPr="0020056B" w:rsidRDefault="007A5BF4" w:rsidP="004139C9">
      <w:pPr>
        <w:spacing w:line="276" w:lineRule="auto"/>
        <w:ind w:left="1134"/>
        <w:jc w:val="both"/>
        <w:rPr>
          <w:rFonts w:ascii="Bierstadt Display" w:hAnsi="Bierstadt Display" w:cs="Book Antiqua"/>
          <w:iCs/>
          <w:lang w:val="es-EC"/>
        </w:rPr>
      </w:pPr>
      <w:r w:rsidRPr="0020056B">
        <w:rPr>
          <w:rFonts w:ascii="Bierstadt Display" w:hAnsi="Bierstadt Display" w:cs="Book Antiqua"/>
          <w:iCs/>
          <w:lang w:val="es-EC"/>
        </w:rPr>
        <w:t>Para SINCOMPU S.A., una empresa en busca de automatizar sus procesos y mejorar el control de costos por mano de obra y materiales, el "Sistema de Gestión Integral" es una solución que proporciona una plataforma completa para la administración eficiente de sus operaciones. El sistema permite llevar un registro detallado de los gastos, controlar el inventario de la bodega, obtener reportes gráficos de recursos utilizados en cada trabajo, estimar los recursos necesarios por obra</w:t>
      </w:r>
      <w:r w:rsidR="00A12CC2" w:rsidRPr="0020056B">
        <w:rPr>
          <w:rFonts w:ascii="Bierstadt Display" w:hAnsi="Bierstadt Display" w:cs="Book Antiqua"/>
          <w:iCs/>
          <w:lang w:val="es-EC"/>
        </w:rPr>
        <w:t>,</w:t>
      </w:r>
      <w:r w:rsidRPr="0020056B">
        <w:rPr>
          <w:rFonts w:ascii="Bierstadt Display" w:hAnsi="Bierstadt Display" w:cs="Book Antiqua"/>
          <w:iCs/>
          <w:lang w:val="es-EC"/>
        </w:rPr>
        <w:t xml:space="preserve"> </w:t>
      </w:r>
      <w:proofErr w:type="spellStart"/>
      <w:r w:rsidRPr="0020056B">
        <w:rPr>
          <w:rFonts w:ascii="Bierstadt Display" w:hAnsi="Bierstadt Display" w:cs="Book Antiqua"/>
          <w:iCs/>
          <w:lang w:val="es-EC"/>
        </w:rPr>
        <w:t>obte</w:t>
      </w:r>
      <w:proofErr w:type="spellEnd"/>
    </w:p>
    <w:p w14:paraId="3101A22A" w14:textId="5A44C0DF" w:rsidR="007A5BF4" w:rsidRPr="0020056B" w:rsidRDefault="007A5BF4" w:rsidP="004139C9">
      <w:pPr>
        <w:spacing w:line="276" w:lineRule="auto"/>
        <w:ind w:left="1134"/>
        <w:jc w:val="both"/>
        <w:rPr>
          <w:rFonts w:ascii="Bierstadt Display" w:hAnsi="Bierstadt Display" w:cs="Book Antiqua"/>
          <w:iCs/>
          <w:lang w:val="es-EC"/>
        </w:rPr>
      </w:pPr>
      <w:proofErr w:type="spellStart"/>
      <w:r w:rsidRPr="0020056B">
        <w:rPr>
          <w:rFonts w:ascii="Bierstadt Display" w:hAnsi="Bierstadt Display" w:cs="Book Antiqua"/>
          <w:iCs/>
          <w:lang w:val="es-EC"/>
        </w:rPr>
        <w:t>ner</w:t>
      </w:r>
      <w:proofErr w:type="spellEnd"/>
      <w:r w:rsidRPr="0020056B">
        <w:rPr>
          <w:rFonts w:ascii="Bierstadt Display" w:hAnsi="Bierstadt Display" w:cs="Book Antiqua"/>
          <w:iCs/>
          <w:lang w:val="es-EC"/>
        </w:rPr>
        <w:t xml:space="preserve"> costos reales de los trabajos, predecir los insumos requeridos y </w:t>
      </w:r>
      <w:r w:rsidR="00A12CC2" w:rsidRPr="0020056B">
        <w:rPr>
          <w:rFonts w:ascii="Bierstadt Display" w:hAnsi="Bierstadt Display" w:cs="Book Antiqua"/>
          <w:iCs/>
          <w:lang w:val="es-EC"/>
        </w:rPr>
        <w:t>mejorar</w:t>
      </w:r>
      <w:r w:rsidRPr="0020056B">
        <w:rPr>
          <w:rFonts w:ascii="Bierstadt Display" w:hAnsi="Bierstadt Display" w:cs="Book Antiqua"/>
          <w:iCs/>
          <w:lang w:val="es-EC"/>
        </w:rPr>
        <w:t xml:space="preserve"> la toma de decisiones. Además, el sistema brinda la capacidad de generar roles de pagos, realizar seguimiento de proyectos y tareas, y facilitar la capacitación de los empleados. Con esta solución, SINCOMPU S.A. logrará una mayor eficiencia operativa, reducción de costos, y una gestión integral que impulsará el crecimiento y la rentabilidad de la empresa.</w:t>
      </w:r>
    </w:p>
    <w:p w14:paraId="40683AE6" w14:textId="77777777" w:rsidR="007A5BF4" w:rsidRPr="0020056B" w:rsidRDefault="007A5BF4" w:rsidP="00670299">
      <w:pPr>
        <w:ind w:left="1134"/>
        <w:jc w:val="both"/>
        <w:rPr>
          <w:rFonts w:ascii="Bierstadt Display" w:hAnsi="Bierstadt Display" w:cs="Book Antiqua"/>
          <w:i/>
          <w:lang w:val="es-EC"/>
        </w:rPr>
      </w:pPr>
    </w:p>
    <w:p w14:paraId="22D8F91C" w14:textId="77777777" w:rsidR="00670299" w:rsidRPr="0020056B" w:rsidRDefault="00670299" w:rsidP="00670299">
      <w:pPr>
        <w:ind w:left="1134"/>
        <w:jc w:val="both"/>
        <w:rPr>
          <w:rFonts w:ascii="Bierstadt Display" w:hAnsi="Bierstadt Display" w:cs="Book Antiqua"/>
          <w:b/>
          <w:i/>
          <w:lang w:val="es-EC"/>
        </w:rPr>
      </w:pPr>
    </w:p>
    <w:p w14:paraId="4AF224DD" w14:textId="77777777" w:rsidR="00670299" w:rsidRPr="0020056B" w:rsidRDefault="00670299" w:rsidP="00670299">
      <w:pPr>
        <w:pStyle w:val="Ttulo3"/>
        <w:numPr>
          <w:ilvl w:val="2"/>
          <w:numId w:val="3"/>
        </w:numPr>
        <w:ind w:left="1843"/>
        <w:rPr>
          <w:rFonts w:ascii="Bierstadt Display" w:hAnsi="Bierstadt Display" w:cs="Book Antiqua"/>
          <w:sz w:val="24"/>
          <w:lang w:val="es-EC"/>
        </w:rPr>
      </w:pPr>
      <w:bookmarkStart w:id="21" w:name="_Toc59650442"/>
      <w:bookmarkStart w:id="22" w:name="_Toc142471476"/>
      <w:r w:rsidRPr="0020056B">
        <w:rPr>
          <w:rFonts w:ascii="Bierstadt Display" w:hAnsi="Bierstadt Display" w:cs="Book Antiqua"/>
          <w:sz w:val="24"/>
          <w:lang w:val="es-EC"/>
        </w:rPr>
        <w:t>Alcance</w:t>
      </w:r>
      <w:bookmarkEnd w:id="21"/>
      <w:bookmarkEnd w:id="22"/>
      <w:r w:rsidRPr="0020056B">
        <w:rPr>
          <w:rFonts w:ascii="Bierstadt Display" w:hAnsi="Bierstadt Display" w:cs="Book Antiqua"/>
          <w:sz w:val="24"/>
          <w:lang w:val="es-EC"/>
        </w:rPr>
        <w:t xml:space="preserve"> </w:t>
      </w:r>
    </w:p>
    <w:p w14:paraId="467D2201" w14:textId="77777777" w:rsidR="00670299" w:rsidRPr="0020056B" w:rsidRDefault="00670299" w:rsidP="00670299">
      <w:pPr>
        <w:rPr>
          <w:rFonts w:ascii="Bierstadt Display" w:hAnsi="Bierstadt Display"/>
          <w:lang w:val="es-EC"/>
        </w:rPr>
      </w:pPr>
    </w:p>
    <w:p w14:paraId="63DE0623" w14:textId="77777777" w:rsidR="00DB013B" w:rsidRPr="00A23077" w:rsidRDefault="00DB013B" w:rsidP="00DB013B">
      <w:pPr>
        <w:suppressAutoHyphens w:val="0"/>
        <w:spacing w:after="160" w:line="276" w:lineRule="auto"/>
        <w:ind w:left="1068"/>
        <w:jc w:val="both"/>
        <w:rPr>
          <w:rFonts w:ascii="Bierstadt Display" w:eastAsia="Calibri" w:hAnsi="Bierstadt Display" w:cs="Calibri"/>
          <w:kern w:val="2"/>
          <w:lang w:val="es-EC" w:eastAsia="en-US"/>
        </w:rPr>
      </w:pPr>
      <w:r w:rsidRPr="00A23077">
        <w:rPr>
          <w:rFonts w:ascii="Bierstadt Display" w:eastAsia="Calibri" w:hAnsi="Bierstadt Display" w:cs="Calibri"/>
          <w:kern w:val="2"/>
          <w:lang w:val="es-EC" w:eastAsia="en-US"/>
        </w:rPr>
        <w:t>El sistema contable en FoxPro debería realizar las siguientes funciones:</w:t>
      </w:r>
    </w:p>
    <w:p w14:paraId="579E686C" w14:textId="77777777" w:rsidR="00DB013B" w:rsidRPr="00A23077" w:rsidRDefault="00DB013B" w:rsidP="00736B86">
      <w:pPr>
        <w:numPr>
          <w:ilvl w:val="0"/>
          <w:numId w:val="25"/>
        </w:numPr>
        <w:suppressAutoHyphens w:val="0"/>
        <w:spacing w:after="160" w:line="276" w:lineRule="auto"/>
        <w:ind w:left="1788"/>
        <w:contextualSpacing/>
        <w:jc w:val="both"/>
        <w:rPr>
          <w:rFonts w:ascii="Bierstadt Display" w:eastAsia="Calibri" w:hAnsi="Bierstadt Display" w:cs="Calibri"/>
          <w:kern w:val="2"/>
          <w:lang w:val="es-EC" w:eastAsia="en-US"/>
        </w:rPr>
      </w:pPr>
      <w:r w:rsidRPr="00A23077">
        <w:rPr>
          <w:rFonts w:ascii="Bierstadt Display" w:eastAsia="Calibri" w:hAnsi="Bierstadt Display" w:cs="Calibri"/>
          <w:b/>
          <w:bCs/>
          <w:kern w:val="2"/>
          <w:lang w:val="es-EC" w:eastAsia="en-US"/>
        </w:rPr>
        <w:t>Registro de transacciones:</w:t>
      </w:r>
      <w:r w:rsidRPr="00A23077">
        <w:rPr>
          <w:rFonts w:ascii="Bierstadt Display" w:eastAsia="Calibri" w:hAnsi="Bierstadt Display" w:cs="Calibri"/>
          <w:kern w:val="2"/>
          <w:lang w:val="es-EC" w:eastAsia="en-US"/>
        </w:rPr>
        <w:t xml:space="preserve"> Un sistema contable debería permitir el registro de transacciones financieras, como ventas, compras, pagos y cobros.</w:t>
      </w:r>
    </w:p>
    <w:p w14:paraId="7318CCCD" w14:textId="77777777" w:rsidR="00DB013B" w:rsidRPr="00A23077" w:rsidRDefault="00DB013B" w:rsidP="00736B86">
      <w:pPr>
        <w:numPr>
          <w:ilvl w:val="0"/>
          <w:numId w:val="25"/>
        </w:numPr>
        <w:suppressAutoHyphens w:val="0"/>
        <w:spacing w:after="160" w:line="276" w:lineRule="auto"/>
        <w:ind w:left="1788"/>
        <w:contextualSpacing/>
        <w:jc w:val="both"/>
        <w:rPr>
          <w:rFonts w:ascii="Bierstadt Display" w:eastAsia="Calibri" w:hAnsi="Bierstadt Display" w:cs="Calibri"/>
          <w:kern w:val="2"/>
          <w:lang w:val="es-EC" w:eastAsia="en-US"/>
        </w:rPr>
      </w:pPr>
      <w:r w:rsidRPr="00A23077">
        <w:rPr>
          <w:rFonts w:ascii="Bierstadt Display" w:eastAsia="Calibri" w:hAnsi="Bierstadt Display" w:cs="Calibri"/>
          <w:b/>
          <w:bCs/>
          <w:kern w:val="2"/>
          <w:lang w:val="es-EC" w:eastAsia="en-US"/>
        </w:rPr>
        <w:t>Gestión del inventario:</w:t>
      </w:r>
      <w:r w:rsidRPr="00A23077">
        <w:rPr>
          <w:rFonts w:ascii="Bierstadt Display" w:eastAsia="Calibri" w:hAnsi="Bierstadt Display" w:cs="Calibri"/>
          <w:kern w:val="2"/>
          <w:lang w:val="es-EC" w:eastAsia="en-US"/>
        </w:rPr>
        <w:t xml:space="preserve"> El sistema debería llevar un registro preciso del inventario de la empresa y permitir la gestión de las existencias de manera eficiente.</w:t>
      </w:r>
    </w:p>
    <w:p w14:paraId="1975BEF3" w14:textId="77777777" w:rsidR="00DB013B" w:rsidRPr="00A23077" w:rsidRDefault="00DB013B" w:rsidP="00736B86">
      <w:pPr>
        <w:numPr>
          <w:ilvl w:val="0"/>
          <w:numId w:val="25"/>
        </w:numPr>
        <w:suppressAutoHyphens w:val="0"/>
        <w:spacing w:after="160" w:line="276" w:lineRule="auto"/>
        <w:ind w:left="1788"/>
        <w:contextualSpacing/>
        <w:jc w:val="both"/>
        <w:rPr>
          <w:rFonts w:ascii="Bierstadt Display" w:eastAsia="Calibri" w:hAnsi="Bierstadt Display" w:cs="Calibri"/>
          <w:kern w:val="2"/>
          <w:lang w:val="es-EC" w:eastAsia="en-US"/>
        </w:rPr>
      </w:pPr>
      <w:r w:rsidRPr="00A23077">
        <w:rPr>
          <w:rFonts w:ascii="Bierstadt Display" w:eastAsia="Calibri" w:hAnsi="Bierstadt Display" w:cs="Calibri"/>
          <w:b/>
          <w:bCs/>
          <w:kern w:val="2"/>
          <w:lang w:val="es-EC" w:eastAsia="en-US"/>
        </w:rPr>
        <w:t>Facturación:</w:t>
      </w:r>
      <w:r w:rsidRPr="00A23077">
        <w:rPr>
          <w:rFonts w:ascii="Bierstadt Display" w:eastAsia="Calibri" w:hAnsi="Bierstadt Display" w:cs="Calibri"/>
          <w:kern w:val="2"/>
          <w:lang w:val="es-EC" w:eastAsia="en-US"/>
        </w:rPr>
        <w:t xml:space="preserve"> El sistema debería permitir la creación y envío de facturas a los clientes, así como el registro de pagos recibidos.</w:t>
      </w:r>
    </w:p>
    <w:p w14:paraId="552B2819" w14:textId="77777777" w:rsidR="00DB013B" w:rsidRPr="00A23077" w:rsidRDefault="00DB013B" w:rsidP="00736B86">
      <w:pPr>
        <w:numPr>
          <w:ilvl w:val="0"/>
          <w:numId w:val="25"/>
        </w:numPr>
        <w:suppressAutoHyphens w:val="0"/>
        <w:spacing w:after="160" w:line="276" w:lineRule="auto"/>
        <w:ind w:left="1788"/>
        <w:contextualSpacing/>
        <w:jc w:val="both"/>
        <w:rPr>
          <w:rFonts w:ascii="Bierstadt Display" w:eastAsia="Calibri" w:hAnsi="Bierstadt Display" w:cs="Calibri"/>
          <w:kern w:val="2"/>
          <w:lang w:val="es-EC" w:eastAsia="en-US"/>
        </w:rPr>
      </w:pPr>
      <w:r w:rsidRPr="00A23077">
        <w:rPr>
          <w:rFonts w:ascii="Bierstadt Display" w:eastAsia="Calibri" w:hAnsi="Bierstadt Display" w:cs="Calibri"/>
          <w:b/>
          <w:bCs/>
          <w:kern w:val="2"/>
          <w:lang w:val="es-EC" w:eastAsia="en-US"/>
        </w:rPr>
        <w:t>Gestión de cuentas por cobrar y pagar:</w:t>
      </w:r>
      <w:r w:rsidRPr="00A23077">
        <w:rPr>
          <w:rFonts w:ascii="Bierstadt Display" w:eastAsia="Calibri" w:hAnsi="Bierstadt Display" w:cs="Calibri"/>
          <w:kern w:val="2"/>
          <w:lang w:val="es-EC" w:eastAsia="en-US"/>
        </w:rPr>
        <w:t xml:space="preserve"> El sistema debería permitir el seguimiento de las cuentas por cobrar y pagar de la empresa y generar informes sobre el estado de estas cuentas.</w:t>
      </w:r>
    </w:p>
    <w:p w14:paraId="73AE2D48" w14:textId="77777777" w:rsidR="00DB013B" w:rsidRPr="00A23077" w:rsidRDefault="00DB013B" w:rsidP="00736B86">
      <w:pPr>
        <w:numPr>
          <w:ilvl w:val="0"/>
          <w:numId w:val="25"/>
        </w:numPr>
        <w:suppressAutoHyphens w:val="0"/>
        <w:spacing w:after="160" w:line="276" w:lineRule="auto"/>
        <w:ind w:left="1788"/>
        <w:contextualSpacing/>
        <w:jc w:val="both"/>
        <w:rPr>
          <w:rFonts w:ascii="Bierstadt Display" w:eastAsia="Calibri" w:hAnsi="Bierstadt Display" w:cs="Calibri"/>
          <w:kern w:val="2"/>
          <w:lang w:val="es-EC" w:eastAsia="en-US"/>
        </w:rPr>
      </w:pPr>
      <w:r w:rsidRPr="00A23077">
        <w:rPr>
          <w:rFonts w:ascii="Bierstadt Display" w:eastAsia="Calibri" w:hAnsi="Bierstadt Display" w:cs="Calibri"/>
          <w:b/>
          <w:bCs/>
          <w:kern w:val="2"/>
          <w:lang w:val="es-EC" w:eastAsia="en-US"/>
        </w:rPr>
        <w:lastRenderedPageBreak/>
        <w:t>Control de costos:</w:t>
      </w:r>
      <w:r w:rsidRPr="00A23077">
        <w:rPr>
          <w:rFonts w:ascii="Bierstadt Display" w:eastAsia="Calibri" w:hAnsi="Bierstadt Display" w:cs="Calibri"/>
          <w:kern w:val="2"/>
          <w:lang w:val="es-EC" w:eastAsia="en-US"/>
        </w:rPr>
        <w:t xml:space="preserve"> El sistema debería permitir el registro y seguimiento de los costos de producción y servicios, incluyendo los costos de mano de obra y materiales.</w:t>
      </w:r>
    </w:p>
    <w:p w14:paraId="7C0C1A10" w14:textId="77777777" w:rsidR="00DB013B" w:rsidRPr="00A23077" w:rsidRDefault="00DB013B" w:rsidP="00736B86">
      <w:pPr>
        <w:numPr>
          <w:ilvl w:val="0"/>
          <w:numId w:val="25"/>
        </w:numPr>
        <w:suppressAutoHyphens w:val="0"/>
        <w:spacing w:after="160" w:line="276" w:lineRule="auto"/>
        <w:ind w:left="1788"/>
        <w:contextualSpacing/>
        <w:jc w:val="both"/>
        <w:rPr>
          <w:rFonts w:ascii="Bierstadt Display" w:eastAsia="Calibri" w:hAnsi="Bierstadt Display" w:cs="Calibri"/>
          <w:kern w:val="2"/>
          <w:lang w:val="es-EC" w:eastAsia="en-US"/>
        </w:rPr>
      </w:pPr>
      <w:r w:rsidRPr="00A23077">
        <w:rPr>
          <w:rFonts w:ascii="Bierstadt Display" w:eastAsia="Calibri" w:hAnsi="Bierstadt Display" w:cs="Calibri"/>
          <w:b/>
          <w:bCs/>
          <w:kern w:val="2"/>
          <w:lang w:val="es-EC" w:eastAsia="en-US"/>
        </w:rPr>
        <w:t>Generación de informes financieros:</w:t>
      </w:r>
      <w:r w:rsidRPr="00A23077">
        <w:rPr>
          <w:rFonts w:ascii="Bierstadt Display" w:eastAsia="Calibri" w:hAnsi="Bierstadt Display" w:cs="Calibri"/>
          <w:kern w:val="2"/>
          <w:lang w:val="es-EC" w:eastAsia="en-US"/>
        </w:rPr>
        <w:t xml:space="preserve"> El sistema debería permitir la generación de informes financieros y contables, incluyendo estados financieros, balances de cuentas y análisis de flujo de efectivo.</w:t>
      </w:r>
    </w:p>
    <w:p w14:paraId="435D483F" w14:textId="77777777" w:rsidR="00670299" w:rsidRPr="0020056B" w:rsidRDefault="00670299" w:rsidP="00670299">
      <w:pPr>
        <w:ind w:left="720"/>
        <w:jc w:val="both"/>
        <w:rPr>
          <w:rFonts w:ascii="Bierstadt Display" w:hAnsi="Bierstadt Display" w:cs="Book Antiqua"/>
          <w:b/>
          <w:lang w:val="es-EC"/>
        </w:rPr>
      </w:pPr>
    </w:p>
    <w:p w14:paraId="6CA976FF" w14:textId="77777777" w:rsidR="00670299" w:rsidRPr="0020056B" w:rsidRDefault="00670299" w:rsidP="00670299">
      <w:pPr>
        <w:pStyle w:val="Ttulo3"/>
        <w:numPr>
          <w:ilvl w:val="2"/>
          <w:numId w:val="3"/>
        </w:numPr>
        <w:ind w:left="1843"/>
        <w:rPr>
          <w:rFonts w:ascii="Bierstadt Display" w:hAnsi="Bierstadt Display" w:cs="Book Antiqua"/>
          <w:sz w:val="24"/>
          <w:lang w:val="es-EC"/>
        </w:rPr>
      </w:pPr>
      <w:bookmarkStart w:id="23" w:name="_Toc384283003"/>
      <w:bookmarkStart w:id="24" w:name="_Toc59650443"/>
      <w:bookmarkStart w:id="25" w:name="_Toc142471477"/>
      <w:r w:rsidRPr="0020056B">
        <w:rPr>
          <w:rFonts w:ascii="Bierstadt Display" w:hAnsi="Bierstadt Display" w:cs="Book Antiqua"/>
          <w:sz w:val="24"/>
          <w:lang w:val="es-EC"/>
        </w:rPr>
        <w:t>El Sistema no contempla</w:t>
      </w:r>
      <w:bookmarkEnd w:id="23"/>
      <w:bookmarkEnd w:id="24"/>
      <w:bookmarkEnd w:id="25"/>
    </w:p>
    <w:p w14:paraId="393FCF93" w14:textId="77777777" w:rsidR="00054588" w:rsidRPr="0020056B" w:rsidRDefault="006C2187" w:rsidP="00054588">
      <w:pPr>
        <w:spacing w:line="276" w:lineRule="auto"/>
        <w:ind w:left="698"/>
        <w:jc w:val="both"/>
        <w:rPr>
          <w:rFonts w:ascii="Bierstadt Display" w:hAnsi="Bierstadt Display" w:cs="Book Antiqua"/>
          <w:iCs/>
          <w:lang w:val="es-EC"/>
        </w:rPr>
      </w:pPr>
      <w:r w:rsidRPr="0020056B">
        <w:rPr>
          <w:rFonts w:ascii="Bierstadt Display" w:hAnsi="Bierstadt Display" w:cs="Book Antiqua"/>
          <w:i/>
          <w:lang w:val="es-EC"/>
        </w:rPr>
        <w:t xml:space="preserve"> </w:t>
      </w:r>
      <w:r w:rsidR="00054588" w:rsidRPr="0020056B">
        <w:rPr>
          <w:rFonts w:ascii="Bierstadt Display" w:hAnsi="Bierstadt Display" w:cs="Book Antiqua"/>
          <w:iCs/>
          <w:lang w:val="es-EC"/>
        </w:rPr>
        <w:t xml:space="preserve">Dentro de este concepto se puede dar a conocer que no contempla dentro de nuestro Sistema (Proyecto) lo que no se deja ver dentro de esto es todo lo que </w:t>
      </w:r>
      <w:proofErr w:type="spellStart"/>
      <w:r w:rsidR="00054588" w:rsidRPr="0020056B">
        <w:rPr>
          <w:rFonts w:ascii="Bierstadt Display" w:hAnsi="Bierstadt Display" w:cs="Book Antiqua"/>
          <w:iCs/>
          <w:lang w:val="es-EC"/>
        </w:rPr>
        <w:t>esta</w:t>
      </w:r>
      <w:proofErr w:type="spellEnd"/>
      <w:r w:rsidR="00054588" w:rsidRPr="0020056B">
        <w:rPr>
          <w:rFonts w:ascii="Bierstadt Display" w:hAnsi="Bierstadt Display" w:cs="Book Antiqua"/>
          <w:iCs/>
          <w:lang w:val="es-EC"/>
        </w:rPr>
        <w:t xml:space="preserve"> por fuera del ámbito contable ya que nuestro proyecto guarda todo lo que es facturas que son usadas en el ámbito contable dentro de esto todo lo que no contempla lo que va dentro de nuestro proyecto es que se puede usar muchos más métodos por los cuales el proyecto siempre </w:t>
      </w:r>
      <w:proofErr w:type="spellStart"/>
      <w:r w:rsidR="00054588" w:rsidRPr="0020056B">
        <w:rPr>
          <w:rFonts w:ascii="Bierstadt Display" w:hAnsi="Bierstadt Display" w:cs="Book Antiqua"/>
          <w:iCs/>
          <w:lang w:val="es-EC"/>
        </w:rPr>
        <w:t>esta</w:t>
      </w:r>
      <w:proofErr w:type="spellEnd"/>
      <w:r w:rsidR="00054588" w:rsidRPr="0020056B">
        <w:rPr>
          <w:rFonts w:ascii="Bierstadt Display" w:hAnsi="Bierstadt Display" w:cs="Book Antiqua"/>
          <w:iCs/>
          <w:lang w:val="es-EC"/>
        </w:rPr>
        <w:t xml:space="preserve"> siendo utilizado para poder facturar y que en la parte técnica tenga una buena arquitectura y un buen diseño que deje una impresión por lo cual sea fácil de interpretar para el usuario. </w:t>
      </w:r>
    </w:p>
    <w:p w14:paraId="090686C2" w14:textId="600B1763" w:rsidR="00857C2C" w:rsidRPr="0020056B" w:rsidRDefault="00857C2C" w:rsidP="00857C2C">
      <w:pPr>
        <w:jc w:val="both"/>
        <w:rPr>
          <w:rFonts w:ascii="Bierstadt Display" w:hAnsi="Bierstadt Display" w:cs="Book Antiqua"/>
          <w:lang w:val="es-EC"/>
        </w:rPr>
      </w:pPr>
    </w:p>
    <w:p w14:paraId="5A6C84A9" w14:textId="77777777" w:rsidR="00857C2C" w:rsidRPr="0020056B" w:rsidRDefault="001905F6" w:rsidP="00857C2C">
      <w:pPr>
        <w:pStyle w:val="Ttulo2"/>
        <w:numPr>
          <w:ilvl w:val="1"/>
          <w:numId w:val="2"/>
        </w:numPr>
        <w:ind w:left="1418"/>
        <w:rPr>
          <w:rFonts w:ascii="Bierstadt Display" w:hAnsi="Bierstadt Display" w:cs="Book Antiqua"/>
          <w:i w:val="0"/>
          <w:sz w:val="24"/>
          <w:lang w:val="es-EC"/>
        </w:rPr>
      </w:pPr>
      <w:bookmarkStart w:id="26" w:name="_Toc142471478"/>
      <w:r w:rsidRPr="0020056B">
        <w:rPr>
          <w:rFonts w:ascii="Bierstadt Display" w:hAnsi="Bierstadt Display" w:cs="Book Antiqua"/>
          <w:i w:val="0"/>
          <w:sz w:val="24"/>
          <w:lang w:val="es-EC"/>
        </w:rPr>
        <w:t>Riesgos</w:t>
      </w:r>
      <w:bookmarkEnd w:id="26"/>
    </w:p>
    <w:p w14:paraId="3421C030" w14:textId="77777777" w:rsidR="001905F6" w:rsidRPr="0020056B" w:rsidRDefault="001905F6" w:rsidP="001905F6">
      <w:pPr>
        <w:ind w:left="720"/>
        <w:jc w:val="both"/>
        <w:rPr>
          <w:rFonts w:ascii="Bierstadt Display" w:hAnsi="Bierstadt Display" w:cs="Book Antiqua"/>
          <w:i/>
          <w:lang w:val="es-EC"/>
        </w:rPr>
      </w:pPr>
    </w:p>
    <w:tbl>
      <w:tblPr>
        <w:tblW w:w="846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1737"/>
        <w:gridCol w:w="1549"/>
        <w:gridCol w:w="1022"/>
        <w:gridCol w:w="2246"/>
        <w:gridCol w:w="1910"/>
      </w:tblGrid>
      <w:tr w:rsidR="00555DCE" w:rsidRPr="0020056B" w14:paraId="2AE4D511" w14:textId="77777777" w:rsidTr="008F0AD4">
        <w:trPr>
          <w:trHeight w:val="794"/>
          <w:jc w:val="center"/>
        </w:trPr>
        <w:tc>
          <w:tcPr>
            <w:tcW w:w="1781" w:type="dxa"/>
            <w:shd w:val="clear" w:color="auto" w:fill="C9C9C9"/>
            <w:tcMar>
              <w:top w:w="15" w:type="dxa"/>
              <w:left w:w="15" w:type="dxa"/>
              <w:bottom w:w="0" w:type="dxa"/>
              <w:right w:w="15" w:type="dxa"/>
            </w:tcMar>
            <w:vAlign w:val="center"/>
            <w:hideMark/>
          </w:tcPr>
          <w:p w14:paraId="0377FD86" w14:textId="77777777" w:rsidR="00E4055B" w:rsidRPr="0020056B" w:rsidRDefault="00E4055B" w:rsidP="008F0AD4">
            <w:pPr>
              <w:jc w:val="center"/>
              <w:rPr>
                <w:rFonts w:ascii="Bierstadt Display" w:hAnsi="Bierstadt Display" w:cs="Book Antiqua"/>
                <w:sz w:val="28"/>
                <w:szCs w:val="28"/>
                <w:lang w:val="es-EC"/>
              </w:rPr>
            </w:pPr>
            <w:r w:rsidRPr="0020056B">
              <w:rPr>
                <w:rFonts w:ascii="Bierstadt Display" w:hAnsi="Bierstadt Display" w:cs="Book Antiqua"/>
                <w:b/>
                <w:bCs/>
                <w:sz w:val="28"/>
                <w:szCs w:val="28"/>
                <w:lang w:val="es-EC"/>
              </w:rPr>
              <w:t>Factor de riesgo</w:t>
            </w:r>
          </w:p>
        </w:tc>
        <w:tc>
          <w:tcPr>
            <w:tcW w:w="1432" w:type="dxa"/>
            <w:shd w:val="clear" w:color="auto" w:fill="C9C9C9"/>
            <w:tcMar>
              <w:top w:w="15" w:type="dxa"/>
              <w:left w:w="15" w:type="dxa"/>
              <w:bottom w:w="0" w:type="dxa"/>
              <w:right w:w="15" w:type="dxa"/>
            </w:tcMar>
            <w:vAlign w:val="center"/>
            <w:hideMark/>
          </w:tcPr>
          <w:p w14:paraId="62D5BDCB" w14:textId="77777777" w:rsidR="00E4055B" w:rsidRPr="0020056B" w:rsidRDefault="00E4055B" w:rsidP="008F0AD4">
            <w:pPr>
              <w:jc w:val="center"/>
              <w:rPr>
                <w:rFonts w:ascii="Bierstadt Display" w:hAnsi="Bierstadt Display" w:cs="Book Antiqua"/>
                <w:sz w:val="28"/>
                <w:szCs w:val="28"/>
                <w:lang w:val="es-EC"/>
              </w:rPr>
            </w:pPr>
            <w:r w:rsidRPr="0020056B">
              <w:rPr>
                <w:rFonts w:ascii="Bierstadt Display" w:hAnsi="Bierstadt Display" w:cs="Book Antiqua"/>
                <w:b/>
                <w:bCs/>
                <w:sz w:val="28"/>
                <w:szCs w:val="28"/>
                <w:lang w:val="es-EC"/>
              </w:rPr>
              <w:t>Probabilidad</w:t>
            </w:r>
          </w:p>
        </w:tc>
        <w:tc>
          <w:tcPr>
            <w:tcW w:w="980" w:type="dxa"/>
            <w:shd w:val="clear" w:color="auto" w:fill="C9C9C9"/>
            <w:tcMar>
              <w:top w:w="15" w:type="dxa"/>
              <w:left w:w="15" w:type="dxa"/>
              <w:bottom w:w="0" w:type="dxa"/>
              <w:right w:w="15" w:type="dxa"/>
            </w:tcMar>
            <w:vAlign w:val="center"/>
            <w:hideMark/>
          </w:tcPr>
          <w:p w14:paraId="4FC9FE49" w14:textId="77777777" w:rsidR="00E4055B" w:rsidRPr="0020056B" w:rsidRDefault="00E4055B" w:rsidP="008F0AD4">
            <w:pPr>
              <w:jc w:val="center"/>
              <w:rPr>
                <w:rFonts w:ascii="Bierstadt Display" w:hAnsi="Bierstadt Display" w:cs="Book Antiqua"/>
                <w:sz w:val="28"/>
                <w:szCs w:val="28"/>
                <w:lang w:val="es-EC"/>
              </w:rPr>
            </w:pPr>
            <w:r w:rsidRPr="0020056B">
              <w:rPr>
                <w:rFonts w:ascii="Bierstadt Display" w:hAnsi="Bierstadt Display" w:cs="Book Antiqua"/>
                <w:b/>
                <w:bCs/>
                <w:sz w:val="28"/>
                <w:szCs w:val="28"/>
                <w:lang w:val="es-EC"/>
              </w:rPr>
              <w:t>Impacto</w:t>
            </w:r>
          </w:p>
        </w:tc>
        <w:tc>
          <w:tcPr>
            <w:tcW w:w="2361" w:type="dxa"/>
            <w:shd w:val="clear" w:color="auto" w:fill="C9C9C9"/>
            <w:tcMar>
              <w:top w:w="15" w:type="dxa"/>
              <w:left w:w="15" w:type="dxa"/>
              <w:bottom w:w="0" w:type="dxa"/>
              <w:right w:w="15" w:type="dxa"/>
            </w:tcMar>
            <w:vAlign w:val="center"/>
            <w:hideMark/>
          </w:tcPr>
          <w:p w14:paraId="132D075F" w14:textId="77777777" w:rsidR="00E4055B" w:rsidRPr="0020056B" w:rsidRDefault="00E4055B" w:rsidP="008F0AD4">
            <w:pPr>
              <w:jc w:val="center"/>
              <w:rPr>
                <w:rFonts w:ascii="Bierstadt Display" w:hAnsi="Bierstadt Display" w:cs="Book Antiqua"/>
                <w:sz w:val="28"/>
                <w:szCs w:val="28"/>
                <w:lang w:val="es-EC"/>
              </w:rPr>
            </w:pPr>
            <w:r w:rsidRPr="0020056B">
              <w:rPr>
                <w:rFonts w:ascii="Bierstadt Display" w:hAnsi="Bierstadt Display" w:cs="Book Antiqua"/>
                <w:b/>
                <w:bCs/>
                <w:sz w:val="28"/>
                <w:szCs w:val="28"/>
                <w:lang w:val="es-EC"/>
              </w:rPr>
              <w:t>Estrategia de mitigación</w:t>
            </w:r>
          </w:p>
        </w:tc>
        <w:tc>
          <w:tcPr>
            <w:tcW w:w="1910" w:type="dxa"/>
            <w:shd w:val="clear" w:color="auto" w:fill="C9C9C9"/>
            <w:tcMar>
              <w:top w:w="15" w:type="dxa"/>
              <w:left w:w="15" w:type="dxa"/>
              <w:bottom w:w="0" w:type="dxa"/>
              <w:right w:w="15" w:type="dxa"/>
            </w:tcMar>
            <w:vAlign w:val="center"/>
            <w:hideMark/>
          </w:tcPr>
          <w:p w14:paraId="78ECAE3A" w14:textId="77777777" w:rsidR="00E4055B" w:rsidRPr="0020056B" w:rsidRDefault="00E4055B" w:rsidP="008F0AD4">
            <w:pPr>
              <w:jc w:val="center"/>
              <w:rPr>
                <w:rFonts w:ascii="Bierstadt Display" w:hAnsi="Bierstadt Display" w:cs="Book Antiqua"/>
                <w:sz w:val="28"/>
                <w:szCs w:val="28"/>
                <w:lang w:val="es-EC"/>
              </w:rPr>
            </w:pPr>
            <w:r w:rsidRPr="0020056B">
              <w:rPr>
                <w:rFonts w:ascii="Bierstadt Display" w:hAnsi="Bierstadt Display" w:cs="Book Antiqua"/>
                <w:b/>
                <w:bCs/>
                <w:sz w:val="28"/>
                <w:szCs w:val="28"/>
                <w:lang w:val="es-EC"/>
              </w:rPr>
              <w:t>Responsable</w:t>
            </w:r>
          </w:p>
        </w:tc>
      </w:tr>
      <w:tr w:rsidR="008F0AD4" w:rsidRPr="0020056B" w14:paraId="72C2188C" w14:textId="77777777" w:rsidTr="008F0AD4">
        <w:trPr>
          <w:trHeight w:val="346"/>
          <w:jc w:val="center"/>
        </w:trPr>
        <w:tc>
          <w:tcPr>
            <w:tcW w:w="1781" w:type="dxa"/>
            <w:shd w:val="clear" w:color="auto" w:fill="ECECEC"/>
            <w:tcMar>
              <w:top w:w="15" w:type="dxa"/>
              <w:left w:w="15" w:type="dxa"/>
              <w:bottom w:w="0" w:type="dxa"/>
              <w:right w:w="15" w:type="dxa"/>
            </w:tcMar>
            <w:vAlign w:val="center"/>
          </w:tcPr>
          <w:p w14:paraId="27CEB988" w14:textId="294F74F0" w:rsidR="00E4055B" w:rsidRPr="0020056B" w:rsidRDefault="00905A10" w:rsidP="004139C9">
            <w:pPr>
              <w:ind w:left="142"/>
              <w:jc w:val="center"/>
              <w:rPr>
                <w:rFonts w:ascii="Bierstadt Display" w:hAnsi="Bierstadt Display" w:cs="Book Antiqua"/>
                <w:lang w:val="es-EC"/>
              </w:rPr>
            </w:pPr>
            <w:r w:rsidRPr="0020056B">
              <w:rPr>
                <w:rFonts w:ascii="Bierstadt Display" w:hAnsi="Bierstadt Display" w:cs="Book Antiqua"/>
                <w:lang w:val="es-EC"/>
              </w:rPr>
              <w:t>Resistencia al cambio por parte de los empleados</w:t>
            </w:r>
          </w:p>
        </w:tc>
        <w:tc>
          <w:tcPr>
            <w:tcW w:w="1432" w:type="dxa"/>
            <w:shd w:val="clear" w:color="auto" w:fill="ECECEC"/>
            <w:tcMar>
              <w:top w:w="15" w:type="dxa"/>
              <w:left w:w="15" w:type="dxa"/>
              <w:bottom w:w="0" w:type="dxa"/>
              <w:right w:w="15" w:type="dxa"/>
            </w:tcMar>
            <w:vAlign w:val="center"/>
          </w:tcPr>
          <w:p w14:paraId="40B04D67" w14:textId="5D0DD99B" w:rsidR="00E4055B" w:rsidRPr="0020056B" w:rsidRDefault="00905A10" w:rsidP="004139C9">
            <w:pPr>
              <w:ind w:left="127"/>
              <w:jc w:val="center"/>
              <w:rPr>
                <w:rFonts w:ascii="Bierstadt Display" w:hAnsi="Bierstadt Display" w:cs="Book Antiqua"/>
                <w:lang w:val="es-EC"/>
              </w:rPr>
            </w:pPr>
            <w:r w:rsidRPr="0020056B">
              <w:rPr>
                <w:rFonts w:ascii="Bierstadt Display" w:hAnsi="Bierstadt Display" w:cs="Book Antiqua"/>
                <w:lang w:val="es-EC"/>
              </w:rPr>
              <w:t>Alta</w:t>
            </w:r>
          </w:p>
        </w:tc>
        <w:tc>
          <w:tcPr>
            <w:tcW w:w="980" w:type="dxa"/>
            <w:shd w:val="clear" w:color="auto" w:fill="ECECEC"/>
            <w:tcMar>
              <w:top w:w="15" w:type="dxa"/>
              <w:left w:w="15" w:type="dxa"/>
              <w:bottom w:w="0" w:type="dxa"/>
              <w:right w:w="15" w:type="dxa"/>
            </w:tcMar>
            <w:vAlign w:val="center"/>
          </w:tcPr>
          <w:p w14:paraId="46964EB2" w14:textId="46E780AF" w:rsidR="00E4055B" w:rsidRPr="0020056B" w:rsidRDefault="00905A10" w:rsidP="004139C9">
            <w:pPr>
              <w:ind w:left="121"/>
              <w:jc w:val="center"/>
              <w:rPr>
                <w:rFonts w:ascii="Bierstadt Display" w:hAnsi="Bierstadt Display" w:cs="Book Antiqua"/>
                <w:lang w:val="es-EC"/>
              </w:rPr>
            </w:pPr>
            <w:r w:rsidRPr="0020056B">
              <w:rPr>
                <w:rFonts w:ascii="Bierstadt Display" w:hAnsi="Bierstadt Display" w:cs="Book Antiqua"/>
                <w:lang w:val="es-EC"/>
              </w:rPr>
              <w:t>Medio</w:t>
            </w:r>
          </w:p>
        </w:tc>
        <w:tc>
          <w:tcPr>
            <w:tcW w:w="2361" w:type="dxa"/>
            <w:shd w:val="clear" w:color="auto" w:fill="ECECEC"/>
            <w:tcMar>
              <w:top w:w="15" w:type="dxa"/>
              <w:left w:w="15" w:type="dxa"/>
              <w:bottom w:w="0" w:type="dxa"/>
              <w:right w:w="15" w:type="dxa"/>
            </w:tcMar>
            <w:vAlign w:val="center"/>
          </w:tcPr>
          <w:p w14:paraId="0F55DA2F" w14:textId="1433CB5A" w:rsidR="00E4055B" w:rsidRPr="0020056B" w:rsidRDefault="00905A10" w:rsidP="004139C9">
            <w:pPr>
              <w:ind w:left="126"/>
              <w:jc w:val="center"/>
              <w:rPr>
                <w:rFonts w:ascii="Bierstadt Display" w:hAnsi="Bierstadt Display" w:cs="Book Antiqua"/>
                <w:lang w:val="es-EC"/>
              </w:rPr>
            </w:pPr>
            <w:r w:rsidRPr="0020056B">
              <w:rPr>
                <w:rFonts w:ascii="Bierstadt Display" w:hAnsi="Bierstadt Display" w:cs="Book Antiqua"/>
                <w:lang w:val="es-EC"/>
              </w:rPr>
              <w:t>Realizar un programa de capacitación integral para familiarizar a los empleados con el nuevo sistema y sus beneficios. Proporcionar soporte continuo y generar un ambiente de confianza y participación.</w:t>
            </w:r>
          </w:p>
        </w:tc>
        <w:tc>
          <w:tcPr>
            <w:tcW w:w="1910" w:type="dxa"/>
            <w:shd w:val="clear" w:color="auto" w:fill="ECECEC"/>
            <w:tcMar>
              <w:top w:w="15" w:type="dxa"/>
              <w:left w:w="15" w:type="dxa"/>
              <w:bottom w:w="0" w:type="dxa"/>
              <w:right w:w="15" w:type="dxa"/>
            </w:tcMar>
            <w:vAlign w:val="center"/>
          </w:tcPr>
          <w:p w14:paraId="6B9FF68B" w14:textId="1B01E6B9" w:rsidR="00E4055B" w:rsidRPr="0020056B" w:rsidRDefault="00905A10" w:rsidP="004139C9">
            <w:pPr>
              <w:ind w:left="164"/>
              <w:jc w:val="center"/>
              <w:rPr>
                <w:rFonts w:ascii="Bierstadt Display" w:hAnsi="Bierstadt Display" w:cs="Book Antiqua"/>
                <w:lang w:val="es-EC"/>
              </w:rPr>
            </w:pPr>
            <w:r w:rsidRPr="0020056B">
              <w:rPr>
                <w:rFonts w:ascii="Bierstadt Display" w:hAnsi="Bierstadt Display" w:cs="Book Antiqua"/>
                <w:lang w:val="es-EC"/>
              </w:rPr>
              <w:t>Líder de "Gestión y Mejora"</w:t>
            </w:r>
          </w:p>
        </w:tc>
      </w:tr>
      <w:tr w:rsidR="00555DCE" w:rsidRPr="0020056B" w14:paraId="594BB20B" w14:textId="77777777" w:rsidTr="004139C9">
        <w:trPr>
          <w:trHeight w:val="346"/>
          <w:jc w:val="center"/>
        </w:trPr>
        <w:tc>
          <w:tcPr>
            <w:tcW w:w="1781" w:type="dxa"/>
            <w:shd w:val="clear" w:color="auto" w:fill="auto"/>
            <w:tcMar>
              <w:top w:w="15" w:type="dxa"/>
              <w:left w:w="15" w:type="dxa"/>
              <w:bottom w:w="0" w:type="dxa"/>
              <w:right w:w="15" w:type="dxa"/>
            </w:tcMar>
            <w:vAlign w:val="center"/>
          </w:tcPr>
          <w:p w14:paraId="79A82CF7" w14:textId="68B96E85" w:rsidR="00905A10" w:rsidRPr="0020056B" w:rsidRDefault="00905A10" w:rsidP="004139C9">
            <w:pPr>
              <w:ind w:left="142"/>
              <w:jc w:val="center"/>
              <w:rPr>
                <w:rFonts w:ascii="Bierstadt Display" w:hAnsi="Bierstadt Display" w:cs="Book Antiqua"/>
                <w:lang w:val="es-EC"/>
              </w:rPr>
            </w:pPr>
            <w:r w:rsidRPr="0020056B">
              <w:rPr>
                <w:rFonts w:ascii="Bierstadt Display" w:hAnsi="Bierstadt Display" w:cs="Book Antiqua"/>
                <w:lang w:val="es-EC"/>
              </w:rPr>
              <w:t>Incapacidad de los estudiantes de UG para cumplir con los requisitos del SRI</w:t>
            </w:r>
          </w:p>
        </w:tc>
        <w:tc>
          <w:tcPr>
            <w:tcW w:w="1432" w:type="dxa"/>
            <w:shd w:val="clear" w:color="auto" w:fill="auto"/>
            <w:tcMar>
              <w:top w:w="15" w:type="dxa"/>
              <w:left w:w="15" w:type="dxa"/>
              <w:bottom w:w="0" w:type="dxa"/>
              <w:right w:w="15" w:type="dxa"/>
            </w:tcMar>
            <w:vAlign w:val="center"/>
          </w:tcPr>
          <w:p w14:paraId="43D202C8" w14:textId="197F9E16" w:rsidR="00905A10" w:rsidRPr="0020056B" w:rsidRDefault="00905A10" w:rsidP="004139C9">
            <w:pPr>
              <w:ind w:left="127"/>
              <w:jc w:val="center"/>
              <w:rPr>
                <w:rFonts w:ascii="Bierstadt Display" w:hAnsi="Bierstadt Display" w:cs="Book Antiqua"/>
                <w:lang w:val="es-EC"/>
              </w:rPr>
            </w:pPr>
            <w:r w:rsidRPr="0020056B">
              <w:rPr>
                <w:rFonts w:ascii="Bierstadt Display" w:hAnsi="Bierstadt Display" w:cs="Book Antiqua"/>
                <w:lang w:val="es-EC"/>
              </w:rPr>
              <w:t>Media</w:t>
            </w:r>
          </w:p>
        </w:tc>
        <w:tc>
          <w:tcPr>
            <w:tcW w:w="980" w:type="dxa"/>
            <w:shd w:val="clear" w:color="auto" w:fill="auto"/>
            <w:tcMar>
              <w:top w:w="15" w:type="dxa"/>
              <w:left w:w="15" w:type="dxa"/>
              <w:bottom w:w="0" w:type="dxa"/>
              <w:right w:w="15" w:type="dxa"/>
            </w:tcMar>
            <w:vAlign w:val="center"/>
          </w:tcPr>
          <w:p w14:paraId="6AC180A8" w14:textId="484A69C1" w:rsidR="00905A10" w:rsidRPr="0020056B" w:rsidRDefault="00905A10" w:rsidP="004139C9">
            <w:pPr>
              <w:ind w:left="121"/>
              <w:jc w:val="center"/>
              <w:rPr>
                <w:rFonts w:ascii="Bierstadt Display" w:hAnsi="Bierstadt Display" w:cs="Book Antiqua"/>
                <w:lang w:val="es-EC"/>
              </w:rPr>
            </w:pPr>
            <w:r w:rsidRPr="0020056B">
              <w:rPr>
                <w:rFonts w:ascii="Bierstadt Display" w:hAnsi="Bierstadt Display" w:cs="Book Antiqua"/>
                <w:lang w:val="es-EC"/>
              </w:rPr>
              <w:t>Medio</w:t>
            </w:r>
          </w:p>
        </w:tc>
        <w:tc>
          <w:tcPr>
            <w:tcW w:w="2361" w:type="dxa"/>
            <w:shd w:val="clear" w:color="auto" w:fill="auto"/>
            <w:tcMar>
              <w:top w:w="15" w:type="dxa"/>
              <w:left w:w="15" w:type="dxa"/>
              <w:bottom w:w="0" w:type="dxa"/>
              <w:right w:w="15" w:type="dxa"/>
            </w:tcMar>
            <w:vAlign w:val="center"/>
          </w:tcPr>
          <w:p w14:paraId="1C718A3F" w14:textId="43865A68" w:rsidR="00905A10" w:rsidRPr="0020056B" w:rsidRDefault="00905A10" w:rsidP="004139C9">
            <w:pPr>
              <w:ind w:left="126"/>
              <w:jc w:val="center"/>
              <w:rPr>
                <w:rFonts w:ascii="Bierstadt Display" w:hAnsi="Bierstadt Display" w:cs="Book Antiqua"/>
                <w:lang w:val="es-EC"/>
              </w:rPr>
            </w:pPr>
            <w:r w:rsidRPr="0020056B">
              <w:rPr>
                <w:rFonts w:ascii="Bierstadt Display" w:hAnsi="Bierstadt Display" w:cs="Book Antiqua"/>
                <w:lang w:val="es-EC"/>
              </w:rPr>
              <w:t>Establecer una comunicación clara con los estudiantes y proporcionarles orientación y asesoramiento detallado sobre los requisitos del SRI.</w:t>
            </w:r>
          </w:p>
        </w:tc>
        <w:tc>
          <w:tcPr>
            <w:tcW w:w="1910" w:type="dxa"/>
            <w:shd w:val="clear" w:color="auto" w:fill="auto"/>
            <w:tcMar>
              <w:top w:w="15" w:type="dxa"/>
              <w:left w:w="15" w:type="dxa"/>
              <w:bottom w:w="0" w:type="dxa"/>
              <w:right w:w="15" w:type="dxa"/>
            </w:tcMar>
            <w:vAlign w:val="center"/>
          </w:tcPr>
          <w:p w14:paraId="4AD144DD" w14:textId="2213DA51" w:rsidR="00905A10" w:rsidRPr="0020056B" w:rsidRDefault="00905A10" w:rsidP="004139C9">
            <w:pPr>
              <w:ind w:left="164"/>
              <w:jc w:val="center"/>
              <w:rPr>
                <w:rFonts w:ascii="Bierstadt Display" w:hAnsi="Bierstadt Display" w:cs="Book Antiqua"/>
                <w:lang w:val="es-EC"/>
              </w:rPr>
            </w:pPr>
            <w:r w:rsidRPr="0020056B">
              <w:rPr>
                <w:rFonts w:ascii="Bierstadt Display" w:hAnsi="Bierstadt Display" w:cs="Book Antiqua"/>
                <w:lang w:val="es-EC"/>
              </w:rPr>
              <w:t>Líder de "Requerimientos"</w:t>
            </w:r>
          </w:p>
        </w:tc>
      </w:tr>
      <w:tr w:rsidR="00555DCE" w:rsidRPr="0020056B" w14:paraId="610EEC0A" w14:textId="77777777" w:rsidTr="008F0AD4">
        <w:trPr>
          <w:trHeight w:val="346"/>
          <w:jc w:val="center"/>
        </w:trPr>
        <w:tc>
          <w:tcPr>
            <w:tcW w:w="1781" w:type="dxa"/>
            <w:shd w:val="clear" w:color="auto" w:fill="E8E8F0"/>
            <w:tcMar>
              <w:top w:w="15" w:type="dxa"/>
              <w:left w:w="15" w:type="dxa"/>
              <w:bottom w:w="0" w:type="dxa"/>
              <w:right w:w="15" w:type="dxa"/>
            </w:tcMar>
            <w:vAlign w:val="center"/>
          </w:tcPr>
          <w:p w14:paraId="48182393" w14:textId="1F56683B" w:rsidR="00905A10" w:rsidRPr="0020056B" w:rsidRDefault="00905A10" w:rsidP="004139C9">
            <w:pPr>
              <w:ind w:left="142"/>
              <w:jc w:val="center"/>
              <w:rPr>
                <w:rFonts w:ascii="Bierstadt Display" w:hAnsi="Bierstadt Display" w:cs="Book Antiqua"/>
                <w:lang w:val="es-EC"/>
              </w:rPr>
            </w:pPr>
            <w:r w:rsidRPr="0020056B">
              <w:rPr>
                <w:rFonts w:ascii="Bierstadt Display" w:hAnsi="Bierstadt Display" w:cs="Book Antiqua"/>
                <w:lang w:val="es-EC"/>
              </w:rPr>
              <w:t xml:space="preserve">Falta de adaptación del </w:t>
            </w:r>
            <w:r w:rsidRPr="0020056B">
              <w:rPr>
                <w:rFonts w:ascii="Bierstadt Display" w:hAnsi="Bierstadt Display" w:cs="Book Antiqua"/>
                <w:lang w:val="es-EC"/>
              </w:rPr>
              <w:lastRenderedPageBreak/>
              <w:t>sistema a las necesidades específicas de SINCOMPU S.A.</w:t>
            </w:r>
          </w:p>
        </w:tc>
        <w:tc>
          <w:tcPr>
            <w:tcW w:w="1432" w:type="dxa"/>
            <w:shd w:val="clear" w:color="auto" w:fill="E8E8F0"/>
            <w:tcMar>
              <w:top w:w="15" w:type="dxa"/>
              <w:left w:w="15" w:type="dxa"/>
              <w:bottom w:w="0" w:type="dxa"/>
              <w:right w:w="15" w:type="dxa"/>
            </w:tcMar>
            <w:vAlign w:val="center"/>
          </w:tcPr>
          <w:p w14:paraId="611988F4" w14:textId="44A8245D" w:rsidR="00905A10" w:rsidRPr="0020056B" w:rsidRDefault="00905A10" w:rsidP="004139C9">
            <w:pPr>
              <w:ind w:left="127"/>
              <w:jc w:val="center"/>
              <w:rPr>
                <w:rFonts w:ascii="Bierstadt Display" w:hAnsi="Bierstadt Display" w:cs="Book Antiqua"/>
                <w:lang w:val="es-EC"/>
              </w:rPr>
            </w:pPr>
            <w:r w:rsidRPr="0020056B">
              <w:rPr>
                <w:rFonts w:ascii="Bierstadt Display" w:hAnsi="Bierstadt Display" w:cs="Book Antiqua"/>
                <w:lang w:val="es-EC"/>
              </w:rPr>
              <w:lastRenderedPageBreak/>
              <w:t>Media</w:t>
            </w:r>
          </w:p>
        </w:tc>
        <w:tc>
          <w:tcPr>
            <w:tcW w:w="980" w:type="dxa"/>
            <w:shd w:val="clear" w:color="auto" w:fill="E8E8F0"/>
            <w:tcMar>
              <w:top w:w="15" w:type="dxa"/>
              <w:left w:w="15" w:type="dxa"/>
              <w:bottom w:w="0" w:type="dxa"/>
              <w:right w:w="15" w:type="dxa"/>
            </w:tcMar>
            <w:vAlign w:val="center"/>
          </w:tcPr>
          <w:p w14:paraId="2BA7EE94" w14:textId="6CAEC7B4" w:rsidR="00905A10" w:rsidRPr="0020056B" w:rsidRDefault="00905A10" w:rsidP="004139C9">
            <w:pPr>
              <w:ind w:left="121"/>
              <w:jc w:val="center"/>
              <w:rPr>
                <w:rFonts w:ascii="Bierstadt Display" w:hAnsi="Bierstadt Display" w:cs="Book Antiqua"/>
                <w:lang w:val="es-EC"/>
              </w:rPr>
            </w:pPr>
            <w:r w:rsidRPr="0020056B">
              <w:rPr>
                <w:rFonts w:ascii="Bierstadt Display" w:hAnsi="Bierstadt Display" w:cs="Book Antiqua"/>
                <w:lang w:val="es-EC"/>
              </w:rPr>
              <w:t>Alto</w:t>
            </w:r>
          </w:p>
        </w:tc>
        <w:tc>
          <w:tcPr>
            <w:tcW w:w="2361" w:type="dxa"/>
            <w:shd w:val="clear" w:color="auto" w:fill="E8E8F0"/>
            <w:tcMar>
              <w:top w:w="15" w:type="dxa"/>
              <w:left w:w="15" w:type="dxa"/>
              <w:bottom w:w="0" w:type="dxa"/>
              <w:right w:w="15" w:type="dxa"/>
            </w:tcMar>
            <w:vAlign w:val="center"/>
          </w:tcPr>
          <w:p w14:paraId="647879DB" w14:textId="34070CF1" w:rsidR="00905A10" w:rsidRPr="0020056B" w:rsidRDefault="00905A10" w:rsidP="004139C9">
            <w:pPr>
              <w:ind w:left="126"/>
              <w:jc w:val="center"/>
              <w:rPr>
                <w:rFonts w:ascii="Bierstadt Display" w:hAnsi="Bierstadt Display" w:cs="Book Antiqua"/>
                <w:lang w:val="es-EC"/>
              </w:rPr>
            </w:pPr>
            <w:r w:rsidRPr="0020056B">
              <w:rPr>
                <w:rFonts w:ascii="Bierstadt Display" w:hAnsi="Bierstadt Display" w:cs="Book Antiqua"/>
                <w:lang w:val="es-EC"/>
              </w:rPr>
              <w:t xml:space="preserve">Realizar un examen exhaustivo de las </w:t>
            </w:r>
            <w:r w:rsidRPr="0020056B">
              <w:rPr>
                <w:rFonts w:ascii="Bierstadt Display" w:hAnsi="Bierstadt Display" w:cs="Book Antiqua"/>
                <w:lang w:val="es-EC"/>
              </w:rPr>
              <w:lastRenderedPageBreak/>
              <w:t>necesidades de la empresa y confirmar que el sistema cumple sus requisitos específicos. Durante la implantación se requieren pruebas exhaustivas y una estrecha supervisión.</w:t>
            </w:r>
          </w:p>
        </w:tc>
        <w:tc>
          <w:tcPr>
            <w:tcW w:w="1910" w:type="dxa"/>
            <w:shd w:val="clear" w:color="auto" w:fill="E8E8F0"/>
            <w:tcMar>
              <w:top w:w="15" w:type="dxa"/>
              <w:left w:w="15" w:type="dxa"/>
              <w:bottom w:w="0" w:type="dxa"/>
              <w:right w:w="15" w:type="dxa"/>
            </w:tcMar>
            <w:vAlign w:val="center"/>
          </w:tcPr>
          <w:p w14:paraId="7CE7BB71" w14:textId="0FAD4024" w:rsidR="00905A10" w:rsidRPr="0020056B" w:rsidRDefault="00905A10" w:rsidP="004139C9">
            <w:pPr>
              <w:ind w:left="164"/>
              <w:jc w:val="center"/>
              <w:rPr>
                <w:rFonts w:ascii="Bierstadt Display" w:hAnsi="Bierstadt Display" w:cs="Book Antiqua"/>
                <w:lang w:val="es-EC"/>
              </w:rPr>
            </w:pPr>
            <w:r w:rsidRPr="0020056B">
              <w:rPr>
                <w:rFonts w:ascii="Bierstadt Display" w:hAnsi="Bierstadt Display" w:cs="Book Antiqua"/>
                <w:lang w:val="es-EC"/>
              </w:rPr>
              <w:lastRenderedPageBreak/>
              <w:t>Líder de "Diseño Arquitectónico"</w:t>
            </w:r>
          </w:p>
        </w:tc>
      </w:tr>
      <w:tr w:rsidR="00555DCE" w:rsidRPr="0020056B" w14:paraId="08E46114" w14:textId="77777777" w:rsidTr="004139C9">
        <w:trPr>
          <w:trHeight w:val="346"/>
          <w:jc w:val="center"/>
        </w:trPr>
        <w:tc>
          <w:tcPr>
            <w:tcW w:w="1781" w:type="dxa"/>
            <w:shd w:val="clear" w:color="auto" w:fill="auto"/>
            <w:tcMar>
              <w:top w:w="15" w:type="dxa"/>
              <w:left w:w="15" w:type="dxa"/>
              <w:bottom w:w="0" w:type="dxa"/>
              <w:right w:w="15" w:type="dxa"/>
            </w:tcMar>
            <w:vAlign w:val="center"/>
          </w:tcPr>
          <w:p w14:paraId="3DF0EBEC" w14:textId="40D00461" w:rsidR="00905A10" w:rsidRPr="0020056B" w:rsidRDefault="00905A10" w:rsidP="004139C9">
            <w:pPr>
              <w:ind w:left="142"/>
              <w:jc w:val="center"/>
              <w:rPr>
                <w:rFonts w:ascii="Bierstadt Display" w:hAnsi="Bierstadt Display" w:cs="Book Antiqua"/>
                <w:lang w:val="es-EC"/>
              </w:rPr>
            </w:pPr>
            <w:r w:rsidRPr="0020056B">
              <w:rPr>
                <w:rFonts w:ascii="Bierstadt Display" w:hAnsi="Bierstadt Display" w:cs="Book Antiqua"/>
                <w:lang w:val="es-EC"/>
              </w:rPr>
              <w:t>Inadecuada coordinación entre SINCOMPU S.A. y la Universidad</w:t>
            </w:r>
          </w:p>
        </w:tc>
        <w:tc>
          <w:tcPr>
            <w:tcW w:w="1432" w:type="dxa"/>
            <w:shd w:val="clear" w:color="auto" w:fill="auto"/>
            <w:tcMar>
              <w:top w:w="15" w:type="dxa"/>
              <w:left w:w="15" w:type="dxa"/>
              <w:bottom w:w="0" w:type="dxa"/>
              <w:right w:w="15" w:type="dxa"/>
            </w:tcMar>
            <w:vAlign w:val="center"/>
          </w:tcPr>
          <w:p w14:paraId="5E9781BE" w14:textId="3C2D7216" w:rsidR="00905A10" w:rsidRPr="0020056B" w:rsidRDefault="00905A10" w:rsidP="004139C9">
            <w:pPr>
              <w:ind w:left="127"/>
              <w:jc w:val="center"/>
              <w:rPr>
                <w:rFonts w:ascii="Bierstadt Display" w:hAnsi="Bierstadt Display" w:cs="Book Antiqua"/>
                <w:lang w:val="es-EC"/>
              </w:rPr>
            </w:pPr>
            <w:r w:rsidRPr="0020056B">
              <w:rPr>
                <w:rFonts w:ascii="Bierstadt Display" w:hAnsi="Bierstadt Display" w:cs="Book Antiqua"/>
                <w:lang w:val="es-EC"/>
              </w:rPr>
              <w:t>Baja</w:t>
            </w:r>
          </w:p>
        </w:tc>
        <w:tc>
          <w:tcPr>
            <w:tcW w:w="980" w:type="dxa"/>
            <w:shd w:val="clear" w:color="auto" w:fill="auto"/>
            <w:tcMar>
              <w:top w:w="15" w:type="dxa"/>
              <w:left w:w="15" w:type="dxa"/>
              <w:bottom w:w="0" w:type="dxa"/>
              <w:right w:w="15" w:type="dxa"/>
            </w:tcMar>
            <w:vAlign w:val="center"/>
          </w:tcPr>
          <w:p w14:paraId="75593B06" w14:textId="49EF181B" w:rsidR="00905A10" w:rsidRPr="0020056B" w:rsidRDefault="00905A10" w:rsidP="004139C9">
            <w:pPr>
              <w:ind w:left="121"/>
              <w:jc w:val="center"/>
              <w:rPr>
                <w:rFonts w:ascii="Bierstadt Display" w:hAnsi="Bierstadt Display" w:cs="Book Antiqua"/>
                <w:lang w:val="es-EC"/>
              </w:rPr>
            </w:pPr>
            <w:r w:rsidRPr="0020056B">
              <w:rPr>
                <w:rFonts w:ascii="Bierstadt Display" w:hAnsi="Bierstadt Display" w:cs="Book Antiqua"/>
                <w:lang w:val="es-EC"/>
              </w:rPr>
              <w:t>Medio</w:t>
            </w:r>
          </w:p>
        </w:tc>
        <w:tc>
          <w:tcPr>
            <w:tcW w:w="2361" w:type="dxa"/>
            <w:shd w:val="clear" w:color="auto" w:fill="auto"/>
            <w:tcMar>
              <w:top w:w="15" w:type="dxa"/>
              <w:left w:w="15" w:type="dxa"/>
              <w:bottom w:w="0" w:type="dxa"/>
              <w:right w:w="15" w:type="dxa"/>
            </w:tcMar>
            <w:vAlign w:val="center"/>
          </w:tcPr>
          <w:p w14:paraId="7B3A4FAF" w14:textId="6F25FA7C" w:rsidR="00905A10" w:rsidRPr="0020056B" w:rsidRDefault="00905A10" w:rsidP="004139C9">
            <w:pPr>
              <w:ind w:left="126"/>
              <w:jc w:val="center"/>
              <w:rPr>
                <w:rFonts w:ascii="Bierstadt Display" w:hAnsi="Bierstadt Display" w:cs="Book Antiqua"/>
                <w:lang w:val="es-EC"/>
              </w:rPr>
            </w:pPr>
            <w:r w:rsidRPr="0020056B">
              <w:rPr>
                <w:rFonts w:ascii="Bierstadt Display" w:hAnsi="Bierstadt Display" w:cs="Book Antiqua"/>
                <w:lang w:val="es-EC"/>
              </w:rPr>
              <w:t>Crear un comité de seguimiento y comunicación compuesto por ambas partes. Deben organizarse reuniones periódicas para debatir los avances, gestionar las dificultades y garantizar el éxito del trabajo en equipo.</w:t>
            </w:r>
          </w:p>
        </w:tc>
        <w:tc>
          <w:tcPr>
            <w:tcW w:w="1910" w:type="dxa"/>
            <w:shd w:val="clear" w:color="auto" w:fill="auto"/>
            <w:tcMar>
              <w:top w:w="15" w:type="dxa"/>
              <w:left w:w="15" w:type="dxa"/>
              <w:bottom w:w="0" w:type="dxa"/>
              <w:right w:w="15" w:type="dxa"/>
            </w:tcMar>
            <w:vAlign w:val="center"/>
          </w:tcPr>
          <w:p w14:paraId="070FEC2E" w14:textId="66AAD4D8" w:rsidR="00905A10" w:rsidRPr="0020056B" w:rsidRDefault="00905A10" w:rsidP="004139C9">
            <w:pPr>
              <w:ind w:left="164"/>
              <w:jc w:val="center"/>
              <w:rPr>
                <w:rFonts w:ascii="Bierstadt Display" w:hAnsi="Bierstadt Display" w:cs="Book Antiqua"/>
                <w:lang w:val="es-EC"/>
              </w:rPr>
            </w:pPr>
            <w:r w:rsidRPr="0020056B">
              <w:rPr>
                <w:rFonts w:ascii="Bierstadt Display" w:hAnsi="Bierstadt Display" w:cs="Book Antiqua"/>
                <w:lang w:val="es-EC"/>
              </w:rPr>
              <w:t>Líder Conciliador</w:t>
            </w:r>
          </w:p>
        </w:tc>
      </w:tr>
      <w:tr w:rsidR="00555DCE" w:rsidRPr="0020056B" w14:paraId="03B530DD" w14:textId="77777777" w:rsidTr="008F0AD4">
        <w:trPr>
          <w:trHeight w:val="346"/>
          <w:jc w:val="center"/>
        </w:trPr>
        <w:tc>
          <w:tcPr>
            <w:tcW w:w="1781" w:type="dxa"/>
            <w:shd w:val="clear" w:color="auto" w:fill="ECECEC"/>
            <w:tcMar>
              <w:top w:w="15" w:type="dxa"/>
              <w:left w:w="15" w:type="dxa"/>
              <w:bottom w:w="0" w:type="dxa"/>
              <w:right w:w="15" w:type="dxa"/>
            </w:tcMar>
            <w:vAlign w:val="center"/>
          </w:tcPr>
          <w:p w14:paraId="3D675B80" w14:textId="19A37847" w:rsidR="00905A10" w:rsidRPr="0020056B" w:rsidRDefault="00AF5AB5" w:rsidP="004139C9">
            <w:pPr>
              <w:ind w:left="142"/>
              <w:jc w:val="center"/>
              <w:rPr>
                <w:rFonts w:ascii="Bierstadt Display" w:hAnsi="Bierstadt Display" w:cs="Book Antiqua"/>
                <w:lang w:val="es-EC"/>
              </w:rPr>
            </w:pPr>
            <w:r w:rsidRPr="0020056B">
              <w:rPr>
                <w:rFonts w:ascii="Bierstadt Display" w:hAnsi="Bierstadt Display" w:cs="Book Antiqua"/>
                <w:lang w:val="es-EC"/>
              </w:rPr>
              <w:t xml:space="preserve">Escasa </w:t>
            </w:r>
            <w:r w:rsidR="00905A10" w:rsidRPr="0020056B">
              <w:rPr>
                <w:rFonts w:ascii="Bierstadt Display" w:hAnsi="Bierstadt Display" w:cs="Book Antiqua"/>
                <w:lang w:val="es-EC"/>
              </w:rPr>
              <w:t>disponibilidad de recursos para el proyecto</w:t>
            </w:r>
          </w:p>
        </w:tc>
        <w:tc>
          <w:tcPr>
            <w:tcW w:w="1432" w:type="dxa"/>
            <w:shd w:val="clear" w:color="auto" w:fill="ECECEC"/>
            <w:tcMar>
              <w:top w:w="15" w:type="dxa"/>
              <w:left w:w="15" w:type="dxa"/>
              <w:bottom w:w="0" w:type="dxa"/>
              <w:right w:w="15" w:type="dxa"/>
            </w:tcMar>
            <w:vAlign w:val="center"/>
          </w:tcPr>
          <w:p w14:paraId="412E141E" w14:textId="50C97C8B" w:rsidR="00905A10" w:rsidRPr="0020056B" w:rsidRDefault="00905A10" w:rsidP="004139C9">
            <w:pPr>
              <w:ind w:left="127"/>
              <w:jc w:val="center"/>
              <w:rPr>
                <w:rFonts w:ascii="Bierstadt Display" w:hAnsi="Bierstadt Display" w:cs="Book Antiqua"/>
                <w:lang w:val="es-EC"/>
              </w:rPr>
            </w:pPr>
            <w:r w:rsidRPr="0020056B">
              <w:rPr>
                <w:rFonts w:ascii="Bierstadt Display" w:hAnsi="Bierstadt Display" w:cs="Book Antiqua"/>
                <w:lang w:val="es-EC"/>
              </w:rPr>
              <w:t>Media</w:t>
            </w:r>
          </w:p>
        </w:tc>
        <w:tc>
          <w:tcPr>
            <w:tcW w:w="980" w:type="dxa"/>
            <w:shd w:val="clear" w:color="auto" w:fill="ECECEC"/>
            <w:tcMar>
              <w:top w:w="15" w:type="dxa"/>
              <w:left w:w="15" w:type="dxa"/>
              <w:bottom w:w="0" w:type="dxa"/>
              <w:right w:w="15" w:type="dxa"/>
            </w:tcMar>
            <w:vAlign w:val="center"/>
          </w:tcPr>
          <w:p w14:paraId="1FC69BD7" w14:textId="1BE51A9A" w:rsidR="00905A10" w:rsidRPr="0020056B" w:rsidRDefault="00905A10" w:rsidP="004139C9">
            <w:pPr>
              <w:ind w:left="121"/>
              <w:jc w:val="center"/>
              <w:rPr>
                <w:rFonts w:ascii="Bierstadt Display" w:hAnsi="Bierstadt Display" w:cs="Book Antiqua"/>
                <w:lang w:val="es-EC"/>
              </w:rPr>
            </w:pPr>
            <w:r w:rsidRPr="0020056B">
              <w:rPr>
                <w:rFonts w:ascii="Bierstadt Display" w:hAnsi="Bierstadt Display" w:cs="Book Antiqua"/>
                <w:lang w:val="es-EC"/>
              </w:rPr>
              <w:t>Alto</w:t>
            </w:r>
          </w:p>
        </w:tc>
        <w:tc>
          <w:tcPr>
            <w:tcW w:w="2361" w:type="dxa"/>
            <w:shd w:val="clear" w:color="auto" w:fill="ECECEC"/>
            <w:tcMar>
              <w:top w:w="15" w:type="dxa"/>
              <w:left w:w="15" w:type="dxa"/>
              <w:bottom w:w="0" w:type="dxa"/>
              <w:right w:w="15" w:type="dxa"/>
            </w:tcMar>
            <w:vAlign w:val="center"/>
          </w:tcPr>
          <w:p w14:paraId="215551E3" w14:textId="1684C566" w:rsidR="00905A10" w:rsidRPr="0020056B" w:rsidRDefault="00AF5AB5" w:rsidP="004139C9">
            <w:pPr>
              <w:ind w:left="126"/>
              <w:jc w:val="center"/>
              <w:rPr>
                <w:rFonts w:ascii="Bierstadt Display" w:hAnsi="Bierstadt Display" w:cs="Book Antiqua"/>
                <w:lang w:val="es-EC"/>
              </w:rPr>
            </w:pPr>
            <w:r w:rsidRPr="0020056B">
              <w:rPr>
                <w:rFonts w:ascii="Bierstadt Display" w:hAnsi="Bierstadt Display" w:cs="Book Antiqua"/>
                <w:lang w:val="es-EC"/>
              </w:rPr>
              <w:t>Realizar una planificación adecuada de los recursos y garantizar un presupuesto y un calendario razonables. Si es necesario, buscar fuentes de financiación alternativas.</w:t>
            </w:r>
          </w:p>
        </w:tc>
        <w:tc>
          <w:tcPr>
            <w:tcW w:w="1910" w:type="dxa"/>
            <w:shd w:val="clear" w:color="auto" w:fill="ECECEC"/>
            <w:tcMar>
              <w:top w:w="15" w:type="dxa"/>
              <w:left w:w="15" w:type="dxa"/>
              <w:bottom w:w="0" w:type="dxa"/>
              <w:right w:w="15" w:type="dxa"/>
            </w:tcMar>
            <w:vAlign w:val="center"/>
          </w:tcPr>
          <w:p w14:paraId="61332F94" w14:textId="0417C353" w:rsidR="00905A10" w:rsidRPr="0020056B" w:rsidRDefault="00905A10" w:rsidP="004139C9">
            <w:pPr>
              <w:ind w:left="164"/>
              <w:jc w:val="center"/>
              <w:rPr>
                <w:rFonts w:ascii="Bierstadt Display" w:hAnsi="Bierstadt Display" w:cs="Book Antiqua"/>
                <w:lang w:val="es-EC"/>
              </w:rPr>
            </w:pPr>
            <w:r w:rsidRPr="0020056B">
              <w:rPr>
                <w:rFonts w:ascii="Bierstadt Display" w:hAnsi="Bierstadt Display" w:cs="Book Antiqua"/>
                <w:lang w:val="es-EC"/>
              </w:rPr>
              <w:t>Líder de "Gestión y Mejora</w:t>
            </w:r>
          </w:p>
        </w:tc>
      </w:tr>
    </w:tbl>
    <w:p w14:paraId="1B349BFD" w14:textId="77777777" w:rsidR="001905F6" w:rsidRPr="0020056B" w:rsidRDefault="001905F6" w:rsidP="001905F6">
      <w:pPr>
        <w:ind w:left="720"/>
        <w:jc w:val="both"/>
        <w:rPr>
          <w:rFonts w:ascii="Bierstadt Display" w:hAnsi="Bierstadt Display" w:cs="Book Antiqua"/>
          <w:i/>
          <w:lang w:val="es-EC"/>
        </w:rPr>
      </w:pPr>
    </w:p>
    <w:p w14:paraId="4C50E664" w14:textId="77777777" w:rsidR="001905F6" w:rsidRPr="0020056B" w:rsidRDefault="001905F6" w:rsidP="001905F6">
      <w:pPr>
        <w:ind w:left="720"/>
        <w:jc w:val="both"/>
        <w:rPr>
          <w:rFonts w:ascii="Bierstadt Display" w:hAnsi="Bierstadt Display" w:cs="Book Antiqua"/>
          <w:i/>
          <w:lang w:val="es-EC"/>
        </w:rPr>
      </w:pPr>
    </w:p>
    <w:p w14:paraId="56ACB875" w14:textId="77777777" w:rsidR="001905F6" w:rsidRPr="0020056B" w:rsidRDefault="001905F6" w:rsidP="001905F6">
      <w:pPr>
        <w:ind w:left="720"/>
        <w:jc w:val="both"/>
        <w:rPr>
          <w:rFonts w:ascii="Bierstadt Display" w:hAnsi="Bierstadt Display" w:cs="Book Antiqua"/>
          <w:i/>
          <w:lang w:val="es-EC"/>
        </w:rPr>
      </w:pPr>
    </w:p>
    <w:p w14:paraId="3B2D5458" w14:textId="77777777" w:rsidR="00857C2C" w:rsidRPr="0020056B" w:rsidRDefault="00857C2C" w:rsidP="00857C2C">
      <w:pPr>
        <w:rPr>
          <w:rFonts w:ascii="Bierstadt Display" w:hAnsi="Bierstadt Display" w:cs="Book Antiqua"/>
          <w:lang w:val="es-EC"/>
        </w:rPr>
      </w:pPr>
    </w:p>
    <w:p w14:paraId="550986C3" w14:textId="77777777" w:rsidR="00857C2C" w:rsidRPr="0020056B" w:rsidRDefault="00857C2C" w:rsidP="00857C2C">
      <w:pPr>
        <w:pStyle w:val="Ttulo1"/>
        <w:numPr>
          <w:ilvl w:val="0"/>
          <w:numId w:val="2"/>
        </w:numPr>
        <w:spacing w:before="0" w:after="0"/>
        <w:rPr>
          <w:rFonts w:ascii="Bierstadt Display" w:hAnsi="Bierstadt Display" w:cs="Book Antiqua"/>
          <w:lang w:val="es-EC"/>
        </w:rPr>
      </w:pPr>
      <w:bookmarkStart w:id="27" w:name="_Toc142471479"/>
      <w:r w:rsidRPr="0020056B">
        <w:rPr>
          <w:rFonts w:ascii="Bierstadt Display" w:hAnsi="Bierstadt Display" w:cs="Book Antiqua"/>
          <w:sz w:val="28"/>
          <w:lang w:val="es-EC"/>
        </w:rPr>
        <w:t>Descripción General</w:t>
      </w:r>
      <w:bookmarkEnd w:id="27"/>
      <w:r w:rsidRPr="0020056B">
        <w:rPr>
          <w:rFonts w:ascii="Bierstadt Display" w:hAnsi="Bierstadt Display" w:cs="Book Antiqua"/>
          <w:sz w:val="28"/>
          <w:lang w:val="es-EC"/>
        </w:rPr>
        <w:t xml:space="preserve"> </w:t>
      </w:r>
    </w:p>
    <w:p w14:paraId="6983DC07" w14:textId="77777777" w:rsidR="00857C2C" w:rsidRPr="0020056B" w:rsidRDefault="00857C2C" w:rsidP="00857C2C">
      <w:pPr>
        <w:pStyle w:val="Ttulo2"/>
        <w:numPr>
          <w:ilvl w:val="1"/>
          <w:numId w:val="2"/>
        </w:numPr>
        <w:ind w:left="1418"/>
        <w:rPr>
          <w:rFonts w:ascii="Bierstadt Display" w:hAnsi="Bierstadt Display" w:cs="Book Antiqua"/>
          <w:i w:val="0"/>
          <w:sz w:val="24"/>
          <w:lang w:val="es-EC"/>
        </w:rPr>
      </w:pPr>
      <w:bookmarkStart w:id="28" w:name="_Toc142471480"/>
      <w:r w:rsidRPr="0020056B">
        <w:rPr>
          <w:rFonts w:ascii="Bierstadt Display" w:hAnsi="Bierstadt Display" w:cs="Book Antiqua"/>
          <w:i w:val="0"/>
          <w:sz w:val="24"/>
          <w:lang w:val="es-EC"/>
        </w:rPr>
        <w:t>Contexto del Producto</w:t>
      </w:r>
      <w:bookmarkEnd w:id="28"/>
    </w:p>
    <w:p w14:paraId="72C6A702" w14:textId="22885B56" w:rsidR="00F3137F" w:rsidRPr="0020056B" w:rsidRDefault="00C6105A" w:rsidP="00F3137F">
      <w:pPr>
        <w:ind w:left="720"/>
        <w:jc w:val="both"/>
        <w:rPr>
          <w:rFonts w:ascii="Bierstadt Display" w:hAnsi="Bierstadt Display" w:cs="Book Antiqua"/>
          <w:i/>
          <w:lang w:val="es-EC"/>
        </w:rPr>
      </w:pPr>
      <w:r w:rsidRPr="0020056B">
        <w:rPr>
          <w:rFonts w:ascii="Bierstadt Display" w:hAnsi="Bierstadt Display" w:cs="Book Antiqua"/>
          <w:i/>
          <w:lang w:val="es-EC"/>
        </w:rPr>
        <w:t xml:space="preserve"> </w:t>
      </w:r>
    </w:p>
    <w:p w14:paraId="71C77E08" w14:textId="10628E0E" w:rsidR="00C6105A" w:rsidRPr="0020056B" w:rsidRDefault="00054588" w:rsidP="00F3137F">
      <w:pPr>
        <w:ind w:left="720"/>
        <w:jc w:val="both"/>
        <w:rPr>
          <w:rFonts w:ascii="Bierstadt Display" w:hAnsi="Bierstadt Display" w:cs="Book Antiqua"/>
          <w:iCs/>
          <w:lang w:val="es-EC"/>
        </w:rPr>
      </w:pPr>
      <w:r w:rsidRPr="0020056B">
        <w:rPr>
          <w:rFonts w:ascii="Bierstadt Display" w:hAnsi="Bierstadt Display" w:cs="Book Antiqua"/>
          <w:iCs/>
          <w:lang w:val="es-EC"/>
        </w:rPr>
        <w:t xml:space="preserve">A diferencia del proceso que requiere una computadora para cada trámite de diseño o contabilidad en la empresa de SINCOMPU S.A., existirá un proyecto en donde se permitirá llevar el control de los gastos con detalles precisos y especificados con formularios tanto impresos como electrónicos. Cada personal de </w:t>
      </w:r>
      <w:r w:rsidR="0020056B" w:rsidRPr="0020056B">
        <w:rPr>
          <w:rFonts w:ascii="Bierstadt Display" w:hAnsi="Bierstadt Display" w:cs="Book Antiqua"/>
          <w:iCs/>
          <w:lang w:val="es-EC"/>
        </w:rPr>
        <w:t>la empresa</w:t>
      </w:r>
      <w:r w:rsidRPr="0020056B">
        <w:rPr>
          <w:rFonts w:ascii="Bierstadt Display" w:hAnsi="Bierstadt Display" w:cs="Book Antiqua"/>
          <w:iCs/>
          <w:lang w:val="es-EC"/>
        </w:rPr>
        <w:t xml:space="preserve"> deberá ser capacitado adecuadamente para el uso adecuado de cada herramienta implementada del control de </w:t>
      </w:r>
      <w:r w:rsidRPr="0020056B">
        <w:rPr>
          <w:rFonts w:ascii="Bierstadt Display" w:hAnsi="Bierstadt Display" w:cs="Book Antiqua"/>
          <w:iCs/>
          <w:lang w:val="es-EC"/>
        </w:rPr>
        <w:lastRenderedPageBreak/>
        <w:t>costos por mano de obra y materiales, para así, poder tener reportes gráficos con un análisis totalmente c completo en base a los recursos utilizados.</w:t>
      </w:r>
    </w:p>
    <w:p w14:paraId="4A01ED24" w14:textId="77777777" w:rsidR="00857C2C" w:rsidRPr="0020056B" w:rsidRDefault="00857C2C" w:rsidP="00857C2C">
      <w:pPr>
        <w:pStyle w:val="Ttulo2"/>
        <w:numPr>
          <w:ilvl w:val="1"/>
          <w:numId w:val="2"/>
        </w:numPr>
        <w:ind w:left="1418"/>
        <w:rPr>
          <w:rFonts w:ascii="Bierstadt Display" w:hAnsi="Bierstadt Display" w:cs="Book Antiqua"/>
          <w:i w:val="0"/>
          <w:sz w:val="24"/>
          <w:lang w:val="es-EC"/>
        </w:rPr>
      </w:pPr>
      <w:bookmarkStart w:id="29" w:name="_Toc142471481"/>
      <w:r w:rsidRPr="0020056B">
        <w:rPr>
          <w:rFonts w:ascii="Bierstadt Display" w:hAnsi="Bierstadt Display" w:cs="Book Antiqua"/>
          <w:i w:val="0"/>
          <w:sz w:val="24"/>
          <w:lang w:val="es-EC"/>
        </w:rPr>
        <w:t>Perspectivas futuras del producto</w:t>
      </w:r>
      <w:bookmarkEnd w:id="29"/>
    </w:p>
    <w:p w14:paraId="46F349D5" w14:textId="474346AE" w:rsidR="00857C2C" w:rsidRPr="0020056B" w:rsidRDefault="006C2187" w:rsidP="00857C2C">
      <w:pPr>
        <w:ind w:left="720"/>
        <w:jc w:val="both"/>
        <w:rPr>
          <w:rFonts w:ascii="Bierstadt Display" w:hAnsi="Bierstadt Display" w:cs="Book Antiqua"/>
          <w:i/>
          <w:lang w:val="es-EC"/>
        </w:rPr>
      </w:pPr>
      <w:r w:rsidRPr="0020056B">
        <w:rPr>
          <w:rFonts w:ascii="Bierstadt Display" w:hAnsi="Bierstadt Display" w:cs="Book Antiqua"/>
          <w:i/>
          <w:lang w:val="es-EC"/>
        </w:rPr>
        <w:t xml:space="preserve"> </w:t>
      </w:r>
    </w:p>
    <w:p w14:paraId="6EEB1F89" w14:textId="77777777" w:rsidR="003B134C" w:rsidRPr="0020056B" w:rsidRDefault="003B134C" w:rsidP="008F0AD4">
      <w:pPr>
        <w:pStyle w:val="Sangra3detindependiente1"/>
        <w:spacing w:line="276" w:lineRule="auto"/>
        <w:ind w:left="698"/>
        <w:rPr>
          <w:rFonts w:ascii="Bierstadt Display" w:hAnsi="Bierstadt Display" w:cs="Book Antiqua"/>
          <w:sz w:val="24"/>
          <w:szCs w:val="22"/>
          <w:lang w:val="es-EC"/>
        </w:rPr>
      </w:pPr>
      <w:r w:rsidRPr="0020056B">
        <w:rPr>
          <w:rFonts w:ascii="Bierstadt Display" w:hAnsi="Bierstadt Display" w:cs="Book Antiqua"/>
          <w:sz w:val="24"/>
          <w:szCs w:val="22"/>
          <w:lang w:val="es-EC"/>
        </w:rPr>
        <w:t>En términos generales, la automatización del control de costos por mano de obra y materiales en SINCOMPU S.A. presenta varias perspectivas importantes:</w:t>
      </w:r>
    </w:p>
    <w:p w14:paraId="4D25B2EB" w14:textId="77777777" w:rsidR="003B134C" w:rsidRPr="0020056B" w:rsidRDefault="003B134C" w:rsidP="00DF5AAB">
      <w:pPr>
        <w:pStyle w:val="Sangra3detindependiente1"/>
        <w:numPr>
          <w:ilvl w:val="0"/>
          <w:numId w:val="6"/>
        </w:numPr>
        <w:spacing w:line="276" w:lineRule="auto"/>
        <w:ind w:left="1348"/>
        <w:rPr>
          <w:rFonts w:ascii="Bierstadt Display" w:hAnsi="Bierstadt Display" w:cs="Book Antiqua"/>
          <w:sz w:val="24"/>
          <w:szCs w:val="22"/>
          <w:lang w:val="es-EC"/>
        </w:rPr>
      </w:pPr>
      <w:r w:rsidRPr="0020056B">
        <w:rPr>
          <w:rFonts w:ascii="Bierstadt Display" w:hAnsi="Bierstadt Display" w:cs="Book Antiqua"/>
          <w:b/>
          <w:bCs/>
          <w:sz w:val="24"/>
          <w:szCs w:val="22"/>
          <w:lang w:val="es-EC"/>
        </w:rPr>
        <w:t>Mayor eficiencia:</w:t>
      </w:r>
      <w:r w:rsidRPr="0020056B">
        <w:rPr>
          <w:rFonts w:ascii="Bierstadt Display" w:hAnsi="Bierstadt Display" w:cs="Book Antiqua"/>
          <w:sz w:val="24"/>
          <w:szCs w:val="22"/>
          <w:lang w:val="es-EC"/>
        </w:rPr>
        <w:t xml:space="preserve"> Al automatizar procesos manuales y utilizar sistemas integrados, SINCOMPU S.A. podrá simplificar y optimizar el control de costos. Esto reduce el tiempo y el esfuerzo necesarios para realizar tareas como registrar gastos, generar informes y calcular costos.</w:t>
      </w:r>
    </w:p>
    <w:p w14:paraId="3A4DCDCB" w14:textId="77777777" w:rsidR="003B134C" w:rsidRPr="0020056B" w:rsidRDefault="003B134C" w:rsidP="00DF5AAB">
      <w:pPr>
        <w:pStyle w:val="Sangra3detindependiente1"/>
        <w:numPr>
          <w:ilvl w:val="0"/>
          <w:numId w:val="6"/>
        </w:numPr>
        <w:spacing w:line="276" w:lineRule="auto"/>
        <w:ind w:left="1348"/>
        <w:rPr>
          <w:rFonts w:ascii="Bierstadt Display" w:hAnsi="Bierstadt Display" w:cs="Book Antiqua"/>
          <w:sz w:val="24"/>
          <w:szCs w:val="22"/>
          <w:lang w:val="es-EC"/>
        </w:rPr>
      </w:pPr>
      <w:r w:rsidRPr="0020056B">
        <w:rPr>
          <w:rFonts w:ascii="Bierstadt Display" w:hAnsi="Bierstadt Display" w:cs="Book Antiqua"/>
          <w:b/>
          <w:bCs/>
          <w:sz w:val="24"/>
          <w:szCs w:val="22"/>
          <w:lang w:val="es-EC"/>
        </w:rPr>
        <w:t>Precisión y confiabilidad de los datos:</w:t>
      </w:r>
      <w:r w:rsidRPr="0020056B">
        <w:rPr>
          <w:rFonts w:ascii="Bierstadt Display" w:hAnsi="Bierstadt Display" w:cs="Book Antiqua"/>
          <w:sz w:val="24"/>
          <w:szCs w:val="22"/>
          <w:lang w:val="es-EC"/>
        </w:rPr>
        <w:t xml:space="preserve"> al eliminar el papel escrito a mano y usar sistemas automatizados, las empresas aumentarán la precisión y confiabilidad de los datos relacionados con los costos de mano de obra y materiales. Esto proporcionará información más precisa para la toma de decisiones y la planificación de recursos.</w:t>
      </w:r>
    </w:p>
    <w:p w14:paraId="55DCB837" w14:textId="77777777" w:rsidR="003B134C" w:rsidRPr="0020056B" w:rsidRDefault="003B134C" w:rsidP="00DF5AAB">
      <w:pPr>
        <w:pStyle w:val="Sangra3detindependiente1"/>
        <w:numPr>
          <w:ilvl w:val="0"/>
          <w:numId w:val="6"/>
        </w:numPr>
        <w:spacing w:line="276" w:lineRule="auto"/>
        <w:ind w:left="1348"/>
        <w:rPr>
          <w:rFonts w:ascii="Bierstadt Display" w:hAnsi="Bierstadt Display" w:cs="Book Antiqua"/>
          <w:sz w:val="24"/>
          <w:szCs w:val="22"/>
          <w:lang w:val="es-EC"/>
        </w:rPr>
      </w:pPr>
      <w:r w:rsidRPr="0020056B">
        <w:rPr>
          <w:rFonts w:ascii="Bierstadt Display" w:hAnsi="Bierstadt Display" w:cs="Book Antiqua"/>
          <w:b/>
          <w:bCs/>
          <w:sz w:val="24"/>
          <w:szCs w:val="22"/>
          <w:lang w:val="es-EC"/>
        </w:rPr>
        <w:t>Cumplimiento:</w:t>
      </w:r>
      <w:r w:rsidRPr="0020056B">
        <w:rPr>
          <w:rFonts w:ascii="Bierstadt Display" w:hAnsi="Bierstadt Display" w:cs="Book Antiqua"/>
          <w:sz w:val="24"/>
          <w:szCs w:val="22"/>
          <w:lang w:val="es-EC"/>
        </w:rPr>
        <w:t xml:space="preserve"> La implementación de formatos impresos y digitales que cumplan con los requisitos del Servicio de Rentas Internas (SRI) asegurará que SINCOMPU S.A. cumpla con sus obligaciones legales en cuanto a productos terminados, movilización de materiales y maquinaria. Esto evitará posibles sanciones y problemas legales.</w:t>
      </w:r>
    </w:p>
    <w:p w14:paraId="0F93FD29" w14:textId="77777777" w:rsidR="003B134C" w:rsidRPr="0020056B" w:rsidRDefault="003B134C" w:rsidP="00DF5AAB">
      <w:pPr>
        <w:pStyle w:val="Sangra3detindependiente1"/>
        <w:numPr>
          <w:ilvl w:val="0"/>
          <w:numId w:val="6"/>
        </w:numPr>
        <w:spacing w:line="276" w:lineRule="auto"/>
        <w:ind w:left="1348"/>
        <w:rPr>
          <w:rFonts w:ascii="Bierstadt Display" w:hAnsi="Bierstadt Display" w:cs="Book Antiqua"/>
          <w:sz w:val="24"/>
          <w:szCs w:val="22"/>
          <w:lang w:val="es-EC"/>
        </w:rPr>
      </w:pPr>
      <w:r w:rsidRPr="0020056B">
        <w:rPr>
          <w:rFonts w:ascii="Bierstadt Display" w:hAnsi="Bierstadt Display" w:cs="Book Antiqua"/>
          <w:b/>
          <w:bCs/>
          <w:sz w:val="24"/>
          <w:szCs w:val="22"/>
          <w:lang w:val="es-EC"/>
        </w:rPr>
        <w:t>Estimación mejorada de recursos:</w:t>
      </w:r>
      <w:r w:rsidRPr="0020056B">
        <w:rPr>
          <w:rFonts w:ascii="Bierstadt Display" w:hAnsi="Bierstadt Display" w:cs="Book Antiqua"/>
          <w:sz w:val="24"/>
          <w:szCs w:val="22"/>
          <w:lang w:val="es-EC"/>
        </w:rPr>
        <w:t xml:space="preserve"> A través de sistemas automatizados, SINCOMPU S.A. podrá obtener informes y análisis detallados de la mano de obra utilizada para cada trabajo, así como de los materiales, herramientas y vehículos utilizados. Esto ayudará a estimar los recursos necesarios para cada trabajo y a identificar los elementos que generan mayores costos o mayores ganancias.</w:t>
      </w:r>
    </w:p>
    <w:p w14:paraId="3B63C5F1" w14:textId="77777777" w:rsidR="003B134C" w:rsidRPr="0020056B" w:rsidRDefault="003B134C" w:rsidP="00DF5AAB">
      <w:pPr>
        <w:pStyle w:val="Sangra3detindependiente1"/>
        <w:numPr>
          <w:ilvl w:val="0"/>
          <w:numId w:val="6"/>
        </w:numPr>
        <w:spacing w:line="276" w:lineRule="auto"/>
        <w:ind w:left="1348"/>
        <w:rPr>
          <w:rFonts w:ascii="Bierstadt Display" w:hAnsi="Bierstadt Display" w:cs="Book Antiqua"/>
          <w:sz w:val="24"/>
          <w:szCs w:val="22"/>
          <w:lang w:val="es-EC"/>
        </w:rPr>
      </w:pPr>
      <w:r w:rsidRPr="0020056B">
        <w:rPr>
          <w:rFonts w:ascii="Bierstadt Display" w:hAnsi="Bierstadt Display" w:cs="Book Antiqua"/>
          <w:b/>
          <w:bCs/>
          <w:sz w:val="24"/>
          <w:szCs w:val="22"/>
          <w:lang w:val="es-EC"/>
        </w:rPr>
        <w:t>Cooperación con la Universidad de Guayaquil:</w:t>
      </w:r>
      <w:r w:rsidRPr="0020056B">
        <w:rPr>
          <w:rFonts w:ascii="Bierstadt Display" w:hAnsi="Bierstadt Display" w:cs="Book Antiqua"/>
          <w:sz w:val="24"/>
          <w:szCs w:val="22"/>
          <w:lang w:val="es-EC"/>
        </w:rPr>
        <w:t xml:space="preserve"> Relación de SINCOMPU S.A. La Universidad de Guayaquil como empresa amiga ofrece la oportunidad de cooperar con futuros ingenieros de la “UG” quienes podrán aplicar métodos y conocimientos actualizados en el proceso de desarrollo de software. Esto asegura la calidad y la incorporación de buenas prácticas en el desarrollo de sistemas automatizados.</w:t>
      </w:r>
    </w:p>
    <w:p w14:paraId="7E643C5A" w14:textId="77777777" w:rsidR="00857C2C" w:rsidRPr="0020056B" w:rsidRDefault="00857C2C" w:rsidP="00857C2C">
      <w:pPr>
        <w:pStyle w:val="Sangra3detindependiente1"/>
        <w:spacing w:line="240" w:lineRule="auto"/>
        <w:ind w:left="788"/>
        <w:rPr>
          <w:rFonts w:ascii="Bierstadt Display" w:hAnsi="Bierstadt Display" w:cs="Book Antiqua"/>
          <w:sz w:val="24"/>
          <w:lang w:val="es-EC"/>
        </w:rPr>
      </w:pPr>
    </w:p>
    <w:p w14:paraId="666C4FF0" w14:textId="77777777" w:rsidR="00857C2C" w:rsidRPr="0020056B" w:rsidRDefault="00857C2C" w:rsidP="00857C2C">
      <w:pPr>
        <w:pStyle w:val="Ttulo2"/>
        <w:numPr>
          <w:ilvl w:val="1"/>
          <w:numId w:val="2"/>
        </w:numPr>
        <w:ind w:left="1418"/>
        <w:rPr>
          <w:rFonts w:ascii="Bierstadt Display" w:hAnsi="Bierstadt Display" w:cs="Book Antiqua"/>
          <w:i w:val="0"/>
          <w:sz w:val="24"/>
          <w:lang w:val="es-EC"/>
        </w:rPr>
      </w:pPr>
      <w:bookmarkStart w:id="30" w:name="_Toc142471482"/>
      <w:r w:rsidRPr="0020056B">
        <w:rPr>
          <w:rFonts w:ascii="Bierstadt Display" w:hAnsi="Bierstadt Display" w:cs="Book Antiqua"/>
          <w:i w:val="0"/>
          <w:sz w:val="24"/>
          <w:lang w:val="es-EC"/>
        </w:rPr>
        <w:t>Reglas y Funciones de Negocio</w:t>
      </w:r>
      <w:bookmarkEnd w:id="30"/>
    </w:p>
    <w:p w14:paraId="6338E5B1" w14:textId="77777777" w:rsidR="00AF5AB5" w:rsidRPr="0020056B" w:rsidRDefault="00AF5AB5" w:rsidP="00DF5AAB">
      <w:pPr>
        <w:numPr>
          <w:ilvl w:val="0"/>
          <w:numId w:val="7"/>
        </w:numPr>
        <w:spacing w:line="276" w:lineRule="auto"/>
        <w:ind w:left="1164"/>
        <w:jc w:val="both"/>
        <w:rPr>
          <w:rFonts w:ascii="Bierstadt Display" w:hAnsi="Bierstadt Display" w:cs="Book Antiqua"/>
          <w:b/>
          <w:bCs/>
          <w:iCs/>
          <w:lang w:val="es-EC"/>
        </w:rPr>
      </w:pPr>
      <w:r w:rsidRPr="0020056B">
        <w:rPr>
          <w:rFonts w:ascii="Bierstadt Display" w:hAnsi="Bierstadt Display" w:cs="Book Antiqua"/>
          <w:b/>
          <w:bCs/>
          <w:iCs/>
          <w:lang w:val="es-EC"/>
        </w:rPr>
        <w:t>Regla de negocio para el proceso contable:</w:t>
      </w:r>
    </w:p>
    <w:p w14:paraId="18D09EB4" w14:textId="77777777" w:rsidR="00AF5AB5" w:rsidRPr="0020056B" w:rsidRDefault="00AF5AB5" w:rsidP="008F0AD4">
      <w:pPr>
        <w:spacing w:line="276" w:lineRule="auto"/>
        <w:ind w:left="1416"/>
        <w:jc w:val="both"/>
        <w:rPr>
          <w:rFonts w:ascii="Bierstadt Display" w:hAnsi="Bierstadt Display" w:cs="Book Antiqua"/>
          <w:iCs/>
          <w:lang w:val="es-EC"/>
        </w:rPr>
      </w:pPr>
      <w:r w:rsidRPr="0020056B">
        <w:rPr>
          <w:rFonts w:ascii="Bierstadt Display" w:hAnsi="Bierstadt Display" w:cs="Book Antiqua"/>
          <w:b/>
          <w:bCs/>
          <w:iCs/>
          <w:lang w:val="es-EC"/>
        </w:rPr>
        <w:t>- Regla:</w:t>
      </w:r>
      <w:r w:rsidRPr="0020056B">
        <w:rPr>
          <w:rFonts w:ascii="Bierstadt Display" w:hAnsi="Bierstadt Display" w:cs="Book Antiqua"/>
          <w:iCs/>
          <w:lang w:val="es-EC"/>
        </w:rPr>
        <w:t xml:space="preserve"> "El sistema debe permitir el registro y seguimiento preciso de transacciones financieras, incluyendo ingresos, gastos, facturas, pagos y estados financieros".</w:t>
      </w:r>
    </w:p>
    <w:p w14:paraId="16652C58" w14:textId="77777777" w:rsidR="00AF5AB5" w:rsidRPr="0020056B" w:rsidRDefault="00AF5AB5" w:rsidP="00DF5AAB">
      <w:pPr>
        <w:numPr>
          <w:ilvl w:val="0"/>
          <w:numId w:val="7"/>
        </w:numPr>
        <w:spacing w:line="276" w:lineRule="auto"/>
        <w:ind w:left="1164"/>
        <w:jc w:val="both"/>
        <w:rPr>
          <w:rFonts w:ascii="Bierstadt Display" w:hAnsi="Bierstadt Display" w:cs="Book Antiqua"/>
          <w:b/>
          <w:bCs/>
          <w:iCs/>
          <w:lang w:val="es-EC"/>
        </w:rPr>
      </w:pPr>
      <w:r w:rsidRPr="0020056B">
        <w:rPr>
          <w:rFonts w:ascii="Bierstadt Display" w:hAnsi="Bierstadt Display" w:cs="Book Antiqua"/>
          <w:b/>
          <w:bCs/>
          <w:iCs/>
          <w:lang w:val="es-EC"/>
        </w:rPr>
        <w:t>Reglas de negocio para el control de costos por mano de obra y materiales:</w:t>
      </w:r>
    </w:p>
    <w:p w14:paraId="4262F45A" w14:textId="77777777" w:rsidR="00AF5AB5" w:rsidRPr="0020056B" w:rsidRDefault="00AF5AB5" w:rsidP="008F0AD4">
      <w:pPr>
        <w:spacing w:line="276" w:lineRule="auto"/>
        <w:ind w:left="1416"/>
        <w:jc w:val="both"/>
        <w:rPr>
          <w:rFonts w:ascii="Bierstadt Display" w:hAnsi="Bierstadt Display" w:cs="Book Antiqua"/>
          <w:iCs/>
          <w:lang w:val="es-EC"/>
        </w:rPr>
      </w:pPr>
      <w:r w:rsidRPr="0020056B">
        <w:rPr>
          <w:rFonts w:ascii="Bierstadt Display" w:hAnsi="Bierstadt Display" w:cs="Book Antiqua"/>
          <w:b/>
          <w:bCs/>
          <w:iCs/>
          <w:lang w:val="es-EC"/>
        </w:rPr>
        <w:t>- Regla 1:</w:t>
      </w:r>
      <w:r w:rsidRPr="0020056B">
        <w:rPr>
          <w:rFonts w:ascii="Bierstadt Display" w:hAnsi="Bierstadt Display" w:cs="Book Antiqua"/>
          <w:iCs/>
          <w:lang w:val="es-EC"/>
        </w:rPr>
        <w:t xml:space="preserve"> "El sistema debe permitir el registro detallado de la mano de obra utilizada en cada proyecto, incluyendo tiempo trabajado, tarifas y actividades realizadas".</w:t>
      </w:r>
    </w:p>
    <w:p w14:paraId="6944E600" w14:textId="77777777" w:rsidR="00AF5AB5" w:rsidRPr="0020056B" w:rsidRDefault="00AF5AB5" w:rsidP="008F0AD4">
      <w:pPr>
        <w:spacing w:line="276" w:lineRule="auto"/>
        <w:ind w:left="1416"/>
        <w:jc w:val="both"/>
        <w:rPr>
          <w:rFonts w:ascii="Bierstadt Display" w:hAnsi="Bierstadt Display" w:cs="Book Antiqua"/>
          <w:iCs/>
          <w:lang w:val="es-EC"/>
        </w:rPr>
      </w:pPr>
      <w:r w:rsidRPr="0020056B">
        <w:rPr>
          <w:rFonts w:ascii="Bierstadt Display" w:hAnsi="Bierstadt Display" w:cs="Book Antiqua"/>
          <w:b/>
          <w:bCs/>
          <w:iCs/>
          <w:lang w:val="es-EC"/>
        </w:rPr>
        <w:t>- Regla 2:</w:t>
      </w:r>
      <w:r w:rsidRPr="0020056B">
        <w:rPr>
          <w:rFonts w:ascii="Bierstadt Display" w:hAnsi="Bierstadt Display" w:cs="Book Antiqua"/>
          <w:iCs/>
          <w:lang w:val="es-EC"/>
        </w:rPr>
        <w:t xml:space="preserve"> "El sistema debe permitir el registro de materiales utilizados en cada proyecto, incluyendo información como cantidades, costos y proveedores".</w:t>
      </w:r>
    </w:p>
    <w:p w14:paraId="13388EE1" w14:textId="77777777" w:rsidR="00AF5AB5" w:rsidRPr="0020056B" w:rsidRDefault="00AF5AB5" w:rsidP="00DF5AAB">
      <w:pPr>
        <w:numPr>
          <w:ilvl w:val="0"/>
          <w:numId w:val="7"/>
        </w:numPr>
        <w:spacing w:line="276" w:lineRule="auto"/>
        <w:ind w:left="1164"/>
        <w:jc w:val="both"/>
        <w:rPr>
          <w:rFonts w:ascii="Bierstadt Display" w:hAnsi="Bierstadt Display" w:cs="Book Antiqua"/>
          <w:b/>
          <w:bCs/>
          <w:iCs/>
          <w:lang w:val="es-EC"/>
        </w:rPr>
      </w:pPr>
      <w:r w:rsidRPr="0020056B">
        <w:rPr>
          <w:rFonts w:ascii="Bierstadt Display" w:hAnsi="Bierstadt Display" w:cs="Book Antiqua"/>
          <w:b/>
          <w:bCs/>
          <w:iCs/>
          <w:lang w:val="es-EC"/>
        </w:rPr>
        <w:t>Regla de negocio para la generación de formatos requeridos por el SRI:</w:t>
      </w:r>
    </w:p>
    <w:p w14:paraId="7BCE1165" w14:textId="77777777" w:rsidR="00AF5AB5" w:rsidRPr="0020056B" w:rsidRDefault="00AF5AB5" w:rsidP="008F0AD4">
      <w:pPr>
        <w:spacing w:line="276" w:lineRule="auto"/>
        <w:ind w:left="1416"/>
        <w:jc w:val="both"/>
        <w:rPr>
          <w:rFonts w:ascii="Bierstadt Display" w:hAnsi="Bierstadt Display" w:cs="Book Antiqua"/>
          <w:iCs/>
          <w:lang w:val="es-EC"/>
        </w:rPr>
      </w:pPr>
      <w:r w:rsidRPr="0020056B">
        <w:rPr>
          <w:rFonts w:ascii="Bierstadt Display" w:hAnsi="Bierstadt Display" w:cs="Book Antiqua"/>
          <w:b/>
          <w:bCs/>
          <w:iCs/>
          <w:lang w:val="es-EC"/>
        </w:rPr>
        <w:lastRenderedPageBreak/>
        <w:t>- Regla:</w:t>
      </w:r>
      <w:r w:rsidRPr="0020056B">
        <w:rPr>
          <w:rFonts w:ascii="Bierstadt Display" w:hAnsi="Bierstadt Display" w:cs="Book Antiqua"/>
          <w:iCs/>
          <w:lang w:val="es-EC"/>
        </w:rPr>
        <w:t xml:space="preserve"> "El sistema debe generar guías de remisión electrónicas que cumplan con los requisitos del SRI para la movilización de productos terminados, materiales y maquinarias".</w:t>
      </w:r>
    </w:p>
    <w:p w14:paraId="2B7E50B8" w14:textId="77777777" w:rsidR="00AF5AB5" w:rsidRPr="0020056B" w:rsidRDefault="00AF5AB5" w:rsidP="00DF5AAB">
      <w:pPr>
        <w:numPr>
          <w:ilvl w:val="0"/>
          <w:numId w:val="7"/>
        </w:numPr>
        <w:spacing w:line="276" w:lineRule="auto"/>
        <w:ind w:left="1164"/>
        <w:jc w:val="both"/>
        <w:rPr>
          <w:rFonts w:ascii="Bierstadt Display" w:hAnsi="Bierstadt Display" w:cs="Book Antiqua"/>
          <w:b/>
          <w:bCs/>
          <w:iCs/>
          <w:lang w:val="es-EC"/>
        </w:rPr>
      </w:pPr>
      <w:r w:rsidRPr="0020056B">
        <w:rPr>
          <w:rFonts w:ascii="Bierstadt Display" w:hAnsi="Bierstadt Display" w:cs="Book Antiqua"/>
          <w:b/>
          <w:bCs/>
          <w:iCs/>
          <w:lang w:val="es-EC"/>
        </w:rPr>
        <w:t>Regla de negocio para el control de ingreso y salida de materiales en la bodega:</w:t>
      </w:r>
    </w:p>
    <w:p w14:paraId="27EB7498" w14:textId="77777777" w:rsidR="00AF5AB5" w:rsidRPr="0020056B" w:rsidRDefault="00AF5AB5" w:rsidP="008F0AD4">
      <w:pPr>
        <w:spacing w:line="276" w:lineRule="auto"/>
        <w:ind w:left="1416"/>
        <w:jc w:val="both"/>
        <w:rPr>
          <w:rFonts w:ascii="Bierstadt Display" w:hAnsi="Bierstadt Display" w:cs="Book Antiqua"/>
          <w:iCs/>
          <w:lang w:val="es-EC"/>
        </w:rPr>
      </w:pPr>
      <w:r w:rsidRPr="0020056B">
        <w:rPr>
          <w:rFonts w:ascii="Bierstadt Display" w:hAnsi="Bierstadt Display" w:cs="Book Antiqua"/>
          <w:b/>
          <w:bCs/>
          <w:iCs/>
          <w:lang w:val="es-EC"/>
        </w:rPr>
        <w:t>- Regla:</w:t>
      </w:r>
      <w:r w:rsidRPr="0020056B">
        <w:rPr>
          <w:rFonts w:ascii="Bierstadt Display" w:hAnsi="Bierstadt Display" w:cs="Book Antiqua"/>
          <w:iCs/>
          <w:lang w:val="es-EC"/>
        </w:rPr>
        <w:t xml:space="preserve"> "El sistema debe permitir el registro preciso del ingreso y salida de materiales en la bodega, incluyendo detalles como cantidades, fechas, proveedores y proyectos asociados".</w:t>
      </w:r>
    </w:p>
    <w:p w14:paraId="0EE4A537" w14:textId="77777777" w:rsidR="00AF5AB5" w:rsidRPr="0020056B" w:rsidRDefault="00AF5AB5" w:rsidP="008F0AD4">
      <w:pPr>
        <w:spacing w:line="276" w:lineRule="auto"/>
        <w:ind w:left="816"/>
        <w:jc w:val="both"/>
        <w:rPr>
          <w:rFonts w:ascii="Bierstadt Display" w:hAnsi="Bierstadt Display" w:cs="Book Antiqua"/>
          <w:b/>
          <w:bCs/>
          <w:iCs/>
          <w:lang w:val="es-EC"/>
        </w:rPr>
      </w:pPr>
      <w:r w:rsidRPr="0020056B">
        <w:rPr>
          <w:rFonts w:ascii="Bierstadt Display" w:hAnsi="Bierstadt Display" w:cs="Book Antiqua"/>
          <w:b/>
          <w:bCs/>
          <w:iCs/>
          <w:lang w:val="es-EC"/>
        </w:rPr>
        <w:t>Funciones de negocio:</w:t>
      </w:r>
    </w:p>
    <w:p w14:paraId="74A2F915" w14:textId="77777777" w:rsidR="00AF5AB5" w:rsidRPr="0020056B" w:rsidRDefault="00AF5AB5" w:rsidP="00DF5AAB">
      <w:pPr>
        <w:numPr>
          <w:ilvl w:val="0"/>
          <w:numId w:val="8"/>
        </w:numPr>
        <w:spacing w:line="276" w:lineRule="auto"/>
        <w:ind w:left="1176"/>
        <w:jc w:val="both"/>
        <w:rPr>
          <w:rFonts w:ascii="Bierstadt Display" w:hAnsi="Bierstadt Display" w:cs="Book Antiqua"/>
          <w:b/>
          <w:bCs/>
          <w:iCs/>
          <w:lang w:val="es-EC"/>
        </w:rPr>
      </w:pPr>
      <w:r w:rsidRPr="0020056B">
        <w:rPr>
          <w:rFonts w:ascii="Bierstadt Display" w:hAnsi="Bierstadt Display" w:cs="Book Antiqua"/>
          <w:b/>
          <w:bCs/>
          <w:iCs/>
          <w:lang w:val="es-EC"/>
        </w:rPr>
        <w:t>Proceso contable:</w:t>
      </w:r>
    </w:p>
    <w:p w14:paraId="2B3A8D1F" w14:textId="77777777" w:rsidR="00AF5AB5" w:rsidRPr="0020056B" w:rsidRDefault="00AF5AB5" w:rsidP="008F0AD4">
      <w:pPr>
        <w:spacing w:line="276" w:lineRule="auto"/>
        <w:ind w:left="1416"/>
        <w:jc w:val="both"/>
        <w:rPr>
          <w:rFonts w:ascii="Bierstadt Display" w:hAnsi="Bierstadt Display" w:cs="Book Antiqua"/>
          <w:iCs/>
          <w:lang w:val="es-EC"/>
        </w:rPr>
      </w:pPr>
      <w:r w:rsidRPr="0020056B">
        <w:rPr>
          <w:rFonts w:ascii="Bierstadt Display" w:hAnsi="Bierstadt Display" w:cs="Book Antiqua"/>
          <w:b/>
          <w:bCs/>
          <w:iCs/>
          <w:lang w:val="es-EC"/>
        </w:rPr>
        <w:t>- As-</w:t>
      </w:r>
      <w:proofErr w:type="spellStart"/>
      <w:r w:rsidRPr="0020056B">
        <w:rPr>
          <w:rFonts w:ascii="Bierstadt Display" w:hAnsi="Bierstadt Display" w:cs="Book Antiqua"/>
          <w:b/>
          <w:bCs/>
          <w:iCs/>
          <w:lang w:val="es-EC"/>
        </w:rPr>
        <w:t>Is</w:t>
      </w:r>
      <w:proofErr w:type="spellEnd"/>
      <w:r w:rsidRPr="0020056B">
        <w:rPr>
          <w:rFonts w:ascii="Bierstadt Display" w:hAnsi="Bierstadt Display" w:cs="Book Antiqua"/>
          <w:b/>
          <w:bCs/>
          <w:iCs/>
          <w:lang w:val="es-EC"/>
        </w:rPr>
        <w:t>:</w:t>
      </w:r>
      <w:r w:rsidRPr="0020056B">
        <w:rPr>
          <w:rFonts w:ascii="Bierstadt Display" w:hAnsi="Bierstadt Display" w:cs="Book Antiqua"/>
          <w:iCs/>
          <w:lang w:val="es-EC"/>
        </w:rPr>
        <w:t xml:space="preserve"> Registro manual de transacciones financieras en el sistema contable existente en FoxPro.</w:t>
      </w:r>
    </w:p>
    <w:p w14:paraId="0044A6B9" w14:textId="77777777" w:rsidR="00AF5AB5" w:rsidRPr="0020056B" w:rsidRDefault="00AF5AB5" w:rsidP="008F0AD4">
      <w:pPr>
        <w:spacing w:line="276" w:lineRule="auto"/>
        <w:ind w:left="1416"/>
        <w:jc w:val="both"/>
        <w:rPr>
          <w:rFonts w:ascii="Bierstadt Display" w:hAnsi="Bierstadt Display" w:cs="Book Antiqua"/>
          <w:iCs/>
          <w:lang w:val="es-EC"/>
        </w:rPr>
      </w:pPr>
      <w:r w:rsidRPr="0020056B">
        <w:rPr>
          <w:rFonts w:ascii="Bierstadt Display" w:hAnsi="Bierstadt Display" w:cs="Book Antiqua"/>
          <w:b/>
          <w:bCs/>
          <w:iCs/>
          <w:lang w:val="es-EC"/>
        </w:rPr>
        <w:t xml:space="preserve">- </w:t>
      </w:r>
      <w:proofErr w:type="spellStart"/>
      <w:r w:rsidRPr="0020056B">
        <w:rPr>
          <w:rFonts w:ascii="Bierstadt Display" w:hAnsi="Bierstadt Display" w:cs="Book Antiqua"/>
          <w:b/>
          <w:bCs/>
          <w:iCs/>
          <w:lang w:val="es-EC"/>
        </w:rPr>
        <w:t>To</w:t>
      </w:r>
      <w:proofErr w:type="spellEnd"/>
      <w:r w:rsidRPr="0020056B">
        <w:rPr>
          <w:rFonts w:ascii="Bierstadt Display" w:hAnsi="Bierstadt Display" w:cs="Book Antiqua"/>
          <w:b/>
          <w:bCs/>
          <w:iCs/>
          <w:lang w:val="es-EC"/>
        </w:rPr>
        <w:t>-Be:</w:t>
      </w:r>
      <w:r w:rsidRPr="0020056B">
        <w:rPr>
          <w:rFonts w:ascii="Bierstadt Display" w:hAnsi="Bierstadt Display" w:cs="Book Antiqua"/>
          <w:iCs/>
          <w:lang w:val="es-EC"/>
        </w:rPr>
        <w:t xml:space="preserve"> Automatización del registro y seguimiento de transacciones financieras utilizando el nuevo software, permitiendo una gestión más eficiente y generación de informes precisos.</w:t>
      </w:r>
    </w:p>
    <w:p w14:paraId="64BCAD1E" w14:textId="77777777" w:rsidR="00AF5AB5" w:rsidRPr="0020056B" w:rsidRDefault="00AF5AB5" w:rsidP="00DF5AAB">
      <w:pPr>
        <w:numPr>
          <w:ilvl w:val="0"/>
          <w:numId w:val="8"/>
        </w:numPr>
        <w:spacing w:line="276" w:lineRule="auto"/>
        <w:ind w:left="1176"/>
        <w:jc w:val="both"/>
        <w:rPr>
          <w:rFonts w:ascii="Bierstadt Display" w:hAnsi="Bierstadt Display" w:cs="Book Antiqua"/>
          <w:b/>
          <w:bCs/>
          <w:iCs/>
          <w:lang w:val="es-EC"/>
        </w:rPr>
      </w:pPr>
      <w:r w:rsidRPr="0020056B">
        <w:rPr>
          <w:rFonts w:ascii="Bierstadt Display" w:hAnsi="Bierstadt Display" w:cs="Book Antiqua"/>
          <w:b/>
          <w:bCs/>
          <w:iCs/>
          <w:lang w:val="es-EC"/>
        </w:rPr>
        <w:t xml:space="preserve">Control de costos por mano de obra y materiales: </w:t>
      </w:r>
    </w:p>
    <w:p w14:paraId="354A54A8" w14:textId="77777777" w:rsidR="00AF5AB5" w:rsidRPr="0020056B" w:rsidRDefault="00AF5AB5" w:rsidP="008F0AD4">
      <w:pPr>
        <w:spacing w:line="276" w:lineRule="auto"/>
        <w:ind w:left="1416"/>
        <w:jc w:val="both"/>
        <w:rPr>
          <w:rFonts w:ascii="Bierstadt Display" w:hAnsi="Bierstadt Display" w:cs="Book Antiqua"/>
          <w:iCs/>
          <w:lang w:val="es-EC"/>
        </w:rPr>
      </w:pPr>
      <w:r w:rsidRPr="0020056B">
        <w:rPr>
          <w:rFonts w:ascii="Bierstadt Display" w:hAnsi="Bierstadt Display" w:cs="Book Antiqua"/>
          <w:b/>
          <w:bCs/>
          <w:iCs/>
          <w:lang w:val="es-EC"/>
        </w:rPr>
        <w:t>- As-</w:t>
      </w:r>
      <w:proofErr w:type="spellStart"/>
      <w:r w:rsidRPr="0020056B">
        <w:rPr>
          <w:rFonts w:ascii="Bierstadt Display" w:hAnsi="Bierstadt Display" w:cs="Book Antiqua"/>
          <w:b/>
          <w:bCs/>
          <w:iCs/>
          <w:lang w:val="es-EC"/>
        </w:rPr>
        <w:t>Is</w:t>
      </w:r>
      <w:proofErr w:type="spellEnd"/>
      <w:r w:rsidRPr="0020056B">
        <w:rPr>
          <w:rFonts w:ascii="Bierstadt Display" w:hAnsi="Bierstadt Display" w:cs="Book Antiqua"/>
          <w:b/>
          <w:bCs/>
          <w:iCs/>
          <w:lang w:val="es-EC"/>
        </w:rPr>
        <w:t>:</w:t>
      </w:r>
      <w:r w:rsidRPr="0020056B">
        <w:rPr>
          <w:rFonts w:ascii="Bierstadt Display" w:hAnsi="Bierstadt Display" w:cs="Book Antiqua"/>
          <w:iCs/>
          <w:lang w:val="es-EC"/>
        </w:rPr>
        <w:t xml:space="preserve"> Registro manual de mano de obra y materiales en hojas escritas a mano.</w:t>
      </w:r>
    </w:p>
    <w:p w14:paraId="7F9E8373" w14:textId="77777777" w:rsidR="00AF5AB5" w:rsidRPr="0020056B" w:rsidRDefault="00AF5AB5" w:rsidP="008F0AD4">
      <w:pPr>
        <w:spacing w:line="276" w:lineRule="auto"/>
        <w:ind w:left="1416"/>
        <w:jc w:val="both"/>
        <w:rPr>
          <w:rFonts w:ascii="Bierstadt Display" w:hAnsi="Bierstadt Display" w:cs="Book Antiqua"/>
          <w:iCs/>
          <w:lang w:val="es-EC"/>
        </w:rPr>
      </w:pPr>
      <w:r w:rsidRPr="0020056B">
        <w:rPr>
          <w:rFonts w:ascii="Bierstadt Display" w:hAnsi="Bierstadt Display" w:cs="Book Antiqua"/>
          <w:b/>
          <w:bCs/>
          <w:iCs/>
          <w:lang w:val="es-EC"/>
        </w:rPr>
        <w:t xml:space="preserve">- </w:t>
      </w:r>
      <w:proofErr w:type="spellStart"/>
      <w:r w:rsidRPr="0020056B">
        <w:rPr>
          <w:rFonts w:ascii="Bierstadt Display" w:hAnsi="Bierstadt Display" w:cs="Book Antiqua"/>
          <w:b/>
          <w:bCs/>
          <w:iCs/>
          <w:lang w:val="es-EC"/>
        </w:rPr>
        <w:t>To</w:t>
      </w:r>
      <w:proofErr w:type="spellEnd"/>
      <w:r w:rsidRPr="0020056B">
        <w:rPr>
          <w:rFonts w:ascii="Bierstadt Display" w:hAnsi="Bierstadt Display" w:cs="Book Antiqua"/>
          <w:b/>
          <w:bCs/>
          <w:iCs/>
          <w:lang w:val="es-EC"/>
        </w:rPr>
        <w:t>-Be:</w:t>
      </w:r>
      <w:r w:rsidRPr="0020056B">
        <w:rPr>
          <w:rFonts w:ascii="Bierstadt Display" w:hAnsi="Bierstadt Display" w:cs="Book Antiqua"/>
          <w:iCs/>
          <w:lang w:val="es-EC"/>
        </w:rPr>
        <w:t xml:space="preserve"> Implementación de un sistema automatizado que permita el registro detallado de mano de obra y materiales, asociándolos a proyectos específicos y brindando un seguimiento más eficiente y preciso.</w:t>
      </w:r>
    </w:p>
    <w:p w14:paraId="7F25CB7C" w14:textId="77777777" w:rsidR="00AF5AB5" w:rsidRPr="0020056B" w:rsidRDefault="00AF5AB5" w:rsidP="00DF5AAB">
      <w:pPr>
        <w:numPr>
          <w:ilvl w:val="0"/>
          <w:numId w:val="8"/>
        </w:numPr>
        <w:spacing w:line="276" w:lineRule="auto"/>
        <w:ind w:left="1176"/>
        <w:jc w:val="both"/>
        <w:rPr>
          <w:rFonts w:ascii="Bierstadt Display" w:hAnsi="Bierstadt Display" w:cs="Book Antiqua"/>
          <w:b/>
          <w:bCs/>
          <w:iCs/>
          <w:lang w:val="es-EC"/>
        </w:rPr>
      </w:pPr>
      <w:r w:rsidRPr="0020056B">
        <w:rPr>
          <w:rFonts w:ascii="Bierstadt Display" w:hAnsi="Bierstadt Display" w:cs="Book Antiqua"/>
          <w:b/>
          <w:bCs/>
          <w:iCs/>
          <w:lang w:val="es-EC"/>
        </w:rPr>
        <w:t>Generación de formatos requeridos por el SRI:</w:t>
      </w:r>
    </w:p>
    <w:p w14:paraId="67FC45DC" w14:textId="77777777" w:rsidR="00AF5AB5" w:rsidRPr="0020056B" w:rsidRDefault="00AF5AB5" w:rsidP="008F0AD4">
      <w:pPr>
        <w:spacing w:line="276" w:lineRule="auto"/>
        <w:ind w:left="1416"/>
        <w:jc w:val="both"/>
        <w:rPr>
          <w:rFonts w:ascii="Bierstadt Display" w:hAnsi="Bierstadt Display" w:cs="Book Antiqua"/>
          <w:iCs/>
          <w:lang w:val="es-EC"/>
        </w:rPr>
      </w:pPr>
      <w:r w:rsidRPr="0020056B">
        <w:rPr>
          <w:rFonts w:ascii="Bierstadt Display" w:hAnsi="Bierstadt Display" w:cs="Book Antiqua"/>
          <w:b/>
          <w:bCs/>
          <w:iCs/>
          <w:lang w:val="es-EC"/>
        </w:rPr>
        <w:t>- As-</w:t>
      </w:r>
      <w:proofErr w:type="spellStart"/>
      <w:r w:rsidRPr="0020056B">
        <w:rPr>
          <w:rFonts w:ascii="Bierstadt Display" w:hAnsi="Bierstadt Display" w:cs="Book Antiqua"/>
          <w:b/>
          <w:bCs/>
          <w:iCs/>
          <w:lang w:val="es-EC"/>
        </w:rPr>
        <w:t>Is</w:t>
      </w:r>
      <w:proofErr w:type="spellEnd"/>
      <w:r w:rsidRPr="0020056B">
        <w:rPr>
          <w:rFonts w:ascii="Bierstadt Display" w:hAnsi="Bierstadt Display" w:cs="Book Antiqua"/>
          <w:b/>
          <w:bCs/>
          <w:iCs/>
          <w:lang w:val="es-EC"/>
        </w:rPr>
        <w:t>:</w:t>
      </w:r>
      <w:r w:rsidRPr="0020056B">
        <w:rPr>
          <w:rFonts w:ascii="Bierstadt Display" w:hAnsi="Bierstadt Display" w:cs="Book Antiqua"/>
          <w:iCs/>
          <w:lang w:val="es-EC"/>
        </w:rPr>
        <w:t xml:space="preserve"> No se generan formatos electrónicos de guías de remisión.</w:t>
      </w:r>
    </w:p>
    <w:p w14:paraId="541105D4" w14:textId="77777777" w:rsidR="00AF5AB5" w:rsidRPr="0020056B" w:rsidRDefault="00AF5AB5" w:rsidP="008F0AD4">
      <w:pPr>
        <w:spacing w:line="276" w:lineRule="auto"/>
        <w:ind w:left="1416"/>
        <w:jc w:val="both"/>
        <w:rPr>
          <w:rFonts w:ascii="Bierstadt Display" w:hAnsi="Bierstadt Display" w:cs="Book Antiqua"/>
          <w:iCs/>
          <w:lang w:val="es-EC"/>
        </w:rPr>
      </w:pPr>
      <w:r w:rsidRPr="0020056B">
        <w:rPr>
          <w:rFonts w:ascii="Bierstadt Display" w:hAnsi="Bierstadt Display" w:cs="Book Antiqua"/>
          <w:b/>
          <w:bCs/>
          <w:iCs/>
          <w:lang w:val="es-EC"/>
        </w:rPr>
        <w:t xml:space="preserve">- </w:t>
      </w:r>
      <w:proofErr w:type="spellStart"/>
      <w:r w:rsidRPr="0020056B">
        <w:rPr>
          <w:rFonts w:ascii="Bierstadt Display" w:hAnsi="Bierstadt Display" w:cs="Book Antiqua"/>
          <w:b/>
          <w:bCs/>
          <w:iCs/>
          <w:lang w:val="es-EC"/>
        </w:rPr>
        <w:t>To</w:t>
      </w:r>
      <w:proofErr w:type="spellEnd"/>
      <w:r w:rsidRPr="0020056B">
        <w:rPr>
          <w:rFonts w:ascii="Bierstadt Display" w:hAnsi="Bierstadt Display" w:cs="Book Antiqua"/>
          <w:b/>
          <w:bCs/>
          <w:iCs/>
          <w:lang w:val="es-EC"/>
        </w:rPr>
        <w:t>-Be:</w:t>
      </w:r>
      <w:r w:rsidRPr="0020056B">
        <w:rPr>
          <w:rFonts w:ascii="Bierstadt Display" w:hAnsi="Bierstadt Display" w:cs="Book Antiqua"/>
          <w:iCs/>
          <w:lang w:val="es-EC"/>
        </w:rPr>
        <w:t xml:space="preserve"> Desarrollo de una funcionalidad en el sistema que permita generar guías de remisión electrónicas que cumplan con los requisitos del SRI.</w:t>
      </w:r>
    </w:p>
    <w:p w14:paraId="2C1967FD" w14:textId="77777777" w:rsidR="00AF5AB5" w:rsidRPr="0020056B" w:rsidRDefault="00AF5AB5" w:rsidP="00DF5AAB">
      <w:pPr>
        <w:numPr>
          <w:ilvl w:val="0"/>
          <w:numId w:val="8"/>
        </w:numPr>
        <w:spacing w:line="276" w:lineRule="auto"/>
        <w:ind w:left="1176"/>
        <w:jc w:val="both"/>
        <w:rPr>
          <w:rFonts w:ascii="Bierstadt Display" w:hAnsi="Bierstadt Display" w:cs="Book Antiqua"/>
          <w:b/>
          <w:bCs/>
          <w:iCs/>
          <w:lang w:val="es-EC"/>
        </w:rPr>
      </w:pPr>
      <w:r w:rsidRPr="0020056B">
        <w:rPr>
          <w:rFonts w:ascii="Bierstadt Display" w:hAnsi="Bierstadt Display" w:cs="Book Antiqua"/>
          <w:b/>
          <w:bCs/>
          <w:iCs/>
          <w:lang w:val="es-EC"/>
        </w:rPr>
        <w:t>Control de ingreso y salida de materiales en la bodega:</w:t>
      </w:r>
    </w:p>
    <w:p w14:paraId="65B723CF" w14:textId="77777777" w:rsidR="00AF5AB5" w:rsidRPr="0020056B" w:rsidRDefault="00AF5AB5" w:rsidP="008F0AD4">
      <w:pPr>
        <w:spacing w:line="276" w:lineRule="auto"/>
        <w:ind w:left="1416"/>
        <w:jc w:val="both"/>
        <w:rPr>
          <w:rFonts w:ascii="Bierstadt Display" w:hAnsi="Bierstadt Display" w:cs="Book Antiqua"/>
          <w:iCs/>
          <w:lang w:val="es-EC"/>
        </w:rPr>
      </w:pPr>
      <w:r w:rsidRPr="0020056B">
        <w:rPr>
          <w:rFonts w:ascii="Bierstadt Display" w:hAnsi="Bierstadt Display" w:cs="Book Antiqua"/>
          <w:b/>
          <w:bCs/>
          <w:iCs/>
          <w:lang w:val="es-EC"/>
        </w:rPr>
        <w:t>- As-</w:t>
      </w:r>
      <w:proofErr w:type="spellStart"/>
      <w:r w:rsidRPr="0020056B">
        <w:rPr>
          <w:rFonts w:ascii="Bierstadt Display" w:hAnsi="Bierstadt Display" w:cs="Book Antiqua"/>
          <w:b/>
          <w:bCs/>
          <w:iCs/>
          <w:lang w:val="es-EC"/>
        </w:rPr>
        <w:t>Is</w:t>
      </w:r>
      <w:proofErr w:type="spellEnd"/>
      <w:r w:rsidRPr="0020056B">
        <w:rPr>
          <w:rFonts w:ascii="Bierstadt Display" w:hAnsi="Bierstadt Display" w:cs="Book Antiqua"/>
          <w:b/>
          <w:bCs/>
          <w:iCs/>
          <w:lang w:val="es-EC"/>
        </w:rPr>
        <w:t>:</w:t>
      </w:r>
      <w:r w:rsidRPr="0020056B">
        <w:rPr>
          <w:rFonts w:ascii="Bierstadt Display" w:hAnsi="Bierstadt Display" w:cs="Book Antiqua"/>
          <w:iCs/>
          <w:lang w:val="es-EC"/>
        </w:rPr>
        <w:t xml:space="preserve"> Registro manual de ingreso y salida de materiales en la bodega.</w:t>
      </w:r>
    </w:p>
    <w:p w14:paraId="3DE5A04E" w14:textId="77777777" w:rsidR="00AF5AB5" w:rsidRPr="0020056B" w:rsidRDefault="00AF5AB5" w:rsidP="008F0AD4">
      <w:pPr>
        <w:spacing w:line="276" w:lineRule="auto"/>
        <w:ind w:left="1416"/>
        <w:jc w:val="both"/>
        <w:rPr>
          <w:rFonts w:ascii="Bierstadt Display" w:hAnsi="Bierstadt Display" w:cs="Book Antiqua"/>
          <w:iCs/>
          <w:lang w:val="es-EC"/>
        </w:rPr>
      </w:pPr>
      <w:r w:rsidRPr="0020056B">
        <w:rPr>
          <w:rFonts w:ascii="Bierstadt Display" w:hAnsi="Bierstadt Display" w:cs="Book Antiqua"/>
          <w:b/>
          <w:bCs/>
          <w:iCs/>
          <w:lang w:val="es-EC"/>
        </w:rPr>
        <w:t xml:space="preserve">- </w:t>
      </w:r>
      <w:proofErr w:type="spellStart"/>
      <w:r w:rsidRPr="0020056B">
        <w:rPr>
          <w:rFonts w:ascii="Bierstadt Display" w:hAnsi="Bierstadt Display" w:cs="Book Antiqua"/>
          <w:b/>
          <w:bCs/>
          <w:iCs/>
          <w:lang w:val="es-EC"/>
        </w:rPr>
        <w:t>To</w:t>
      </w:r>
      <w:proofErr w:type="spellEnd"/>
      <w:r w:rsidRPr="0020056B">
        <w:rPr>
          <w:rFonts w:ascii="Bierstadt Display" w:hAnsi="Bierstadt Display" w:cs="Book Antiqua"/>
          <w:b/>
          <w:bCs/>
          <w:iCs/>
          <w:lang w:val="es-EC"/>
        </w:rPr>
        <w:t>-Be:</w:t>
      </w:r>
      <w:r w:rsidRPr="0020056B">
        <w:rPr>
          <w:rFonts w:ascii="Bierstadt Display" w:hAnsi="Bierstadt Display" w:cs="Book Antiqua"/>
          <w:iCs/>
          <w:lang w:val="es-EC"/>
        </w:rPr>
        <w:t xml:space="preserve"> Automatización del registro de ingreso y salida de materiales, brindando un seguimiento más preciso y generando informes actualizados sobre los movimientos de la bodega.</w:t>
      </w:r>
    </w:p>
    <w:p w14:paraId="2D439D97" w14:textId="77777777" w:rsidR="00AF5AB5" w:rsidRPr="0020056B" w:rsidRDefault="00AF5AB5" w:rsidP="008F0AD4">
      <w:pPr>
        <w:spacing w:line="276" w:lineRule="auto"/>
        <w:ind w:left="1176"/>
        <w:jc w:val="both"/>
        <w:rPr>
          <w:rFonts w:ascii="Bierstadt Display" w:hAnsi="Bierstadt Display" w:cs="Book Antiqua"/>
          <w:iCs/>
          <w:lang w:val="es-EC"/>
        </w:rPr>
      </w:pPr>
    </w:p>
    <w:p w14:paraId="160167C0" w14:textId="77777777" w:rsidR="00AF5AB5" w:rsidRPr="0020056B" w:rsidRDefault="00AF5AB5" w:rsidP="00AF5AB5">
      <w:pPr>
        <w:ind w:left="720"/>
        <w:jc w:val="both"/>
        <w:rPr>
          <w:rFonts w:ascii="Bierstadt Display" w:hAnsi="Bierstadt Display" w:cs="Book Antiqua"/>
          <w:i/>
          <w:lang w:val="es-EC"/>
        </w:rPr>
      </w:pPr>
    </w:p>
    <w:p w14:paraId="089D0273" w14:textId="77777777" w:rsidR="00AF5AB5" w:rsidRPr="0020056B" w:rsidRDefault="00AF5AB5" w:rsidP="00AF5AB5">
      <w:pPr>
        <w:ind w:left="720"/>
        <w:jc w:val="both"/>
        <w:rPr>
          <w:rFonts w:ascii="Bierstadt Display" w:hAnsi="Bierstadt Display" w:cs="Book Antiqua"/>
          <w:i/>
          <w:lang w:val="es-EC"/>
        </w:rPr>
      </w:pPr>
    </w:p>
    <w:p w14:paraId="64825150" w14:textId="77777777" w:rsidR="008F0AD4" w:rsidRPr="0020056B" w:rsidRDefault="008F0AD4" w:rsidP="008F0AD4">
      <w:pPr>
        <w:ind w:left="720"/>
        <w:jc w:val="center"/>
        <w:rPr>
          <w:rFonts w:ascii="Bierstadt Display" w:hAnsi="Bierstadt Display" w:cs="Book Antiqua"/>
          <w:iCs/>
          <w:lang w:val="es-EC"/>
        </w:rPr>
      </w:pPr>
    </w:p>
    <w:p w14:paraId="11761CB2" w14:textId="1ACB27EA" w:rsidR="00AF5AB5" w:rsidRPr="0020056B" w:rsidRDefault="00AF5AB5" w:rsidP="008F0AD4">
      <w:pPr>
        <w:ind w:left="720"/>
        <w:jc w:val="center"/>
        <w:rPr>
          <w:rFonts w:ascii="Bierstadt Display" w:hAnsi="Bierstadt Display" w:cs="Book Antiqua"/>
          <w:i/>
          <w:lang w:val="es-EC"/>
        </w:rPr>
      </w:pPr>
    </w:p>
    <w:p w14:paraId="58B9F628" w14:textId="77777777" w:rsidR="008F0AD4" w:rsidRPr="0020056B" w:rsidRDefault="008F0AD4" w:rsidP="00AF5AB5">
      <w:pPr>
        <w:ind w:left="720"/>
        <w:jc w:val="both"/>
        <w:rPr>
          <w:rFonts w:ascii="Bierstadt Display" w:hAnsi="Bierstadt Display" w:cs="Book Antiqua"/>
          <w:i/>
          <w:lang w:val="es-EC"/>
        </w:rPr>
        <w:sectPr w:rsidR="008F0AD4" w:rsidRPr="0020056B">
          <w:headerReference w:type="default" r:id="rId8"/>
          <w:footerReference w:type="default" r:id="rId9"/>
          <w:pgSz w:w="11906" w:h="16838"/>
          <w:pgMar w:top="1440" w:right="1134" w:bottom="1440" w:left="1134" w:header="720" w:footer="720" w:gutter="0"/>
          <w:cols w:space="720"/>
          <w:docGrid w:linePitch="600" w:charSpace="32768"/>
        </w:sectPr>
      </w:pPr>
    </w:p>
    <w:p w14:paraId="7B378B03" w14:textId="77777777" w:rsidR="00AF5AB5" w:rsidRPr="0020056B" w:rsidRDefault="00AF5AB5" w:rsidP="00AF5AB5">
      <w:pPr>
        <w:ind w:left="720"/>
        <w:jc w:val="both"/>
        <w:rPr>
          <w:rFonts w:ascii="Bierstadt Display" w:hAnsi="Bierstadt Display" w:cs="Book Antiqua"/>
          <w:i/>
          <w:lang w:val="es-EC"/>
        </w:rPr>
      </w:pPr>
    </w:p>
    <w:p w14:paraId="63A3F4DA" w14:textId="77777777" w:rsidR="00AF5AB5" w:rsidRPr="0020056B" w:rsidRDefault="00AF5AB5" w:rsidP="00AF5AB5">
      <w:pPr>
        <w:ind w:left="720"/>
        <w:jc w:val="both"/>
        <w:rPr>
          <w:rFonts w:ascii="Bierstadt Display" w:hAnsi="Bierstadt Display" w:cs="Book Antiqua"/>
          <w:i/>
          <w:lang w:val="es-EC"/>
        </w:rPr>
      </w:pPr>
    </w:p>
    <w:p w14:paraId="2910A161" w14:textId="769CC212" w:rsidR="00A3092A" w:rsidRPr="00A3092A" w:rsidRDefault="00A3092A" w:rsidP="00A3092A">
      <w:pPr>
        <w:ind w:left="720"/>
        <w:jc w:val="both"/>
        <w:rPr>
          <w:rFonts w:ascii="Bierstadt Display" w:hAnsi="Bierstadt Display" w:cs="Book Antiqua"/>
          <w:b/>
          <w:bCs/>
          <w:iCs/>
          <w:lang w:val="es-EC"/>
        </w:rPr>
      </w:pPr>
      <w:r w:rsidRPr="00A3092A">
        <w:rPr>
          <w:rFonts w:ascii="Bierstadt Display" w:hAnsi="Bierstadt Display" w:cs="Book Antiqua"/>
          <w:b/>
          <w:bCs/>
          <w:iCs/>
          <w:lang w:val="es-EC"/>
        </w:rPr>
        <w:t xml:space="preserve">Proceso </w:t>
      </w:r>
      <w:r w:rsidR="002A39B1" w:rsidRPr="00A3092A">
        <w:rPr>
          <w:rFonts w:ascii="Bierstadt Display" w:hAnsi="Bierstadt Display" w:cs="Book Antiqua"/>
          <w:b/>
          <w:bCs/>
          <w:iCs/>
          <w:lang w:val="es-EC"/>
        </w:rPr>
        <w:t xml:space="preserve">AS IS </w:t>
      </w:r>
      <w:r w:rsidRPr="00A3092A">
        <w:rPr>
          <w:rFonts w:ascii="Bierstadt Display" w:hAnsi="Bierstadt Display" w:cs="Book Antiqua"/>
          <w:b/>
          <w:bCs/>
          <w:iCs/>
          <w:lang w:val="es-EC"/>
        </w:rPr>
        <w:t>control de contabilidad</w:t>
      </w:r>
    </w:p>
    <w:p w14:paraId="7E0BDCC7" w14:textId="6E5BB17C" w:rsidR="00A3092A" w:rsidRPr="00A3092A" w:rsidRDefault="002A39B1" w:rsidP="00A3092A">
      <w:pPr>
        <w:ind w:left="720"/>
        <w:jc w:val="both"/>
        <w:rPr>
          <w:rFonts w:ascii="Bierstadt Display" w:hAnsi="Bierstadt Display" w:cs="Book Antiqua"/>
          <w:b/>
          <w:bCs/>
          <w:iCs/>
          <w:lang w:val="es-EC"/>
        </w:rPr>
      </w:pPr>
      <w:r>
        <w:rPr>
          <w:noProof/>
        </w:rPr>
        <w:drawing>
          <wp:inline distT="0" distB="0" distL="0" distR="0" wp14:anchorId="4EB4D7FC" wp14:editId="0ACEB4CB">
            <wp:extent cx="2175510" cy="1064895"/>
            <wp:effectExtent l="0" t="0" r="0" b="1905"/>
            <wp:docPr id="9586337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33702" name="Imagen 1" descr="Diagrama&#10;&#10;Descripción generada automáticamente"/>
                    <pic:cNvPicPr>
                      <a:picLocks noChangeAspect="1"/>
                    </pic:cNvPicPr>
                  </pic:nvPicPr>
                  <pic:blipFill rotWithShape="1">
                    <a:blip r:embed="rId10"/>
                    <a:srcRect b="17984"/>
                    <a:stretch/>
                  </pic:blipFill>
                  <pic:spPr bwMode="auto">
                    <a:xfrm>
                      <a:off x="0" y="0"/>
                      <a:ext cx="2175510" cy="1064895"/>
                    </a:xfrm>
                    <a:prstGeom prst="rect">
                      <a:avLst/>
                    </a:prstGeom>
                    <a:ln>
                      <a:noFill/>
                    </a:ln>
                    <a:extLst>
                      <a:ext uri="{53640926-AAD7-44D8-BBD7-CCE9431645EC}">
                        <a14:shadowObscured xmlns:a14="http://schemas.microsoft.com/office/drawing/2010/main"/>
                      </a:ext>
                    </a:extLst>
                  </pic:spPr>
                </pic:pic>
              </a:graphicData>
            </a:graphic>
          </wp:inline>
        </w:drawing>
      </w:r>
    </w:p>
    <w:p w14:paraId="2821B6A1" w14:textId="5E410AA6" w:rsidR="00A3092A" w:rsidRPr="00A3092A" w:rsidRDefault="00A3092A" w:rsidP="00A3092A">
      <w:pPr>
        <w:ind w:left="720"/>
        <w:jc w:val="both"/>
        <w:rPr>
          <w:rFonts w:ascii="Bierstadt Display" w:hAnsi="Bierstadt Display" w:cs="Book Antiqua"/>
          <w:b/>
          <w:bCs/>
          <w:iCs/>
          <w:lang w:val="es-EC"/>
        </w:rPr>
      </w:pPr>
      <w:r w:rsidRPr="00A3092A">
        <w:rPr>
          <w:rFonts w:ascii="Bierstadt Display" w:hAnsi="Bierstadt Display" w:cs="Book Antiqua"/>
          <w:b/>
          <w:bCs/>
          <w:iCs/>
          <w:lang w:val="es-EC"/>
        </w:rPr>
        <w:t xml:space="preserve">Proceso </w:t>
      </w:r>
      <w:r w:rsidR="002A39B1" w:rsidRPr="00A3092A">
        <w:rPr>
          <w:rFonts w:ascii="Bierstadt Display" w:hAnsi="Bierstadt Display" w:cs="Book Antiqua"/>
          <w:b/>
          <w:bCs/>
          <w:iCs/>
          <w:lang w:val="es-EC"/>
        </w:rPr>
        <w:t xml:space="preserve">TO BE </w:t>
      </w:r>
      <w:r w:rsidRPr="00A3092A">
        <w:rPr>
          <w:rFonts w:ascii="Bierstadt Display" w:hAnsi="Bierstadt Display" w:cs="Book Antiqua"/>
          <w:b/>
          <w:bCs/>
          <w:iCs/>
          <w:lang w:val="es-EC"/>
        </w:rPr>
        <w:t>control de contabilidad</w:t>
      </w:r>
    </w:p>
    <w:p w14:paraId="30680D8A" w14:textId="73FF86A8" w:rsidR="00A3092A" w:rsidRPr="00A3092A" w:rsidRDefault="002A39B1" w:rsidP="00A3092A">
      <w:pPr>
        <w:ind w:left="720"/>
        <w:jc w:val="both"/>
        <w:rPr>
          <w:rFonts w:ascii="Bierstadt Display" w:hAnsi="Bierstadt Display" w:cs="Book Antiqua"/>
          <w:b/>
          <w:bCs/>
          <w:iCs/>
          <w:lang w:val="es-EC"/>
        </w:rPr>
      </w:pPr>
      <w:r>
        <w:rPr>
          <w:noProof/>
        </w:rPr>
        <w:drawing>
          <wp:inline distT="0" distB="0" distL="0" distR="0" wp14:anchorId="2CDDE234" wp14:editId="573BB271">
            <wp:extent cx="5400040" cy="1153795"/>
            <wp:effectExtent l="0" t="0" r="0" b="8255"/>
            <wp:docPr id="1228942815"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42815" name="Imagen 1" descr="Interfaz de usuario gráfica&#10;&#10;Descripción generada automáticamente con confianza baja"/>
                    <pic:cNvPicPr>
                      <a:picLocks noChangeAspect="1"/>
                    </pic:cNvPicPr>
                  </pic:nvPicPr>
                  <pic:blipFill rotWithShape="1">
                    <a:blip r:embed="rId11"/>
                    <a:srcRect b="16803"/>
                    <a:stretch/>
                  </pic:blipFill>
                  <pic:spPr bwMode="auto">
                    <a:xfrm>
                      <a:off x="0" y="0"/>
                      <a:ext cx="5400040" cy="1153795"/>
                    </a:xfrm>
                    <a:prstGeom prst="rect">
                      <a:avLst/>
                    </a:prstGeom>
                    <a:ln>
                      <a:noFill/>
                    </a:ln>
                    <a:extLst>
                      <a:ext uri="{53640926-AAD7-44D8-BBD7-CCE9431645EC}">
                        <a14:shadowObscured xmlns:a14="http://schemas.microsoft.com/office/drawing/2010/main"/>
                      </a:ext>
                    </a:extLst>
                  </pic:spPr>
                </pic:pic>
              </a:graphicData>
            </a:graphic>
          </wp:inline>
        </w:drawing>
      </w:r>
    </w:p>
    <w:p w14:paraId="22DC32D0" w14:textId="04763BD7" w:rsidR="00A3092A" w:rsidRPr="00A3092A" w:rsidRDefault="00A3092A" w:rsidP="00A3092A">
      <w:pPr>
        <w:ind w:left="720"/>
        <w:jc w:val="both"/>
        <w:rPr>
          <w:rFonts w:ascii="Bierstadt Display" w:hAnsi="Bierstadt Display" w:cs="Book Antiqua"/>
          <w:b/>
          <w:bCs/>
          <w:iCs/>
          <w:lang w:val="es-EC"/>
        </w:rPr>
      </w:pPr>
      <w:r w:rsidRPr="00A3092A">
        <w:rPr>
          <w:rFonts w:ascii="Bierstadt Display" w:hAnsi="Bierstadt Display" w:cs="Book Antiqua"/>
          <w:b/>
          <w:bCs/>
          <w:iCs/>
          <w:lang w:val="es-EC"/>
        </w:rPr>
        <w:t xml:space="preserve">Proceso </w:t>
      </w:r>
      <w:r w:rsidR="002A39B1" w:rsidRPr="00A3092A">
        <w:rPr>
          <w:rFonts w:ascii="Bierstadt Display" w:hAnsi="Bierstadt Display" w:cs="Book Antiqua"/>
          <w:b/>
          <w:bCs/>
          <w:iCs/>
          <w:lang w:val="es-EC"/>
        </w:rPr>
        <w:t xml:space="preserve">AS IS </w:t>
      </w:r>
      <w:r w:rsidRPr="00A3092A">
        <w:rPr>
          <w:rFonts w:ascii="Bierstadt Display" w:hAnsi="Bierstadt Display" w:cs="Book Antiqua"/>
          <w:b/>
          <w:bCs/>
          <w:iCs/>
          <w:lang w:val="es-EC"/>
        </w:rPr>
        <w:t>control de bodega</w:t>
      </w:r>
    </w:p>
    <w:p w14:paraId="74961A92" w14:textId="178D6D40" w:rsidR="00A3092A" w:rsidRPr="00A3092A" w:rsidRDefault="002A39B1" w:rsidP="00A3092A">
      <w:pPr>
        <w:ind w:left="720"/>
        <w:jc w:val="both"/>
        <w:rPr>
          <w:rFonts w:ascii="Bierstadt Display" w:hAnsi="Bierstadt Display" w:cs="Book Antiqua"/>
          <w:b/>
          <w:bCs/>
          <w:iCs/>
          <w:lang w:val="es-EC"/>
        </w:rPr>
      </w:pPr>
      <w:r>
        <w:rPr>
          <w:noProof/>
        </w:rPr>
        <w:drawing>
          <wp:inline distT="0" distB="0" distL="0" distR="0" wp14:anchorId="27A4E5FA" wp14:editId="7C17645C">
            <wp:extent cx="2749550" cy="1119505"/>
            <wp:effectExtent l="0" t="0" r="0" b="4445"/>
            <wp:docPr id="91449826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98264" name="Imagen 1" descr="Diagrama&#10;&#10;Descripción generada automáticamente"/>
                    <pic:cNvPicPr>
                      <a:picLocks noChangeAspect="1"/>
                    </pic:cNvPicPr>
                  </pic:nvPicPr>
                  <pic:blipFill rotWithShape="1">
                    <a:blip r:embed="rId12"/>
                    <a:srcRect b="11487"/>
                    <a:stretch/>
                  </pic:blipFill>
                  <pic:spPr bwMode="auto">
                    <a:xfrm>
                      <a:off x="0" y="0"/>
                      <a:ext cx="2749550" cy="1119505"/>
                    </a:xfrm>
                    <a:prstGeom prst="rect">
                      <a:avLst/>
                    </a:prstGeom>
                    <a:ln>
                      <a:noFill/>
                    </a:ln>
                    <a:extLst>
                      <a:ext uri="{53640926-AAD7-44D8-BBD7-CCE9431645EC}">
                        <a14:shadowObscured xmlns:a14="http://schemas.microsoft.com/office/drawing/2010/main"/>
                      </a:ext>
                    </a:extLst>
                  </pic:spPr>
                </pic:pic>
              </a:graphicData>
            </a:graphic>
          </wp:inline>
        </w:drawing>
      </w:r>
    </w:p>
    <w:p w14:paraId="3D86380B" w14:textId="2B86DB88" w:rsidR="00A3092A" w:rsidRPr="00A3092A" w:rsidRDefault="00A3092A" w:rsidP="00A3092A">
      <w:pPr>
        <w:ind w:left="720"/>
        <w:jc w:val="both"/>
        <w:rPr>
          <w:rFonts w:ascii="Bierstadt Display" w:hAnsi="Bierstadt Display" w:cs="Book Antiqua"/>
          <w:b/>
          <w:bCs/>
          <w:iCs/>
          <w:lang w:val="es-EC"/>
        </w:rPr>
      </w:pPr>
      <w:r w:rsidRPr="00A3092A">
        <w:rPr>
          <w:rFonts w:ascii="Bierstadt Display" w:hAnsi="Bierstadt Display" w:cs="Book Antiqua"/>
          <w:b/>
          <w:bCs/>
          <w:iCs/>
          <w:lang w:val="es-EC"/>
        </w:rPr>
        <w:t xml:space="preserve">Proceso </w:t>
      </w:r>
      <w:r w:rsidR="002A39B1" w:rsidRPr="00A3092A">
        <w:rPr>
          <w:rFonts w:ascii="Bierstadt Display" w:hAnsi="Bierstadt Display" w:cs="Book Antiqua"/>
          <w:b/>
          <w:bCs/>
          <w:iCs/>
          <w:lang w:val="es-EC"/>
        </w:rPr>
        <w:t xml:space="preserve">TO BE </w:t>
      </w:r>
      <w:r w:rsidRPr="00A3092A">
        <w:rPr>
          <w:rFonts w:ascii="Bierstadt Display" w:hAnsi="Bierstadt Display" w:cs="Book Antiqua"/>
          <w:b/>
          <w:bCs/>
          <w:iCs/>
          <w:lang w:val="es-EC"/>
        </w:rPr>
        <w:t>control de bodega</w:t>
      </w:r>
    </w:p>
    <w:p w14:paraId="6120D224" w14:textId="17C0B81C" w:rsidR="00A3092A" w:rsidRPr="00A3092A" w:rsidRDefault="002A39B1" w:rsidP="00A3092A">
      <w:pPr>
        <w:ind w:left="720"/>
        <w:jc w:val="both"/>
        <w:rPr>
          <w:rFonts w:ascii="Bierstadt Display" w:hAnsi="Bierstadt Display" w:cs="Book Antiqua"/>
          <w:b/>
          <w:bCs/>
          <w:iCs/>
          <w:lang w:val="es-EC"/>
        </w:rPr>
      </w:pPr>
      <w:r>
        <w:rPr>
          <w:noProof/>
        </w:rPr>
        <w:lastRenderedPageBreak/>
        <w:drawing>
          <wp:inline distT="0" distB="0" distL="0" distR="0" wp14:anchorId="5763C85C" wp14:editId="2A0A687C">
            <wp:extent cx="5400040" cy="1303655"/>
            <wp:effectExtent l="0" t="0" r="0" b="0"/>
            <wp:docPr id="5993695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69586" name="Imagen 1" descr="Diagrama&#10;&#10;Descripción generada automáticamente"/>
                    <pic:cNvPicPr>
                      <a:picLocks noChangeAspect="1"/>
                    </pic:cNvPicPr>
                  </pic:nvPicPr>
                  <pic:blipFill rotWithShape="1">
                    <a:blip r:embed="rId13"/>
                    <a:srcRect b="14979"/>
                    <a:stretch/>
                  </pic:blipFill>
                  <pic:spPr bwMode="auto">
                    <a:xfrm>
                      <a:off x="0" y="0"/>
                      <a:ext cx="5400040" cy="1303655"/>
                    </a:xfrm>
                    <a:prstGeom prst="rect">
                      <a:avLst/>
                    </a:prstGeom>
                    <a:ln>
                      <a:noFill/>
                    </a:ln>
                    <a:extLst>
                      <a:ext uri="{53640926-AAD7-44D8-BBD7-CCE9431645EC}">
                        <a14:shadowObscured xmlns:a14="http://schemas.microsoft.com/office/drawing/2010/main"/>
                      </a:ext>
                    </a:extLst>
                  </pic:spPr>
                </pic:pic>
              </a:graphicData>
            </a:graphic>
          </wp:inline>
        </w:drawing>
      </w:r>
    </w:p>
    <w:p w14:paraId="432A883E" w14:textId="3D3DE210" w:rsidR="00A3092A" w:rsidRPr="00A3092A" w:rsidRDefault="00A3092A" w:rsidP="00A3092A">
      <w:pPr>
        <w:ind w:left="720"/>
        <w:jc w:val="both"/>
        <w:rPr>
          <w:rFonts w:ascii="Bierstadt Display" w:hAnsi="Bierstadt Display" w:cs="Book Antiqua"/>
          <w:b/>
          <w:bCs/>
          <w:iCs/>
          <w:lang w:val="es-EC"/>
        </w:rPr>
      </w:pPr>
      <w:r w:rsidRPr="00A3092A">
        <w:rPr>
          <w:rFonts w:ascii="Bierstadt Display" w:hAnsi="Bierstadt Display" w:cs="Book Antiqua"/>
          <w:b/>
          <w:bCs/>
          <w:iCs/>
          <w:lang w:val="es-EC"/>
        </w:rPr>
        <w:t xml:space="preserve">Proceso </w:t>
      </w:r>
      <w:r w:rsidR="002A39B1" w:rsidRPr="00A3092A">
        <w:rPr>
          <w:rFonts w:ascii="Bierstadt Display" w:hAnsi="Bierstadt Display" w:cs="Book Antiqua"/>
          <w:b/>
          <w:bCs/>
          <w:iCs/>
          <w:lang w:val="es-EC"/>
        </w:rPr>
        <w:t xml:space="preserve">AS IS </w:t>
      </w:r>
      <w:r w:rsidRPr="00A3092A">
        <w:rPr>
          <w:rFonts w:ascii="Bierstadt Display" w:hAnsi="Bierstadt Display" w:cs="Book Antiqua"/>
          <w:b/>
          <w:bCs/>
          <w:iCs/>
          <w:lang w:val="es-EC"/>
        </w:rPr>
        <w:t>control de obras</w:t>
      </w:r>
    </w:p>
    <w:p w14:paraId="51B99235" w14:textId="6DFE1806" w:rsidR="00A3092A" w:rsidRPr="00A3092A" w:rsidRDefault="002A39B1" w:rsidP="00A3092A">
      <w:pPr>
        <w:ind w:left="720"/>
        <w:jc w:val="both"/>
        <w:rPr>
          <w:rFonts w:ascii="Bierstadt Display" w:hAnsi="Bierstadt Display" w:cs="Book Antiqua"/>
          <w:b/>
          <w:bCs/>
          <w:iCs/>
          <w:lang w:val="es-EC"/>
        </w:rPr>
      </w:pPr>
      <w:r>
        <w:rPr>
          <w:noProof/>
        </w:rPr>
        <w:drawing>
          <wp:inline distT="0" distB="0" distL="0" distR="0" wp14:anchorId="47EC8189" wp14:editId="57323936">
            <wp:extent cx="3769360" cy="1082040"/>
            <wp:effectExtent l="0" t="0" r="2540" b="3810"/>
            <wp:docPr id="45165807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58079" name="Imagen 1" descr="Diagrama&#10;&#10;Descripción generada automáticamente"/>
                    <pic:cNvPicPr>
                      <a:picLocks noChangeAspect="1"/>
                    </pic:cNvPicPr>
                  </pic:nvPicPr>
                  <pic:blipFill rotWithShape="1">
                    <a:blip r:embed="rId14"/>
                    <a:srcRect b="14319"/>
                    <a:stretch/>
                  </pic:blipFill>
                  <pic:spPr bwMode="auto">
                    <a:xfrm>
                      <a:off x="0" y="0"/>
                      <a:ext cx="3769360" cy="1082040"/>
                    </a:xfrm>
                    <a:prstGeom prst="rect">
                      <a:avLst/>
                    </a:prstGeom>
                    <a:ln>
                      <a:noFill/>
                    </a:ln>
                    <a:extLst>
                      <a:ext uri="{53640926-AAD7-44D8-BBD7-CCE9431645EC}">
                        <a14:shadowObscured xmlns:a14="http://schemas.microsoft.com/office/drawing/2010/main"/>
                      </a:ext>
                    </a:extLst>
                  </pic:spPr>
                </pic:pic>
              </a:graphicData>
            </a:graphic>
          </wp:inline>
        </w:drawing>
      </w:r>
    </w:p>
    <w:p w14:paraId="572AD35E" w14:textId="15213CDD" w:rsidR="00A3092A" w:rsidRPr="00A3092A" w:rsidRDefault="00A3092A" w:rsidP="00A3092A">
      <w:pPr>
        <w:ind w:left="720"/>
        <w:jc w:val="both"/>
        <w:rPr>
          <w:rFonts w:ascii="Bierstadt Display" w:hAnsi="Bierstadt Display" w:cs="Book Antiqua"/>
          <w:b/>
          <w:bCs/>
          <w:iCs/>
          <w:lang w:val="es-EC"/>
        </w:rPr>
      </w:pPr>
      <w:r w:rsidRPr="00A3092A">
        <w:rPr>
          <w:rFonts w:ascii="Bierstadt Display" w:hAnsi="Bierstadt Display" w:cs="Book Antiqua"/>
          <w:b/>
          <w:bCs/>
          <w:iCs/>
          <w:lang w:val="es-EC"/>
        </w:rPr>
        <w:t xml:space="preserve">Proceso </w:t>
      </w:r>
      <w:r w:rsidR="002A39B1" w:rsidRPr="00A3092A">
        <w:rPr>
          <w:rFonts w:ascii="Bierstadt Display" w:hAnsi="Bierstadt Display" w:cs="Book Antiqua"/>
          <w:b/>
          <w:bCs/>
          <w:iCs/>
          <w:lang w:val="es-EC"/>
        </w:rPr>
        <w:t xml:space="preserve">TO BE </w:t>
      </w:r>
      <w:r w:rsidRPr="00A3092A">
        <w:rPr>
          <w:rFonts w:ascii="Bierstadt Display" w:hAnsi="Bierstadt Display" w:cs="Book Antiqua"/>
          <w:b/>
          <w:bCs/>
          <w:iCs/>
          <w:lang w:val="es-EC"/>
        </w:rPr>
        <w:t>control de obras</w:t>
      </w:r>
    </w:p>
    <w:p w14:paraId="20FBAE5E" w14:textId="519A1B88" w:rsidR="00A3092A" w:rsidRPr="00A3092A" w:rsidRDefault="002A39B1" w:rsidP="00A3092A">
      <w:pPr>
        <w:ind w:left="720"/>
        <w:jc w:val="both"/>
        <w:rPr>
          <w:rFonts w:ascii="Bierstadt Display" w:hAnsi="Bierstadt Display" w:cs="Book Antiqua"/>
          <w:b/>
          <w:bCs/>
          <w:iCs/>
          <w:lang w:val="es-EC"/>
        </w:rPr>
      </w:pPr>
      <w:r>
        <w:rPr>
          <w:noProof/>
        </w:rPr>
        <w:drawing>
          <wp:inline distT="0" distB="0" distL="0" distR="0" wp14:anchorId="201F0FCB" wp14:editId="62AD9AFD">
            <wp:extent cx="6346190" cy="986155"/>
            <wp:effectExtent l="0" t="0" r="0" b="4445"/>
            <wp:docPr id="2054281511"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81511" name="Imagen 1" descr="Interfaz de usuario gráfica, Aplicación, Word&#10;&#10;Descripción generada automáticamente"/>
                    <pic:cNvPicPr>
                      <a:picLocks noChangeAspect="1"/>
                    </pic:cNvPicPr>
                  </pic:nvPicPr>
                  <pic:blipFill rotWithShape="1">
                    <a:blip r:embed="rId15"/>
                    <a:srcRect b="15696"/>
                    <a:stretch/>
                  </pic:blipFill>
                  <pic:spPr bwMode="auto">
                    <a:xfrm>
                      <a:off x="0" y="0"/>
                      <a:ext cx="6346190" cy="986155"/>
                    </a:xfrm>
                    <a:prstGeom prst="rect">
                      <a:avLst/>
                    </a:prstGeom>
                    <a:ln>
                      <a:noFill/>
                    </a:ln>
                    <a:extLst>
                      <a:ext uri="{53640926-AAD7-44D8-BBD7-CCE9431645EC}">
                        <a14:shadowObscured xmlns:a14="http://schemas.microsoft.com/office/drawing/2010/main"/>
                      </a:ext>
                    </a:extLst>
                  </pic:spPr>
                </pic:pic>
              </a:graphicData>
            </a:graphic>
          </wp:inline>
        </w:drawing>
      </w:r>
    </w:p>
    <w:p w14:paraId="7BA356A0" w14:textId="37BE4E35" w:rsidR="00AF5AB5" w:rsidRPr="0020056B" w:rsidRDefault="00AF5AB5" w:rsidP="00AF5AB5">
      <w:pPr>
        <w:ind w:left="720"/>
        <w:jc w:val="both"/>
        <w:rPr>
          <w:rFonts w:ascii="Bierstadt Display" w:hAnsi="Bierstadt Display" w:cs="Book Antiqua"/>
          <w:i/>
          <w:lang w:val="es-EC"/>
        </w:rPr>
      </w:pPr>
    </w:p>
    <w:p w14:paraId="443F2106" w14:textId="77777777" w:rsidR="00AF5AB5" w:rsidRPr="0020056B" w:rsidRDefault="00AF5AB5" w:rsidP="00AF5AB5">
      <w:pPr>
        <w:ind w:left="720"/>
        <w:jc w:val="both"/>
        <w:rPr>
          <w:rFonts w:ascii="Bierstadt Display" w:hAnsi="Bierstadt Display" w:cs="Book Antiqua"/>
          <w:i/>
          <w:lang w:val="es-EC"/>
        </w:rPr>
      </w:pPr>
    </w:p>
    <w:p w14:paraId="44E2C868" w14:textId="77777777" w:rsidR="00AF5AB5" w:rsidRPr="0020056B" w:rsidRDefault="00AF5AB5" w:rsidP="00AF5AB5">
      <w:pPr>
        <w:ind w:left="720"/>
        <w:jc w:val="both"/>
        <w:rPr>
          <w:rFonts w:ascii="Bierstadt Display" w:hAnsi="Bierstadt Display" w:cs="Book Antiqua"/>
          <w:i/>
          <w:lang w:val="es-EC"/>
        </w:rPr>
      </w:pPr>
    </w:p>
    <w:p w14:paraId="4B2F26D5" w14:textId="77777777" w:rsidR="00AF5AB5" w:rsidRPr="0020056B" w:rsidRDefault="00AF5AB5" w:rsidP="00AF5AB5">
      <w:pPr>
        <w:ind w:left="720"/>
        <w:jc w:val="both"/>
        <w:rPr>
          <w:rFonts w:ascii="Bierstadt Display" w:hAnsi="Bierstadt Display" w:cs="Book Antiqua"/>
          <w:i/>
          <w:lang w:val="es-EC"/>
        </w:rPr>
      </w:pPr>
    </w:p>
    <w:p w14:paraId="6AF1862E" w14:textId="77777777" w:rsidR="00AF5AB5" w:rsidRPr="0020056B" w:rsidRDefault="00AF5AB5" w:rsidP="00AF5AB5">
      <w:pPr>
        <w:ind w:left="720"/>
        <w:jc w:val="both"/>
        <w:rPr>
          <w:rFonts w:ascii="Bierstadt Display" w:hAnsi="Bierstadt Display" w:cs="Book Antiqua"/>
          <w:i/>
          <w:lang w:val="es-EC"/>
        </w:rPr>
      </w:pPr>
    </w:p>
    <w:p w14:paraId="4EB57385" w14:textId="77777777" w:rsidR="00AF5AB5" w:rsidRPr="0020056B" w:rsidRDefault="00AF5AB5" w:rsidP="00AF5AB5">
      <w:pPr>
        <w:ind w:left="720"/>
        <w:jc w:val="both"/>
        <w:rPr>
          <w:rFonts w:ascii="Bierstadt Display" w:hAnsi="Bierstadt Display" w:cs="Book Antiqua"/>
          <w:i/>
          <w:lang w:val="es-EC"/>
        </w:rPr>
      </w:pPr>
    </w:p>
    <w:p w14:paraId="221D82DF" w14:textId="77777777" w:rsidR="00AF5AB5" w:rsidRPr="0020056B" w:rsidRDefault="00AF5AB5" w:rsidP="00AF5AB5">
      <w:pPr>
        <w:ind w:left="720"/>
        <w:jc w:val="both"/>
        <w:rPr>
          <w:rFonts w:ascii="Bierstadt Display" w:hAnsi="Bierstadt Display" w:cs="Book Antiqua"/>
          <w:i/>
          <w:lang w:val="es-EC"/>
        </w:rPr>
      </w:pPr>
    </w:p>
    <w:p w14:paraId="6443A525" w14:textId="0887AFD9" w:rsidR="006C2187" w:rsidRPr="0020056B" w:rsidRDefault="006C2187" w:rsidP="006C2187">
      <w:pPr>
        <w:ind w:left="720"/>
        <w:jc w:val="both"/>
        <w:rPr>
          <w:rFonts w:ascii="Bierstadt Display" w:hAnsi="Bierstadt Display" w:cs="Book Antiqua"/>
          <w:i/>
          <w:lang w:val="es-EC"/>
        </w:rPr>
      </w:pPr>
      <w:r w:rsidRPr="0020056B">
        <w:rPr>
          <w:rFonts w:ascii="Bierstadt Display" w:hAnsi="Bierstadt Display" w:cs="Book Antiqua"/>
          <w:i/>
          <w:lang w:val="es-EC"/>
        </w:rPr>
        <w:t xml:space="preserve"> </w:t>
      </w:r>
    </w:p>
    <w:p w14:paraId="4DF0D8E0" w14:textId="77777777" w:rsidR="008F0AD4" w:rsidRPr="0020056B" w:rsidRDefault="008F0AD4" w:rsidP="00837034">
      <w:pPr>
        <w:ind w:left="720"/>
        <w:jc w:val="center"/>
        <w:rPr>
          <w:rFonts w:ascii="Bierstadt Display" w:hAnsi="Bierstadt Display" w:cs="Book Antiqua"/>
          <w:i/>
          <w:lang w:val="es-EC"/>
        </w:rPr>
        <w:sectPr w:rsidR="008F0AD4" w:rsidRPr="0020056B" w:rsidSect="008F0AD4">
          <w:pgSz w:w="16838" w:h="11906" w:orient="landscape"/>
          <w:pgMar w:top="1134" w:right="1440" w:bottom="1134" w:left="1440" w:header="720" w:footer="720" w:gutter="0"/>
          <w:cols w:space="720"/>
          <w:docGrid w:linePitch="600" w:charSpace="32768"/>
        </w:sectPr>
      </w:pPr>
    </w:p>
    <w:p w14:paraId="492997DF" w14:textId="4050AC7D" w:rsidR="00837034" w:rsidRPr="0020056B" w:rsidRDefault="00837034" w:rsidP="00837034">
      <w:pPr>
        <w:ind w:left="720"/>
        <w:jc w:val="center"/>
        <w:rPr>
          <w:rFonts w:ascii="Bierstadt Display" w:hAnsi="Bierstadt Display" w:cs="Book Antiqua"/>
          <w:i/>
          <w:lang w:val="es-EC"/>
        </w:rPr>
      </w:pPr>
    </w:p>
    <w:p w14:paraId="5BB434FB" w14:textId="77777777" w:rsidR="00DE2736" w:rsidRPr="0020056B" w:rsidRDefault="00DE2736" w:rsidP="00DE2736">
      <w:pPr>
        <w:ind w:left="720"/>
        <w:jc w:val="both"/>
        <w:rPr>
          <w:rFonts w:ascii="Bierstadt Display" w:hAnsi="Bierstadt Display"/>
          <w:lang w:val="es-EC"/>
        </w:rPr>
      </w:pPr>
    </w:p>
    <w:p w14:paraId="2B615B66" w14:textId="77777777" w:rsidR="00A2466D" w:rsidRPr="0020056B" w:rsidRDefault="00A2466D" w:rsidP="00A2466D">
      <w:pPr>
        <w:pStyle w:val="Ttulo1"/>
        <w:numPr>
          <w:ilvl w:val="0"/>
          <w:numId w:val="2"/>
        </w:numPr>
        <w:spacing w:before="0" w:after="0"/>
        <w:rPr>
          <w:rFonts w:ascii="Bierstadt Display" w:hAnsi="Bierstadt Display" w:cs="Book Antiqua"/>
          <w:sz w:val="28"/>
          <w:lang w:val="es-EC"/>
        </w:rPr>
      </w:pPr>
      <w:bookmarkStart w:id="34" w:name="_Toc453064074"/>
      <w:bookmarkStart w:id="35" w:name="_Toc142471483"/>
      <w:r w:rsidRPr="0020056B">
        <w:rPr>
          <w:rFonts w:ascii="Bierstadt Display" w:hAnsi="Bierstadt Display" w:cs="Book Antiqua"/>
          <w:sz w:val="28"/>
          <w:lang w:val="es-EC"/>
        </w:rPr>
        <w:t>REQUISITOS</w:t>
      </w:r>
      <w:bookmarkEnd w:id="34"/>
      <w:bookmarkEnd w:id="35"/>
    </w:p>
    <w:p w14:paraId="50FC2634" w14:textId="77777777" w:rsidR="00A2466D" w:rsidRPr="0020056B" w:rsidRDefault="00A2466D" w:rsidP="00A2466D">
      <w:pPr>
        <w:pStyle w:val="Ttulo2"/>
        <w:numPr>
          <w:ilvl w:val="1"/>
          <w:numId w:val="2"/>
        </w:numPr>
        <w:ind w:left="1418"/>
        <w:rPr>
          <w:rFonts w:ascii="Bierstadt Display" w:hAnsi="Bierstadt Display" w:cs="Book Antiqua"/>
          <w:i w:val="0"/>
          <w:sz w:val="24"/>
          <w:lang w:val="es-EC"/>
        </w:rPr>
      </w:pPr>
      <w:bookmarkStart w:id="36" w:name="_Toc453064075"/>
      <w:bookmarkStart w:id="37" w:name="_Toc142471484"/>
      <w:r w:rsidRPr="0020056B">
        <w:rPr>
          <w:rFonts w:ascii="Bierstadt Display" w:hAnsi="Bierstadt Display" w:cs="Book Antiqua"/>
          <w:i w:val="0"/>
          <w:sz w:val="24"/>
          <w:lang w:val="es-EC"/>
        </w:rPr>
        <w:t>Funcionales</w:t>
      </w:r>
      <w:bookmarkEnd w:id="36"/>
      <w:bookmarkEnd w:id="37"/>
    </w:p>
    <w:tbl>
      <w:tblPr>
        <w:tblW w:w="0" w:type="auto"/>
        <w:tblLayout w:type="fixed"/>
        <w:tblCellMar>
          <w:left w:w="0" w:type="dxa"/>
          <w:right w:w="0" w:type="dxa"/>
        </w:tblCellMar>
        <w:tblLook w:val="0600" w:firstRow="0" w:lastRow="0" w:firstColumn="0" w:lastColumn="0" w:noHBand="1" w:noVBand="1"/>
      </w:tblPr>
      <w:tblGrid>
        <w:gridCol w:w="1833"/>
        <w:gridCol w:w="6651"/>
      </w:tblGrid>
      <w:tr w:rsidR="00A3092A" w:rsidRPr="00A3092A" w14:paraId="7B14B962" w14:textId="77777777" w:rsidTr="005B22D6">
        <w:trPr>
          <w:trHeight w:val="20"/>
        </w:trPr>
        <w:tc>
          <w:tcPr>
            <w:tcW w:w="183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5568AD5" w14:textId="77777777" w:rsidR="00A3092A" w:rsidRPr="00A23077" w:rsidRDefault="00A3092A" w:rsidP="00A3092A">
            <w:pPr>
              <w:suppressAutoHyphens w:val="0"/>
              <w:spacing w:after="160"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Número:</w:t>
            </w:r>
          </w:p>
        </w:tc>
        <w:tc>
          <w:tcPr>
            <w:tcW w:w="66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18EBA3" w14:textId="77777777" w:rsidR="00A3092A" w:rsidRPr="00A23077" w:rsidRDefault="00A3092A" w:rsidP="00A3092A">
            <w:pPr>
              <w:suppressAutoHyphens w:val="0"/>
              <w:spacing w:after="160"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RF-01</w:t>
            </w:r>
          </w:p>
        </w:tc>
      </w:tr>
      <w:tr w:rsidR="00A3092A" w:rsidRPr="00A3092A" w14:paraId="260B87F3" w14:textId="77777777" w:rsidTr="005B22D6">
        <w:trPr>
          <w:trHeight w:val="401"/>
        </w:trPr>
        <w:tc>
          <w:tcPr>
            <w:tcW w:w="183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518D777" w14:textId="77777777" w:rsidR="00A3092A" w:rsidRPr="00A23077" w:rsidRDefault="00A3092A" w:rsidP="00A3092A">
            <w:pPr>
              <w:suppressAutoHyphens w:val="0"/>
              <w:spacing w:after="160"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Título:</w:t>
            </w:r>
          </w:p>
        </w:tc>
        <w:tc>
          <w:tcPr>
            <w:tcW w:w="66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50EDB9B" w14:textId="77777777" w:rsidR="00A3092A" w:rsidRPr="00A23077" w:rsidRDefault="00A3092A" w:rsidP="00A3092A">
            <w:pPr>
              <w:suppressAutoHyphens w:val="0"/>
              <w:spacing w:after="160" w:line="259" w:lineRule="auto"/>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Registrar Auditoría</w:t>
            </w:r>
          </w:p>
        </w:tc>
      </w:tr>
      <w:tr w:rsidR="00A3092A" w:rsidRPr="00A3092A" w14:paraId="3EF961BD" w14:textId="77777777" w:rsidTr="005B22D6">
        <w:trPr>
          <w:trHeight w:val="284"/>
        </w:trPr>
        <w:tc>
          <w:tcPr>
            <w:tcW w:w="183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36B496D" w14:textId="77777777" w:rsidR="00A3092A" w:rsidRPr="00A23077" w:rsidRDefault="00A3092A" w:rsidP="00A3092A">
            <w:pPr>
              <w:suppressAutoHyphens w:val="0"/>
              <w:spacing w:after="160"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Texto:</w:t>
            </w:r>
          </w:p>
        </w:tc>
        <w:tc>
          <w:tcPr>
            <w:tcW w:w="66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EC8D66" w14:textId="77777777" w:rsidR="00A3092A" w:rsidRPr="00A23077" w:rsidRDefault="00A3092A" w:rsidP="00A3092A">
            <w:pPr>
              <w:suppressAutoHyphens w:val="0"/>
              <w:spacing w:after="160" w:line="259" w:lineRule="auto"/>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El sistema permitirá el registro de auditoria</w:t>
            </w:r>
          </w:p>
        </w:tc>
      </w:tr>
      <w:tr w:rsidR="00A3092A" w:rsidRPr="00A3092A" w14:paraId="5BD65EE3" w14:textId="77777777" w:rsidTr="005B22D6">
        <w:trPr>
          <w:trHeight w:val="187"/>
        </w:trPr>
        <w:tc>
          <w:tcPr>
            <w:tcW w:w="183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02767C8" w14:textId="77777777" w:rsidR="00A3092A" w:rsidRPr="00A23077" w:rsidRDefault="00A3092A" w:rsidP="00A3092A">
            <w:pPr>
              <w:suppressAutoHyphens w:val="0"/>
              <w:spacing w:after="160"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Tipo:</w:t>
            </w:r>
          </w:p>
        </w:tc>
        <w:tc>
          <w:tcPr>
            <w:tcW w:w="66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C50827" w14:textId="77777777" w:rsidR="00A3092A" w:rsidRPr="00A23077" w:rsidRDefault="00A3092A" w:rsidP="00A3092A">
            <w:pPr>
              <w:suppressAutoHyphens w:val="0"/>
              <w:spacing w:after="160" w:line="259" w:lineRule="auto"/>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Funcional - Datos</w:t>
            </w:r>
          </w:p>
        </w:tc>
      </w:tr>
      <w:tr w:rsidR="00A3092A" w:rsidRPr="00A3092A" w14:paraId="313000C6" w14:textId="77777777" w:rsidTr="005B22D6">
        <w:trPr>
          <w:trHeight w:val="1310"/>
        </w:trPr>
        <w:tc>
          <w:tcPr>
            <w:tcW w:w="183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A0324D0" w14:textId="77777777" w:rsidR="00A3092A" w:rsidRPr="00A23077" w:rsidRDefault="00A3092A" w:rsidP="00A3092A">
            <w:pPr>
              <w:suppressAutoHyphens w:val="0"/>
              <w:spacing w:after="160"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Detalles de requisitos y restricciones:</w:t>
            </w:r>
          </w:p>
        </w:tc>
        <w:tc>
          <w:tcPr>
            <w:tcW w:w="66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A80ADD" w14:textId="77777777" w:rsidR="00A3092A" w:rsidRPr="00A23077" w:rsidRDefault="00A3092A" w:rsidP="00A3092A">
            <w:pPr>
              <w:suppressAutoHyphens w:val="0"/>
              <w:spacing w:after="160" w:line="259" w:lineRule="auto"/>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El sistema deberá permitir la creación de un registro que involucre todas las actividades relevantes realizadas durante las auditorías, para ello se pedirá los siguientes datos:</w:t>
            </w:r>
          </w:p>
          <w:p w14:paraId="4AB5AF2E" w14:textId="77777777" w:rsidR="00A3092A" w:rsidRPr="00A23077" w:rsidRDefault="00A3092A" w:rsidP="00736B86">
            <w:pPr>
              <w:numPr>
                <w:ilvl w:val="0"/>
                <w:numId w:val="44"/>
              </w:numPr>
              <w:suppressAutoHyphens w:val="0"/>
              <w:spacing w:after="160"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 xml:space="preserve">Código de Registro: Tipo de dato STRING, numéricos sin caracteres especiales, con una longitud de 10 caracteres. </w:t>
            </w:r>
          </w:p>
          <w:p w14:paraId="370E4AF5" w14:textId="77777777" w:rsidR="00A3092A" w:rsidRPr="00A23077" w:rsidRDefault="00A3092A" w:rsidP="00736B86">
            <w:pPr>
              <w:numPr>
                <w:ilvl w:val="0"/>
                <w:numId w:val="44"/>
              </w:numPr>
              <w:suppressAutoHyphens w:val="0"/>
              <w:spacing w:after="160"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Fecha y Hora: Tipo de dato DATETIME, formato de DD/MM/AA, con una longitud de 10 caracteres.</w:t>
            </w:r>
          </w:p>
          <w:p w14:paraId="3A5E6B47" w14:textId="77777777" w:rsidR="00A3092A" w:rsidRPr="00A23077" w:rsidRDefault="00A3092A" w:rsidP="00736B86">
            <w:pPr>
              <w:numPr>
                <w:ilvl w:val="0"/>
                <w:numId w:val="44"/>
              </w:numPr>
              <w:suppressAutoHyphens w:val="0"/>
              <w:spacing w:after="160"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Nombre y Apellido Responsable: Tipo de dato STRING, con una longitud de 30 caracteres.</w:t>
            </w:r>
          </w:p>
          <w:p w14:paraId="53464734" w14:textId="77777777" w:rsidR="00A3092A" w:rsidRPr="00A23077" w:rsidRDefault="00A3092A" w:rsidP="00736B86">
            <w:pPr>
              <w:numPr>
                <w:ilvl w:val="0"/>
                <w:numId w:val="44"/>
              </w:numPr>
              <w:suppressAutoHyphens w:val="0"/>
              <w:spacing w:after="160"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Descripción de la Acción: Tipo de dato STRING, con una longitud de 50 caracteres.</w:t>
            </w:r>
          </w:p>
          <w:p w14:paraId="4A266983" w14:textId="77777777" w:rsidR="00A3092A" w:rsidRPr="00A23077" w:rsidRDefault="00A3092A" w:rsidP="00736B86">
            <w:pPr>
              <w:numPr>
                <w:ilvl w:val="0"/>
                <w:numId w:val="44"/>
              </w:numPr>
              <w:suppressAutoHyphens w:val="0"/>
              <w:spacing w:after="160"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Resultados de la Acción: Tipo de dato DATETIME, con una longitud de 50 caracteres.</w:t>
            </w:r>
          </w:p>
          <w:p w14:paraId="3EAA9557" w14:textId="77777777" w:rsidR="00A3092A" w:rsidRPr="00A23077" w:rsidRDefault="00A3092A" w:rsidP="00736B86">
            <w:pPr>
              <w:numPr>
                <w:ilvl w:val="0"/>
                <w:numId w:val="44"/>
              </w:numPr>
              <w:suppressAutoHyphens w:val="0"/>
              <w:spacing w:after="160"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 xml:space="preserve">Comentarios: Tipo de dato STRING, con una longitud de 10 caracteres. </w:t>
            </w:r>
          </w:p>
        </w:tc>
      </w:tr>
      <w:tr w:rsidR="00A3092A" w:rsidRPr="00A3092A" w14:paraId="4CC894B0" w14:textId="77777777" w:rsidTr="005B22D6">
        <w:trPr>
          <w:trHeight w:val="591"/>
        </w:trPr>
        <w:tc>
          <w:tcPr>
            <w:tcW w:w="183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99A816D" w14:textId="77777777" w:rsidR="00A3092A" w:rsidRPr="00A23077" w:rsidRDefault="00A3092A" w:rsidP="00A3092A">
            <w:pPr>
              <w:suppressAutoHyphens w:val="0"/>
              <w:spacing w:after="160"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Fecha de revisión y versión:</w:t>
            </w:r>
          </w:p>
        </w:tc>
        <w:tc>
          <w:tcPr>
            <w:tcW w:w="66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63EFBD" w14:textId="77777777" w:rsidR="00A3092A" w:rsidRPr="00A23077" w:rsidRDefault="00A3092A" w:rsidP="00A3092A">
            <w:pPr>
              <w:suppressAutoHyphens w:val="0"/>
              <w:spacing w:after="160" w:line="259" w:lineRule="auto"/>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18/5/2023</w:t>
            </w:r>
          </w:p>
          <w:p w14:paraId="2FF107E4" w14:textId="272B8CC4" w:rsidR="00A3092A" w:rsidRPr="00A23077" w:rsidRDefault="00A3092A" w:rsidP="00A3092A">
            <w:pPr>
              <w:suppressAutoHyphens w:val="0"/>
              <w:spacing w:after="160" w:line="259" w:lineRule="auto"/>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Versión1.3</w:t>
            </w:r>
          </w:p>
        </w:tc>
      </w:tr>
      <w:tr w:rsidR="00A3092A" w:rsidRPr="00A3092A" w14:paraId="513F9F86" w14:textId="77777777" w:rsidTr="005B22D6">
        <w:trPr>
          <w:trHeight w:val="369"/>
        </w:trPr>
        <w:tc>
          <w:tcPr>
            <w:tcW w:w="183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5FCFC21" w14:textId="77777777" w:rsidR="00A3092A" w:rsidRPr="00A23077" w:rsidRDefault="00A3092A" w:rsidP="00A3092A">
            <w:pPr>
              <w:suppressAutoHyphens w:val="0"/>
              <w:spacing w:after="160"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Prioridad:</w:t>
            </w:r>
          </w:p>
        </w:tc>
        <w:tc>
          <w:tcPr>
            <w:tcW w:w="66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5614FD0" w14:textId="77777777" w:rsidR="00A3092A" w:rsidRPr="00A23077" w:rsidRDefault="00A3092A" w:rsidP="00A3092A">
            <w:pPr>
              <w:suppressAutoHyphens w:val="0"/>
              <w:spacing w:after="160" w:line="259" w:lineRule="auto"/>
              <w:rPr>
                <w:rFonts w:ascii="Bierstadt Display" w:eastAsia="Calibri" w:hAnsi="Bierstadt Display" w:cs="Arial"/>
                <w:iCs/>
                <w:kern w:val="2"/>
                <w:lang w:val="es-EC" w:eastAsia="en-US"/>
              </w:rPr>
            </w:pPr>
            <w:r w:rsidRPr="00A23077">
              <w:rPr>
                <w:rFonts w:ascii="Bierstadt Display" w:eastAsia="Calibri" w:hAnsi="Bierstadt Display" w:cs="Arial"/>
                <w:b/>
                <w:bCs/>
                <w:iCs/>
                <w:kern w:val="2"/>
                <w:lang w:val="es-EC" w:eastAsia="en-US"/>
              </w:rPr>
              <w:t>Alta</w:t>
            </w:r>
          </w:p>
        </w:tc>
      </w:tr>
    </w:tbl>
    <w:p w14:paraId="10D7C407" w14:textId="77777777" w:rsidR="00A3092A" w:rsidRPr="00A23077" w:rsidRDefault="00A3092A" w:rsidP="00A3092A">
      <w:pPr>
        <w:rPr>
          <w:rFonts w:ascii="Bierstadt Display" w:hAnsi="Bierstadt Display" w:cs="Arial"/>
        </w:rPr>
      </w:pPr>
    </w:p>
    <w:p w14:paraId="40880D0C" w14:textId="77777777" w:rsidR="00A3092A" w:rsidRPr="00A23077" w:rsidRDefault="00A3092A" w:rsidP="00A3092A">
      <w:pPr>
        <w:suppressAutoHyphens w:val="0"/>
        <w:spacing w:after="160" w:line="259" w:lineRule="auto"/>
        <w:rPr>
          <w:rFonts w:ascii="Bierstadt Display" w:hAnsi="Bierstadt Display" w:cs="Arial"/>
        </w:rPr>
      </w:pPr>
      <w:r w:rsidRPr="00A23077">
        <w:rPr>
          <w:rFonts w:ascii="Bierstadt Display" w:hAnsi="Bierstadt Display" w:cs="Arial"/>
        </w:rPr>
        <w:br w:type="page"/>
      </w:r>
    </w:p>
    <w:tbl>
      <w:tblPr>
        <w:tblW w:w="0" w:type="auto"/>
        <w:jc w:val="center"/>
        <w:tblLayout w:type="fixed"/>
        <w:tblLook w:val="0600" w:firstRow="0" w:lastRow="0" w:firstColumn="0" w:lastColumn="0" w:noHBand="1" w:noVBand="1"/>
      </w:tblPr>
      <w:tblGrid>
        <w:gridCol w:w="1590"/>
        <w:gridCol w:w="7320"/>
      </w:tblGrid>
      <w:tr w:rsidR="00A3092A" w:rsidRPr="00A3092A" w14:paraId="70F93A7D" w14:textId="77777777" w:rsidTr="005B22D6">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hideMark/>
          </w:tcPr>
          <w:p w14:paraId="42D36084" w14:textId="77777777" w:rsidR="00A3092A" w:rsidRPr="00A23077" w:rsidRDefault="00A3092A" w:rsidP="00A3092A">
            <w:pPr>
              <w:jc w:val="both"/>
              <w:rPr>
                <w:rFonts w:ascii="Bierstadt Display" w:eastAsia="Calibri" w:hAnsi="Bierstadt Display" w:cs="Calibri"/>
                <w:b/>
                <w:bCs/>
                <w:iCs/>
              </w:rPr>
            </w:pPr>
            <w:r w:rsidRPr="00A23077">
              <w:rPr>
                <w:rFonts w:ascii="Bierstadt Display" w:eastAsia="Calibri" w:hAnsi="Bierstadt Display" w:cs="Calibri"/>
                <w:b/>
                <w:bCs/>
                <w:iCs/>
                <w:lang w:val="es-EC"/>
              </w:rPr>
              <w:lastRenderedPageBreak/>
              <w:t>Número:</w:t>
            </w:r>
          </w:p>
        </w:tc>
        <w:tc>
          <w:tcPr>
            <w:tcW w:w="7320" w:type="dxa"/>
            <w:tcBorders>
              <w:top w:val="single" w:sz="6" w:space="0" w:color="000000"/>
              <w:left w:val="single" w:sz="6" w:space="0" w:color="000000"/>
              <w:bottom w:val="single" w:sz="6" w:space="0" w:color="000000"/>
              <w:right w:val="single" w:sz="6" w:space="0" w:color="000000"/>
            </w:tcBorders>
            <w:hideMark/>
          </w:tcPr>
          <w:p w14:paraId="422A6F36" w14:textId="77777777" w:rsidR="00A3092A" w:rsidRPr="00A23077" w:rsidRDefault="00A3092A" w:rsidP="00A3092A">
            <w:pPr>
              <w:jc w:val="both"/>
              <w:rPr>
                <w:rFonts w:ascii="Bierstadt Display" w:eastAsia="Calibri" w:hAnsi="Bierstadt Display" w:cs="Calibri"/>
                <w:b/>
                <w:iCs/>
              </w:rPr>
            </w:pPr>
            <w:r w:rsidRPr="00A23077">
              <w:rPr>
                <w:rFonts w:ascii="Bierstadt Display" w:eastAsia="Calibri" w:hAnsi="Bierstadt Display" w:cs="Calibri"/>
                <w:b/>
                <w:iCs/>
                <w:lang w:val="es-EC"/>
              </w:rPr>
              <w:t>RF-02</w:t>
            </w:r>
          </w:p>
        </w:tc>
      </w:tr>
      <w:tr w:rsidR="00A3092A" w:rsidRPr="00A3092A" w14:paraId="7A532EC9" w14:textId="77777777" w:rsidTr="005B22D6">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hideMark/>
          </w:tcPr>
          <w:p w14:paraId="2445BF61" w14:textId="77777777" w:rsidR="00A3092A" w:rsidRPr="00A23077" w:rsidRDefault="00A3092A" w:rsidP="00A3092A">
            <w:pPr>
              <w:jc w:val="both"/>
              <w:rPr>
                <w:rFonts w:ascii="Bierstadt Display" w:eastAsia="Calibri" w:hAnsi="Bierstadt Display" w:cs="Calibri"/>
                <w:b/>
                <w:bCs/>
                <w:iCs/>
              </w:rPr>
            </w:pPr>
            <w:r w:rsidRPr="00A23077">
              <w:rPr>
                <w:rFonts w:ascii="Bierstadt Display" w:eastAsia="Calibri" w:hAnsi="Bierstadt Display" w:cs="Calibri"/>
                <w:b/>
                <w:bCs/>
                <w:iCs/>
                <w:lang w:val="es-EC"/>
              </w:rPr>
              <w:t>Título:</w:t>
            </w:r>
          </w:p>
        </w:tc>
        <w:tc>
          <w:tcPr>
            <w:tcW w:w="7320" w:type="dxa"/>
            <w:tcBorders>
              <w:top w:val="single" w:sz="6" w:space="0" w:color="000000"/>
              <w:left w:val="single" w:sz="6" w:space="0" w:color="000000"/>
              <w:bottom w:val="single" w:sz="6" w:space="0" w:color="000000"/>
              <w:right w:val="single" w:sz="6" w:space="0" w:color="000000"/>
            </w:tcBorders>
            <w:hideMark/>
          </w:tcPr>
          <w:p w14:paraId="22CBAA5B" w14:textId="77777777" w:rsidR="00A3092A" w:rsidRPr="00A23077" w:rsidRDefault="00A3092A" w:rsidP="00A3092A">
            <w:pPr>
              <w:jc w:val="both"/>
              <w:rPr>
                <w:rFonts w:ascii="Bierstadt Display" w:eastAsia="Calibri" w:hAnsi="Bierstadt Display" w:cs="Calibri"/>
                <w:iCs/>
              </w:rPr>
            </w:pPr>
            <w:r w:rsidRPr="00A23077">
              <w:rPr>
                <w:rFonts w:ascii="Bierstadt Display" w:eastAsia="Calibri" w:hAnsi="Bierstadt Display" w:cs="Calibri"/>
                <w:iCs/>
                <w:lang w:val="es-EC"/>
              </w:rPr>
              <w:t>Modificar Auditoria</w:t>
            </w:r>
          </w:p>
        </w:tc>
      </w:tr>
      <w:tr w:rsidR="00A3092A" w:rsidRPr="00A3092A" w14:paraId="398ABC07" w14:textId="77777777" w:rsidTr="005B22D6">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hideMark/>
          </w:tcPr>
          <w:p w14:paraId="6436CB08" w14:textId="77777777" w:rsidR="00A3092A" w:rsidRPr="00A23077" w:rsidRDefault="00A3092A" w:rsidP="00A3092A">
            <w:pPr>
              <w:jc w:val="both"/>
              <w:rPr>
                <w:rFonts w:ascii="Bierstadt Display" w:eastAsia="Calibri" w:hAnsi="Bierstadt Display" w:cs="Calibri"/>
                <w:b/>
                <w:bCs/>
                <w:iCs/>
              </w:rPr>
            </w:pPr>
            <w:r w:rsidRPr="00A23077">
              <w:rPr>
                <w:rFonts w:ascii="Bierstadt Display" w:eastAsia="Calibri" w:hAnsi="Bierstadt Display" w:cs="Calibri"/>
                <w:b/>
                <w:bCs/>
                <w:iCs/>
                <w:lang w:val="es-EC"/>
              </w:rPr>
              <w:t>Texto:</w:t>
            </w:r>
          </w:p>
        </w:tc>
        <w:tc>
          <w:tcPr>
            <w:tcW w:w="7320" w:type="dxa"/>
            <w:tcBorders>
              <w:top w:val="single" w:sz="6" w:space="0" w:color="000000"/>
              <w:left w:val="single" w:sz="6" w:space="0" w:color="000000"/>
              <w:bottom w:val="single" w:sz="6" w:space="0" w:color="000000"/>
              <w:right w:val="single" w:sz="6" w:space="0" w:color="000000"/>
            </w:tcBorders>
            <w:hideMark/>
          </w:tcPr>
          <w:p w14:paraId="2517CF0B" w14:textId="77777777" w:rsidR="00A3092A" w:rsidRPr="00A23077" w:rsidRDefault="00A3092A" w:rsidP="00A3092A">
            <w:pPr>
              <w:jc w:val="both"/>
              <w:rPr>
                <w:rFonts w:ascii="Bierstadt Display" w:eastAsia="Calibri" w:hAnsi="Bierstadt Display" w:cs="Calibri"/>
                <w:iCs/>
              </w:rPr>
            </w:pPr>
            <w:r w:rsidRPr="00A23077">
              <w:rPr>
                <w:rFonts w:ascii="Bierstadt Display" w:eastAsia="Calibri" w:hAnsi="Bierstadt Display" w:cs="Calibri"/>
                <w:iCs/>
                <w:lang w:val="es-EC"/>
              </w:rPr>
              <w:t>EI sistema permitirá la actualización de una auditoria previamente registrada</w:t>
            </w:r>
          </w:p>
          <w:p w14:paraId="1D6EAA5F" w14:textId="77777777" w:rsidR="00A3092A" w:rsidRPr="00A23077" w:rsidRDefault="00A3092A" w:rsidP="00A3092A">
            <w:pPr>
              <w:jc w:val="both"/>
              <w:rPr>
                <w:rFonts w:ascii="Bierstadt Display" w:eastAsia="Calibri" w:hAnsi="Bierstadt Display" w:cs="Calibri"/>
                <w:iCs/>
              </w:rPr>
            </w:pPr>
          </w:p>
        </w:tc>
      </w:tr>
      <w:tr w:rsidR="00A3092A" w:rsidRPr="00A3092A" w14:paraId="1A6958B7" w14:textId="77777777" w:rsidTr="005B22D6">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hideMark/>
          </w:tcPr>
          <w:p w14:paraId="1A5C3741" w14:textId="77777777" w:rsidR="00A3092A" w:rsidRPr="00A23077" w:rsidRDefault="00A3092A" w:rsidP="00A3092A">
            <w:pPr>
              <w:jc w:val="both"/>
              <w:rPr>
                <w:rFonts w:ascii="Bierstadt Display" w:eastAsia="Calibri" w:hAnsi="Bierstadt Display" w:cs="Calibri"/>
                <w:b/>
                <w:bCs/>
                <w:iCs/>
              </w:rPr>
            </w:pPr>
            <w:r w:rsidRPr="00A23077">
              <w:rPr>
                <w:rFonts w:ascii="Bierstadt Display" w:eastAsia="Calibri" w:hAnsi="Bierstadt Display" w:cs="Calibri"/>
                <w:b/>
                <w:bCs/>
                <w:iCs/>
                <w:lang w:val="es-EC"/>
              </w:rPr>
              <w:t>Tipo:</w:t>
            </w:r>
          </w:p>
        </w:tc>
        <w:tc>
          <w:tcPr>
            <w:tcW w:w="7320" w:type="dxa"/>
            <w:tcBorders>
              <w:top w:val="single" w:sz="6" w:space="0" w:color="000000"/>
              <w:left w:val="single" w:sz="6" w:space="0" w:color="000000"/>
              <w:bottom w:val="single" w:sz="6" w:space="0" w:color="000000"/>
              <w:right w:val="single" w:sz="6" w:space="0" w:color="000000"/>
            </w:tcBorders>
            <w:hideMark/>
          </w:tcPr>
          <w:p w14:paraId="5EC082DE" w14:textId="77777777" w:rsidR="00A3092A" w:rsidRPr="00A23077" w:rsidRDefault="00A3092A" w:rsidP="00A3092A">
            <w:pPr>
              <w:jc w:val="both"/>
              <w:rPr>
                <w:rFonts w:ascii="Bierstadt Display" w:eastAsia="Calibri" w:hAnsi="Bierstadt Display" w:cs="Calibri"/>
                <w:iCs/>
              </w:rPr>
            </w:pPr>
            <w:r w:rsidRPr="00A23077">
              <w:rPr>
                <w:rFonts w:ascii="Bierstadt Display" w:eastAsia="Calibri" w:hAnsi="Bierstadt Display" w:cs="Calibri"/>
                <w:iCs/>
                <w:lang w:val="es-EC"/>
              </w:rPr>
              <w:t>Funcional – Datos</w:t>
            </w:r>
          </w:p>
        </w:tc>
      </w:tr>
      <w:tr w:rsidR="00A3092A" w:rsidRPr="00A3092A" w14:paraId="1C75CDF1" w14:textId="77777777" w:rsidTr="005B22D6">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hideMark/>
          </w:tcPr>
          <w:p w14:paraId="567D24B1" w14:textId="77777777" w:rsidR="00A3092A" w:rsidRPr="00A23077" w:rsidRDefault="00A3092A" w:rsidP="00A3092A">
            <w:pPr>
              <w:jc w:val="both"/>
              <w:rPr>
                <w:rFonts w:ascii="Bierstadt Display" w:eastAsia="Calibri" w:hAnsi="Bierstadt Display" w:cs="Calibri"/>
                <w:b/>
                <w:bCs/>
                <w:iCs/>
              </w:rPr>
            </w:pPr>
            <w:r w:rsidRPr="00A23077">
              <w:rPr>
                <w:rFonts w:ascii="Bierstadt Display" w:eastAsia="Calibri" w:hAnsi="Bierstadt Display" w:cs="Calibri"/>
                <w:b/>
                <w:bCs/>
                <w:iCs/>
                <w:lang w:val="es-EC"/>
              </w:rPr>
              <w:t>Detalles de requisitos y restricciones:</w:t>
            </w:r>
          </w:p>
        </w:tc>
        <w:tc>
          <w:tcPr>
            <w:tcW w:w="7320" w:type="dxa"/>
            <w:tcBorders>
              <w:top w:val="single" w:sz="6" w:space="0" w:color="000000"/>
              <w:left w:val="single" w:sz="6" w:space="0" w:color="000000"/>
              <w:bottom w:val="single" w:sz="6" w:space="0" w:color="000000"/>
              <w:right w:val="single" w:sz="6" w:space="0" w:color="000000"/>
            </w:tcBorders>
          </w:tcPr>
          <w:p w14:paraId="19F58DB1" w14:textId="77777777" w:rsidR="00A3092A" w:rsidRPr="00A23077" w:rsidRDefault="00A3092A" w:rsidP="00A3092A">
            <w:pPr>
              <w:jc w:val="both"/>
              <w:rPr>
                <w:rFonts w:ascii="Bierstadt Display" w:hAnsi="Bierstadt Display" w:cs="Calibri"/>
                <w:iCs/>
              </w:rPr>
            </w:pPr>
            <w:r w:rsidRPr="00A23077">
              <w:rPr>
                <w:rFonts w:ascii="Bierstadt Display" w:eastAsia="Calibri" w:hAnsi="Bierstadt Display" w:cs="Calibri"/>
                <w:iCs/>
                <w:lang w:val="es-EC"/>
              </w:rPr>
              <w:t>EI sistema actualizara los datos después de que hayan sido editados.</w:t>
            </w:r>
          </w:p>
          <w:p w14:paraId="7C498EA6" w14:textId="77777777" w:rsidR="00A3092A" w:rsidRPr="00A23077" w:rsidRDefault="00A3092A" w:rsidP="00A3092A">
            <w:pPr>
              <w:jc w:val="both"/>
              <w:rPr>
                <w:rFonts w:ascii="Bierstadt Display" w:hAnsi="Bierstadt Display" w:cs="Calibri"/>
                <w:iCs/>
              </w:rPr>
            </w:pPr>
            <w:r w:rsidRPr="00A23077">
              <w:rPr>
                <w:rFonts w:ascii="Bierstadt Display" w:eastAsia="Calibri" w:hAnsi="Bierstadt Display" w:cs="Calibri"/>
                <w:iCs/>
                <w:lang w:val="es-EC"/>
              </w:rPr>
              <w:t xml:space="preserve">La auditoría tendrá como campos de actualización los mismos con la que se ingresaron </w:t>
            </w:r>
            <w:proofErr w:type="spellStart"/>
            <w:r w:rsidRPr="00A23077">
              <w:rPr>
                <w:rFonts w:ascii="Bierstadt Display" w:eastAsia="Calibri" w:hAnsi="Bierstadt Display" w:cs="Calibri"/>
                <w:iCs/>
                <w:lang w:val="es-EC"/>
              </w:rPr>
              <w:t>aI</w:t>
            </w:r>
            <w:proofErr w:type="spellEnd"/>
            <w:r w:rsidRPr="00A23077">
              <w:rPr>
                <w:rFonts w:ascii="Bierstadt Display" w:eastAsia="Calibri" w:hAnsi="Bierstadt Display" w:cs="Calibri"/>
                <w:iCs/>
                <w:lang w:val="es-EC"/>
              </w:rPr>
              <w:t xml:space="preserve"> sistema:</w:t>
            </w:r>
          </w:p>
          <w:p w14:paraId="2CF25DDB" w14:textId="77777777" w:rsidR="00A3092A" w:rsidRPr="00A23077" w:rsidRDefault="00A3092A" w:rsidP="00736B86">
            <w:pPr>
              <w:numPr>
                <w:ilvl w:val="0"/>
                <w:numId w:val="44"/>
              </w:numPr>
              <w:suppressAutoHyphens w:val="0"/>
              <w:spacing w:after="160"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 xml:space="preserve">Código de Registro. </w:t>
            </w:r>
          </w:p>
          <w:p w14:paraId="69077598" w14:textId="77777777" w:rsidR="00A3092A" w:rsidRPr="00A23077" w:rsidRDefault="00A3092A" w:rsidP="00736B86">
            <w:pPr>
              <w:numPr>
                <w:ilvl w:val="0"/>
                <w:numId w:val="44"/>
              </w:numPr>
              <w:suppressAutoHyphens w:val="0"/>
              <w:spacing w:after="160"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Fecha y Hora.</w:t>
            </w:r>
          </w:p>
          <w:p w14:paraId="5E373CA8" w14:textId="77777777" w:rsidR="00A3092A" w:rsidRPr="00A23077" w:rsidRDefault="00A3092A" w:rsidP="00736B86">
            <w:pPr>
              <w:numPr>
                <w:ilvl w:val="0"/>
                <w:numId w:val="44"/>
              </w:numPr>
              <w:suppressAutoHyphens w:val="0"/>
              <w:spacing w:after="160"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Nombre y Apellido Responsable.</w:t>
            </w:r>
          </w:p>
          <w:p w14:paraId="081EDD37" w14:textId="77777777" w:rsidR="00A3092A" w:rsidRPr="00A23077" w:rsidRDefault="00A3092A" w:rsidP="00736B86">
            <w:pPr>
              <w:numPr>
                <w:ilvl w:val="0"/>
                <w:numId w:val="44"/>
              </w:numPr>
              <w:suppressAutoHyphens w:val="0"/>
              <w:spacing w:after="160"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Descripción de la Acción.</w:t>
            </w:r>
          </w:p>
          <w:p w14:paraId="231934D7" w14:textId="77777777" w:rsidR="00A3092A" w:rsidRPr="00A23077" w:rsidRDefault="00A3092A" w:rsidP="00736B86">
            <w:pPr>
              <w:numPr>
                <w:ilvl w:val="0"/>
                <w:numId w:val="44"/>
              </w:numPr>
              <w:suppressAutoHyphens w:val="0"/>
              <w:spacing w:after="160"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Resultados de la Acción.</w:t>
            </w:r>
          </w:p>
          <w:p w14:paraId="190CD5E1" w14:textId="77777777" w:rsidR="00A3092A" w:rsidRPr="00A23077" w:rsidRDefault="00A3092A" w:rsidP="00736B86">
            <w:pPr>
              <w:numPr>
                <w:ilvl w:val="0"/>
                <w:numId w:val="44"/>
              </w:numPr>
              <w:suppressAutoHyphens w:val="0"/>
              <w:spacing w:after="160"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Comentarios.</w:t>
            </w:r>
          </w:p>
        </w:tc>
      </w:tr>
      <w:tr w:rsidR="00A3092A" w:rsidRPr="00A3092A" w14:paraId="247D822A" w14:textId="77777777" w:rsidTr="005B22D6">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hideMark/>
          </w:tcPr>
          <w:p w14:paraId="6E6A48AD" w14:textId="77777777" w:rsidR="00A3092A" w:rsidRPr="00A23077" w:rsidRDefault="00A3092A" w:rsidP="00A3092A">
            <w:pPr>
              <w:jc w:val="both"/>
              <w:rPr>
                <w:rFonts w:ascii="Bierstadt Display" w:eastAsia="Calibri" w:hAnsi="Bierstadt Display" w:cs="Calibri"/>
                <w:b/>
                <w:bCs/>
                <w:iCs/>
              </w:rPr>
            </w:pPr>
            <w:r w:rsidRPr="00A23077">
              <w:rPr>
                <w:rFonts w:ascii="Bierstadt Display" w:eastAsia="Calibri" w:hAnsi="Bierstadt Display" w:cs="Calibri"/>
                <w:b/>
                <w:bCs/>
                <w:iCs/>
                <w:lang w:val="es-EC"/>
              </w:rPr>
              <w:t>Fecha de revisión y versión:</w:t>
            </w:r>
          </w:p>
        </w:tc>
        <w:tc>
          <w:tcPr>
            <w:tcW w:w="7320" w:type="dxa"/>
            <w:tcBorders>
              <w:top w:val="single" w:sz="6" w:space="0" w:color="000000"/>
              <w:left w:val="single" w:sz="6" w:space="0" w:color="000000"/>
              <w:bottom w:val="single" w:sz="6" w:space="0" w:color="000000"/>
              <w:right w:val="single" w:sz="6" w:space="0" w:color="000000"/>
            </w:tcBorders>
            <w:hideMark/>
          </w:tcPr>
          <w:p w14:paraId="7E73028A" w14:textId="77777777" w:rsidR="00A3092A" w:rsidRPr="00A23077" w:rsidRDefault="00A3092A" w:rsidP="00A3092A">
            <w:pPr>
              <w:jc w:val="both"/>
              <w:rPr>
                <w:rFonts w:ascii="Bierstadt Display" w:eastAsia="Calibri" w:hAnsi="Bierstadt Display" w:cs="Calibri"/>
                <w:iCs/>
              </w:rPr>
            </w:pPr>
            <w:r w:rsidRPr="00A23077">
              <w:rPr>
                <w:rFonts w:ascii="Bierstadt Display" w:eastAsia="Calibri" w:hAnsi="Bierstadt Display" w:cs="Calibri"/>
                <w:iCs/>
                <w:lang w:val="es-EC"/>
              </w:rPr>
              <w:t>12/01/2023</w:t>
            </w:r>
          </w:p>
          <w:p w14:paraId="1D356557" w14:textId="77777777" w:rsidR="00A3092A" w:rsidRPr="00A23077" w:rsidRDefault="00A3092A" w:rsidP="00A3092A">
            <w:pPr>
              <w:jc w:val="both"/>
              <w:rPr>
                <w:rFonts w:ascii="Bierstadt Display" w:eastAsia="Calibri" w:hAnsi="Bierstadt Display" w:cs="Calibri"/>
                <w:iCs/>
              </w:rPr>
            </w:pPr>
            <w:r w:rsidRPr="00A23077">
              <w:rPr>
                <w:rFonts w:ascii="Bierstadt Display" w:eastAsia="Calibri" w:hAnsi="Bierstadt Display" w:cs="Calibri"/>
                <w:iCs/>
                <w:lang w:val="es-EC"/>
              </w:rPr>
              <w:t>Versión 1.2</w:t>
            </w:r>
          </w:p>
        </w:tc>
      </w:tr>
      <w:tr w:rsidR="00A3092A" w:rsidRPr="00A3092A" w14:paraId="35D3C06D" w14:textId="77777777" w:rsidTr="005B22D6">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hideMark/>
          </w:tcPr>
          <w:p w14:paraId="7DF74AA3" w14:textId="77777777" w:rsidR="00A3092A" w:rsidRPr="00A23077" w:rsidRDefault="00A3092A" w:rsidP="00A3092A">
            <w:pPr>
              <w:jc w:val="both"/>
              <w:rPr>
                <w:rFonts w:ascii="Bierstadt Display" w:eastAsia="Calibri" w:hAnsi="Bierstadt Display" w:cs="Calibri"/>
                <w:b/>
                <w:bCs/>
                <w:iCs/>
              </w:rPr>
            </w:pPr>
            <w:r w:rsidRPr="00A23077">
              <w:rPr>
                <w:rFonts w:ascii="Bierstadt Display" w:eastAsia="Calibri" w:hAnsi="Bierstadt Display" w:cs="Calibri"/>
                <w:b/>
                <w:bCs/>
                <w:iCs/>
                <w:lang w:val="es-EC"/>
              </w:rPr>
              <w:t>Prioridad:</w:t>
            </w:r>
          </w:p>
        </w:tc>
        <w:tc>
          <w:tcPr>
            <w:tcW w:w="7320" w:type="dxa"/>
            <w:tcBorders>
              <w:top w:val="single" w:sz="6" w:space="0" w:color="000000"/>
              <w:left w:val="single" w:sz="6" w:space="0" w:color="000000"/>
              <w:bottom w:val="single" w:sz="6" w:space="0" w:color="000000"/>
              <w:right w:val="single" w:sz="6" w:space="0" w:color="000000"/>
            </w:tcBorders>
            <w:hideMark/>
          </w:tcPr>
          <w:p w14:paraId="12F75710" w14:textId="77777777" w:rsidR="00A3092A" w:rsidRPr="00A23077" w:rsidRDefault="00A3092A" w:rsidP="00A3092A">
            <w:pPr>
              <w:jc w:val="both"/>
              <w:rPr>
                <w:rFonts w:ascii="Bierstadt Display" w:eastAsia="Calibri" w:hAnsi="Bierstadt Display" w:cs="Calibri"/>
                <w:iCs/>
              </w:rPr>
            </w:pPr>
            <w:r w:rsidRPr="00A23077">
              <w:rPr>
                <w:rFonts w:ascii="Bierstadt Display" w:eastAsia="Calibri" w:hAnsi="Bierstadt Display" w:cs="Calibri"/>
                <w:iCs/>
                <w:lang w:val="es-EC"/>
              </w:rPr>
              <w:t>Alta</w:t>
            </w:r>
          </w:p>
        </w:tc>
      </w:tr>
    </w:tbl>
    <w:p w14:paraId="2AD6B246" w14:textId="77777777" w:rsidR="00A3092A" w:rsidRDefault="00A3092A" w:rsidP="00A3092A">
      <w:pPr>
        <w:rPr>
          <w:rFonts w:ascii="Bierstadt Display" w:hAnsi="Bierstadt Display"/>
          <w:i/>
          <w:lang w:val="es-EC"/>
        </w:rPr>
      </w:pPr>
    </w:p>
    <w:p w14:paraId="2A41F2AE" w14:textId="77777777" w:rsidR="00A3092A" w:rsidRDefault="00A3092A" w:rsidP="00A3092A">
      <w:pPr>
        <w:rPr>
          <w:rFonts w:ascii="Bierstadt Display" w:hAnsi="Bierstadt Display"/>
          <w:i/>
          <w:lang w:val="es-EC"/>
        </w:rPr>
      </w:pPr>
    </w:p>
    <w:tbl>
      <w:tblPr>
        <w:tblW w:w="0" w:type="auto"/>
        <w:tblLayout w:type="fixed"/>
        <w:tblCellMar>
          <w:left w:w="0" w:type="dxa"/>
          <w:right w:w="0" w:type="dxa"/>
        </w:tblCellMar>
        <w:tblLook w:val="0600" w:firstRow="0" w:lastRow="0" w:firstColumn="0" w:lastColumn="0" w:noHBand="1" w:noVBand="1"/>
      </w:tblPr>
      <w:tblGrid>
        <w:gridCol w:w="1833"/>
        <w:gridCol w:w="6651"/>
      </w:tblGrid>
      <w:tr w:rsidR="00A3092A" w:rsidRPr="00A3092A" w14:paraId="6E6784D5" w14:textId="77777777" w:rsidTr="005B22D6">
        <w:trPr>
          <w:trHeight w:val="20"/>
        </w:trPr>
        <w:tc>
          <w:tcPr>
            <w:tcW w:w="183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7B577CD" w14:textId="77777777" w:rsidR="00A3092A" w:rsidRPr="00A23077" w:rsidRDefault="00A3092A" w:rsidP="00A3092A">
            <w:pPr>
              <w:suppressAutoHyphens w:val="0"/>
              <w:spacing w:after="160"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Número:</w:t>
            </w:r>
          </w:p>
        </w:tc>
        <w:tc>
          <w:tcPr>
            <w:tcW w:w="66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C1BC74" w14:textId="77777777" w:rsidR="00A3092A" w:rsidRPr="00A23077" w:rsidRDefault="00A3092A" w:rsidP="00A3092A">
            <w:pPr>
              <w:suppressAutoHyphens w:val="0"/>
              <w:spacing w:after="160"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RF-03</w:t>
            </w:r>
          </w:p>
        </w:tc>
      </w:tr>
      <w:tr w:rsidR="00A3092A" w:rsidRPr="00A3092A" w14:paraId="2DCAD2FD" w14:textId="77777777" w:rsidTr="005B22D6">
        <w:trPr>
          <w:trHeight w:val="401"/>
        </w:trPr>
        <w:tc>
          <w:tcPr>
            <w:tcW w:w="183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45FBF4A" w14:textId="77777777" w:rsidR="00A3092A" w:rsidRPr="00A23077" w:rsidRDefault="00A3092A" w:rsidP="00A3092A">
            <w:pPr>
              <w:suppressAutoHyphens w:val="0"/>
              <w:spacing w:after="160"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Título:</w:t>
            </w:r>
          </w:p>
        </w:tc>
        <w:tc>
          <w:tcPr>
            <w:tcW w:w="66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3A408A" w14:textId="77777777" w:rsidR="00A3092A" w:rsidRPr="00A23077" w:rsidRDefault="00A3092A" w:rsidP="00A3092A">
            <w:pPr>
              <w:suppressAutoHyphens w:val="0"/>
              <w:spacing w:after="160" w:line="259" w:lineRule="auto"/>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Eliminar Auditoría</w:t>
            </w:r>
          </w:p>
        </w:tc>
      </w:tr>
      <w:tr w:rsidR="00A3092A" w:rsidRPr="00A3092A" w14:paraId="0A6AB946" w14:textId="77777777" w:rsidTr="005B22D6">
        <w:trPr>
          <w:trHeight w:val="284"/>
        </w:trPr>
        <w:tc>
          <w:tcPr>
            <w:tcW w:w="183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90CFA1E" w14:textId="77777777" w:rsidR="00A3092A" w:rsidRPr="00A23077" w:rsidRDefault="00A3092A" w:rsidP="00A3092A">
            <w:pPr>
              <w:suppressAutoHyphens w:val="0"/>
              <w:spacing w:after="160"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Texto:</w:t>
            </w:r>
          </w:p>
        </w:tc>
        <w:tc>
          <w:tcPr>
            <w:tcW w:w="66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E4324E" w14:textId="77777777" w:rsidR="00A3092A" w:rsidRPr="00A23077" w:rsidRDefault="00A3092A" w:rsidP="00A3092A">
            <w:pPr>
              <w:suppressAutoHyphens w:val="0"/>
              <w:spacing w:after="160" w:line="259" w:lineRule="auto"/>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El sistema permitirá eliminar un registro de auditoria</w:t>
            </w:r>
          </w:p>
        </w:tc>
      </w:tr>
      <w:tr w:rsidR="00A3092A" w:rsidRPr="00A3092A" w14:paraId="64623644" w14:textId="77777777" w:rsidTr="005B22D6">
        <w:trPr>
          <w:trHeight w:val="187"/>
        </w:trPr>
        <w:tc>
          <w:tcPr>
            <w:tcW w:w="183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B526B3A" w14:textId="77777777" w:rsidR="00A3092A" w:rsidRPr="00A23077" w:rsidRDefault="00A3092A" w:rsidP="00A3092A">
            <w:pPr>
              <w:suppressAutoHyphens w:val="0"/>
              <w:spacing w:after="160"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Tipo:</w:t>
            </w:r>
          </w:p>
        </w:tc>
        <w:tc>
          <w:tcPr>
            <w:tcW w:w="66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E85DC5" w14:textId="77777777" w:rsidR="00A3092A" w:rsidRPr="00A23077" w:rsidRDefault="00A3092A" w:rsidP="00A3092A">
            <w:pPr>
              <w:suppressAutoHyphens w:val="0"/>
              <w:spacing w:after="160" w:line="259" w:lineRule="auto"/>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Funcional - Datos</w:t>
            </w:r>
          </w:p>
        </w:tc>
      </w:tr>
      <w:tr w:rsidR="00A3092A" w:rsidRPr="00A3092A" w14:paraId="1280F6DA" w14:textId="77777777" w:rsidTr="005B22D6">
        <w:trPr>
          <w:trHeight w:val="1310"/>
        </w:trPr>
        <w:tc>
          <w:tcPr>
            <w:tcW w:w="183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6C8B788" w14:textId="77777777" w:rsidR="00A3092A" w:rsidRPr="00A23077" w:rsidRDefault="00A3092A" w:rsidP="00A3092A">
            <w:pPr>
              <w:suppressAutoHyphens w:val="0"/>
              <w:spacing w:after="160"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Detalles de requisitos y restricciones:</w:t>
            </w:r>
          </w:p>
        </w:tc>
        <w:tc>
          <w:tcPr>
            <w:tcW w:w="66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D35944D" w14:textId="77777777" w:rsidR="00A3092A" w:rsidRPr="00A23077" w:rsidRDefault="00A3092A" w:rsidP="00A3092A">
            <w:pPr>
              <w:suppressAutoHyphens w:val="0"/>
              <w:spacing w:after="160" w:line="259" w:lineRule="auto"/>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El sistema deberá permitir la selección y eliminación de registros específicos de auditoría, se pedirá los siguientes datos:</w:t>
            </w:r>
          </w:p>
          <w:p w14:paraId="0B873B26" w14:textId="77777777" w:rsidR="00A3092A" w:rsidRPr="00A23077" w:rsidRDefault="00A3092A" w:rsidP="00736B86">
            <w:pPr>
              <w:numPr>
                <w:ilvl w:val="0"/>
                <w:numId w:val="66"/>
              </w:numPr>
              <w:suppressAutoHyphens w:val="0"/>
              <w:spacing w:after="160"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 xml:space="preserve">Código Identificador: Tipo de dato STRING, numéricos sin caracteres especiales, con una longitud de 10 caracteres. </w:t>
            </w:r>
          </w:p>
          <w:p w14:paraId="5DF4C6F1" w14:textId="77777777" w:rsidR="00A3092A" w:rsidRPr="00A23077" w:rsidRDefault="00A3092A" w:rsidP="00736B86">
            <w:pPr>
              <w:numPr>
                <w:ilvl w:val="0"/>
                <w:numId w:val="66"/>
              </w:numPr>
              <w:suppressAutoHyphens w:val="0"/>
              <w:spacing w:after="160"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Confirmación de Eliminación: Tipo de dato STRING, sin caracteres especiales, con una longitud de 3 caracteres.</w:t>
            </w:r>
          </w:p>
        </w:tc>
      </w:tr>
      <w:tr w:rsidR="00A3092A" w:rsidRPr="00A3092A" w14:paraId="5EC49621" w14:textId="77777777" w:rsidTr="005B22D6">
        <w:trPr>
          <w:trHeight w:val="591"/>
        </w:trPr>
        <w:tc>
          <w:tcPr>
            <w:tcW w:w="183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88AC0DD" w14:textId="77777777" w:rsidR="00A3092A" w:rsidRPr="00A23077" w:rsidRDefault="00A3092A" w:rsidP="00A3092A">
            <w:pPr>
              <w:suppressAutoHyphens w:val="0"/>
              <w:spacing w:after="160"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Fecha de revisión y versión:</w:t>
            </w:r>
          </w:p>
        </w:tc>
        <w:tc>
          <w:tcPr>
            <w:tcW w:w="66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15DCE9" w14:textId="77777777" w:rsidR="00A3092A" w:rsidRPr="00A23077" w:rsidRDefault="00A3092A" w:rsidP="00A3092A">
            <w:pPr>
              <w:suppressAutoHyphens w:val="0"/>
              <w:spacing w:after="160" w:line="259" w:lineRule="auto"/>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18/5/2023</w:t>
            </w:r>
          </w:p>
          <w:p w14:paraId="27C8D5F3" w14:textId="77777777" w:rsidR="00A3092A" w:rsidRPr="00A23077" w:rsidRDefault="00A3092A" w:rsidP="00A3092A">
            <w:pPr>
              <w:suppressAutoHyphens w:val="0"/>
              <w:spacing w:after="160" w:line="259" w:lineRule="auto"/>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Versión1.0</w:t>
            </w:r>
          </w:p>
        </w:tc>
      </w:tr>
      <w:tr w:rsidR="00A3092A" w:rsidRPr="00A3092A" w14:paraId="3D1F3CA2" w14:textId="77777777" w:rsidTr="005B22D6">
        <w:trPr>
          <w:trHeight w:val="369"/>
        </w:trPr>
        <w:tc>
          <w:tcPr>
            <w:tcW w:w="183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6C05B70" w14:textId="77777777" w:rsidR="00A3092A" w:rsidRPr="00A23077" w:rsidRDefault="00A3092A" w:rsidP="00A3092A">
            <w:pPr>
              <w:suppressAutoHyphens w:val="0"/>
              <w:spacing w:after="160"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Prioridad:</w:t>
            </w:r>
          </w:p>
        </w:tc>
        <w:tc>
          <w:tcPr>
            <w:tcW w:w="66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809D4D" w14:textId="77777777" w:rsidR="00A3092A" w:rsidRPr="00A23077" w:rsidRDefault="00A3092A" w:rsidP="00A3092A">
            <w:pPr>
              <w:suppressAutoHyphens w:val="0"/>
              <w:spacing w:after="160" w:line="259" w:lineRule="auto"/>
              <w:rPr>
                <w:rFonts w:ascii="Bierstadt Display" w:eastAsia="Calibri" w:hAnsi="Bierstadt Display" w:cs="Arial"/>
                <w:iCs/>
                <w:kern w:val="2"/>
                <w:lang w:val="es-EC" w:eastAsia="en-US"/>
              </w:rPr>
            </w:pPr>
            <w:r w:rsidRPr="00A23077">
              <w:rPr>
                <w:rFonts w:ascii="Bierstadt Display" w:eastAsia="Calibri" w:hAnsi="Bierstadt Display" w:cs="Arial"/>
                <w:b/>
                <w:bCs/>
                <w:iCs/>
                <w:kern w:val="2"/>
                <w:lang w:val="es-EC" w:eastAsia="en-US"/>
              </w:rPr>
              <w:t>Alta</w:t>
            </w:r>
          </w:p>
        </w:tc>
      </w:tr>
    </w:tbl>
    <w:p w14:paraId="25F81744" w14:textId="77777777" w:rsidR="00A3092A" w:rsidRDefault="00A3092A" w:rsidP="00A3092A">
      <w:pPr>
        <w:rPr>
          <w:rFonts w:ascii="Bierstadt Display" w:hAnsi="Bierstadt Display"/>
          <w:i/>
          <w:lang w:val="es-EC"/>
        </w:rPr>
      </w:pPr>
    </w:p>
    <w:tbl>
      <w:tblPr>
        <w:tblW w:w="0" w:type="auto"/>
        <w:tblLayout w:type="fixed"/>
        <w:tblCellMar>
          <w:left w:w="0" w:type="dxa"/>
          <w:right w:w="0" w:type="dxa"/>
        </w:tblCellMar>
        <w:tblLook w:val="0600" w:firstRow="0" w:lastRow="0" w:firstColumn="0" w:lastColumn="0" w:noHBand="1" w:noVBand="1"/>
      </w:tblPr>
      <w:tblGrid>
        <w:gridCol w:w="1833"/>
        <w:gridCol w:w="6651"/>
      </w:tblGrid>
      <w:tr w:rsidR="00DA5492" w:rsidRPr="00DA5492" w14:paraId="39189EB5" w14:textId="77777777" w:rsidTr="005B22D6">
        <w:trPr>
          <w:trHeight w:val="20"/>
        </w:trPr>
        <w:tc>
          <w:tcPr>
            <w:tcW w:w="183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65B0C4F" w14:textId="77777777" w:rsidR="00DA5492" w:rsidRPr="00A23077" w:rsidRDefault="00DA5492" w:rsidP="00DA5492">
            <w:pPr>
              <w:suppressAutoHyphens w:val="0"/>
              <w:spacing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Número:</w:t>
            </w:r>
          </w:p>
        </w:tc>
        <w:tc>
          <w:tcPr>
            <w:tcW w:w="66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F41D66" w14:textId="77777777" w:rsidR="00DA5492" w:rsidRPr="00A23077" w:rsidRDefault="00DA5492" w:rsidP="00DA5492">
            <w:pPr>
              <w:suppressAutoHyphens w:val="0"/>
              <w:spacing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RF-04</w:t>
            </w:r>
          </w:p>
        </w:tc>
      </w:tr>
      <w:tr w:rsidR="00DA5492" w:rsidRPr="00DA5492" w14:paraId="5F3B5B63" w14:textId="77777777" w:rsidTr="005B22D6">
        <w:trPr>
          <w:trHeight w:val="401"/>
        </w:trPr>
        <w:tc>
          <w:tcPr>
            <w:tcW w:w="183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08D58A1" w14:textId="77777777" w:rsidR="00DA5492" w:rsidRPr="00A23077" w:rsidRDefault="00DA5492" w:rsidP="00DA5492">
            <w:pPr>
              <w:suppressAutoHyphens w:val="0"/>
              <w:spacing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Título:</w:t>
            </w:r>
          </w:p>
        </w:tc>
        <w:tc>
          <w:tcPr>
            <w:tcW w:w="66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8DC7EB" w14:textId="77777777" w:rsidR="00DA5492" w:rsidRPr="00A23077" w:rsidRDefault="00DA5492" w:rsidP="00DA5492">
            <w:pPr>
              <w:suppressAutoHyphens w:val="0"/>
              <w:spacing w:line="259" w:lineRule="auto"/>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Registrar Formularios (SRI)</w:t>
            </w:r>
          </w:p>
        </w:tc>
      </w:tr>
      <w:tr w:rsidR="00DA5492" w:rsidRPr="00DA5492" w14:paraId="5EB00FB2" w14:textId="77777777" w:rsidTr="005B22D6">
        <w:trPr>
          <w:trHeight w:val="284"/>
        </w:trPr>
        <w:tc>
          <w:tcPr>
            <w:tcW w:w="183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32DC22E" w14:textId="77777777" w:rsidR="00DA5492" w:rsidRPr="00A23077" w:rsidRDefault="00DA5492" w:rsidP="00DA5492">
            <w:pPr>
              <w:suppressAutoHyphens w:val="0"/>
              <w:spacing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Texto:</w:t>
            </w:r>
          </w:p>
        </w:tc>
        <w:tc>
          <w:tcPr>
            <w:tcW w:w="66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7F10B1" w14:textId="77777777" w:rsidR="00DA5492" w:rsidRPr="00A23077" w:rsidRDefault="00DA5492" w:rsidP="00DA5492">
            <w:pPr>
              <w:suppressAutoHyphens w:val="0"/>
              <w:spacing w:line="259" w:lineRule="auto"/>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El sistema debe permitir registrar formatos oficiales del Servicio de Rentas Internas (SRI).</w:t>
            </w:r>
          </w:p>
        </w:tc>
      </w:tr>
      <w:tr w:rsidR="00DA5492" w:rsidRPr="00DA5492" w14:paraId="5D43A0F0" w14:textId="77777777" w:rsidTr="005B22D6">
        <w:trPr>
          <w:trHeight w:val="187"/>
        </w:trPr>
        <w:tc>
          <w:tcPr>
            <w:tcW w:w="183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35715C1" w14:textId="77777777" w:rsidR="00DA5492" w:rsidRPr="00A23077" w:rsidRDefault="00DA5492" w:rsidP="00DA5492">
            <w:pPr>
              <w:suppressAutoHyphens w:val="0"/>
              <w:spacing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Tipo:</w:t>
            </w:r>
          </w:p>
        </w:tc>
        <w:tc>
          <w:tcPr>
            <w:tcW w:w="66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EA4AC7" w14:textId="77777777" w:rsidR="00DA5492" w:rsidRPr="00A23077" w:rsidRDefault="00DA5492" w:rsidP="00DA5492">
            <w:pPr>
              <w:suppressAutoHyphens w:val="0"/>
              <w:spacing w:line="259" w:lineRule="auto"/>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Funcional – Datos</w:t>
            </w:r>
          </w:p>
        </w:tc>
      </w:tr>
      <w:tr w:rsidR="00DA5492" w:rsidRPr="00DA5492" w14:paraId="74B8BFC3" w14:textId="77777777" w:rsidTr="005B22D6">
        <w:trPr>
          <w:trHeight w:val="1310"/>
        </w:trPr>
        <w:tc>
          <w:tcPr>
            <w:tcW w:w="183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681FF91" w14:textId="77777777" w:rsidR="00DA5492" w:rsidRPr="00A23077" w:rsidRDefault="00DA5492" w:rsidP="00DA5492">
            <w:pPr>
              <w:suppressAutoHyphens w:val="0"/>
              <w:spacing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Detalles de requisitos y restricciones:</w:t>
            </w:r>
          </w:p>
        </w:tc>
        <w:tc>
          <w:tcPr>
            <w:tcW w:w="66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361220" w14:textId="77777777" w:rsidR="00DA5492" w:rsidRPr="00A23077" w:rsidRDefault="00DA5492" w:rsidP="00DA5492">
            <w:pPr>
              <w:suppressAutoHyphens w:val="0"/>
              <w:spacing w:line="259" w:lineRule="auto"/>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El sistema permitirá crear formatos, estos formatos deben cumplir con las especificaciones y requisitos establecidos por el SRI, se pedirá los siguientes datos:</w:t>
            </w:r>
          </w:p>
          <w:p w14:paraId="69623528" w14:textId="77777777" w:rsidR="00DA5492" w:rsidRPr="00A23077" w:rsidRDefault="00DA5492" w:rsidP="00736B86">
            <w:pPr>
              <w:numPr>
                <w:ilvl w:val="0"/>
                <w:numId w:val="55"/>
              </w:numPr>
              <w:suppressAutoHyphens w:val="0"/>
              <w:spacing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RUC: Tipo de dato STRING, numéricos sin caracteres especiales, con una longitud de 12 caracteres.</w:t>
            </w:r>
          </w:p>
          <w:p w14:paraId="779E3012" w14:textId="77777777" w:rsidR="00DA5492" w:rsidRPr="00A23077" w:rsidRDefault="00DA5492" w:rsidP="00736B86">
            <w:pPr>
              <w:numPr>
                <w:ilvl w:val="0"/>
                <w:numId w:val="55"/>
              </w:numPr>
              <w:suppressAutoHyphens w:val="0"/>
              <w:spacing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Nombres y Apellidos del Contribuyente: Tipo de dato STRING, con una longitud de 60 caracteres.</w:t>
            </w:r>
          </w:p>
          <w:p w14:paraId="0AA71C00" w14:textId="77777777" w:rsidR="00DA5492" w:rsidRPr="00A23077" w:rsidRDefault="00DA5492" w:rsidP="00736B86">
            <w:pPr>
              <w:numPr>
                <w:ilvl w:val="0"/>
                <w:numId w:val="55"/>
              </w:numPr>
              <w:suppressAutoHyphens w:val="0"/>
              <w:spacing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Detalles de Transacciones: Tipo de dato STRING, con una longitud de 60 caracteres.</w:t>
            </w:r>
          </w:p>
          <w:p w14:paraId="47E9F069" w14:textId="77777777" w:rsidR="00DA5492" w:rsidRPr="00A23077" w:rsidRDefault="00DA5492" w:rsidP="00736B86">
            <w:pPr>
              <w:numPr>
                <w:ilvl w:val="0"/>
                <w:numId w:val="55"/>
              </w:numPr>
              <w:suppressAutoHyphens w:val="0"/>
              <w:spacing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Información Financiera: Tipo de dato STRING, con una longitud de 60 caracteres.</w:t>
            </w:r>
          </w:p>
        </w:tc>
      </w:tr>
      <w:tr w:rsidR="00DA5492" w:rsidRPr="00DA5492" w14:paraId="6879CB91" w14:textId="77777777" w:rsidTr="005B22D6">
        <w:trPr>
          <w:trHeight w:val="591"/>
        </w:trPr>
        <w:tc>
          <w:tcPr>
            <w:tcW w:w="183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EA190F3" w14:textId="77777777" w:rsidR="00DA5492" w:rsidRPr="00A23077" w:rsidRDefault="00DA5492" w:rsidP="00DA5492">
            <w:pPr>
              <w:suppressAutoHyphens w:val="0"/>
              <w:spacing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Fecha de revisión y versión:</w:t>
            </w:r>
          </w:p>
        </w:tc>
        <w:tc>
          <w:tcPr>
            <w:tcW w:w="66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42B6E2" w14:textId="77777777" w:rsidR="00DA5492" w:rsidRPr="00A23077" w:rsidRDefault="00DA5492" w:rsidP="00DA5492">
            <w:pPr>
              <w:suppressAutoHyphens w:val="0"/>
              <w:spacing w:line="259" w:lineRule="auto"/>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18/5/2023</w:t>
            </w:r>
          </w:p>
          <w:p w14:paraId="656ED8A3" w14:textId="77777777" w:rsidR="00DA5492" w:rsidRPr="00A23077" w:rsidRDefault="00DA5492" w:rsidP="00DA5492">
            <w:pPr>
              <w:suppressAutoHyphens w:val="0"/>
              <w:spacing w:line="259" w:lineRule="auto"/>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Versión1.0</w:t>
            </w:r>
          </w:p>
        </w:tc>
      </w:tr>
      <w:tr w:rsidR="00DA5492" w:rsidRPr="00DA5492" w14:paraId="452338BC" w14:textId="77777777" w:rsidTr="005B22D6">
        <w:trPr>
          <w:trHeight w:val="369"/>
        </w:trPr>
        <w:tc>
          <w:tcPr>
            <w:tcW w:w="183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383582A" w14:textId="77777777" w:rsidR="00DA5492" w:rsidRPr="00A23077" w:rsidRDefault="00DA5492" w:rsidP="00DA5492">
            <w:pPr>
              <w:suppressAutoHyphens w:val="0"/>
              <w:spacing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Prioridad:</w:t>
            </w:r>
          </w:p>
        </w:tc>
        <w:tc>
          <w:tcPr>
            <w:tcW w:w="66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D9F89C" w14:textId="77777777" w:rsidR="00DA5492" w:rsidRPr="00A23077" w:rsidRDefault="00DA5492" w:rsidP="00DA5492">
            <w:pPr>
              <w:suppressAutoHyphens w:val="0"/>
              <w:spacing w:line="259" w:lineRule="auto"/>
              <w:rPr>
                <w:rFonts w:ascii="Bierstadt Display" w:eastAsia="Calibri" w:hAnsi="Bierstadt Display" w:cs="Arial"/>
                <w:iCs/>
                <w:kern w:val="2"/>
                <w:lang w:val="es-EC" w:eastAsia="en-US"/>
              </w:rPr>
            </w:pPr>
            <w:r w:rsidRPr="00A23077">
              <w:rPr>
                <w:rFonts w:ascii="Bierstadt Display" w:eastAsia="Calibri" w:hAnsi="Bierstadt Display" w:cs="Arial"/>
                <w:b/>
                <w:bCs/>
                <w:iCs/>
                <w:kern w:val="2"/>
                <w:lang w:val="es-EC" w:eastAsia="en-US"/>
              </w:rPr>
              <w:t>Alta</w:t>
            </w:r>
          </w:p>
        </w:tc>
      </w:tr>
    </w:tbl>
    <w:p w14:paraId="071D3FBC" w14:textId="77777777" w:rsidR="00A3092A" w:rsidRDefault="00A3092A" w:rsidP="00A3092A">
      <w:pPr>
        <w:rPr>
          <w:rFonts w:ascii="Bierstadt Display" w:hAnsi="Bierstadt Display"/>
          <w:i/>
          <w:lang w:val="es-EC"/>
        </w:rPr>
      </w:pPr>
    </w:p>
    <w:p w14:paraId="2C2C8235" w14:textId="77777777" w:rsidR="00DA5492" w:rsidRDefault="00DA5492" w:rsidP="00A3092A">
      <w:pPr>
        <w:rPr>
          <w:rFonts w:ascii="Bierstadt Display" w:hAnsi="Bierstadt Display"/>
          <w:i/>
          <w:lang w:val="es-EC"/>
        </w:rPr>
      </w:pPr>
    </w:p>
    <w:tbl>
      <w:tblPr>
        <w:tblW w:w="0" w:type="auto"/>
        <w:tblLayout w:type="fixed"/>
        <w:tblCellMar>
          <w:left w:w="0" w:type="dxa"/>
          <w:right w:w="0" w:type="dxa"/>
        </w:tblCellMar>
        <w:tblLook w:val="0600" w:firstRow="0" w:lastRow="0" w:firstColumn="0" w:lastColumn="0" w:noHBand="1" w:noVBand="1"/>
      </w:tblPr>
      <w:tblGrid>
        <w:gridCol w:w="1833"/>
        <w:gridCol w:w="6651"/>
      </w:tblGrid>
      <w:tr w:rsidR="00DA5492" w:rsidRPr="00DA5492" w14:paraId="454C4889" w14:textId="77777777" w:rsidTr="005B22D6">
        <w:trPr>
          <w:trHeight w:val="20"/>
        </w:trPr>
        <w:tc>
          <w:tcPr>
            <w:tcW w:w="183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D5D08C0" w14:textId="77777777" w:rsidR="00DA5492" w:rsidRPr="00A23077" w:rsidRDefault="00DA5492" w:rsidP="00DA5492">
            <w:pPr>
              <w:suppressAutoHyphens w:val="0"/>
              <w:spacing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Número:</w:t>
            </w:r>
          </w:p>
        </w:tc>
        <w:tc>
          <w:tcPr>
            <w:tcW w:w="66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255C21" w14:textId="77777777" w:rsidR="00DA5492" w:rsidRPr="00A23077" w:rsidRDefault="00DA5492" w:rsidP="00DA5492">
            <w:pPr>
              <w:suppressAutoHyphens w:val="0"/>
              <w:spacing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RF-05</w:t>
            </w:r>
          </w:p>
        </w:tc>
      </w:tr>
      <w:tr w:rsidR="00DA5492" w:rsidRPr="00DA5492" w14:paraId="0F7DCFF6" w14:textId="77777777" w:rsidTr="005B22D6">
        <w:trPr>
          <w:trHeight w:val="401"/>
        </w:trPr>
        <w:tc>
          <w:tcPr>
            <w:tcW w:w="183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A8794DA" w14:textId="77777777" w:rsidR="00DA5492" w:rsidRPr="00A23077" w:rsidRDefault="00DA5492" w:rsidP="00DA5492">
            <w:pPr>
              <w:suppressAutoHyphens w:val="0"/>
              <w:spacing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Título:</w:t>
            </w:r>
          </w:p>
        </w:tc>
        <w:tc>
          <w:tcPr>
            <w:tcW w:w="66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6623F1" w14:textId="77777777" w:rsidR="00DA5492" w:rsidRPr="00A23077" w:rsidRDefault="00DA5492" w:rsidP="00DA5492">
            <w:pPr>
              <w:suppressAutoHyphens w:val="0"/>
              <w:spacing w:line="259" w:lineRule="auto"/>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Bloquear Cuenta</w:t>
            </w:r>
          </w:p>
        </w:tc>
      </w:tr>
      <w:tr w:rsidR="00DA5492" w:rsidRPr="00DA5492" w14:paraId="05D81E66" w14:textId="77777777" w:rsidTr="005B22D6">
        <w:trPr>
          <w:trHeight w:val="284"/>
        </w:trPr>
        <w:tc>
          <w:tcPr>
            <w:tcW w:w="183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89FCA0F" w14:textId="77777777" w:rsidR="00DA5492" w:rsidRPr="00A23077" w:rsidRDefault="00DA5492" w:rsidP="00DA5492">
            <w:pPr>
              <w:suppressAutoHyphens w:val="0"/>
              <w:spacing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Texto:</w:t>
            </w:r>
          </w:p>
        </w:tc>
        <w:tc>
          <w:tcPr>
            <w:tcW w:w="66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5179C68" w14:textId="77777777" w:rsidR="00DA5492" w:rsidRPr="00A23077" w:rsidRDefault="00DA5492" w:rsidP="00DA5492">
            <w:pPr>
              <w:suppressAutoHyphens w:val="0"/>
              <w:spacing w:line="259" w:lineRule="auto"/>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El sistema debe permitir el bloqueo de la cuenta de usuario.</w:t>
            </w:r>
          </w:p>
        </w:tc>
      </w:tr>
      <w:tr w:rsidR="00DA5492" w:rsidRPr="00DA5492" w14:paraId="7B0E9534" w14:textId="77777777" w:rsidTr="005B22D6">
        <w:trPr>
          <w:trHeight w:val="187"/>
        </w:trPr>
        <w:tc>
          <w:tcPr>
            <w:tcW w:w="183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F12CFA6" w14:textId="77777777" w:rsidR="00DA5492" w:rsidRPr="00A23077" w:rsidRDefault="00DA5492" w:rsidP="00DA5492">
            <w:pPr>
              <w:suppressAutoHyphens w:val="0"/>
              <w:spacing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Tipo:</w:t>
            </w:r>
          </w:p>
        </w:tc>
        <w:tc>
          <w:tcPr>
            <w:tcW w:w="66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B4EDAC" w14:textId="77777777" w:rsidR="00DA5492" w:rsidRPr="00A23077" w:rsidRDefault="00DA5492" w:rsidP="00DA5492">
            <w:pPr>
              <w:suppressAutoHyphens w:val="0"/>
              <w:spacing w:line="259" w:lineRule="auto"/>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Funcional – Seguridad</w:t>
            </w:r>
          </w:p>
        </w:tc>
      </w:tr>
      <w:tr w:rsidR="00DA5492" w:rsidRPr="00DA5492" w14:paraId="21AEE039" w14:textId="77777777" w:rsidTr="005B22D6">
        <w:trPr>
          <w:trHeight w:val="1310"/>
        </w:trPr>
        <w:tc>
          <w:tcPr>
            <w:tcW w:w="183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97EF528" w14:textId="77777777" w:rsidR="00DA5492" w:rsidRPr="00A23077" w:rsidRDefault="00DA5492" w:rsidP="00DA5492">
            <w:pPr>
              <w:suppressAutoHyphens w:val="0"/>
              <w:spacing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Detalles de requisitos y restricciones:</w:t>
            </w:r>
          </w:p>
        </w:tc>
        <w:tc>
          <w:tcPr>
            <w:tcW w:w="66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8FF6BF" w14:textId="77777777" w:rsidR="00DA5492" w:rsidRPr="00A23077" w:rsidRDefault="00DA5492" w:rsidP="00DA5492">
            <w:pPr>
              <w:suppressAutoHyphens w:val="0"/>
              <w:spacing w:line="259" w:lineRule="auto"/>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El sistema deberá proporcionar una funcionalidad que permita bloquear la cuenta de un usuario de manera temporal o permanente, se pedirá el siguiente dato:</w:t>
            </w:r>
          </w:p>
          <w:p w14:paraId="2BF9B090" w14:textId="77777777" w:rsidR="00DA5492" w:rsidRPr="00A23077" w:rsidRDefault="00DA5492" w:rsidP="00DA5492">
            <w:pPr>
              <w:suppressAutoHyphens w:val="0"/>
              <w:spacing w:line="259" w:lineRule="auto"/>
              <w:rPr>
                <w:rFonts w:ascii="Bierstadt Display" w:eastAsia="Calibri" w:hAnsi="Bierstadt Display" w:cs="Arial"/>
                <w:iCs/>
                <w:kern w:val="2"/>
                <w:lang w:val="es-EC" w:eastAsia="en-US"/>
              </w:rPr>
            </w:pPr>
          </w:p>
          <w:p w14:paraId="24F7607A" w14:textId="77777777" w:rsidR="00DA5492" w:rsidRPr="00A23077" w:rsidRDefault="00DA5492" w:rsidP="00736B86">
            <w:pPr>
              <w:numPr>
                <w:ilvl w:val="0"/>
                <w:numId w:val="67"/>
              </w:numPr>
              <w:suppressAutoHyphens w:val="0"/>
              <w:spacing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Identificador de la Cuenta: Tipo de dato STRING, con una longitud de 20 caracteres.</w:t>
            </w:r>
          </w:p>
          <w:p w14:paraId="413CEBD5" w14:textId="77777777" w:rsidR="00DA5492" w:rsidRPr="00A23077" w:rsidRDefault="00DA5492" w:rsidP="00DA5492">
            <w:pPr>
              <w:suppressAutoHyphens w:val="0"/>
              <w:spacing w:line="259" w:lineRule="auto"/>
              <w:rPr>
                <w:rFonts w:ascii="Bierstadt Display" w:eastAsia="Calibri" w:hAnsi="Bierstadt Display" w:cs="Arial"/>
                <w:iCs/>
                <w:kern w:val="2"/>
                <w:lang w:val="es-EC" w:eastAsia="en-US"/>
              </w:rPr>
            </w:pPr>
          </w:p>
          <w:p w14:paraId="5930171B" w14:textId="77777777" w:rsidR="00DA5492" w:rsidRPr="00A23077" w:rsidRDefault="00DA5492" w:rsidP="00DA5492">
            <w:pPr>
              <w:suppressAutoHyphens w:val="0"/>
              <w:spacing w:line="259" w:lineRule="auto"/>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Restricción:</w:t>
            </w:r>
          </w:p>
          <w:p w14:paraId="24F340A6" w14:textId="77777777" w:rsidR="00DA5492" w:rsidRPr="00A23077" w:rsidRDefault="00DA5492" w:rsidP="00736B86">
            <w:pPr>
              <w:numPr>
                <w:ilvl w:val="0"/>
                <w:numId w:val="68"/>
              </w:numPr>
              <w:suppressAutoHyphens w:val="0"/>
              <w:spacing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lastRenderedPageBreak/>
              <w:t>Acceso restringido: El usuario bloqueado no podrá acceder a las funcionalidades del sistema.</w:t>
            </w:r>
          </w:p>
          <w:p w14:paraId="2303F1FB" w14:textId="77777777" w:rsidR="00DA5492" w:rsidRPr="00A23077" w:rsidRDefault="00DA5492" w:rsidP="00736B86">
            <w:pPr>
              <w:numPr>
                <w:ilvl w:val="0"/>
                <w:numId w:val="68"/>
              </w:numPr>
              <w:suppressAutoHyphens w:val="0"/>
              <w:spacing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Autorización para bloquear cuentas: Solo los usuarios con los permisos adecuados como administradores podrán bloquear.</w:t>
            </w:r>
          </w:p>
          <w:p w14:paraId="6966DD35" w14:textId="77777777" w:rsidR="00DA5492" w:rsidRPr="00A23077" w:rsidRDefault="00DA5492" w:rsidP="00736B86">
            <w:pPr>
              <w:numPr>
                <w:ilvl w:val="0"/>
                <w:numId w:val="68"/>
              </w:numPr>
              <w:suppressAutoHyphens w:val="0"/>
              <w:spacing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 xml:space="preserve">Notificación al usuario: Cuando se bloquea una cuenta de usuario, es importante notificar al usuario afectado sobre el bloqueo y proporcionar una explicación clara del motivo. </w:t>
            </w:r>
          </w:p>
          <w:p w14:paraId="2A412ED8" w14:textId="77777777" w:rsidR="00DA5492" w:rsidRPr="00A23077" w:rsidRDefault="00DA5492" w:rsidP="00736B86">
            <w:pPr>
              <w:numPr>
                <w:ilvl w:val="0"/>
                <w:numId w:val="68"/>
              </w:numPr>
              <w:suppressAutoHyphens w:val="0"/>
              <w:spacing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Duración de Bloqueo: En caso de establecerse un bloqueo temporal, el sistema debe programarse de tal manera que la cuenta del usuario se desbloquee de forma automática.</w:t>
            </w:r>
          </w:p>
        </w:tc>
      </w:tr>
      <w:tr w:rsidR="00DA5492" w:rsidRPr="00DA5492" w14:paraId="7D487CD2" w14:textId="77777777" w:rsidTr="005B22D6">
        <w:trPr>
          <w:trHeight w:val="591"/>
        </w:trPr>
        <w:tc>
          <w:tcPr>
            <w:tcW w:w="183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CDCB6AF" w14:textId="77777777" w:rsidR="00DA5492" w:rsidRPr="00A23077" w:rsidRDefault="00DA5492" w:rsidP="00DA5492">
            <w:pPr>
              <w:suppressAutoHyphens w:val="0"/>
              <w:spacing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Fecha de revisión y versión:</w:t>
            </w:r>
          </w:p>
        </w:tc>
        <w:tc>
          <w:tcPr>
            <w:tcW w:w="66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593875" w14:textId="77777777" w:rsidR="00DA5492" w:rsidRPr="00A23077" w:rsidRDefault="00DA5492" w:rsidP="00DA5492">
            <w:pPr>
              <w:suppressAutoHyphens w:val="0"/>
              <w:spacing w:line="259" w:lineRule="auto"/>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18/5/2023</w:t>
            </w:r>
          </w:p>
          <w:p w14:paraId="5BD7B506" w14:textId="77777777" w:rsidR="00DA5492" w:rsidRPr="00A23077" w:rsidRDefault="00DA5492" w:rsidP="00DA5492">
            <w:pPr>
              <w:suppressAutoHyphens w:val="0"/>
              <w:spacing w:line="259" w:lineRule="auto"/>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Versión1.0</w:t>
            </w:r>
          </w:p>
        </w:tc>
      </w:tr>
      <w:tr w:rsidR="00DA5492" w:rsidRPr="00DA5492" w14:paraId="47D6DD16" w14:textId="77777777" w:rsidTr="005B22D6">
        <w:trPr>
          <w:trHeight w:val="369"/>
        </w:trPr>
        <w:tc>
          <w:tcPr>
            <w:tcW w:w="183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0E975BB" w14:textId="77777777" w:rsidR="00DA5492" w:rsidRPr="00A23077" w:rsidRDefault="00DA5492" w:rsidP="00DA5492">
            <w:pPr>
              <w:suppressAutoHyphens w:val="0"/>
              <w:spacing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Prioridad:</w:t>
            </w:r>
          </w:p>
        </w:tc>
        <w:tc>
          <w:tcPr>
            <w:tcW w:w="66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7566112" w14:textId="77777777" w:rsidR="00DA5492" w:rsidRPr="00A23077" w:rsidRDefault="00DA5492" w:rsidP="00DA5492">
            <w:pPr>
              <w:suppressAutoHyphens w:val="0"/>
              <w:spacing w:line="259" w:lineRule="auto"/>
              <w:rPr>
                <w:rFonts w:ascii="Bierstadt Display" w:eastAsia="Calibri" w:hAnsi="Bierstadt Display" w:cs="Arial"/>
                <w:iCs/>
                <w:kern w:val="2"/>
                <w:lang w:val="es-EC" w:eastAsia="en-US"/>
              </w:rPr>
            </w:pPr>
            <w:r w:rsidRPr="00A23077">
              <w:rPr>
                <w:rFonts w:ascii="Bierstadt Display" w:eastAsia="Calibri" w:hAnsi="Bierstadt Display" w:cs="Arial"/>
                <w:b/>
                <w:bCs/>
                <w:iCs/>
                <w:kern w:val="2"/>
                <w:lang w:val="es-EC" w:eastAsia="en-US"/>
              </w:rPr>
              <w:t>Alta</w:t>
            </w:r>
          </w:p>
        </w:tc>
      </w:tr>
    </w:tbl>
    <w:p w14:paraId="10617EC2" w14:textId="77777777" w:rsidR="00DA5492" w:rsidRDefault="00DA5492" w:rsidP="00A3092A">
      <w:pPr>
        <w:rPr>
          <w:rFonts w:ascii="Bierstadt Display" w:hAnsi="Bierstadt Display"/>
          <w:i/>
          <w:lang w:val="es-EC"/>
        </w:rPr>
      </w:pPr>
    </w:p>
    <w:p w14:paraId="6F16C22F" w14:textId="77777777" w:rsidR="00DA5492" w:rsidRDefault="00DA5492" w:rsidP="00A3092A">
      <w:pPr>
        <w:rPr>
          <w:rFonts w:ascii="Bierstadt Display" w:hAnsi="Bierstadt Display"/>
          <w:i/>
          <w:lang w:val="es-EC"/>
        </w:rPr>
      </w:pPr>
    </w:p>
    <w:tbl>
      <w:tblPr>
        <w:tblW w:w="0" w:type="auto"/>
        <w:tblLayout w:type="fixed"/>
        <w:tblCellMar>
          <w:left w:w="0" w:type="dxa"/>
          <w:right w:w="0" w:type="dxa"/>
        </w:tblCellMar>
        <w:tblLook w:val="0600" w:firstRow="0" w:lastRow="0" w:firstColumn="0" w:lastColumn="0" w:noHBand="1" w:noVBand="1"/>
      </w:tblPr>
      <w:tblGrid>
        <w:gridCol w:w="1833"/>
        <w:gridCol w:w="6651"/>
      </w:tblGrid>
      <w:tr w:rsidR="00DA5492" w:rsidRPr="00DA5492" w14:paraId="40740387" w14:textId="77777777" w:rsidTr="005B22D6">
        <w:trPr>
          <w:trHeight w:val="20"/>
        </w:trPr>
        <w:tc>
          <w:tcPr>
            <w:tcW w:w="183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40BC327" w14:textId="77777777" w:rsidR="00DA5492" w:rsidRPr="00A23077" w:rsidRDefault="00DA5492" w:rsidP="00DA5492">
            <w:pPr>
              <w:suppressAutoHyphens w:val="0"/>
              <w:spacing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Número:</w:t>
            </w:r>
          </w:p>
        </w:tc>
        <w:tc>
          <w:tcPr>
            <w:tcW w:w="66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4A88EF" w14:textId="77777777" w:rsidR="00DA5492" w:rsidRPr="00A23077" w:rsidRDefault="00DA5492" w:rsidP="00DA5492">
            <w:pPr>
              <w:suppressAutoHyphens w:val="0"/>
              <w:spacing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RF-06</w:t>
            </w:r>
          </w:p>
        </w:tc>
      </w:tr>
      <w:tr w:rsidR="00DA5492" w:rsidRPr="00DA5492" w14:paraId="06ED1FF7" w14:textId="77777777" w:rsidTr="005B22D6">
        <w:trPr>
          <w:trHeight w:val="401"/>
        </w:trPr>
        <w:tc>
          <w:tcPr>
            <w:tcW w:w="183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DB82F8E" w14:textId="77777777" w:rsidR="00DA5492" w:rsidRPr="00A23077" w:rsidRDefault="00DA5492" w:rsidP="00DA5492">
            <w:pPr>
              <w:suppressAutoHyphens w:val="0"/>
              <w:spacing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Título:</w:t>
            </w:r>
          </w:p>
        </w:tc>
        <w:tc>
          <w:tcPr>
            <w:tcW w:w="66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05286F" w14:textId="77777777" w:rsidR="00DA5492" w:rsidRPr="00A23077" w:rsidRDefault="00DA5492" w:rsidP="00DA5492">
            <w:pPr>
              <w:suppressAutoHyphens w:val="0"/>
              <w:spacing w:line="259" w:lineRule="auto"/>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Actualizar Cuenta</w:t>
            </w:r>
          </w:p>
        </w:tc>
      </w:tr>
      <w:tr w:rsidR="00DA5492" w:rsidRPr="00DA5492" w14:paraId="52455BA5" w14:textId="77777777" w:rsidTr="005B22D6">
        <w:trPr>
          <w:trHeight w:val="284"/>
        </w:trPr>
        <w:tc>
          <w:tcPr>
            <w:tcW w:w="183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1F000F3" w14:textId="77777777" w:rsidR="00DA5492" w:rsidRPr="00A23077" w:rsidRDefault="00DA5492" w:rsidP="00DA5492">
            <w:pPr>
              <w:suppressAutoHyphens w:val="0"/>
              <w:spacing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Texto:</w:t>
            </w:r>
          </w:p>
        </w:tc>
        <w:tc>
          <w:tcPr>
            <w:tcW w:w="66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F614948" w14:textId="77777777" w:rsidR="00DA5492" w:rsidRPr="00A23077" w:rsidRDefault="00DA5492" w:rsidP="00DA5492">
            <w:pPr>
              <w:suppressAutoHyphens w:val="0"/>
              <w:spacing w:line="259" w:lineRule="auto"/>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El sistema debe permitir la recuperación de cuenta.</w:t>
            </w:r>
          </w:p>
        </w:tc>
      </w:tr>
      <w:tr w:rsidR="00DA5492" w:rsidRPr="00DA5492" w14:paraId="5B85738A" w14:textId="77777777" w:rsidTr="005B22D6">
        <w:trPr>
          <w:trHeight w:val="187"/>
        </w:trPr>
        <w:tc>
          <w:tcPr>
            <w:tcW w:w="183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9D9B8F5" w14:textId="77777777" w:rsidR="00DA5492" w:rsidRPr="00A23077" w:rsidRDefault="00DA5492" w:rsidP="00DA5492">
            <w:pPr>
              <w:suppressAutoHyphens w:val="0"/>
              <w:spacing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Tipo:</w:t>
            </w:r>
          </w:p>
        </w:tc>
        <w:tc>
          <w:tcPr>
            <w:tcW w:w="66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0997E0C" w14:textId="77777777" w:rsidR="00DA5492" w:rsidRPr="00A23077" w:rsidRDefault="00DA5492" w:rsidP="00DA5492">
            <w:pPr>
              <w:suppressAutoHyphens w:val="0"/>
              <w:spacing w:line="259" w:lineRule="auto"/>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Funcional – Seguridad</w:t>
            </w:r>
          </w:p>
        </w:tc>
      </w:tr>
      <w:tr w:rsidR="00DA5492" w:rsidRPr="00DA5492" w14:paraId="08C5FD0F" w14:textId="77777777" w:rsidTr="005B22D6">
        <w:trPr>
          <w:trHeight w:val="1310"/>
        </w:trPr>
        <w:tc>
          <w:tcPr>
            <w:tcW w:w="183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9AE6587" w14:textId="77777777" w:rsidR="00DA5492" w:rsidRPr="00A23077" w:rsidRDefault="00DA5492" w:rsidP="00DA5492">
            <w:pPr>
              <w:suppressAutoHyphens w:val="0"/>
              <w:spacing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Detalles de requisitos y restricciones:</w:t>
            </w:r>
          </w:p>
        </w:tc>
        <w:tc>
          <w:tcPr>
            <w:tcW w:w="66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79B134" w14:textId="77777777" w:rsidR="00DA5492" w:rsidRPr="00A23077" w:rsidRDefault="00DA5492" w:rsidP="00DA5492">
            <w:pPr>
              <w:suppressAutoHyphens w:val="0"/>
              <w:spacing w:line="259" w:lineRule="auto"/>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El sistema debe permitir que los usuarios puedan recuperar el acceso a sus cuentas en caso de que olviden sus credenciales de inicio de sesión, se pedirá los siguientes datos:</w:t>
            </w:r>
          </w:p>
          <w:p w14:paraId="318FE478" w14:textId="77777777" w:rsidR="00DA5492" w:rsidRPr="00A23077" w:rsidRDefault="00DA5492" w:rsidP="00736B86">
            <w:pPr>
              <w:numPr>
                <w:ilvl w:val="0"/>
                <w:numId w:val="69"/>
              </w:numPr>
              <w:suppressAutoHyphens w:val="0"/>
              <w:spacing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Nombre de usuario: Tipo de dato STRING, con una longitud de 20 caracteres.</w:t>
            </w:r>
          </w:p>
          <w:p w14:paraId="783C9B7E" w14:textId="77777777" w:rsidR="00DA5492" w:rsidRPr="00A23077" w:rsidRDefault="00DA5492" w:rsidP="00736B86">
            <w:pPr>
              <w:numPr>
                <w:ilvl w:val="0"/>
                <w:numId w:val="69"/>
              </w:numPr>
              <w:suppressAutoHyphens w:val="0"/>
              <w:spacing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Correo electrónico: Tipo de dato STRING, con una longitud de 20 caracteres.</w:t>
            </w:r>
          </w:p>
          <w:p w14:paraId="4826310D" w14:textId="77777777" w:rsidR="00DA5492" w:rsidRPr="00A23077" w:rsidRDefault="00DA5492" w:rsidP="00736B86">
            <w:pPr>
              <w:numPr>
                <w:ilvl w:val="0"/>
                <w:numId w:val="69"/>
              </w:numPr>
              <w:suppressAutoHyphens w:val="0"/>
              <w:spacing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Verificación de identidad: Tipo de dato STRING, con una longitud de 30 caracteres.</w:t>
            </w:r>
          </w:p>
          <w:p w14:paraId="7C34985C" w14:textId="77777777" w:rsidR="00DA5492" w:rsidRPr="00A23077" w:rsidRDefault="00DA5492" w:rsidP="00736B86">
            <w:pPr>
              <w:numPr>
                <w:ilvl w:val="0"/>
                <w:numId w:val="69"/>
              </w:numPr>
              <w:suppressAutoHyphens w:val="0"/>
              <w:spacing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Opciones de Recuperación Alternativa: Tipo de dato STRING, con una longitud de 30 caracteres.</w:t>
            </w:r>
          </w:p>
        </w:tc>
      </w:tr>
      <w:tr w:rsidR="00DA5492" w:rsidRPr="00DA5492" w14:paraId="6AE8514B" w14:textId="77777777" w:rsidTr="005B22D6">
        <w:trPr>
          <w:trHeight w:val="591"/>
        </w:trPr>
        <w:tc>
          <w:tcPr>
            <w:tcW w:w="183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E89D0D6" w14:textId="77777777" w:rsidR="00DA5492" w:rsidRPr="00A23077" w:rsidRDefault="00DA5492" w:rsidP="00DA5492">
            <w:pPr>
              <w:suppressAutoHyphens w:val="0"/>
              <w:spacing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Fecha de revisión y versión:</w:t>
            </w:r>
          </w:p>
        </w:tc>
        <w:tc>
          <w:tcPr>
            <w:tcW w:w="66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1D77E8" w14:textId="77777777" w:rsidR="00DA5492" w:rsidRPr="00A23077" w:rsidRDefault="00DA5492" w:rsidP="00DA5492">
            <w:pPr>
              <w:suppressAutoHyphens w:val="0"/>
              <w:spacing w:line="259" w:lineRule="auto"/>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18/5/2023</w:t>
            </w:r>
          </w:p>
          <w:p w14:paraId="1D8DFB24" w14:textId="77777777" w:rsidR="00DA5492" w:rsidRPr="00A23077" w:rsidRDefault="00DA5492" w:rsidP="00DA5492">
            <w:pPr>
              <w:suppressAutoHyphens w:val="0"/>
              <w:spacing w:line="259" w:lineRule="auto"/>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Versión1.0</w:t>
            </w:r>
          </w:p>
        </w:tc>
      </w:tr>
      <w:tr w:rsidR="00DA5492" w:rsidRPr="00DA5492" w14:paraId="33684BCF" w14:textId="77777777" w:rsidTr="005B22D6">
        <w:trPr>
          <w:trHeight w:val="369"/>
        </w:trPr>
        <w:tc>
          <w:tcPr>
            <w:tcW w:w="183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D839371" w14:textId="77777777" w:rsidR="00DA5492" w:rsidRPr="00A23077" w:rsidRDefault="00DA5492" w:rsidP="00DA5492">
            <w:pPr>
              <w:suppressAutoHyphens w:val="0"/>
              <w:spacing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lastRenderedPageBreak/>
              <w:t>Prioridad:</w:t>
            </w:r>
          </w:p>
        </w:tc>
        <w:tc>
          <w:tcPr>
            <w:tcW w:w="66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BC5726" w14:textId="77777777" w:rsidR="00DA5492" w:rsidRPr="00A23077" w:rsidRDefault="00DA5492" w:rsidP="00DA5492">
            <w:pPr>
              <w:suppressAutoHyphens w:val="0"/>
              <w:spacing w:line="259" w:lineRule="auto"/>
              <w:rPr>
                <w:rFonts w:ascii="Bierstadt Display" w:eastAsia="Calibri" w:hAnsi="Bierstadt Display" w:cs="Arial"/>
                <w:iCs/>
                <w:kern w:val="2"/>
                <w:lang w:val="es-EC" w:eastAsia="en-US"/>
              </w:rPr>
            </w:pPr>
            <w:r w:rsidRPr="00A23077">
              <w:rPr>
                <w:rFonts w:ascii="Bierstadt Display" w:eastAsia="Calibri" w:hAnsi="Bierstadt Display" w:cs="Arial"/>
                <w:b/>
                <w:bCs/>
                <w:iCs/>
                <w:kern w:val="2"/>
                <w:lang w:val="es-EC" w:eastAsia="en-US"/>
              </w:rPr>
              <w:t>Alta</w:t>
            </w:r>
          </w:p>
        </w:tc>
      </w:tr>
    </w:tbl>
    <w:p w14:paraId="2F1126DB" w14:textId="77777777" w:rsidR="00DA5492" w:rsidRDefault="00DA5492" w:rsidP="00A3092A">
      <w:pPr>
        <w:rPr>
          <w:rFonts w:ascii="Bierstadt Display" w:hAnsi="Bierstadt Display"/>
          <w:i/>
          <w:lang w:val="es-EC"/>
        </w:rPr>
      </w:pPr>
    </w:p>
    <w:p w14:paraId="2B91A190" w14:textId="77777777" w:rsidR="00DA5492" w:rsidRDefault="00DA5492" w:rsidP="00A3092A">
      <w:pPr>
        <w:rPr>
          <w:rFonts w:ascii="Bierstadt Display" w:hAnsi="Bierstadt Display"/>
          <w:i/>
          <w:lang w:val="es-EC"/>
        </w:rPr>
      </w:pPr>
    </w:p>
    <w:tbl>
      <w:tblPr>
        <w:tblW w:w="8511" w:type="dxa"/>
        <w:jc w:val="center"/>
        <w:tblCellMar>
          <w:left w:w="0" w:type="dxa"/>
          <w:right w:w="0" w:type="dxa"/>
        </w:tblCellMar>
        <w:tblLook w:val="0600" w:firstRow="0" w:lastRow="0" w:firstColumn="0" w:lastColumn="0" w:noHBand="1" w:noVBand="1"/>
      </w:tblPr>
      <w:tblGrid>
        <w:gridCol w:w="2199"/>
        <w:gridCol w:w="6312"/>
      </w:tblGrid>
      <w:tr w:rsidR="00DA5492" w:rsidRPr="00DA5492" w14:paraId="7A8C5116" w14:textId="77777777" w:rsidTr="005B22D6">
        <w:trPr>
          <w:trHeight w:val="354"/>
          <w:jc w:val="center"/>
        </w:trPr>
        <w:tc>
          <w:tcPr>
            <w:tcW w:w="2199"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A2A44CA" w14:textId="77777777" w:rsidR="00DA5492" w:rsidRPr="00A23077" w:rsidRDefault="00DA5492" w:rsidP="00DA5492">
            <w:pPr>
              <w:suppressAutoHyphens w:val="0"/>
              <w:spacing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Número:</w:t>
            </w:r>
          </w:p>
        </w:tc>
        <w:tc>
          <w:tcPr>
            <w:tcW w:w="63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9DCB49" w14:textId="77777777" w:rsidR="00DA5492" w:rsidRPr="00A23077" w:rsidRDefault="00DA5492" w:rsidP="00DA5492">
            <w:pPr>
              <w:suppressAutoHyphens w:val="0"/>
              <w:spacing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RF - 07</w:t>
            </w:r>
          </w:p>
        </w:tc>
      </w:tr>
      <w:tr w:rsidR="00DA5492" w:rsidRPr="00DA5492" w14:paraId="63A2FA7D" w14:textId="77777777" w:rsidTr="005B22D6">
        <w:trPr>
          <w:trHeight w:val="326"/>
          <w:jc w:val="center"/>
        </w:trPr>
        <w:tc>
          <w:tcPr>
            <w:tcW w:w="2199"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40FA138" w14:textId="77777777" w:rsidR="00DA5492" w:rsidRPr="00A23077" w:rsidRDefault="00DA5492" w:rsidP="00DA5492">
            <w:pPr>
              <w:suppressAutoHyphens w:val="0"/>
              <w:spacing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Título:</w:t>
            </w:r>
          </w:p>
        </w:tc>
        <w:tc>
          <w:tcPr>
            <w:tcW w:w="63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A8C53A" w14:textId="77777777" w:rsidR="00DA5492" w:rsidRPr="00A23077" w:rsidRDefault="00DA5492" w:rsidP="00DA5492">
            <w:pPr>
              <w:suppressAutoHyphens w:val="0"/>
              <w:spacing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Registrar Rol de Pago</w:t>
            </w:r>
          </w:p>
        </w:tc>
      </w:tr>
      <w:tr w:rsidR="00DA5492" w:rsidRPr="00DA5492" w14:paraId="644214CA" w14:textId="77777777" w:rsidTr="005B22D6">
        <w:trPr>
          <w:trHeight w:val="284"/>
          <w:jc w:val="center"/>
        </w:trPr>
        <w:tc>
          <w:tcPr>
            <w:tcW w:w="2199"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E7084FE" w14:textId="77777777" w:rsidR="00DA5492" w:rsidRPr="00A23077" w:rsidRDefault="00DA5492" w:rsidP="00DA5492">
            <w:pPr>
              <w:suppressAutoHyphens w:val="0"/>
              <w:spacing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Texto:</w:t>
            </w:r>
          </w:p>
        </w:tc>
        <w:tc>
          <w:tcPr>
            <w:tcW w:w="63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AB0094" w14:textId="77777777" w:rsidR="00DA5492" w:rsidRPr="00A23077" w:rsidRDefault="00DA5492" w:rsidP="00DA5492">
            <w:pPr>
              <w:suppressAutoHyphens w:val="0"/>
              <w:spacing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El sistema debe permitir registrar rol de pago.</w:t>
            </w:r>
          </w:p>
        </w:tc>
      </w:tr>
      <w:tr w:rsidR="00DA5492" w:rsidRPr="00DA5492" w14:paraId="2EA09D51" w14:textId="77777777" w:rsidTr="005B22D6">
        <w:trPr>
          <w:trHeight w:val="347"/>
          <w:jc w:val="center"/>
        </w:trPr>
        <w:tc>
          <w:tcPr>
            <w:tcW w:w="2199"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6248038" w14:textId="77777777" w:rsidR="00DA5492" w:rsidRPr="00A23077" w:rsidRDefault="00DA5492" w:rsidP="00DA5492">
            <w:pPr>
              <w:suppressAutoHyphens w:val="0"/>
              <w:spacing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Tipo:</w:t>
            </w:r>
          </w:p>
        </w:tc>
        <w:tc>
          <w:tcPr>
            <w:tcW w:w="63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57C154" w14:textId="77777777" w:rsidR="00DA5492" w:rsidRPr="00A23077" w:rsidRDefault="00DA5492" w:rsidP="00DA5492">
            <w:pPr>
              <w:suppressAutoHyphens w:val="0"/>
              <w:spacing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Funcional – Pagos</w:t>
            </w:r>
          </w:p>
        </w:tc>
      </w:tr>
      <w:tr w:rsidR="00DA5492" w:rsidRPr="00DA5492" w14:paraId="698D4AE3" w14:textId="77777777" w:rsidTr="005B22D6">
        <w:trPr>
          <w:trHeight w:val="1001"/>
          <w:jc w:val="center"/>
        </w:trPr>
        <w:tc>
          <w:tcPr>
            <w:tcW w:w="2199"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2BFF22F" w14:textId="77777777" w:rsidR="00DA5492" w:rsidRPr="00A23077" w:rsidRDefault="00DA5492" w:rsidP="00DA5492">
            <w:pPr>
              <w:suppressAutoHyphens w:val="0"/>
              <w:spacing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Detalles de requisitos y restricciones:</w:t>
            </w:r>
          </w:p>
        </w:tc>
        <w:tc>
          <w:tcPr>
            <w:tcW w:w="63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BAD308" w14:textId="77777777" w:rsidR="00DA5492" w:rsidRPr="00A23077" w:rsidRDefault="00DA5492" w:rsidP="00DA5492">
            <w:pPr>
              <w:suppressAutoHyphens w:val="0"/>
              <w:spacing w:line="259" w:lineRule="auto"/>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El sistema debe proporcionar una funcionalidad que permita registrar roles de pagos de los empleados, se pedirá los siguientes datos</w:t>
            </w:r>
          </w:p>
          <w:p w14:paraId="323ED191" w14:textId="77777777" w:rsidR="00DA5492" w:rsidRPr="00A23077" w:rsidRDefault="00DA5492" w:rsidP="00DA5492">
            <w:pPr>
              <w:suppressAutoHyphens w:val="0"/>
              <w:spacing w:line="259" w:lineRule="auto"/>
              <w:rPr>
                <w:rFonts w:ascii="Bierstadt Display" w:eastAsia="Calibri" w:hAnsi="Bierstadt Display" w:cs="Arial"/>
                <w:iCs/>
                <w:kern w:val="2"/>
                <w:lang w:val="es-EC" w:eastAsia="en-US"/>
              </w:rPr>
            </w:pPr>
          </w:p>
          <w:p w14:paraId="2EFA84AA" w14:textId="77777777" w:rsidR="00DA5492" w:rsidRPr="00A23077" w:rsidRDefault="00DA5492" w:rsidP="00736B86">
            <w:pPr>
              <w:numPr>
                <w:ilvl w:val="0"/>
                <w:numId w:val="45"/>
              </w:numPr>
              <w:suppressAutoHyphens w:val="0"/>
              <w:spacing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Código de Rol de Pago: Tipo de dato STRING, con una longitud de 10 caracteres.</w:t>
            </w:r>
          </w:p>
          <w:p w14:paraId="5BC03131" w14:textId="77777777" w:rsidR="00DA5492" w:rsidRPr="00A23077" w:rsidRDefault="00DA5492" w:rsidP="00736B86">
            <w:pPr>
              <w:numPr>
                <w:ilvl w:val="0"/>
                <w:numId w:val="45"/>
              </w:numPr>
              <w:suppressAutoHyphens w:val="0"/>
              <w:spacing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kern w:val="2"/>
                <w:lang w:val="es-EC" w:eastAsia="en-US"/>
              </w:rPr>
              <w:t xml:space="preserve">Nombres y Apellidos: </w:t>
            </w:r>
            <w:r w:rsidRPr="00A23077">
              <w:rPr>
                <w:rFonts w:ascii="Bierstadt Display" w:eastAsia="Calibri" w:hAnsi="Bierstadt Display" w:cs="Arial"/>
                <w:iCs/>
                <w:kern w:val="2"/>
                <w:lang w:val="es-EC" w:eastAsia="en-US"/>
              </w:rPr>
              <w:t>Tipo de dato STRING, con una longitud de 50 caracteres.</w:t>
            </w:r>
          </w:p>
          <w:p w14:paraId="772C10EB" w14:textId="77777777" w:rsidR="00DA5492" w:rsidRPr="00A23077" w:rsidRDefault="00DA5492" w:rsidP="00736B86">
            <w:pPr>
              <w:numPr>
                <w:ilvl w:val="0"/>
                <w:numId w:val="45"/>
              </w:numPr>
              <w:suppressAutoHyphens w:val="0"/>
              <w:spacing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Cedula de Empleado: Tipo de dato STRING, con una longitud de 20 caracteres.</w:t>
            </w:r>
          </w:p>
          <w:p w14:paraId="70920BB1" w14:textId="77777777" w:rsidR="00DA5492" w:rsidRPr="00A23077" w:rsidRDefault="00DA5492" w:rsidP="00736B86">
            <w:pPr>
              <w:numPr>
                <w:ilvl w:val="0"/>
                <w:numId w:val="45"/>
              </w:numPr>
              <w:suppressAutoHyphens w:val="0"/>
              <w:spacing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kern w:val="2"/>
                <w:lang w:val="es-EC" w:eastAsia="en-US"/>
              </w:rPr>
              <w:t xml:space="preserve">Salario base: </w:t>
            </w:r>
            <w:r w:rsidRPr="00A23077">
              <w:rPr>
                <w:rFonts w:ascii="Bierstadt Display" w:eastAsia="Calibri" w:hAnsi="Bierstadt Display" w:cs="Arial"/>
                <w:iCs/>
                <w:kern w:val="2"/>
                <w:lang w:val="es-EC" w:eastAsia="en-US"/>
              </w:rPr>
              <w:t>Tipo de dato STRING, numérico con una longitud de 10 caracteres.</w:t>
            </w:r>
          </w:p>
          <w:p w14:paraId="2DD77D1D" w14:textId="77777777" w:rsidR="00DA5492" w:rsidRPr="00A23077" w:rsidRDefault="00DA5492" w:rsidP="00736B86">
            <w:pPr>
              <w:numPr>
                <w:ilvl w:val="0"/>
                <w:numId w:val="45"/>
              </w:numPr>
              <w:suppressAutoHyphens w:val="0"/>
              <w:spacing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Horas Trabajadas: Tipo de dato STRING, con una longitud de 10 caracteres.</w:t>
            </w:r>
          </w:p>
          <w:p w14:paraId="3EE78618" w14:textId="77777777" w:rsidR="00DA5492" w:rsidRPr="00A23077" w:rsidRDefault="00DA5492" w:rsidP="00736B86">
            <w:pPr>
              <w:numPr>
                <w:ilvl w:val="0"/>
                <w:numId w:val="45"/>
              </w:numPr>
              <w:suppressAutoHyphens w:val="0"/>
              <w:spacing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Bonificaciones: Tipo de dato STRING, con una longitud de 20 caracteres.</w:t>
            </w:r>
          </w:p>
          <w:p w14:paraId="53102846" w14:textId="77777777" w:rsidR="00DA5492" w:rsidRPr="00A23077" w:rsidRDefault="00DA5492" w:rsidP="00736B86">
            <w:pPr>
              <w:numPr>
                <w:ilvl w:val="0"/>
                <w:numId w:val="45"/>
              </w:numPr>
              <w:suppressAutoHyphens w:val="0"/>
              <w:spacing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Retenciones: Tipo de dato STRING, con una longitud de 20 caracteres.</w:t>
            </w:r>
          </w:p>
          <w:p w14:paraId="2DE5F24D" w14:textId="77777777" w:rsidR="00DA5492" w:rsidRPr="00A23077" w:rsidRDefault="00DA5492" w:rsidP="00736B86">
            <w:pPr>
              <w:numPr>
                <w:ilvl w:val="0"/>
                <w:numId w:val="45"/>
              </w:numPr>
              <w:suppressAutoHyphens w:val="0"/>
              <w:spacing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Fecha de Emisión: Tipo de dato DATETIME, formato de DD/MM/AA, con una longitud de 10 caracteres.</w:t>
            </w:r>
          </w:p>
        </w:tc>
      </w:tr>
      <w:tr w:rsidR="00DA5492" w:rsidRPr="00DA5492" w14:paraId="468475DC" w14:textId="77777777" w:rsidTr="005B22D6">
        <w:trPr>
          <w:trHeight w:val="614"/>
          <w:jc w:val="center"/>
        </w:trPr>
        <w:tc>
          <w:tcPr>
            <w:tcW w:w="2199"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C7EDB47" w14:textId="77777777" w:rsidR="00DA5492" w:rsidRPr="00A23077" w:rsidRDefault="00DA5492" w:rsidP="00DA5492">
            <w:pPr>
              <w:suppressAutoHyphens w:val="0"/>
              <w:spacing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Fecha de revisión y versión:</w:t>
            </w:r>
          </w:p>
        </w:tc>
        <w:tc>
          <w:tcPr>
            <w:tcW w:w="63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AF1373" w14:textId="77777777" w:rsidR="00DA5492" w:rsidRPr="00A23077" w:rsidRDefault="00DA5492" w:rsidP="00DA5492">
            <w:pPr>
              <w:suppressAutoHyphens w:val="0"/>
              <w:spacing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25/05/2023</w:t>
            </w:r>
          </w:p>
          <w:p w14:paraId="2C8A08E8" w14:textId="77777777" w:rsidR="00DA5492" w:rsidRPr="00A23077" w:rsidRDefault="00DA5492" w:rsidP="00DA5492">
            <w:pPr>
              <w:suppressAutoHyphens w:val="0"/>
              <w:spacing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Versión 1.0</w:t>
            </w:r>
          </w:p>
        </w:tc>
      </w:tr>
      <w:tr w:rsidR="00DA5492" w:rsidRPr="00DA5492" w14:paraId="73691634" w14:textId="77777777" w:rsidTr="005B22D6">
        <w:trPr>
          <w:trHeight w:val="378"/>
          <w:jc w:val="center"/>
        </w:trPr>
        <w:tc>
          <w:tcPr>
            <w:tcW w:w="2199"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2AA60FF" w14:textId="77777777" w:rsidR="00DA5492" w:rsidRPr="00A23077" w:rsidRDefault="00DA5492" w:rsidP="00DA5492">
            <w:pPr>
              <w:suppressAutoHyphens w:val="0"/>
              <w:spacing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Prioridad:</w:t>
            </w:r>
          </w:p>
        </w:tc>
        <w:tc>
          <w:tcPr>
            <w:tcW w:w="63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57FBF1" w14:textId="77777777" w:rsidR="00DA5492" w:rsidRPr="00A23077" w:rsidRDefault="00DA5492" w:rsidP="00DA5492">
            <w:pPr>
              <w:suppressAutoHyphens w:val="0"/>
              <w:spacing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Alta</w:t>
            </w:r>
          </w:p>
        </w:tc>
      </w:tr>
    </w:tbl>
    <w:p w14:paraId="6AC3ECD9" w14:textId="77777777" w:rsidR="00DA5492" w:rsidRDefault="00DA5492" w:rsidP="00A3092A">
      <w:pPr>
        <w:rPr>
          <w:rFonts w:ascii="Bierstadt Display" w:hAnsi="Bierstadt Display"/>
          <w:i/>
          <w:lang w:val="es-EC"/>
        </w:rPr>
      </w:pPr>
    </w:p>
    <w:p w14:paraId="6578A51F" w14:textId="77777777" w:rsidR="00DA5492" w:rsidRDefault="00DA5492" w:rsidP="00A3092A">
      <w:pPr>
        <w:rPr>
          <w:rFonts w:ascii="Bierstadt Display" w:hAnsi="Bierstadt Display"/>
          <w:i/>
          <w:lang w:val="es-EC"/>
        </w:rPr>
      </w:pPr>
    </w:p>
    <w:tbl>
      <w:tblPr>
        <w:tblW w:w="0" w:type="auto"/>
        <w:jc w:val="center"/>
        <w:tblLayout w:type="fixed"/>
        <w:tblLook w:val="0600" w:firstRow="0" w:lastRow="0" w:firstColumn="0" w:lastColumn="0" w:noHBand="1" w:noVBand="1"/>
      </w:tblPr>
      <w:tblGrid>
        <w:gridCol w:w="1590"/>
        <w:gridCol w:w="7320"/>
      </w:tblGrid>
      <w:tr w:rsidR="00DA5492" w:rsidRPr="00DA5492" w14:paraId="339C55EF" w14:textId="77777777" w:rsidTr="005B22D6">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hideMark/>
          </w:tcPr>
          <w:p w14:paraId="2E3139A6" w14:textId="77777777" w:rsidR="00DA5492" w:rsidRPr="00A23077" w:rsidRDefault="00DA5492" w:rsidP="00DA5492">
            <w:pPr>
              <w:jc w:val="both"/>
              <w:rPr>
                <w:rFonts w:ascii="Bierstadt Display" w:eastAsia="Calibri" w:hAnsi="Bierstadt Display" w:cs="Calibri"/>
                <w:b/>
                <w:bCs/>
                <w:iCs/>
              </w:rPr>
            </w:pPr>
            <w:r w:rsidRPr="00A23077">
              <w:rPr>
                <w:rFonts w:ascii="Bierstadt Display" w:eastAsia="Calibri" w:hAnsi="Bierstadt Display" w:cs="Calibri"/>
                <w:b/>
                <w:bCs/>
                <w:iCs/>
                <w:lang w:val="es-EC"/>
              </w:rPr>
              <w:t>Número:</w:t>
            </w:r>
          </w:p>
        </w:tc>
        <w:tc>
          <w:tcPr>
            <w:tcW w:w="7320" w:type="dxa"/>
            <w:tcBorders>
              <w:top w:val="single" w:sz="6" w:space="0" w:color="000000"/>
              <w:left w:val="single" w:sz="6" w:space="0" w:color="000000"/>
              <w:bottom w:val="single" w:sz="6" w:space="0" w:color="000000"/>
              <w:right w:val="single" w:sz="6" w:space="0" w:color="000000"/>
            </w:tcBorders>
            <w:hideMark/>
          </w:tcPr>
          <w:p w14:paraId="317D6BC6" w14:textId="77777777" w:rsidR="00DA5492" w:rsidRPr="00A23077" w:rsidRDefault="00DA5492" w:rsidP="00DA5492">
            <w:pPr>
              <w:jc w:val="both"/>
              <w:rPr>
                <w:rFonts w:ascii="Bierstadt Display" w:eastAsia="Calibri" w:hAnsi="Bierstadt Display" w:cs="Calibri"/>
                <w:b/>
                <w:iCs/>
              </w:rPr>
            </w:pPr>
            <w:r w:rsidRPr="00A23077">
              <w:rPr>
                <w:rFonts w:ascii="Bierstadt Display" w:eastAsia="Calibri" w:hAnsi="Bierstadt Display" w:cs="Calibri"/>
                <w:b/>
                <w:iCs/>
                <w:lang w:val="es-EC"/>
              </w:rPr>
              <w:t>RF-08</w:t>
            </w:r>
          </w:p>
        </w:tc>
      </w:tr>
      <w:tr w:rsidR="00DA5492" w:rsidRPr="00DA5492" w14:paraId="444E134D" w14:textId="77777777" w:rsidTr="005B22D6">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hideMark/>
          </w:tcPr>
          <w:p w14:paraId="0F9984D9" w14:textId="77777777" w:rsidR="00DA5492" w:rsidRPr="00A23077" w:rsidRDefault="00DA5492" w:rsidP="00DA5492">
            <w:pPr>
              <w:jc w:val="both"/>
              <w:rPr>
                <w:rFonts w:ascii="Bierstadt Display" w:eastAsia="Calibri" w:hAnsi="Bierstadt Display" w:cs="Calibri"/>
                <w:b/>
                <w:bCs/>
                <w:iCs/>
              </w:rPr>
            </w:pPr>
            <w:r w:rsidRPr="00A23077">
              <w:rPr>
                <w:rFonts w:ascii="Bierstadt Display" w:eastAsia="Calibri" w:hAnsi="Bierstadt Display" w:cs="Calibri"/>
                <w:b/>
                <w:bCs/>
                <w:iCs/>
                <w:lang w:val="es-EC"/>
              </w:rPr>
              <w:t>Título:</w:t>
            </w:r>
          </w:p>
        </w:tc>
        <w:tc>
          <w:tcPr>
            <w:tcW w:w="7320" w:type="dxa"/>
            <w:tcBorders>
              <w:top w:val="single" w:sz="6" w:space="0" w:color="000000"/>
              <w:left w:val="single" w:sz="6" w:space="0" w:color="000000"/>
              <w:bottom w:val="single" w:sz="6" w:space="0" w:color="000000"/>
              <w:right w:val="single" w:sz="6" w:space="0" w:color="000000"/>
            </w:tcBorders>
            <w:hideMark/>
          </w:tcPr>
          <w:p w14:paraId="0F8A3634" w14:textId="77777777" w:rsidR="00DA5492" w:rsidRPr="00A23077" w:rsidRDefault="00DA5492" w:rsidP="00DA5492">
            <w:pPr>
              <w:jc w:val="both"/>
              <w:rPr>
                <w:rFonts w:ascii="Bierstadt Display" w:eastAsia="Calibri" w:hAnsi="Bierstadt Display" w:cs="Calibri"/>
                <w:iCs/>
              </w:rPr>
            </w:pPr>
            <w:r w:rsidRPr="00A23077">
              <w:rPr>
                <w:rFonts w:ascii="Bierstadt Display" w:eastAsia="Calibri" w:hAnsi="Bierstadt Display" w:cs="Calibri"/>
                <w:iCs/>
                <w:lang w:val="es-EC"/>
              </w:rPr>
              <w:t>Modificar Rol de Pago</w:t>
            </w:r>
          </w:p>
        </w:tc>
      </w:tr>
      <w:tr w:rsidR="00DA5492" w:rsidRPr="00DA5492" w14:paraId="3A3D94CA" w14:textId="77777777" w:rsidTr="005B22D6">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hideMark/>
          </w:tcPr>
          <w:p w14:paraId="02474379" w14:textId="77777777" w:rsidR="00DA5492" w:rsidRPr="00A23077" w:rsidRDefault="00DA5492" w:rsidP="00DA5492">
            <w:pPr>
              <w:jc w:val="both"/>
              <w:rPr>
                <w:rFonts w:ascii="Bierstadt Display" w:eastAsia="Calibri" w:hAnsi="Bierstadt Display" w:cs="Calibri"/>
                <w:b/>
                <w:bCs/>
                <w:iCs/>
              </w:rPr>
            </w:pPr>
            <w:r w:rsidRPr="00A23077">
              <w:rPr>
                <w:rFonts w:ascii="Bierstadt Display" w:eastAsia="Calibri" w:hAnsi="Bierstadt Display" w:cs="Calibri"/>
                <w:b/>
                <w:bCs/>
                <w:iCs/>
                <w:lang w:val="es-EC"/>
              </w:rPr>
              <w:t>Texto:</w:t>
            </w:r>
          </w:p>
        </w:tc>
        <w:tc>
          <w:tcPr>
            <w:tcW w:w="7320" w:type="dxa"/>
            <w:tcBorders>
              <w:top w:val="single" w:sz="6" w:space="0" w:color="000000"/>
              <w:left w:val="single" w:sz="6" w:space="0" w:color="000000"/>
              <w:bottom w:val="single" w:sz="6" w:space="0" w:color="000000"/>
              <w:right w:val="single" w:sz="6" w:space="0" w:color="000000"/>
            </w:tcBorders>
            <w:hideMark/>
          </w:tcPr>
          <w:p w14:paraId="02F42BEA" w14:textId="77777777" w:rsidR="00DA5492" w:rsidRPr="00A23077" w:rsidRDefault="00DA5492" w:rsidP="00DA5492">
            <w:pPr>
              <w:jc w:val="both"/>
              <w:rPr>
                <w:rFonts w:ascii="Bierstadt Display" w:eastAsia="Calibri" w:hAnsi="Bierstadt Display" w:cs="Calibri"/>
                <w:iCs/>
              </w:rPr>
            </w:pPr>
            <w:r w:rsidRPr="00A23077">
              <w:rPr>
                <w:rFonts w:ascii="Bierstadt Display" w:eastAsia="Calibri" w:hAnsi="Bierstadt Display" w:cs="Calibri"/>
                <w:iCs/>
                <w:lang w:val="es-EC"/>
              </w:rPr>
              <w:t>EI sistema permitirá la actualización de un rol de pago previamente elaborado</w:t>
            </w:r>
          </w:p>
          <w:p w14:paraId="6C4550E7" w14:textId="77777777" w:rsidR="00DA5492" w:rsidRPr="00A23077" w:rsidRDefault="00DA5492" w:rsidP="00DA5492">
            <w:pPr>
              <w:jc w:val="both"/>
              <w:rPr>
                <w:rFonts w:ascii="Bierstadt Display" w:eastAsia="Calibri" w:hAnsi="Bierstadt Display" w:cs="Calibri"/>
                <w:iCs/>
              </w:rPr>
            </w:pPr>
          </w:p>
        </w:tc>
      </w:tr>
      <w:tr w:rsidR="00DA5492" w:rsidRPr="00DA5492" w14:paraId="379966B2" w14:textId="77777777" w:rsidTr="005B22D6">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hideMark/>
          </w:tcPr>
          <w:p w14:paraId="6781EAB6" w14:textId="77777777" w:rsidR="00DA5492" w:rsidRPr="00A23077" w:rsidRDefault="00DA5492" w:rsidP="00DA5492">
            <w:pPr>
              <w:jc w:val="both"/>
              <w:rPr>
                <w:rFonts w:ascii="Bierstadt Display" w:eastAsia="Calibri" w:hAnsi="Bierstadt Display" w:cs="Calibri"/>
                <w:b/>
                <w:bCs/>
                <w:iCs/>
              </w:rPr>
            </w:pPr>
            <w:r w:rsidRPr="00A23077">
              <w:rPr>
                <w:rFonts w:ascii="Bierstadt Display" w:eastAsia="Calibri" w:hAnsi="Bierstadt Display" w:cs="Calibri"/>
                <w:b/>
                <w:bCs/>
                <w:iCs/>
                <w:lang w:val="es-EC"/>
              </w:rPr>
              <w:t>Tipo:</w:t>
            </w:r>
          </w:p>
        </w:tc>
        <w:tc>
          <w:tcPr>
            <w:tcW w:w="7320" w:type="dxa"/>
            <w:tcBorders>
              <w:top w:val="single" w:sz="6" w:space="0" w:color="000000"/>
              <w:left w:val="single" w:sz="6" w:space="0" w:color="000000"/>
              <w:bottom w:val="single" w:sz="6" w:space="0" w:color="000000"/>
              <w:right w:val="single" w:sz="6" w:space="0" w:color="000000"/>
            </w:tcBorders>
            <w:hideMark/>
          </w:tcPr>
          <w:p w14:paraId="7E164671" w14:textId="77777777" w:rsidR="00DA5492" w:rsidRPr="00A23077" w:rsidRDefault="00DA5492" w:rsidP="00DA5492">
            <w:pPr>
              <w:jc w:val="both"/>
              <w:rPr>
                <w:rFonts w:ascii="Bierstadt Display" w:eastAsia="Calibri" w:hAnsi="Bierstadt Display" w:cs="Calibri"/>
                <w:iCs/>
              </w:rPr>
            </w:pPr>
            <w:r w:rsidRPr="00A23077">
              <w:rPr>
                <w:rFonts w:ascii="Bierstadt Display" w:eastAsia="Calibri" w:hAnsi="Bierstadt Display" w:cs="Calibri"/>
                <w:iCs/>
                <w:lang w:val="es-EC"/>
              </w:rPr>
              <w:t>Funcional – Datos</w:t>
            </w:r>
          </w:p>
        </w:tc>
      </w:tr>
      <w:tr w:rsidR="00DA5492" w:rsidRPr="00DA5492" w14:paraId="32EED89D" w14:textId="77777777" w:rsidTr="005B22D6">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hideMark/>
          </w:tcPr>
          <w:p w14:paraId="13058811" w14:textId="77777777" w:rsidR="00DA5492" w:rsidRPr="00A23077" w:rsidRDefault="00DA5492" w:rsidP="00DA5492">
            <w:pPr>
              <w:jc w:val="both"/>
              <w:rPr>
                <w:rFonts w:ascii="Bierstadt Display" w:eastAsia="Calibri" w:hAnsi="Bierstadt Display" w:cs="Calibri"/>
                <w:b/>
                <w:bCs/>
                <w:iCs/>
              </w:rPr>
            </w:pPr>
            <w:r w:rsidRPr="00A23077">
              <w:rPr>
                <w:rFonts w:ascii="Bierstadt Display" w:eastAsia="Calibri" w:hAnsi="Bierstadt Display" w:cs="Calibri"/>
                <w:b/>
                <w:bCs/>
                <w:iCs/>
                <w:lang w:val="es-EC"/>
              </w:rPr>
              <w:lastRenderedPageBreak/>
              <w:t>Detalles de requisitos y restricciones:</w:t>
            </w:r>
          </w:p>
        </w:tc>
        <w:tc>
          <w:tcPr>
            <w:tcW w:w="7320" w:type="dxa"/>
            <w:tcBorders>
              <w:top w:val="single" w:sz="6" w:space="0" w:color="000000"/>
              <w:left w:val="single" w:sz="6" w:space="0" w:color="000000"/>
              <w:bottom w:val="single" w:sz="6" w:space="0" w:color="000000"/>
              <w:right w:val="single" w:sz="6" w:space="0" w:color="000000"/>
            </w:tcBorders>
          </w:tcPr>
          <w:p w14:paraId="5641C001" w14:textId="77777777" w:rsidR="00DA5492" w:rsidRPr="00A23077" w:rsidRDefault="00DA5492" w:rsidP="00DA5492">
            <w:pPr>
              <w:jc w:val="both"/>
              <w:rPr>
                <w:rFonts w:ascii="Bierstadt Display" w:hAnsi="Bierstadt Display" w:cs="Calibri"/>
                <w:iCs/>
              </w:rPr>
            </w:pPr>
            <w:r w:rsidRPr="00A23077">
              <w:rPr>
                <w:rFonts w:ascii="Bierstadt Display" w:eastAsia="Calibri" w:hAnsi="Bierstadt Display" w:cs="Calibri"/>
                <w:iCs/>
                <w:lang w:val="es-EC"/>
              </w:rPr>
              <w:t>EI sistema actualizara los datos después de que hayan sido editados.</w:t>
            </w:r>
          </w:p>
          <w:p w14:paraId="336FB94F" w14:textId="77777777" w:rsidR="00DA5492" w:rsidRPr="00A23077" w:rsidRDefault="00DA5492" w:rsidP="00DA5492">
            <w:pPr>
              <w:jc w:val="both"/>
              <w:rPr>
                <w:rFonts w:ascii="Bierstadt Display" w:hAnsi="Bierstadt Display" w:cs="Calibri"/>
                <w:iCs/>
              </w:rPr>
            </w:pPr>
            <w:r w:rsidRPr="00A23077">
              <w:rPr>
                <w:rFonts w:ascii="Bierstadt Display" w:eastAsia="Calibri" w:hAnsi="Bierstadt Display" w:cs="Calibri"/>
                <w:iCs/>
                <w:lang w:val="es-EC"/>
              </w:rPr>
              <w:t xml:space="preserve">Se tendrá como campos de actualización los mismos con la que se ingresaron </w:t>
            </w:r>
            <w:proofErr w:type="spellStart"/>
            <w:r w:rsidRPr="00A23077">
              <w:rPr>
                <w:rFonts w:ascii="Bierstadt Display" w:eastAsia="Calibri" w:hAnsi="Bierstadt Display" w:cs="Calibri"/>
                <w:iCs/>
                <w:lang w:val="es-EC"/>
              </w:rPr>
              <w:t>aI</w:t>
            </w:r>
            <w:proofErr w:type="spellEnd"/>
            <w:r w:rsidRPr="00A23077">
              <w:rPr>
                <w:rFonts w:ascii="Bierstadt Display" w:eastAsia="Calibri" w:hAnsi="Bierstadt Display" w:cs="Calibri"/>
                <w:iCs/>
                <w:lang w:val="es-EC"/>
              </w:rPr>
              <w:t xml:space="preserve"> sistema:</w:t>
            </w:r>
          </w:p>
          <w:p w14:paraId="6024E875" w14:textId="77777777" w:rsidR="00DA5492" w:rsidRPr="00A23077" w:rsidRDefault="00DA5492" w:rsidP="00736B86">
            <w:pPr>
              <w:numPr>
                <w:ilvl w:val="0"/>
                <w:numId w:val="45"/>
              </w:numPr>
              <w:suppressAutoHyphens w:val="0"/>
              <w:spacing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Código de Rol de Pago.</w:t>
            </w:r>
          </w:p>
          <w:p w14:paraId="02F6CBC4" w14:textId="77777777" w:rsidR="00DA5492" w:rsidRPr="00A23077" w:rsidRDefault="00DA5492" w:rsidP="00736B86">
            <w:pPr>
              <w:numPr>
                <w:ilvl w:val="0"/>
                <w:numId w:val="45"/>
              </w:numPr>
              <w:suppressAutoHyphens w:val="0"/>
              <w:spacing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Nombres y Apellidos.</w:t>
            </w:r>
          </w:p>
          <w:p w14:paraId="50F3C9F6" w14:textId="77777777" w:rsidR="00DA5492" w:rsidRPr="00A23077" w:rsidRDefault="00DA5492" w:rsidP="00736B86">
            <w:pPr>
              <w:numPr>
                <w:ilvl w:val="0"/>
                <w:numId w:val="45"/>
              </w:numPr>
              <w:suppressAutoHyphens w:val="0"/>
              <w:spacing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Cedula de Empleado.</w:t>
            </w:r>
          </w:p>
          <w:p w14:paraId="3397BF35" w14:textId="77777777" w:rsidR="00DA5492" w:rsidRPr="00A23077" w:rsidRDefault="00DA5492" w:rsidP="00736B86">
            <w:pPr>
              <w:numPr>
                <w:ilvl w:val="0"/>
                <w:numId w:val="45"/>
              </w:numPr>
              <w:suppressAutoHyphens w:val="0"/>
              <w:spacing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Salario base.</w:t>
            </w:r>
          </w:p>
          <w:p w14:paraId="5F8F20C1" w14:textId="77777777" w:rsidR="00DA5492" w:rsidRPr="00A23077" w:rsidRDefault="00DA5492" w:rsidP="00736B86">
            <w:pPr>
              <w:numPr>
                <w:ilvl w:val="0"/>
                <w:numId w:val="45"/>
              </w:numPr>
              <w:suppressAutoHyphens w:val="0"/>
              <w:spacing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Horas Trabajadas.</w:t>
            </w:r>
          </w:p>
          <w:p w14:paraId="10E8776A" w14:textId="77777777" w:rsidR="00DA5492" w:rsidRPr="00A23077" w:rsidRDefault="00DA5492" w:rsidP="00736B86">
            <w:pPr>
              <w:numPr>
                <w:ilvl w:val="0"/>
                <w:numId w:val="45"/>
              </w:numPr>
              <w:suppressAutoHyphens w:val="0"/>
              <w:spacing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Bonificaciones.</w:t>
            </w:r>
          </w:p>
          <w:p w14:paraId="4139D52E" w14:textId="77777777" w:rsidR="00DA5492" w:rsidRPr="00A23077" w:rsidRDefault="00DA5492" w:rsidP="00736B86">
            <w:pPr>
              <w:numPr>
                <w:ilvl w:val="0"/>
                <w:numId w:val="45"/>
              </w:numPr>
              <w:suppressAutoHyphens w:val="0"/>
              <w:spacing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Retenciones.</w:t>
            </w:r>
          </w:p>
          <w:p w14:paraId="62B41DFA" w14:textId="77777777" w:rsidR="00DA5492" w:rsidRPr="00A23077" w:rsidRDefault="00DA5492" w:rsidP="00736B86">
            <w:pPr>
              <w:numPr>
                <w:ilvl w:val="0"/>
                <w:numId w:val="45"/>
              </w:numPr>
              <w:suppressAutoHyphens w:val="0"/>
              <w:spacing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Fecha de Emisión.</w:t>
            </w:r>
          </w:p>
        </w:tc>
      </w:tr>
      <w:tr w:rsidR="00DA5492" w:rsidRPr="00DA5492" w14:paraId="53BB3981" w14:textId="77777777" w:rsidTr="005B22D6">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hideMark/>
          </w:tcPr>
          <w:p w14:paraId="0FF8BBE1" w14:textId="77777777" w:rsidR="00DA5492" w:rsidRPr="00A23077" w:rsidRDefault="00DA5492" w:rsidP="00DA5492">
            <w:pPr>
              <w:jc w:val="both"/>
              <w:rPr>
                <w:rFonts w:ascii="Bierstadt Display" w:eastAsia="Calibri" w:hAnsi="Bierstadt Display" w:cs="Calibri"/>
                <w:b/>
                <w:bCs/>
                <w:iCs/>
              </w:rPr>
            </w:pPr>
            <w:r w:rsidRPr="00A23077">
              <w:rPr>
                <w:rFonts w:ascii="Bierstadt Display" w:eastAsia="Calibri" w:hAnsi="Bierstadt Display" w:cs="Calibri"/>
                <w:b/>
                <w:bCs/>
                <w:iCs/>
                <w:lang w:val="es-EC"/>
              </w:rPr>
              <w:t>Fecha de revisión y versión:</w:t>
            </w:r>
          </w:p>
        </w:tc>
        <w:tc>
          <w:tcPr>
            <w:tcW w:w="7320" w:type="dxa"/>
            <w:tcBorders>
              <w:top w:val="single" w:sz="6" w:space="0" w:color="000000"/>
              <w:left w:val="single" w:sz="6" w:space="0" w:color="000000"/>
              <w:bottom w:val="single" w:sz="6" w:space="0" w:color="000000"/>
              <w:right w:val="single" w:sz="6" w:space="0" w:color="000000"/>
            </w:tcBorders>
            <w:hideMark/>
          </w:tcPr>
          <w:p w14:paraId="544C6D18" w14:textId="77777777" w:rsidR="00DA5492" w:rsidRPr="00A23077" w:rsidRDefault="00DA5492" w:rsidP="00DA5492">
            <w:pPr>
              <w:jc w:val="both"/>
              <w:rPr>
                <w:rFonts w:ascii="Bierstadt Display" w:eastAsia="Calibri" w:hAnsi="Bierstadt Display" w:cs="Calibri"/>
                <w:iCs/>
              </w:rPr>
            </w:pPr>
            <w:r w:rsidRPr="00A23077">
              <w:rPr>
                <w:rFonts w:ascii="Bierstadt Display" w:eastAsia="Calibri" w:hAnsi="Bierstadt Display" w:cs="Calibri"/>
                <w:iCs/>
                <w:lang w:val="es-EC"/>
              </w:rPr>
              <w:t>12/01/2023</w:t>
            </w:r>
          </w:p>
          <w:p w14:paraId="13022111" w14:textId="77777777" w:rsidR="00DA5492" w:rsidRPr="00A23077" w:rsidRDefault="00DA5492" w:rsidP="00DA5492">
            <w:pPr>
              <w:jc w:val="both"/>
              <w:rPr>
                <w:rFonts w:ascii="Bierstadt Display" w:eastAsia="Calibri" w:hAnsi="Bierstadt Display" w:cs="Calibri"/>
                <w:iCs/>
              </w:rPr>
            </w:pPr>
            <w:r w:rsidRPr="00A23077">
              <w:rPr>
                <w:rFonts w:ascii="Bierstadt Display" w:eastAsia="Calibri" w:hAnsi="Bierstadt Display" w:cs="Calibri"/>
                <w:iCs/>
                <w:lang w:val="es-EC"/>
              </w:rPr>
              <w:t>Versión 1.2</w:t>
            </w:r>
          </w:p>
        </w:tc>
      </w:tr>
      <w:tr w:rsidR="00DA5492" w:rsidRPr="00DA5492" w14:paraId="0757BA59" w14:textId="77777777" w:rsidTr="005B22D6">
        <w:trPr>
          <w:trHeight w:val="360"/>
          <w:jc w:val="center"/>
        </w:trPr>
        <w:tc>
          <w:tcPr>
            <w:tcW w:w="1590" w:type="dxa"/>
            <w:tcBorders>
              <w:top w:val="single" w:sz="6" w:space="0" w:color="000000"/>
              <w:left w:val="single" w:sz="6" w:space="0" w:color="000000"/>
              <w:bottom w:val="single" w:sz="6" w:space="0" w:color="000000"/>
              <w:right w:val="single" w:sz="6" w:space="0" w:color="000000"/>
            </w:tcBorders>
            <w:shd w:val="clear" w:color="auto" w:fill="CCCCCC"/>
            <w:hideMark/>
          </w:tcPr>
          <w:p w14:paraId="5099E9C5" w14:textId="77777777" w:rsidR="00DA5492" w:rsidRPr="00A23077" w:rsidRDefault="00DA5492" w:rsidP="00DA5492">
            <w:pPr>
              <w:jc w:val="both"/>
              <w:rPr>
                <w:rFonts w:ascii="Bierstadt Display" w:eastAsia="Calibri" w:hAnsi="Bierstadt Display" w:cs="Calibri"/>
                <w:b/>
                <w:bCs/>
                <w:iCs/>
              </w:rPr>
            </w:pPr>
            <w:r w:rsidRPr="00A23077">
              <w:rPr>
                <w:rFonts w:ascii="Bierstadt Display" w:eastAsia="Calibri" w:hAnsi="Bierstadt Display" w:cs="Calibri"/>
                <w:b/>
                <w:bCs/>
                <w:iCs/>
                <w:lang w:val="es-EC"/>
              </w:rPr>
              <w:t>Prioridad:</w:t>
            </w:r>
          </w:p>
        </w:tc>
        <w:tc>
          <w:tcPr>
            <w:tcW w:w="7320" w:type="dxa"/>
            <w:tcBorders>
              <w:top w:val="single" w:sz="6" w:space="0" w:color="000000"/>
              <w:left w:val="single" w:sz="6" w:space="0" w:color="000000"/>
              <w:bottom w:val="single" w:sz="6" w:space="0" w:color="000000"/>
              <w:right w:val="single" w:sz="6" w:space="0" w:color="000000"/>
            </w:tcBorders>
            <w:hideMark/>
          </w:tcPr>
          <w:p w14:paraId="3BAA1796" w14:textId="77777777" w:rsidR="00DA5492" w:rsidRPr="00A23077" w:rsidRDefault="00DA5492" w:rsidP="00DA5492">
            <w:pPr>
              <w:jc w:val="both"/>
              <w:rPr>
                <w:rFonts w:ascii="Bierstadt Display" w:eastAsia="Calibri" w:hAnsi="Bierstadt Display" w:cs="Calibri"/>
                <w:iCs/>
              </w:rPr>
            </w:pPr>
            <w:r w:rsidRPr="00A23077">
              <w:rPr>
                <w:rFonts w:ascii="Bierstadt Display" w:eastAsia="Calibri" w:hAnsi="Bierstadt Display" w:cs="Calibri"/>
                <w:iCs/>
                <w:lang w:val="es-EC"/>
              </w:rPr>
              <w:t>Alta</w:t>
            </w:r>
          </w:p>
        </w:tc>
      </w:tr>
    </w:tbl>
    <w:p w14:paraId="67148A76" w14:textId="77777777" w:rsidR="00DA5492" w:rsidRDefault="00DA5492" w:rsidP="00A3092A">
      <w:pPr>
        <w:rPr>
          <w:rFonts w:ascii="Bierstadt Display" w:hAnsi="Bierstadt Display"/>
          <w:i/>
          <w:lang w:val="es-EC"/>
        </w:rPr>
      </w:pPr>
    </w:p>
    <w:p w14:paraId="5E2ED2AD" w14:textId="77777777" w:rsidR="00DA5492" w:rsidRDefault="00DA5492" w:rsidP="00A3092A">
      <w:pPr>
        <w:rPr>
          <w:rFonts w:ascii="Bierstadt Display" w:hAnsi="Bierstadt Display"/>
          <w:i/>
          <w:lang w:val="es-EC"/>
        </w:rPr>
      </w:pPr>
    </w:p>
    <w:tbl>
      <w:tblPr>
        <w:tblW w:w="8511" w:type="dxa"/>
        <w:jc w:val="center"/>
        <w:tblCellMar>
          <w:left w:w="0" w:type="dxa"/>
          <w:right w:w="0" w:type="dxa"/>
        </w:tblCellMar>
        <w:tblLook w:val="0600" w:firstRow="0" w:lastRow="0" w:firstColumn="0" w:lastColumn="0" w:noHBand="1" w:noVBand="1"/>
      </w:tblPr>
      <w:tblGrid>
        <w:gridCol w:w="2199"/>
        <w:gridCol w:w="6312"/>
      </w:tblGrid>
      <w:tr w:rsidR="00DA5492" w:rsidRPr="00DA5492" w14:paraId="16FB8046" w14:textId="77777777" w:rsidTr="005B22D6">
        <w:trPr>
          <w:trHeight w:val="354"/>
          <w:jc w:val="center"/>
        </w:trPr>
        <w:tc>
          <w:tcPr>
            <w:tcW w:w="2199"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E0BAB8F" w14:textId="77777777" w:rsidR="00DA5492" w:rsidRPr="00A23077" w:rsidRDefault="00DA5492" w:rsidP="00DA5492">
            <w:pPr>
              <w:suppressAutoHyphens w:val="0"/>
              <w:spacing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Número:</w:t>
            </w:r>
          </w:p>
        </w:tc>
        <w:tc>
          <w:tcPr>
            <w:tcW w:w="63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C16991" w14:textId="77777777" w:rsidR="00DA5492" w:rsidRPr="00A23077" w:rsidRDefault="00DA5492" w:rsidP="00DA5492">
            <w:pPr>
              <w:suppressAutoHyphens w:val="0"/>
              <w:spacing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RF - 09</w:t>
            </w:r>
          </w:p>
        </w:tc>
      </w:tr>
      <w:tr w:rsidR="00DA5492" w:rsidRPr="00DA5492" w14:paraId="33CCDC74" w14:textId="77777777" w:rsidTr="005B22D6">
        <w:trPr>
          <w:trHeight w:val="326"/>
          <w:jc w:val="center"/>
        </w:trPr>
        <w:tc>
          <w:tcPr>
            <w:tcW w:w="2199"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974B16E" w14:textId="77777777" w:rsidR="00DA5492" w:rsidRPr="00A23077" w:rsidRDefault="00DA5492" w:rsidP="00DA5492">
            <w:pPr>
              <w:suppressAutoHyphens w:val="0"/>
              <w:spacing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Título:</w:t>
            </w:r>
          </w:p>
        </w:tc>
        <w:tc>
          <w:tcPr>
            <w:tcW w:w="63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C7B08D" w14:textId="77777777" w:rsidR="00DA5492" w:rsidRPr="00A23077" w:rsidRDefault="00DA5492" w:rsidP="00DA5492">
            <w:pPr>
              <w:suppressAutoHyphens w:val="0"/>
              <w:spacing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Eliminar Rol de Pago</w:t>
            </w:r>
          </w:p>
        </w:tc>
      </w:tr>
      <w:tr w:rsidR="00DA5492" w:rsidRPr="00DA5492" w14:paraId="6BE13B5F" w14:textId="77777777" w:rsidTr="005B22D6">
        <w:trPr>
          <w:trHeight w:val="284"/>
          <w:jc w:val="center"/>
        </w:trPr>
        <w:tc>
          <w:tcPr>
            <w:tcW w:w="2199"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5320FB4" w14:textId="77777777" w:rsidR="00DA5492" w:rsidRPr="00A23077" w:rsidRDefault="00DA5492" w:rsidP="00DA5492">
            <w:pPr>
              <w:suppressAutoHyphens w:val="0"/>
              <w:spacing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Texto:</w:t>
            </w:r>
          </w:p>
        </w:tc>
        <w:tc>
          <w:tcPr>
            <w:tcW w:w="63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9143C1" w14:textId="77777777" w:rsidR="00DA5492" w:rsidRPr="00A23077" w:rsidRDefault="00DA5492" w:rsidP="00DA5492">
            <w:pPr>
              <w:suppressAutoHyphens w:val="0"/>
              <w:spacing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El sistema permitirá eliminar un rol de pago existente de forma segura y controlada.</w:t>
            </w:r>
          </w:p>
        </w:tc>
      </w:tr>
      <w:tr w:rsidR="00DA5492" w:rsidRPr="00DA5492" w14:paraId="469DE873" w14:textId="77777777" w:rsidTr="005B22D6">
        <w:trPr>
          <w:trHeight w:val="347"/>
          <w:jc w:val="center"/>
        </w:trPr>
        <w:tc>
          <w:tcPr>
            <w:tcW w:w="2199"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AAF99E2" w14:textId="77777777" w:rsidR="00DA5492" w:rsidRPr="00A23077" w:rsidRDefault="00DA5492" w:rsidP="00DA5492">
            <w:pPr>
              <w:suppressAutoHyphens w:val="0"/>
              <w:spacing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Tipo:</w:t>
            </w:r>
          </w:p>
        </w:tc>
        <w:tc>
          <w:tcPr>
            <w:tcW w:w="63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AF3C01" w14:textId="77777777" w:rsidR="00DA5492" w:rsidRPr="00A23077" w:rsidRDefault="00DA5492" w:rsidP="00DA5492">
            <w:pPr>
              <w:suppressAutoHyphens w:val="0"/>
              <w:spacing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Funcional – Pagos</w:t>
            </w:r>
          </w:p>
        </w:tc>
      </w:tr>
      <w:tr w:rsidR="00DA5492" w:rsidRPr="00DA5492" w14:paraId="4EFBA1AE" w14:textId="77777777" w:rsidTr="005B22D6">
        <w:trPr>
          <w:trHeight w:val="1001"/>
          <w:jc w:val="center"/>
        </w:trPr>
        <w:tc>
          <w:tcPr>
            <w:tcW w:w="2199"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2EB67CF" w14:textId="77777777" w:rsidR="00DA5492" w:rsidRPr="00A23077" w:rsidRDefault="00DA5492" w:rsidP="00DA5492">
            <w:pPr>
              <w:suppressAutoHyphens w:val="0"/>
              <w:spacing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Detalles de requisitos y restricciones:</w:t>
            </w:r>
          </w:p>
        </w:tc>
        <w:tc>
          <w:tcPr>
            <w:tcW w:w="63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FA367C" w14:textId="77777777" w:rsidR="00DA5492" w:rsidRPr="00A23077" w:rsidRDefault="00DA5492" w:rsidP="00DA5492">
            <w:pPr>
              <w:suppressAutoHyphens w:val="0"/>
              <w:spacing w:line="259" w:lineRule="auto"/>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El sistema debe permitir eliminar un rol de pago específico de manera adecuada, se debe asegurar de pedir los siguientes datos:</w:t>
            </w:r>
          </w:p>
          <w:p w14:paraId="1908F510" w14:textId="77777777" w:rsidR="00DA5492" w:rsidRPr="00A23077" w:rsidRDefault="00DA5492" w:rsidP="00DA5492">
            <w:pPr>
              <w:suppressAutoHyphens w:val="0"/>
              <w:spacing w:line="259" w:lineRule="auto"/>
              <w:rPr>
                <w:rFonts w:ascii="Bierstadt Display" w:eastAsia="Calibri" w:hAnsi="Bierstadt Display" w:cs="Arial"/>
                <w:iCs/>
                <w:kern w:val="2"/>
                <w:lang w:val="es-EC" w:eastAsia="en-US"/>
              </w:rPr>
            </w:pPr>
          </w:p>
          <w:p w14:paraId="07AE1B44" w14:textId="77777777" w:rsidR="00DA5492" w:rsidRPr="00A23077" w:rsidRDefault="00DA5492" w:rsidP="00736B86">
            <w:pPr>
              <w:numPr>
                <w:ilvl w:val="0"/>
                <w:numId w:val="70"/>
              </w:numPr>
              <w:suppressAutoHyphens w:val="0"/>
              <w:spacing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Código Rol de Pago: Tipo de dato STRING, con una longitud de 10 caracteres.</w:t>
            </w:r>
          </w:p>
          <w:p w14:paraId="3D58B8E0" w14:textId="77777777" w:rsidR="00DA5492" w:rsidRPr="00A23077" w:rsidRDefault="00DA5492" w:rsidP="00736B86">
            <w:pPr>
              <w:numPr>
                <w:ilvl w:val="0"/>
                <w:numId w:val="70"/>
              </w:numPr>
              <w:suppressAutoHyphens w:val="0"/>
              <w:spacing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Cedula de empelado: Tipo de dato STRING, con una longitud de 12 caracteres.</w:t>
            </w:r>
          </w:p>
          <w:p w14:paraId="0FB9338F" w14:textId="77777777" w:rsidR="00DA5492" w:rsidRPr="00A23077" w:rsidRDefault="00DA5492" w:rsidP="00736B86">
            <w:pPr>
              <w:numPr>
                <w:ilvl w:val="0"/>
                <w:numId w:val="70"/>
              </w:numPr>
              <w:suppressAutoHyphens w:val="0"/>
              <w:spacing w:line="259" w:lineRule="auto"/>
              <w:contextualSpacing/>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Confirmación de Eliminación: Tipo de dato STRING, sin caracteres especiales, con una longitud de 3 caracteres.</w:t>
            </w:r>
          </w:p>
        </w:tc>
      </w:tr>
      <w:tr w:rsidR="00DA5492" w:rsidRPr="00DA5492" w14:paraId="0420F37B" w14:textId="77777777" w:rsidTr="005B22D6">
        <w:trPr>
          <w:trHeight w:val="614"/>
          <w:jc w:val="center"/>
        </w:trPr>
        <w:tc>
          <w:tcPr>
            <w:tcW w:w="2199"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6767AE9" w14:textId="77777777" w:rsidR="00DA5492" w:rsidRPr="00A23077" w:rsidRDefault="00DA5492" w:rsidP="00DA5492">
            <w:pPr>
              <w:suppressAutoHyphens w:val="0"/>
              <w:spacing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Fecha de revisión y versión:</w:t>
            </w:r>
          </w:p>
        </w:tc>
        <w:tc>
          <w:tcPr>
            <w:tcW w:w="63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56094C" w14:textId="77777777" w:rsidR="00DA5492" w:rsidRPr="00A23077" w:rsidRDefault="00DA5492" w:rsidP="00DA5492">
            <w:pPr>
              <w:suppressAutoHyphens w:val="0"/>
              <w:spacing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25/05/2023</w:t>
            </w:r>
          </w:p>
          <w:p w14:paraId="41AF7B7B" w14:textId="77777777" w:rsidR="00DA5492" w:rsidRPr="00A23077" w:rsidRDefault="00DA5492" w:rsidP="00DA5492">
            <w:pPr>
              <w:suppressAutoHyphens w:val="0"/>
              <w:spacing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Versión 1.0</w:t>
            </w:r>
          </w:p>
        </w:tc>
      </w:tr>
      <w:tr w:rsidR="00DA5492" w:rsidRPr="00DA5492" w14:paraId="458BD658" w14:textId="77777777" w:rsidTr="005B22D6">
        <w:trPr>
          <w:trHeight w:val="378"/>
          <w:jc w:val="center"/>
        </w:trPr>
        <w:tc>
          <w:tcPr>
            <w:tcW w:w="2199"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F296855" w14:textId="77777777" w:rsidR="00DA5492" w:rsidRPr="00A23077" w:rsidRDefault="00DA5492" w:rsidP="00DA5492">
            <w:pPr>
              <w:suppressAutoHyphens w:val="0"/>
              <w:spacing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Prioridad:</w:t>
            </w:r>
          </w:p>
        </w:tc>
        <w:tc>
          <w:tcPr>
            <w:tcW w:w="63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947CFC" w14:textId="77777777" w:rsidR="00DA5492" w:rsidRPr="00A23077" w:rsidRDefault="00DA5492" w:rsidP="00DA5492">
            <w:pPr>
              <w:suppressAutoHyphens w:val="0"/>
              <w:spacing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Alta</w:t>
            </w:r>
          </w:p>
        </w:tc>
      </w:tr>
    </w:tbl>
    <w:p w14:paraId="6CA75383" w14:textId="77777777" w:rsidR="00DA5492" w:rsidRDefault="00DA5492" w:rsidP="00A3092A">
      <w:pPr>
        <w:rPr>
          <w:rFonts w:ascii="Bierstadt Display" w:hAnsi="Bierstadt Display"/>
          <w:i/>
          <w:lang w:val="es-EC"/>
        </w:rPr>
      </w:pPr>
    </w:p>
    <w:p w14:paraId="7E94213B" w14:textId="77777777" w:rsidR="00DA5492" w:rsidRDefault="00DA5492" w:rsidP="00A3092A">
      <w:pPr>
        <w:rPr>
          <w:rFonts w:ascii="Bierstadt Display" w:hAnsi="Bierstadt Display"/>
          <w:i/>
          <w:lang w:val="es-EC"/>
        </w:rPr>
      </w:pPr>
    </w:p>
    <w:tbl>
      <w:tblPr>
        <w:tblW w:w="8511" w:type="dxa"/>
        <w:jc w:val="center"/>
        <w:tblCellMar>
          <w:left w:w="0" w:type="dxa"/>
          <w:right w:w="0" w:type="dxa"/>
        </w:tblCellMar>
        <w:tblLook w:val="0600" w:firstRow="0" w:lastRow="0" w:firstColumn="0" w:lastColumn="0" w:noHBand="1" w:noVBand="1"/>
      </w:tblPr>
      <w:tblGrid>
        <w:gridCol w:w="2199"/>
        <w:gridCol w:w="6312"/>
      </w:tblGrid>
      <w:tr w:rsidR="00DA5492" w:rsidRPr="00DA5492" w14:paraId="26EF260C" w14:textId="77777777" w:rsidTr="005B22D6">
        <w:trPr>
          <w:trHeight w:val="354"/>
          <w:jc w:val="center"/>
        </w:trPr>
        <w:tc>
          <w:tcPr>
            <w:tcW w:w="2199"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F4E3C0E" w14:textId="77777777" w:rsidR="00DA5492" w:rsidRPr="00A23077" w:rsidRDefault="00DA5492" w:rsidP="00DA5492">
            <w:pPr>
              <w:suppressAutoHyphens w:val="0"/>
              <w:spacing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lastRenderedPageBreak/>
              <w:t>Número:</w:t>
            </w:r>
          </w:p>
        </w:tc>
        <w:tc>
          <w:tcPr>
            <w:tcW w:w="63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762DE18" w14:textId="77777777" w:rsidR="00DA5492" w:rsidRPr="00A23077" w:rsidRDefault="00DA5492" w:rsidP="00DA5492">
            <w:pPr>
              <w:suppressAutoHyphens w:val="0"/>
              <w:spacing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RF - 10</w:t>
            </w:r>
          </w:p>
        </w:tc>
      </w:tr>
      <w:tr w:rsidR="00DA5492" w:rsidRPr="00DA5492" w14:paraId="15D43CC9" w14:textId="77777777" w:rsidTr="005B22D6">
        <w:trPr>
          <w:trHeight w:val="326"/>
          <w:jc w:val="center"/>
        </w:trPr>
        <w:tc>
          <w:tcPr>
            <w:tcW w:w="2199"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F93606B" w14:textId="77777777" w:rsidR="00DA5492" w:rsidRPr="00A23077" w:rsidRDefault="00DA5492" w:rsidP="00DA5492">
            <w:pPr>
              <w:suppressAutoHyphens w:val="0"/>
              <w:spacing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Título:</w:t>
            </w:r>
          </w:p>
        </w:tc>
        <w:tc>
          <w:tcPr>
            <w:tcW w:w="63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E6BC58" w14:textId="77777777" w:rsidR="00DA5492" w:rsidRPr="00A23077" w:rsidRDefault="00DA5492" w:rsidP="00DA5492">
            <w:pPr>
              <w:suppressAutoHyphens w:val="0"/>
              <w:spacing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Registrar Horas Trabajadas</w:t>
            </w:r>
          </w:p>
        </w:tc>
      </w:tr>
      <w:tr w:rsidR="00DA5492" w:rsidRPr="00DA5492" w14:paraId="4668FCEB" w14:textId="77777777" w:rsidTr="005B22D6">
        <w:trPr>
          <w:trHeight w:val="284"/>
          <w:jc w:val="center"/>
        </w:trPr>
        <w:tc>
          <w:tcPr>
            <w:tcW w:w="2199"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A2CA312" w14:textId="77777777" w:rsidR="00DA5492" w:rsidRPr="00A23077" w:rsidRDefault="00DA5492" w:rsidP="00DA5492">
            <w:pPr>
              <w:suppressAutoHyphens w:val="0"/>
              <w:spacing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Texto:</w:t>
            </w:r>
          </w:p>
        </w:tc>
        <w:tc>
          <w:tcPr>
            <w:tcW w:w="63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7897EB" w14:textId="77777777" w:rsidR="00DA5492" w:rsidRPr="00A23077" w:rsidRDefault="00DA5492" w:rsidP="00DA5492">
            <w:pPr>
              <w:suppressAutoHyphens w:val="0"/>
              <w:spacing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El sistema permitirá registrar de forma segura las horas trabajadas de un empleado.</w:t>
            </w:r>
          </w:p>
        </w:tc>
      </w:tr>
      <w:tr w:rsidR="00DA5492" w:rsidRPr="00DA5492" w14:paraId="234CB9A8" w14:textId="77777777" w:rsidTr="005B22D6">
        <w:trPr>
          <w:trHeight w:val="347"/>
          <w:jc w:val="center"/>
        </w:trPr>
        <w:tc>
          <w:tcPr>
            <w:tcW w:w="2199"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4BBA899" w14:textId="77777777" w:rsidR="00DA5492" w:rsidRPr="00A23077" w:rsidRDefault="00DA5492" w:rsidP="00DA5492">
            <w:pPr>
              <w:suppressAutoHyphens w:val="0"/>
              <w:spacing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Tipo:</w:t>
            </w:r>
          </w:p>
        </w:tc>
        <w:tc>
          <w:tcPr>
            <w:tcW w:w="63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3FDEA1" w14:textId="77777777" w:rsidR="00DA5492" w:rsidRPr="00A23077" w:rsidRDefault="00DA5492" w:rsidP="00DA5492">
            <w:pPr>
              <w:suppressAutoHyphens w:val="0"/>
              <w:spacing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Funcional – Laboral</w:t>
            </w:r>
          </w:p>
        </w:tc>
      </w:tr>
      <w:tr w:rsidR="00800C9E" w:rsidRPr="00DA5492" w14:paraId="794D9F15" w14:textId="77777777" w:rsidTr="005B22D6">
        <w:trPr>
          <w:trHeight w:val="1001"/>
          <w:jc w:val="center"/>
        </w:trPr>
        <w:tc>
          <w:tcPr>
            <w:tcW w:w="2199"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17B1C8D" w14:textId="77777777" w:rsidR="00800C9E" w:rsidRPr="00A23077" w:rsidRDefault="00800C9E" w:rsidP="00800C9E">
            <w:pPr>
              <w:suppressAutoHyphens w:val="0"/>
              <w:spacing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Detalles de requisitos y restricciones:</w:t>
            </w:r>
          </w:p>
        </w:tc>
        <w:tc>
          <w:tcPr>
            <w:tcW w:w="63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009E10" w14:textId="77777777" w:rsidR="00800C9E" w:rsidRPr="0020056B" w:rsidRDefault="00800C9E" w:rsidP="00800C9E">
            <w:pPr>
              <w:suppressAutoHyphens w:val="0"/>
              <w:rPr>
                <w:rFonts w:ascii="Bierstadt Display" w:hAnsi="Bierstadt Display"/>
                <w:lang w:val="es-EC" w:eastAsia="en-US"/>
              </w:rPr>
            </w:pPr>
            <w:r w:rsidRPr="0020056B">
              <w:rPr>
                <w:rFonts w:ascii="Bierstadt Display" w:hAnsi="Bierstadt Display"/>
                <w:lang w:val="es-EC" w:eastAsia="en-US"/>
              </w:rPr>
              <w:t>Para implementar el módulo se solicitarán los siguientes datos:</w:t>
            </w:r>
          </w:p>
          <w:p w14:paraId="5ABCB1DD" w14:textId="77777777" w:rsidR="00800C9E" w:rsidRPr="0020056B" w:rsidRDefault="00800C9E" w:rsidP="00800C9E">
            <w:pPr>
              <w:suppressAutoHyphens w:val="0"/>
              <w:rPr>
                <w:rFonts w:ascii="Bierstadt Display" w:hAnsi="Bierstadt Display"/>
                <w:lang w:val="es-EC" w:eastAsia="en-US"/>
              </w:rPr>
            </w:pPr>
            <w:r w:rsidRPr="0020056B">
              <w:rPr>
                <w:rFonts w:ascii="Bierstadt Display" w:hAnsi="Bierstadt Display"/>
                <w:lang w:val="es-EC" w:eastAsia="en-US"/>
              </w:rPr>
              <w:t xml:space="preserve"> </w:t>
            </w:r>
          </w:p>
          <w:p w14:paraId="14005443" w14:textId="77777777" w:rsidR="00800C9E" w:rsidRPr="0020056B" w:rsidRDefault="00800C9E" w:rsidP="00736B86">
            <w:pPr>
              <w:numPr>
                <w:ilvl w:val="0"/>
                <w:numId w:val="14"/>
              </w:numPr>
              <w:suppressAutoHyphens w:val="0"/>
              <w:contextualSpacing/>
              <w:rPr>
                <w:rFonts w:ascii="Bierstadt Display" w:hAnsi="Bierstadt Display"/>
                <w:b/>
                <w:bCs/>
                <w:lang w:val="es-EC" w:eastAsia="en-US"/>
              </w:rPr>
            </w:pPr>
            <w:r w:rsidRPr="0020056B">
              <w:rPr>
                <w:rFonts w:ascii="Bierstadt Display" w:hAnsi="Bierstadt Display"/>
                <w:b/>
                <w:bCs/>
                <w:lang w:val="es-EC" w:eastAsia="en-US"/>
              </w:rPr>
              <w:t>Transacciones financieras:</w:t>
            </w:r>
          </w:p>
          <w:p w14:paraId="6BAD542C" w14:textId="77777777" w:rsidR="00800C9E" w:rsidRPr="0020056B" w:rsidRDefault="00800C9E" w:rsidP="00736B86">
            <w:pPr>
              <w:numPr>
                <w:ilvl w:val="0"/>
                <w:numId w:val="13"/>
              </w:numPr>
              <w:suppressAutoHyphens w:val="0"/>
              <w:contextualSpacing/>
              <w:rPr>
                <w:rFonts w:ascii="Bierstadt Display" w:hAnsi="Bierstadt Display"/>
                <w:lang w:val="es-EC" w:eastAsia="en-US"/>
              </w:rPr>
            </w:pPr>
            <w:r w:rsidRPr="0020056B">
              <w:rPr>
                <w:rFonts w:ascii="Bierstadt Display" w:hAnsi="Bierstadt Display"/>
                <w:b/>
                <w:bCs/>
                <w:lang w:val="es-EC" w:eastAsia="en-US"/>
              </w:rPr>
              <w:t>Fecha de transacción:</w:t>
            </w:r>
            <w:r w:rsidRPr="0020056B">
              <w:rPr>
                <w:rFonts w:ascii="Bierstadt Display" w:hAnsi="Bierstadt Display"/>
                <w:lang w:val="es-EC" w:eastAsia="en-US"/>
              </w:rPr>
              <w:t xml:space="preserve"> Letras y números, máximo 20 caracteres.</w:t>
            </w:r>
          </w:p>
          <w:p w14:paraId="738300E9" w14:textId="77777777" w:rsidR="00800C9E" w:rsidRPr="0020056B" w:rsidRDefault="00800C9E" w:rsidP="00736B86">
            <w:pPr>
              <w:numPr>
                <w:ilvl w:val="0"/>
                <w:numId w:val="13"/>
              </w:numPr>
              <w:suppressAutoHyphens w:val="0"/>
              <w:contextualSpacing/>
              <w:rPr>
                <w:rFonts w:ascii="Bierstadt Display" w:hAnsi="Bierstadt Display"/>
                <w:lang w:val="es-EC" w:eastAsia="en-US"/>
              </w:rPr>
            </w:pPr>
            <w:r w:rsidRPr="0020056B">
              <w:rPr>
                <w:rFonts w:ascii="Bierstadt Display" w:hAnsi="Bierstadt Display"/>
                <w:b/>
                <w:bCs/>
                <w:lang w:val="es-EC" w:eastAsia="en-US"/>
              </w:rPr>
              <w:t>Cuenta contable:</w:t>
            </w:r>
            <w:r w:rsidRPr="0020056B">
              <w:rPr>
                <w:rFonts w:ascii="Bierstadt Display" w:hAnsi="Bierstadt Display"/>
                <w:lang w:val="es-EC" w:eastAsia="en-US"/>
              </w:rPr>
              <w:t xml:space="preserve"> Solo letras, máximo 20 caracteres.</w:t>
            </w:r>
          </w:p>
          <w:p w14:paraId="03C6DE43" w14:textId="77777777" w:rsidR="00800C9E" w:rsidRPr="0020056B" w:rsidRDefault="00800C9E" w:rsidP="00736B86">
            <w:pPr>
              <w:numPr>
                <w:ilvl w:val="0"/>
                <w:numId w:val="13"/>
              </w:numPr>
              <w:suppressAutoHyphens w:val="0"/>
              <w:contextualSpacing/>
              <w:rPr>
                <w:rFonts w:ascii="Bierstadt Display" w:hAnsi="Bierstadt Display"/>
                <w:lang w:val="es-EC" w:eastAsia="en-US"/>
              </w:rPr>
            </w:pPr>
            <w:r w:rsidRPr="0020056B">
              <w:rPr>
                <w:rFonts w:ascii="Bierstadt Display" w:hAnsi="Bierstadt Display"/>
                <w:b/>
                <w:bCs/>
                <w:lang w:val="es-EC" w:eastAsia="en-US"/>
              </w:rPr>
              <w:t>Monto de transacción:</w:t>
            </w:r>
            <w:r w:rsidRPr="0020056B">
              <w:rPr>
                <w:rFonts w:ascii="Bierstadt Display" w:hAnsi="Bierstadt Display"/>
                <w:lang w:val="es-EC" w:eastAsia="en-US"/>
              </w:rPr>
              <w:t xml:space="preserve"> Solo números, máximo 10 caracteres</w:t>
            </w:r>
          </w:p>
          <w:p w14:paraId="7F496E4D" w14:textId="77777777" w:rsidR="00800C9E" w:rsidRPr="0020056B" w:rsidRDefault="00800C9E" w:rsidP="00736B86">
            <w:pPr>
              <w:numPr>
                <w:ilvl w:val="0"/>
                <w:numId w:val="13"/>
              </w:numPr>
              <w:suppressAutoHyphens w:val="0"/>
              <w:contextualSpacing/>
              <w:rPr>
                <w:rFonts w:ascii="Bierstadt Display" w:hAnsi="Bierstadt Display"/>
                <w:lang w:val="es-EC" w:eastAsia="en-US"/>
              </w:rPr>
            </w:pPr>
            <w:r w:rsidRPr="0020056B">
              <w:rPr>
                <w:rFonts w:ascii="Bierstadt Display" w:hAnsi="Bierstadt Display"/>
                <w:b/>
                <w:bCs/>
                <w:lang w:val="es-EC" w:eastAsia="en-US"/>
              </w:rPr>
              <w:t>Descripción de transacción:</w:t>
            </w:r>
            <w:r w:rsidRPr="0020056B">
              <w:rPr>
                <w:rFonts w:ascii="Bierstadt Display" w:hAnsi="Bierstadt Display"/>
                <w:lang w:val="es-EC" w:eastAsia="en-US"/>
              </w:rPr>
              <w:t xml:space="preserve"> Letras y números, máximo 50 caracteres.</w:t>
            </w:r>
          </w:p>
          <w:p w14:paraId="3F19887E" w14:textId="77777777" w:rsidR="00800C9E" w:rsidRPr="0020056B" w:rsidRDefault="00800C9E" w:rsidP="00800C9E">
            <w:pPr>
              <w:suppressAutoHyphens w:val="0"/>
              <w:rPr>
                <w:rFonts w:ascii="Bierstadt Display" w:hAnsi="Bierstadt Display"/>
                <w:lang w:val="es-EC" w:eastAsia="en-US"/>
              </w:rPr>
            </w:pPr>
            <w:r w:rsidRPr="0020056B">
              <w:rPr>
                <w:rFonts w:ascii="Bierstadt Display" w:hAnsi="Bierstadt Display"/>
                <w:lang w:val="es-EC" w:eastAsia="en-US"/>
              </w:rPr>
              <w:t xml:space="preserve"> </w:t>
            </w:r>
          </w:p>
          <w:p w14:paraId="519621D0" w14:textId="77777777" w:rsidR="00800C9E" w:rsidRPr="0020056B" w:rsidRDefault="00800C9E" w:rsidP="00736B86">
            <w:pPr>
              <w:numPr>
                <w:ilvl w:val="0"/>
                <w:numId w:val="14"/>
              </w:numPr>
              <w:suppressAutoHyphens w:val="0"/>
              <w:contextualSpacing/>
              <w:rPr>
                <w:rFonts w:ascii="Bierstadt Display" w:hAnsi="Bierstadt Display"/>
                <w:b/>
                <w:bCs/>
                <w:lang w:val="es-EC" w:eastAsia="en-US"/>
              </w:rPr>
            </w:pPr>
            <w:r w:rsidRPr="0020056B">
              <w:rPr>
                <w:rFonts w:ascii="Bierstadt Display" w:hAnsi="Bierstadt Display"/>
                <w:b/>
                <w:bCs/>
                <w:lang w:val="es-EC" w:eastAsia="en-US"/>
              </w:rPr>
              <w:t>Fórmulas de cálculo:</w:t>
            </w:r>
          </w:p>
          <w:p w14:paraId="079C12D1" w14:textId="77777777" w:rsidR="00800C9E" w:rsidRPr="0020056B" w:rsidRDefault="00800C9E" w:rsidP="00736B86">
            <w:pPr>
              <w:numPr>
                <w:ilvl w:val="0"/>
                <w:numId w:val="13"/>
              </w:numPr>
              <w:suppressAutoHyphens w:val="0"/>
              <w:contextualSpacing/>
              <w:rPr>
                <w:rFonts w:ascii="Bierstadt Display" w:hAnsi="Bierstadt Display"/>
                <w:lang w:val="es-EC" w:eastAsia="en-US"/>
              </w:rPr>
            </w:pPr>
            <w:r w:rsidRPr="0020056B">
              <w:rPr>
                <w:rFonts w:ascii="Bierstadt Display" w:hAnsi="Bierstadt Display"/>
                <w:b/>
                <w:bCs/>
                <w:lang w:val="es-EC" w:eastAsia="en-US"/>
              </w:rPr>
              <w:t>Depreciación y amortización:</w:t>
            </w:r>
            <w:r w:rsidRPr="0020056B">
              <w:rPr>
                <w:rFonts w:ascii="Bierstadt Display" w:hAnsi="Bierstadt Display"/>
                <w:lang w:val="es-EC" w:eastAsia="en-US"/>
              </w:rPr>
              <w:t xml:space="preserve"> Letras y números, máximo 50 caracteres.</w:t>
            </w:r>
          </w:p>
          <w:p w14:paraId="098A7EC5" w14:textId="77777777" w:rsidR="00800C9E" w:rsidRPr="0020056B" w:rsidRDefault="00800C9E" w:rsidP="00736B86">
            <w:pPr>
              <w:numPr>
                <w:ilvl w:val="0"/>
                <w:numId w:val="13"/>
              </w:numPr>
              <w:suppressAutoHyphens w:val="0"/>
              <w:contextualSpacing/>
              <w:rPr>
                <w:rFonts w:ascii="Bierstadt Display" w:hAnsi="Bierstadt Display"/>
                <w:lang w:val="es-EC" w:eastAsia="en-US"/>
              </w:rPr>
            </w:pPr>
            <w:r w:rsidRPr="0020056B">
              <w:rPr>
                <w:rFonts w:ascii="Bierstadt Display" w:hAnsi="Bierstadt Display"/>
                <w:b/>
                <w:bCs/>
                <w:lang w:val="es-EC" w:eastAsia="en-US"/>
              </w:rPr>
              <w:t>Conciliación bancaria:</w:t>
            </w:r>
            <w:r w:rsidRPr="0020056B">
              <w:rPr>
                <w:rFonts w:ascii="Bierstadt Display" w:hAnsi="Bierstadt Display"/>
                <w:lang w:val="es-EC" w:eastAsia="en-US"/>
              </w:rPr>
              <w:t xml:space="preserve"> Letras y números, máximo 20 caracteres.</w:t>
            </w:r>
          </w:p>
          <w:p w14:paraId="212E10CD" w14:textId="77777777" w:rsidR="00800C9E" w:rsidRPr="0020056B" w:rsidRDefault="00800C9E" w:rsidP="00736B86">
            <w:pPr>
              <w:numPr>
                <w:ilvl w:val="0"/>
                <w:numId w:val="13"/>
              </w:numPr>
              <w:suppressAutoHyphens w:val="0"/>
              <w:contextualSpacing/>
              <w:rPr>
                <w:rFonts w:ascii="Bierstadt Display" w:hAnsi="Bierstadt Display"/>
                <w:lang w:val="es-EC" w:eastAsia="en-US"/>
              </w:rPr>
            </w:pPr>
            <w:r w:rsidRPr="0020056B">
              <w:rPr>
                <w:rFonts w:ascii="Bierstadt Display" w:hAnsi="Bierstadt Display"/>
                <w:b/>
                <w:bCs/>
                <w:lang w:val="es-EC" w:eastAsia="en-US"/>
              </w:rPr>
              <w:t>Tasa de depreciación:</w:t>
            </w:r>
            <w:r w:rsidRPr="0020056B">
              <w:rPr>
                <w:rFonts w:ascii="Bierstadt Display" w:hAnsi="Bierstadt Display"/>
                <w:lang w:val="es-EC" w:eastAsia="en-US"/>
              </w:rPr>
              <w:t xml:space="preserve"> Solo números, máximo 10 caracteres</w:t>
            </w:r>
          </w:p>
          <w:p w14:paraId="7F475C04" w14:textId="77777777" w:rsidR="00800C9E" w:rsidRPr="0020056B" w:rsidRDefault="00800C9E" w:rsidP="00800C9E">
            <w:pPr>
              <w:suppressAutoHyphens w:val="0"/>
              <w:rPr>
                <w:rFonts w:ascii="Bierstadt Display" w:hAnsi="Bierstadt Display"/>
                <w:lang w:val="es-EC" w:eastAsia="en-US"/>
              </w:rPr>
            </w:pPr>
            <w:r w:rsidRPr="0020056B">
              <w:rPr>
                <w:rFonts w:ascii="Bierstadt Display" w:hAnsi="Bierstadt Display"/>
                <w:lang w:val="es-EC" w:eastAsia="en-US"/>
              </w:rPr>
              <w:t xml:space="preserve"> </w:t>
            </w:r>
          </w:p>
          <w:p w14:paraId="6FA1F398" w14:textId="77777777" w:rsidR="00800C9E" w:rsidRPr="0020056B" w:rsidRDefault="00800C9E" w:rsidP="00736B86">
            <w:pPr>
              <w:numPr>
                <w:ilvl w:val="0"/>
                <w:numId w:val="14"/>
              </w:numPr>
              <w:suppressAutoHyphens w:val="0"/>
              <w:contextualSpacing/>
              <w:rPr>
                <w:rFonts w:ascii="Bierstadt Display" w:hAnsi="Bierstadt Display"/>
                <w:b/>
                <w:bCs/>
                <w:lang w:val="es-EC" w:eastAsia="en-US"/>
              </w:rPr>
            </w:pPr>
            <w:r w:rsidRPr="0020056B">
              <w:rPr>
                <w:rFonts w:ascii="Bierstadt Display" w:hAnsi="Bierstadt Display"/>
                <w:b/>
                <w:bCs/>
                <w:lang w:val="es-EC" w:eastAsia="en-US"/>
              </w:rPr>
              <w:t>Activos fijos:</w:t>
            </w:r>
          </w:p>
          <w:p w14:paraId="330B0F06" w14:textId="77777777" w:rsidR="00800C9E" w:rsidRPr="0020056B" w:rsidRDefault="00800C9E" w:rsidP="00736B86">
            <w:pPr>
              <w:numPr>
                <w:ilvl w:val="0"/>
                <w:numId w:val="13"/>
              </w:numPr>
              <w:suppressAutoHyphens w:val="0"/>
              <w:contextualSpacing/>
              <w:rPr>
                <w:rFonts w:ascii="Bierstadt Display" w:hAnsi="Bierstadt Display"/>
                <w:lang w:val="es-EC" w:eastAsia="en-US"/>
              </w:rPr>
            </w:pPr>
            <w:r w:rsidRPr="0020056B">
              <w:rPr>
                <w:rFonts w:ascii="Bierstadt Display" w:hAnsi="Bierstadt Display"/>
                <w:b/>
                <w:bCs/>
                <w:lang w:val="es-EC" w:eastAsia="en-US"/>
              </w:rPr>
              <w:t>Nombre:</w:t>
            </w:r>
            <w:r w:rsidRPr="0020056B">
              <w:rPr>
                <w:rFonts w:ascii="Bierstadt Display" w:hAnsi="Bierstadt Display"/>
                <w:lang w:val="es-EC" w:eastAsia="en-US"/>
              </w:rPr>
              <w:t xml:space="preserve"> Solo letras, máximo 50 caracteres.</w:t>
            </w:r>
          </w:p>
          <w:p w14:paraId="4A4C15F2" w14:textId="77777777" w:rsidR="00800C9E" w:rsidRPr="0020056B" w:rsidRDefault="00800C9E" w:rsidP="00736B86">
            <w:pPr>
              <w:numPr>
                <w:ilvl w:val="0"/>
                <w:numId w:val="13"/>
              </w:numPr>
              <w:suppressAutoHyphens w:val="0"/>
              <w:contextualSpacing/>
              <w:rPr>
                <w:rFonts w:ascii="Bierstadt Display" w:hAnsi="Bierstadt Display"/>
                <w:lang w:val="es-EC" w:eastAsia="en-US"/>
              </w:rPr>
            </w:pPr>
            <w:r w:rsidRPr="0020056B">
              <w:rPr>
                <w:rFonts w:ascii="Bierstadt Display" w:hAnsi="Bierstadt Display"/>
                <w:b/>
                <w:bCs/>
                <w:lang w:val="es-EC" w:eastAsia="en-US"/>
              </w:rPr>
              <w:t>Número de serie:</w:t>
            </w:r>
            <w:r w:rsidRPr="0020056B">
              <w:rPr>
                <w:rFonts w:ascii="Bierstadt Display" w:hAnsi="Bierstadt Display"/>
                <w:lang w:val="es-EC" w:eastAsia="en-US"/>
              </w:rPr>
              <w:t xml:space="preserve"> Letras y números, máximo 20 caracteres</w:t>
            </w:r>
          </w:p>
          <w:p w14:paraId="63F2CAAA" w14:textId="77777777" w:rsidR="00800C9E" w:rsidRPr="0020056B" w:rsidRDefault="00800C9E" w:rsidP="00736B86">
            <w:pPr>
              <w:numPr>
                <w:ilvl w:val="0"/>
                <w:numId w:val="13"/>
              </w:numPr>
              <w:suppressAutoHyphens w:val="0"/>
              <w:contextualSpacing/>
              <w:rPr>
                <w:rFonts w:ascii="Bierstadt Display" w:hAnsi="Bierstadt Display"/>
                <w:lang w:val="es-EC" w:eastAsia="en-US"/>
              </w:rPr>
            </w:pPr>
            <w:r w:rsidRPr="0020056B">
              <w:rPr>
                <w:rFonts w:ascii="Bierstadt Display" w:hAnsi="Bierstadt Display"/>
                <w:b/>
                <w:bCs/>
                <w:lang w:val="es-EC" w:eastAsia="en-US"/>
              </w:rPr>
              <w:t>Detalles de activos:</w:t>
            </w:r>
            <w:r w:rsidRPr="0020056B">
              <w:rPr>
                <w:rFonts w:ascii="Bierstadt Display" w:hAnsi="Bierstadt Display"/>
                <w:lang w:val="es-EC" w:eastAsia="en-US"/>
              </w:rPr>
              <w:t xml:space="preserve"> Solo letras, máximo 50 caracteres.</w:t>
            </w:r>
          </w:p>
          <w:p w14:paraId="2E0E6536" w14:textId="7455CF38" w:rsidR="00800C9E" w:rsidRPr="00A23077" w:rsidRDefault="00800C9E" w:rsidP="00736B86">
            <w:pPr>
              <w:numPr>
                <w:ilvl w:val="0"/>
                <w:numId w:val="70"/>
              </w:numPr>
              <w:suppressAutoHyphens w:val="0"/>
              <w:spacing w:line="259" w:lineRule="auto"/>
              <w:contextualSpacing/>
              <w:rPr>
                <w:rFonts w:ascii="Bierstadt Display" w:eastAsia="Calibri" w:hAnsi="Bierstadt Display" w:cs="Arial"/>
                <w:iCs/>
                <w:kern w:val="2"/>
                <w:lang w:val="es-EC" w:eastAsia="en-US"/>
              </w:rPr>
            </w:pPr>
            <w:r w:rsidRPr="0020056B">
              <w:rPr>
                <w:rFonts w:ascii="Bierstadt Display" w:hAnsi="Bierstadt Display"/>
                <w:b/>
                <w:bCs/>
                <w:lang w:val="es-EC" w:eastAsia="en-US"/>
              </w:rPr>
              <w:t>Fecha de adquisición:</w:t>
            </w:r>
            <w:r w:rsidRPr="0020056B">
              <w:rPr>
                <w:rFonts w:ascii="Bierstadt Display" w:hAnsi="Bierstadt Display"/>
                <w:lang w:val="es-EC" w:eastAsia="en-US"/>
              </w:rPr>
              <w:t xml:space="preserve"> Letras y números, máximo 10 caracteres</w:t>
            </w:r>
          </w:p>
        </w:tc>
      </w:tr>
      <w:tr w:rsidR="00800C9E" w:rsidRPr="00DA5492" w14:paraId="2A339182" w14:textId="77777777" w:rsidTr="005B22D6">
        <w:trPr>
          <w:trHeight w:val="614"/>
          <w:jc w:val="center"/>
        </w:trPr>
        <w:tc>
          <w:tcPr>
            <w:tcW w:w="2199"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1DCD9FF" w14:textId="77777777" w:rsidR="00800C9E" w:rsidRPr="00A23077" w:rsidRDefault="00800C9E" w:rsidP="00800C9E">
            <w:pPr>
              <w:suppressAutoHyphens w:val="0"/>
              <w:spacing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Fecha de revisión y versión:</w:t>
            </w:r>
          </w:p>
        </w:tc>
        <w:tc>
          <w:tcPr>
            <w:tcW w:w="63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A3DEBD" w14:textId="77777777" w:rsidR="00800C9E" w:rsidRPr="00A23077" w:rsidRDefault="00800C9E" w:rsidP="00800C9E">
            <w:pPr>
              <w:suppressAutoHyphens w:val="0"/>
              <w:spacing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25/05/2023</w:t>
            </w:r>
          </w:p>
          <w:p w14:paraId="29A496A2" w14:textId="77777777" w:rsidR="00800C9E" w:rsidRPr="00A23077" w:rsidRDefault="00800C9E" w:rsidP="00800C9E">
            <w:pPr>
              <w:suppressAutoHyphens w:val="0"/>
              <w:spacing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Versión 1.0</w:t>
            </w:r>
          </w:p>
        </w:tc>
      </w:tr>
      <w:tr w:rsidR="00800C9E" w:rsidRPr="00DA5492" w14:paraId="6FCDF796" w14:textId="77777777" w:rsidTr="005B22D6">
        <w:trPr>
          <w:trHeight w:val="378"/>
          <w:jc w:val="center"/>
        </w:trPr>
        <w:tc>
          <w:tcPr>
            <w:tcW w:w="2199"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761E03D" w14:textId="77777777" w:rsidR="00800C9E" w:rsidRPr="00A23077" w:rsidRDefault="00800C9E" w:rsidP="00800C9E">
            <w:pPr>
              <w:suppressAutoHyphens w:val="0"/>
              <w:spacing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Prioridad:</w:t>
            </w:r>
          </w:p>
        </w:tc>
        <w:tc>
          <w:tcPr>
            <w:tcW w:w="63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E4423E" w14:textId="77777777" w:rsidR="00800C9E" w:rsidRPr="00A23077" w:rsidRDefault="00800C9E" w:rsidP="00800C9E">
            <w:pPr>
              <w:suppressAutoHyphens w:val="0"/>
              <w:spacing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Alta</w:t>
            </w:r>
          </w:p>
        </w:tc>
      </w:tr>
    </w:tbl>
    <w:p w14:paraId="3BAF0745" w14:textId="77777777" w:rsidR="00DA5492" w:rsidRDefault="00DA5492" w:rsidP="00A3092A">
      <w:pPr>
        <w:rPr>
          <w:rFonts w:ascii="Bierstadt Display" w:hAnsi="Bierstadt Display"/>
          <w:i/>
          <w:lang w:val="es-EC"/>
        </w:rPr>
      </w:pPr>
    </w:p>
    <w:p w14:paraId="0D9523CC" w14:textId="77777777" w:rsidR="00DA5492" w:rsidRPr="0020056B" w:rsidRDefault="00DA5492" w:rsidP="00A3092A">
      <w:pPr>
        <w:rPr>
          <w:rFonts w:ascii="Bierstadt Display" w:hAnsi="Bierstadt Display"/>
          <w:i/>
          <w:lang w:val="es-EC"/>
        </w:rPr>
      </w:pPr>
    </w:p>
    <w:p w14:paraId="2ABAB7AD"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p>
    <w:p w14:paraId="0D629085" w14:textId="77777777" w:rsidR="00DA5492" w:rsidRPr="00A23077" w:rsidRDefault="00DA5492" w:rsidP="00A61BD0">
      <w:pPr>
        <w:suppressAutoHyphens w:val="0"/>
        <w:spacing w:after="160" w:line="259" w:lineRule="auto"/>
        <w:rPr>
          <w:rFonts w:ascii="Bierstadt Display" w:eastAsia="Calibri" w:hAnsi="Bierstadt Display" w:cs="Arial"/>
          <w:kern w:val="2"/>
          <w:lang w:val="es-EC" w:eastAsia="en-US"/>
        </w:rPr>
      </w:pPr>
    </w:p>
    <w:p w14:paraId="061199BD" w14:textId="77777777" w:rsidR="00DA5492" w:rsidRPr="00A23077" w:rsidRDefault="00DA5492" w:rsidP="00A61BD0">
      <w:pPr>
        <w:suppressAutoHyphens w:val="0"/>
        <w:spacing w:after="160" w:line="259" w:lineRule="auto"/>
        <w:rPr>
          <w:rFonts w:ascii="Bierstadt Display" w:eastAsia="Calibri" w:hAnsi="Bierstadt Display" w:cs="Arial"/>
          <w:kern w:val="2"/>
          <w:lang w:val="es-EC" w:eastAsia="en-US"/>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258"/>
        <w:gridCol w:w="6217"/>
      </w:tblGrid>
      <w:tr w:rsidR="00BA0A6C" w:rsidRPr="0020056B" w14:paraId="5F9C034A" w14:textId="77777777" w:rsidTr="00BA0A6C">
        <w:trPr>
          <w:trHeight w:val="15"/>
        </w:trPr>
        <w:tc>
          <w:tcPr>
            <w:tcW w:w="2258" w:type="dxa"/>
            <w:tcBorders>
              <w:top w:val="single" w:sz="8" w:space="0" w:color="000000"/>
              <w:left w:val="single" w:sz="8" w:space="0" w:color="000000"/>
              <w:bottom w:val="single" w:sz="8" w:space="0" w:color="000000"/>
              <w:right w:val="single" w:sz="8" w:space="0" w:color="000000"/>
            </w:tcBorders>
            <w:shd w:val="clear" w:color="auto" w:fill="CCCCCC"/>
          </w:tcPr>
          <w:p w14:paraId="5825389F"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kern w:val="2"/>
                <w:lang w:val="es-EC" w:eastAsia="en-US"/>
              </w:rPr>
              <w:t>Número:</w:t>
            </w:r>
            <w:r w:rsidRPr="00A23077">
              <w:rPr>
                <w:rFonts w:ascii="Bierstadt Display" w:eastAsia="Calibri" w:hAnsi="Bierstadt Display" w:cs="Calibri"/>
                <w:color w:val="000000"/>
                <w:kern w:val="2"/>
                <w:lang w:val="es-EC" w:eastAsia="en-US"/>
              </w:rPr>
              <w:t xml:space="preserve"> </w:t>
            </w:r>
          </w:p>
        </w:tc>
        <w:tc>
          <w:tcPr>
            <w:tcW w:w="6217" w:type="dxa"/>
            <w:tcBorders>
              <w:top w:val="single" w:sz="8" w:space="0" w:color="000000"/>
              <w:left w:val="single" w:sz="8" w:space="0" w:color="000000"/>
              <w:bottom w:val="single" w:sz="8" w:space="0" w:color="000000"/>
              <w:right w:val="single" w:sz="8" w:space="0" w:color="000000"/>
            </w:tcBorders>
          </w:tcPr>
          <w:p w14:paraId="26F9FE42" w14:textId="77777777" w:rsidR="00A61BD0" w:rsidRPr="00A23077" w:rsidRDefault="00A61BD0" w:rsidP="00A61BD0">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Calibri"/>
                <w:b/>
                <w:bCs/>
                <w:kern w:val="2"/>
                <w:sz w:val="28"/>
                <w:szCs w:val="28"/>
                <w:lang w:val="es-EC" w:eastAsia="en-US"/>
              </w:rPr>
              <w:t>RF-11</w:t>
            </w:r>
          </w:p>
        </w:tc>
      </w:tr>
      <w:tr w:rsidR="00BA0A6C" w:rsidRPr="0020056B" w14:paraId="71616569" w14:textId="77777777" w:rsidTr="00BA0A6C">
        <w:trPr>
          <w:trHeight w:val="390"/>
        </w:trPr>
        <w:tc>
          <w:tcPr>
            <w:tcW w:w="2258" w:type="dxa"/>
            <w:tcBorders>
              <w:top w:val="single" w:sz="8" w:space="0" w:color="000000"/>
              <w:left w:val="single" w:sz="8" w:space="0" w:color="000000"/>
              <w:bottom w:val="single" w:sz="8" w:space="0" w:color="000000"/>
              <w:right w:val="single" w:sz="8" w:space="0" w:color="000000"/>
            </w:tcBorders>
            <w:shd w:val="clear" w:color="auto" w:fill="CCCCCC"/>
          </w:tcPr>
          <w:p w14:paraId="7F371B80"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Título:</w:t>
            </w:r>
            <w:r w:rsidRPr="00A23077">
              <w:rPr>
                <w:rFonts w:ascii="Bierstadt Display" w:eastAsia="Calibri" w:hAnsi="Bierstadt Display" w:cs="Calibri"/>
                <w:color w:val="000000"/>
                <w:kern w:val="2"/>
                <w:lang w:val="es-EC" w:eastAsia="en-US"/>
              </w:rPr>
              <w:t xml:space="preserve"> </w:t>
            </w:r>
          </w:p>
        </w:tc>
        <w:tc>
          <w:tcPr>
            <w:tcW w:w="6217" w:type="dxa"/>
            <w:tcBorders>
              <w:top w:val="single" w:sz="8" w:space="0" w:color="000000"/>
              <w:left w:val="single" w:sz="8" w:space="0" w:color="000000"/>
              <w:bottom w:val="single" w:sz="8" w:space="0" w:color="000000"/>
              <w:right w:val="single" w:sz="8" w:space="0" w:color="000000"/>
            </w:tcBorders>
          </w:tcPr>
          <w:p w14:paraId="0026F3BE" w14:textId="07C463BF" w:rsidR="00A61BD0" w:rsidRPr="00A23077" w:rsidRDefault="00800C9E"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Automatizar los cálculos y procesos contables.</w:t>
            </w:r>
          </w:p>
        </w:tc>
      </w:tr>
      <w:tr w:rsidR="00800C9E" w:rsidRPr="0020056B" w14:paraId="77ED7E25" w14:textId="77777777" w:rsidTr="00BA0A6C">
        <w:trPr>
          <w:trHeight w:val="270"/>
        </w:trPr>
        <w:tc>
          <w:tcPr>
            <w:tcW w:w="2258" w:type="dxa"/>
            <w:tcBorders>
              <w:top w:val="single" w:sz="8" w:space="0" w:color="000000"/>
              <w:left w:val="single" w:sz="8" w:space="0" w:color="000000"/>
              <w:bottom w:val="single" w:sz="8" w:space="0" w:color="000000"/>
              <w:right w:val="single" w:sz="8" w:space="0" w:color="000000"/>
            </w:tcBorders>
            <w:shd w:val="clear" w:color="auto" w:fill="CCCCCC"/>
          </w:tcPr>
          <w:p w14:paraId="407C5F7D" w14:textId="77777777" w:rsidR="00800C9E" w:rsidRPr="00A23077" w:rsidRDefault="00800C9E" w:rsidP="00800C9E">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Texto:</w:t>
            </w:r>
            <w:r w:rsidRPr="00A23077">
              <w:rPr>
                <w:rFonts w:ascii="Bierstadt Display" w:eastAsia="Calibri" w:hAnsi="Bierstadt Display" w:cs="Calibri"/>
                <w:color w:val="000000"/>
                <w:kern w:val="2"/>
                <w:lang w:val="es-EC" w:eastAsia="en-US"/>
              </w:rPr>
              <w:t xml:space="preserve"> </w:t>
            </w:r>
          </w:p>
        </w:tc>
        <w:tc>
          <w:tcPr>
            <w:tcW w:w="6217" w:type="dxa"/>
            <w:tcBorders>
              <w:top w:val="single" w:sz="8" w:space="0" w:color="000000"/>
              <w:left w:val="single" w:sz="8" w:space="0" w:color="000000"/>
              <w:bottom w:val="single" w:sz="8" w:space="0" w:color="000000"/>
              <w:right w:val="single" w:sz="8" w:space="0" w:color="000000"/>
            </w:tcBorders>
          </w:tcPr>
          <w:p w14:paraId="7E680750" w14:textId="3BF2CD23" w:rsidR="00800C9E" w:rsidRPr="00A23077" w:rsidRDefault="00800C9E" w:rsidP="00800C9E">
            <w:pPr>
              <w:suppressAutoHyphens w:val="0"/>
              <w:spacing w:after="160" w:line="259" w:lineRule="auto"/>
              <w:rPr>
                <w:rFonts w:ascii="Bierstadt Display" w:eastAsia="Calibri" w:hAnsi="Bierstadt Display" w:cs="Arial"/>
                <w:kern w:val="2"/>
                <w:lang w:val="es-EC" w:eastAsia="en-US"/>
              </w:rPr>
            </w:pPr>
            <w:r w:rsidRPr="0020056B">
              <w:rPr>
                <w:rFonts w:ascii="Bierstadt Display" w:hAnsi="Bierstadt Display"/>
                <w:lang w:val="es-EC" w:eastAsia="en-US"/>
              </w:rPr>
              <w:t>El sistema debe permitir la configuración de reglas y fórmulas para los cálculos financieros, así como la generación automática de asientos contables. Se deben registrar las transacciones necesarias y asegurar la integridad y precisión de los cálculos realizados.</w:t>
            </w:r>
          </w:p>
        </w:tc>
      </w:tr>
      <w:tr w:rsidR="00800C9E" w:rsidRPr="0020056B" w14:paraId="03169981" w14:textId="77777777" w:rsidTr="00BA0A6C">
        <w:trPr>
          <w:trHeight w:val="180"/>
        </w:trPr>
        <w:tc>
          <w:tcPr>
            <w:tcW w:w="2258" w:type="dxa"/>
            <w:tcBorders>
              <w:top w:val="single" w:sz="8" w:space="0" w:color="000000"/>
              <w:left w:val="single" w:sz="8" w:space="0" w:color="000000"/>
              <w:bottom w:val="single" w:sz="8" w:space="0" w:color="000000"/>
              <w:right w:val="single" w:sz="8" w:space="0" w:color="000000"/>
            </w:tcBorders>
            <w:shd w:val="clear" w:color="auto" w:fill="CCCCCC"/>
          </w:tcPr>
          <w:p w14:paraId="6D0D5BD5" w14:textId="77777777" w:rsidR="00800C9E" w:rsidRPr="00A23077" w:rsidRDefault="00800C9E" w:rsidP="00800C9E">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Tipo:</w:t>
            </w:r>
            <w:r w:rsidRPr="00A23077">
              <w:rPr>
                <w:rFonts w:ascii="Bierstadt Display" w:eastAsia="Calibri" w:hAnsi="Bierstadt Display" w:cs="Calibri"/>
                <w:color w:val="000000"/>
                <w:kern w:val="2"/>
                <w:lang w:val="es-EC" w:eastAsia="en-US"/>
              </w:rPr>
              <w:t xml:space="preserve"> </w:t>
            </w:r>
          </w:p>
        </w:tc>
        <w:tc>
          <w:tcPr>
            <w:tcW w:w="6217" w:type="dxa"/>
            <w:tcBorders>
              <w:top w:val="single" w:sz="8" w:space="0" w:color="000000"/>
              <w:left w:val="single" w:sz="8" w:space="0" w:color="000000"/>
              <w:bottom w:val="single" w:sz="8" w:space="0" w:color="000000"/>
              <w:right w:val="single" w:sz="8" w:space="0" w:color="000000"/>
            </w:tcBorders>
          </w:tcPr>
          <w:p w14:paraId="3488E71A" w14:textId="77777777" w:rsidR="00800C9E" w:rsidRPr="00A23077" w:rsidRDefault="00800C9E" w:rsidP="00800C9E">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 xml:space="preserve">Funcional </w:t>
            </w:r>
          </w:p>
        </w:tc>
      </w:tr>
      <w:tr w:rsidR="00800C9E" w:rsidRPr="0020056B" w14:paraId="09FC87ED" w14:textId="77777777" w:rsidTr="00BA0A6C">
        <w:trPr>
          <w:trHeight w:val="1305"/>
        </w:trPr>
        <w:tc>
          <w:tcPr>
            <w:tcW w:w="2258" w:type="dxa"/>
            <w:tcBorders>
              <w:top w:val="single" w:sz="8" w:space="0" w:color="000000"/>
              <w:left w:val="single" w:sz="8" w:space="0" w:color="000000"/>
              <w:bottom w:val="single" w:sz="8" w:space="0" w:color="000000"/>
              <w:right w:val="single" w:sz="8" w:space="0" w:color="000000"/>
            </w:tcBorders>
            <w:shd w:val="clear" w:color="auto" w:fill="CCCCCC"/>
          </w:tcPr>
          <w:p w14:paraId="150BA12A" w14:textId="77777777" w:rsidR="00800C9E" w:rsidRPr="00A23077" w:rsidRDefault="00800C9E" w:rsidP="00800C9E">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Detalles de requisitos y restricciones:</w:t>
            </w:r>
            <w:r w:rsidRPr="00A23077">
              <w:rPr>
                <w:rFonts w:ascii="Bierstadt Display" w:eastAsia="Calibri" w:hAnsi="Bierstadt Display" w:cs="Calibri"/>
                <w:color w:val="000000"/>
                <w:kern w:val="2"/>
                <w:lang w:val="es-EC" w:eastAsia="en-US"/>
              </w:rPr>
              <w:t xml:space="preserve"> </w:t>
            </w:r>
          </w:p>
        </w:tc>
        <w:tc>
          <w:tcPr>
            <w:tcW w:w="6217" w:type="dxa"/>
            <w:tcBorders>
              <w:top w:val="single" w:sz="8" w:space="0" w:color="000000"/>
              <w:left w:val="single" w:sz="8" w:space="0" w:color="000000"/>
              <w:bottom w:val="single" w:sz="8" w:space="0" w:color="000000"/>
              <w:right w:val="single" w:sz="8" w:space="0" w:color="000000"/>
            </w:tcBorders>
          </w:tcPr>
          <w:p w14:paraId="7F25E71F" w14:textId="77777777" w:rsidR="00800C9E" w:rsidRPr="0020056B" w:rsidRDefault="00800C9E" w:rsidP="00800C9E">
            <w:pPr>
              <w:suppressAutoHyphens w:val="0"/>
              <w:rPr>
                <w:rFonts w:ascii="Bierstadt Display" w:hAnsi="Bierstadt Display"/>
                <w:lang w:val="es-EC" w:eastAsia="en-US"/>
              </w:rPr>
            </w:pPr>
            <w:r w:rsidRPr="0020056B">
              <w:rPr>
                <w:rFonts w:ascii="Bierstadt Display" w:hAnsi="Bierstadt Display"/>
                <w:lang w:val="es-EC" w:eastAsia="en-US"/>
              </w:rPr>
              <w:t>Para implementar el módulo se solicitarán los siguientes datos:</w:t>
            </w:r>
          </w:p>
          <w:p w14:paraId="6C2088E5" w14:textId="77777777" w:rsidR="00800C9E" w:rsidRPr="0020056B" w:rsidRDefault="00800C9E" w:rsidP="00800C9E">
            <w:pPr>
              <w:suppressAutoHyphens w:val="0"/>
              <w:rPr>
                <w:rFonts w:ascii="Bierstadt Display" w:hAnsi="Bierstadt Display"/>
                <w:lang w:val="es-EC" w:eastAsia="en-US"/>
              </w:rPr>
            </w:pPr>
            <w:r w:rsidRPr="0020056B">
              <w:rPr>
                <w:rFonts w:ascii="Bierstadt Display" w:hAnsi="Bierstadt Display"/>
                <w:lang w:val="es-EC" w:eastAsia="en-US"/>
              </w:rPr>
              <w:t xml:space="preserve"> </w:t>
            </w:r>
          </w:p>
          <w:p w14:paraId="3730A41D" w14:textId="77777777" w:rsidR="00800C9E" w:rsidRPr="0020056B" w:rsidRDefault="00800C9E" w:rsidP="00736B86">
            <w:pPr>
              <w:numPr>
                <w:ilvl w:val="0"/>
                <w:numId w:val="14"/>
              </w:numPr>
              <w:suppressAutoHyphens w:val="0"/>
              <w:contextualSpacing/>
              <w:rPr>
                <w:rFonts w:ascii="Bierstadt Display" w:hAnsi="Bierstadt Display"/>
                <w:b/>
                <w:bCs/>
                <w:lang w:val="es-EC" w:eastAsia="en-US"/>
              </w:rPr>
            </w:pPr>
            <w:r w:rsidRPr="0020056B">
              <w:rPr>
                <w:rFonts w:ascii="Bierstadt Display" w:hAnsi="Bierstadt Display"/>
                <w:b/>
                <w:bCs/>
                <w:lang w:val="es-EC" w:eastAsia="en-US"/>
              </w:rPr>
              <w:t>Transacciones financieras:</w:t>
            </w:r>
          </w:p>
          <w:p w14:paraId="6014CE2A" w14:textId="77777777" w:rsidR="00800C9E" w:rsidRPr="0020056B" w:rsidRDefault="00800C9E" w:rsidP="00736B86">
            <w:pPr>
              <w:numPr>
                <w:ilvl w:val="0"/>
                <w:numId w:val="13"/>
              </w:numPr>
              <w:suppressAutoHyphens w:val="0"/>
              <w:contextualSpacing/>
              <w:rPr>
                <w:rFonts w:ascii="Bierstadt Display" w:hAnsi="Bierstadt Display"/>
                <w:lang w:val="es-EC" w:eastAsia="en-US"/>
              </w:rPr>
            </w:pPr>
            <w:r w:rsidRPr="0020056B">
              <w:rPr>
                <w:rFonts w:ascii="Bierstadt Display" w:hAnsi="Bierstadt Display"/>
                <w:b/>
                <w:bCs/>
                <w:lang w:val="es-EC" w:eastAsia="en-US"/>
              </w:rPr>
              <w:t>Fecha de transacción:</w:t>
            </w:r>
            <w:r w:rsidRPr="0020056B">
              <w:rPr>
                <w:rFonts w:ascii="Bierstadt Display" w:hAnsi="Bierstadt Display"/>
                <w:lang w:val="es-EC" w:eastAsia="en-US"/>
              </w:rPr>
              <w:t xml:space="preserve"> Letras y números, máximo 20 caracteres.</w:t>
            </w:r>
          </w:p>
          <w:p w14:paraId="1936151A" w14:textId="77777777" w:rsidR="00800C9E" w:rsidRPr="0020056B" w:rsidRDefault="00800C9E" w:rsidP="00736B86">
            <w:pPr>
              <w:numPr>
                <w:ilvl w:val="0"/>
                <w:numId w:val="13"/>
              </w:numPr>
              <w:suppressAutoHyphens w:val="0"/>
              <w:contextualSpacing/>
              <w:rPr>
                <w:rFonts w:ascii="Bierstadt Display" w:hAnsi="Bierstadt Display"/>
                <w:lang w:val="es-EC" w:eastAsia="en-US"/>
              </w:rPr>
            </w:pPr>
            <w:r w:rsidRPr="0020056B">
              <w:rPr>
                <w:rFonts w:ascii="Bierstadt Display" w:hAnsi="Bierstadt Display"/>
                <w:b/>
                <w:bCs/>
                <w:lang w:val="es-EC" w:eastAsia="en-US"/>
              </w:rPr>
              <w:t>Cuenta contable:</w:t>
            </w:r>
            <w:r w:rsidRPr="0020056B">
              <w:rPr>
                <w:rFonts w:ascii="Bierstadt Display" w:hAnsi="Bierstadt Display"/>
                <w:lang w:val="es-EC" w:eastAsia="en-US"/>
              </w:rPr>
              <w:t xml:space="preserve"> Solo letras, máximo 20 caracteres.</w:t>
            </w:r>
          </w:p>
          <w:p w14:paraId="4AD432E1" w14:textId="77777777" w:rsidR="00800C9E" w:rsidRPr="0020056B" w:rsidRDefault="00800C9E" w:rsidP="00736B86">
            <w:pPr>
              <w:numPr>
                <w:ilvl w:val="0"/>
                <w:numId w:val="13"/>
              </w:numPr>
              <w:suppressAutoHyphens w:val="0"/>
              <w:contextualSpacing/>
              <w:rPr>
                <w:rFonts w:ascii="Bierstadt Display" w:hAnsi="Bierstadt Display"/>
                <w:lang w:val="es-EC" w:eastAsia="en-US"/>
              </w:rPr>
            </w:pPr>
            <w:r w:rsidRPr="0020056B">
              <w:rPr>
                <w:rFonts w:ascii="Bierstadt Display" w:hAnsi="Bierstadt Display"/>
                <w:b/>
                <w:bCs/>
                <w:lang w:val="es-EC" w:eastAsia="en-US"/>
              </w:rPr>
              <w:t>Monto de transacción:</w:t>
            </w:r>
            <w:r w:rsidRPr="0020056B">
              <w:rPr>
                <w:rFonts w:ascii="Bierstadt Display" w:hAnsi="Bierstadt Display"/>
                <w:lang w:val="es-EC" w:eastAsia="en-US"/>
              </w:rPr>
              <w:t xml:space="preserve"> Solo números, máximo 10 caracteres</w:t>
            </w:r>
          </w:p>
          <w:p w14:paraId="49B0B090" w14:textId="77777777" w:rsidR="00800C9E" w:rsidRPr="0020056B" w:rsidRDefault="00800C9E" w:rsidP="00736B86">
            <w:pPr>
              <w:numPr>
                <w:ilvl w:val="0"/>
                <w:numId w:val="13"/>
              </w:numPr>
              <w:suppressAutoHyphens w:val="0"/>
              <w:contextualSpacing/>
              <w:rPr>
                <w:rFonts w:ascii="Bierstadt Display" w:hAnsi="Bierstadt Display"/>
                <w:lang w:val="es-EC" w:eastAsia="en-US"/>
              </w:rPr>
            </w:pPr>
            <w:r w:rsidRPr="0020056B">
              <w:rPr>
                <w:rFonts w:ascii="Bierstadt Display" w:hAnsi="Bierstadt Display"/>
                <w:b/>
                <w:bCs/>
                <w:lang w:val="es-EC" w:eastAsia="en-US"/>
              </w:rPr>
              <w:t>Descripción de transacción:</w:t>
            </w:r>
            <w:r w:rsidRPr="0020056B">
              <w:rPr>
                <w:rFonts w:ascii="Bierstadt Display" w:hAnsi="Bierstadt Display"/>
                <w:lang w:val="es-EC" w:eastAsia="en-US"/>
              </w:rPr>
              <w:t xml:space="preserve"> Letras y números, máximo 50 caracteres.</w:t>
            </w:r>
          </w:p>
          <w:p w14:paraId="1A726173" w14:textId="77777777" w:rsidR="00800C9E" w:rsidRPr="0020056B" w:rsidRDefault="00800C9E" w:rsidP="00800C9E">
            <w:pPr>
              <w:suppressAutoHyphens w:val="0"/>
              <w:rPr>
                <w:rFonts w:ascii="Bierstadt Display" w:hAnsi="Bierstadt Display"/>
                <w:lang w:val="es-EC" w:eastAsia="en-US"/>
              </w:rPr>
            </w:pPr>
            <w:r w:rsidRPr="0020056B">
              <w:rPr>
                <w:rFonts w:ascii="Bierstadt Display" w:hAnsi="Bierstadt Display"/>
                <w:lang w:val="es-EC" w:eastAsia="en-US"/>
              </w:rPr>
              <w:t xml:space="preserve"> </w:t>
            </w:r>
          </w:p>
          <w:p w14:paraId="31114A27" w14:textId="77777777" w:rsidR="00800C9E" w:rsidRPr="0020056B" w:rsidRDefault="00800C9E" w:rsidP="00736B86">
            <w:pPr>
              <w:numPr>
                <w:ilvl w:val="0"/>
                <w:numId w:val="14"/>
              </w:numPr>
              <w:suppressAutoHyphens w:val="0"/>
              <w:contextualSpacing/>
              <w:rPr>
                <w:rFonts w:ascii="Bierstadt Display" w:hAnsi="Bierstadt Display"/>
                <w:b/>
                <w:bCs/>
                <w:lang w:val="es-EC" w:eastAsia="en-US"/>
              </w:rPr>
            </w:pPr>
            <w:r w:rsidRPr="0020056B">
              <w:rPr>
                <w:rFonts w:ascii="Bierstadt Display" w:hAnsi="Bierstadt Display"/>
                <w:b/>
                <w:bCs/>
                <w:lang w:val="es-EC" w:eastAsia="en-US"/>
              </w:rPr>
              <w:t>Fórmulas de cálculo:</w:t>
            </w:r>
          </w:p>
          <w:p w14:paraId="7F5677AE" w14:textId="77777777" w:rsidR="00800C9E" w:rsidRPr="0020056B" w:rsidRDefault="00800C9E" w:rsidP="00736B86">
            <w:pPr>
              <w:numPr>
                <w:ilvl w:val="0"/>
                <w:numId w:val="13"/>
              </w:numPr>
              <w:suppressAutoHyphens w:val="0"/>
              <w:contextualSpacing/>
              <w:rPr>
                <w:rFonts w:ascii="Bierstadt Display" w:hAnsi="Bierstadt Display"/>
                <w:lang w:val="es-EC" w:eastAsia="en-US"/>
              </w:rPr>
            </w:pPr>
            <w:r w:rsidRPr="0020056B">
              <w:rPr>
                <w:rFonts w:ascii="Bierstadt Display" w:hAnsi="Bierstadt Display"/>
                <w:b/>
                <w:bCs/>
                <w:lang w:val="es-EC" w:eastAsia="en-US"/>
              </w:rPr>
              <w:t>Depreciación y amortización:</w:t>
            </w:r>
            <w:r w:rsidRPr="0020056B">
              <w:rPr>
                <w:rFonts w:ascii="Bierstadt Display" w:hAnsi="Bierstadt Display"/>
                <w:lang w:val="es-EC" w:eastAsia="en-US"/>
              </w:rPr>
              <w:t xml:space="preserve"> Letras y números, máximo 50 caracteres.</w:t>
            </w:r>
          </w:p>
          <w:p w14:paraId="333A5349" w14:textId="77777777" w:rsidR="00800C9E" w:rsidRPr="0020056B" w:rsidRDefault="00800C9E" w:rsidP="00736B86">
            <w:pPr>
              <w:numPr>
                <w:ilvl w:val="0"/>
                <w:numId w:val="13"/>
              </w:numPr>
              <w:suppressAutoHyphens w:val="0"/>
              <w:contextualSpacing/>
              <w:rPr>
                <w:rFonts w:ascii="Bierstadt Display" w:hAnsi="Bierstadt Display"/>
                <w:lang w:val="es-EC" w:eastAsia="en-US"/>
              </w:rPr>
            </w:pPr>
            <w:r w:rsidRPr="0020056B">
              <w:rPr>
                <w:rFonts w:ascii="Bierstadt Display" w:hAnsi="Bierstadt Display"/>
                <w:b/>
                <w:bCs/>
                <w:lang w:val="es-EC" w:eastAsia="en-US"/>
              </w:rPr>
              <w:t>Conciliación bancaria:</w:t>
            </w:r>
            <w:r w:rsidRPr="0020056B">
              <w:rPr>
                <w:rFonts w:ascii="Bierstadt Display" w:hAnsi="Bierstadt Display"/>
                <w:lang w:val="es-EC" w:eastAsia="en-US"/>
              </w:rPr>
              <w:t xml:space="preserve"> Letras y números, máximo 20 caracteres.</w:t>
            </w:r>
          </w:p>
          <w:p w14:paraId="5F99E1C6" w14:textId="77777777" w:rsidR="00800C9E" w:rsidRPr="0020056B" w:rsidRDefault="00800C9E" w:rsidP="00736B86">
            <w:pPr>
              <w:numPr>
                <w:ilvl w:val="0"/>
                <w:numId w:val="13"/>
              </w:numPr>
              <w:suppressAutoHyphens w:val="0"/>
              <w:contextualSpacing/>
              <w:rPr>
                <w:rFonts w:ascii="Bierstadt Display" w:hAnsi="Bierstadt Display"/>
                <w:lang w:val="es-EC" w:eastAsia="en-US"/>
              </w:rPr>
            </w:pPr>
            <w:r w:rsidRPr="0020056B">
              <w:rPr>
                <w:rFonts w:ascii="Bierstadt Display" w:hAnsi="Bierstadt Display"/>
                <w:b/>
                <w:bCs/>
                <w:lang w:val="es-EC" w:eastAsia="en-US"/>
              </w:rPr>
              <w:t>Tasa de depreciación:</w:t>
            </w:r>
            <w:r w:rsidRPr="0020056B">
              <w:rPr>
                <w:rFonts w:ascii="Bierstadt Display" w:hAnsi="Bierstadt Display"/>
                <w:lang w:val="es-EC" w:eastAsia="en-US"/>
              </w:rPr>
              <w:t xml:space="preserve"> Solo números, máximo 10 caracteres</w:t>
            </w:r>
          </w:p>
          <w:p w14:paraId="2D7742FF" w14:textId="77777777" w:rsidR="00800C9E" w:rsidRPr="0020056B" w:rsidRDefault="00800C9E" w:rsidP="00800C9E">
            <w:pPr>
              <w:suppressAutoHyphens w:val="0"/>
              <w:rPr>
                <w:rFonts w:ascii="Bierstadt Display" w:hAnsi="Bierstadt Display"/>
                <w:lang w:val="es-EC" w:eastAsia="en-US"/>
              </w:rPr>
            </w:pPr>
            <w:r w:rsidRPr="0020056B">
              <w:rPr>
                <w:rFonts w:ascii="Bierstadt Display" w:hAnsi="Bierstadt Display"/>
                <w:lang w:val="es-EC" w:eastAsia="en-US"/>
              </w:rPr>
              <w:t xml:space="preserve"> </w:t>
            </w:r>
          </w:p>
          <w:p w14:paraId="5351F0D9" w14:textId="77777777" w:rsidR="00800C9E" w:rsidRPr="0020056B" w:rsidRDefault="00800C9E" w:rsidP="00736B86">
            <w:pPr>
              <w:numPr>
                <w:ilvl w:val="0"/>
                <w:numId w:val="14"/>
              </w:numPr>
              <w:suppressAutoHyphens w:val="0"/>
              <w:contextualSpacing/>
              <w:rPr>
                <w:rFonts w:ascii="Bierstadt Display" w:hAnsi="Bierstadt Display"/>
                <w:b/>
                <w:bCs/>
                <w:lang w:val="es-EC" w:eastAsia="en-US"/>
              </w:rPr>
            </w:pPr>
            <w:r w:rsidRPr="0020056B">
              <w:rPr>
                <w:rFonts w:ascii="Bierstadt Display" w:hAnsi="Bierstadt Display"/>
                <w:b/>
                <w:bCs/>
                <w:lang w:val="es-EC" w:eastAsia="en-US"/>
              </w:rPr>
              <w:t>Activos fijos:</w:t>
            </w:r>
          </w:p>
          <w:p w14:paraId="0991A83A" w14:textId="77777777" w:rsidR="00800C9E" w:rsidRPr="0020056B" w:rsidRDefault="00800C9E" w:rsidP="00736B86">
            <w:pPr>
              <w:numPr>
                <w:ilvl w:val="0"/>
                <w:numId w:val="13"/>
              </w:numPr>
              <w:suppressAutoHyphens w:val="0"/>
              <w:contextualSpacing/>
              <w:rPr>
                <w:rFonts w:ascii="Bierstadt Display" w:hAnsi="Bierstadt Display"/>
                <w:lang w:val="es-EC" w:eastAsia="en-US"/>
              </w:rPr>
            </w:pPr>
            <w:r w:rsidRPr="0020056B">
              <w:rPr>
                <w:rFonts w:ascii="Bierstadt Display" w:hAnsi="Bierstadt Display"/>
                <w:b/>
                <w:bCs/>
                <w:lang w:val="es-EC" w:eastAsia="en-US"/>
              </w:rPr>
              <w:t>Nombre:</w:t>
            </w:r>
            <w:r w:rsidRPr="0020056B">
              <w:rPr>
                <w:rFonts w:ascii="Bierstadt Display" w:hAnsi="Bierstadt Display"/>
                <w:lang w:val="es-EC" w:eastAsia="en-US"/>
              </w:rPr>
              <w:t xml:space="preserve"> Solo letras, máximo 50 caracteres.</w:t>
            </w:r>
          </w:p>
          <w:p w14:paraId="33EF620F" w14:textId="77777777" w:rsidR="00800C9E" w:rsidRPr="0020056B" w:rsidRDefault="00800C9E" w:rsidP="00736B86">
            <w:pPr>
              <w:numPr>
                <w:ilvl w:val="0"/>
                <w:numId w:val="13"/>
              </w:numPr>
              <w:suppressAutoHyphens w:val="0"/>
              <w:contextualSpacing/>
              <w:rPr>
                <w:rFonts w:ascii="Bierstadt Display" w:hAnsi="Bierstadt Display"/>
                <w:lang w:val="es-EC" w:eastAsia="en-US"/>
              </w:rPr>
            </w:pPr>
            <w:r w:rsidRPr="0020056B">
              <w:rPr>
                <w:rFonts w:ascii="Bierstadt Display" w:hAnsi="Bierstadt Display"/>
                <w:b/>
                <w:bCs/>
                <w:lang w:val="es-EC" w:eastAsia="en-US"/>
              </w:rPr>
              <w:t>Número de serie:</w:t>
            </w:r>
            <w:r w:rsidRPr="0020056B">
              <w:rPr>
                <w:rFonts w:ascii="Bierstadt Display" w:hAnsi="Bierstadt Display"/>
                <w:lang w:val="es-EC" w:eastAsia="en-US"/>
              </w:rPr>
              <w:t xml:space="preserve"> Letras y números, máximo 20 caracteres</w:t>
            </w:r>
          </w:p>
          <w:p w14:paraId="01919AA4" w14:textId="77777777" w:rsidR="00800C9E" w:rsidRPr="0020056B" w:rsidRDefault="00800C9E" w:rsidP="00736B86">
            <w:pPr>
              <w:numPr>
                <w:ilvl w:val="0"/>
                <w:numId w:val="13"/>
              </w:numPr>
              <w:suppressAutoHyphens w:val="0"/>
              <w:contextualSpacing/>
              <w:rPr>
                <w:rFonts w:ascii="Bierstadt Display" w:hAnsi="Bierstadt Display"/>
                <w:lang w:val="es-EC" w:eastAsia="en-US"/>
              </w:rPr>
            </w:pPr>
            <w:r w:rsidRPr="0020056B">
              <w:rPr>
                <w:rFonts w:ascii="Bierstadt Display" w:hAnsi="Bierstadt Display"/>
                <w:b/>
                <w:bCs/>
                <w:lang w:val="es-EC" w:eastAsia="en-US"/>
              </w:rPr>
              <w:t>Detalles de activos:</w:t>
            </w:r>
            <w:r w:rsidRPr="0020056B">
              <w:rPr>
                <w:rFonts w:ascii="Bierstadt Display" w:hAnsi="Bierstadt Display"/>
                <w:lang w:val="es-EC" w:eastAsia="en-US"/>
              </w:rPr>
              <w:t xml:space="preserve"> Solo letras, máximo 50 caracteres.</w:t>
            </w:r>
          </w:p>
          <w:p w14:paraId="40AEB903" w14:textId="49E63A1A" w:rsidR="00800C9E" w:rsidRPr="00A23077" w:rsidRDefault="00800C9E" w:rsidP="00800C9E">
            <w:pPr>
              <w:suppressAutoHyphens w:val="0"/>
              <w:spacing w:after="160" w:line="259" w:lineRule="auto"/>
              <w:contextualSpacing/>
              <w:rPr>
                <w:rFonts w:ascii="Bierstadt Display" w:eastAsia="Calibri" w:hAnsi="Bierstadt Display" w:cs="Arial"/>
                <w:kern w:val="2"/>
                <w:lang w:val="es-EC" w:eastAsia="en-US"/>
              </w:rPr>
            </w:pPr>
            <w:r w:rsidRPr="0020056B">
              <w:rPr>
                <w:rFonts w:ascii="Bierstadt Display" w:hAnsi="Bierstadt Display"/>
                <w:b/>
                <w:bCs/>
                <w:lang w:val="es-EC" w:eastAsia="en-US"/>
              </w:rPr>
              <w:t>Fecha de adquisición:</w:t>
            </w:r>
            <w:r w:rsidRPr="0020056B">
              <w:rPr>
                <w:rFonts w:ascii="Bierstadt Display" w:hAnsi="Bierstadt Display"/>
                <w:lang w:val="es-EC" w:eastAsia="en-US"/>
              </w:rPr>
              <w:t xml:space="preserve"> Letras y números, máximo 10 caracteres</w:t>
            </w:r>
          </w:p>
        </w:tc>
      </w:tr>
      <w:tr w:rsidR="00800C9E" w:rsidRPr="0020056B" w14:paraId="76C47185" w14:textId="77777777" w:rsidTr="00BA0A6C">
        <w:trPr>
          <w:trHeight w:val="585"/>
        </w:trPr>
        <w:tc>
          <w:tcPr>
            <w:tcW w:w="2258" w:type="dxa"/>
            <w:tcBorders>
              <w:top w:val="single" w:sz="8" w:space="0" w:color="000000"/>
              <w:left w:val="single" w:sz="8" w:space="0" w:color="000000"/>
              <w:bottom w:val="single" w:sz="8" w:space="0" w:color="000000"/>
              <w:right w:val="single" w:sz="8" w:space="0" w:color="000000"/>
            </w:tcBorders>
            <w:shd w:val="clear" w:color="auto" w:fill="CCCCCC"/>
          </w:tcPr>
          <w:p w14:paraId="37F74ECA" w14:textId="77777777" w:rsidR="00800C9E" w:rsidRPr="00A23077" w:rsidRDefault="00800C9E" w:rsidP="00800C9E">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Fecha de revisión y versión:</w:t>
            </w:r>
            <w:r w:rsidRPr="00A23077">
              <w:rPr>
                <w:rFonts w:ascii="Bierstadt Display" w:eastAsia="Calibri" w:hAnsi="Bierstadt Display" w:cs="Calibri"/>
                <w:color w:val="000000"/>
                <w:kern w:val="2"/>
                <w:lang w:val="es-EC" w:eastAsia="en-US"/>
              </w:rPr>
              <w:t xml:space="preserve"> </w:t>
            </w:r>
          </w:p>
        </w:tc>
        <w:tc>
          <w:tcPr>
            <w:tcW w:w="6217" w:type="dxa"/>
            <w:tcBorders>
              <w:top w:val="single" w:sz="8" w:space="0" w:color="000000"/>
              <w:left w:val="single" w:sz="8" w:space="0" w:color="000000"/>
              <w:bottom w:val="single" w:sz="8" w:space="0" w:color="000000"/>
              <w:right w:val="single" w:sz="8" w:space="0" w:color="000000"/>
            </w:tcBorders>
          </w:tcPr>
          <w:p w14:paraId="25965DFF" w14:textId="77777777" w:rsidR="00800C9E" w:rsidRPr="00A23077" w:rsidRDefault="00800C9E" w:rsidP="00800C9E">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 xml:space="preserve">25/05/2023 </w:t>
            </w:r>
          </w:p>
          <w:p w14:paraId="14A0C579" w14:textId="77777777" w:rsidR="00800C9E" w:rsidRPr="00A23077" w:rsidRDefault="00800C9E" w:rsidP="00800C9E">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lastRenderedPageBreak/>
              <w:t xml:space="preserve">Versión1.0 </w:t>
            </w:r>
          </w:p>
        </w:tc>
      </w:tr>
      <w:tr w:rsidR="00800C9E" w:rsidRPr="0020056B" w14:paraId="21AB1185" w14:textId="77777777" w:rsidTr="00BA0A6C">
        <w:trPr>
          <w:trHeight w:val="360"/>
        </w:trPr>
        <w:tc>
          <w:tcPr>
            <w:tcW w:w="2258" w:type="dxa"/>
            <w:tcBorders>
              <w:top w:val="single" w:sz="8" w:space="0" w:color="000000"/>
              <w:left w:val="single" w:sz="8" w:space="0" w:color="000000"/>
              <w:bottom w:val="single" w:sz="8" w:space="0" w:color="000000"/>
              <w:right w:val="single" w:sz="8" w:space="0" w:color="000000"/>
            </w:tcBorders>
            <w:shd w:val="clear" w:color="auto" w:fill="CCCCCC"/>
          </w:tcPr>
          <w:p w14:paraId="6943EEDB" w14:textId="77777777" w:rsidR="00800C9E" w:rsidRPr="00A23077" w:rsidRDefault="00800C9E" w:rsidP="00800C9E">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lastRenderedPageBreak/>
              <w:t>Prioridad:</w:t>
            </w:r>
            <w:r w:rsidRPr="00A23077">
              <w:rPr>
                <w:rFonts w:ascii="Bierstadt Display" w:eastAsia="Calibri" w:hAnsi="Bierstadt Display" w:cs="Calibri"/>
                <w:color w:val="000000"/>
                <w:kern w:val="2"/>
                <w:lang w:val="es-EC" w:eastAsia="en-US"/>
              </w:rPr>
              <w:t xml:space="preserve"> </w:t>
            </w:r>
          </w:p>
        </w:tc>
        <w:tc>
          <w:tcPr>
            <w:tcW w:w="6217" w:type="dxa"/>
            <w:tcBorders>
              <w:top w:val="single" w:sz="8" w:space="0" w:color="000000"/>
              <w:left w:val="single" w:sz="8" w:space="0" w:color="000000"/>
              <w:bottom w:val="single" w:sz="8" w:space="0" w:color="000000"/>
              <w:right w:val="single" w:sz="8" w:space="0" w:color="000000"/>
            </w:tcBorders>
          </w:tcPr>
          <w:p w14:paraId="6E2F24FE" w14:textId="77777777" w:rsidR="00800C9E" w:rsidRPr="00A23077" w:rsidRDefault="00800C9E" w:rsidP="00800C9E">
            <w:pPr>
              <w:suppressAutoHyphens w:val="0"/>
              <w:spacing w:after="160" w:line="259" w:lineRule="auto"/>
              <w:rPr>
                <w:rFonts w:ascii="Bierstadt Display" w:eastAsia="Calibri" w:hAnsi="Bierstadt Display" w:cs="Calibri"/>
                <w:kern w:val="2"/>
                <w:lang w:val="es-EC" w:eastAsia="en-US"/>
              </w:rPr>
            </w:pPr>
            <w:r w:rsidRPr="00A23077">
              <w:rPr>
                <w:rFonts w:ascii="Bierstadt Display" w:eastAsia="Calibri" w:hAnsi="Bierstadt Display" w:cs="Calibri"/>
                <w:b/>
                <w:bCs/>
                <w:kern w:val="2"/>
                <w:lang w:val="es-EC" w:eastAsia="en-US"/>
              </w:rPr>
              <w:t>Alta</w:t>
            </w:r>
          </w:p>
        </w:tc>
      </w:tr>
    </w:tbl>
    <w:p w14:paraId="3ACBEEDD"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258"/>
        <w:gridCol w:w="6217"/>
      </w:tblGrid>
      <w:tr w:rsidR="00BA0A6C" w:rsidRPr="0020056B" w14:paraId="2E9DF45A" w14:textId="77777777" w:rsidTr="00BA0A6C">
        <w:trPr>
          <w:trHeight w:val="15"/>
        </w:trPr>
        <w:tc>
          <w:tcPr>
            <w:tcW w:w="2258"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3C975C11" w14:textId="410C40DE" w:rsidR="00A61BD0" w:rsidRPr="00A23077" w:rsidRDefault="00A61BD0" w:rsidP="00BA0A6C">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kern w:val="2"/>
                <w:lang w:val="es-EC" w:eastAsia="en-US"/>
              </w:rPr>
              <w:t>Número:</w:t>
            </w:r>
          </w:p>
        </w:tc>
        <w:tc>
          <w:tcPr>
            <w:tcW w:w="6217" w:type="dxa"/>
            <w:tcBorders>
              <w:top w:val="single" w:sz="8" w:space="0" w:color="000000"/>
              <w:left w:val="single" w:sz="8" w:space="0" w:color="000000"/>
              <w:bottom w:val="single" w:sz="8" w:space="0" w:color="000000"/>
              <w:right w:val="single" w:sz="8" w:space="0" w:color="000000"/>
            </w:tcBorders>
            <w:vAlign w:val="center"/>
          </w:tcPr>
          <w:p w14:paraId="15B3D278" w14:textId="77777777" w:rsidR="00A61BD0" w:rsidRPr="00A23077" w:rsidRDefault="00A61BD0" w:rsidP="00BA0A6C">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Calibri"/>
                <w:b/>
                <w:bCs/>
                <w:kern w:val="2"/>
                <w:sz w:val="32"/>
                <w:szCs w:val="32"/>
                <w:lang w:val="es-EC" w:eastAsia="en-US"/>
              </w:rPr>
              <w:t>RF-12</w:t>
            </w:r>
          </w:p>
        </w:tc>
      </w:tr>
      <w:tr w:rsidR="00BA0A6C" w:rsidRPr="0020056B" w14:paraId="7BE76C53" w14:textId="77777777" w:rsidTr="00BA0A6C">
        <w:trPr>
          <w:trHeight w:val="390"/>
        </w:trPr>
        <w:tc>
          <w:tcPr>
            <w:tcW w:w="2258"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7CB3E15B" w14:textId="0E215B92" w:rsidR="00A61BD0" w:rsidRPr="00A23077" w:rsidRDefault="00A61BD0" w:rsidP="00BA0A6C">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Título:</w:t>
            </w:r>
          </w:p>
        </w:tc>
        <w:tc>
          <w:tcPr>
            <w:tcW w:w="6217" w:type="dxa"/>
            <w:tcBorders>
              <w:top w:val="single" w:sz="8" w:space="0" w:color="000000"/>
              <w:left w:val="single" w:sz="8" w:space="0" w:color="000000"/>
              <w:bottom w:val="single" w:sz="8" w:space="0" w:color="000000"/>
              <w:right w:val="single" w:sz="8" w:space="0" w:color="000000"/>
            </w:tcBorders>
            <w:vAlign w:val="center"/>
          </w:tcPr>
          <w:p w14:paraId="1BD956E6" w14:textId="77777777" w:rsidR="00A61BD0" w:rsidRPr="00A23077" w:rsidRDefault="00A61BD0" w:rsidP="00BA0A6C">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Registro de materiales</w:t>
            </w:r>
          </w:p>
        </w:tc>
      </w:tr>
      <w:tr w:rsidR="00BA0A6C" w:rsidRPr="0020056B" w14:paraId="0E7C117F" w14:textId="77777777" w:rsidTr="00BA0A6C">
        <w:trPr>
          <w:trHeight w:val="270"/>
        </w:trPr>
        <w:tc>
          <w:tcPr>
            <w:tcW w:w="2258"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7833A3E2" w14:textId="30C29821" w:rsidR="00A61BD0" w:rsidRPr="00A23077" w:rsidRDefault="00A61BD0" w:rsidP="00BA0A6C">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Texto:</w:t>
            </w:r>
          </w:p>
        </w:tc>
        <w:tc>
          <w:tcPr>
            <w:tcW w:w="6217" w:type="dxa"/>
            <w:tcBorders>
              <w:top w:val="single" w:sz="8" w:space="0" w:color="000000"/>
              <w:left w:val="single" w:sz="8" w:space="0" w:color="000000"/>
              <w:bottom w:val="single" w:sz="8" w:space="0" w:color="000000"/>
              <w:right w:val="single" w:sz="8" w:space="0" w:color="000000"/>
            </w:tcBorders>
            <w:vAlign w:val="center"/>
          </w:tcPr>
          <w:p w14:paraId="70231F7E" w14:textId="77777777" w:rsidR="00A61BD0" w:rsidRPr="00A23077" w:rsidRDefault="00A61BD0" w:rsidP="00BA0A6C">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El sistema debe permitir registrar los materiales utilizados en cada proyecto, incluyendo su cantidad, descripción y costo unitario.</w:t>
            </w:r>
          </w:p>
        </w:tc>
      </w:tr>
      <w:tr w:rsidR="00BA0A6C" w:rsidRPr="0020056B" w14:paraId="625039A7" w14:textId="77777777" w:rsidTr="00BA0A6C">
        <w:trPr>
          <w:trHeight w:val="180"/>
        </w:trPr>
        <w:tc>
          <w:tcPr>
            <w:tcW w:w="2258"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48B7FE31" w14:textId="3452E449" w:rsidR="00A61BD0" w:rsidRPr="00A23077" w:rsidRDefault="00A61BD0" w:rsidP="00BA0A6C">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Tipo:</w:t>
            </w:r>
          </w:p>
        </w:tc>
        <w:tc>
          <w:tcPr>
            <w:tcW w:w="6217" w:type="dxa"/>
            <w:tcBorders>
              <w:top w:val="single" w:sz="8" w:space="0" w:color="000000"/>
              <w:left w:val="single" w:sz="8" w:space="0" w:color="000000"/>
              <w:bottom w:val="single" w:sz="8" w:space="0" w:color="000000"/>
              <w:right w:val="single" w:sz="8" w:space="0" w:color="000000"/>
            </w:tcBorders>
            <w:vAlign w:val="center"/>
          </w:tcPr>
          <w:p w14:paraId="559F7B76" w14:textId="6B0C8422" w:rsidR="00A61BD0" w:rsidRPr="00A23077" w:rsidRDefault="00A61BD0" w:rsidP="00BA0A6C">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Funcional</w:t>
            </w:r>
          </w:p>
        </w:tc>
      </w:tr>
      <w:tr w:rsidR="00BA0A6C" w:rsidRPr="0020056B" w14:paraId="1FB17C10" w14:textId="77777777" w:rsidTr="00BA0A6C">
        <w:trPr>
          <w:trHeight w:val="1305"/>
        </w:trPr>
        <w:tc>
          <w:tcPr>
            <w:tcW w:w="2258"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3AC0A910" w14:textId="5A35EE5B" w:rsidR="00A61BD0" w:rsidRPr="00A23077" w:rsidRDefault="00A61BD0" w:rsidP="00BA0A6C">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Detalles de requisitos y restricciones:</w:t>
            </w:r>
          </w:p>
        </w:tc>
        <w:tc>
          <w:tcPr>
            <w:tcW w:w="6217" w:type="dxa"/>
            <w:tcBorders>
              <w:top w:val="single" w:sz="8" w:space="0" w:color="000000"/>
              <w:left w:val="single" w:sz="8" w:space="0" w:color="000000"/>
              <w:bottom w:val="single" w:sz="8" w:space="0" w:color="000000"/>
              <w:right w:val="single" w:sz="8" w:space="0" w:color="000000"/>
            </w:tcBorders>
            <w:vAlign w:val="center"/>
          </w:tcPr>
          <w:p w14:paraId="0C22AC26" w14:textId="77777777" w:rsidR="00A61BD0" w:rsidRPr="00A23077" w:rsidRDefault="00A61BD0" w:rsidP="00736B86">
            <w:pPr>
              <w:numPr>
                <w:ilvl w:val="0"/>
                <w:numId w:val="24"/>
              </w:numPr>
              <w:suppressAutoHyphens w:val="0"/>
              <w:spacing w:after="160" w:line="259" w:lineRule="auto"/>
              <w:contextualSpacing/>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Debe proporcionar una forma fácil de ingresar y modificar estos registros.</w:t>
            </w:r>
          </w:p>
          <w:p w14:paraId="464AF3EE" w14:textId="77777777" w:rsidR="00A61BD0" w:rsidRPr="00A23077" w:rsidRDefault="00A61BD0" w:rsidP="00736B86">
            <w:pPr>
              <w:numPr>
                <w:ilvl w:val="0"/>
                <w:numId w:val="24"/>
              </w:numPr>
              <w:suppressAutoHyphens w:val="0"/>
              <w:spacing w:after="160" w:line="259" w:lineRule="auto"/>
              <w:contextualSpacing/>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Debe mostrar los registros de una forma clara y precisa</w:t>
            </w:r>
          </w:p>
          <w:p w14:paraId="521486F0" w14:textId="77777777" w:rsidR="00C50AA0" w:rsidRPr="00A23077" w:rsidRDefault="00C50AA0" w:rsidP="00736B86">
            <w:pPr>
              <w:numPr>
                <w:ilvl w:val="0"/>
                <w:numId w:val="24"/>
              </w:numPr>
              <w:suppressAutoHyphens w:val="0"/>
              <w:spacing w:after="160" w:line="259" w:lineRule="auto"/>
              <w:contextualSpacing/>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El sistema debe permitir el registro de materiales utilizados en cada obra o proyecto.</w:t>
            </w:r>
          </w:p>
          <w:p w14:paraId="788980F9" w14:textId="77777777" w:rsidR="00C50AA0" w:rsidRPr="00A23077" w:rsidRDefault="00C50AA0" w:rsidP="00736B86">
            <w:pPr>
              <w:numPr>
                <w:ilvl w:val="0"/>
                <w:numId w:val="24"/>
              </w:numPr>
              <w:suppressAutoHyphens w:val="0"/>
              <w:spacing w:after="160" w:line="259" w:lineRule="auto"/>
              <w:contextualSpacing/>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Datos solicitados:</w:t>
            </w:r>
          </w:p>
          <w:p w14:paraId="4E25BDDA" w14:textId="77777777" w:rsidR="00C50AA0" w:rsidRPr="00A23077" w:rsidRDefault="00C50AA0" w:rsidP="00736B86">
            <w:pPr>
              <w:numPr>
                <w:ilvl w:val="1"/>
                <w:numId w:val="24"/>
              </w:numPr>
              <w:suppressAutoHyphens w:val="0"/>
              <w:spacing w:after="160" w:line="259" w:lineRule="auto"/>
              <w:contextualSpacing/>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Nombre del material: Solo letras, máximo 50 caracteres.</w:t>
            </w:r>
          </w:p>
          <w:p w14:paraId="18F13588" w14:textId="77777777" w:rsidR="00C50AA0" w:rsidRPr="00A23077" w:rsidRDefault="00C50AA0" w:rsidP="00736B86">
            <w:pPr>
              <w:numPr>
                <w:ilvl w:val="1"/>
                <w:numId w:val="24"/>
              </w:numPr>
              <w:suppressAutoHyphens w:val="0"/>
              <w:spacing w:after="160" w:line="259" w:lineRule="auto"/>
              <w:contextualSpacing/>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Cantidad: Solo números, máximo 10 caracteres.</w:t>
            </w:r>
          </w:p>
          <w:p w14:paraId="2932DF69" w14:textId="77777777" w:rsidR="00C50AA0" w:rsidRPr="00A23077" w:rsidRDefault="00C50AA0" w:rsidP="00C50AA0">
            <w:pPr>
              <w:suppressAutoHyphens w:val="0"/>
              <w:spacing w:after="160" w:line="259" w:lineRule="auto"/>
              <w:ind w:left="720"/>
              <w:contextualSpacing/>
              <w:rPr>
                <w:rFonts w:ascii="Bierstadt Display" w:eastAsia="Calibri" w:hAnsi="Bierstadt Display" w:cs="Arial"/>
                <w:kern w:val="2"/>
                <w:lang w:val="es-EC" w:eastAsia="en-US"/>
              </w:rPr>
            </w:pPr>
          </w:p>
        </w:tc>
      </w:tr>
      <w:tr w:rsidR="00BA0A6C" w:rsidRPr="0020056B" w14:paraId="33DDBBDF" w14:textId="77777777" w:rsidTr="00BA0A6C">
        <w:trPr>
          <w:trHeight w:val="585"/>
        </w:trPr>
        <w:tc>
          <w:tcPr>
            <w:tcW w:w="2258"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76F13F23" w14:textId="62060960" w:rsidR="00A61BD0" w:rsidRPr="00A23077" w:rsidRDefault="00A61BD0" w:rsidP="00BA0A6C">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Fecha de revisión y versión:</w:t>
            </w:r>
          </w:p>
        </w:tc>
        <w:tc>
          <w:tcPr>
            <w:tcW w:w="6217" w:type="dxa"/>
            <w:tcBorders>
              <w:top w:val="single" w:sz="8" w:space="0" w:color="000000"/>
              <w:left w:val="single" w:sz="8" w:space="0" w:color="000000"/>
              <w:bottom w:val="single" w:sz="8" w:space="0" w:color="000000"/>
              <w:right w:val="single" w:sz="8" w:space="0" w:color="000000"/>
            </w:tcBorders>
            <w:vAlign w:val="center"/>
          </w:tcPr>
          <w:p w14:paraId="20100CF1" w14:textId="1CA28C6E" w:rsidR="00A61BD0" w:rsidRPr="00A23077" w:rsidRDefault="00A61BD0" w:rsidP="00BA0A6C">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25/05/2023</w:t>
            </w:r>
          </w:p>
          <w:p w14:paraId="22CD2A55" w14:textId="22F228A9" w:rsidR="00A61BD0" w:rsidRPr="00A23077" w:rsidRDefault="00A61BD0" w:rsidP="00BA0A6C">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Versión1.0</w:t>
            </w:r>
          </w:p>
        </w:tc>
      </w:tr>
      <w:tr w:rsidR="00BA0A6C" w:rsidRPr="0020056B" w14:paraId="74B59920" w14:textId="77777777" w:rsidTr="00BA0A6C">
        <w:trPr>
          <w:trHeight w:val="360"/>
        </w:trPr>
        <w:tc>
          <w:tcPr>
            <w:tcW w:w="2258"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5C7D2E4E" w14:textId="3F0EA6EC" w:rsidR="00A61BD0" w:rsidRPr="00A23077" w:rsidRDefault="00A61BD0" w:rsidP="00BA0A6C">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Prioridad:</w:t>
            </w:r>
          </w:p>
        </w:tc>
        <w:tc>
          <w:tcPr>
            <w:tcW w:w="6217" w:type="dxa"/>
            <w:tcBorders>
              <w:top w:val="single" w:sz="8" w:space="0" w:color="000000"/>
              <w:left w:val="single" w:sz="8" w:space="0" w:color="000000"/>
              <w:bottom w:val="single" w:sz="8" w:space="0" w:color="000000"/>
              <w:right w:val="single" w:sz="8" w:space="0" w:color="000000"/>
            </w:tcBorders>
            <w:vAlign w:val="center"/>
          </w:tcPr>
          <w:p w14:paraId="49664D70" w14:textId="77777777" w:rsidR="00A61BD0" w:rsidRPr="00A23077" w:rsidRDefault="00A61BD0" w:rsidP="00BA0A6C">
            <w:pPr>
              <w:suppressAutoHyphens w:val="0"/>
              <w:spacing w:after="160" w:line="259" w:lineRule="auto"/>
              <w:rPr>
                <w:rFonts w:ascii="Bierstadt Display" w:eastAsia="Calibri" w:hAnsi="Bierstadt Display" w:cs="Calibri"/>
                <w:kern w:val="2"/>
                <w:lang w:val="es-EC" w:eastAsia="en-US"/>
              </w:rPr>
            </w:pPr>
            <w:r w:rsidRPr="00A23077">
              <w:rPr>
                <w:rFonts w:ascii="Bierstadt Display" w:eastAsia="Calibri" w:hAnsi="Bierstadt Display" w:cs="Calibri"/>
                <w:b/>
                <w:bCs/>
                <w:kern w:val="2"/>
                <w:lang w:val="es-EC" w:eastAsia="en-US"/>
              </w:rPr>
              <w:t>Alta</w:t>
            </w:r>
          </w:p>
        </w:tc>
      </w:tr>
    </w:tbl>
    <w:p w14:paraId="75C05FDA"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258"/>
        <w:gridCol w:w="6217"/>
      </w:tblGrid>
      <w:tr w:rsidR="00BA0A6C" w:rsidRPr="0020056B" w14:paraId="5F0060D5" w14:textId="77777777" w:rsidTr="00BA0A6C">
        <w:trPr>
          <w:trHeight w:val="15"/>
        </w:trPr>
        <w:tc>
          <w:tcPr>
            <w:tcW w:w="2258"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702A1884" w14:textId="77777777" w:rsidR="00A61BD0" w:rsidRPr="00A23077" w:rsidRDefault="00A61BD0" w:rsidP="00BA0A6C">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kern w:val="2"/>
                <w:lang w:val="es-EC" w:eastAsia="en-US"/>
              </w:rPr>
              <w:t>Número:</w:t>
            </w:r>
            <w:r w:rsidRPr="00A23077">
              <w:rPr>
                <w:rFonts w:ascii="Bierstadt Display" w:eastAsia="Calibri" w:hAnsi="Bierstadt Display" w:cs="Calibri"/>
                <w:color w:val="000000"/>
                <w:kern w:val="2"/>
                <w:lang w:val="es-EC" w:eastAsia="en-US"/>
              </w:rPr>
              <w:t xml:space="preserve"> </w:t>
            </w:r>
          </w:p>
        </w:tc>
        <w:tc>
          <w:tcPr>
            <w:tcW w:w="6217" w:type="dxa"/>
            <w:tcBorders>
              <w:top w:val="single" w:sz="8" w:space="0" w:color="000000"/>
              <w:left w:val="single" w:sz="8" w:space="0" w:color="000000"/>
              <w:bottom w:val="single" w:sz="8" w:space="0" w:color="000000"/>
              <w:right w:val="single" w:sz="8" w:space="0" w:color="000000"/>
            </w:tcBorders>
            <w:vAlign w:val="center"/>
          </w:tcPr>
          <w:p w14:paraId="19FB7691" w14:textId="77777777" w:rsidR="00A61BD0" w:rsidRPr="00A23077" w:rsidRDefault="00A61BD0" w:rsidP="00BA0A6C">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Calibri"/>
                <w:b/>
                <w:bCs/>
                <w:kern w:val="2"/>
                <w:sz w:val="32"/>
                <w:szCs w:val="32"/>
                <w:lang w:val="es-EC" w:eastAsia="en-US"/>
              </w:rPr>
              <w:t>RF-13</w:t>
            </w:r>
          </w:p>
        </w:tc>
      </w:tr>
      <w:tr w:rsidR="00BA0A6C" w:rsidRPr="0020056B" w14:paraId="1318A854" w14:textId="77777777" w:rsidTr="00BA0A6C">
        <w:trPr>
          <w:trHeight w:val="390"/>
        </w:trPr>
        <w:tc>
          <w:tcPr>
            <w:tcW w:w="2258"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C8FA226" w14:textId="77777777" w:rsidR="00A61BD0" w:rsidRPr="00A23077" w:rsidRDefault="00A61BD0" w:rsidP="00BA0A6C">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Título:</w:t>
            </w:r>
            <w:r w:rsidRPr="00A23077">
              <w:rPr>
                <w:rFonts w:ascii="Bierstadt Display" w:eastAsia="Calibri" w:hAnsi="Bierstadt Display" w:cs="Calibri"/>
                <w:color w:val="000000"/>
                <w:kern w:val="2"/>
                <w:lang w:val="es-EC" w:eastAsia="en-US"/>
              </w:rPr>
              <w:t xml:space="preserve"> </w:t>
            </w:r>
          </w:p>
        </w:tc>
        <w:tc>
          <w:tcPr>
            <w:tcW w:w="6217" w:type="dxa"/>
            <w:tcBorders>
              <w:top w:val="single" w:sz="8" w:space="0" w:color="000000"/>
              <w:left w:val="single" w:sz="8" w:space="0" w:color="000000"/>
              <w:bottom w:val="single" w:sz="8" w:space="0" w:color="000000"/>
              <w:right w:val="single" w:sz="8" w:space="0" w:color="000000"/>
            </w:tcBorders>
            <w:vAlign w:val="center"/>
          </w:tcPr>
          <w:p w14:paraId="1D4C4C52" w14:textId="77777777" w:rsidR="00A61BD0" w:rsidRPr="00A23077" w:rsidRDefault="00A61BD0" w:rsidP="00BA0A6C">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Generación de formatos impresos para el control de costos.</w:t>
            </w:r>
          </w:p>
        </w:tc>
      </w:tr>
      <w:tr w:rsidR="00BA0A6C" w:rsidRPr="0020056B" w14:paraId="075C52B0" w14:textId="77777777" w:rsidTr="00BA0A6C">
        <w:trPr>
          <w:trHeight w:val="270"/>
        </w:trPr>
        <w:tc>
          <w:tcPr>
            <w:tcW w:w="2258"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33FE5D62" w14:textId="77777777" w:rsidR="00A61BD0" w:rsidRPr="00A23077" w:rsidRDefault="00A61BD0" w:rsidP="00BA0A6C">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Texto:</w:t>
            </w:r>
            <w:r w:rsidRPr="00A23077">
              <w:rPr>
                <w:rFonts w:ascii="Bierstadt Display" w:eastAsia="Calibri" w:hAnsi="Bierstadt Display" w:cs="Calibri"/>
                <w:color w:val="000000"/>
                <w:kern w:val="2"/>
                <w:lang w:val="es-EC" w:eastAsia="en-US"/>
              </w:rPr>
              <w:t xml:space="preserve"> </w:t>
            </w:r>
          </w:p>
        </w:tc>
        <w:tc>
          <w:tcPr>
            <w:tcW w:w="6217" w:type="dxa"/>
            <w:tcBorders>
              <w:top w:val="single" w:sz="8" w:space="0" w:color="000000"/>
              <w:left w:val="single" w:sz="8" w:space="0" w:color="000000"/>
              <w:bottom w:val="single" w:sz="8" w:space="0" w:color="000000"/>
              <w:right w:val="single" w:sz="8" w:space="0" w:color="000000"/>
            </w:tcBorders>
            <w:vAlign w:val="center"/>
          </w:tcPr>
          <w:p w14:paraId="6E16FEE3" w14:textId="77777777" w:rsidR="00A61BD0" w:rsidRPr="00A23077" w:rsidRDefault="00A61BD0" w:rsidP="00BA0A6C">
            <w:pPr>
              <w:suppressAutoHyphens w:val="0"/>
              <w:spacing w:after="160" w:line="259" w:lineRule="auto"/>
              <w:rPr>
                <w:rFonts w:ascii="Bierstadt Display" w:eastAsia="Calibri" w:hAnsi="Bierstadt Display" w:cs="Calibri"/>
                <w:kern w:val="2"/>
                <w:lang w:val="es-EC" w:eastAsia="en-US"/>
              </w:rPr>
            </w:pPr>
            <w:r w:rsidRPr="00A23077">
              <w:rPr>
                <w:rFonts w:ascii="Bierstadt Display" w:eastAsia="Calibri" w:hAnsi="Bierstadt Display" w:cs="Calibri"/>
                <w:kern w:val="2"/>
                <w:lang w:val="es-EC" w:eastAsia="en-US"/>
              </w:rPr>
              <w:t>El sistema debe permitir generar formatos impresos para llevar un control detallado de los gastos por mano de obra y materiales, asegurando que cumplan con los requisitos exigidos por el SRI, como las "guías de remisión".</w:t>
            </w:r>
          </w:p>
          <w:p w14:paraId="41FFF17D" w14:textId="77777777" w:rsidR="00C50AA0" w:rsidRPr="00A23077" w:rsidRDefault="00C50AA0" w:rsidP="00736B86">
            <w:pPr>
              <w:numPr>
                <w:ilvl w:val="0"/>
                <w:numId w:val="100"/>
              </w:num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lastRenderedPageBreak/>
              <w:t>El sistema debe generar formatos impresos que permitan llevar un control detallado de los costos por mano de obra y materiales.</w:t>
            </w:r>
          </w:p>
          <w:p w14:paraId="12E01C09" w14:textId="77777777" w:rsidR="00C50AA0" w:rsidRPr="00A23077" w:rsidRDefault="00C50AA0" w:rsidP="00736B86">
            <w:pPr>
              <w:numPr>
                <w:ilvl w:val="0"/>
                <w:numId w:val="100"/>
              </w:num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Restricciones: Los formatos impresos deben cumplir con los requisitos exigidos por el SRI y ser idénticos a las "guías de remisión" requeridas para la movilización de productos terminados, materiales y maquinarias.</w:t>
            </w:r>
          </w:p>
          <w:p w14:paraId="40513B4A" w14:textId="77777777" w:rsidR="00C50AA0" w:rsidRPr="00A23077" w:rsidRDefault="00C50AA0" w:rsidP="00BA0A6C">
            <w:pPr>
              <w:suppressAutoHyphens w:val="0"/>
              <w:spacing w:after="160" w:line="259" w:lineRule="auto"/>
              <w:rPr>
                <w:rFonts w:ascii="Bierstadt Display" w:eastAsia="Calibri" w:hAnsi="Bierstadt Display" w:cs="Arial"/>
                <w:kern w:val="2"/>
                <w:lang w:val="es-EC" w:eastAsia="en-US"/>
              </w:rPr>
            </w:pPr>
          </w:p>
        </w:tc>
      </w:tr>
      <w:tr w:rsidR="00BA0A6C" w:rsidRPr="0020056B" w14:paraId="79601F01" w14:textId="77777777" w:rsidTr="00BA0A6C">
        <w:trPr>
          <w:trHeight w:val="180"/>
        </w:trPr>
        <w:tc>
          <w:tcPr>
            <w:tcW w:w="2258"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7BDCE461" w14:textId="77777777" w:rsidR="00A61BD0" w:rsidRPr="00A23077" w:rsidRDefault="00A61BD0" w:rsidP="00BA0A6C">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Tipo:</w:t>
            </w:r>
            <w:r w:rsidRPr="00A23077">
              <w:rPr>
                <w:rFonts w:ascii="Bierstadt Display" w:eastAsia="Calibri" w:hAnsi="Bierstadt Display" w:cs="Calibri"/>
                <w:color w:val="000000"/>
                <w:kern w:val="2"/>
                <w:lang w:val="es-EC" w:eastAsia="en-US"/>
              </w:rPr>
              <w:t xml:space="preserve"> </w:t>
            </w:r>
          </w:p>
        </w:tc>
        <w:tc>
          <w:tcPr>
            <w:tcW w:w="6217" w:type="dxa"/>
            <w:tcBorders>
              <w:top w:val="single" w:sz="8" w:space="0" w:color="000000"/>
              <w:left w:val="single" w:sz="8" w:space="0" w:color="000000"/>
              <w:bottom w:val="single" w:sz="8" w:space="0" w:color="000000"/>
              <w:right w:val="single" w:sz="8" w:space="0" w:color="000000"/>
            </w:tcBorders>
            <w:vAlign w:val="center"/>
          </w:tcPr>
          <w:p w14:paraId="64325127" w14:textId="77777777" w:rsidR="00A61BD0" w:rsidRPr="00A23077" w:rsidRDefault="00A61BD0" w:rsidP="00BA0A6C">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 xml:space="preserve">Funcional </w:t>
            </w:r>
          </w:p>
        </w:tc>
      </w:tr>
      <w:tr w:rsidR="00BA0A6C" w:rsidRPr="0020056B" w14:paraId="521720FB" w14:textId="77777777" w:rsidTr="00BA0A6C">
        <w:trPr>
          <w:trHeight w:val="1305"/>
        </w:trPr>
        <w:tc>
          <w:tcPr>
            <w:tcW w:w="2258"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77926165" w14:textId="77777777" w:rsidR="00A61BD0" w:rsidRPr="00A23077" w:rsidRDefault="00A61BD0" w:rsidP="00BA0A6C">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Detalles de requisitos y restricciones:</w:t>
            </w:r>
            <w:r w:rsidRPr="00A23077">
              <w:rPr>
                <w:rFonts w:ascii="Bierstadt Display" w:eastAsia="Calibri" w:hAnsi="Bierstadt Display" w:cs="Calibri"/>
                <w:color w:val="000000"/>
                <w:kern w:val="2"/>
                <w:lang w:val="es-EC" w:eastAsia="en-US"/>
              </w:rPr>
              <w:t xml:space="preserve"> </w:t>
            </w:r>
          </w:p>
        </w:tc>
        <w:tc>
          <w:tcPr>
            <w:tcW w:w="6217" w:type="dxa"/>
            <w:tcBorders>
              <w:top w:val="single" w:sz="8" w:space="0" w:color="000000"/>
              <w:left w:val="single" w:sz="8" w:space="0" w:color="000000"/>
              <w:bottom w:val="single" w:sz="8" w:space="0" w:color="000000"/>
              <w:right w:val="single" w:sz="8" w:space="0" w:color="000000"/>
            </w:tcBorders>
            <w:vAlign w:val="center"/>
          </w:tcPr>
          <w:p w14:paraId="45AF5F98" w14:textId="77777777" w:rsidR="00A61BD0" w:rsidRPr="00A23077" w:rsidRDefault="00A61BD0" w:rsidP="00736B86">
            <w:pPr>
              <w:numPr>
                <w:ilvl w:val="0"/>
                <w:numId w:val="23"/>
              </w:numPr>
              <w:suppressAutoHyphens w:val="0"/>
              <w:spacing w:after="160" w:line="259" w:lineRule="auto"/>
              <w:contextualSpacing/>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Los formatos impresos deben cumplir con los requisitos exigidos por el SRI, como las "guías de remisión", para la movilización de productos terminados, materiales y maquinarias.</w:t>
            </w:r>
          </w:p>
          <w:p w14:paraId="73F32674" w14:textId="77777777" w:rsidR="00A61BD0" w:rsidRPr="00A23077" w:rsidRDefault="00A61BD0" w:rsidP="00736B86">
            <w:pPr>
              <w:numPr>
                <w:ilvl w:val="0"/>
                <w:numId w:val="23"/>
              </w:numPr>
              <w:suppressAutoHyphens w:val="0"/>
              <w:spacing w:after="160" w:line="259" w:lineRule="auto"/>
              <w:contextualSpacing/>
              <w:rPr>
                <w:rFonts w:ascii="Bierstadt Display" w:eastAsia="Segoe UI" w:hAnsi="Bierstadt Display" w:cs="Segoe UI"/>
                <w:kern w:val="2"/>
                <w:lang w:val="es-EC" w:eastAsia="en-US"/>
              </w:rPr>
            </w:pPr>
            <w:r w:rsidRPr="00A23077">
              <w:rPr>
                <w:rFonts w:ascii="Bierstadt Display" w:eastAsia="Segoe UI" w:hAnsi="Bierstadt Display" w:cs="Segoe UI"/>
                <w:kern w:val="2"/>
                <w:lang w:val="es-EC" w:eastAsia="en-US"/>
              </w:rPr>
              <w:t>El sistema debe generar formatos impresos estandarizados que permitan llevar un control detallado de los gastos de mano de obra y materiales en cada proyecto.</w:t>
            </w:r>
          </w:p>
        </w:tc>
      </w:tr>
      <w:tr w:rsidR="00BA0A6C" w:rsidRPr="0020056B" w14:paraId="2882584E" w14:textId="77777777" w:rsidTr="00BA0A6C">
        <w:trPr>
          <w:trHeight w:val="585"/>
        </w:trPr>
        <w:tc>
          <w:tcPr>
            <w:tcW w:w="2258"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5C592C4D" w14:textId="77777777" w:rsidR="00A61BD0" w:rsidRPr="00A23077" w:rsidRDefault="00A61BD0" w:rsidP="00BA0A6C">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Fecha de revisión y versión:</w:t>
            </w:r>
            <w:r w:rsidRPr="00A23077">
              <w:rPr>
                <w:rFonts w:ascii="Bierstadt Display" w:eastAsia="Calibri" w:hAnsi="Bierstadt Display" w:cs="Calibri"/>
                <w:color w:val="000000"/>
                <w:kern w:val="2"/>
                <w:lang w:val="es-EC" w:eastAsia="en-US"/>
              </w:rPr>
              <w:t xml:space="preserve"> </w:t>
            </w:r>
          </w:p>
        </w:tc>
        <w:tc>
          <w:tcPr>
            <w:tcW w:w="6217" w:type="dxa"/>
            <w:tcBorders>
              <w:top w:val="single" w:sz="8" w:space="0" w:color="000000"/>
              <w:left w:val="single" w:sz="8" w:space="0" w:color="000000"/>
              <w:bottom w:val="single" w:sz="8" w:space="0" w:color="000000"/>
              <w:right w:val="single" w:sz="8" w:space="0" w:color="000000"/>
            </w:tcBorders>
            <w:vAlign w:val="center"/>
          </w:tcPr>
          <w:p w14:paraId="64056E1F" w14:textId="77777777" w:rsidR="00A61BD0" w:rsidRPr="00A23077" w:rsidRDefault="00A61BD0" w:rsidP="00BA0A6C">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 xml:space="preserve">25/05/2023 </w:t>
            </w:r>
          </w:p>
          <w:p w14:paraId="3F5E8789" w14:textId="77777777" w:rsidR="00A61BD0" w:rsidRPr="00A23077" w:rsidRDefault="00A61BD0" w:rsidP="00BA0A6C">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 xml:space="preserve">Versión1.0 </w:t>
            </w:r>
          </w:p>
        </w:tc>
      </w:tr>
      <w:tr w:rsidR="00BA0A6C" w:rsidRPr="0020056B" w14:paraId="5C5E53B2" w14:textId="77777777" w:rsidTr="00BA0A6C">
        <w:trPr>
          <w:trHeight w:val="360"/>
        </w:trPr>
        <w:tc>
          <w:tcPr>
            <w:tcW w:w="2258"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B827165" w14:textId="77777777" w:rsidR="00A61BD0" w:rsidRPr="00A23077" w:rsidRDefault="00A61BD0" w:rsidP="00BA0A6C">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Prioridad:</w:t>
            </w:r>
            <w:r w:rsidRPr="00A23077">
              <w:rPr>
                <w:rFonts w:ascii="Bierstadt Display" w:eastAsia="Calibri" w:hAnsi="Bierstadt Display" w:cs="Calibri"/>
                <w:color w:val="000000"/>
                <w:kern w:val="2"/>
                <w:lang w:val="es-EC" w:eastAsia="en-US"/>
              </w:rPr>
              <w:t xml:space="preserve"> </w:t>
            </w:r>
          </w:p>
        </w:tc>
        <w:tc>
          <w:tcPr>
            <w:tcW w:w="6217" w:type="dxa"/>
            <w:tcBorders>
              <w:top w:val="single" w:sz="8" w:space="0" w:color="000000"/>
              <w:left w:val="single" w:sz="8" w:space="0" w:color="000000"/>
              <w:bottom w:val="single" w:sz="8" w:space="0" w:color="000000"/>
              <w:right w:val="single" w:sz="8" w:space="0" w:color="000000"/>
            </w:tcBorders>
            <w:vAlign w:val="center"/>
          </w:tcPr>
          <w:p w14:paraId="4644E6FD" w14:textId="77777777" w:rsidR="00A61BD0" w:rsidRPr="00A23077" w:rsidRDefault="00A61BD0" w:rsidP="00BA0A6C">
            <w:pPr>
              <w:suppressAutoHyphens w:val="0"/>
              <w:spacing w:after="160" w:line="259" w:lineRule="auto"/>
              <w:rPr>
                <w:rFonts w:ascii="Bierstadt Display" w:eastAsia="Calibri" w:hAnsi="Bierstadt Display" w:cs="Calibri"/>
                <w:kern w:val="2"/>
                <w:lang w:val="es-EC" w:eastAsia="en-US"/>
              </w:rPr>
            </w:pPr>
            <w:r w:rsidRPr="00A23077">
              <w:rPr>
                <w:rFonts w:ascii="Bierstadt Display" w:eastAsia="Calibri" w:hAnsi="Bierstadt Display" w:cs="Calibri"/>
                <w:b/>
                <w:bCs/>
                <w:kern w:val="2"/>
                <w:lang w:val="es-EC" w:eastAsia="en-US"/>
              </w:rPr>
              <w:t>Alta</w:t>
            </w:r>
          </w:p>
        </w:tc>
      </w:tr>
    </w:tbl>
    <w:p w14:paraId="29BDC110"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400"/>
        <w:gridCol w:w="6075"/>
      </w:tblGrid>
      <w:tr w:rsidR="00BA0A6C" w:rsidRPr="0020056B" w14:paraId="408F2C31" w14:textId="77777777" w:rsidTr="00BA0A6C">
        <w:trPr>
          <w:trHeight w:val="15"/>
        </w:trPr>
        <w:tc>
          <w:tcPr>
            <w:tcW w:w="2400" w:type="dxa"/>
            <w:tcBorders>
              <w:top w:val="single" w:sz="8" w:space="0" w:color="000000"/>
              <w:left w:val="single" w:sz="8" w:space="0" w:color="000000"/>
              <w:bottom w:val="single" w:sz="8" w:space="0" w:color="000000"/>
              <w:right w:val="single" w:sz="8" w:space="0" w:color="000000"/>
            </w:tcBorders>
            <w:shd w:val="clear" w:color="auto" w:fill="CCCCCC"/>
          </w:tcPr>
          <w:p w14:paraId="6FA43DC7"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kern w:val="2"/>
                <w:lang w:val="es-EC" w:eastAsia="en-US"/>
              </w:rPr>
              <w:t>Número:</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tcPr>
          <w:p w14:paraId="0AE2F9A0" w14:textId="77777777" w:rsidR="00A61BD0" w:rsidRPr="00A23077" w:rsidRDefault="00A61BD0" w:rsidP="00A61BD0">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Calibri"/>
                <w:b/>
                <w:bCs/>
                <w:kern w:val="2"/>
                <w:sz w:val="32"/>
                <w:szCs w:val="32"/>
                <w:lang w:val="es-EC" w:eastAsia="en-US"/>
              </w:rPr>
              <w:t>RF-14</w:t>
            </w:r>
          </w:p>
        </w:tc>
      </w:tr>
      <w:tr w:rsidR="00BA0A6C" w:rsidRPr="0020056B" w14:paraId="4F175290" w14:textId="77777777" w:rsidTr="00BA0A6C">
        <w:trPr>
          <w:trHeight w:val="390"/>
        </w:trPr>
        <w:tc>
          <w:tcPr>
            <w:tcW w:w="2400" w:type="dxa"/>
            <w:tcBorders>
              <w:top w:val="single" w:sz="8" w:space="0" w:color="000000"/>
              <w:left w:val="single" w:sz="8" w:space="0" w:color="000000"/>
              <w:bottom w:val="single" w:sz="8" w:space="0" w:color="000000"/>
              <w:right w:val="single" w:sz="8" w:space="0" w:color="000000"/>
            </w:tcBorders>
            <w:shd w:val="clear" w:color="auto" w:fill="CCCCCC"/>
          </w:tcPr>
          <w:p w14:paraId="4F9F2F10"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Título:</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tcPr>
          <w:p w14:paraId="28DD5BCB" w14:textId="2FBC9BE3" w:rsidR="00A61BD0" w:rsidRPr="00A23077" w:rsidRDefault="00EB7B87"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Integración con el sistema contable existente en FoxPro.</w:t>
            </w:r>
          </w:p>
        </w:tc>
      </w:tr>
      <w:tr w:rsidR="00BA0A6C" w:rsidRPr="0020056B" w14:paraId="024C9D0F" w14:textId="77777777" w:rsidTr="00BA0A6C">
        <w:trPr>
          <w:trHeight w:val="270"/>
        </w:trPr>
        <w:tc>
          <w:tcPr>
            <w:tcW w:w="2400" w:type="dxa"/>
            <w:tcBorders>
              <w:top w:val="single" w:sz="8" w:space="0" w:color="000000"/>
              <w:left w:val="single" w:sz="8" w:space="0" w:color="000000"/>
              <w:bottom w:val="single" w:sz="8" w:space="0" w:color="000000"/>
              <w:right w:val="single" w:sz="8" w:space="0" w:color="000000"/>
            </w:tcBorders>
            <w:shd w:val="clear" w:color="auto" w:fill="CCCCCC"/>
          </w:tcPr>
          <w:p w14:paraId="4CC733A8"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Texto:</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tcPr>
          <w:p w14:paraId="1115899A" w14:textId="17C791DB" w:rsidR="00A61BD0" w:rsidRPr="00A23077" w:rsidRDefault="00EB7B87" w:rsidP="00EB7B87">
            <w:pPr>
              <w:suppressAutoHyphens w:val="0"/>
              <w:spacing w:after="160" w:line="259" w:lineRule="auto"/>
              <w:rPr>
                <w:rFonts w:ascii="Bierstadt Display" w:eastAsia="Calibri" w:hAnsi="Bierstadt Display" w:cs="Calibri"/>
                <w:kern w:val="2"/>
                <w:lang w:val="es-EC" w:eastAsia="en-US"/>
              </w:rPr>
            </w:pPr>
            <w:r w:rsidRPr="00A23077">
              <w:rPr>
                <w:rFonts w:ascii="Bierstadt Display" w:eastAsia="Calibri" w:hAnsi="Bierstadt Display" w:cs="Calibri"/>
                <w:kern w:val="2"/>
                <w:lang w:val="es-EC" w:eastAsia="en-US"/>
              </w:rPr>
              <w:t>El sistema automatizado debe integrarse con el sistema contable en FoxPro de la empresa para garantizar la coherencia y precisión de los datos financieros.</w:t>
            </w:r>
          </w:p>
        </w:tc>
      </w:tr>
      <w:tr w:rsidR="00BA0A6C" w:rsidRPr="0020056B" w14:paraId="5891FDBA" w14:textId="77777777" w:rsidTr="00BA0A6C">
        <w:trPr>
          <w:trHeight w:val="180"/>
        </w:trPr>
        <w:tc>
          <w:tcPr>
            <w:tcW w:w="2400" w:type="dxa"/>
            <w:tcBorders>
              <w:top w:val="single" w:sz="8" w:space="0" w:color="000000"/>
              <w:left w:val="single" w:sz="8" w:space="0" w:color="000000"/>
              <w:bottom w:val="single" w:sz="8" w:space="0" w:color="000000"/>
              <w:right w:val="single" w:sz="8" w:space="0" w:color="000000"/>
            </w:tcBorders>
            <w:shd w:val="clear" w:color="auto" w:fill="CCCCCC"/>
          </w:tcPr>
          <w:p w14:paraId="50320032"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Tipo:</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tcPr>
          <w:p w14:paraId="293E5D67"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 xml:space="preserve">Funcional </w:t>
            </w:r>
          </w:p>
        </w:tc>
      </w:tr>
      <w:tr w:rsidR="00BA0A6C" w:rsidRPr="0020056B" w14:paraId="360A2159" w14:textId="77777777" w:rsidTr="00BA0A6C">
        <w:trPr>
          <w:trHeight w:val="1305"/>
        </w:trPr>
        <w:tc>
          <w:tcPr>
            <w:tcW w:w="2400" w:type="dxa"/>
            <w:tcBorders>
              <w:top w:val="single" w:sz="8" w:space="0" w:color="000000"/>
              <w:left w:val="single" w:sz="8" w:space="0" w:color="000000"/>
              <w:bottom w:val="single" w:sz="8" w:space="0" w:color="000000"/>
              <w:right w:val="single" w:sz="8" w:space="0" w:color="000000"/>
            </w:tcBorders>
            <w:shd w:val="clear" w:color="auto" w:fill="CCCCCC"/>
          </w:tcPr>
          <w:p w14:paraId="73BFA315"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Detalles de requisitos y restricciones:</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tcPr>
          <w:p w14:paraId="60A2E041" w14:textId="77777777" w:rsidR="00A61BD0" w:rsidRPr="00A23077" w:rsidRDefault="00EB7B87" w:rsidP="00736B86">
            <w:pPr>
              <w:numPr>
                <w:ilvl w:val="0"/>
                <w:numId w:val="22"/>
              </w:numPr>
              <w:suppressAutoHyphens w:val="0"/>
              <w:spacing w:after="160" w:line="259" w:lineRule="auto"/>
              <w:contextualSpacing/>
              <w:rPr>
                <w:rFonts w:ascii="Bierstadt Display" w:eastAsia="Segoe UI" w:hAnsi="Bierstadt Display" w:cs="Segoe UI"/>
                <w:kern w:val="2"/>
                <w:lang w:val="es-EC" w:eastAsia="en-US"/>
              </w:rPr>
            </w:pPr>
            <w:r w:rsidRPr="00A23077">
              <w:rPr>
                <w:rFonts w:ascii="Bierstadt Display" w:eastAsia="Calibri" w:hAnsi="Bierstadt Display" w:cs="Calibri"/>
                <w:kern w:val="2"/>
                <w:lang w:val="es-EC" w:eastAsia="en-US"/>
              </w:rPr>
              <w:t>El sistema debe ser compatible y capaz de intercambiar información con el sistema contable en FoxPro.</w:t>
            </w:r>
          </w:p>
          <w:p w14:paraId="36CED5E9" w14:textId="77777777" w:rsidR="00C50AA0" w:rsidRPr="00A23077" w:rsidRDefault="00C50AA0" w:rsidP="00736B86">
            <w:pPr>
              <w:numPr>
                <w:ilvl w:val="0"/>
                <w:numId w:val="22"/>
              </w:numPr>
              <w:suppressAutoHyphens w:val="0"/>
              <w:spacing w:after="160" w:line="259" w:lineRule="auto"/>
              <w:contextualSpacing/>
              <w:rPr>
                <w:rFonts w:ascii="Bierstadt Display" w:eastAsia="Segoe UI" w:hAnsi="Bierstadt Display" w:cs="Segoe UI"/>
                <w:kern w:val="2"/>
                <w:lang w:val="es-EC" w:eastAsia="en-US"/>
              </w:rPr>
            </w:pPr>
            <w:r w:rsidRPr="00A23077">
              <w:rPr>
                <w:rFonts w:ascii="Bierstadt Display" w:eastAsia="Segoe UI" w:hAnsi="Bierstadt Display" w:cs="Segoe UI"/>
                <w:kern w:val="2"/>
                <w:lang w:val="es-EC" w:eastAsia="en-US"/>
              </w:rPr>
              <w:t>El sistema debe integrarse con el sistema contable actualmente utilizado en FoxPro.</w:t>
            </w:r>
          </w:p>
          <w:p w14:paraId="37F12B07" w14:textId="77777777" w:rsidR="00C50AA0" w:rsidRPr="00A23077" w:rsidRDefault="00C50AA0" w:rsidP="00736B86">
            <w:pPr>
              <w:numPr>
                <w:ilvl w:val="0"/>
                <w:numId w:val="22"/>
              </w:numPr>
              <w:suppressAutoHyphens w:val="0"/>
              <w:spacing w:after="160" w:line="259" w:lineRule="auto"/>
              <w:contextualSpacing/>
              <w:rPr>
                <w:rFonts w:ascii="Bierstadt Display" w:eastAsia="Segoe UI" w:hAnsi="Bierstadt Display" w:cs="Segoe UI"/>
                <w:kern w:val="2"/>
                <w:lang w:val="es-EC" w:eastAsia="en-US"/>
              </w:rPr>
            </w:pPr>
            <w:r w:rsidRPr="00A23077">
              <w:rPr>
                <w:rFonts w:ascii="Bierstadt Display" w:eastAsia="Segoe UI" w:hAnsi="Bierstadt Display" w:cs="Segoe UI"/>
                <w:kern w:val="2"/>
                <w:lang w:val="es-EC" w:eastAsia="en-US"/>
              </w:rPr>
              <w:t xml:space="preserve">Restricciones: La integración debe permitir la transferencia de datos relevantes, como </w:t>
            </w:r>
            <w:r w:rsidRPr="00A23077">
              <w:rPr>
                <w:rFonts w:ascii="Bierstadt Display" w:eastAsia="Segoe UI" w:hAnsi="Bierstadt Display" w:cs="Segoe UI"/>
                <w:kern w:val="2"/>
                <w:lang w:val="es-EC" w:eastAsia="en-US"/>
              </w:rPr>
              <w:lastRenderedPageBreak/>
              <w:t>transacciones financieras y registros de costos, entre el sistema automatizado y el sistema contable existente.</w:t>
            </w:r>
          </w:p>
          <w:p w14:paraId="4C034F68" w14:textId="6C781BEC" w:rsidR="00C50AA0" w:rsidRPr="00A23077" w:rsidRDefault="00C50AA0" w:rsidP="00C50AA0">
            <w:pPr>
              <w:suppressAutoHyphens w:val="0"/>
              <w:spacing w:after="160" w:line="259" w:lineRule="auto"/>
              <w:ind w:left="720"/>
              <w:contextualSpacing/>
              <w:rPr>
                <w:rFonts w:ascii="Bierstadt Display" w:eastAsia="Segoe UI" w:hAnsi="Bierstadt Display" w:cs="Segoe UI"/>
                <w:kern w:val="2"/>
                <w:lang w:val="es-EC" w:eastAsia="en-US"/>
              </w:rPr>
            </w:pPr>
          </w:p>
        </w:tc>
      </w:tr>
      <w:tr w:rsidR="00BA0A6C" w:rsidRPr="0020056B" w14:paraId="6D3A3E3B" w14:textId="77777777" w:rsidTr="00BA0A6C">
        <w:trPr>
          <w:trHeight w:val="585"/>
        </w:trPr>
        <w:tc>
          <w:tcPr>
            <w:tcW w:w="2400" w:type="dxa"/>
            <w:tcBorders>
              <w:top w:val="single" w:sz="8" w:space="0" w:color="000000"/>
              <w:left w:val="single" w:sz="8" w:space="0" w:color="000000"/>
              <w:bottom w:val="single" w:sz="8" w:space="0" w:color="000000"/>
              <w:right w:val="single" w:sz="8" w:space="0" w:color="000000"/>
            </w:tcBorders>
            <w:shd w:val="clear" w:color="auto" w:fill="CCCCCC"/>
          </w:tcPr>
          <w:p w14:paraId="3DAE21A2"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lastRenderedPageBreak/>
              <w:t>Fecha de revisión y versión:</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tcPr>
          <w:p w14:paraId="5C4D1692" w14:textId="5C1FE0DD" w:rsidR="00A61BD0" w:rsidRPr="00A23077" w:rsidRDefault="00BA0A6C"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18</w:t>
            </w:r>
            <w:r w:rsidR="00A61BD0" w:rsidRPr="00A23077">
              <w:rPr>
                <w:rFonts w:ascii="Bierstadt Display" w:eastAsia="Calibri" w:hAnsi="Bierstadt Display" w:cs="Calibri"/>
                <w:kern w:val="2"/>
                <w:lang w:val="es-EC" w:eastAsia="en-US"/>
              </w:rPr>
              <w:t xml:space="preserve">/05/2023 </w:t>
            </w:r>
          </w:p>
          <w:p w14:paraId="1467CD43"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 xml:space="preserve">Versión1.0 </w:t>
            </w:r>
          </w:p>
        </w:tc>
      </w:tr>
      <w:tr w:rsidR="00BA0A6C" w:rsidRPr="0020056B" w14:paraId="33EC79B4" w14:textId="77777777" w:rsidTr="00BA0A6C">
        <w:trPr>
          <w:trHeight w:val="360"/>
        </w:trPr>
        <w:tc>
          <w:tcPr>
            <w:tcW w:w="2400" w:type="dxa"/>
            <w:tcBorders>
              <w:top w:val="single" w:sz="8" w:space="0" w:color="000000"/>
              <w:left w:val="single" w:sz="8" w:space="0" w:color="000000"/>
              <w:bottom w:val="single" w:sz="8" w:space="0" w:color="000000"/>
              <w:right w:val="single" w:sz="8" w:space="0" w:color="000000"/>
            </w:tcBorders>
            <w:shd w:val="clear" w:color="auto" w:fill="CCCCCC"/>
          </w:tcPr>
          <w:p w14:paraId="6E7254CB"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Prioridad:</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tcPr>
          <w:p w14:paraId="332BD739" w14:textId="77777777" w:rsidR="00A61BD0" w:rsidRPr="00A23077" w:rsidRDefault="00A61BD0" w:rsidP="00A61BD0">
            <w:pPr>
              <w:suppressAutoHyphens w:val="0"/>
              <w:spacing w:after="160" w:line="259" w:lineRule="auto"/>
              <w:rPr>
                <w:rFonts w:ascii="Bierstadt Display" w:eastAsia="Calibri" w:hAnsi="Bierstadt Display" w:cs="Calibri"/>
                <w:kern w:val="2"/>
                <w:lang w:val="es-EC" w:eastAsia="en-US"/>
              </w:rPr>
            </w:pPr>
            <w:r w:rsidRPr="00A23077">
              <w:rPr>
                <w:rFonts w:ascii="Bierstadt Display" w:eastAsia="Calibri" w:hAnsi="Bierstadt Display" w:cs="Calibri"/>
                <w:b/>
                <w:bCs/>
                <w:kern w:val="2"/>
                <w:lang w:val="es-EC" w:eastAsia="en-US"/>
              </w:rPr>
              <w:t>Alta</w:t>
            </w:r>
          </w:p>
        </w:tc>
      </w:tr>
    </w:tbl>
    <w:p w14:paraId="1205B99F"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400"/>
        <w:gridCol w:w="6075"/>
      </w:tblGrid>
      <w:tr w:rsidR="00BA0A6C" w:rsidRPr="0020056B" w14:paraId="7E382536" w14:textId="77777777" w:rsidTr="00D656E1">
        <w:trPr>
          <w:trHeight w:val="15"/>
        </w:trPr>
        <w:tc>
          <w:tcPr>
            <w:tcW w:w="2400" w:type="dxa"/>
            <w:tcBorders>
              <w:top w:val="single" w:sz="8" w:space="0" w:color="000000"/>
              <w:left w:val="single" w:sz="8" w:space="0" w:color="000000"/>
              <w:bottom w:val="single" w:sz="8" w:space="0" w:color="000000"/>
              <w:right w:val="single" w:sz="8" w:space="0" w:color="000000"/>
            </w:tcBorders>
            <w:shd w:val="clear" w:color="auto" w:fill="CCCCCC"/>
          </w:tcPr>
          <w:p w14:paraId="00AECA54"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kern w:val="2"/>
                <w:lang w:val="es-EC" w:eastAsia="en-US"/>
              </w:rPr>
              <w:t>Número:</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tcPr>
          <w:p w14:paraId="4C94A985" w14:textId="77777777" w:rsidR="00A61BD0" w:rsidRPr="00A23077" w:rsidRDefault="00A61BD0" w:rsidP="00A61BD0">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Calibri"/>
                <w:b/>
                <w:bCs/>
                <w:kern w:val="2"/>
                <w:sz w:val="32"/>
                <w:szCs w:val="32"/>
                <w:lang w:val="es-EC" w:eastAsia="en-US"/>
              </w:rPr>
              <w:t>RF-15</w:t>
            </w:r>
          </w:p>
        </w:tc>
      </w:tr>
      <w:tr w:rsidR="00BA0A6C" w:rsidRPr="0020056B" w14:paraId="53045108" w14:textId="77777777" w:rsidTr="00D656E1">
        <w:trPr>
          <w:trHeight w:val="390"/>
        </w:trPr>
        <w:tc>
          <w:tcPr>
            <w:tcW w:w="2400" w:type="dxa"/>
            <w:tcBorders>
              <w:top w:val="single" w:sz="8" w:space="0" w:color="000000"/>
              <w:left w:val="single" w:sz="8" w:space="0" w:color="000000"/>
              <w:bottom w:val="single" w:sz="8" w:space="0" w:color="000000"/>
              <w:right w:val="single" w:sz="8" w:space="0" w:color="000000"/>
            </w:tcBorders>
            <w:shd w:val="clear" w:color="auto" w:fill="CCCCCC"/>
          </w:tcPr>
          <w:p w14:paraId="4AF88260"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Título:</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tcPr>
          <w:p w14:paraId="3AAE7D29"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Control del ingreso y salida de materiales en la bodega.</w:t>
            </w:r>
          </w:p>
        </w:tc>
      </w:tr>
      <w:tr w:rsidR="00BA0A6C" w:rsidRPr="0020056B" w14:paraId="4EEF34D5" w14:textId="77777777" w:rsidTr="00D656E1">
        <w:trPr>
          <w:trHeight w:val="270"/>
        </w:trPr>
        <w:tc>
          <w:tcPr>
            <w:tcW w:w="2400" w:type="dxa"/>
            <w:tcBorders>
              <w:top w:val="single" w:sz="8" w:space="0" w:color="000000"/>
              <w:left w:val="single" w:sz="8" w:space="0" w:color="000000"/>
              <w:bottom w:val="single" w:sz="8" w:space="0" w:color="000000"/>
              <w:right w:val="single" w:sz="8" w:space="0" w:color="000000"/>
            </w:tcBorders>
            <w:shd w:val="clear" w:color="auto" w:fill="CCCCCC"/>
          </w:tcPr>
          <w:p w14:paraId="67A57027"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Texto:</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tcPr>
          <w:p w14:paraId="50CC769D"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El sistema debe proporcionar funcionalidades para generar informes gráficos que muestren el uso de la mano de obra en cada proyecto, facilitando una visualización clara y comprensible de la información.</w:t>
            </w:r>
          </w:p>
        </w:tc>
      </w:tr>
      <w:tr w:rsidR="00BA0A6C" w:rsidRPr="0020056B" w14:paraId="62A67ACD" w14:textId="77777777" w:rsidTr="00D656E1">
        <w:trPr>
          <w:trHeight w:val="180"/>
        </w:trPr>
        <w:tc>
          <w:tcPr>
            <w:tcW w:w="2400" w:type="dxa"/>
            <w:tcBorders>
              <w:top w:val="single" w:sz="8" w:space="0" w:color="000000"/>
              <w:left w:val="single" w:sz="8" w:space="0" w:color="000000"/>
              <w:bottom w:val="single" w:sz="8" w:space="0" w:color="000000"/>
              <w:right w:val="single" w:sz="8" w:space="0" w:color="000000"/>
            </w:tcBorders>
            <w:shd w:val="clear" w:color="auto" w:fill="CCCCCC"/>
          </w:tcPr>
          <w:p w14:paraId="49CABA60"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Tipo:</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tcPr>
          <w:p w14:paraId="015CDD67"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 xml:space="preserve">Funcional </w:t>
            </w:r>
          </w:p>
        </w:tc>
      </w:tr>
      <w:tr w:rsidR="00BA0A6C" w:rsidRPr="0020056B" w14:paraId="15D83B5C" w14:textId="77777777" w:rsidTr="00D656E1">
        <w:trPr>
          <w:trHeight w:val="1305"/>
        </w:trPr>
        <w:tc>
          <w:tcPr>
            <w:tcW w:w="2400" w:type="dxa"/>
            <w:tcBorders>
              <w:top w:val="single" w:sz="8" w:space="0" w:color="000000"/>
              <w:left w:val="single" w:sz="8" w:space="0" w:color="000000"/>
              <w:bottom w:val="single" w:sz="8" w:space="0" w:color="000000"/>
              <w:right w:val="single" w:sz="8" w:space="0" w:color="000000"/>
            </w:tcBorders>
            <w:shd w:val="clear" w:color="auto" w:fill="CCCCCC"/>
          </w:tcPr>
          <w:p w14:paraId="27C20821"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Detalles de requisitos y restricciones:</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tcPr>
          <w:p w14:paraId="59BEB061" w14:textId="77777777" w:rsidR="00A61BD0" w:rsidRPr="00A23077" w:rsidRDefault="00A61BD0" w:rsidP="00736B86">
            <w:pPr>
              <w:numPr>
                <w:ilvl w:val="0"/>
                <w:numId w:val="21"/>
              </w:numPr>
              <w:suppressAutoHyphens w:val="0"/>
              <w:spacing w:after="160" w:line="259" w:lineRule="auto"/>
              <w:contextualSpacing/>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Los empleados encargados de la bodega deben poder utilizar el sistema de forma sencilla, incluso sin conocimientos avanzados de informática.</w:t>
            </w:r>
          </w:p>
          <w:p w14:paraId="1B798B00" w14:textId="77777777" w:rsidR="00A61BD0" w:rsidRPr="00A23077" w:rsidRDefault="00A61BD0" w:rsidP="00736B86">
            <w:pPr>
              <w:numPr>
                <w:ilvl w:val="0"/>
                <w:numId w:val="21"/>
              </w:numPr>
              <w:suppressAutoHyphens w:val="0"/>
              <w:spacing w:after="160" w:line="259" w:lineRule="auto"/>
              <w:contextualSpacing/>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El sistema debe mostrar la cantidad exacta de material que queda en la bodega para que en caso de hacer falta se pueda realizar la reposición con tiempo.</w:t>
            </w:r>
          </w:p>
          <w:p w14:paraId="06B9A9C4" w14:textId="77777777" w:rsidR="00C50AA0" w:rsidRPr="00A23077" w:rsidRDefault="00C50AA0" w:rsidP="00736B86">
            <w:pPr>
              <w:numPr>
                <w:ilvl w:val="0"/>
                <w:numId w:val="21"/>
              </w:numPr>
              <w:suppressAutoHyphens w:val="0"/>
              <w:spacing w:after="160" w:line="259" w:lineRule="auto"/>
              <w:contextualSpacing/>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El sistema debe integrarse con el sistema contable actualmente utilizado en FoxPro.</w:t>
            </w:r>
          </w:p>
          <w:p w14:paraId="1BB2841F" w14:textId="77777777" w:rsidR="00C50AA0" w:rsidRPr="00A23077" w:rsidRDefault="00C50AA0" w:rsidP="00736B86">
            <w:pPr>
              <w:numPr>
                <w:ilvl w:val="0"/>
                <w:numId w:val="21"/>
              </w:numPr>
              <w:suppressAutoHyphens w:val="0"/>
              <w:spacing w:after="160" w:line="259" w:lineRule="auto"/>
              <w:contextualSpacing/>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Restricciones: La integración debe permitir la transferencia de datos relevantes, como transacciones financieras y registros de costos, entre el sistema automatizado y el sistema contable existente.</w:t>
            </w:r>
          </w:p>
          <w:p w14:paraId="038163A4" w14:textId="77777777" w:rsidR="00C50AA0" w:rsidRPr="00A23077" w:rsidRDefault="00C50AA0" w:rsidP="00C50AA0">
            <w:pPr>
              <w:suppressAutoHyphens w:val="0"/>
              <w:spacing w:after="160" w:line="259" w:lineRule="auto"/>
              <w:ind w:left="360"/>
              <w:contextualSpacing/>
              <w:rPr>
                <w:rFonts w:ascii="Bierstadt Display" w:eastAsia="Calibri" w:hAnsi="Bierstadt Display" w:cs="Arial"/>
                <w:kern w:val="2"/>
                <w:lang w:val="es-EC" w:eastAsia="en-US"/>
              </w:rPr>
            </w:pPr>
          </w:p>
        </w:tc>
      </w:tr>
      <w:tr w:rsidR="00BA0A6C" w:rsidRPr="0020056B" w14:paraId="20F850D9" w14:textId="77777777" w:rsidTr="00D656E1">
        <w:trPr>
          <w:trHeight w:val="585"/>
        </w:trPr>
        <w:tc>
          <w:tcPr>
            <w:tcW w:w="2400" w:type="dxa"/>
            <w:tcBorders>
              <w:top w:val="single" w:sz="8" w:space="0" w:color="000000"/>
              <w:left w:val="single" w:sz="8" w:space="0" w:color="000000"/>
              <w:bottom w:val="single" w:sz="8" w:space="0" w:color="000000"/>
              <w:right w:val="single" w:sz="8" w:space="0" w:color="000000"/>
            </w:tcBorders>
            <w:shd w:val="clear" w:color="auto" w:fill="CCCCCC"/>
          </w:tcPr>
          <w:p w14:paraId="2369F56A"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Fecha de revisión y versión:</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tcPr>
          <w:p w14:paraId="32F8B7CE" w14:textId="1F9B4DA8" w:rsidR="00A61BD0" w:rsidRPr="00A23077" w:rsidRDefault="00D656E1"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18</w:t>
            </w:r>
            <w:r w:rsidR="00A61BD0" w:rsidRPr="00A23077">
              <w:rPr>
                <w:rFonts w:ascii="Bierstadt Display" w:eastAsia="Calibri" w:hAnsi="Bierstadt Display" w:cs="Calibri"/>
                <w:kern w:val="2"/>
                <w:lang w:val="es-EC" w:eastAsia="en-US"/>
              </w:rPr>
              <w:t xml:space="preserve">/05/2023 </w:t>
            </w:r>
          </w:p>
          <w:p w14:paraId="0AB01A94"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 xml:space="preserve">Versión1.0 </w:t>
            </w:r>
          </w:p>
        </w:tc>
      </w:tr>
      <w:tr w:rsidR="00BA0A6C" w:rsidRPr="0020056B" w14:paraId="169F4566" w14:textId="77777777" w:rsidTr="00D656E1">
        <w:trPr>
          <w:trHeight w:val="360"/>
        </w:trPr>
        <w:tc>
          <w:tcPr>
            <w:tcW w:w="2400" w:type="dxa"/>
            <w:tcBorders>
              <w:top w:val="single" w:sz="8" w:space="0" w:color="000000"/>
              <w:left w:val="single" w:sz="8" w:space="0" w:color="000000"/>
              <w:bottom w:val="single" w:sz="8" w:space="0" w:color="000000"/>
              <w:right w:val="single" w:sz="8" w:space="0" w:color="000000"/>
            </w:tcBorders>
            <w:shd w:val="clear" w:color="auto" w:fill="CCCCCC"/>
          </w:tcPr>
          <w:p w14:paraId="71424755"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Prioridad:</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tcPr>
          <w:p w14:paraId="16B7720E" w14:textId="77777777" w:rsidR="00A61BD0" w:rsidRPr="00A23077" w:rsidRDefault="00A61BD0" w:rsidP="00A61BD0">
            <w:pPr>
              <w:suppressAutoHyphens w:val="0"/>
              <w:spacing w:after="160" w:line="259" w:lineRule="auto"/>
              <w:rPr>
                <w:rFonts w:ascii="Bierstadt Display" w:eastAsia="Calibri" w:hAnsi="Bierstadt Display" w:cs="Calibri"/>
                <w:kern w:val="2"/>
                <w:lang w:val="es-EC" w:eastAsia="en-US"/>
              </w:rPr>
            </w:pPr>
            <w:r w:rsidRPr="00A23077">
              <w:rPr>
                <w:rFonts w:ascii="Bierstadt Display" w:eastAsia="Calibri" w:hAnsi="Bierstadt Display" w:cs="Calibri"/>
                <w:b/>
                <w:bCs/>
                <w:kern w:val="2"/>
                <w:lang w:val="es-EC" w:eastAsia="en-US"/>
              </w:rPr>
              <w:t>Alta</w:t>
            </w:r>
          </w:p>
        </w:tc>
      </w:tr>
    </w:tbl>
    <w:p w14:paraId="77362A60"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400"/>
        <w:gridCol w:w="6075"/>
      </w:tblGrid>
      <w:tr w:rsidR="00BA0A6C" w:rsidRPr="0020056B" w14:paraId="61AD3D44" w14:textId="77777777" w:rsidTr="00D656E1">
        <w:trPr>
          <w:trHeight w:val="15"/>
        </w:trPr>
        <w:tc>
          <w:tcPr>
            <w:tcW w:w="2400" w:type="dxa"/>
            <w:tcBorders>
              <w:top w:val="single" w:sz="8" w:space="0" w:color="000000"/>
              <w:left w:val="single" w:sz="8" w:space="0" w:color="000000"/>
              <w:bottom w:val="single" w:sz="8" w:space="0" w:color="000000"/>
              <w:right w:val="single" w:sz="8" w:space="0" w:color="000000"/>
            </w:tcBorders>
            <w:shd w:val="clear" w:color="auto" w:fill="CCCCCC"/>
          </w:tcPr>
          <w:p w14:paraId="74049A49"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kern w:val="2"/>
                <w:lang w:val="es-EC" w:eastAsia="en-US"/>
              </w:rPr>
              <w:lastRenderedPageBreak/>
              <w:t>Número:</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tcPr>
          <w:p w14:paraId="6F9FD4A2" w14:textId="77777777" w:rsidR="00A61BD0" w:rsidRPr="00A23077" w:rsidRDefault="00A61BD0" w:rsidP="00A61BD0">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Calibri"/>
                <w:b/>
                <w:bCs/>
                <w:kern w:val="2"/>
                <w:sz w:val="28"/>
                <w:szCs w:val="28"/>
                <w:lang w:val="es-EC" w:eastAsia="en-US"/>
              </w:rPr>
              <w:t>RF-16</w:t>
            </w:r>
          </w:p>
        </w:tc>
      </w:tr>
      <w:tr w:rsidR="00BA0A6C" w:rsidRPr="0020056B" w14:paraId="35296775" w14:textId="77777777" w:rsidTr="00D656E1">
        <w:trPr>
          <w:trHeight w:val="390"/>
        </w:trPr>
        <w:tc>
          <w:tcPr>
            <w:tcW w:w="2400" w:type="dxa"/>
            <w:tcBorders>
              <w:top w:val="single" w:sz="8" w:space="0" w:color="000000"/>
              <w:left w:val="single" w:sz="8" w:space="0" w:color="000000"/>
              <w:bottom w:val="single" w:sz="8" w:space="0" w:color="000000"/>
              <w:right w:val="single" w:sz="8" w:space="0" w:color="000000"/>
            </w:tcBorders>
            <w:shd w:val="clear" w:color="auto" w:fill="CCCCCC"/>
          </w:tcPr>
          <w:p w14:paraId="4E1441A1"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Título:</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tcPr>
          <w:p w14:paraId="7A2694DA"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Estimación de insumos requeridos para cada obra.</w:t>
            </w:r>
          </w:p>
        </w:tc>
      </w:tr>
      <w:tr w:rsidR="00BA0A6C" w:rsidRPr="0020056B" w14:paraId="68C34CFD" w14:textId="77777777" w:rsidTr="00D656E1">
        <w:trPr>
          <w:trHeight w:val="270"/>
        </w:trPr>
        <w:tc>
          <w:tcPr>
            <w:tcW w:w="2400" w:type="dxa"/>
            <w:tcBorders>
              <w:top w:val="single" w:sz="8" w:space="0" w:color="000000"/>
              <w:left w:val="single" w:sz="8" w:space="0" w:color="000000"/>
              <w:bottom w:val="single" w:sz="8" w:space="0" w:color="000000"/>
              <w:right w:val="single" w:sz="8" w:space="0" w:color="000000"/>
            </w:tcBorders>
            <w:shd w:val="clear" w:color="auto" w:fill="CCCCCC"/>
          </w:tcPr>
          <w:p w14:paraId="1072BB83"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Texto:</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tcPr>
          <w:p w14:paraId="1C90596C"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El sistema debe permitir estimar los insumos necesarios para cada proyecto en función de los datos históricos y las características específicas de la obra.</w:t>
            </w:r>
          </w:p>
        </w:tc>
      </w:tr>
      <w:tr w:rsidR="00BA0A6C" w:rsidRPr="0020056B" w14:paraId="012E7BBF" w14:textId="77777777" w:rsidTr="00D656E1">
        <w:trPr>
          <w:trHeight w:val="180"/>
        </w:trPr>
        <w:tc>
          <w:tcPr>
            <w:tcW w:w="2400" w:type="dxa"/>
            <w:tcBorders>
              <w:top w:val="single" w:sz="8" w:space="0" w:color="000000"/>
              <w:left w:val="single" w:sz="8" w:space="0" w:color="000000"/>
              <w:bottom w:val="single" w:sz="8" w:space="0" w:color="000000"/>
              <w:right w:val="single" w:sz="8" w:space="0" w:color="000000"/>
            </w:tcBorders>
            <w:shd w:val="clear" w:color="auto" w:fill="CCCCCC"/>
          </w:tcPr>
          <w:p w14:paraId="276D6E10"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Tipo:</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tcPr>
          <w:p w14:paraId="2C2421B9"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 xml:space="preserve">Funcional </w:t>
            </w:r>
          </w:p>
        </w:tc>
      </w:tr>
      <w:tr w:rsidR="00BA0A6C" w:rsidRPr="0020056B" w14:paraId="08BA906D" w14:textId="77777777" w:rsidTr="00D656E1">
        <w:trPr>
          <w:trHeight w:val="735"/>
        </w:trPr>
        <w:tc>
          <w:tcPr>
            <w:tcW w:w="2400" w:type="dxa"/>
            <w:tcBorders>
              <w:top w:val="single" w:sz="8" w:space="0" w:color="000000"/>
              <w:left w:val="single" w:sz="8" w:space="0" w:color="000000"/>
              <w:bottom w:val="single" w:sz="8" w:space="0" w:color="000000"/>
              <w:right w:val="single" w:sz="8" w:space="0" w:color="000000"/>
            </w:tcBorders>
            <w:shd w:val="clear" w:color="auto" w:fill="CCCCCC"/>
          </w:tcPr>
          <w:p w14:paraId="6F4DF113"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Detalles de requisitos y restricciones:</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tcPr>
          <w:p w14:paraId="09CAA458" w14:textId="77777777" w:rsidR="00A61BD0" w:rsidRPr="00A23077" w:rsidRDefault="00A61BD0" w:rsidP="00736B86">
            <w:pPr>
              <w:numPr>
                <w:ilvl w:val="0"/>
                <w:numId w:val="20"/>
              </w:numPr>
              <w:suppressAutoHyphens w:val="0"/>
              <w:spacing w:after="160" w:line="259" w:lineRule="auto"/>
              <w:contextualSpacing/>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La estimación de insumos debe basarse en datos reales y ser lo más precisa posible para evitar sobrecostos o falta de recursos.</w:t>
            </w:r>
          </w:p>
          <w:p w14:paraId="20D31AC7" w14:textId="77777777" w:rsidR="00C50AA0" w:rsidRPr="00A23077" w:rsidRDefault="00C50AA0" w:rsidP="00736B86">
            <w:pPr>
              <w:numPr>
                <w:ilvl w:val="0"/>
                <w:numId w:val="20"/>
              </w:numPr>
              <w:suppressAutoHyphens w:val="0"/>
              <w:spacing w:after="160" w:line="259" w:lineRule="auto"/>
              <w:contextualSpacing/>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Datos solicitados:</w:t>
            </w:r>
          </w:p>
          <w:p w14:paraId="5DB70747" w14:textId="77777777" w:rsidR="00C50AA0" w:rsidRPr="00A23077" w:rsidRDefault="00C50AA0" w:rsidP="00736B86">
            <w:pPr>
              <w:numPr>
                <w:ilvl w:val="0"/>
                <w:numId w:val="20"/>
              </w:numPr>
              <w:suppressAutoHyphens w:val="0"/>
              <w:spacing w:after="160" w:line="259" w:lineRule="auto"/>
              <w:contextualSpacing/>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Tipo de obra: Letras y números, máximo 50 caracteres.</w:t>
            </w:r>
          </w:p>
          <w:p w14:paraId="519F1778" w14:textId="77777777" w:rsidR="00C50AA0" w:rsidRPr="00A23077" w:rsidRDefault="00C50AA0" w:rsidP="00736B86">
            <w:pPr>
              <w:numPr>
                <w:ilvl w:val="0"/>
                <w:numId w:val="20"/>
              </w:numPr>
              <w:suppressAutoHyphens w:val="0"/>
              <w:spacing w:after="160" w:line="259" w:lineRule="auto"/>
              <w:contextualSpacing/>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Duración estimada: Solo números, máximo 10 caracteres.</w:t>
            </w:r>
          </w:p>
          <w:p w14:paraId="1C2669EE" w14:textId="77777777" w:rsidR="00C50AA0" w:rsidRPr="00A23077" w:rsidRDefault="00C50AA0" w:rsidP="00C50AA0">
            <w:pPr>
              <w:suppressAutoHyphens w:val="0"/>
              <w:spacing w:after="160" w:line="259" w:lineRule="auto"/>
              <w:ind w:left="360"/>
              <w:contextualSpacing/>
              <w:rPr>
                <w:rFonts w:ascii="Bierstadt Display" w:eastAsia="Calibri" w:hAnsi="Bierstadt Display" w:cs="Arial"/>
                <w:kern w:val="2"/>
                <w:lang w:val="es-EC" w:eastAsia="en-US"/>
              </w:rPr>
            </w:pPr>
          </w:p>
        </w:tc>
      </w:tr>
      <w:tr w:rsidR="00BA0A6C" w:rsidRPr="0020056B" w14:paraId="4A6212ED" w14:textId="77777777" w:rsidTr="00D656E1">
        <w:trPr>
          <w:trHeight w:val="585"/>
        </w:trPr>
        <w:tc>
          <w:tcPr>
            <w:tcW w:w="2400" w:type="dxa"/>
            <w:tcBorders>
              <w:top w:val="single" w:sz="8" w:space="0" w:color="000000"/>
              <w:left w:val="single" w:sz="8" w:space="0" w:color="000000"/>
              <w:bottom w:val="single" w:sz="8" w:space="0" w:color="000000"/>
              <w:right w:val="single" w:sz="8" w:space="0" w:color="000000"/>
            </w:tcBorders>
            <w:shd w:val="clear" w:color="auto" w:fill="CCCCCC"/>
          </w:tcPr>
          <w:p w14:paraId="78436B94"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Fecha de revisión y versión:</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tcPr>
          <w:p w14:paraId="4D82FFA1" w14:textId="324815B4" w:rsidR="00A61BD0" w:rsidRPr="00A23077" w:rsidRDefault="00D656E1"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18</w:t>
            </w:r>
            <w:r w:rsidR="00A61BD0" w:rsidRPr="00A23077">
              <w:rPr>
                <w:rFonts w:ascii="Bierstadt Display" w:eastAsia="Calibri" w:hAnsi="Bierstadt Display" w:cs="Calibri"/>
                <w:kern w:val="2"/>
                <w:lang w:val="es-EC" w:eastAsia="en-US"/>
              </w:rPr>
              <w:t xml:space="preserve">/05/2023 </w:t>
            </w:r>
          </w:p>
          <w:p w14:paraId="3595AEDD"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 xml:space="preserve">Versión1.0 </w:t>
            </w:r>
          </w:p>
        </w:tc>
      </w:tr>
      <w:tr w:rsidR="00BA0A6C" w:rsidRPr="0020056B" w14:paraId="554B689F" w14:textId="77777777" w:rsidTr="00D656E1">
        <w:trPr>
          <w:trHeight w:val="360"/>
        </w:trPr>
        <w:tc>
          <w:tcPr>
            <w:tcW w:w="2400" w:type="dxa"/>
            <w:tcBorders>
              <w:top w:val="single" w:sz="8" w:space="0" w:color="000000"/>
              <w:left w:val="single" w:sz="8" w:space="0" w:color="000000"/>
              <w:bottom w:val="single" w:sz="8" w:space="0" w:color="000000"/>
              <w:right w:val="single" w:sz="8" w:space="0" w:color="000000"/>
            </w:tcBorders>
            <w:shd w:val="clear" w:color="auto" w:fill="CCCCCC"/>
          </w:tcPr>
          <w:p w14:paraId="2F7CE23E"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Prioridad:</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tcPr>
          <w:p w14:paraId="65003DB0" w14:textId="77777777" w:rsidR="00A61BD0" w:rsidRPr="00A23077" w:rsidRDefault="00A61BD0" w:rsidP="00A61BD0">
            <w:pPr>
              <w:suppressAutoHyphens w:val="0"/>
              <w:spacing w:after="160" w:line="259" w:lineRule="auto"/>
              <w:rPr>
                <w:rFonts w:ascii="Bierstadt Display" w:eastAsia="Calibri" w:hAnsi="Bierstadt Display" w:cs="Calibri"/>
                <w:kern w:val="2"/>
                <w:lang w:val="es-EC" w:eastAsia="en-US"/>
              </w:rPr>
            </w:pPr>
            <w:r w:rsidRPr="00A23077">
              <w:rPr>
                <w:rFonts w:ascii="Bierstadt Display" w:eastAsia="Calibri" w:hAnsi="Bierstadt Display" w:cs="Calibri"/>
                <w:b/>
                <w:bCs/>
                <w:kern w:val="2"/>
                <w:lang w:val="es-EC" w:eastAsia="en-US"/>
              </w:rPr>
              <w:t>Alta</w:t>
            </w:r>
          </w:p>
        </w:tc>
      </w:tr>
    </w:tbl>
    <w:p w14:paraId="48F973E1"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p>
    <w:p w14:paraId="24DF4998"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400"/>
        <w:gridCol w:w="6075"/>
      </w:tblGrid>
      <w:tr w:rsidR="00BA0A6C" w:rsidRPr="0020056B" w14:paraId="6A1AEDEF" w14:textId="77777777" w:rsidTr="00D656E1">
        <w:trPr>
          <w:trHeight w:val="15"/>
        </w:trPr>
        <w:tc>
          <w:tcPr>
            <w:tcW w:w="2400"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517114E" w14:textId="77777777" w:rsidR="00A61BD0" w:rsidRPr="00A23077" w:rsidRDefault="00A61BD0" w:rsidP="00D656E1">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kern w:val="2"/>
                <w:lang w:val="es-EC" w:eastAsia="en-US"/>
              </w:rPr>
              <w:t>Número:</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vAlign w:val="center"/>
          </w:tcPr>
          <w:p w14:paraId="00FFA2F3" w14:textId="77777777" w:rsidR="00A61BD0" w:rsidRPr="00A23077" w:rsidRDefault="00A61BD0" w:rsidP="00D656E1">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Calibri"/>
                <w:b/>
                <w:bCs/>
                <w:kern w:val="2"/>
                <w:sz w:val="32"/>
                <w:szCs w:val="32"/>
                <w:lang w:val="es-EC" w:eastAsia="en-US"/>
              </w:rPr>
              <w:t>RF-17</w:t>
            </w:r>
          </w:p>
        </w:tc>
      </w:tr>
      <w:tr w:rsidR="00BA0A6C" w:rsidRPr="0020056B" w14:paraId="0C009C06" w14:textId="77777777" w:rsidTr="00D656E1">
        <w:trPr>
          <w:trHeight w:val="390"/>
        </w:trPr>
        <w:tc>
          <w:tcPr>
            <w:tcW w:w="2400"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626E9BB" w14:textId="77777777" w:rsidR="00A61BD0" w:rsidRPr="00A23077" w:rsidRDefault="00A61BD0" w:rsidP="00D656E1">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Título:</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vAlign w:val="center"/>
          </w:tcPr>
          <w:p w14:paraId="3DE16C32" w14:textId="77777777" w:rsidR="00A61BD0" w:rsidRPr="00A23077" w:rsidRDefault="00A61BD0" w:rsidP="00D656E1">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Identificación de los recursos que generan mayores costos o utilidad.</w:t>
            </w:r>
          </w:p>
        </w:tc>
      </w:tr>
      <w:tr w:rsidR="00BA0A6C" w:rsidRPr="0020056B" w14:paraId="6F896D50" w14:textId="77777777" w:rsidTr="00D656E1">
        <w:trPr>
          <w:trHeight w:val="270"/>
        </w:trPr>
        <w:tc>
          <w:tcPr>
            <w:tcW w:w="2400"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0E6E4E33" w14:textId="77777777" w:rsidR="00A61BD0" w:rsidRPr="00A23077" w:rsidRDefault="00A61BD0" w:rsidP="00D656E1">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Texto:</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vAlign w:val="center"/>
          </w:tcPr>
          <w:p w14:paraId="38BAC0F6" w14:textId="77777777" w:rsidR="00A61BD0" w:rsidRPr="00A23077" w:rsidRDefault="00A61BD0" w:rsidP="00D656E1">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El sistema debe permitir identificar los recursos, tanto mano de obra como materiales, que generan los mayores costos o aportan mayor utilidad a la empresa.</w:t>
            </w:r>
          </w:p>
        </w:tc>
      </w:tr>
      <w:tr w:rsidR="00BA0A6C" w:rsidRPr="0020056B" w14:paraId="72595C9C" w14:textId="77777777" w:rsidTr="00D656E1">
        <w:trPr>
          <w:trHeight w:val="180"/>
        </w:trPr>
        <w:tc>
          <w:tcPr>
            <w:tcW w:w="2400"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06338F00" w14:textId="77777777" w:rsidR="00A61BD0" w:rsidRPr="00A23077" w:rsidRDefault="00A61BD0" w:rsidP="00D656E1">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Tipo:</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vAlign w:val="center"/>
          </w:tcPr>
          <w:p w14:paraId="0301AD13" w14:textId="77777777" w:rsidR="00A61BD0" w:rsidRPr="00A23077" w:rsidRDefault="00A61BD0" w:rsidP="00D656E1">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 xml:space="preserve">Funcional </w:t>
            </w:r>
          </w:p>
        </w:tc>
      </w:tr>
      <w:tr w:rsidR="00BA0A6C" w:rsidRPr="0020056B" w14:paraId="1EA8A827" w14:textId="77777777" w:rsidTr="00D656E1">
        <w:trPr>
          <w:trHeight w:val="735"/>
        </w:trPr>
        <w:tc>
          <w:tcPr>
            <w:tcW w:w="2400"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6942BB0B" w14:textId="77777777" w:rsidR="00A61BD0" w:rsidRPr="00A23077" w:rsidRDefault="00A61BD0" w:rsidP="00D656E1">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Detalles de requisitos y restricciones:</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vAlign w:val="center"/>
          </w:tcPr>
          <w:p w14:paraId="400E74D4" w14:textId="77777777" w:rsidR="00A61BD0" w:rsidRPr="00A23077" w:rsidRDefault="00A61BD0" w:rsidP="00736B86">
            <w:pPr>
              <w:numPr>
                <w:ilvl w:val="0"/>
                <w:numId w:val="19"/>
              </w:numPr>
              <w:suppressAutoHyphens w:val="0"/>
              <w:spacing w:after="160" w:line="259" w:lineRule="auto"/>
              <w:contextualSpacing/>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La identificación de los recursos debe basarse en datos precisos y actualizados registrados en el sistema automatizado.</w:t>
            </w:r>
          </w:p>
          <w:p w14:paraId="47A64602" w14:textId="77777777" w:rsidR="00A61BD0" w:rsidRPr="00A23077" w:rsidRDefault="00A61BD0" w:rsidP="00736B86">
            <w:pPr>
              <w:numPr>
                <w:ilvl w:val="0"/>
                <w:numId w:val="19"/>
              </w:numPr>
              <w:suppressAutoHyphens w:val="0"/>
              <w:spacing w:after="160" w:line="259" w:lineRule="auto"/>
              <w:contextualSpacing/>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Se debe actualizar diariamente según la variación de los precios de mercado</w:t>
            </w:r>
          </w:p>
          <w:p w14:paraId="35DA51AE" w14:textId="77777777" w:rsidR="00C50AA0" w:rsidRPr="00A23077" w:rsidRDefault="00C50AA0" w:rsidP="00736B86">
            <w:pPr>
              <w:numPr>
                <w:ilvl w:val="0"/>
                <w:numId w:val="19"/>
              </w:numPr>
              <w:suppressAutoHyphens w:val="0"/>
              <w:spacing w:after="160" w:line="259" w:lineRule="auto"/>
              <w:contextualSpacing/>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lastRenderedPageBreak/>
              <w:t>Fecha de transacción: Letras y números, máximo 20 caracteres.</w:t>
            </w:r>
          </w:p>
          <w:p w14:paraId="137C5389" w14:textId="77777777" w:rsidR="00C50AA0" w:rsidRPr="00A23077" w:rsidRDefault="00C50AA0" w:rsidP="00736B86">
            <w:pPr>
              <w:numPr>
                <w:ilvl w:val="0"/>
                <w:numId w:val="19"/>
              </w:numPr>
              <w:suppressAutoHyphens w:val="0"/>
              <w:spacing w:after="160" w:line="259" w:lineRule="auto"/>
              <w:contextualSpacing/>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Cuenta contable: Solo letras, máximo 20 caracteres.</w:t>
            </w:r>
          </w:p>
          <w:p w14:paraId="239D61A6" w14:textId="77777777" w:rsidR="00C50AA0" w:rsidRPr="00A23077" w:rsidRDefault="00C50AA0" w:rsidP="00736B86">
            <w:pPr>
              <w:numPr>
                <w:ilvl w:val="0"/>
                <w:numId w:val="19"/>
              </w:numPr>
              <w:suppressAutoHyphens w:val="0"/>
              <w:spacing w:after="160" w:line="259" w:lineRule="auto"/>
              <w:contextualSpacing/>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Monto de transacción: Solo números, máximo 10 caracteres.</w:t>
            </w:r>
          </w:p>
          <w:p w14:paraId="67B7DD97" w14:textId="77777777" w:rsidR="00C50AA0" w:rsidRPr="00A23077" w:rsidRDefault="00C50AA0" w:rsidP="00736B86">
            <w:pPr>
              <w:numPr>
                <w:ilvl w:val="0"/>
                <w:numId w:val="19"/>
              </w:numPr>
              <w:suppressAutoHyphens w:val="0"/>
              <w:spacing w:after="160" w:line="259" w:lineRule="auto"/>
              <w:contextualSpacing/>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Descripción de transacción: Letras y números, máximo 50 caracteres.</w:t>
            </w:r>
          </w:p>
          <w:p w14:paraId="05A4CF12" w14:textId="77777777" w:rsidR="00C50AA0" w:rsidRPr="00A23077" w:rsidRDefault="00C50AA0" w:rsidP="00C50AA0">
            <w:pPr>
              <w:suppressAutoHyphens w:val="0"/>
              <w:spacing w:after="160" w:line="259" w:lineRule="auto"/>
              <w:ind w:left="720"/>
              <w:contextualSpacing/>
              <w:rPr>
                <w:rFonts w:ascii="Bierstadt Display" w:eastAsia="Calibri" w:hAnsi="Bierstadt Display" w:cs="Arial"/>
                <w:kern w:val="2"/>
                <w:lang w:val="es-EC" w:eastAsia="en-US"/>
              </w:rPr>
            </w:pPr>
          </w:p>
        </w:tc>
      </w:tr>
      <w:tr w:rsidR="00BA0A6C" w:rsidRPr="0020056B" w14:paraId="3AF3C780" w14:textId="77777777" w:rsidTr="00D656E1">
        <w:trPr>
          <w:trHeight w:val="585"/>
        </w:trPr>
        <w:tc>
          <w:tcPr>
            <w:tcW w:w="2400"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4747A600" w14:textId="77777777" w:rsidR="00A61BD0" w:rsidRPr="00A23077" w:rsidRDefault="00A61BD0" w:rsidP="00D656E1">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lastRenderedPageBreak/>
              <w:t>Fecha de revisión y versión:</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vAlign w:val="center"/>
          </w:tcPr>
          <w:p w14:paraId="22B832EE" w14:textId="027F3661" w:rsidR="00A61BD0" w:rsidRPr="00A23077" w:rsidRDefault="00D656E1" w:rsidP="00D656E1">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18</w:t>
            </w:r>
            <w:r w:rsidR="00A61BD0" w:rsidRPr="00A23077">
              <w:rPr>
                <w:rFonts w:ascii="Bierstadt Display" w:eastAsia="Calibri" w:hAnsi="Bierstadt Display" w:cs="Calibri"/>
                <w:kern w:val="2"/>
                <w:lang w:val="es-EC" w:eastAsia="en-US"/>
              </w:rPr>
              <w:t xml:space="preserve">/05/2023 </w:t>
            </w:r>
          </w:p>
          <w:p w14:paraId="0F86A1A4" w14:textId="77777777" w:rsidR="00A61BD0" w:rsidRPr="00A23077" w:rsidRDefault="00A61BD0" w:rsidP="00D656E1">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 xml:space="preserve">Versión1.0 </w:t>
            </w:r>
          </w:p>
        </w:tc>
      </w:tr>
      <w:tr w:rsidR="00BA0A6C" w:rsidRPr="0020056B" w14:paraId="455B6933" w14:textId="77777777" w:rsidTr="00D656E1">
        <w:trPr>
          <w:trHeight w:val="360"/>
        </w:trPr>
        <w:tc>
          <w:tcPr>
            <w:tcW w:w="2400"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353958CF" w14:textId="77777777" w:rsidR="00A61BD0" w:rsidRPr="00A23077" w:rsidRDefault="00A61BD0" w:rsidP="00D656E1">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Prioridad:</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vAlign w:val="center"/>
          </w:tcPr>
          <w:p w14:paraId="7410D8D5" w14:textId="77777777" w:rsidR="00A61BD0" w:rsidRPr="00A23077" w:rsidRDefault="00A61BD0" w:rsidP="00D656E1">
            <w:pPr>
              <w:suppressAutoHyphens w:val="0"/>
              <w:spacing w:after="160" w:line="259" w:lineRule="auto"/>
              <w:rPr>
                <w:rFonts w:ascii="Bierstadt Display" w:eastAsia="Calibri" w:hAnsi="Bierstadt Display" w:cs="Calibri"/>
                <w:kern w:val="2"/>
                <w:lang w:val="es-EC" w:eastAsia="en-US"/>
              </w:rPr>
            </w:pPr>
            <w:r w:rsidRPr="00A23077">
              <w:rPr>
                <w:rFonts w:ascii="Bierstadt Display" w:eastAsia="Calibri" w:hAnsi="Bierstadt Display" w:cs="Calibri"/>
                <w:b/>
                <w:bCs/>
                <w:kern w:val="2"/>
                <w:lang w:val="es-EC" w:eastAsia="en-US"/>
              </w:rPr>
              <w:t>Alta</w:t>
            </w:r>
          </w:p>
        </w:tc>
      </w:tr>
    </w:tbl>
    <w:p w14:paraId="5EDFB340"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400"/>
        <w:gridCol w:w="6075"/>
      </w:tblGrid>
      <w:tr w:rsidR="00BA0A6C" w:rsidRPr="0020056B" w14:paraId="31D9476C" w14:textId="77777777" w:rsidTr="00D656E1">
        <w:trPr>
          <w:trHeight w:val="15"/>
        </w:trPr>
        <w:tc>
          <w:tcPr>
            <w:tcW w:w="2400" w:type="dxa"/>
            <w:tcBorders>
              <w:top w:val="single" w:sz="8" w:space="0" w:color="000000"/>
              <w:left w:val="single" w:sz="8" w:space="0" w:color="000000"/>
              <w:bottom w:val="single" w:sz="8" w:space="0" w:color="000000"/>
              <w:right w:val="single" w:sz="8" w:space="0" w:color="000000"/>
            </w:tcBorders>
            <w:shd w:val="clear" w:color="auto" w:fill="CCCCCC"/>
          </w:tcPr>
          <w:p w14:paraId="46EC8367"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kern w:val="2"/>
                <w:lang w:val="es-EC" w:eastAsia="en-US"/>
              </w:rPr>
              <w:t>Número:</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tcPr>
          <w:p w14:paraId="7A79E87F" w14:textId="77777777" w:rsidR="00A61BD0" w:rsidRPr="00A23077" w:rsidRDefault="00A61BD0" w:rsidP="00A61BD0">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Calibri"/>
                <w:b/>
                <w:bCs/>
                <w:kern w:val="2"/>
                <w:sz w:val="28"/>
                <w:szCs w:val="28"/>
                <w:lang w:val="es-EC" w:eastAsia="en-US"/>
              </w:rPr>
              <w:t>RF-18</w:t>
            </w:r>
          </w:p>
        </w:tc>
      </w:tr>
      <w:tr w:rsidR="00BA0A6C" w:rsidRPr="0020056B" w14:paraId="596B7D52" w14:textId="77777777" w:rsidTr="00D656E1">
        <w:trPr>
          <w:trHeight w:val="390"/>
        </w:trPr>
        <w:tc>
          <w:tcPr>
            <w:tcW w:w="2400" w:type="dxa"/>
            <w:tcBorders>
              <w:top w:val="single" w:sz="8" w:space="0" w:color="000000"/>
              <w:left w:val="single" w:sz="8" w:space="0" w:color="000000"/>
              <w:bottom w:val="single" w:sz="8" w:space="0" w:color="000000"/>
              <w:right w:val="single" w:sz="8" w:space="0" w:color="000000"/>
            </w:tcBorders>
            <w:shd w:val="clear" w:color="auto" w:fill="CCCCCC"/>
          </w:tcPr>
          <w:p w14:paraId="7795DAAA"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Título:</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tcPr>
          <w:p w14:paraId="4AF2A331"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Generación de roles de pagos y proformas automáticas.</w:t>
            </w:r>
          </w:p>
        </w:tc>
      </w:tr>
      <w:tr w:rsidR="00BA0A6C" w:rsidRPr="0020056B" w14:paraId="7C78DEC3" w14:textId="77777777" w:rsidTr="00D656E1">
        <w:trPr>
          <w:trHeight w:val="270"/>
        </w:trPr>
        <w:tc>
          <w:tcPr>
            <w:tcW w:w="2400" w:type="dxa"/>
            <w:tcBorders>
              <w:top w:val="single" w:sz="8" w:space="0" w:color="000000"/>
              <w:left w:val="single" w:sz="8" w:space="0" w:color="000000"/>
              <w:bottom w:val="single" w:sz="8" w:space="0" w:color="000000"/>
              <w:right w:val="single" w:sz="8" w:space="0" w:color="000000"/>
            </w:tcBorders>
            <w:shd w:val="clear" w:color="auto" w:fill="CCCCCC"/>
          </w:tcPr>
          <w:p w14:paraId="0BB3898F"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Texto:</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tcPr>
          <w:p w14:paraId="01B0F377"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El sistema debe generar automáticamente los roles de pagos y proformas en base a los datos de mano de obra y materiales registrados.</w:t>
            </w:r>
          </w:p>
        </w:tc>
      </w:tr>
      <w:tr w:rsidR="00BA0A6C" w:rsidRPr="0020056B" w14:paraId="6F5B2330" w14:textId="77777777" w:rsidTr="00D656E1">
        <w:trPr>
          <w:trHeight w:val="180"/>
        </w:trPr>
        <w:tc>
          <w:tcPr>
            <w:tcW w:w="2400" w:type="dxa"/>
            <w:tcBorders>
              <w:top w:val="single" w:sz="8" w:space="0" w:color="000000"/>
              <w:left w:val="single" w:sz="8" w:space="0" w:color="000000"/>
              <w:bottom w:val="single" w:sz="8" w:space="0" w:color="000000"/>
              <w:right w:val="single" w:sz="8" w:space="0" w:color="000000"/>
            </w:tcBorders>
            <w:shd w:val="clear" w:color="auto" w:fill="CCCCCC"/>
          </w:tcPr>
          <w:p w14:paraId="4406EA6F"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Tipo:</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tcPr>
          <w:p w14:paraId="585C7E03"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 xml:space="preserve">Funcional </w:t>
            </w:r>
          </w:p>
        </w:tc>
      </w:tr>
      <w:tr w:rsidR="00BA0A6C" w:rsidRPr="0020056B" w14:paraId="5FA97DF7" w14:textId="77777777" w:rsidTr="00D656E1">
        <w:trPr>
          <w:trHeight w:val="735"/>
        </w:trPr>
        <w:tc>
          <w:tcPr>
            <w:tcW w:w="2400" w:type="dxa"/>
            <w:tcBorders>
              <w:top w:val="single" w:sz="8" w:space="0" w:color="000000"/>
              <w:left w:val="single" w:sz="8" w:space="0" w:color="000000"/>
              <w:bottom w:val="single" w:sz="8" w:space="0" w:color="000000"/>
              <w:right w:val="single" w:sz="8" w:space="0" w:color="000000"/>
            </w:tcBorders>
            <w:shd w:val="clear" w:color="auto" w:fill="CCCCCC"/>
          </w:tcPr>
          <w:p w14:paraId="1661CA12"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Detalles de requisitos y restricciones:</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tcPr>
          <w:p w14:paraId="4091E217" w14:textId="77777777" w:rsidR="00A61BD0" w:rsidRPr="00A23077" w:rsidRDefault="00A61BD0" w:rsidP="00736B86">
            <w:pPr>
              <w:numPr>
                <w:ilvl w:val="0"/>
                <w:numId w:val="18"/>
              </w:numPr>
              <w:suppressAutoHyphens w:val="0"/>
              <w:spacing w:after="160" w:line="259" w:lineRule="auto"/>
              <w:contextualSpacing/>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El sistema debe permitir la generación y gestión de los roles de pago para los empleados, automatizando este proceso.</w:t>
            </w:r>
          </w:p>
          <w:p w14:paraId="379B661F" w14:textId="77777777" w:rsidR="00A61BD0" w:rsidRPr="00A23077" w:rsidRDefault="00A61BD0" w:rsidP="00736B86">
            <w:pPr>
              <w:numPr>
                <w:ilvl w:val="0"/>
                <w:numId w:val="18"/>
              </w:numPr>
              <w:suppressAutoHyphens w:val="0"/>
              <w:spacing w:after="160" w:line="259" w:lineRule="auto"/>
              <w:contextualSpacing/>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Los roles de pagos y proformas deben ser generados de manera precisa y coherente con la normativa contable y fiscal correspondiente.</w:t>
            </w:r>
          </w:p>
        </w:tc>
      </w:tr>
      <w:tr w:rsidR="00BA0A6C" w:rsidRPr="0020056B" w14:paraId="56DC0663" w14:textId="77777777" w:rsidTr="00D656E1">
        <w:trPr>
          <w:trHeight w:val="585"/>
        </w:trPr>
        <w:tc>
          <w:tcPr>
            <w:tcW w:w="2400" w:type="dxa"/>
            <w:tcBorders>
              <w:top w:val="single" w:sz="8" w:space="0" w:color="000000"/>
              <w:left w:val="single" w:sz="8" w:space="0" w:color="000000"/>
              <w:bottom w:val="single" w:sz="8" w:space="0" w:color="000000"/>
              <w:right w:val="single" w:sz="8" w:space="0" w:color="000000"/>
            </w:tcBorders>
            <w:shd w:val="clear" w:color="auto" w:fill="CCCCCC"/>
          </w:tcPr>
          <w:p w14:paraId="04524A3F"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Fecha de revisión y versión:</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tcPr>
          <w:p w14:paraId="63F6FA5F"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 xml:space="preserve">25/05/2023 </w:t>
            </w:r>
          </w:p>
          <w:p w14:paraId="14F00427"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 xml:space="preserve">Versión1.0 </w:t>
            </w:r>
          </w:p>
        </w:tc>
      </w:tr>
      <w:tr w:rsidR="00BA0A6C" w:rsidRPr="0020056B" w14:paraId="02055413" w14:textId="77777777" w:rsidTr="00D656E1">
        <w:trPr>
          <w:trHeight w:val="360"/>
        </w:trPr>
        <w:tc>
          <w:tcPr>
            <w:tcW w:w="2400" w:type="dxa"/>
            <w:tcBorders>
              <w:top w:val="single" w:sz="8" w:space="0" w:color="000000"/>
              <w:left w:val="single" w:sz="8" w:space="0" w:color="000000"/>
              <w:bottom w:val="single" w:sz="8" w:space="0" w:color="000000"/>
              <w:right w:val="single" w:sz="8" w:space="0" w:color="000000"/>
            </w:tcBorders>
            <w:shd w:val="clear" w:color="auto" w:fill="CCCCCC"/>
          </w:tcPr>
          <w:p w14:paraId="51EDE2F9"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Prioridad:</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tcPr>
          <w:p w14:paraId="2E295096" w14:textId="77777777" w:rsidR="00A61BD0" w:rsidRPr="00A23077" w:rsidRDefault="00A61BD0" w:rsidP="00A61BD0">
            <w:pPr>
              <w:suppressAutoHyphens w:val="0"/>
              <w:spacing w:after="160" w:line="259" w:lineRule="auto"/>
              <w:rPr>
                <w:rFonts w:ascii="Bierstadt Display" w:eastAsia="Calibri" w:hAnsi="Bierstadt Display" w:cs="Calibri"/>
                <w:kern w:val="2"/>
                <w:lang w:val="es-EC" w:eastAsia="en-US"/>
              </w:rPr>
            </w:pPr>
            <w:r w:rsidRPr="00A23077">
              <w:rPr>
                <w:rFonts w:ascii="Bierstadt Display" w:eastAsia="Calibri" w:hAnsi="Bierstadt Display" w:cs="Calibri"/>
                <w:b/>
                <w:bCs/>
                <w:kern w:val="2"/>
                <w:lang w:val="es-EC" w:eastAsia="en-US"/>
              </w:rPr>
              <w:t>Alta</w:t>
            </w:r>
          </w:p>
        </w:tc>
      </w:tr>
    </w:tbl>
    <w:p w14:paraId="21771E9E"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400"/>
        <w:gridCol w:w="6075"/>
      </w:tblGrid>
      <w:tr w:rsidR="00BA0A6C" w:rsidRPr="0020056B" w14:paraId="04555479" w14:textId="77777777" w:rsidTr="00D656E1">
        <w:trPr>
          <w:trHeight w:val="15"/>
        </w:trPr>
        <w:tc>
          <w:tcPr>
            <w:tcW w:w="2400" w:type="dxa"/>
            <w:tcBorders>
              <w:top w:val="single" w:sz="8" w:space="0" w:color="000000"/>
              <w:left w:val="single" w:sz="8" w:space="0" w:color="000000"/>
              <w:bottom w:val="single" w:sz="8" w:space="0" w:color="000000"/>
              <w:right w:val="single" w:sz="8" w:space="0" w:color="000000"/>
            </w:tcBorders>
            <w:shd w:val="clear" w:color="auto" w:fill="CCCCCC"/>
          </w:tcPr>
          <w:p w14:paraId="71DE5256"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kern w:val="2"/>
                <w:lang w:val="es-EC" w:eastAsia="en-US"/>
              </w:rPr>
              <w:t>Número:</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tcPr>
          <w:p w14:paraId="7909B443"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kern w:val="2"/>
                <w:sz w:val="28"/>
                <w:szCs w:val="28"/>
                <w:lang w:val="es-EC" w:eastAsia="en-US"/>
              </w:rPr>
              <w:t>RF-19</w:t>
            </w:r>
          </w:p>
        </w:tc>
      </w:tr>
      <w:tr w:rsidR="00BA0A6C" w:rsidRPr="0020056B" w14:paraId="3D4F5FA5" w14:textId="77777777" w:rsidTr="00D656E1">
        <w:trPr>
          <w:trHeight w:val="390"/>
        </w:trPr>
        <w:tc>
          <w:tcPr>
            <w:tcW w:w="2400" w:type="dxa"/>
            <w:tcBorders>
              <w:top w:val="single" w:sz="8" w:space="0" w:color="000000"/>
              <w:left w:val="single" w:sz="8" w:space="0" w:color="000000"/>
              <w:bottom w:val="single" w:sz="8" w:space="0" w:color="000000"/>
              <w:right w:val="single" w:sz="8" w:space="0" w:color="000000"/>
            </w:tcBorders>
            <w:shd w:val="clear" w:color="auto" w:fill="CCCCCC"/>
          </w:tcPr>
          <w:p w14:paraId="5896493F"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Título:</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tcPr>
          <w:p w14:paraId="1884E4EF"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Adquisición de habilidades básicas en el uso del sistema.</w:t>
            </w:r>
          </w:p>
        </w:tc>
      </w:tr>
      <w:tr w:rsidR="00BA0A6C" w:rsidRPr="0020056B" w14:paraId="2C63D0FA" w14:textId="77777777" w:rsidTr="00D656E1">
        <w:trPr>
          <w:trHeight w:val="270"/>
        </w:trPr>
        <w:tc>
          <w:tcPr>
            <w:tcW w:w="2400" w:type="dxa"/>
            <w:tcBorders>
              <w:top w:val="single" w:sz="8" w:space="0" w:color="000000"/>
              <w:left w:val="single" w:sz="8" w:space="0" w:color="000000"/>
              <w:bottom w:val="single" w:sz="8" w:space="0" w:color="000000"/>
              <w:right w:val="single" w:sz="8" w:space="0" w:color="000000"/>
            </w:tcBorders>
            <w:shd w:val="clear" w:color="auto" w:fill="CCCCCC"/>
          </w:tcPr>
          <w:p w14:paraId="291506F9"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lastRenderedPageBreak/>
              <w:t>Texto:</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tcPr>
          <w:p w14:paraId="26B9439E"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Los empleados de la empresa deben recibir capacitación básica para adquirir las habilidades necesarias en el uso del sistema automatizado.</w:t>
            </w:r>
          </w:p>
        </w:tc>
      </w:tr>
      <w:tr w:rsidR="00BA0A6C" w:rsidRPr="0020056B" w14:paraId="7A43C6E6" w14:textId="77777777" w:rsidTr="00D656E1">
        <w:trPr>
          <w:trHeight w:val="180"/>
        </w:trPr>
        <w:tc>
          <w:tcPr>
            <w:tcW w:w="2400" w:type="dxa"/>
            <w:tcBorders>
              <w:top w:val="single" w:sz="8" w:space="0" w:color="000000"/>
              <w:left w:val="single" w:sz="8" w:space="0" w:color="000000"/>
              <w:bottom w:val="single" w:sz="8" w:space="0" w:color="000000"/>
              <w:right w:val="single" w:sz="8" w:space="0" w:color="000000"/>
            </w:tcBorders>
            <w:shd w:val="clear" w:color="auto" w:fill="CCCCCC"/>
          </w:tcPr>
          <w:p w14:paraId="0C54D2BA"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Tipo:</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tcPr>
          <w:p w14:paraId="2D24DD1F"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 xml:space="preserve">Funcional </w:t>
            </w:r>
          </w:p>
        </w:tc>
      </w:tr>
      <w:tr w:rsidR="00BA0A6C" w:rsidRPr="0020056B" w14:paraId="1E83309B" w14:textId="77777777" w:rsidTr="00D656E1">
        <w:trPr>
          <w:trHeight w:val="735"/>
        </w:trPr>
        <w:tc>
          <w:tcPr>
            <w:tcW w:w="2400" w:type="dxa"/>
            <w:tcBorders>
              <w:top w:val="single" w:sz="8" w:space="0" w:color="000000"/>
              <w:left w:val="single" w:sz="8" w:space="0" w:color="000000"/>
              <w:bottom w:val="single" w:sz="8" w:space="0" w:color="000000"/>
              <w:right w:val="single" w:sz="8" w:space="0" w:color="000000"/>
            </w:tcBorders>
            <w:shd w:val="clear" w:color="auto" w:fill="CCCCCC"/>
          </w:tcPr>
          <w:p w14:paraId="15326130"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Detalles de requisitos y restricciones:</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tcPr>
          <w:p w14:paraId="48C73D30" w14:textId="77777777" w:rsidR="00A61BD0" w:rsidRPr="00A23077" w:rsidRDefault="00A61BD0" w:rsidP="00736B86">
            <w:pPr>
              <w:numPr>
                <w:ilvl w:val="0"/>
                <w:numId w:val="17"/>
              </w:numPr>
              <w:suppressAutoHyphens w:val="0"/>
              <w:spacing w:after="160" w:line="259" w:lineRule="auto"/>
              <w:contextualSpacing/>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La capacitación debe ser diseñada de forma sencilla y comprensible para los empleados con poca experiencia en el uso de computadoras.</w:t>
            </w:r>
          </w:p>
        </w:tc>
      </w:tr>
      <w:tr w:rsidR="00BA0A6C" w:rsidRPr="0020056B" w14:paraId="631154A8" w14:textId="77777777" w:rsidTr="00D656E1">
        <w:trPr>
          <w:trHeight w:val="585"/>
        </w:trPr>
        <w:tc>
          <w:tcPr>
            <w:tcW w:w="2400" w:type="dxa"/>
            <w:tcBorders>
              <w:top w:val="single" w:sz="8" w:space="0" w:color="000000"/>
              <w:left w:val="single" w:sz="8" w:space="0" w:color="000000"/>
              <w:bottom w:val="single" w:sz="8" w:space="0" w:color="000000"/>
              <w:right w:val="single" w:sz="8" w:space="0" w:color="000000"/>
            </w:tcBorders>
            <w:shd w:val="clear" w:color="auto" w:fill="CCCCCC"/>
          </w:tcPr>
          <w:p w14:paraId="29EC7FCE"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Fecha de revisión y versión:</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tcPr>
          <w:p w14:paraId="70EFBEFA"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 xml:space="preserve">25/05/2023 </w:t>
            </w:r>
          </w:p>
          <w:p w14:paraId="387E5F0D"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 xml:space="preserve">Versión1.0 </w:t>
            </w:r>
          </w:p>
        </w:tc>
      </w:tr>
      <w:tr w:rsidR="00BA0A6C" w:rsidRPr="0020056B" w14:paraId="7FA19732" w14:textId="77777777" w:rsidTr="00D656E1">
        <w:trPr>
          <w:trHeight w:val="360"/>
        </w:trPr>
        <w:tc>
          <w:tcPr>
            <w:tcW w:w="2400" w:type="dxa"/>
            <w:tcBorders>
              <w:top w:val="single" w:sz="8" w:space="0" w:color="000000"/>
              <w:left w:val="single" w:sz="8" w:space="0" w:color="000000"/>
              <w:bottom w:val="single" w:sz="8" w:space="0" w:color="000000"/>
              <w:right w:val="single" w:sz="8" w:space="0" w:color="000000"/>
            </w:tcBorders>
            <w:shd w:val="clear" w:color="auto" w:fill="CCCCCC"/>
          </w:tcPr>
          <w:p w14:paraId="2AE99031"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Prioridad:</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tcPr>
          <w:p w14:paraId="5D4D7580" w14:textId="77777777" w:rsidR="00A61BD0" w:rsidRPr="00A23077" w:rsidRDefault="00A61BD0" w:rsidP="00A61BD0">
            <w:pPr>
              <w:suppressAutoHyphens w:val="0"/>
              <w:spacing w:after="160" w:line="259" w:lineRule="auto"/>
              <w:rPr>
                <w:rFonts w:ascii="Bierstadt Display" w:eastAsia="Calibri" w:hAnsi="Bierstadt Display" w:cs="Calibri"/>
                <w:kern w:val="2"/>
                <w:lang w:val="es-EC" w:eastAsia="en-US"/>
              </w:rPr>
            </w:pPr>
            <w:r w:rsidRPr="00A23077">
              <w:rPr>
                <w:rFonts w:ascii="Bierstadt Display" w:eastAsia="Calibri" w:hAnsi="Bierstadt Display" w:cs="Calibri"/>
                <w:b/>
                <w:bCs/>
                <w:kern w:val="2"/>
                <w:lang w:val="es-EC" w:eastAsia="en-US"/>
              </w:rPr>
              <w:t>Alta</w:t>
            </w:r>
          </w:p>
        </w:tc>
      </w:tr>
    </w:tbl>
    <w:p w14:paraId="75326859"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400"/>
        <w:gridCol w:w="6075"/>
      </w:tblGrid>
      <w:tr w:rsidR="00BA0A6C" w:rsidRPr="0020056B" w14:paraId="085C5CC1" w14:textId="77777777" w:rsidTr="00D656E1">
        <w:trPr>
          <w:trHeight w:val="15"/>
        </w:trPr>
        <w:tc>
          <w:tcPr>
            <w:tcW w:w="2400" w:type="dxa"/>
            <w:tcBorders>
              <w:top w:val="single" w:sz="8" w:space="0" w:color="000000"/>
              <w:left w:val="single" w:sz="8" w:space="0" w:color="000000"/>
              <w:bottom w:val="single" w:sz="8" w:space="0" w:color="000000"/>
              <w:right w:val="single" w:sz="8" w:space="0" w:color="000000"/>
            </w:tcBorders>
            <w:shd w:val="clear" w:color="auto" w:fill="CCCCCC"/>
          </w:tcPr>
          <w:p w14:paraId="29DA2308"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kern w:val="2"/>
                <w:lang w:val="es-EC" w:eastAsia="en-US"/>
              </w:rPr>
              <w:t>Número:</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tcPr>
          <w:p w14:paraId="307EB7C2"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kern w:val="2"/>
                <w:sz w:val="28"/>
                <w:szCs w:val="28"/>
                <w:lang w:val="es-EC" w:eastAsia="en-US"/>
              </w:rPr>
              <w:t>RF-20</w:t>
            </w:r>
          </w:p>
        </w:tc>
      </w:tr>
      <w:tr w:rsidR="00BA0A6C" w:rsidRPr="0020056B" w14:paraId="536D5B97" w14:textId="77777777" w:rsidTr="00D656E1">
        <w:trPr>
          <w:trHeight w:val="390"/>
        </w:trPr>
        <w:tc>
          <w:tcPr>
            <w:tcW w:w="2400" w:type="dxa"/>
            <w:tcBorders>
              <w:top w:val="single" w:sz="8" w:space="0" w:color="000000"/>
              <w:left w:val="single" w:sz="8" w:space="0" w:color="000000"/>
              <w:bottom w:val="single" w:sz="8" w:space="0" w:color="000000"/>
              <w:right w:val="single" w:sz="8" w:space="0" w:color="000000"/>
            </w:tcBorders>
            <w:shd w:val="clear" w:color="auto" w:fill="CCCCCC"/>
          </w:tcPr>
          <w:p w14:paraId="5A5F1255"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Título:</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tcPr>
          <w:p w14:paraId="0C4F25E4"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Cumplimiento de las normas de confidencialidad y seguridad de datos.</w:t>
            </w:r>
          </w:p>
        </w:tc>
      </w:tr>
      <w:tr w:rsidR="00BA0A6C" w:rsidRPr="0020056B" w14:paraId="7F721960" w14:textId="77777777" w:rsidTr="00D656E1">
        <w:trPr>
          <w:trHeight w:val="270"/>
        </w:trPr>
        <w:tc>
          <w:tcPr>
            <w:tcW w:w="2400" w:type="dxa"/>
            <w:tcBorders>
              <w:top w:val="single" w:sz="8" w:space="0" w:color="000000"/>
              <w:left w:val="single" w:sz="8" w:space="0" w:color="000000"/>
              <w:bottom w:val="single" w:sz="8" w:space="0" w:color="000000"/>
              <w:right w:val="single" w:sz="8" w:space="0" w:color="000000"/>
            </w:tcBorders>
            <w:shd w:val="clear" w:color="auto" w:fill="CCCCCC"/>
          </w:tcPr>
          <w:p w14:paraId="255F9FCD"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Texto:</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tcPr>
          <w:p w14:paraId="60823D2F"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El sistema automatizado debe garantizar la confidencialidad y seguridad de los datos relacionados con los costos, mano de obra y materiales.</w:t>
            </w:r>
          </w:p>
        </w:tc>
      </w:tr>
      <w:tr w:rsidR="00BA0A6C" w:rsidRPr="0020056B" w14:paraId="56C32010" w14:textId="77777777" w:rsidTr="00D656E1">
        <w:trPr>
          <w:trHeight w:val="180"/>
        </w:trPr>
        <w:tc>
          <w:tcPr>
            <w:tcW w:w="2400" w:type="dxa"/>
            <w:tcBorders>
              <w:top w:val="single" w:sz="8" w:space="0" w:color="000000"/>
              <w:left w:val="single" w:sz="8" w:space="0" w:color="000000"/>
              <w:bottom w:val="single" w:sz="8" w:space="0" w:color="000000"/>
              <w:right w:val="single" w:sz="8" w:space="0" w:color="000000"/>
            </w:tcBorders>
            <w:shd w:val="clear" w:color="auto" w:fill="CCCCCC"/>
          </w:tcPr>
          <w:p w14:paraId="574467E4"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Tipo:</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tcPr>
          <w:p w14:paraId="765284F2"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Funcional-Legal</w:t>
            </w:r>
          </w:p>
        </w:tc>
      </w:tr>
      <w:tr w:rsidR="00BA0A6C" w:rsidRPr="0020056B" w14:paraId="6E6B06E0" w14:textId="77777777" w:rsidTr="00D656E1">
        <w:trPr>
          <w:trHeight w:val="735"/>
        </w:trPr>
        <w:tc>
          <w:tcPr>
            <w:tcW w:w="2400" w:type="dxa"/>
            <w:tcBorders>
              <w:top w:val="single" w:sz="8" w:space="0" w:color="000000"/>
              <w:left w:val="single" w:sz="8" w:space="0" w:color="000000"/>
              <w:bottom w:val="single" w:sz="8" w:space="0" w:color="000000"/>
              <w:right w:val="single" w:sz="8" w:space="0" w:color="000000"/>
            </w:tcBorders>
            <w:shd w:val="clear" w:color="auto" w:fill="CCCCCC"/>
          </w:tcPr>
          <w:p w14:paraId="16B1F23D"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Detalles de requisitos y restricciones:</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tcPr>
          <w:p w14:paraId="43A6BB44" w14:textId="77777777" w:rsidR="00A61BD0" w:rsidRPr="00A23077" w:rsidRDefault="00A61BD0" w:rsidP="00736B86">
            <w:pPr>
              <w:numPr>
                <w:ilvl w:val="0"/>
                <w:numId w:val="16"/>
              </w:numPr>
              <w:suppressAutoHyphens w:val="0"/>
              <w:spacing w:after="160" w:line="259" w:lineRule="auto"/>
              <w:contextualSpacing/>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Se deben implementar medidas de seguridad adecuadas, como el acceso restringido a la información sensible y la realización de copias de seguridad periódicas.</w:t>
            </w:r>
          </w:p>
        </w:tc>
      </w:tr>
      <w:tr w:rsidR="00BA0A6C" w:rsidRPr="0020056B" w14:paraId="6AC6B5DB" w14:textId="77777777" w:rsidTr="00D656E1">
        <w:trPr>
          <w:trHeight w:val="585"/>
        </w:trPr>
        <w:tc>
          <w:tcPr>
            <w:tcW w:w="2400" w:type="dxa"/>
            <w:tcBorders>
              <w:top w:val="single" w:sz="8" w:space="0" w:color="000000"/>
              <w:left w:val="single" w:sz="8" w:space="0" w:color="000000"/>
              <w:bottom w:val="single" w:sz="8" w:space="0" w:color="000000"/>
              <w:right w:val="single" w:sz="8" w:space="0" w:color="000000"/>
            </w:tcBorders>
            <w:shd w:val="clear" w:color="auto" w:fill="CCCCCC"/>
          </w:tcPr>
          <w:p w14:paraId="1AF3C427"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Fecha de revisión y versión:</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tcPr>
          <w:p w14:paraId="14B8BA8D"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 xml:space="preserve">25/05/2023 </w:t>
            </w:r>
          </w:p>
          <w:p w14:paraId="0DD97769"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 xml:space="preserve">Versión1.0 </w:t>
            </w:r>
          </w:p>
        </w:tc>
      </w:tr>
      <w:tr w:rsidR="00BA0A6C" w:rsidRPr="0020056B" w14:paraId="28C9C4DC" w14:textId="77777777" w:rsidTr="00D656E1">
        <w:trPr>
          <w:trHeight w:val="360"/>
        </w:trPr>
        <w:tc>
          <w:tcPr>
            <w:tcW w:w="2400" w:type="dxa"/>
            <w:tcBorders>
              <w:top w:val="single" w:sz="8" w:space="0" w:color="000000"/>
              <w:left w:val="single" w:sz="8" w:space="0" w:color="000000"/>
              <w:bottom w:val="single" w:sz="8" w:space="0" w:color="000000"/>
              <w:right w:val="single" w:sz="8" w:space="0" w:color="000000"/>
            </w:tcBorders>
            <w:shd w:val="clear" w:color="auto" w:fill="CCCCCC"/>
          </w:tcPr>
          <w:p w14:paraId="643B9408"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Prioridad:</w:t>
            </w:r>
            <w:r w:rsidRPr="00A23077">
              <w:rPr>
                <w:rFonts w:ascii="Bierstadt Display" w:eastAsia="Calibri" w:hAnsi="Bierstadt Display" w:cs="Calibri"/>
                <w:color w:val="000000"/>
                <w:kern w:val="2"/>
                <w:lang w:val="es-EC" w:eastAsia="en-US"/>
              </w:rPr>
              <w:t xml:space="preserve"> </w:t>
            </w:r>
          </w:p>
        </w:tc>
        <w:tc>
          <w:tcPr>
            <w:tcW w:w="6075" w:type="dxa"/>
            <w:tcBorders>
              <w:top w:val="single" w:sz="8" w:space="0" w:color="000000"/>
              <w:left w:val="single" w:sz="8" w:space="0" w:color="000000"/>
              <w:bottom w:val="single" w:sz="8" w:space="0" w:color="000000"/>
              <w:right w:val="single" w:sz="8" w:space="0" w:color="000000"/>
            </w:tcBorders>
          </w:tcPr>
          <w:p w14:paraId="5CAAF250" w14:textId="77777777" w:rsidR="00A61BD0" w:rsidRPr="00A23077" w:rsidRDefault="00A61BD0" w:rsidP="00A61BD0">
            <w:pPr>
              <w:suppressAutoHyphens w:val="0"/>
              <w:spacing w:after="160" w:line="259" w:lineRule="auto"/>
              <w:rPr>
                <w:rFonts w:ascii="Bierstadt Display" w:eastAsia="Calibri" w:hAnsi="Bierstadt Display" w:cs="Calibri"/>
                <w:kern w:val="2"/>
                <w:lang w:val="es-EC" w:eastAsia="en-US"/>
              </w:rPr>
            </w:pPr>
            <w:r w:rsidRPr="00A23077">
              <w:rPr>
                <w:rFonts w:ascii="Bierstadt Display" w:eastAsia="Calibri" w:hAnsi="Bierstadt Display" w:cs="Calibri"/>
                <w:b/>
                <w:bCs/>
                <w:kern w:val="2"/>
                <w:lang w:val="es-EC" w:eastAsia="en-US"/>
              </w:rPr>
              <w:t>Alta</w:t>
            </w:r>
          </w:p>
          <w:p w14:paraId="251EC71F" w14:textId="77777777" w:rsidR="00A61BD0" w:rsidRPr="00A23077" w:rsidRDefault="00A61BD0" w:rsidP="00A61BD0">
            <w:pPr>
              <w:suppressAutoHyphens w:val="0"/>
              <w:spacing w:after="160" w:line="259" w:lineRule="auto"/>
              <w:rPr>
                <w:rFonts w:ascii="Bierstadt Display" w:eastAsia="Calibri" w:hAnsi="Bierstadt Display" w:cs="Calibri"/>
                <w:b/>
                <w:bCs/>
                <w:kern w:val="2"/>
                <w:lang w:val="es-EC" w:eastAsia="en-US"/>
              </w:rPr>
            </w:pPr>
          </w:p>
        </w:tc>
      </w:tr>
    </w:tbl>
    <w:p w14:paraId="5F91E22B"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p>
    <w:tbl>
      <w:tblPr>
        <w:tblW w:w="0" w:type="auto"/>
        <w:tblLook w:val="0600" w:firstRow="0" w:lastRow="0" w:firstColumn="0" w:lastColumn="0" w:noHBand="1" w:noVBand="1"/>
      </w:tblPr>
      <w:tblGrid>
        <w:gridCol w:w="2400"/>
        <w:gridCol w:w="6084"/>
      </w:tblGrid>
      <w:tr w:rsidR="00D656E1" w:rsidRPr="0020056B" w14:paraId="0DA7E03F" w14:textId="77777777" w:rsidTr="00D656E1">
        <w:trPr>
          <w:trHeight w:val="20"/>
        </w:trPr>
        <w:tc>
          <w:tcPr>
            <w:tcW w:w="240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7A9E78F0" w14:textId="77777777" w:rsidR="00A61BD0" w:rsidRPr="00A23077" w:rsidRDefault="00A61BD0" w:rsidP="00A61BD0">
            <w:pPr>
              <w:suppressAutoHyphens w:val="0"/>
              <w:spacing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Número:</w:t>
            </w:r>
          </w:p>
        </w:tc>
        <w:tc>
          <w:tcPr>
            <w:tcW w:w="60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928FEA" w14:textId="77777777" w:rsidR="00A61BD0" w:rsidRPr="00A23077" w:rsidRDefault="00A61BD0" w:rsidP="00D656E1">
            <w:pPr>
              <w:suppressAutoHyphens w:val="0"/>
              <w:spacing w:after="160" w:line="259" w:lineRule="auto"/>
              <w:rPr>
                <w:rFonts w:ascii="Bierstadt Display" w:eastAsia="Calibri" w:hAnsi="Bierstadt Display" w:cs="Calibri"/>
                <w:b/>
                <w:bCs/>
                <w:kern w:val="2"/>
                <w:sz w:val="28"/>
                <w:szCs w:val="28"/>
                <w:lang w:val="es-EC" w:eastAsia="en-US"/>
              </w:rPr>
            </w:pPr>
            <w:r w:rsidRPr="00A23077">
              <w:rPr>
                <w:rFonts w:ascii="Bierstadt Display" w:eastAsia="Calibri" w:hAnsi="Bierstadt Display" w:cs="Calibri"/>
                <w:b/>
                <w:bCs/>
                <w:kern w:val="2"/>
                <w:sz w:val="28"/>
                <w:szCs w:val="28"/>
                <w:lang w:val="es-EC" w:eastAsia="en-US"/>
              </w:rPr>
              <w:t>RF-21</w:t>
            </w:r>
          </w:p>
        </w:tc>
      </w:tr>
      <w:tr w:rsidR="00D656E1" w:rsidRPr="0020056B" w14:paraId="2F2B1F67" w14:textId="77777777" w:rsidTr="00D656E1">
        <w:trPr>
          <w:trHeight w:val="401"/>
        </w:trPr>
        <w:tc>
          <w:tcPr>
            <w:tcW w:w="240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7C529B5D" w14:textId="77777777" w:rsidR="00A61BD0" w:rsidRPr="00A23077" w:rsidRDefault="00A61BD0" w:rsidP="00A61BD0">
            <w:pPr>
              <w:suppressAutoHyphens w:val="0"/>
              <w:spacing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Título:</w:t>
            </w:r>
          </w:p>
        </w:tc>
        <w:tc>
          <w:tcPr>
            <w:tcW w:w="60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1F2DC2" w14:textId="77777777" w:rsidR="00A61BD0" w:rsidRPr="00A23077" w:rsidRDefault="00A61BD0" w:rsidP="00A61BD0">
            <w:pPr>
              <w:suppressAutoHyphens w:val="0"/>
              <w:spacing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Registro de transacciones.</w:t>
            </w:r>
          </w:p>
        </w:tc>
      </w:tr>
      <w:tr w:rsidR="00D656E1" w:rsidRPr="0020056B" w14:paraId="5C41CC1D" w14:textId="77777777" w:rsidTr="00D656E1">
        <w:trPr>
          <w:trHeight w:val="284"/>
        </w:trPr>
        <w:tc>
          <w:tcPr>
            <w:tcW w:w="240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2460878A" w14:textId="77777777" w:rsidR="00A61BD0" w:rsidRPr="00A23077" w:rsidRDefault="00A61BD0" w:rsidP="00A61BD0">
            <w:pPr>
              <w:suppressAutoHyphens w:val="0"/>
              <w:spacing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lastRenderedPageBreak/>
              <w:t>Texto:</w:t>
            </w:r>
          </w:p>
        </w:tc>
        <w:tc>
          <w:tcPr>
            <w:tcW w:w="60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3C79CC" w14:textId="77777777" w:rsidR="00A61BD0" w:rsidRPr="00A23077" w:rsidRDefault="00A61BD0" w:rsidP="00A61BD0">
            <w:pPr>
              <w:suppressAutoHyphens w:val="0"/>
              <w:spacing w:after="160" w:line="276"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El sistema debe permitir el registro detallado de todas las transacciones de gastos, incluyendo la fecha, la descripción y el monto. Esto proporciona una visión clara de los gastos realizados.</w:t>
            </w:r>
          </w:p>
          <w:p w14:paraId="79195794" w14:textId="77777777" w:rsidR="00A61BD0" w:rsidRPr="00A23077" w:rsidRDefault="00A61BD0" w:rsidP="00A61BD0">
            <w:pPr>
              <w:suppressAutoHyphens w:val="0"/>
              <w:spacing w:line="259" w:lineRule="auto"/>
              <w:rPr>
                <w:rFonts w:ascii="Bierstadt Display" w:eastAsia="Calibri" w:hAnsi="Bierstadt Display" w:cs="Arial"/>
                <w:kern w:val="2"/>
                <w:lang w:val="es-EC" w:eastAsia="en-US"/>
              </w:rPr>
            </w:pPr>
          </w:p>
        </w:tc>
      </w:tr>
      <w:tr w:rsidR="00D656E1" w:rsidRPr="0020056B" w14:paraId="45AB7ADA" w14:textId="77777777" w:rsidTr="00D656E1">
        <w:trPr>
          <w:trHeight w:val="187"/>
        </w:trPr>
        <w:tc>
          <w:tcPr>
            <w:tcW w:w="240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63405E68" w14:textId="77777777" w:rsidR="00A61BD0" w:rsidRPr="00A23077" w:rsidRDefault="00A61BD0" w:rsidP="00A61BD0">
            <w:pPr>
              <w:suppressAutoHyphens w:val="0"/>
              <w:spacing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Tipo:</w:t>
            </w:r>
          </w:p>
        </w:tc>
        <w:tc>
          <w:tcPr>
            <w:tcW w:w="60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72AEDF" w14:textId="77777777" w:rsidR="00A61BD0" w:rsidRPr="00A23077" w:rsidRDefault="00A61BD0" w:rsidP="00A61BD0">
            <w:pPr>
              <w:suppressAutoHyphens w:val="0"/>
              <w:spacing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Funcional – Legales o Regulatorios</w:t>
            </w:r>
          </w:p>
        </w:tc>
      </w:tr>
      <w:tr w:rsidR="00D656E1" w:rsidRPr="0020056B" w14:paraId="2580C8D4" w14:textId="77777777" w:rsidTr="00D656E1">
        <w:trPr>
          <w:trHeight w:val="1310"/>
        </w:trPr>
        <w:tc>
          <w:tcPr>
            <w:tcW w:w="240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5E94CEDE" w14:textId="77777777" w:rsidR="00A61BD0" w:rsidRPr="00A23077" w:rsidRDefault="00A61BD0" w:rsidP="00A61BD0">
            <w:pPr>
              <w:suppressAutoHyphens w:val="0"/>
              <w:spacing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Detalles de requisitos y restricciones:</w:t>
            </w:r>
          </w:p>
        </w:tc>
        <w:tc>
          <w:tcPr>
            <w:tcW w:w="60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D0F40B"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color w:val="2E2F30"/>
                <w:kern w:val="2"/>
                <w:lang w:val="es-EC" w:eastAsia="en-US"/>
              </w:rPr>
              <w:t>El sistema de registro debe brindar información detallada sobre cada transacción, como el monto, la fecha y la hora de la transacción, los nombres de las partes involucradas en la transacción, la identificación de los productos o servicios involucrados, y cualquier otra información necesaria para el seguimiento y contabilidad de las transacciones.</w:t>
            </w:r>
          </w:p>
          <w:p w14:paraId="242EF1DC"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color w:val="2E2F30"/>
                <w:kern w:val="2"/>
                <w:lang w:val="es-EC" w:eastAsia="en-US"/>
              </w:rPr>
              <w:t>Además, un sistema de registro de transacciones debe mantener un registro completo y actualizado de las transacciones, lo que puede incluir la capacidad de hacer copias de seguridad y realizar auditorías regulares para garantizar que todas las transacciones se están registrando y se están realizando correctamente.</w:t>
            </w:r>
          </w:p>
          <w:p w14:paraId="380150AD" w14:textId="77777777" w:rsidR="00A61BD0" w:rsidRPr="00A23077" w:rsidRDefault="00A61BD0" w:rsidP="00A61BD0">
            <w:pPr>
              <w:suppressAutoHyphens w:val="0"/>
              <w:spacing w:line="259" w:lineRule="auto"/>
              <w:rPr>
                <w:rFonts w:ascii="Bierstadt Display" w:eastAsia="Calibri" w:hAnsi="Bierstadt Display" w:cs="Arial"/>
                <w:kern w:val="2"/>
                <w:lang w:val="es-EC" w:eastAsia="en-US"/>
              </w:rPr>
            </w:pPr>
          </w:p>
        </w:tc>
      </w:tr>
      <w:tr w:rsidR="00D656E1" w:rsidRPr="0020056B" w14:paraId="78A8C11E" w14:textId="77777777" w:rsidTr="00D656E1">
        <w:trPr>
          <w:trHeight w:val="591"/>
        </w:trPr>
        <w:tc>
          <w:tcPr>
            <w:tcW w:w="240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58A52789" w14:textId="77777777" w:rsidR="00A61BD0" w:rsidRPr="00A23077" w:rsidRDefault="00A61BD0" w:rsidP="00A61BD0">
            <w:pPr>
              <w:suppressAutoHyphens w:val="0"/>
              <w:spacing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Fecha de revisión y versión:</w:t>
            </w:r>
          </w:p>
        </w:tc>
        <w:tc>
          <w:tcPr>
            <w:tcW w:w="60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EA874A" w14:textId="77777777" w:rsidR="00A61BD0" w:rsidRPr="00A23077" w:rsidRDefault="00A61BD0" w:rsidP="00A61BD0">
            <w:pPr>
              <w:suppressAutoHyphens w:val="0"/>
              <w:spacing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25/5/2023</w:t>
            </w:r>
          </w:p>
          <w:p w14:paraId="0A54F788" w14:textId="77777777" w:rsidR="00A61BD0" w:rsidRPr="00A23077" w:rsidRDefault="00A61BD0" w:rsidP="00A61BD0">
            <w:pPr>
              <w:suppressAutoHyphens w:val="0"/>
              <w:spacing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Versión1.0</w:t>
            </w:r>
          </w:p>
        </w:tc>
      </w:tr>
      <w:tr w:rsidR="00D656E1" w:rsidRPr="0020056B" w14:paraId="79710303" w14:textId="77777777" w:rsidTr="00D656E1">
        <w:trPr>
          <w:trHeight w:val="369"/>
        </w:trPr>
        <w:tc>
          <w:tcPr>
            <w:tcW w:w="240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7D059C3F" w14:textId="77777777" w:rsidR="00A61BD0" w:rsidRPr="00A23077" w:rsidRDefault="00A61BD0" w:rsidP="00A61BD0">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Prioridad:</w:t>
            </w:r>
          </w:p>
        </w:tc>
        <w:tc>
          <w:tcPr>
            <w:tcW w:w="60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4822EF"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Arial"/>
                <w:b/>
                <w:bCs/>
                <w:kern w:val="2"/>
                <w:lang w:val="es-EC" w:eastAsia="en-US"/>
              </w:rPr>
              <w:t>Alta</w:t>
            </w:r>
          </w:p>
        </w:tc>
      </w:tr>
    </w:tbl>
    <w:p w14:paraId="7F8D8245"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p>
    <w:tbl>
      <w:tblPr>
        <w:tblW w:w="9062" w:type="dxa"/>
        <w:tblInd w:w="571" w:type="dxa"/>
        <w:tblCellMar>
          <w:left w:w="0" w:type="dxa"/>
          <w:right w:w="0" w:type="dxa"/>
        </w:tblCellMar>
        <w:tblLook w:val="0600" w:firstRow="0" w:lastRow="0" w:firstColumn="0" w:lastColumn="0" w:noHBand="1" w:noVBand="1"/>
      </w:tblPr>
      <w:tblGrid>
        <w:gridCol w:w="1618"/>
        <w:gridCol w:w="7444"/>
      </w:tblGrid>
      <w:tr w:rsidR="00800C9E" w:rsidRPr="00800C9E" w14:paraId="1832E61A" w14:textId="77777777" w:rsidTr="005B22D6">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CDA392C" w14:textId="77777777" w:rsidR="00800C9E" w:rsidRPr="00800C9E" w:rsidRDefault="00800C9E" w:rsidP="00800C9E">
            <w:pPr>
              <w:keepLines/>
              <w:contextualSpacing/>
              <w:rPr>
                <w:rFonts w:ascii="Bierstadt Display" w:hAnsi="Bierstadt Display" w:cs="Calibri"/>
                <w:iCs/>
              </w:rPr>
            </w:pPr>
            <w:proofErr w:type="spellStart"/>
            <w:r w:rsidRPr="00800C9E">
              <w:rPr>
                <w:rFonts w:ascii="Bierstadt Display" w:hAnsi="Bierstadt Display" w:cs="Calibri"/>
                <w:iCs/>
                <w:lang w:val="en-US"/>
              </w:rPr>
              <w:t>Número</w:t>
            </w:r>
            <w:proofErr w:type="spellEnd"/>
            <w:r w:rsidRPr="00800C9E">
              <w:rPr>
                <w:rFonts w:ascii="Bierstadt Display" w:hAnsi="Bierstadt Display" w:cs="Calibri"/>
                <w:iCs/>
                <w:lang w:val="en-US"/>
              </w:rPr>
              <w:t>:</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CFFD3C" w14:textId="77777777" w:rsidR="00800C9E" w:rsidRPr="00800C9E" w:rsidRDefault="00800C9E" w:rsidP="00800C9E">
            <w:pPr>
              <w:keepLines/>
              <w:contextualSpacing/>
              <w:rPr>
                <w:rFonts w:ascii="Bierstadt Display" w:hAnsi="Bierstadt Display" w:cs="Calibri"/>
                <w:iCs/>
                <w:color w:val="0000FF"/>
              </w:rPr>
            </w:pPr>
            <w:r w:rsidRPr="00800C9E">
              <w:rPr>
                <w:rFonts w:ascii="Bierstadt Display" w:hAnsi="Bierstadt Display" w:cs="Calibri"/>
                <w:b/>
                <w:iCs/>
                <w:lang w:val="en-US"/>
              </w:rPr>
              <w:t>RF-#22</w:t>
            </w:r>
          </w:p>
        </w:tc>
      </w:tr>
      <w:tr w:rsidR="00800C9E" w:rsidRPr="00800C9E" w14:paraId="3F566635" w14:textId="77777777" w:rsidTr="005B22D6">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3B23E4C" w14:textId="77777777" w:rsidR="00800C9E" w:rsidRPr="00800C9E" w:rsidRDefault="00800C9E" w:rsidP="00800C9E">
            <w:pPr>
              <w:keepLines/>
              <w:contextualSpacing/>
              <w:rPr>
                <w:rFonts w:ascii="Bierstadt Display" w:hAnsi="Bierstadt Display" w:cs="Calibri"/>
                <w:iCs/>
              </w:rPr>
            </w:pPr>
            <w:proofErr w:type="spellStart"/>
            <w:r w:rsidRPr="00800C9E">
              <w:rPr>
                <w:rFonts w:ascii="Bierstadt Display" w:hAnsi="Bierstadt Display" w:cs="Calibri"/>
                <w:iCs/>
                <w:lang w:val="en-US"/>
              </w:rPr>
              <w:t>Título</w:t>
            </w:r>
            <w:proofErr w:type="spellEnd"/>
            <w:r w:rsidRPr="00800C9E">
              <w:rPr>
                <w:rFonts w:ascii="Bierstadt Display" w:hAnsi="Bierstadt Display" w:cs="Calibri"/>
                <w:iCs/>
                <w:lang w:val="en-US"/>
              </w:rPr>
              <w:t>:</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0CD50F" w14:textId="77777777" w:rsidR="00800C9E" w:rsidRPr="00800C9E" w:rsidRDefault="00800C9E" w:rsidP="00800C9E">
            <w:pPr>
              <w:keepLines/>
              <w:contextualSpacing/>
              <w:rPr>
                <w:rFonts w:ascii="Bierstadt Display" w:hAnsi="Bierstadt Display" w:cs="Calibri"/>
                <w:iCs/>
                <w:color w:val="0000FF"/>
                <w:sz w:val="36"/>
                <w:szCs w:val="36"/>
              </w:rPr>
            </w:pPr>
            <w:r w:rsidRPr="00A23077">
              <w:rPr>
                <w:rFonts w:ascii="Bierstadt Display" w:eastAsia="Calibri" w:hAnsi="Bierstadt Display" w:cs="Arial"/>
                <w:iCs/>
                <w:kern w:val="2"/>
                <w:lang w:val="es-EC" w:eastAsia="en-US"/>
              </w:rPr>
              <w:t>Ingreso de Trabajador para realización de pago</w:t>
            </w:r>
          </w:p>
        </w:tc>
      </w:tr>
      <w:tr w:rsidR="00800C9E" w:rsidRPr="00800C9E" w14:paraId="718178C7" w14:textId="77777777" w:rsidTr="005B22D6">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09BDD36" w14:textId="77777777" w:rsidR="00800C9E" w:rsidRPr="00800C9E" w:rsidRDefault="00800C9E" w:rsidP="00800C9E">
            <w:pPr>
              <w:keepLines/>
              <w:contextualSpacing/>
              <w:rPr>
                <w:rFonts w:ascii="Bierstadt Display" w:hAnsi="Bierstadt Display" w:cs="Calibri"/>
                <w:iCs/>
              </w:rPr>
            </w:pPr>
            <w:proofErr w:type="spellStart"/>
            <w:r w:rsidRPr="00800C9E">
              <w:rPr>
                <w:rFonts w:ascii="Bierstadt Display" w:hAnsi="Bierstadt Display" w:cs="Calibri"/>
                <w:iCs/>
                <w:lang w:val="en-US"/>
              </w:rPr>
              <w:t>Texto</w:t>
            </w:r>
            <w:proofErr w:type="spellEnd"/>
            <w:r w:rsidRPr="00800C9E">
              <w:rPr>
                <w:rFonts w:ascii="Bierstadt Display" w:hAnsi="Bierstadt Display" w:cs="Calibri"/>
                <w:iCs/>
                <w:lang w:val="en-US"/>
              </w:rPr>
              <w:t>:</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6825848" w14:textId="77777777" w:rsidR="00800C9E" w:rsidRPr="00800C9E" w:rsidRDefault="00800C9E" w:rsidP="00800C9E">
            <w:pPr>
              <w:keepLines/>
              <w:contextualSpacing/>
              <w:rPr>
                <w:rFonts w:ascii="Bierstadt Display" w:hAnsi="Bierstadt Display" w:cs="Calibri"/>
                <w:iCs/>
                <w:color w:val="0000FF"/>
                <w:sz w:val="36"/>
                <w:szCs w:val="36"/>
              </w:rPr>
            </w:pPr>
            <w:r w:rsidRPr="00800C9E">
              <w:rPr>
                <w:rFonts w:ascii="Bierstadt Display" w:hAnsi="Bierstadt Display" w:cs="Calibri"/>
                <w:iCs/>
                <w:kern w:val="24"/>
              </w:rPr>
              <w:t>El software debe ser capaz de integrar una variedad de métodos de pago</w:t>
            </w:r>
          </w:p>
        </w:tc>
      </w:tr>
      <w:tr w:rsidR="00800C9E" w:rsidRPr="00800C9E" w14:paraId="48A64048" w14:textId="77777777" w:rsidTr="005B22D6">
        <w:trPr>
          <w:trHeight w:val="187"/>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F035418" w14:textId="77777777" w:rsidR="00800C9E" w:rsidRPr="00800C9E" w:rsidRDefault="00800C9E" w:rsidP="00800C9E">
            <w:pPr>
              <w:keepLines/>
              <w:contextualSpacing/>
              <w:rPr>
                <w:rFonts w:ascii="Bierstadt Display" w:hAnsi="Bierstadt Display" w:cs="Calibri"/>
                <w:iCs/>
              </w:rPr>
            </w:pPr>
            <w:r w:rsidRPr="00800C9E">
              <w:rPr>
                <w:rFonts w:ascii="Bierstadt Display" w:hAnsi="Bierstadt Display" w:cs="Calibri"/>
                <w:iCs/>
                <w:lang w:val="en-US"/>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BDE27B" w14:textId="77777777" w:rsidR="00800C9E" w:rsidRPr="00800C9E" w:rsidRDefault="00800C9E" w:rsidP="00800C9E">
            <w:pPr>
              <w:keepLines/>
              <w:contextualSpacing/>
              <w:rPr>
                <w:rFonts w:ascii="Bierstadt Display" w:hAnsi="Bierstadt Display" w:cs="Calibri"/>
                <w:iCs/>
                <w:color w:val="0000FF"/>
                <w:sz w:val="36"/>
                <w:szCs w:val="36"/>
              </w:rPr>
            </w:pPr>
            <w:proofErr w:type="spellStart"/>
            <w:r w:rsidRPr="00800C9E">
              <w:rPr>
                <w:rFonts w:ascii="Bierstadt Display" w:hAnsi="Bierstadt Display" w:cs="Calibri"/>
                <w:iCs/>
                <w:kern w:val="24"/>
                <w:lang w:val="en-US"/>
              </w:rPr>
              <w:t>Funcional</w:t>
            </w:r>
            <w:proofErr w:type="spellEnd"/>
            <w:r w:rsidRPr="00800C9E">
              <w:rPr>
                <w:rFonts w:ascii="Bierstadt Display" w:hAnsi="Bierstadt Display" w:cs="Calibri"/>
                <w:iCs/>
                <w:kern w:val="24"/>
                <w:lang w:val="en-US"/>
              </w:rPr>
              <w:t xml:space="preserve"> - </w:t>
            </w:r>
            <w:proofErr w:type="spellStart"/>
            <w:r w:rsidRPr="00800C9E">
              <w:rPr>
                <w:rFonts w:ascii="Bierstadt Display" w:hAnsi="Bierstadt Display" w:cs="Calibri"/>
                <w:iCs/>
                <w:kern w:val="24"/>
                <w:lang w:val="en-US"/>
              </w:rPr>
              <w:t>Operacional</w:t>
            </w:r>
            <w:proofErr w:type="spellEnd"/>
          </w:p>
        </w:tc>
      </w:tr>
      <w:tr w:rsidR="00800C9E" w:rsidRPr="00800C9E" w14:paraId="6261C225" w14:textId="77777777" w:rsidTr="005B22D6">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CFCDB74" w14:textId="77777777" w:rsidR="00800C9E" w:rsidRPr="00800C9E" w:rsidRDefault="00800C9E" w:rsidP="00800C9E">
            <w:pPr>
              <w:keepLines/>
              <w:contextualSpacing/>
              <w:rPr>
                <w:rFonts w:ascii="Bierstadt Display" w:hAnsi="Bierstadt Display" w:cs="Calibri"/>
                <w:iCs/>
              </w:rPr>
            </w:pPr>
            <w:r w:rsidRPr="00800C9E">
              <w:rPr>
                <w:rFonts w:ascii="Bierstadt Display" w:hAnsi="Bierstadt Display" w:cs="Calibri"/>
                <w:iCs/>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7BCE0C" w14:textId="77777777" w:rsidR="00800C9E" w:rsidRPr="00800C9E" w:rsidRDefault="00800C9E" w:rsidP="00800C9E">
            <w:pPr>
              <w:keepLines/>
              <w:contextualSpacing/>
              <w:rPr>
                <w:rFonts w:ascii="Bierstadt Display" w:hAnsi="Bierstadt Display" w:cs="Calibri"/>
                <w:iCs/>
                <w:kern w:val="24"/>
              </w:rPr>
            </w:pPr>
            <w:r w:rsidRPr="00800C9E">
              <w:rPr>
                <w:rFonts w:ascii="Bierstadt Display" w:hAnsi="Bierstadt Display" w:cs="Calibri"/>
                <w:iCs/>
                <w:kern w:val="24"/>
              </w:rPr>
              <w:t>Para registrar los métodos de pago en un sistema el software debe tener la capacidad de identificar a cada usuario:</w:t>
            </w:r>
          </w:p>
          <w:p w14:paraId="579CAB8D" w14:textId="77777777" w:rsidR="00800C9E" w:rsidRPr="00800C9E" w:rsidRDefault="00800C9E" w:rsidP="00736B86">
            <w:pPr>
              <w:numPr>
                <w:ilvl w:val="0"/>
                <w:numId w:val="87"/>
              </w:numPr>
              <w:suppressAutoHyphens w:val="0"/>
              <w:spacing w:before="100" w:beforeAutospacing="1" w:after="100" w:afterAutospacing="1" w:line="256" w:lineRule="auto"/>
              <w:contextualSpacing/>
              <w:jc w:val="both"/>
              <w:rPr>
                <w:rFonts w:ascii="Bierstadt Display" w:hAnsi="Bierstadt Display" w:cs="Calibri"/>
                <w:iCs/>
                <w:lang w:eastAsia="es-ES"/>
              </w:rPr>
            </w:pPr>
            <w:r w:rsidRPr="00800C9E">
              <w:rPr>
                <w:rFonts w:ascii="Bierstadt Display" w:hAnsi="Bierstadt Display" w:cs="Calibri"/>
                <w:iCs/>
                <w:lang w:eastAsia="es-ES"/>
              </w:rPr>
              <w:t>Nombre y apellidos: Tipo de dato “</w:t>
            </w:r>
            <w:proofErr w:type="spellStart"/>
            <w:r w:rsidRPr="00800C9E">
              <w:rPr>
                <w:rFonts w:ascii="Bierstadt Display" w:hAnsi="Bierstadt Display" w:cs="Calibri"/>
                <w:iCs/>
                <w:lang w:eastAsia="es-ES"/>
              </w:rPr>
              <w:t>String</w:t>
            </w:r>
            <w:proofErr w:type="spellEnd"/>
            <w:r w:rsidRPr="00800C9E">
              <w:rPr>
                <w:rFonts w:ascii="Bierstadt Display" w:hAnsi="Bierstadt Display" w:cs="Calibri"/>
                <w:iCs/>
                <w:lang w:eastAsia="es-ES"/>
              </w:rPr>
              <w:t>” con una longitud de 60 caracteres.</w:t>
            </w:r>
          </w:p>
          <w:p w14:paraId="306E308B" w14:textId="77777777" w:rsidR="00800C9E" w:rsidRPr="00800C9E" w:rsidRDefault="00800C9E" w:rsidP="00736B86">
            <w:pPr>
              <w:numPr>
                <w:ilvl w:val="0"/>
                <w:numId w:val="87"/>
              </w:numPr>
              <w:suppressAutoHyphens w:val="0"/>
              <w:spacing w:before="100" w:beforeAutospacing="1" w:after="100" w:afterAutospacing="1" w:line="256" w:lineRule="auto"/>
              <w:contextualSpacing/>
              <w:jc w:val="both"/>
              <w:rPr>
                <w:rFonts w:ascii="Bierstadt Display" w:hAnsi="Bierstadt Display" w:cs="Calibri"/>
                <w:iCs/>
                <w:lang w:eastAsia="es-ES"/>
              </w:rPr>
            </w:pPr>
            <w:r w:rsidRPr="00800C9E">
              <w:rPr>
                <w:rFonts w:ascii="Bierstadt Display" w:hAnsi="Bierstadt Display" w:cs="Calibri"/>
                <w:iCs/>
                <w:lang w:eastAsia="es-ES"/>
              </w:rPr>
              <w:lastRenderedPageBreak/>
              <w:t>Cédula: Tipo de dato “</w:t>
            </w:r>
            <w:proofErr w:type="spellStart"/>
            <w:r w:rsidRPr="00800C9E">
              <w:rPr>
                <w:rFonts w:ascii="Bierstadt Display" w:hAnsi="Bierstadt Display" w:cs="Calibri"/>
                <w:iCs/>
                <w:lang w:eastAsia="es-ES"/>
              </w:rPr>
              <w:t>String</w:t>
            </w:r>
            <w:proofErr w:type="spellEnd"/>
            <w:r w:rsidRPr="00800C9E">
              <w:rPr>
                <w:rFonts w:ascii="Bierstadt Display" w:hAnsi="Bierstadt Display" w:cs="Calibri"/>
                <w:iCs/>
                <w:lang w:eastAsia="es-ES"/>
              </w:rPr>
              <w:t>” con una longitud de 10 dígitos, todos caracteres numéricos.</w:t>
            </w:r>
          </w:p>
          <w:p w14:paraId="0E4902B1" w14:textId="77777777" w:rsidR="00800C9E" w:rsidRPr="00800C9E" w:rsidRDefault="00800C9E" w:rsidP="00736B86">
            <w:pPr>
              <w:keepLines/>
              <w:numPr>
                <w:ilvl w:val="0"/>
                <w:numId w:val="87"/>
              </w:numPr>
              <w:suppressAutoHyphens w:val="0"/>
              <w:contextualSpacing/>
              <w:rPr>
                <w:rFonts w:ascii="Bierstadt Display" w:hAnsi="Bierstadt Display" w:cs="Calibri"/>
                <w:iCs/>
                <w:kern w:val="24"/>
                <w:lang w:eastAsia="es-ES"/>
              </w:rPr>
            </w:pPr>
            <w:r w:rsidRPr="00800C9E">
              <w:rPr>
                <w:rFonts w:ascii="Bierstadt Display" w:hAnsi="Bierstadt Display" w:cs="Calibri"/>
                <w:iCs/>
                <w:kern w:val="24"/>
                <w:lang w:eastAsia="es-ES"/>
              </w:rPr>
              <w:t>Tipo de método de pago: Tipo de dato “</w:t>
            </w:r>
            <w:proofErr w:type="spellStart"/>
            <w:r w:rsidRPr="00800C9E">
              <w:rPr>
                <w:rFonts w:ascii="Bierstadt Display" w:hAnsi="Bierstadt Display" w:cs="Calibri"/>
                <w:iCs/>
                <w:kern w:val="24"/>
                <w:lang w:eastAsia="es-ES"/>
              </w:rPr>
              <w:t>String</w:t>
            </w:r>
            <w:proofErr w:type="spellEnd"/>
            <w:r w:rsidRPr="00800C9E">
              <w:rPr>
                <w:rFonts w:ascii="Bierstadt Display" w:hAnsi="Bierstadt Display" w:cs="Calibri"/>
                <w:iCs/>
                <w:kern w:val="24"/>
                <w:lang w:eastAsia="es-ES"/>
              </w:rPr>
              <w:t>” son una longitud de 10 dígitos.</w:t>
            </w:r>
          </w:p>
          <w:p w14:paraId="21F8EAA3" w14:textId="77777777" w:rsidR="00800C9E" w:rsidRPr="00800C9E" w:rsidRDefault="00800C9E" w:rsidP="00736B86">
            <w:pPr>
              <w:keepLines/>
              <w:numPr>
                <w:ilvl w:val="0"/>
                <w:numId w:val="87"/>
              </w:numPr>
              <w:suppressAutoHyphens w:val="0"/>
              <w:contextualSpacing/>
              <w:rPr>
                <w:rFonts w:ascii="Bierstadt Display" w:hAnsi="Bierstadt Display" w:cs="Calibri"/>
                <w:iCs/>
                <w:kern w:val="24"/>
                <w:lang w:eastAsia="es-ES"/>
              </w:rPr>
            </w:pPr>
            <w:r w:rsidRPr="00800C9E">
              <w:rPr>
                <w:rFonts w:ascii="Bierstadt Display" w:hAnsi="Bierstadt Display" w:cs="Calibri"/>
                <w:iCs/>
                <w:kern w:val="24"/>
                <w:lang w:eastAsia="es-ES"/>
              </w:rPr>
              <w:t xml:space="preserve">Número de tarjeta: </w:t>
            </w:r>
            <w:r w:rsidRPr="00800C9E">
              <w:rPr>
                <w:rFonts w:ascii="Bierstadt Display" w:hAnsi="Bierstadt Display" w:cs="Calibri"/>
                <w:iCs/>
                <w:lang w:eastAsia="es-ES"/>
              </w:rPr>
              <w:t xml:space="preserve">Tipo de dato numérico. Longitud máxima de 11 caracteres. </w:t>
            </w:r>
            <w:r w:rsidRPr="00800C9E">
              <w:rPr>
                <w:rFonts w:ascii="Bierstadt Display" w:hAnsi="Bierstadt Display" w:cs="Calibri"/>
                <w:iCs/>
                <w:kern w:val="24"/>
                <w:lang w:eastAsia="es-ES"/>
              </w:rPr>
              <w:t>Dirección de facturación:</w:t>
            </w:r>
          </w:p>
          <w:p w14:paraId="654E3ABE" w14:textId="77777777" w:rsidR="00800C9E" w:rsidRPr="00800C9E" w:rsidRDefault="00800C9E" w:rsidP="00736B86">
            <w:pPr>
              <w:keepLines/>
              <w:numPr>
                <w:ilvl w:val="0"/>
                <w:numId w:val="87"/>
              </w:numPr>
              <w:suppressAutoHyphens w:val="0"/>
              <w:contextualSpacing/>
              <w:rPr>
                <w:rFonts w:ascii="Bierstadt Display" w:hAnsi="Bierstadt Display" w:cs="Calibri"/>
                <w:iCs/>
                <w:color w:val="0000FF"/>
                <w:szCs w:val="36"/>
                <w:lang w:eastAsia="es-ES"/>
              </w:rPr>
            </w:pPr>
            <w:r w:rsidRPr="00800C9E">
              <w:rPr>
                <w:rFonts w:ascii="Bierstadt Display" w:hAnsi="Bierstadt Display" w:cs="Calibri"/>
                <w:iCs/>
                <w:lang w:eastAsia="es-ES"/>
              </w:rPr>
              <w:t>Número de cuenta bancaria: Tipo de dato numérico. Longitud máxima de 11 caracteres.</w:t>
            </w:r>
          </w:p>
          <w:p w14:paraId="05306877" w14:textId="77777777" w:rsidR="00800C9E" w:rsidRPr="00800C9E" w:rsidRDefault="00800C9E" w:rsidP="00736B86">
            <w:pPr>
              <w:numPr>
                <w:ilvl w:val="0"/>
                <w:numId w:val="87"/>
              </w:numPr>
              <w:suppressAutoHyphens w:val="0"/>
              <w:spacing w:before="100" w:beforeAutospacing="1" w:after="100" w:afterAutospacing="1" w:line="256" w:lineRule="auto"/>
              <w:contextualSpacing/>
              <w:jc w:val="both"/>
              <w:rPr>
                <w:rFonts w:ascii="Bierstadt Display" w:hAnsi="Bierstadt Display" w:cs="Calibri"/>
                <w:iCs/>
                <w:lang w:eastAsia="es-ES"/>
              </w:rPr>
            </w:pPr>
            <w:r w:rsidRPr="00800C9E">
              <w:rPr>
                <w:rFonts w:ascii="Bierstadt Display" w:hAnsi="Bierstadt Display" w:cs="Calibri"/>
                <w:iCs/>
                <w:lang w:eastAsia="es-ES"/>
              </w:rPr>
              <w:t>Correo electrónico: Tipo de dato “</w:t>
            </w:r>
            <w:proofErr w:type="spellStart"/>
            <w:r w:rsidRPr="00800C9E">
              <w:rPr>
                <w:rFonts w:ascii="Bierstadt Display" w:hAnsi="Bierstadt Display" w:cs="Calibri"/>
                <w:iCs/>
                <w:lang w:eastAsia="es-ES"/>
              </w:rPr>
              <w:t>String</w:t>
            </w:r>
            <w:proofErr w:type="spellEnd"/>
            <w:r w:rsidRPr="00800C9E">
              <w:rPr>
                <w:rFonts w:ascii="Bierstadt Display" w:hAnsi="Bierstadt Display" w:cs="Calibri"/>
                <w:iCs/>
                <w:lang w:eastAsia="es-ES"/>
              </w:rPr>
              <w:t>” la longitud de la parte local (antes del símbolo "@") debe estar comprendida entre 1 y 64 caracteres, mientras que la longitud de la parte de dominio (después del símbolo "@") debe estar comprendida entre 4 y 255 caracteres. De modo que la longitud total debe ser menor o igual a 256 caracteres.</w:t>
            </w:r>
          </w:p>
          <w:p w14:paraId="2D243DC0" w14:textId="77777777" w:rsidR="00800C9E" w:rsidRPr="00800C9E" w:rsidRDefault="00800C9E" w:rsidP="00800C9E">
            <w:pPr>
              <w:keepLines/>
              <w:suppressAutoHyphens w:val="0"/>
              <w:ind w:left="720"/>
              <w:contextualSpacing/>
              <w:rPr>
                <w:rFonts w:ascii="Bierstadt Display" w:hAnsi="Bierstadt Display" w:cs="Calibri"/>
                <w:iCs/>
                <w:color w:val="0000FF"/>
                <w:szCs w:val="36"/>
                <w:lang w:eastAsia="es-ES"/>
              </w:rPr>
            </w:pPr>
          </w:p>
        </w:tc>
      </w:tr>
      <w:tr w:rsidR="00800C9E" w:rsidRPr="00800C9E" w14:paraId="1635793F" w14:textId="77777777" w:rsidTr="005B22D6">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B61E5A6" w14:textId="77777777" w:rsidR="00800C9E" w:rsidRPr="00800C9E" w:rsidRDefault="00800C9E" w:rsidP="00800C9E">
            <w:pPr>
              <w:keepLines/>
              <w:contextualSpacing/>
              <w:rPr>
                <w:rFonts w:ascii="Bierstadt Display" w:hAnsi="Bierstadt Display" w:cs="Calibri"/>
                <w:iCs/>
              </w:rPr>
            </w:pPr>
            <w:r w:rsidRPr="00800C9E">
              <w:rPr>
                <w:rFonts w:ascii="Bierstadt Display" w:hAnsi="Bierstadt Display" w:cs="Calibri"/>
                <w:iCs/>
              </w:rPr>
              <w:lastRenderedPageBreak/>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5B3F3D6" w14:textId="77777777" w:rsidR="00800C9E" w:rsidRPr="00800C9E" w:rsidRDefault="00800C9E" w:rsidP="00800C9E">
            <w:pPr>
              <w:keepLines/>
              <w:contextualSpacing/>
              <w:rPr>
                <w:rFonts w:ascii="Bierstadt Display" w:hAnsi="Bierstadt Display" w:cs="Calibri"/>
                <w:iCs/>
                <w:sz w:val="36"/>
                <w:szCs w:val="36"/>
              </w:rPr>
            </w:pPr>
            <w:r w:rsidRPr="00800C9E">
              <w:rPr>
                <w:rFonts w:ascii="Bierstadt Display" w:hAnsi="Bierstadt Display" w:cs="Calibri"/>
                <w:iCs/>
                <w:kern w:val="24"/>
                <w:lang w:val="en-US"/>
              </w:rPr>
              <w:t>2/5/2020</w:t>
            </w:r>
          </w:p>
          <w:p w14:paraId="739E2D1C" w14:textId="77777777" w:rsidR="00800C9E" w:rsidRPr="00800C9E" w:rsidRDefault="00800C9E" w:rsidP="00800C9E">
            <w:pPr>
              <w:keepLines/>
              <w:contextualSpacing/>
              <w:rPr>
                <w:rFonts w:ascii="Bierstadt Display" w:hAnsi="Bierstadt Display" w:cs="Calibri"/>
                <w:iCs/>
                <w:sz w:val="36"/>
                <w:szCs w:val="36"/>
              </w:rPr>
            </w:pPr>
            <w:r w:rsidRPr="00800C9E">
              <w:rPr>
                <w:rFonts w:ascii="Bierstadt Display" w:hAnsi="Bierstadt Display" w:cs="Calibri"/>
                <w:iCs/>
                <w:kern w:val="24"/>
                <w:lang w:val="en-US"/>
              </w:rPr>
              <w:t>Versión1.0</w:t>
            </w:r>
          </w:p>
        </w:tc>
      </w:tr>
      <w:tr w:rsidR="00800C9E" w:rsidRPr="00800C9E" w14:paraId="4A5E8D4C" w14:textId="77777777" w:rsidTr="005B22D6">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C7912EC" w14:textId="77777777" w:rsidR="00800C9E" w:rsidRPr="00800C9E" w:rsidRDefault="00800C9E" w:rsidP="00800C9E">
            <w:pPr>
              <w:keepLines/>
              <w:contextualSpacing/>
              <w:rPr>
                <w:rFonts w:ascii="Bierstadt Display" w:hAnsi="Bierstadt Display" w:cs="Calibri"/>
                <w:iCs/>
              </w:rPr>
            </w:pPr>
            <w:proofErr w:type="spellStart"/>
            <w:r w:rsidRPr="00800C9E">
              <w:rPr>
                <w:rFonts w:ascii="Bierstadt Display" w:hAnsi="Bierstadt Display" w:cs="Calibri"/>
                <w:iCs/>
                <w:lang w:val="en-US"/>
              </w:rPr>
              <w:t>Prioridad</w:t>
            </w:r>
            <w:proofErr w:type="spellEnd"/>
            <w:r w:rsidRPr="00800C9E">
              <w:rPr>
                <w:rFonts w:ascii="Bierstadt Display" w:hAnsi="Bierstadt Display" w:cs="Calibri"/>
                <w:iCs/>
                <w:lang w:val="en-US"/>
              </w:rPr>
              <w:t>:</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D7A194" w14:textId="77777777" w:rsidR="00800C9E" w:rsidRPr="00800C9E" w:rsidRDefault="00800C9E" w:rsidP="00800C9E">
            <w:pPr>
              <w:keepLines/>
              <w:contextualSpacing/>
              <w:rPr>
                <w:rFonts w:ascii="Bierstadt Display" w:hAnsi="Bierstadt Display" w:cs="Calibri"/>
                <w:iCs/>
                <w:sz w:val="36"/>
                <w:szCs w:val="36"/>
              </w:rPr>
            </w:pPr>
            <w:r w:rsidRPr="00800C9E">
              <w:rPr>
                <w:rFonts w:ascii="Bierstadt Display" w:hAnsi="Bierstadt Display" w:cs="Calibri"/>
                <w:b/>
                <w:bCs/>
                <w:iCs/>
                <w:kern w:val="24"/>
                <w:lang w:val="en-US"/>
              </w:rPr>
              <w:t>Alta</w:t>
            </w:r>
          </w:p>
        </w:tc>
      </w:tr>
    </w:tbl>
    <w:p w14:paraId="285F710E" w14:textId="77777777" w:rsidR="00800C9E" w:rsidRPr="00800C9E" w:rsidRDefault="00800C9E" w:rsidP="00800C9E">
      <w:pPr>
        <w:rPr>
          <w:rFonts w:ascii="Bierstadt Display" w:hAnsi="Bierstadt Display"/>
          <w:iCs/>
        </w:rPr>
      </w:pPr>
    </w:p>
    <w:p w14:paraId="7080F4C2" w14:textId="77777777" w:rsidR="00800C9E" w:rsidRPr="00800C9E" w:rsidRDefault="00800C9E" w:rsidP="00800C9E">
      <w:pPr>
        <w:rPr>
          <w:rFonts w:ascii="Bierstadt Display" w:hAnsi="Bierstadt Display"/>
          <w:iCs/>
        </w:rPr>
      </w:pPr>
    </w:p>
    <w:p w14:paraId="558C561A" w14:textId="77777777" w:rsidR="00800C9E" w:rsidRPr="00800C9E" w:rsidRDefault="00800C9E" w:rsidP="00800C9E">
      <w:pPr>
        <w:tabs>
          <w:tab w:val="left" w:pos="1365"/>
        </w:tabs>
        <w:rPr>
          <w:rFonts w:ascii="Bierstadt Display" w:hAnsi="Bierstadt Display"/>
          <w:iCs/>
        </w:rPr>
      </w:pPr>
    </w:p>
    <w:p w14:paraId="03D000F6" w14:textId="77777777" w:rsidR="00800C9E" w:rsidRPr="00800C9E" w:rsidRDefault="00800C9E" w:rsidP="00800C9E">
      <w:pPr>
        <w:tabs>
          <w:tab w:val="left" w:pos="1365"/>
        </w:tabs>
        <w:rPr>
          <w:rFonts w:ascii="Bierstadt Display" w:hAnsi="Bierstadt Display"/>
          <w:iCs/>
        </w:rPr>
      </w:pPr>
    </w:p>
    <w:p w14:paraId="5DC184DA" w14:textId="77777777" w:rsidR="00800C9E" w:rsidRPr="00800C9E" w:rsidRDefault="00800C9E" w:rsidP="00800C9E">
      <w:pPr>
        <w:tabs>
          <w:tab w:val="left" w:pos="1365"/>
        </w:tabs>
        <w:rPr>
          <w:rFonts w:ascii="Bierstadt Display" w:hAnsi="Bierstadt Display"/>
          <w:iCs/>
        </w:rPr>
      </w:pPr>
    </w:p>
    <w:p w14:paraId="641294D5" w14:textId="77777777" w:rsidR="00800C9E" w:rsidRPr="00800C9E" w:rsidRDefault="00800C9E" w:rsidP="00800C9E">
      <w:pPr>
        <w:tabs>
          <w:tab w:val="left" w:pos="1365"/>
        </w:tabs>
        <w:rPr>
          <w:rFonts w:ascii="Bierstadt Display" w:hAnsi="Bierstadt Display"/>
          <w:iCs/>
        </w:rPr>
      </w:pPr>
    </w:p>
    <w:tbl>
      <w:tblPr>
        <w:tblW w:w="9062" w:type="dxa"/>
        <w:tblInd w:w="571" w:type="dxa"/>
        <w:tblCellMar>
          <w:left w:w="0" w:type="dxa"/>
          <w:right w:w="0" w:type="dxa"/>
        </w:tblCellMar>
        <w:tblLook w:val="0600" w:firstRow="0" w:lastRow="0" w:firstColumn="0" w:lastColumn="0" w:noHBand="1" w:noVBand="1"/>
      </w:tblPr>
      <w:tblGrid>
        <w:gridCol w:w="1618"/>
        <w:gridCol w:w="7444"/>
      </w:tblGrid>
      <w:tr w:rsidR="00800C9E" w:rsidRPr="00800C9E" w14:paraId="2F1BDC01" w14:textId="77777777" w:rsidTr="005B22D6">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7E48FF6" w14:textId="77777777" w:rsidR="00800C9E" w:rsidRPr="00800C9E" w:rsidRDefault="00800C9E" w:rsidP="00800C9E">
            <w:pPr>
              <w:keepLines/>
              <w:contextualSpacing/>
              <w:rPr>
                <w:rFonts w:ascii="Bierstadt Display" w:hAnsi="Bierstadt Display" w:cs="Calibri"/>
                <w:iCs/>
              </w:rPr>
            </w:pPr>
            <w:proofErr w:type="spellStart"/>
            <w:r w:rsidRPr="00800C9E">
              <w:rPr>
                <w:rFonts w:ascii="Bierstadt Display" w:hAnsi="Bierstadt Display" w:cs="Calibri"/>
                <w:iCs/>
                <w:lang w:val="en-US"/>
              </w:rPr>
              <w:t>Número</w:t>
            </w:r>
            <w:proofErr w:type="spellEnd"/>
            <w:r w:rsidRPr="00800C9E">
              <w:rPr>
                <w:rFonts w:ascii="Bierstadt Display" w:hAnsi="Bierstadt Display" w:cs="Calibri"/>
                <w:iCs/>
                <w:lang w:val="en-US"/>
              </w:rPr>
              <w:t>:</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673AF60" w14:textId="77777777" w:rsidR="00800C9E" w:rsidRPr="00800C9E" w:rsidRDefault="00800C9E" w:rsidP="00800C9E">
            <w:pPr>
              <w:keepLines/>
              <w:contextualSpacing/>
              <w:rPr>
                <w:rFonts w:ascii="Bierstadt Display" w:hAnsi="Bierstadt Display" w:cs="Calibri"/>
                <w:iCs/>
                <w:color w:val="0000FF"/>
              </w:rPr>
            </w:pPr>
            <w:r w:rsidRPr="00800C9E">
              <w:rPr>
                <w:rFonts w:ascii="Bierstadt Display" w:hAnsi="Bierstadt Display" w:cs="Calibri"/>
                <w:b/>
                <w:iCs/>
                <w:lang w:val="en-US"/>
              </w:rPr>
              <w:t>RF-#23</w:t>
            </w:r>
          </w:p>
        </w:tc>
      </w:tr>
      <w:tr w:rsidR="00800C9E" w:rsidRPr="00800C9E" w14:paraId="60B7A36D" w14:textId="77777777" w:rsidTr="005B22D6">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AD3DBF1" w14:textId="77777777" w:rsidR="00800C9E" w:rsidRPr="00800C9E" w:rsidRDefault="00800C9E" w:rsidP="00800C9E">
            <w:pPr>
              <w:keepLines/>
              <w:contextualSpacing/>
              <w:rPr>
                <w:rFonts w:ascii="Bierstadt Display" w:hAnsi="Bierstadt Display" w:cs="Calibri"/>
                <w:iCs/>
              </w:rPr>
            </w:pPr>
            <w:proofErr w:type="spellStart"/>
            <w:r w:rsidRPr="00800C9E">
              <w:rPr>
                <w:rFonts w:ascii="Bierstadt Display" w:hAnsi="Bierstadt Display" w:cs="Calibri"/>
                <w:iCs/>
                <w:lang w:val="en-US"/>
              </w:rPr>
              <w:t>Título</w:t>
            </w:r>
            <w:proofErr w:type="spellEnd"/>
            <w:r w:rsidRPr="00800C9E">
              <w:rPr>
                <w:rFonts w:ascii="Bierstadt Display" w:hAnsi="Bierstadt Display" w:cs="Calibri"/>
                <w:iCs/>
                <w:lang w:val="en-US"/>
              </w:rPr>
              <w:t>:</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A994A1" w14:textId="77777777" w:rsidR="00800C9E" w:rsidRPr="00800C9E" w:rsidRDefault="00800C9E" w:rsidP="00800C9E">
            <w:pPr>
              <w:keepLines/>
              <w:contextualSpacing/>
              <w:rPr>
                <w:rFonts w:ascii="Bierstadt Display" w:hAnsi="Bierstadt Display" w:cs="Calibri"/>
                <w:iCs/>
                <w:kern w:val="24"/>
                <w:lang w:val="en-US"/>
              </w:rPr>
            </w:pPr>
            <w:proofErr w:type="spellStart"/>
            <w:proofErr w:type="gramStart"/>
            <w:r w:rsidRPr="00800C9E">
              <w:rPr>
                <w:rFonts w:ascii="Bierstadt Display" w:hAnsi="Bierstadt Display" w:cs="Calibri"/>
                <w:iCs/>
                <w:kern w:val="24"/>
                <w:lang w:val="en-US"/>
              </w:rPr>
              <w:t>Ingreso</w:t>
            </w:r>
            <w:proofErr w:type="spellEnd"/>
            <w:r w:rsidRPr="00800C9E">
              <w:rPr>
                <w:rFonts w:ascii="Bierstadt Display" w:hAnsi="Bierstadt Display" w:cs="Calibri"/>
                <w:iCs/>
                <w:kern w:val="24"/>
                <w:lang w:val="en-US"/>
              </w:rPr>
              <w:t xml:space="preserve">  de</w:t>
            </w:r>
            <w:proofErr w:type="gramEnd"/>
            <w:r w:rsidRPr="00800C9E">
              <w:rPr>
                <w:rFonts w:ascii="Bierstadt Display" w:hAnsi="Bierstadt Display" w:cs="Calibri"/>
                <w:iCs/>
                <w:kern w:val="24"/>
                <w:lang w:val="en-US"/>
              </w:rPr>
              <w:t xml:space="preserve"> </w:t>
            </w:r>
            <w:proofErr w:type="spellStart"/>
            <w:r w:rsidRPr="00800C9E">
              <w:rPr>
                <w:rFonts w:ascii="Bierstadt Display" w:hAnsi="Bierstadt Display" w:cs="Calibri"/>
                <w:iCs/>
                <w:kern w:val="24"/>
                <w:lang w:val="en-US"/>
              </w:rPr>
              <w:t>gastos</w:t>
            </w:r>
            <w:proofErr w:type="spellEnd"/>
          </w:p>
        </w:tc>
      </w:tr>
      <w:tr w:rsidR="00800C9E" w:rsidRPr="00800C9E" w14:paraId="75AD1A72" w14:textId="77777777" w:rsidTr="005B22D6">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0057C9F" w14:textId="77777777" w:rsidR="00800C9E" w:rsidRPr="00800C9E" w:rsidRDefault="00800C9E" w:rsidP="00800C9E">
            <w:pPr>
              <w:keepLines/>
              <w:contextualSpacing/>
              <w:rPr>
                <w:rFonts w:ascii="Bierstadt Display" w:hAnsi="Bierstadt Display" w:cs="Calibri"/>
                <w:iCs/>
              </w:rPr>
            </w:pPr>
            <w:proofErr w:type="spellStart"/>
            <w:r w:rsidRPr="00800C9E">
              <w:rPr>
                <w:rFonts w:ascii="Bierstadt Display" w:hAnsi="Bierstadt Display" w:cs="Calibri"/>
                <w:iCs/>
                <w:lang w:val="en-US"/>
              </w:rPr>
              <w:t>Texto</w:t>
            </w:r>
            <w:proofErr w:type="spellEnd"/>
            <w:r w:rsidRPr="00800C9E">
              <w:rPr>
                <w:rFonts w:ascii="Bierstadt Display" w:hAnsi="Bierstadt Display" w:cs="Calibri"/>
                <w:iCs/>
                <w:lang w:val="en-US"/>
              </w:rPr>
              <w:t>:</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8A8214" w14:textId="77777777" w:rsidR="00800C9E" w:rsidRPr="00800C9E" w:rsidRDefault="00800C9E" w:rsidP="00800C9E">
            <w:pPr>
              <w:suppressAutoHyphens w:val="0"/>
              <w:spacing w:after="160" w:line="259" w:lineRule="auto"/>
              <w:rPr>
                <w:rFonts w:ascii="Bierstadt Display" w:hAnsi="Bierstadt Display" w:cs="Calibri"/>
                <w:iCs/>
                <w:kern w:val="24"/>
                <w:lang w:val="es-EC"/>
              </w:rPr>
            </w:pPr>
            <w:r w:rsidRPr="00800C9E">
              <w:rPr>
                <w:rFonts w:ascii="Bierstadt Display" w:hAnsi="Bierstadt Display" w:cs="Calibri"/>
                <w:iCs/>
                <w:kern w:val="24"/>
                <w:lang w:val="es-EC"/>
              </w:rPr>
              <w:t>El sistema debe permitir categorizar los gastos según diferentes aspectos, como el tipo de gasto, área o departamento de la empresa, entre otros, para poder analizar y extraer información sobre los gastos.</w:t>
            </w:r>
          </w:p>
        </w:tc>
      </w:tr>
      <w:tr w:rsidR="00800C9E" w:rsidRPr="00800C9E" w14:paraId="50D8CCA4" w14:textId="77777777" w:rsidTr="005B22D6">
        <w:trPr>
          <w:trHeight w:val="187"/>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CDC85AC" w14:textId="77777777" w:rsidR="00800C9E" w:rsidRPr="00800C9E" w:rsidRDefault="00800C9E" w:rsidP="00800C9E">
            <w:pPr>
              <w:keepLines/>
              <w:contextualSpacing/>
              <w:rPr>
                <w:rFonts w:ascii="Bierstadt Display" w:hAnsi="Bierstadt Display" w:cs="Calibri"/>
                <w:iCs/>
              </w:rPr>
            </w:pPr>
            <w:r w:rsidRPr="00800C9E">
              <w:rPr>
                <w:rFonts w:ascii="Bierstadt Display" w:hAnsi="Bierstadt Display" w:cs="Calibri"/>
                <w:iCs/>
                <w:lang w:val="en-US"/>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300CD83" w14:textId="77777777" w:rsidR="00800C9E" w:rsidRPr="00800C9E" w:rsidRDefault="00800C9E" w:rsidP="00800C9E">
            <w:pPr>
              <w:keepLines/>
              <w:contextualSpacing/>
              <w:rPr>
                <w:rFonts w:ascii="Bierstadt Display" w:hAnsi="Bierstadt Display" w:cs="Calibri"/>
                <w:iCs/>
                <w:kern w:val="24"/>
                <w:lang w:val="en-US"/>
              </w:rPr>
            </w:pPr>
            <w:proofErr w:type="spellStart"/>
            <w:r w:rsidRPr="00800C9E">
              <w:rPr>
                <w:rFonts w:ascii="Bierstadt Display" w:hAnsi="Bierstadt Display" w:cs="Calibri"/>
                <w:iCs/>
                <w:kern w:val="24"/>
                <w:lang w:val="en-US"/>
              </w:rPr>
              <w:t>Funcional</w:t>
            </w:r>
            <w:proofErr w:type="spellEnd"/>
            <w:r w:rsidRPr="00800C9E">
              <w:rPr>
                <w:rFonts w:ascii="Bierstadt Display" w:hAnsi="Bierstadt Display" w:cs="Calibri"/>
                <w:iCs/>
                <w:kern w:val="24"/>
                <w:lang w:val="en-US"/>
              </w:rPr>
              <w:t xml:space="preserve"> </w:t>
            </w:r>
          </w:p>
        </w:tc>
      </w:tr>
      <w:tr w:rsidR="00800C9E" w:rsidRPr="00800C9E" w14:paraId="0EB5EA29" w14:textId="77777777" w:rsidTr="005B22D6">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82F964F" w14:textId="77777777" w:rsidR="00800C9E" w:rsidRPr="00800C9E" w:rsidRDefault="00800C9E" w:rsidP="00800C9E">
            <w:pPr>
              <w:keepLines/>
              <w:contextualSpacing/>
              <w:rPr>
                <w:rFonts w:ascii="Bierstadt Display" w:hAnsi="Bierstadt Display" w:cs="Calibri"/>
                <w:iCs/>
              </w:rPr>
            </w:pPr>
            <w:r w:rsidRPr="00800C9E">
              <w:rPr>
                <w:rFonts w:ascii="Bierstadt Display" w:hAnsi="Bierstadt Display" w:cs="Calibri"/>
                <w:iCs/>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A6204D" w14:textId="77777777" w:rsidR="00800C9E" w:rsidRPr="00800C9E" w:rsidRDefault="00800C9E" w:rsidP="00736B86">
            <w:pPr>
              <w:numPr>
                <w:ilvl w:val="0"/>
                <w:numId w:val="88"/>
              </w:numPr>
              <w:suppressAutoHyphens w:val="0"/>
              <w:spacing w:before="100" w:beforeAutospacing="1" w:after="100" w:afterAutospacing="1"/>
              <w:rPr>
                <w:rFonts w:ascii="Bierstadt Display" w:hAnsi="Bierstadt Display" w:cs="Calibri"/>
                <w:iCs/>
                <w:kern w:val="24"/>
                <w:lang w:val="es-EC"/>
              </w:rPr>
            </w:pPr>
            <w:r w:rsidRPr="00800C9E">
              <w:rPr>
                <w:rFonts w:ascii="Bierstadt Display" w:hAnsi="Bierstadt Display" w:cs="Calibri"/>
                <w:iCs/>
                <w:kern w:val="24"/>
                <w:lang w:val="es-EC"/>
              </w:rPr>
              <w:t>Nombre de cada categoría: se debe ingresar el nombre de cada categoría específica en la que se dividirán los gastos.</w:t>
            </w:r>
          </w:p>
          <w:p w14:paraId="34320E61" w14:textId="77777777" w:rsidR="00800C9E" w:rsidRPr="00800C9E" w:rsidRDefault="00800C9E" w:rsidP="00736B86">
            <w:pPr>
              <w:numPr>
                <w:ilvl w:val="0"/>
                <w:numId w:val="88"/>
              </w:numPr>
              <w:suppressAutoHyphens w:val="0"/>
              <w:spacing w:before="100" w:beforeAutospacing="1" w:after="100" w:afterAutospacing="1"/>
              <w:rPr>
                <w:rFonts w:ascii="Bierstadt Display" w:hAnsi="Bierstadt Display" w:cs="Calibri"/>
                <w:iCs/>
                <w:kern w:val="24"/>
                <w:lang w:val="es-EC"/>
              </w:rPr>
            </w:pPr>
            <w:r w:rsidRPr="00800C9E">
              <w:rPr>
                <w:rFonts w:ascii="Bierstadt Display" w:hAnsi="Bierstadt Display" w:cs="Calibri"/>
                <w:iCs/>
                <w:kern w:val="24"/>
                <w:lang w:val="es-EC"/>
              </w:rPr>
              <w:t>Descripción de cada categoría: se puede ingresar una breve descripción de cada categoría para aclarar su función.</w:t>
            </w:r>
          </w:p>
          <w:p w14:paraId="7F5E61FF" w14:textId="77777777" w:rsidR="00800C9E" w:rsidRPr="00800C9E" w:rsidRDefault="00800C9E" w:rsidP="00736B86">
            <w:pPr>
              <w:numPr>
                <w:ilvl w:val="0"/>
                <w:numId w:val="88"/>
              </w:numPr>
              <w:suppressAutoHyphens w:val="0"/>
              <w:spacing w:before="100" w:beforeAutospacing="1" w:after="100" w:afterAutospacing="1"/>
              <w:rPr>
                <w:rFonts w:ascii="Bierstadt Display" w:hAnsi="Bierstadt Display" w:cs="Calibri"/>
                <w:iCs/>
                <w:kern w:val="24"/>
                <w:lang w:val="es-EC"/>
              </w:rPr>
            </w:pPr>
            <w:r w:rsidRPr="00800C9E">
              <w:rPr>
                <w:rFonts w:ascii="Bierstadt Display" w:hAnsi="Bierstadt Display" w:cs="Calibri"/>
                <w:iCs/>
                <w:kern w:val="24"/>
                <w:lang w:val="es-EC"/>
              </w:rPr>
              <w:lastRenderedPageBreak/>
              <w:t>Reglas de asignación: puede ser necesario ingresar reglas específicas para asignar los gastos a cada categoría, como palabras clave o tipos de transacción.</w:t>
            </w:r>
          </w:p>
          <w:p w14:paraId="62E26DC5" w14:textId="77777777" w:rsidR="00800C9E" w:rsidRPr="00800C9E" w:rsidRDefault="00800C9E" w:rsidP="00736B86">
            <w:pPr>
              <w:numPr>
                <w:ilvl w:val="0"/>
                <w:numId w:val="88"/>
              </w:numPr>
              <w:suppressAutoHyphens w:val="0"/>
              <w:spacing w:before="100" w:beforeAutospacing="1" w:after="100" w:afterAutospacing="1"/>
              <w:rPr>
                <w:rFonts w:ascii="Bierstadt Display" w:hAnsi="Bierstadt Display" w:cs="Calibri"/>
                <w:iCs/>
                <w:kern w:val="24"/>
                <w:lang w:val="es-EC"/>
              </w:rPr>
            </w:pPr>
            <w:r w:rsidRPr="00800C9E">
              <w:rPr>
                <w:rFonts w:ascii="Bierstadt Display" w:hAnsi="Bierstadt Display" w:cs="Calibri"/>
                <w:iCs/>
                <w:kern w:val="24"/>
                <w:lang w:val="es-EC"/>
              </w:rPr>
              <w:t>Límites de gasto: se puede ingresar un límite de gasto para cada categoría de gasto.</w:t>
            </w:r>
          </w:p>
          <w:p w14:paraId="2399FB68" w14:textId="77777777" w:rsidR="00800C9E" w:rsidRPr="00800C9E" w:rsidRDefault="00800C9E" w:rsidP="00736B86">
            <w:pPr>
              <w:numPr>
                <w:ilvl w:val="0"/>
                <w:numId w:val="88"/>
              </w:numPr>
              <w:suppressAutoHyphens w:val="0"/>
              <w:spacing w:before="100" w:beforeAutospacing="1" w:after="100" w:afterAutospacing="1"/>
              <w:rPr>
                <w:rFonts w:ascii="Bierstadt Display" w:hAnsi="Bierstadt Display" w:cs="Calibri"/>
                <w:iCs/>
                <w:kern w:val="24"/>
                <w:lang w:val="es-EC"/>
              </w:rPr>
            </w:pPr>
            <w:r w:rsidRPr="00800C9E">
              <w:rPr>
                <w:rFonts w:ascii="Bierstadt Display" w:hAnsi="Bierstadt Display" w:cs="Calibri"/>
                <w:iCs/>
                <w:kern w:val="24"/>
                <w:lang w:val="es-EC"/>
              </w:rPr>
              <w:t>Información adicional: podría ser útil tener la opción de ingresar información adicional sobre cada gasto, como la fecha, el comerciante o proveedor, entre otros.</w:t>
            </w:r>
          </w:p>
          <w:p w14:paraId="654E7A47" w14:textId="77777777" w:rsidR="00800C9E" w:rsidRPr="00800C9E" w:rsidRDefault="00800C9E" w:rsidP="00800C9E">
            <w:pPr>
              <w:suppressAutoHyphens w:val="0"/>
              <w:spacing w:before="100" w:beforeAutospacing="1" w:after="100" w:afterAutospacing="1" w:line="256" w:lineRule="auto"/>
              <w:ind w:left="1440"/>
              <w:contextualSpacing/>
              <w:jc w:val="both"/>
              <w:rPr>
                <w:rFonts w:ascii="Bierstadt Display" w:hAnsi="Bierstadt Display" w:cs="Calibri"/>
                <w:iCs/>
                <w:kern w:val="24"/>
                <w:lang w:val="es-EC"/>
              </w:rPr>
            </w:pPr>
          </w:p>
        </w:tc>
      </w:tr>
      <w:tr w:rsidR="00800C9E" w:rsidRPr="00800C9E" w14:paraId="68F9B073" w14:textId="77777777" w:rsidTr="005B22D6">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3E4DDBD" w14:textId="77777777" w:rsidR="00800C9E" w:rsidRPr="00800C9E" w:rsidRDefault="00800C9E" w:rsidP="00800C9E">
            <w:pPr>
              <w:keepLines/>
              <w:contextualSpacing/>
              <w:rPr>
                <w:rFonts w:ascii="Bierstadt Display" w:hAnsi="Bierstadt Display" w:cs="Calibri"/>
                <w:iCs/>
              </w:rPr>
            </w:pPr>
            <w:r w:rsidRPr="00800C9E">
              <w:rPr>
                <w:rFonts w:ascii="Bierstadt Display" w:hAnsi="Bierstadt Display" w:cs="Calibri"/>
                <w:iCs/>
              </w:rPr>
              <w:lastRenderedPageBreak/>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1B9A5E" w14:textId="77777777" w:rsidR="00800C9E" w:rsidRPr="00800C9E" w:rsidRDefault="00800C9E" w:rsidP="00800C9E">
            <w:pPr>
              <w:keepLines/>
              <w:contextualSpacing/>
              <w:rPr>
                <w:rFonts w:ascii="Bierstadt Display" w:hAnsi="Bierstadt Display" w:cs="Calibri"/>
                <w:iCs/>
                <w:kern w:val="24"/>
                <w:lang w:val="en-US"/>
              </w:rPr>
            </w:pPr>
            <w:r w:rsidRPr="00800C9E">
              <w:rPr>
                <w:rFonts w:ascii="Bierstadt Display" w:hAnsi="Bierstadt Display" w:cs="Calibri"/>
                <w:iCs/>
                <w:kern w:val="24"/>
                <w:lang w:val="en-US"/>
              </w:rPr>
              <w:t>2/5/2020</w:t>
            </w:r>
          </w:p>
          <w:p w14:paraId="73FDC19E" w14:textId="77777777" w:rsidR="00800C9E" w:rsidRPr="00800C9E" w:rsidRDefault="00800C9E" w:rsidP="00800C9E">
            <w:pPr>
              <w:keepLines/>
              <w:contextualSpacing/>
              <w:rPr>
                <w:rFonts w:ascii="Bierstadt Display" w:hAnsi="Bierstadt Display" w:cs="Calibri"/>
                <w:iCs/>
                <w:kern w:val="24"/>
                <w:lang w:val="en-US"/>
              </w:rPr>
            </w:pPr>
            <w:r w:rsidRPr="00800C9E">
              <w:rPr>
                <w:rFonts w:ascii="Bierstadt Display" w:hAnsi="Bierstadt Display" w:cs="Calibri"/>
                <w:iCs/>
                <w:kern w:val="24"/>
                <w:lang w:val="en-US"/>
              </w:rPr>
              <w:t>Versión1.0</w:t>
            </w:r>
          </w:p>
        </w:tc>
      </w:tr>
      <w:tr w:rsidR="00800C9E" w:rsidRPr="00800C9E" w14:paraId="1BC7FDA0" w14:textId="77777777" w:rsidTr="005B22D6">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DF314E7" w14:textId="77777777" w:rsidR="00800C9E" w:rsidRPr="00800C9E" w:rsidRDefault="00800C9E" w:rsidP="00800C9E">
            <w:pPr>
              <w:keepLines/>
              <w:contextualSpacing/>
              <w:rPr>
                <w:rFonts w:ascii="Bierstadt Display" w:hAnsi="Bierstadt Display" w:cs="Calibri"/>
                <w:iCs/>
              </w:rPr>
            </w:pPr>
            <w:proofErr w:type="spellStart"/>
            <w:r w:rsidRPr="00800C9E">
              <w:rPr>
                <w:rFonts w:ascii="Bierstadt Display" w:hAnsi="Bierstadt Display" w:cs="Calibri"/>
                <w:iCs/>
                <w:lang w:val="en-US"/>
              </w:rPr>
              <w:t>Prioridad</w:t>
            </w:r>
            <w:proofErr w:type="spellEnd"/>
            <w:r w:rsidRPr="00800C9E">
              <w:rPr>
                <w:rFonts w:ascii="Bierstadt Display" w:hAnsi="Bierstadt Display" w:cs="Calibri"/>
                <w:iCs/>
                <w:lang w:val="en-US"/>
              </w:rPr>
              <w:t>:</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75B5B1" w14:textId="77777777" w:rsidR="00800C9E" w:rsidRPr="00800C9E" w:rsidRDefault="00800C9E" w:rsidP="00800C9E">
            <w:pPr>
              <w:keepLines/>
              <w:contextualSpacing/>
              <w:rPr>
                <w:rFonts w:ascii="Bierstadt Display" w:hAnsi="Bierstadt Display" w:cs="Calibri"/>
                <w:iCs/>
                <w:sz w:val="36"/>
                <w:szCs w:val="36"/>
              </w:rPr>
            </w:pPr>
            <w:r w:rsidRPr="00800C9E">
              <w:rPr>
                <w:rFonts w:ascii="Bierstadt Display" w:hAnsi="Bierstadt Display" w:cs="Calibri"/>
                <w:b/>
                <w:bCs/>
                <w:iCs/>
                <w:kern w:val="24"/>
                <w:lang w:val="en-US"/>
              </w:rPr>
              <w:t>Alta</w:t>
            </w:r>
          </w:p>
        </w:tc>
      </w:tr>
    </w:tbl>
    <w:p w14:paraId="6259B10D" w14:textId="77777777" w:rsidR="00800C9E" w:rsidRPr="00800C9E" w:rsidRDefault="00800C9E" w:rsidP="00800C9E">
      <w:pPr>
        <w:tabs>
          <w:tab w:val="left" w:pos="1365"/>
        </w:tabs>
        <w:rPr>
          <w:rFonts w:ascii="Bierstadt Display" w:hAnsi="Bierstadt Display"/>
          <w:iCs/>
        </w:rPr>
      </w:pPr>
    </w:p>
    <w:p w14:paraId="7984D90E" w14:textId="77777777" w:rsidR="00800C9E" w:rsidRPr="00800C9E" w:rsidRDefault="00800C9E" w:rsidP="00800C9E">
      <w:pPr>
        <w:tabs>
          <w:tab w:val="left" w:pos="1365"/>
        </w:tabs>
        <w:rPr>
          <w:rFonts w:ascii="Bierstadt Display" w:hAnsi="Bierstadt Display"/>
          <w:iCs/>
        </w:rPr>
      </w:pPr>
    </w:p>
    <w:p w14:paraId="7887D9AE" w14:textId="77777777" w:rsidR="00800C9E" w:rsidRPr="00800C9E" w:rsidRDefault="00800C9E" w:rsidP="00800C9E">
      <w:pPr>
        <w:tabs>
          <w:tab w:val="left" w:pos="1365"/>
        </w:tabs>
        <w:rPr>
          <w:rFonts w:ascii="Bierstadt Display" w:hAnsi="Bierstadt Display"/>
          <w:iCs/>
        </w:rPr>
      </w:pPr>
    </w:p>
    <w:p w14:paraId="0EB6E21F" w14:textId="77777777" w:rsidR="00800C9E" w:rsidRPr="00800C9E" w:rsidRDefault="00800C9E" w:rsidP="00800C9E">
      <w:pPr>
        <w:tabs>
          <w:tab w:val="left" w:pos="1365"/>
        </w:tabs>
        <w:rPr>
          <w:rFonts w:ascii="Bierstadt Display" w:hAnsi="Bierstadt Display"/>
          <w:iCs/>
        </w:rPr>
      </w:pPr>
    </w:p>
    <w:p w14:paraId="190D871F" w14:textId="77777777" w:rsidR="00800C9E" w:rsidRPr="00800C9E" w:rsidRDefault="00800C9E" w:rsidP="00800C9E">
      <w:pPr>
        <w:tabs>
          <w:tab w:val="left" w:pos="1365"/>
        </w:tabs>
        <w:rPr>
          <w:rFonts w:ascii="Bierstadt Display" w:hAnsi="Bierstadt Display"/>
          <w:iCs/>
        </w:rPr>
      </w:pPr>
    </w:p>
    <w:tbl>
      <w:tblPr>
        <w:tblW w:w="0" w:type="auto"/>
        <w:tblInd w:w="708" w:type="dxa"/>
        <w:tblLook w:val="0600" w:firstRow="0" w:lastRow="0" w:firstColumn="0" w:lastColumn="0" w:noHBand="1" w:noVBand="1"/>
      </w:tblPr>
      <w:tblGrid>
        <w:gridCol w:w="2309"/>
        <w:gridCol w:w="5467"/>
      </w:tblGrid>
      <w:tr w:rsidR="00800C9E" w:rsidRPr="00800C9E" w14:paraId="43F05872" w14:textId="77777777" w:rsidTr="005B22D6">
        <w:trPr>
          <w:trHeight w:val="354"/>
        </w:trPr>
        <w:tc>
          <w:tcPr>
            <w:tcW w:w="240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37056B28" w14:textId="77777777" w:rsidR="00800C9E" w:rsidRPr="00A23077" w:rsidRDefault="00800C9E" w:rsidP="00800C9E">
            <w:pPr>
              <w:tabs>
                <w:tab w:val="left" w:pos="2077"/>
              </w:tabs>
              <w:suppressAutoHyphens w:val="0"/>
              <w:spacing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Número:</w:t>
            </w:r>
          </w:p>
        </w:tc>
        <w:tc>
          <w:tcPr>
            <w:tcW w:w="59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ECAE87" w14:textId="77777777" w:rsidR="00800C9E" w:rsidRPr="00A23077" w:rsidRDefault="00800C9E" w:rsidP="00800C9E">
            <w:pPr>
              <w:suppressAutoHyphens w:val="0"/>
              <w:spacing w:after="160" w:line="259" w:lineRule="auto"/>
              <w:rPr>
                <w:rFonts w:ascii="Bierstadt Display" w:eastAsia="Calibri" w:hAnsi="Bierstadt Display" w:cs="Arial"/>
                <w:iCs/>
                <w:kern w:val="2"/>
                <w:lang w:val="es-EC" w:eastAsia="en-US"/>
              </w:rPr>
            </w:pPr>
            <w:r w:rsidRPr="00A23077">
              <w:rPr>
                <w:rFonts w:ascii="Bierstadt Display" w:eastAsia="Calibri" w:hAnsi="Bierstadt Display" w:cs="Calibri"/>
                <w:b/>
                <w:bCs/>
                <w:iCs/>
                <w:kern w:val="2"/>
                <w:sz w:val="28"/>
                <w:szCs w:val="28"/>
                <w:lang w:val="es-EC" w:eastAsia="en-US"/>
              </w:rPr>
              <w:t>RF-24</w:t>
            </w:r>
          </w:p>
        </w:tc>
      </w:tr>
      <w:tr w:rsidR="00800C9E" w:rsidRPr="00800C9E" w14:paraId="0999F6DE" w14:textId="77777777" w:rsidTr="005B22D6">
        <w:trPr>
          <w:trHeight w:val="326"/>
        </w:trPr>
        <w:tc>
          <w:tcPr>
            <w:tcW w:w="240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767DDA5D" w14:textId="77777777" w:rsidR="00800C9E" w:rsidRPr="00A23077" w:rsidRDefault="00800C9E" w:rsidP="00800C9E">
            <w:pPr>
              <w:tabs>
                <w:tab w:val="left" w:pos="2077"/>
              </w:tabs>
              <w:suppressAutoHyphens w:val="0"/>
              <w:spacing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Título:</w:t>
            </w:r>
          </w:p>
        </w:tc>
        <w:tc>
          <w:tcPr>
            <w:tcW w:w="59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2F1087" w14:textId="77777777" w:rsidR="00800C9E" w:rsidRPr="00800C9E" w:rsidRDefault="00800C9E" w:rsidP="00800C9E">
            <w:pPr>
              <w:suppressAutoHyphens w:val="0"/>
              <w:spacing w:before="100" w:beforeAutospacing="1" w:after="100" w:afterAutospacing="1"/>
              <w:rPr>
                <w:rFonts w:ascii="Bierstadt Display" w:hAnsi="Bierstadt Display" w:cs="Calibri"/>
                <w:iCs/>
                <w:kern w:val="24"/>
                <w:lang w:val="en-US"/>
              </w:rPr>
            </w:pPr>
            <w:proofErr w:type="spellStart"/>
            <w:r w:rsidRPr="00800C9E">
              <w:rPr>
                <w:rFonts w:ascii="Bierstadt Display" w:hAnsi="Bierstadt Display" w:cs="Calibri"/>
                <w:iCs/>
                <w:kern w:val="24"/>
                <w:lang w:val="en-US"/>
              </w:rPr>
              <w:t>Visualización</w:t>
            </w:r>
            <w:proofErr w:type="spellEnd"/>
            <w:r w:rsidRPr="00800C9E">
              <w:rPr>
                <w:rFonts w:ascii="Bierstadt Display" w:hAnsi="Bierstadt Display" w:cs="Calibri"/>
                <w:iCs/>
                <w:kern w:val="24"/>
                <w:lang w:val="en-US"/>
              </w:rPr>
              <w:t xml:space="preserve"> de </w:t>
            </w:r>
            <w:proofErr w:type="spellStart"/>
            <w:r w:rsidRPr="00800C9E">
              <w:rPr>
                <w:rFonts w:ascii="Bierstadt Display" w:hAnsi="Bierstadt Display" w:cs="Calibri"/>
                <w:iCs/>
                <w:kern w:val="24"/>
                <w:lang w:val="en-US"/>
              </w:rPr>
              <w:t>gastos</w:t>
            </w:r>
            <w:proofErr w:type="spellEnd"/>
          </w:p>
        </w:tc>
      </w:tr>
      <w:tr w:rsidR="00800C9E" w:rsidRPr="00800C9E" w14:paraId="16D074C2" w14:textId="77777777" w:rsidTr="005B22D6">
        <w:trPr>
          <w:trHeight w:val="284"/>
        </w:trPr>
        <w:tc>
          <w:tcPr>
            <w:tcW w:w="240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72A064BC" w14:textId="77777777" w:rsidR="00800C9E" w:rsidRPr="00A23077" w:rsidRDefault="00800C9E" w:rsidP="00800C9E">
            <w:pPr>
              <w:tabs>
                <w:tab w:val="left" w:pos="2077"/>
              </w:tabs>
              <w:suppressAutoHyphens w:val="0"/>
              <w:spacing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Texto:</w:t>
            </w:r>
          </w:p>
        </w:tc>
        <w:tc>
          <w:tcPr>
            <w:tcW w:w="59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456215" w14:textId="77777777" w:rsidR="00800C9E" w:rsidRPr="00800C9E" w:rsidRDefault="00800C9E" w:rsidP="00800C9E">
            <w:pPr>
              <w:suppressAutoHyphens w:val="0"/>
              <w:spacing w:before="100" w:beforeAutospacing="1" w:after="100" w:afterAutospacing="1"/>
              <w:rPr>
                <w:rFonts w:ascii="Bierstadt Display" w:hAnsi="Bierstadt Display" w:cs="Calibri"/>
                <w:iCs/>
                <w:kern w:val="24"/>
                <w:lang w:val="es-EC"/>
              </w:rPr>
            </w:pPr>
            <w:r w:rsidRPr="00800C9E">
              <w:rPr>
                <w:rFonts w:ascii="Bierstadt Display" w:hAnsi="Bierstadt Display" w:cs="Calibri"/>
                <w:iCs/>
                <w:kern w:val="24"/>
                <w:lang w:val="es-EC"/>
              </w:rPr>
              <w:t>Tener una interfaz que permita visualizar de manera clara y sencilla los gastos registrados.</w:t>
            </w:r>
          </w:p>
        </w:tc>
      </w:tr>
      <w:tr w:rsidR="00800C9E" w:rsidRPr="00800C9E" w14:paraId="0DFC7797" w14:textId="77777777" w:rsidTr="005B22D6">
        <w:trPr>
          <w:trHeight w:val="347"/>
        </w:trPr>
        <w:tc>
          <w:tcPr>
            <w:tcW w:w="240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561BE1A2" w14:textId="77777777" w:rsidR="00800C9E" w:rsidRPr="00A23077" w:rsidRDefault="00800C9E" w:rsidP="00800C9E">
            <w:pPr>
              <w:tabs>
                <w:tab w:val="left" w:pos="2077"/>
              </w:tabs>
              <w:suppressAutoHyphens w:val="0"/>
              <w:spacing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Tipo:</w:t>
            </w:r>
          </w:p>
        </w:tc>
        <w:tc>
          <w:tcPr>
            <w:tcW w:w="59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ABF5AC" w14:textId="77777777" w:rsidR="00800C9E" w:rsidRPr="00800C9E" w:rsidRDefault="00800C9E" w:rsidP="00800C9E">
            <w:pPr>
              <w:suppressAutoHyphens w:val="0"/>
              <w:spacing w:before="100" w:beforeAutospacing="1" w:after="100" w:afterAutospacing="1"/>
              <w:rPr>
                <w:rFonts w:ascii="Bierstadt Display" w:hAnsi="Bierstadt Display" w:cs="Calibri"/>
                <w:iCs/>
                <w:kern w:val="24"/>
                <w:lang w:val="en-US"/>
              </w:rPr>
            </w:pPr>
            <w:proofErr w:type="spellStart"/>
            <w:r w:rsidRPr="00800C9E">
              <w:rPr>
                <w:rFonts w:ascii="Bierstadt Display" w:hAnsi="Bierstadt Display" w:cs="Calibri"/>
                <w:iCs/>
                <w:kern w:val="24"/>
                <w:lang w:val="en-US"/>
              </w:rPr>
              <w:t>Funcional</w:t>
            </w:r>
            <w:proofErr w:type="spellEnd"/>
            <w:r w:rsidRPr="00800C9E">
              <w:rPr>
                <w:rFonts w:ascii="Bierstadt Display" w:hAnsi="Bierstadt Display" w:cs="Calibri"/>
                <w:iCs/>
                <w:kern w:val="24"/>
                <w:lang w:val="en-US"/>
              </w:rPr>
              <w:t xml:space="preserve"> </w:t>
            </w:r>
          </w:p>
        </w:tc>
      </w:tr>
      <w:tr w:rsidR="00800C9E" w:rsidRPr="00800C9E" w14:paraId="18D6C80C" w14:textId="77777777" w:rsidTr="005B22D6">
        <w:trPr>
          <w:trHeight w:val="1001"/>
        </w:trPr>
        <w:tc>
          <w:tcPr>
            <w:tcW w:w="240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2984A6DC" w14:textId="77777777" w:rsidR="00800C9E" w:rsidRPr="00A23077" w:rsidRDefault="00800C9E" w:rsidP="00800C9E">
            <w:pPr>
              <w:tabs>
                <w:tab w:val="left" w:pos="2077"/>
              </w:tabs>
              <w:suppressAutoHyphens w:val="0"/>
              <w:spacing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Detalles de requisitos y restricciones:</w:t>
            </w:r>
          </w:p>
        </w:tc>
        <w:tc>
          <w:tcPr>
            <w:tcW w:w="59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0218F1" w14:textId="77777777" w:rsidR="00800C9E" w:rsidRPr="00800C9E" w:rsidRDefault="00800C9E" w:rsidP="00736B86">
            <w:pPr>
              <w:numPr>
                <w:ilvl w:val="0"/>
                <w:numId w:val="89"/>
              </w:numPr>
              <w:suppressAutoHyphens w:val="0"/>
              <w:spacing w:before="100" w:beforeAutospacing="1" w:after="100" w:afterAutospacing="1"/>
              <w:contextualSpacing/>
              <w:rPr>
                <w:rFonts w:ascii="Bierstadt Display" w:hAnsi="Bierstadt Display" w:cs="Calibri"/>
                <w:iCs/>
                <w:kern w:val="24"/>
                <w:lang w:val="es-EC" w:eastAsia="es-ES"/>
              </w:rPr>
            </w:pPr>
            <w:r w:rsidRPr="00800C9E">
              <w:rPr>
                <w:rFonts w:ascii="Bierstadt Display" w:hAnsi="Bierstadt Display" w:cs="Calibri"/>
                <w:iCs/>
                <w:kern w:val="24"/>
                <w:lang w:val="es-EC" w:eastAsia="es-ES"/>
              </w:rPr>
              <w:t>El sistema debe tener la capacidad de mostrar gráficos y tablas que representen los gastos.</w:t>
            </w:r>
          </w:p>
          <w:p w14:paraId="2883B948" w14:textId="77777777" w:rsidR="00800C9E" w:rsidRPr="00800C9E" w:rsidRDefault="00800C9E" w:rsidP="00736B86">
            <w:pPr>
              <w:numPr>
                <w:ilvl w:val="0"/>
                <w:numId w:val="89"/>
              </w:numPr>
              <w:suppressAutoHyphens w:val="0"/>
              <w:spacing w:before="100" w:beforeAutospacing="1" w:after="100" w:afterAutospacing="1"/>
              <w:contextualSpacing/>
              <w:jc w:val="both"/>
              <w:rPr>
                <w:rFonts w:ascii="Bierstadt Display" w:hAnsi="Bierstadt Display" w:cs="Calibri"/>
                <w:iCs/>
                <w:kern w:val="24"/>
                <w:lang w:val="es-EC" w:eastAsia="es-ES"/>
              </w:rPr>
            </w:pPr>
            <w:r w:rsidRPr="00800C9E">
              <w:rPr>
                <w:rFonts w:ascii="Bierstadt Display" w:hAnsi="Bierstadt Display" w:cs="Calibri"/>
                <w:iCs/>
                <w:kern w:val="24"/>
                <w:lang w:val="es-EC" w:eastAsia="es-ES"/>
              </w:rPr>
              <w:t xml:space="preserve">Tipo de gasto:  </w:t>
            </w:r>
            <w:r w:rsidRPr="00800C9E">
              <w:rPr>
                <w:rFonts w:ascii="Bierstadt Display" w:hAnsi="Bierstadt Display"/>
                <w:iCs/>
                <w:kern w:val="24"/>
                <w:lang w:val="es-EC" w:eastAsia="es-ES"/>
              </w:rPr>
              <w:t>Tipo de dato “</w:t>
            </w:r>
            <w:proofErr w:type="spellStart"/>
            <w:r w:rsidRPr="00800C9E">
              <w:rPr>
                <w:rFonts w:ascii="Bierstadt Display" w:hAnsi="Bierstadt Display"/>
                <w:iCs/>
                <w:kern w:val="24"/>
                <w:lang w:val="es-EC" w:eastAsia="es-ES"/>
              </w:rPr>
              <w:t>String</w:t>
            </w:r>
            <w:proofErr w:type="spellEnd"/>
            <w:r w:rsidRPr="00800C9E">
              <w:rPr>
                <w:rFonts w:ascii="Bierstadt Display" w:hAnsi="Bierstadt Display"/>
                <w:iCs/>
                <w:kern w:val="24"/>
                <w:lang w:val="es-EC" w:eastAsia="es-ES"/>
              </w:rPr>
              <w:t>” con una longitud de 60 caracteres.</w:t>
            </w:r>
          </w:p>
          <w:p w14:paraId="6067CFED" w14:textId="77777777" w:rsidR="00800C9E" w:rsidRPr="00800C9E" w:rsidRDefault="00800C9E" w:rsidP="00736B86">
            <w:pPr>
              <w:numPr>
                <w:ilvl w:val="0"/>
                <w:numId w:val="89"/>
              </w:numPr>
              <w:suppressAutoHyphens w:val="0"/>
              <w:spacing w:before="100" w:beforeAutospacing="1" w:after="100" w:afterAutospacing="1"/>
              <w:contextualSpacing/>
              <w:jc w:val="both"/>
              <w:rPr>
                <w:rFonts w:ascii="Bierstadt Display" w:hAnsi="Bierstadt Display" w:cs="Calibri"/>
                <w:iCs/>
                <w:kern w:val="24"/>
                <w:lang w:val="es-EC" w:eastAsia="es-ES"/>
              </w:rPr>
            </w:pPr>
            <w:r w:rsidRPr="00800C9E">
              <w:rPr>
                <w:rFonts w:ascii="Bierstadt Display" w:hAnsi="Bierstadt Display" w:cs="Calibri"/>
                <w:iCs/>
                <w:kern w:val="24"/>
                <w:lang w:val="es-EC" w:eastAsia="es-ES"/>
              </w:rPr>
              <w:t>Fecha:</w:t>
            </w:r>
            <w:r w:rsidRPr="00800C9E">
              <w:rPr>
                <w:rFonts w:ascii="Bierstadt Display" w:hAnsi="Bierstadt Display"/>
                <w:iCs/>
                <w:kern w:val="24"/>
                <w:lang w:val="es-EC" w:eastAsia="es-ES"/>
              </w:rPr>
              <w:t xml:space="preserve"> Tipo de dato “</w:t>
            </w:r>
            <w:proofErr w:type="spellStart"/>
            <w:r w:rsidRPr="00800C9E">
              <w:rPr>
                <w:rFonts w:ascii="Bierstadt Display" w:hAnsi="Bierstadt Display"/>
                <w:iCs/>
                <w:kern w:val="24"/>
                <w:lang w:val="es-EC" w:eastAsia="es-ES"/>
              </w:rPr>
              <w:t>Datetime</w:t>
            </w:r>
            <w:proofErr w:type="spellEnd"/>
            <w:r w:rsidRPr="00800C9E">
              <w:rPr>
                <w:rFonts w:ascii="Bierstadt Display" w:hAnsi="Bierstadt Display"/>
                <w:iCs/>
                <w:kern w:val="24"/>
                <w:lang w:val="es-EC" w:eastAsia="es-ES"/>
              </w:rPr>
              <w:t>” con el formato DD/MM/AA (día, mes y año).</w:t>
            </w:r>
          </w:p>
          <w:p w14:paraId="09A0AFF6" w14:textId="77777777" w:rsidR="00800C9E" w:rsidRPr="00800C9E" w:rsidRDefault="00800C9E" w:rsidP="00736B86">
            <w:pPr>
              <w:numPr>
                <w:ilvl w:val="0"/>
                <w:numId w:val="89"/>
              </w:numPr>
              <w:suppressAutoHyphens w:val="0"/>
              <w:spacing w:before="100" w:beforeAutospacing="1" w:after="100" w:afterAutospacing="1"/>
              <w:contextualSpacing/>
              <w:rPr>
                <w:rFonts w:ascii="Bierstadt Display" w:hAnsi="Bierstadt Display" w:cs="Calibri"/>
                <w:iCs/>
                <w:kern w:val="24"/>
                <w:lang w:val="es-EC" w:eastAsia="es-ES"/>
              </w:rPr>
            </w:pPr>
            <w:r w:rsidRPr="00800C9E">
              <w:rPr>
                <w:rFonts w:ascii="Bierstadt Display" w:hAnsi="Bierstadt Display" w:cs="Calibri"/>
                <w:iCs/>
                <w:kern w:val="24"/>
                <w:lang w:val="es-EC" w:eastAsia="es-ES"/>
              </w:rPr>
              <w:t>Cantidad gastada: Solo números, máximo 10 caracteres.</w:t>
            </w:r>
          </w:p>
          <w:p w14:paraId="748B2351" w14:textId="77777777" w:rsidR="00800C9E" w:rsidRPr="00800C9E" w:rsidRDefault="00800C9E" w:rsidP="00800C9E">
            <w:pPr>
              <w:suppressAutoHyphens w:val="0"/>
              <w:spacing w:before="100" w:beforeAutospacing="1" w:after="100" w:afterAutospacing="1"/>
              <w:ind w:left="1440"/>
              <w:contextualSpacing/>
              <w:rPr>
                <w:rFonts w:ascii="Bierstadt Display" w:hAnsi="Bierstadt Display" w:cs="Calibri"/>
                <w:iCs/>
                <w:kern w:val="24"/>
                <w:lang w:val="es-EC"/>
              </w:rPr>
            </w:pPr>
          </w:p>
        </w:tc>
      </w:tr>
      <w:tr w:rsidR="00800C9E" w:rsidRPr="00800C9E" w14:paraId="2DCF56D6" w14:textId="77777777" w:rsidTr="005B22D6">
        <w:trPr>
          <w:trHeight w:val="859"/>
        </w:trPr>
        <w:tc>
          <w:tcPr>
            <w:tcW w:w="240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02C54450" w14:textId="77777777" w:rsidR="00800C9E" w:rsidRPr="00A23077" w:rsidRDefault="00800C9E" w:rsidP="00800C9E">
            <w:pPr>
              <w:tabs>
                <w:tab w:val="left" w:pos="2077"/>
              </w:tabs>
              <w:suppressAutoHyphens w:val="0"/>
              <w:spacing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lastRenderedPageBreak/>
              <w:t>Fecha de revisión y versión:</w:t>
            </w:r>
          </w:p>
        </w:tc>
        <w:tc>
          <w:tcPr>
            <w:tcW w:w="59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DA5D45" w14:textId="77777777" w:rsidR="00800C9E" w:rsidRPr="00A23077" w:rsidRDefault="00800C9E" w:rsidP="00800C9E">
            <w:pPr>
              <w:tabs>
                <w:tab w:val="left" w:pos="2077"/>
              </w:tabs>
              <w:suppressAutoHyphens w:val="0"/>
              <w:spacing w:line="259" w:lineRule="auto"/>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18/07/2022</w:t>
            </w:r>
          </w:p>
          <w:p w14:paraId="2839005A" w14:textId="77777777" w:rsidR="00800C9E" w:rsidRPr="00A23077" w:rsidRDefault="00800C9E" w:rsidP="00800C9E">
            <w:pPr>
              <w:tabs>
                <w:tab w:val="left" w:pos="2077"/>
              </w:tabs>
              <w:suppressAutoHyphens w:val="0"/>
              <w:spacing w:line="259" w:lineRule="auto"/>
              <w:rPr>
                <w:rFonts w:ascii="Bierstadt Display" w:eastAsia="Calibri" w:hAnsi="Bierstadt Display" w:cs="Arial"/>
                <w:iCs/>
                <w:kern w:val="2"/>
                <w:lang w:val="es-EC" w:eastAsia="en-US"/>
              </w:rPr>
            </w:pPr>
            <w:r w:rsidRPr="00A23077">
              <w:rPr>
                <w:rFonts w:ascii="Bierstadt Display" w:eastAsia="Calibri" w:hAnsi="Bierstadt Display" w:cs="Arial"/>
                <w:iCs/>
                <w:kern w:val="2"/>
                <w:lang w:val="es-EC" w:eastAsia="en-US"/>
              </w:rPr>
              <w:t>Versión1.0</w:t>
            </w:r>
          </w:p>
        </w:tc>
      </w:tr>
      <w:tr w:rsidR="00800C9E" w:rsidRPr="00800C9E" w14:paraId="02F13517" w14:textId="77777777" w:rsidTr="005B22D6">
        <w:trPr>
          <w:trHeight w:val="378"/>
        </w:trPr>
        <w:tc>
          <w:tcPr>
            <w:tcW w:w="240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064316EE" w14:textId="77777777" w:rsidR="00800C9E" w:rsidRPr="00A23077" w:rsidRDefault="00800C9E" w:rsidP="00800C9E">
            <w:pPr>
              <w:tabs>
                <w:tab w:val="left" w:pos="2077"/>
              </w:tabs>
              <w:suppressAutoHyphens w:val="0"/>
              <w:spacing w:line="259" w:lineRule="auto"/>
              <w:rPr>
                <w:rFonts w:ascii="Bierstadt Display" w:eastAsia="Calibri" w:hAnsi="Bierstadt Display" w:cs="Arial"/>
                <w:b/>
                <w:bCs/>
                <w:iCs/>
                <w:kern w:val="2"/>
                <w:lang w:val="es-EC" w:eastAsia="en-US"/>
              </w:rPr>
            </w:pPr>
            <w:r w:rsidRPr="00A23077">
              <w:rPr>
                <w:rFonts w:ascii="Bierstadt Display" w:eastAsia="Calibri" w:hAnsi="Bierstadt Display" w:cs="Arial"/>
                <w:b/>
                <w:bCs/>
                <w:iCs/>
                <w:kern w:val="2"/>
                <w:lang w:val="es-EC" w:eastAsia="en-US"/>
              </w:rPr>
              <w:t>Prioridad:</w:t>
            </w:r>
          </w:p>
        </w:tc>
        <w:tc>
          <w:tcPr>
            <w:tcW w:w="59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D34B00" w14:textId="77777777" w:rsidR="00800C9E" w:rsidRPr="00A23077" w:rsidRDefault="00800C9E" w:rsidP="00800C9E">
            <w:pPr>
              <w:tabs>
                <w:tab w:val="left" w:pos="2077"/>
              </w:tabs>
              <w:suppressAutoHyphens w:val="0"/>
              <w:spacing w:line="259" w:lineRule="auto"/>
              <w:rPr>
                <w:rFonts w:ascii="Bierstadt Display" w:eastAsia="Calibri" w:hAnsi="Bierstadt Display" w:cs="Arial"/>
                <w:iCs/>
                <w:kern w:val="2"/>
                <w:lang w:val="es-EC" w:eastAsia="en-US"/>
              </w:rPr>
            </w:pPr>
            <w:r w:rsidRPr="00A23077">
              <w:rPr>
                <w:rFonts w:ascii="Bierstadt Display" w:eastAsia="Calibri" w:hAnsi="Bierstadt Display" w:cs="Arial"/>
                <w:b/>
                <w:bCs/>
                <w:iCs/>
                <w:kern w:val="2"/>
                <w:lang w:val="es-EC" w:eastAsia="en-US"/>
              </w:rPr>
              <w:t>Alta</w:t>
            </w:r>
          </w:p>
        </w:tc>
      </w:tr>
    </w:tbl>
    <w:p w14:paraId="7A8E7105" w14:textId="77777777" w:rsidR="00800C9E" w:rsidRPr="00800C9E" w:rsidRDefault="00800C9E" w:rsidP="00800C9E">
      <w:pPr>
        <w:tabs>
          <w:tab w:val="left" w:pos="1365"/>
        </w:tabs>
        <w:rPr>
          <w:rFonts w:ascii="Bierstadt Display" w:hAnsi="Bierstadt Display"/>
          <w:iCs/>
        </w:rPr>
      </w:pPr>
    </w:p>
    <w:p w14:paraId="4592B977" w14:textId="77777777" w:rsidR="00800C9E" w:rsidRPr="00800C9E" w:rsidRDefault="00800C9E" w:rsidP="00800C9E">
      <w:pPr>
        <w:tabs>
          <w:tab w:val="left" w:pos="1365"/>
        </w:tabs>
        <w:rPr>
          <w:rFonts w:ascii="Bierstadt Display" w:hAnsi="Bierstadt Display"/>
          <w:iCs/>
        </w:rPr>
      </w:pPr>
    </w:p>
    <w:p w14:paraId="28E1E352" w14:textId="77777777" w:rsidR="00800C9E" w:rsidRPr="00800C9E" w:rsidRDefault="00800C9E" w:rsidP="00800C9E">
      <w:pPr>
        <w:tabs>
          <w:tab w:val="left" w:pos="1365"/>
        </w:tabs>
        <w:rPr>
          <w:rFonts w:ascii="Bierstadt Display" w:hAnsi="Bierstadt Display"/>
          <w:iCs/>
        </w:rPr>
      </w:pPr>
    </w:p>
    <w:p w14:paraId="7CDA9980" w14:textId="77777777" w:rsidR="00800C9E" w:rsidRPr="00800C9E" w:rsidRDefault="00800C9E" w:rsidP="00800C9E">
      <w:pPr>
        <w:tabs>
          <w:tab w:val="left" w:pos="1365"/>
        </w:tabs>
        <w:rPr>
          <w:rFonts w:ascii="Bierstadt Display" w:hAnsi="Bierstadt Display"/>
          <w:iCs/>
        </w:rPr>
      </w:pPr>
    </w:p>
    <w:p w14:paraId="693FC619" w14:textId="77777777" w:rsidR="00800C9E" w:rsidRPr="00800C9E" w:rsidRDefault="00800C9E" w:rsidP="00800C9E">
      <w:pPr>
        <w:tabs>
          <w:tab w:val="left" w:pos="1365"/>
        </w:tabs>
        <w:rPr>
          <w:rFonts w:ascii="Bierstadt Display" w:hAnsi="Bierstadt Display"/>
          <w:iCs/>
        </w:rPr>
      </w:pPr>
    </w:p>
    <w:p w14:paraId="4E9F9E00" w14:textId="77777777" w:rsidR="00800C9E" w:rsidRPr="00800C9E" w:rsidRDefault="00800C9E" w:rsidP="00800C9E">
      <w:pPr>
        <w:tabs>
          <w:tab w:val="left" w:pos="1365"/>
        </w:tabs>
        <w:rPr>
          <w:rFonts w:ascii="Bierstadt Display" w:hAnsi="Bierstadt Display"/>
          <w:iCs/>
        </w:rPr>
      </w:pPr>
    </w:p>
    <w:p w14:paraId="5C7D3593" w14:textId="77777777" w:rsidR="00800C9E" w:rsidRPr="00800C9E" w:rsidRDefault="00800C9E" w:rsidP="00800C9E">
      <w:pPr>
        <w:tabs>
          <w:tab w:val="left" w:pos="1365"/>
        </w:tabs>
        <w:rPr>
          <w:rFonts w:ascii="Bierstadt Display" w:hAnsi="Bierstadt Display"/>
          <w:iCs/>
        </w:rPr>
      </w:pPr>
    </w:p>
    <w:p w14:paraId="4A7D1E7F" w14:textId="77777777" w:rsidR="00800C9E" w:rsidRPr="00800C9E" w:rsidRDefault="00800C9E" w:rsidP="00800C9E">
      <w:pPr>
        <w:tabs>
          <w:tab w:val="left" w:pos="1365"/>
        </w:tabs>
        <w:rPr>
          <w:rFonts w:ascii="Bierstadt Display" w:hAnsi="Bierstadt Display"/>
          <w:iCs/>
        </w:rPr>
      </w:pPr>
    </w:p>
    <w:p w14:paraId="3D07BCA9" w14:textId="77777777" w:rsidR="00800C9E" w:rsidRPr="00800C9E" w:rsidRDefault="00800C9E" w:rsidP="00800C9E">
      <w:pPr>
        <w:tabs>
          <w:tab w:val="left" w:pos="1365"/>
        </w:tabs>
        <w:rPr>
          <w:rFonts w:ascii="Bierstadt Display" w:hAnsi="Bierstadt Display"/>
          <w:iCs/>
        </w:rPr>
      </w:pPr>
    </w:p>
    <w:p w14:paraId="6CDD8705" w14:textId="77777777" w:rsidR="00800C9E" w:rsidRPr="00800C9E" w:rsidRDefault="00800C9E" w:rsidP="00800C9E">
      <w:pPr>
        <w:tabs>
          <w:tab w:val="left" w:pos="1365"/>
        </w:tabs>
        <w:rPr>
          <w:rFonts w:ascii="Bierstadt Display" w:hAnsi="Bierstadt Display"/>
          <w:iCs/>
        </w:rPr>
      </w:pPr>
    </w:p>
    <w:p w14:paraId="0991ACAD" w14:textId="77777777" w:rsidR="00800C9E" w:rsidRPr="00800C9E" w:rsidRDefault="00800C9E" w:rsidP="00800C9E">
      <w:pPr>
        <w:tabs>
          <w:tab w:val="left" w:pos="1365"/>
        </w:tabs>
        <w:rPr>
          <w:rFonts w:ascii="Bierstadt Display" w:hAnsi="Bierstadt Display"/>
          <w:iCs/>
        </w:rPr>
      </w:pPr>
    </w:p>
    <w:p w14:paraId="349A2504" w14:textId="77777777" w:rsidR="00800C9E" w:rsidRPr="00800C9E" w:rsidRDefault="00800C9E" w:rsidP="00800C9E">
      <w:pPr>
        <w:tabs>
          <w:tab w:val="left" w:pos="1365"/>
        </w:tabs>
        <w:rPr>
          <w:rFonts w:ascii="Bierstadt Display" w:hAnsi="Bierstadt Display"/>
          <w:iCs/>
        </w:rPr>
      </w:pPr>
    </w:p>
    <w:p w14:paraId="188ADED3" w14:textId="77777777" w:rsidR="00800C9E" w:rsidRPr="00800C9E" w:rsidRDefault="00800C9E" w:rsidP="00800C9E">
      <w:pPr>
        <w:tabs>
          <w:tab w:val="left" w:pos="1365"/>
        </w:tabs>
        <w:rPr>
          <w:rFonts w:ascii="Bierstadt Display" w:hAnsi="Bierstadt Display"/>
          <w:iCs/>
        </w:rPr>
      </w:pPr>
    </w:p>
    <w:p w14:paraId="22930C5C" w14:textId="77777777" w:rsidR="00800C9E" w:rsidRPr="00800C9E" w:rsidRDefault="00800C9E" w:rsidP="00800C9E">
      <w:pPr>
        <w:tabs>
          <w:tab w:val="left" w:pos="1365"/>
        </w:tabs>
        <w:rPr>
          <w:rFonts w:ascii="Bierstadt Display" w:hAnsi="Bierstadt Display"/>
          <w:iCs/>
        </w:rPr>
      </w:pPr>
    </w:p>
    <w:p w14:paraId="7E4DF8BD" w14:textId="77777777" w:rsidR="00800C9E" w:rsidRPr="00800C9E" w:rsidRDefault="00800C9E" w:rsidP="00800C9E">
      <w:pPr>
        <w:tabs>
          <w:tab w:val="left" w:pos="1365"/>
        </w:tabs>
        <w:rPr>
          <w:rFonts w:ascii="Bierstadt Display" w:hAnsi="Bierstadt Display"/>
          <w:iCs/>
        </w:rPr>
      </w:pPr>
    </w:p>
    <w:p w14:paraId="104C6A44" w14:textId="77777777" w:rsidR="00800C9E" w:rsidRPr="00800C9E" w:rsidRDefault="00800C9E" w:rsidP="00800C9E">
      <w:pPr>
        <w:tabs>
          <w:tab w:val="left" w:pos="1365"/>
        </w:tabs>
        <w:rPr>
          <w:rFonts w:ascii="Bierstadt Display" w:hAnsi="Bierstadt Display"/>
          <w:iCs/>
        </w:rPr>
      </w:pPr>
    </w:p>
    <w:p w14:paraId="5E957311" w14:textId="77777777" w:rsidR="00800C9E" w:rsidRPr="00800C9E" w:rsidRDefault="00800C9E" w:rsidP="00800C9E">
      <w:pPr>
        <w:tabs>
          <w:tab w:val="left" w:pos="1365"/>
        </w:tabs>
        <w:rPr>
          <w:rFonts w:ascii="Bierstadt Display" w:hAnsi="Bierstadt Display"/>
          <w:iCs/>
        </w:rPr>
      </w:pPr>
    </w:p>
    <w:p w14:paraId="266C2E24" w14:textId="77777777" w:rsidR="00800C9E" w:rsidRPr="00800C9E" w:rsidRDefault="00800C9E" w:rsidP="00800C9E">
      <w:pPr>
        <w:tabs>
          <w:tab w:val="left" w:pos="1365"/>
        </w:tabs>
        <w:rPr>
          <w:rFonts w:ascii="Bierstadt Display" w:hAnsi="Bierstadt Display"/>
          <w:iCs/>
        </w:rPr>
      </w:pPr>
    </w:p>
    <w:p w14:paraId="1F32E230" w14:textId="77777777" w:rsidR="00800C9E" w:rsidRPr="00800C9E" w:rsidRDefault="00800C9E" w:rsidP="00800C9E">
      <w:pPr>
        <w:tabs>
          <w:tab w:val="left" w:pos="1365"/>
        </w:tabs>
        <w:rPr>
          <w:rFonts w:ascii="Bierstadt Display" w:hAnsi="Bierstadt Display"/>
          <w:iCs/>
        </w:rPr>
      </w:pPr>
    </w:p>
    <w:p w14:paraId="7E1C0D5F" w14:textId="77777777" w:rsidR="00800C9E" w:rsidRPr="00800C9E" w:rsidRDefault="00800C9E" w:rsidP="00800C9E">
      <w:pPr>
        <w:tabs>
          <w:tab w:val="left" w:pos="1365"/>
        </w:tabs>
        <w:rPr>
          <w:rFonts w:ascii="Bierstadt Display" w:hAnsi="Bierstadt Display"/>
          <w:iCs/>
        </w:rPr>
      </w:pPr>
    </w:p>
    <w:p w14:paraId="1539EFB9" w14:textId="77777777" w:rsidR="00800C9E" w:rsidRPr="00800C9E" w:rsidRDefault="00800C9E" w:rsidP="00800C9E">
      <w:pPr>
        <w:tabs>
          <w:tab w:val="left" w:pos="1365"/>
        </w:tabs>
        <w:rPr>
          <w:rFonts w:ascii="Bierstadt Display" w:hAnsi="Bierstadt Display"/>
          <w:iCs/>
        </w:rPr>
      </w:pPr>
    </w:p>
    <w:tbl>
      <w:tblPr>
        <w:tblStyle w:val="Tablaconcuadrcula1"/>
        <w:tblW w:w="8490" w:type="dxa"/>
        <w:tblInd w:w="708" w:type="dxa"/>
        <w:tblLayout w:type="fixed"/>
        <w:tblLook w:val="01E0" w:firstRow="1" w:lastRow="1" w:firstColumn="1" w:lastColumn="1" w:noHBand="0" w:noVBand="0"/>
      </w:tblPr>
      <w:tblGrid>
        <w:gridCol w:w="1809"/>
        <w:gridCol w:w="6681"/>
      </w:tblGrid>
      <w:tr w:rsidR="00800C9E" w:rsidRPr="00800C9E" w14:paraId="088859D9" w14:textId="77777777" w:rsidTr="005B22D6">
        <w:trPr>
          <w:trHeight w:val="495"/>
        </w:trPr>
        <w:tc>
          <w:tcPr>
            <w:tcW w:w="1809" w:type="dxa"/>
            <w:tcBorders>
              <w:top w:val="single" w:sz="8" w:space="0" w:color="000000"/>
              <w:left w:val="single" w:sz="8" w:space="0" w:color="000000"/>
              <w:bottom w:val="single" w:sz="8" w:space="0" w:color="000000"/>
              <w:right w:val="single" w:sz="8" w:space="0" w:color="000000"/>
            </w:tcBorders>
            <w:shd w:val="clear" w:color="auto" w:fill="CCCCCC"/>
          </w:tcPr>
          <w:p w14:paraId="6AAE4992" w14:textId="77777777" w:rsidR="00800C9E" w:rsidRPr="00800C9E" w:rsidRDefault="00800C9E" w:rsidP="00800C9E">
            <w:pPr>
              <w:suppressAutoHyphens w:val="0"/>
              <w:rPr>
                <w:rFonts w:ascii="Bierstadt Display" w:hAnsi="Bierstadt Display"/>
                <w:b/>
                <w:bCs/>
                <w:iCs/>
                <w:lang w:val="es-EC" w:eastAsia="en-US"/>
              </w:rPr>
            </w:pPr>
            <w:r w:rsidRPr="00800C9E">
              <w:rPr>
                <w:rFonts w:ascii="Bierstadt Display" w:hAnsi="Bierstadt Display"/>
                <w:b/>
                <w:bCs/>
                <w:iCs/>
                <w:color w:val="000000"/>
                <w:lang w:val="es-EC" w:eastAsia="en-US"/>
              </w:rPr>
              <w:t>Número:</w:t>
            </w:r>
          </w:p>
        </w:tc>
        <w:tc>
          <w:tcPr>
            <w:tcW w:w="6681" w:type="dxa"/>
            <w:tcBorders>
              <w:top w:val="single" w:sz="8" w:space="0" w:color="000000"/>
              <w:left w:val="single" w:sz="8" w:space="0" w:color="000000"/>
              <w:bottom w:val="single" w:sz="8" w:space="0" w:color="000000"/>
              <w:right w:val="single" w:sz="8" w:space="0" w:color="000000"/>
            </w:tcBorders>
          </w:tcPr>
          <w:p w14:paraId="3B495D2D" w14:textId="77777777" w:rsidR="00800C9E" w:rsidRPr="00800C9E" w:rsidRDefault="00800C9E" w:rsidP="00800C9E">
            <w:pPr>
              <w:suppressAutoHyphens w:val="0"/>
              <w:spacing w:after="160" w:line="259" w:lineRule="auto"/>
              <w:rPr>
                <w:rFonts w:ascii="Bierstadt Display" w:hAnsi="Bierstadt Display"/>
                <w:iCs/>
                <w:lang w:val="es-EC" w:eastAsia="en-US"/>
              </w:rPr>
            </w:pPr>
            <w:r w:rsidRPr="00800C9E">
              <w:rPr>
                <w:rFonts w:ascii="Bierstadt Display" w:hAnsi="Bierstadt Display" w:cs="Calibri"/>
                <w:b/>
                <w:bCs/>
                <w:iCs/>
                <w:sz w:val="28"/>
                <w:szCs w:val="28"/>
                <w:lang w:val="es-EC" w:eastAsia="en-US"/>
              </w:rPr>
              <w:t>RF-25</w:t>
            </w:r>
          </w:p>
        </w:tc>
      </w:tr>
      <w:tr w:rsidR="00800C9E" w:rsidRPr="00800C9E" w14:paraId="241DEDBE" w14:textId="77777777" w:rsidTr="005B22D6">
        <w:trPr>
          <w:trHeight w:val="525"/>
        </w:trPr>
        <w:tc>
          <w:tcPr>
            <w:tcW w:w="1809" w:type="dxa"/>
            <w:tcBorders>
              <w:top w:val="single" w:sz="8" w:space="0" w:color="000000"/>
              <w:left w:val="single" w:sz="8" w:space="0" w:color="000000"/>
              <w:bottom w:val="single" w:sz="8" w:space="0" w:color="000000"/>
              <w:right w:val="single" w:sz="8" w:space="0" w:color="000000"/>
            </w:tcBorders>
            <w:shd w:val="clear" w:color="auto" w:fill="CCCCCC"/>
          </w:tcPr>
          <w:p w14:paraId="71EB8CC8" w14:textId="77777777" w:rsidR="00800C9E" w:rsidRPr="00800C9E" w:rsidRDefault="00800C9E" w:rsidP="00800C9E">
            <w:pPr>
              <w:suppressAutoHyphens w:val="0"/>
              <w:rPr>
                <w:rFonts w:ascii="Bierstadt Display" w:hAnsi="Bierstadt Display"/>
                <w:b/>
                <w:bCs/>
                <w:iCs/>
                <w:lang w:val="es-EC" w:eastAsia="en-US"/>
              </w:rPr>
            </w:pPr>
            <w:r w:rsidRPr="00800C9E">
              <w:rPr>
                <w:rFonts w:ascii="Bierstadt Display" w:hAnsi="Bierstadt Display"/>
                <w:b/>
                <w:bCs/>
                <w:iCs/>
                <w:color w:val="000000"/>
                <w:lang w:val="es-EC" w:eastAsia="en-US"/>
              </w:rPr>
              <w:t>Título:</w:t>
            </w:r>
          </w:p>
        </w:tc>
        <w:tc>
          <w:tcPr>
            <w:tcW w:w="6681" w:type="dxa"/>
            <w:tcBorders>
              <w:top w:val="single" w:sz="8" w:space="0" w:color="000000"/>
              <w:left w:val="single" w:sz="8" w:space="0" w:color="000000"/>
              <w:bottom w:val="single" w:sz="8" w:space="0" w:color="000000"/>
              <w:right w:val="single" w:sz="8" w:space="0" w:color="000000"/>
            </w:tcBorders>
          </w:tcPr>
          <w:p w14:paraId="7484C246" w14:textId="77777777" w:rsidR="00800C9E" w:rsidRPr="00800C9E" w:rsidRDefault="00800C9E" w:rsidP="00800C9E">
            <w:pPr>
              <w:suppressAutoHyphens w:val="0"/>
              <w:rPr>
                <w:rFonts w:ascii="Bierstadt Display" w:hAnsi="Bierstadt Display"/>
                <w:iCs/>
                <w:lang w:val="es-EC" w:eastAsia="en-US"/>
              </w:rPr>
            </w:pPr>
            <w:r w:rsidRPr="00800C9E">
              <w:rPr>
                <w:rFonts w:ascii="Bierstadt Display" w:hAnsi="Bierstadt Display" w:cs="Segoe UI"/>
                <w:iCs/>
                <w:color w:val="2E2F30"/>
                <w:shd w:val="clear" w:color="auto" w:fill="F5F5F7"/>
              </w:rPr>
              <w:t>Validación de la calidad del producto.</w:t>
            </w:r>
          </w:p>
        </w:tc>
      </w:tr>
      <w:tr w:rsidR="00800C9E" w:rsidRPr="00800C9E" w14:paraId="61ACB0E3" w14:textId="77777777" w:rsidTr="005B22D6">
        <w:trPr>
          <w:trHeight w:val="735"/>
        </w:trPr>
        <w:tc>
          <w:tcPr>
            <w:tcW w:w="1809" w:type="dxa"/>
            <w:tcBorders>
              <w:top w:val="single" w:sz="8" w:space="0" w:color="000000"/>
              <w:left w:val="single" w:sz="8" w:space="0" w:color="000000"/>
              <w:bottom w:val="single" w:sz="8" w:space="0" w:color="000000"/>
              <w:right w:val="single" w:sz="8" w:space="0" w:color="000000"/>
            </w:tcBorders>
            <w:shd w:val="clear" w:color="auto" w:fill="CCCCCC"/>
          </w:tcPr>
          <w:p w14:paraId="2B3664AC" w14:textId="77777777" w:rsidR="00800C9E" w:rsidRPr="00800C9E" w:rsidRDefault="00800C9E" w:rsidP="00800C9E">
            <w:pPr>
              <w:suppressAutoHyphens w:val="0"/>
              <w:rPr>
                <w:rFonts w:ascii="Bierstadt Display" w:hAnsi="Bierstadt Display"/>
                <w:b/>
                <w:bCs/>
                <w:iCs/>
                <w:lang w:val="es-EC" w:eastAsia="en-US"/>
              </w:rPr>
            </w:pPr>
            <w:r w:rsidRPr="00800C9E">
              <w:rPr>
                <w:rFonts w:ascii="Bierstadt Display" w:hAnsi="Bierstadt Display"/>
                <w:b/>
                <w:bCs/>
                <w:iCs/>
                <w:color w:val="000000"/>
                <w:lang w:val="es-EC" w:eastAsia="en-US"/>
              </w:rPr>
              <w:t>Texto:</w:t>
            </w:r>
          </w:p>
        </w:tc>
        <w:tc>
          <w:tcPr>
            <w:tcW w:w="6681" w:type="dxa"/>
            <w:tcBorders>
              <w:top w:val="single" w:sz="8" w:space="0" w:color="000000"/>
              <w:left w:val="single" w:sz="8" w:space="0" w:color="000000"/>
              <w:bottom w:val="single" w:sz="8" w:space="0" w:color="000000"/>
              <w:right w:val="single" w:sz="8" w:space="0" w:color="000000"/>
            </w:tcBorders>
          </w:tcPr>
          <w:p w14:paraId="60C0DB5F" w14:textId="77777777" w:rsidR="00800C9E" w:rsidRPr="00800C9E" w:rsidRDefault="00800C9E" w:rsidP="00800C9E">
            <w:pPr>
              <w:suppressAutoHyphens w:val="0"/>
              <w:rPr>
                <w:rFonts w:ascii="Bierstadt Display" w:hAnsi="Bierstadt Display"/>
                <w:iCs/>
                <w:lang w:val="es-EC" w:eastAsia="en-US"/>
              </w:rPr>
            </w:pPr>
            <w:r w:rsidRPr="00800C9E">
              <w:rPr>
                <w:rFonts w:ascii="Bierstadt Display" w:hAnsi="Bierstadt Display"/>
                <w:iCs/>
                <w:lang w:val="es-EC" w:eastAsia="en-US"/>
              </w:rPr>
              <w:t>Implementar un módulo de control de calidad que supervise y garantice la calidad de los productos o servicios entregados.</w:t>
            </w:r>
          </w:p>
        </w:tc>
      </w:tr>
      <w:tr w:rsidR="00800C9E" w:rsidRPr="00800C9E" w14:paraId="1CD10596" w14:textId="77777777" w:rsidTr="005B22D6">
        <w:trPr>
          <w:trHeight w:val="435"/>
        </w:trPr>
        <w:tc>
          <w:tcPr>
            <w:tcW w:w="1809" w:type="dxa"/>
            <w:tcBorders>
              <w:top w:val="single" w:sz="8" w:space="0" w:color="000000"/>
              <w:left w:val="single" w:sz="8" w:space="0" w:color="000000"/>
              <w:bottom w:val="single" w:sz="8" w:space="0" w:color="000000"/>
              <w:right w:val="single" w:sz="8" w:space="0" w:color="000000"/>
            </w:tcBorders>
            <w:shd w:val="clear" w:color="auto" w:fill="CCCCCC"/>
          </w:tcPr>
          <w:p w14:paraId="390AEB74" w14:textId="77777777" w:rsidR="00800C9E" w:rsidRPr="00800C9E" w:rsidRDefault="00800C9E" w:rsidP="00800C9E">
            <w:pPr>
              <w:suppressAutoHyphens w:val="0"/>
              <w:rPr>
                <w:rFonts w:ascii="Bierstadt Display" w:hAnsi="Bierstadt Display"/>
                <w:b/>
                <w:bCs/>
                <w:iCs/>
                <w:lang w:val="es-EC" w:eastAsia="en-US"/>
              </w:rPr>
            </w:pPr>
            <w:r w:rsidRPr="00800C9E">
              <w:rPr>
                <w:rFonts w:ascii="Bierstadt Display" w:hAnsi="Bierstadt Display"/>
                <w:b/>
                <w:bCs/>
                <w:iCs/>
                <w:color w:val="000000"/>
                <w:lang w:val="es-EC" w:eastAsia="en-US"/>
              </w:rPr>
              <w:t>Tipo:</w:t>
            </w:r>
          </w:p>
        </w:tc>
        <w:tc>
          <w:tcPr>
            <w:tcW w:w="6681" w:type="dxa"/>
            <w:tcBorders>
              <w:top w:val="single" w:sz="8" w:space="0" w:color="000000"/>
              <w:left w:val="single" w:sz="8" w:space="0" w:color="000000"/>
              <w:bottom w:val="single" w:sz="8" w:space="0" w:color="000000"/>
              <w:right w:val="single" w:sz="8" w:space="0" w:color="000000"/>
            </w:tcBorders>
          </w:tcPr>
          <w:p w14:paraId="72F785B2" w14:textId="77777777" w:rsidR="00800C9E" w:rsidRPr="00800C9E" w:rsidRDefault="00800C9E" w:rsidP="00800C9E">
            <w:pPr>
              <w:suppressAutoHyphens w:val="0"/>
              <w:rPr>
                <w:rFonts w:ascii="Bierstadt Display" w:hAnsi="Bierstadt Display"/>
                <w:iCs/>
                <w:lang w:val="es-EC" w:eastAsia="en-US"/>
              </w:rPr>
            </w:pPr>
            <w:r w:rsidRPr="00800C9E">
              <w:rPr>
                <w:rFonts w:ascii="Bierstadt Display" w:hAnsi="Bierstadt Display"/>
                <w:iCs/>
                <w:lang w:val="es-EC" w:eastAsia="en-US"/>
              </w:rPr>
              <w:t>Funcional</w:t>
            </w:r>
          </w:p>
        </w:tc>
      </w:tr>
      <w:tr w:rsidR="00800C9E" w:rsidRPr="00800C9E" w14:paraId="269D58E3" w14:textId="77777777" w:rsidTr="005B22D6">
        <w:trPr>
          <w:trHeight w:val="3375"/>
        </w:trPr>
        <w:tc>
          <w:tcPr>
            <w:tcW w:w="1809" w:type="dxa"/>
            <w:tcBorders>
              <w:top w:val="single" w:sz="8" w:space="0" w:color="000000"/>
              <w:left w:val="single" w:sz="8" w:space="0" w:color="000000"/>
              <w:bottom w:val="single" w:sz="8" w:space="0" w:color="000000"/>
              <w:right w:val="single" w:sz="8" w:space="0" w:color="000000"/>
            </w:tcBorders>
            <w:shd w:val="clear" w:color="auto" w:fill="CCCCCC"/>
          </w:tcPr>
          <w:p w14:paraId="19D01227" w14:textId="77777777" w:rsidR="00800C9E" w:rsidRPr="00800C9E" w:rsidRDefault="00800C9E" w:rsidP="00800C9E">
            <w:pPr>
              <w:suppressAutoHyphens w:val="0"/>
              <w:rPr>
                <w:rFonts w:ascii="Bierstadt Display" w:hAnsi="Bierstadt Display"/>
                <w:b/>
                <w:bCs/>
                <w:iCs/>
                <w:lang w:val="es-EC" w:eastAsia="en-US"/>
              </w:rPr>
            </w:pPr>
            <w:r w:rsidRPr="00800C9E">
              <w:rPr>
                <w:rFonts w:ascii="Bierstadt Display" w:hAnsi="Bierstadt Display"/>
                <w:b/>
                <w:bCs/>
                <w:iCs/>
                <w:color w:val="000000"/>
                <w:lang w:val="es-EC" w:eastAsia="en-US"/>
              </w:rPr>
              <w:lastRenderedPageBreak/>
              <w:t>Detalles de requisitos y restricciones:</w:t>
            </w:r>
          </w:p>
        </w:tc>
        <w:tc>
          <w:tcPr>
            <w:tcW w:w="6681" w:type="dxa"/>
            <w:tcBorders>
              <w:top w:val="single" w:sz="8" w:space="0" w:color="000000"/>
              <w:left w:val="single" w:sz="8" w:space="0" w:color="000000"/>
              <w:bottom w:val="single" w:sz="8" w:space="0" w:color="000000"/>
              <w:right w:val="single" w:sz="8" w:space="0" w:color="000000"/>
            </w:tcBorders>
          </w:tcPr>
          <w:p w14:paraId="5E5520A8" w14:textId="77777777" w:rsidR="00800C9E" w:rsidRPr="00800C9E" w:rsidRDefault="00800C9E" w:rsidP="00800C9E">
            <w:pPr>
              <w:suppressAutoHyphens w:val="0"/>
              <w:rPr>
                <w:rFonts w:ascii="Bierstadt Display" w:hAnsi="Bierstadt Display"/>
                <w:iCs/>
                <w:lang w:val="es-EC" w:eastAsia="en-US"/>
              </w:rPr>
            </w:pPr>
            <w:r w:rsidRPr="00800C9E">
              <w:rPr>
                <w:rFonts w:ascii="Bierstadt Display" w:hAnsi="Bierstadt Display"/>
                <w:iCs/>
                <w:lang w:val="es-EC" w:eastAsia="en-US"/>
              </w:rPr>
              <w:t>Para implementar el módulo que supervise la calidad de productos se solicitarán los siguientes datos:</w:t>
            </w:r>
          </w:p>
          <w:p w14:paraId="02D2B99B" w14:textId="77777777" w:rsidR="00800C9E" w:rsidRPr="00800C9E" w:rsidRDefault="00800C9E" w:rsidP="00736B86">
            <w:pPr>
              <w:numPr>
                <w:ilvl w:val="0"/>
                <w:numId w:val="15"/>
              </w:numPr>
              <w:suppressAutoHyphens w:val="0"/>
              <w:contextualSpacing/>
              <w:rPr>
                <w:rFonts w:ascii="Bierstadt Display" w:hAnsi="Bierstadt Display"/>
                <w:iCs/>
                <w:lang w:val="es-EC" w:eastAsia="en-US"/>
              </w:rPr>
            </w:pPr>
            <w:r w:rsidRPr="00800C9E">
              <w:rPr>
                <w:rFonts w:ascii="Bierstadt Display" w:hAnsi="Bierstadt Display"/>
                <w:b/>
                <w:bCs/>
                <w:iCs/>
                <w:lang w:val="es-EC" w:eastAsia="en-US"/>
              </w:rPr>
              <w:t>Nombre del producto:</w:t>
            </w:r>
            <w:r w:rsidRPr="00800C9E">
              <w:rPr>
                <w:rFonts w:ascii="Bierstadt Display" w:hAnsi="Bierstadt Display"/>
                <w:iCs/>
                <w:lang w:val="es-EC" w:eastAsia="en-US"/>
              </w:rPr>
              <w:t xml:space="preserve"> Solo letras sin caracteres especiales, máximo 15 caracteres.</w:t>
            </w:r>
          </w:p>
          <w:p w14:paraId="69272A5A" w14:textId="77777777" w:rsidR="00800C9E" w:rsidRPr="00800C9E" w:rsidRDefault="00800C9E" w:rsidP="00736B86">
            <w:pPr>
              <w:numPr>
                <w:ilvl w:val="0"/>
                <w:numId w:val="15"/>
              </w:numPr>
              <w:suppressAutoHyphens w:val="0"/>
              <w:contextualSpacing/>
              <w:rPr>
                <w:rFonts w:ascii="Bierstadt Display" w:hAnsi="Bierstadt Display"/>
                <w:iCs/>
                <w:lang w:val="es-EC" w:eastAsia="en-US"/>
              </w:rPr>
            </w:pPr>
            <w:r w:rsidRPr="00800C9E">
              <w:rPr>
                <w:rFonts w:ascii="Bierstadt Display" w:hAnsi="Bierstadt Display"/>
                <w:b/>
                <w:bCs/>
                <w:iCs/>
                <w:lang w:val="es-EC" w:eastAsia="en-US"/>
              </w:rPr>
              <w:t>Descripción de producto:</w:t>
            </w:r>
            <w:r w:rsidRPr="00800C9E">
              <w:rPr>
                <w:rFonts w:ascii="Bierstadt Display" w:hAnsi="Bierstadt Display"/>
                <w:iCs/>
                <w:lang w:val="es-EC" w:eastAsia="en-US"/>
              </w:rPr>
              <w:t xml:space="preserve"> Solo letras, no se permiten números, máximo 50 caracteres.</w:t>
            </w:r>
          </w:p>
          <w:p w14:paraId="1E909DA2" w14:textId="77777777" w:rsidR="00800C9E" w:rsidRPr="00800C9E" w:rsidRDefault="00800C9E" w:rsidP="00736B86">
            <w:pPr>
              <w:numPr>
                <w:ilvl w:val="0"/>
                <w:numId w:val="15"/>
              </w:numPr>
              <w:suppressAutoHyphens w:val="0"/>
              <w:contextualSpacing/>
              <w:rPr>
                <w:rFonts w:ascii="Bierstadt Display" w:hAnsi="Bierstadt Display"/>
                <w:iCs/>
                <w:lang w:val="es-EC" w:eastAsia="en-US"/>
              </w:rPr>
            </w:pPr>
            <w:r w:rsidRPr="00800C9E">
              <w:rPr>
                <w:rFonts w:ascii="Bierstadt Display" w:hAnsi="Bierstadt Display"/>
                <w:b/>
                <w:bCs/>
                <w:iCs/>
                <w:lang w:val="es-EC" w:eastAsia="en-US"/>
              </w:rPr>
              <w:t>Estándares de calidad aplicables:</w:t>
            </w:r>
            <w:r w:rsidRPr="00800C9E">
              <w:rPr>
                <w:rFonts w:ascii="Bierstadt Display" w:hAnsi="Bierstadt Display"/>
                <w:iCs/>
                <w:lang w:val="es-EC" w:eastAsia="en-US"/>
              </w:rPr>
              <w:t xml:space="preserve"> Letras y números, máximo 50 caracteres.</w:t>
            </w:r>
          </w:p>
          <w:p w14:paraId="2CFC1FA7" w14:textId="77777777" w:rsidR="00800C9E" w:rsidRPr="00800C9E" w:rsidRDefault="00800C9E" w:rsidP="00736B86">
            <w:pPr>
              <w:numPr>
                <w:ilvl w:val="0"/>
                <w:numId w:val="15"/>
              </w:numPr>
              <w:suppressAutoHyphens w:val="0"/>
              <w:contextualSpacing/>
              <w:rPr>
                <w:rFonts w:ascii="Bierstadt Display" w:hAnsi="Bierstadt Display"/>
                <w:iCs/>
                <w:lang w:val="es-EC" w:eastAsia="en-US"/>
              </w:rPr>
            </w:pPr>
            <w:r w:rsidRPr="00800C9E">
              <w:rPr>
                <w:rFonts w:ascii="Bierstadt Display" w:hAnsi="Bierstadt Display"/>
                <w:b/>
                <w:bCs/>
                <w:iCs/>
                <w:lang w:val="es-EC" w:eastAsia="en-US"/>
              </w:rPr>
              <w:t xml:space="preserve">Requisitos de calidad: </w:t>
            </w:r>
            <w:r w:rsidRPr="00800C9E">
              <w:rPr>
                <w:rFonts w:ascii="Bierstadt Display" w:hAnsi="Bierstadt Display"/>
                <w:iCs/>
                <w:lang w:val="es-EC" w:eastAsia="en-US"/>
              </w:rPr>
              <w:t>Letras y números, máximo 50 caracteres.</w:t>
            </w:r>
          </w:p>
          <w:p w14:paraId="5F570E4D" w14:textId="77777777" w:rsidR="00800C9E" w:rsidRPr="00800C9E" w:rsidRDefault="00800C9E" w:rsidP="00736B86">
            <w:pPr>
              <w:numPr>
                <w:ilvl w:val="0"/>
                <w:numId w:val="15"/>
              </w:numPr>
              <w:suppressAutoHyphens w:val="0"/>
              <w:contextualSpacing/>
              <w:rPr>
                <w:rFonts w:ascii="Bierstadt Display" w:hAnsi="Bierstadt Display"/>
                <w:iCs/>
                <w:lang w:val="es-EC" w:eastAsia="en-US"/>
              </w:rPr>
            </w:pPr>
            <w:r w:rsidRPr="00800C9E">
              <w:rPr>
                <w:rFonts w:ascii="Bierstadt Display" w:hAnsi="Bierstadt Display"/>
                <w:b/>
                <w:bCs/>
                <w:iCs/>
                <w:lang w:val="es-EC" w:eastAsia="en-US"/>
              </w:rPr>
              <w:t>Fecha de elaboración de producto:</w:t>
            </w:r>
            <w:r w:rsidRPr="00800C9E">
              <w:rPr>
                <w:rFonts w:ascii="Bierstadt Display" w:hAnsi="Bierstadt Display"/>
                <w:iCs/>
                <w:lang w:val="es-EC" w:eastAsia="en-US"/>
              </w:rPr>
              <w:t xml:space="preserve"> Letras y números, máximo 20 caracteres.</w:t>
            </w:r>
          </w:p>
          <w:p w14:paraId="29CC8880" w14:textId="77777777" w:rsidR="00800C9E" w:rsidRPr="00800C9E" w:rsidRDefault="00800C9E" w:rsidP="00736B86">
            <w:pPr>
              <w:numPr>
                <w:ilvl w:val="0"/>
                <w:numId w:val="15"/>
              </w:numPr>
              <w:suppressAutoHyphens w:val="0"/>
              <w:contextualSpacing/>
              <w:rPr>
                <w:rFonts w:ascii="Bierstadt Display" w:hAnsi="Bierstadt Display"/>
                <w:iCs/>
                <w:lang w:val="es-EC" w:eastAsia="en-US"/>
              </w:rPr>
            </w:pPr>
            <w:r w:rsidRPr="00800C9E">
              <w:rPr>
                <w:rFonts w:ascii="Bierstadt Display" w:hAnsi="Bierstadt Display"/>
                <w:b/>
                <w:bCs/>
                <w:iCs/>
                <w:lang w:val="es-EC" w:eastAsia="en-US"/>
              </w:rPr>
              <w:t>Fecha de caducidad de producto:</w:t>
            </w:r>
            <w:r w:rsidRPr="00800C9E">
              <w:rPr>
                <w:rFonts w:ascii="Bierstadt Display" w:hAnsi="Bierstadt Display"/>
                <w:iCs/>
                <w:lang w:val="es-EC" w:eastAsia="en-US"/>
              </w:rPr>
              <w:t xml:space="preserve"> Letras y números, máximo 20 caracteres. </w:t>
            </w:r>
          </w:p>
        </w:tc>
      </w:tr>
      <w:tr w:rsidR="00800C9E" w:rsidRPr="00800C9E" w14:paraId="42C8B43B" w14:textId="77777777" w:rsidTr="005B22D6">
        <w:trPr>
          <w:trHeight w:val="573"/>
        </w:trPr>
        <w:tc>
          <w:tcPr>
            <w:tcW w:w="1809" w:type="dxa"/>
            <w:tcBorders>
              <w:top w:val="single" w:sz="8" w:space="0" w:color="000000"/>
              <w:left w:val="single" w:sz="8" w:space="0" w:color="000000"/>
              <w:bottom w:val="single" w:sz="8" w:space="0" w:color="000000"/>
              <w:right w:val="single" w:sz="8" w:space="0" w:color="000000"/>
            </w:tcBorders>
            <w:shd w:val="clear" w:color="auto" w:fill="CCCCCC"/>
          </w:tcPr>
          <w:p w14:paraId="7D67D3C1" w14:textId="77777777" w:rsidR="00800C9E" w:rsidRPr="00800C9E" w:rsidRDefault="00800C9E" w:rsidP="00800C9E">
            <w:pPr>
              <w:suppressAutoHyphens w:val="0"/>
              <w:rPr>
                <w:rFonts w:ascii="Bierstadt Display" w:hAnsi="Bierstadt Display"/>
                <w:b/>
                <w:bCs/>
                <w:iCs/>
                <w:lang w:val="es-EC" w:eastAsia="en-US"/>
              </w:rPr>
            </w:pPr>
            <w:r w:rsidRPr="00800C9E">
              <w:rPr>
                <w:rFonts w:ascii="Bierstadt Display" w:hAnsi="Bierstadt Display"/>
                <w:b/>
                <w:bCs/>
                <w:iCs/>
                <w:color w:val="000000"/>
                <w:lang w:val="es-EC" w:eastAsia="en-US"/>
              </w:rPr>
              <w:t>Fecha de revisión y versión:</w:t>
            </w:r>
          </w:p>
        </w:tc>
        <w:tc>
          <w:tcPr>
            <w:tcW w:w="6681" w:type="dxa"/>
            <w:tcBorders>
              <w:top w:val="single" w:sz="8" w:space="0" w:color="000000"/>
              <w:left w:val="single" w:sz="8" w:space="0" w:color="000000"/>
              <w:bottom w:val="single" w:sz="8" w:space="0" w:color="000000"/>
              <w:right w:val="single" w:sz="8" w:space="0" w:color="000000"/>
            </w:tcBorders>
          </w:tcPr>
          <w:p w14:paraId="13338468" w14:textId="77777777" w:rsidR="00800C9E" w:rsidRPr="00800C9E" w:rsidRDefault="00800C9E" w:rsidP="00800C9E">
            <w:pPr>
              <w:suppressAutoHyphens w:val="0"/>
              <w:rPr>
                <w:rFonts w:ascii="Bierstadt Display" w:hAnsi="Bierstadt Display"/>
                <w:iCs/>
                <w:lang w:val="es-EC" w:eastAsia="en-US"/>
              </w:rPr>
            </w:pPr>
            <w:r w:rsidRPr="00800C9E">
              <w:rPr>
                <w:rFonts w:ascii="Bierstadt Display" w:hAnsi="Bierstadt Display"/>
                <w:iCs/>
                <w:lang w:val="es-EC" w:eastAsia="en-US"/>
              </w:rPr>
              <w:t>18/05/2023</w:t>
            </w:r>
          </w:p>
          <w:p w14:paraId="3A6B55D6" w14:textId="77777777" w:rsidR="00800C9E" w:rsidRPr="00800C9E" w:rsidRDefault="00800C9E" w:rsidP="00800C9E">
            <w:pPr>
              <w:suppressAutoHyphens w:val="0"/>
              <w:rPr>
                <w:rFonts w:ascii="Bierstadt Display" w:hAnsi="Bierstadt Display"/>
                <w:iCs/>
                <w:lang w:val="es-EC" w:eastAsia="en-US"/>
              </w:rPr>
            </w:pPr>
            <w:r w:rsidRPr="00800C9E">
              <w:rPr>
                <w:rFonts w:ascii="Bierstadt Display" w:hAnsi="Bierstadt Display"/>
                <w:iCs/>
                <w:lang w:val="es-EC" w:eastAsia="en-US"/>
              </w:rPr>
              <w:t>Versión1.0</w:t>
            </w:r>
          </w:p>
        </w:tc>
      </w:tr>
      <w:tr w:rsidR="00800C9E" w:rsidRPr="00800C9E" w14:paraId="6EDAD09C" w14:textId="77777777" w:rsidTr="005B22D6">
        <w:trPr>
          <w:trHeight w:val="510"/>
        </w:trPr>
        <w:tc>
          <w:tcPr>
            <w:tcW w:w="1809" w:type="dxa"/>
            <w:tcBorders>
              <w:top w:val="single" w:sz="8" w:space="0" w:color="000000"/>
              <w:left w:val="single" w:sz="8" w:space="0" w:color="000000"/>
              <w:bottom w:val="single" w:sz="8" w:space="0" w:color="000000"/>
              <w:right w:val="single" w:sz="8" w:space="0" w:color="000000"/>
            </w:tcBorders>
            <w:shd w:val="clear" w:color="auto" w:fill="CCCCCC"/>
          </w:tcPr>
          <w:p w14:paraId="28B70BD5" w14:textId="77777777" w:rsidR="00800C9E" w:rsidRPr="00800C9E" w:rsidRDefault="00800C9E" w:rsidP="00800C9E">
            <w:pPr>
              <w:suppressAutoHyphens w:val="0"/>
              <w:rPr>
                <w:rFonts w:ascii="Bierstadt Display" w:hAnsi="Bierstadt Display"/>
                <w:b/>
                <w:bCs/>
                <w:iCs/>
                <w:lang w:val="es-EC" w:eastAsia="en-US"/>
              </w:rPr>
            </w:pPr>
            <w:r w:rsidRPr="00800C9E">
              <w:rPr>
                <w:rFonts w:ascii="Bierstadt Display" w:hAnsi="Bierstadt Display"/>
                <w:b/>
                <w:bCs/>
                <w:iCs/>
                <w:color w:val="000000"/>
                <w:lang w:val="es-EC" w:eastAsia="en-US"/>
              </w:rPr>
              <w:t>Prioridad:</w:t>
            </w:r>
          </w:p>
        </w:tc>
        <w:tc>
          <w:tcPr>
            <w:tcW w:w="6681" w:type="dxa"/>
            <w:tcBorders>
              <w:top w:val="single" w:sz="8" w:space="0" w:color="000000"/>
              <w:left w:val="single" w:sz="8" w:space="0" w:color="000000"/>
              <w:bottom w:val="single" w:sz="8" w:space="0" w:color="000000"/>
              <w:right w:val="single" w:sz="8" w:space="0" w:color="000000"/>
            </w:tcBorders>
          </w:tcPr>
          <w:p w14:paraId="114DC066" w14:textId="77777777" w:rsidR="00800C9E" w:rsidRPr="00800C9E" w:rsidRDefault="00800C9E" w:rsidP="00800C9E">
            <w:pPr>
              <w:suppressAutoHyphens w:val="0"/>
              <w:rPr>
                <w:rFonts w:ascii="Bierstadt Display" w:hAnsi="Bierstadt Display"/>
                <w:iCs/>
                <w:lang w:val="es-EC" w:eastAsia="en-US"/>
              </w:rPr>
            </w:pPr>
            <w:r w:rsidRPr="00800C9E">
              <w:rPr>
                <w:rFonts w:ascii="Bierstadt Display" w:hAnsi="Bierstadt Display"/>
                <w:b/>
                <w:bCs/>
                <w:iCs/>
                <w:lang w:val="es-EC" w:eastAsia="en-US"/>
              </w:rPr>
              <w:t>Alta</w:t>
            </w:r>
          </w:p>
        </w:tc>
      </w:tr>
    </w:tbl>
    <w:p w14:paraId="5B81DC6B" w14:textId="77777777" w:rsidR="00800C9E" w:rsidRPr="00800C9E" w:rsidRDefault="00800C9E" w:rsidP="00800C9E">
      <w:pPr>
        <w:tabs>
          <w:tab w:val="left" w:pos="1365"/>
        </w:tabs>
        <w:rPr>
          <w:rFonts w:ascii="Bierstadt Display" w:hAnsi="Bierstadt Display"/>
          <w:iCs/>
        </w:rPr>
      </w:pPr>
    </w:p>
    <w:p w14:paraId="1FF1D681" w14:textId="77777777" w:rsidR="00800C9E" w:rsidRPr="00800C9E" w:rsidRDefault="00800C9E" w:rsidP="00800C9E">
      <w:pPr>
        <w:tabs>
          <w:tab w:val="left" w:pos="1365"/>
        </w:tabs>
        <w:rPr>
          <w:rFonts w:ascii="Bierstadt Display" w:hAnsi="Bierstadt Display"/>
          <w:iCs/>
        </w:rPr>
      </w:pPr>
    </w:p>
    <w:p w14:paraId="1BBEE057" w14:textId="77777777" w:rsidR="00800C9E" w:rsidRPr="00800C9E" w:rsidRDefault="00800C9E" w:rsidP="00800C9E">
      <w:pPr>
        <w:tabs>
          <w:tab w:val="left" w:pos="1365"/>
        </w:tabs>
        <w:rPr>
          <w:rFonts w:ascii="Bierstadt Display" w:hAnsi="Bierstadt Display"/>
          <w:iCs/>
        </w:rPr>
      </w:pPr>
    </w:p>
    <w:p w14:paraId="62220564" w14:textId="77777777" w:rsidR="00800C9E" w:rsidRPr="00800C9E" w:rsidRDefault="00800C9E" w:rsidP="00800C9E">
      <w:pPr>
        <w:tabs>
          <w:tab w:val="left" w:pos="1365"/>
        </w:tabs>
        <w:rPr>
          <w:rFonts w:ascii="Bierstadt Display" w:hAnsi="Bierstadt Display"/>
          <w:iCs/>
        </w:rPr>
      </w:pPr>
    </w:p>
    <w:p w14:paraId="4E35ACDC" w14:textId="77777777" w:rsidR="00800C9E" w:rsidRPr="00800C9E" w:rsidRDefault="00800C9E" w:rsidP="00800C9E">
      <w:pPr>
        <w:tabs>
          <w:tab w:val="left" w:pos="1365"/>
        </w:tabs>
        <w:rPr>
          <w:rFonts w:ascii="Bierstadt Display" w:hAnsi="Bierstadt Display"/>
          <w:iCs/>
        </w:rPr>
      </w:pPr>
    </w:p>
    <w:p w14:paraId="7C356476" w14:textId="77777777" w:rsidR="00800C9E" w:rsidRPr="00800C9E" w:rsidRDefault="00800C9E" w:rsidP="00800C9E">
      <w:pPr>
        <w:tabs>
          <w:tab w:val="left" w:pos="1365"/>
        </w:tabs>
        <w:rPr>
          <w:rFonts w:ascii="Bierstadt Display" w:hAnsi="Bierstadt Display"/>
          <w:iCs/>
        </w:rPr>
      </w:pPr>
    </w:p>
    <w:p w14:paraId="275BFC54" w14:textId="77777777" w:rsidR="00800C9E" w:rsidRPr="00800C9E" w:rsidRDefault="00800C9E" w:rsidP="00800C9E">
      <w:pPr>
        <w:tabs>
          <w:tab w:val="left" w:pos="1365"/>
        </w:tabs>
        <w:rPr>
          <w:rFonts w:ascii="Bierstadt Display" w:hAnsi="Bierstadt Display"/>
          <w:iCs/>
        </w:rPr>
      </w:pPr>
    </w:p>
    <w:p w14:paraId="0EEBE6EE" w14:textId="77777777" w:rsidR="00800C9E" w:rsidRPr="00800C9E" w:rsidRDefault="00800C9E" w:rsidP="00800C9E">
      <w:pPr>
        <w:tabs>
          <w:tab w:val="left" w:pos="1365"/>
        </w:tabs>
        <w:rPr>
          <w:rFonts w:ascii="Bierstadt Display" w:hAnsi="Bierstadt Display"/>
          <w:iCs/>
        </w:rPr>
      </w:pPr>
    </w:p>
    <w:p w14:paraId="0B06E5B9" w14:textId="77777777" w:rsidR="00800C9E" w:rsidRPr="00800C9E" w:rsidRDefault="00800C9E" w:rsidP="00800C9E">
      <w:pPr>
        <w:tabs>
          <w:tab w:val="left" w:pos="1365"/>
        </w:tabs>
        <w:rPr>
          <w:rFonts w:ascii="Bierstadt Display" w:hAnsi="Bierstadt Display"/>
          <w:iCs/>
        </w:rPr>
      </w:pPr>
    </w:p>
    <w:p w14:paraId="22A79298" w14:textId="77777777" w:rsidR="00800C9E" w:rsidRPr="00800C9E" w:rsidRDefault="00800C9E" w:rsidP="00800C9E">
      <w:pPr>
        <w:tabs>
          <w:tab w:val="left" w:pos="1365"/>
        </w:tabs>
        <w:rPr>
          <w:rFonts w:ascii="Bierstadt Display" w:hAnsi="Bierstadt Display"/>
          <w:iCs/>
        </w:rPr>
      </w:pPr>
    </w:p>
    <w:p w14:paraId="11AFA764" w14:textId="77777777" w:rsidR="00800C9E" w:rsidRPr="00800C9E" w:rsidRDefault="00800C9E" w:rsidP="00800C9E">
      <w:pPr>
        <w:tabs>
          <w:tab w:val="left" w:pos="1365"/>
        </w:tabs>
        <w:rPr>
          <w:rFonts w:ascii="Bierstadt Display" w:hAnsi="Bierstadt Display"/>
          <w:iCs/>
        </w:rPr>
      </w:pPr>
    </w:p>
    <w:p w14:paraId="1AB55676" w14:textId="77777777" w:rsidR="00800C9E" w:rsidRPr="00800C9E" w:rsidRDefault="00800C9E" w:rsidP="00800C9E">
      <w:pPr>
        <w:tabs>
          <w:tab w:val="left" w:pos="1365"/>
        </w:tabs>
        <w:rPr>
          <w:rFonts w:ascii="Bierstadt Display" w:hAnsi="Bierstadt Display"/>
          <w:iCs/>
        </w:rPr>
      </w:pPr>
    </w:p>
    <w:p w14:paraId="39C2AA02" w14:textId="77777777" w:rsidR="00800C9E" w:rsidRPr="00800C9E" w:rsidRDefault="00800C9E" w:rsidP="00800C9E">
      <w:pPr>
        <w:tabs>
          <w:tab w:val="left" w:pos="1365"/>
        </w:tabs>
        <w:rPr>
          <w:rFonts w:ascii="Bierstadt Display" w:hAnsi="Bierstadt Display"/>
          <w:iCs/>
        </w:rPr>
      </w:pPr>
    </w:p>
    <w:p w14:paraId="7C00F0F4" w14:textId="77777777" w:rsidR="00800C9E" w:rsidRPr="00800C9E" w:rsidRDefault="00800C9E" w:rsidP="00800C9E">
      <w:pPr>
        <w:tabs>
          <w:tab w:val="left" w:pos="1365"/>
        </w:tabs>
        <w:rPr>
          <w:rFonts w:ascii="Bierstadt Display" w:hAnsi="Bierstadt Display"/>
          <w:iCs/>
        </w:rPr>
      </w:pPr>
    </w:p>
    <w:p w14:paraId="4B28C5DD" w14:textId="77777777" w:rsidR="00800C9E" w:rsidRPr="00800C9E" w:rsidRDefault="00800C9E" w:rsidP="00800C9E">
      <w:pPr>
        <w:tabs>
          <w:tab w:val="left" w:pos="1365"/>
        </w:tabs>
        <w:rPr>
          <w:rFonts w:ascii="Bierstadt Display" w:hAnsi="Bierstadt Display"/>
          <w:iCs/>
        </w:rPr>
      </w:pPr>
    </w:p>
    <w:tbl>
      <w:tblPr>
        <w:tblW w:w="9072" w:type="dxa"/>
        <w:tblInd w:w="274" w:type="dxa"/>
        <w:tblCellMar>
          <w:left w:w="0" w:type="dxa"/>
          <w:right w:w="0" w:type="dxa"/>
        </w:tblCellMar>
        <w:tblLook w:val="04A0" w:firstRow="1" w:lastRow="0" w:firstColumn="1" w:lastColumn="0" w:noHBand="0" w:noVBand="1"/>
      </w:tblPr>
      <w:tblGrid>
        <w:gridCol w:w="1618"/>
        <w:gridCol w:w="7454"/>
      </w:tblGrid>
      <w:tr w:rsidR="00800C9E" w:rsidRPr="00800C9E" w14:paraId="702F9155" w14:textId="77777777" w:rsidTr="005B22D6">
        <w:trPr>
          <w:trHeight w:val="354"/>
        </w:trPr>
        <w:tc>
          <w:tcPr>
            <w:tcW w:w="159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763B879F" w14:textId="77777777" w:rsidR="00800C9E" w:rsidRPr="00800C9E" w:rsidRDefault="00800C9E" w:rsidP="00800C9E">
            <w:pPr>
              <w:keepLines/>
              <w:contextualSpacing/>
              <w:jc w:val="both"/>
              <w:rPr>
                <w:rFonts w:ascii="Bierstadt Display" w:hAnsi="Bierstadt Display" w:cs="Calibri"/>
                <w:iCs/>
              </w:rPr>
            </w:pPr>
            <w:proofErr w:type="spellStart"/>
            <w:r w:rsidRPr="00800C9E">
              <w:rPr>
                <w:rFonts w:ascii="Bierstadt Display" w:hAnsi="Bierstadt Display" w:cs="Calibri"/>
                <w:iCs/>
                <w:lang w:val="en-US"/>
              </w:rPr>
              <w:t>Número</w:t>
            </w:r>
            <w:proofErr w:type="spellEnd"/>
            <w:r w:rsidRPr="00800C9E">
              <w:rPr>
                <w:rFonts w:ascii="Bierstadt Display" w:hAnsi="Bierstadt Display" w:cs="Calibri"/>
                <w:iCs/>
                <w:lang w:val="en-US"/>
              </w:rPr>
              <w:t>:</w:t>
            </w:r>
          </w:p>
        </w:tc>
        <w:tc>
          <w:tcPr>
            <w:tcW w:w="74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CEE4E2" w14:textId="77777777" w:rsidR="00800C9E" w:rsidRPr="00800C9E" w:rsidRDefault="00800C9E" w:rsidP="00800C9E">
            <w:pPr>
              <w:keepLines/>
              <w:contextualSpacing/>
              <w:jc w:val="both"/>
              <w:rPr>
                <w:rFonts w:ascii="Bierstadt Display" w:hAnsi="Bierstadt Display" w:cs="Calibri"/>
                <w:iCs/>
              </w:rPr>
            </w:pPr>
            <w:r w:rsidRPr="00800C9E">
              <w:rPr>
                <w:rFonts w:ascii="Bierstadt Display" w:hAnsi="Bierstadt Display" w:cs="Calibri"/>
                <w:b/>
                <w:iCs/>
                <w:lang w:val="en-US"/>
              </w:rPr>
              <w:t>RF-</w:t>
            </w:r>
            <w:r w:rsidRPr="00800C9E">
              <w:rPr>
                <w:rFonts w:ascii="Bierstadt Display" w:hAnsi="Bierstadt Display" w:cs="Calibri"/>
                <w:b/>
                <w:iCs/>
              </w:rPr>
              <w:t>27</w:t>
            </w:r>
          </w:p>
        </w:tc>
      </w:tr>
      <w:tr w:rsidR="00800C9E" w:rsidRPr="00800C9E" w14:paraId="3D8E8DB9" w14:textId="77777777" w:rsidTr="005B22D6">
        <w:trPr>
          <w:trHeight w:val="390"/>
        </w:trPr>
        <w:tc>
          <w:tcPr>
            <w:tcW w:w="159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6BE764E9" w14:textId="77777777" w:rsidR="00800C9E" w:rsidRPr="00800C9E" w:rsidRDefault="00800C9E" w:rsidP="00800C9E">
            <w:pPr>
              <w:keepLines/>
              <w:contextualSpacing/>
              <w:jc w:val="both"/>
              <w:rPr>
                <w:rFonts w:ascii="Bierstadt Display" w:hAnsi="Bierstadt Display" w:cs="Calibri"/>
                <w:iCs/>
              </w:rPr>
            </w:pPr>
            <w:proofErr w:type="spellStart"/>
            <w:r w:rsidRPr="00800C9E">
              <w:rPr>
                <w:rFonts w:ascii="Bierstadt Display" w:hAnsi="Bierstadt Display" w:cs="Calibri"/>
                <w:iCs/>
                <w:lang w:val="en-US"/>
              </w:rPr>
              <w:t>Título</w:t>
            </w:r>
            <w:proofErr w:type="spellEnd"/>
            <w:r w:rsidRPr="00800C9E">
              <w:rPr>
                <w:rFonts w:ascii="Bierstadt Display" w:hAnsi="Bierstadt Display" w:cs="Calibri"/>
                <w:iCs/>
                <w:lang w:val="en-US"/>
              </w:rPr>
              <w:t>:</w:t>
            </w:r>
          </w:p>
        </w:tc>
        <w:tc>
          <w:tcPr>
            <w:tcW w:w="74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172260" w14:textId="77777777" w:rsidR="00800C9E" w:rsidRPr="00800C9E" w:rsidRDefault="00800C9E" w:rsidP="00800C9E">
            <w:pPr>
              <w:keepLines/>
              <w:contextualSpacing/>
              <w:jc w:val="both"/>
              <w:rPr>
                <w:rFonts w:ascii="Bierstadt Display" w:hAnsi="Bierstadt Display" w:cs="Calibri"/>
                <w:iCs/>
                <w:sz w:val="36"/>
                <w:szCs w:val="36"/>
              </w:rPr>
            </w:pPr>
            <w:r w:rsidRPr="00800C9E">
              <w:rPr>
                <w:rFonts w:ascii="Bierstadt Display" w:hAnsi="Bierstadt Display" w:cs="Calibri"/>
                <w:iCs/>
                <w:kern w:val="24"/>
              </w:rPr>
              <w:t xml:space="preserve">Registrar </w:t>
            </w:r>
            <w:r w:rsidRPr="00800C9E">
              <w:rPr>
                <w:rFonts w:ascii="Bierstadt Display" w:hAnsi="Bierstadt Display" w:cs="Calibri"/>
                <w:iCs/>
                <w:kern w:val="24"/>
                <w:lang w:val="en-US"/>
              </w:rPr>
              <w:t>Factura.</w:t>
            </w:r>
          </w:p>
        </w:tc>
      </w:tr>
      <w:tr w:rsidR="00800C9E" w:rsidRPr="00800C9E" w14:paraId="30C48CD8" w14:textId="77777777" w:rsidTr="005B22D6">
        <w:trPr>
          <w:trHeight w:val="284"/>
        </w:trPr>
        <w:tc>
          <w:tcPr>
            <w:tcW w:w="159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20DFCBAC" w14:textId="77777777" w:rsidR="00800C9E" w:rsidRPr="00800C9E" w:rsidRDefault="00800C9E" w:rsidP="00800C9E">
            <w:pPr>
              <w:keepLines/>
              <w:contextualSpacing/>
              <w:jc w:val="both"/>
              <w:rPr>
                <w:rFonts w:ascii="Bierstadt Display" w:hAnsi="Bierstadt Display" w:cs="Calibri"/>
                <w:iCs/>
              </w:rPr>
            </w:pPr>
            <w:proofErr w:type="spellStart"/>
            <w:r w:rsidRPr="00800C9E">
              <w:rPr>
                <w:rFonts w:ascii="Bierstadt Display" w:hAnsi="Bierstadt Display" w:cs="Calibri"/>
                <w:iCs/>
                <w:lang w:val="en-US"/>
              </w:rPr>
              <w:t>Texto</w:t>
            </w:r>
            <w:proofErr w:type="spellEnd"/>
            <w:r w:rsidRPr="00800C9E">
              <w:rPr>
                <w:rFonts w:ascii="Bierstadt Display" w:hAnsi="Bierstadt Display" w:cs="Calibri"/>
                <w:iCs/>
                <w:lang w:val="en-US"/>
              </w:rPr>
              <w:t>:</w:t>
            </w:r>
          </w:p>
        </w:tc>
        <w:tc>
          <w:tcPr>
            <w:tcW w:w="74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955AAE" w14:textId="77777777" w:rsidR="00800C9E" w:rsidRPr="00800C9E" w:rsidRDefault="00800C9E" w:rsidP="00800C9E">
            <w:pPr>
              <w:keepLines/>
              <w:contextualSpacing/>
              <w:jc w:val="both"/>
              <w:rPr>
                <w:rFonts w:ascii="Bierstadt Display" w:hAnsi="Bierstadt Display" w:cs="Calibri"/>
                <w:iCs/>
                <w:sz w:val="36"/>
                <w:szCs w:val="36"/>
              </w:rPr>
            </w:pPr>
            <w:r w:rsidRPr="00800C9E">
              <w:rPr>
                <w:rFonts w:ascii="Bierstadt Display" w:hAnsi="Bierstadt Display" w:cs="Calibri"/>
                <w:iCs/>
                <w:kern w:val="24"/>
              </w:rPr>
              <w:t>El sistema permitirá al administrador registrar facturas.</w:t>
            </w:r>
          </w:p>
        </w:tc>
      </w:tr>
      <w:tr w:rsidR="00800C9E" w:rsidRPr="00800C9E" w14:paraId="788D5DBB" w14:textId="77777777" w:rsidTr="005B22D6">
        <w:trPr>
          <w:trHeight w:val="187"/>
        </w:trPr>
        <w:tc>
          <w:tcPr>
            <w:tcW w:w="159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7F5C06D1" w14:textId="77777777" w:rsidR="00800C9E" w:rsidRPr="00800C9E" w:rsidRDefault="00800C9E" w:rsidP="00800C9E">
            <w:pPr>
              <w:keepLines/>
              <w:contextualSpacing/>
              <w:jc w:val="both"/>
              <w:rPr>
                <w:rFonts w:ascii="Bierstadt Display" w:hAnsi="Bierstadt Display" w:cs="Calibri"/>
                <w:iCs/>
              </w:rPr>
            </w:pPr>
            <w:r w:rsidRPr="00800C9E">
              <w:rPr>
                <w:rFonts w:ascii="Bierstadt Display" w:hAnsi="Bierstadt Display" w:cs="Calibri"/>
                <w:iCs/>
                <w:lang w:val="en-US"/>
              </w:rPr>
              <w:t>Tipo:</w:t>
            </w:r>
          </w:p>
        </w:tc>
        <w:tc>
          <w:tcPr>
            <w:tcW w:w="74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7E83A7" w14:textId="77777777" w:rsidR="00800C9E" w:rsidRPr="00800C9E" w:rsidRDefault="00800C9E" w:rsidP="00800C9E">
            <w:pPr>
              <w:keepLines/>
              <w:contextualSpacing/>
              <w:jc w:val="both"/>
              <w:rPr>
                <w:rFonts w:ascii="Bierstadt Display" w:hAnsi="Bierstadt Display" w:cs="Calibri"/>
                <w:iCs/>
                <w:sz w:val="36"/>
                <w:szCs w:val="36"/>
              </w:rPr>
            </w:pPr>
            <w:proofErr w:type="spellStart"/>
            <w:r w:rsidRPr="00800C9E">
              <w:rPr>
                <w:rFonts w:ascii="Bierstadt Display" w:hAnsi="Bierstadt Display" w:cs="Calibri"/>
                <w:iCs/>
                <w:kern w:val="24"/>
                <w:lang w:val="en-US"/>
              </w:rPr>
              <w:t>Funcional</w:t>
            </w:r>
            <w:proofErr w:type="spellEnd"/>
            <w:r w:rsidRPr="00800C9E">
              <w:rPr>
                <w:rFonts w:ascii="Bierstadt Display" w:hAnsi="Bierstadt Display" w:cs="Calibri"/>
                <w:iCs/>
                <w:kern w:val="24"/>
                <w:lang w:val="en-US"/>
              </w:rPr>
              <w:t xml:space="preserve"> - Datos</w:t>
            </w:r>
          </w:p>
        </w:tc>
      </w:tr>
      <w:tr w:rsidR="00800C9E" w:rsidRPr="00800C9E" w14:paraId="6B08AFFD" w14:textId="77777777" w:rsidTr="005B22D6">
        <w:trPr>
          <w:trHeight w:val="1310"/>
        </w:trPr>
        <w:tc>
          <w:tcPr>
            <w:tcW w:w="159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6251B462" w14:textId="77777777" w:rsidR="00800C9E" w:rsidRPr="00800C9E" w:rsidRDefault="00800C9E" w:rsidP="00800C9E">
            <w:pPr>
              <w:keepLines/>
              <w:contextualSpacing/>
              <w:jc w:val="both"/>
              <w:rPr>
                <w:rFonts w:ascii="Bierstadt Display" w:hAnsi="Bierstadt Display" w:cs="Calibri"/>
                <w:iCs/>
              </w:rPr>
            </w:pPr>
            <w:r w:rsidRPr="00800C9E">
              <w:rPr>
                <w:rFonts w:ascii="Bierstadt Display" w:hAnsi="Bierstadt Display" w:cs="Calibri"/>
                <w:iCs/>
              </w:rPr>
              <w:lastRenderedPageBreak/>
              <w:t>Detalles de requisitos y restricciones:</w:t>
            </w:r>
          </w:p>
        </w:tc>
        <w:tc>
          <w:tcPr>
            <w:tcW w:w="74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8211B4" w14:textId="77777777" w:rsidR="00800C9E" w:rsidRPr="00800C9E" w:rsidRDefault="00800C9E" w:rsidP="00800C9E">
            <w:pPr>
              <w:keepLines/>
              <w:contextualSpacing/>
              <w:jc w:val="both"/>
              <w:rPr>
                <w:rFonts w:ascii="Bierstadt Display" w:hAnsi="Bierstadt Display" w:cs="Calibri"/>
                <w:iCs/>
                <w:szCs w:val="36"/>
              </w:rPr>
            </w:pPr>
            <w:r w:rsidRPr="00800C9E">
              <w:rPr>
                <w:rFonts w:ascii="Bierstadt Display" w:hAnsi="Bierstadt Display" w:cs="Calibri"/>
                <w:iCs/>
                <w:szCs w:val="36"/>
              </w:rPr>
              <w:t>La información para mostrar:</w:t>
            </w:r>
          </w:p>
          <w:p w14:paraId="5FEE1B21" w14:textId="77777777" w:rsidR="00800C9E" w:rsidRPr="00800C9E" w:rsidRDefault="00800C9E" w:rsidP="00800C9E">
            <w:pPr>
              <w:keepLines/>
              <w:contextualSpacing/>
              <w:jc w:val="both"/>
              <w:rPr>
                <w:rFonts w:ascii="Bierstadt Display" w:hAnsi="Bierstadt Display" w:cs="Calibri"/>
                <w:iCs/>
                <w:kern w:val="24"/>
              </w:rPr>
            </w:pPr>
            <w:r w:rsidRPr="00800C9E">
              <w:rPr>
                <w:rFonts w:ascii="Bierstadt Display" w:hAnsi="Bierstadt Display" w:cs="Calibri"/>
                <w:iCs/>
                <w:kern w:val="24"/>
              </w:rPr>
              <w:t>El sistema deberá permitir registrar los siguientes datos referentes a los Clientes:</w:t>
            </w:r>
          </w:p>
          <w:p w14:paraId="4C939AD4" w14:textId="77777777" w:rsidR="00800C9E" w:rsidRPr="00800C9E" w:rsidRDefault="00800C9E" w:rsidP="00736B86">
            <w:pPr>
              <w:keepLines/>
              <w:numPr>
                <w:ilvl w:val="0"/>
                <w:numId w:val="90"/>
              </w:numPr>
              <w:suppressAutoHyphens w:val="0"/>
              <w:contextualSpacing/>
              <w:jc w:val="both"/>
              <w:rPr>
                <w:rFonts w:ascii="Bierstadt Display" w:hAnsi="Bierstadt Display" w:cs="Calibri"/>
                <w:b/>
                <w:iCs/>
                <w:kern w:val="24"/>
                <w:lang w:eastAsia="es-ES"/>
              </w:rPr>
            </w:pPr>
            <w:r w:rsidRPr="00800C9E">
              <w:rPr>
                <w:rFonts w:ascii="Bierstadt Display" w:hAnsi="Bierstadt Display" w:cs="Calibri"/>
                <w:b/>
                <w:iCs/>
                <w:kern w:val="24"/>
                <w:lang w:eastAsia="es-ES"/>
              </w:rPr>
              <w:t xml:space="preserve">Código Factura: </w:t>
            </w:r>
            <w:r w:rsidRPr="00800C9E">
              <w:rPr>
                <w:rFonts w:ascii="Bierstadt Display" w:hAnsi="Bierstadt Display" w:cs="Calibri"/>
                <w:iCs/>
                <w:kern w:val="24"/>
                <w:lang w:eastAsia="es-ES"/>
              </w:rPr>
              <w:t xml:space="preserve">Tipo de dato </w:t>
            </w:r>
            <w:proofErr w:type="spellStart"/>
            <w:r w:rsidRPr="00800C9E">
              <w:rPr>
                <w:rFonts w:ascii="Bierstadt Display" w:hAnsi="Bierstadt Display" w:cs="Calibri"/>
                <w:iCs/>
                <w:kern w:val="24"/>
                <w:lang w:eastAsia="es-ES"/>
              </w:rPr>
              <w:t>Int</w:t>
            </w:r>
            <w:proofErr w:type="spellEnd"/>
            <w:r w:rsidRPr="00800C9E">
              <w:rPr>
                <w:rFonts w:ascii="Bierstadt Display" w:hAnsi="Bierstadt Display" w:cs="Calibri"/>
                <w:iCs/>
                <w:kern w:val="24"/>
                <w:lang w:eastAsia="es-ES"/>
              </w:rPr>
              <w:t xml:space="preserve"> máximo 10 </w:t>
            </w:r>
            <w:proofErr w:type="spellStart"/>
            <w:r w:rsidRPr="00800C9E">
              <w:rPr>
                <w:rFonts w:ascii="Bierstadt Display" w:hAnsi="Bierstadt Display" w:cs="Calibri"/>
                <w:iCs/>
                <w:kern w:val="24"/>
                <w:lang w:eastAsia="es-ES"/>
              </w:rPr>
              <w:t>digitos</w:t>
            </w:r>
            <w:proofErr w:type="spellEnd"/>
            <w:r w:rsidRPr="00800C9E">
              <w:rPr>
                <w:rFonts w:ascii="Bierstadt Display" w:hAnsi="Bierstadt Display" w:cs="Calibri"/>
                <w:iCs/>
                <w:kern w:val="24"/>
                <w:lang w:eastAsia="es-ES"/>
              </w:rPr>
              <w:t>.</w:t>
            </w:r>
          </w:p>
          <w:p w14:paraId="55A788B0" w14:textId="77777777" w:rsidR="00800C9E" w:rsidRPr="00800C9E" w:rsidRDefault="00800C9E" w:rsidP="00736B86">
            <w:pPr>
              <w:numPr>
                <w:ilvl w:val="0"/>
                <w:numId w:val="87"/>
              </w:numPr>
              <w:suppressAutoHyphens w:val="0"/>
              <w:spacing w:before="100" w:beforeAutospacing="1" w:after="100" w:afterAutospacing="1" w:line="256" w:lineRule="auto"/>
              <w:contextualSpacing/>
              <w:jc w:val="both"/>
              <w:rPr>
                <w:rFonts w:ascii="Bierstadt Display" w:hAnsi="Bierstadt Display" w:cs="Calibri"/>
                <w:iCs/>
                <w:lang w:eastAsia="es-ES"/>
              </w:rPr>
            </w:pPr>
            <w:r w:rsidRPr="00800C9E">
              <w:rPr>
                <w:rFonts w:ascii="Bierstadt Display" w:hAnsi="Bierstadt Display" w:cs="Calibri"/>
                <w:b/>
                <w:iCs/>
                <w:lang w:eastAsia="es-ES"/>
              </w:rPr>
              <w:t>Nombre y apellidos</w:t>
            </w:r>
            <w:r w:rsidRPr="00800C9E">
              <w:rPr>
                <w:rFonts w:ascii="Bierstadt Display" w:hAnsi="Bierstadt Display" w:cs="Calibri"/>
                <w:iCs/>
                <w:lang w:eastAsia="es-ES"/>
              </w:rPr>
              <w:t>: Tipo de dato “</w:t>
            </w:r>
            <w:proofErr w:type="spellStart"/>
            <w:r w:rsidRPr="00800C9E">
              <w:rPr>
                <w:rFonts w:ascii="Bierstadt Display" w:hAnsi="Bierstadt Display" w:cs="Calibri"/>
                <w:iCs/>
                <w:lang w:eastAsia="es-ES"/>
              </w:rPr>
              <w:t>String</w:t>
            </w:r>
            <w:proofErr w:type="spellEnd"/>
            <w:r w:rsidRPr="00800C9E">
              <w:rPr>
                <w:rFonts w:ascii="Bierstadt Display" w:hAnsi="Bierstadt Display" w:cs="Calibri"/>
                <w:iCs/>
                <w:lang w:eastAsia="es-ES"/>
              </w:rPr>
              <w:t>” con una longitud de 60 caracteres.</w:t>
            </w:r>
          </w:p>
          <w:p w14:paraId="1733A154" w14:textId="77777777" w:rsidR="00800C9E" w:rsidRPr="00800C9E" w:rsidRDefault="00800C9E" w:rsidP="00736B86">
            <w:pPr>
              <w:numPr>
                <w:ilvl w:val="0"/>
                <w:numId w:val="87"/>
              </w:numPr>
              <w:suppressAutoHyphens w:val="0"/>
              <w:spacing w:before="100" w:beforeAutospacing="1" w:after="100" w:afterAutospacing="1" w:line="256" w:lineRule="auto"/>
              <w:contextualSpacing/>
              <w:jc w:val="both"/>
              <w:rPr>
                <w:rFonts w:ascii="Bierstadt Display" w:hAnsi="Bierstadt Display" w:cs="Calibri"/>
                <w:iCs/>
                <w:lang w:eastAsia="es-ES"/>
              </w:rPr>
            </w:pPr>
            <w:r w:rsidRPr="00800C9E">
              <w:rPr>
                <w:rFonts w:ascii="Bierstadt Display" w:hAnsi="Bierstadt Display" w:cs="Calibri"/>
                <w:b/>
                <w:iCs/>
                <w:lang w:eastAsia="es-ES"/>
              </w:rPr>
              <w:t>Cédula:</w:t>
            </w:r>
            <w:r w:rsidRPr="00800C9E">
              <w:rPr>
                <w:rFonts w:ascii="Bierstadt Display" w:hAnsi="Bierstadt Display" w:cs="Calibri"/>
                <w:iCs/>
                <w:lang w:eastAsia="es-ES"/>
              </w:rPr>
              <w:t xml:space="preserve"> Tipo de dato “</w:t>
            </w:r>
            <w:proofErr w:type="spellStart"/>
            <w:r w:rsidRPr="00800C9E">
              <w:rPr>
                <w:rFonts w:ascii="Bierstadt Display" w:hAnsi="Bierstadt Display" w:cs="Calibri"/>
                <w:iCs/>
                <w:lang w:eastAsia="es-ES"/>
              </w:rPr>
              <w:t>String</w:t>
            </w:r>
            <w:proofErr w:type="spellEnd"/>
            <w:r w:rsidRPr="00800C9E">
              <w:rPr>
                <w:rFonts w:ascii="Bierstadt Display" w:hAnsi="Bierstadt Display" w:cs="Calibri"/>
                <w:iCs/>
                <w:lang w:eastAsia="es-ES"/>
              </w:rPr>
              <w:t>” con una longitud de 10 dígitos, todos caracteres numéricos.</w:t>
            </w:r>
          </w:p>
          <w:p w14:paraId="32C0E1BE" w14:textId="77777777" w:rsidR="00800C9E" w:rsidRPr="00800C9E" w:rsidRDefault="00800C9E" w:rsidP="00736B86">
            <w:pPr>
              <w:keepLines/>
              <w:numPr>
                <w:ilvl w:val="0"/>
                <w:numId w:val="87"/>
              </w:numPr>
              <w:suppressAutoHyphens w:val="0"/>
              <w:contextualSpacing/>
              <w:rPr>
                <w:rFonts w:ascii="Bierstadt Display" w:hAnsi="Bierstadt Display" w:cs="Calibri"/>
                <w:iCs/>
                <w:kern w:val="24"/>
                <w:lang w:eastAsia="es-ES"/>
              </w:rPr>
            </w:pPr>
            <w:r w:rsidRPr="00800C9E">
              <w:rPr>
                <w:rFonts w:ascii="Bierstadt Display" w:hAnsi="Bierstadt Display" w:cs="Calibri"/>
                <w:b/>
                <w:iCs/>
                <w:kern w:val="24"/>
                <w:lang w:eastAsia="es-ES"/>
              </w:rPr>
              <w:t>Tipo de método de pago</w:t>
            </w:r>
            <w:r w:rsidRPr="00800C9E">
              <w:rPr>
                <w:rFonts w:ascii="Bierstadt Display" w:hAnsi="Bierstadt Display" w:cs="Calibri"/>
                <w:iCs/>
                <w:kern w:val="24"/>
                <w:lang w:eastAsia="es-ES"/>
              </w:rPr>
              <w:t>: Tipo de dato “</w:t>
            </w:r>
            <w:proofErr w:type="spellStart"/>
            <w:r w:rsidRPr="00800C9E">
              <w:rPr>
                <w:rFonts w:ascii="Bierstadt Display" w:hAnsi="Bierstadt Display" w:cs="Calibri"/>
                <w:iCs/>
                <w:kern w:val="24"/>
                <w:lang w:eastAsia="es-ES"/>
              </w:rPr>
              <w:t>String</w:t>
            </w:r>
            <w:proofErr w:type="spellEnd"/>
            <w:r w:rsidRPr="00800C9E">
              <w:rPr>
                <w:rFonts w:ascii="Bierstadt Display" w:hAnsi="Bierstadt Display" w:cs="Calibri"/>
                <w:iCs/>
                <w:kern w:val="24"/>
                <w:lang w:eastAsia="es-ES"/>
              </w:rPr>
              <w:t>” son una longitud de 10 dígitos.</w:t>
            </w:r>
          </w:p>
          <w:p w14:paraId="2CA101C7" w14:textId="77777777" w:rsidR="00800C9E" w:rsidRPr="00800C9E" w:rsidRDefault="00800C9E" w:rsidP="00736B86">
            <w:pPr>
              <w:numPr>
                <w:ilvl w:val="0"/>
                <w:numId w:val="87"/>
              </w:numPr>
              <w:suppressAutoHyphens w:val="0"/>
              <w:spacing w:before="100" w:beforeAutospacing="1" w:after="100" w:afterAutospacing="1" w:line="256" w:lineRule="auto"/>
              <w:contextualSpacing/>
              <w:jc w:val="both"/>
              <w:rPr>
                <w:rFonts w:ascii="Bierstadt Display" w:hAnsi="Bierstadt Display" w:cs="Calibri"/>
                <w:iCs/>
                <w:lang w:eastAsia="es-ES"/>
              </w:rPr>
            </w:pPr>
            <w:r w:rsidRPr="00800C9E">
              <w:rPr>
                <w:rFonts w:ascii="Bierstadt Display" w:hAnsi="Bierstadt Display" w:cs="Calibri"/>
                <w:b/>
                <w:iCs/>
                <w:lang w:eastAsia="es-ES"/>
              </w:rPr>
              <w:t>Correo electrónico:</w:t>
            </w:r>
            <w:r w:rsidRPr="00800C9E">
              <w:rPr>
                <w:rFonts w:ascii="Bierstadt Display" w:hAnsi="Bierstadt Display" w:cs="Calibri"/>
                <w:iCs/>
                <w:lang w:eastAsia="es-ES"/>
              </w:rPr>
              <w:t xml:space="preserve"> Tipo de dato “</w:t>
            </w:r>
            <w:proofErr w:type="spellStart"/>
            <w:r w:rsidRPr="00800C9E">
              <w:rPr>
                <w:rFonts w:ascii="Bierstadt Display" w:hAnsi="Bierstadt Display" w:cs="Calibri"/>
                <w:iCs/>
                <w:lang w:eastAsia="es-ES"/>
              </w:rPr>
              <w:t>String</w:t>
            </w:r>
            <w:proofErr w:type="spellEnd"/>
            <w:r w:rsidRPr="00800C9E">
              <w:rPr>
                <w:rFonts w:ascii="Bierstadt Display" w:hAnsi="Bierstadt Display" w:cs="Calibri"/>
                <w:iCs/>
                <w:lang w:eastAsia="es-ES"/>
              </w:rPr>
              <w:t>” la longitud de la parte local (antes del símbolo "@") debe estar comprendida entre 1 y 64 caracteres, mientras que la longitud de la parte de dominio (después del símbolo "@") debe estar comprendida entre 4 y 255 caracteres. De modo que la longitud total debe ser menor o igual a 256 caracteres.</w:t>
            </w:r>
          </w:p>
          <w:p w14:paraId="37CDFB45" w14:textId="77777777" w:rsidR="00800C9E" w:rsidRPr="00800C9E" w:rsidRDefault="00800C9E" w:rsidP="00736B86">
            <w:pPr>
              <w:numPr>
                <w:ilvl w:val="0"/>
                <w:numId w:val="89"/>
              </w:numPr>
              <w:suppressAutoHyphens w:val="0"/>
              <w:spacing w:before="100" w:beforeAutospacing="1" w:after="100" w:afterAutospacing="1"/>
              <w:contextualSpacing/>
              <w:jc w:val="both"/>
              <w:rPr>
                <w:rFonts w:ascii="Bierstadt Display" w:hAnsi="Bierstadt Display"/>
                <w:iCs/>
                <w:lang w:eastAsia="es-ES"/>
              </w:rPr>
            </w:pPr>
            <w:r w:rsidRPr="00800C9E">
              <w:rPr>
                <w:rFonts w:ascii="Bierstadt Display" w:hAnsi="Bierstadt Display" w:cs="Calibri"/>
                <w:b/>
                <w:iCs/>
                <w:lang w:eastAsia="es-ES"/>
              </w:rPr>
              <w:t xml:space="preserve">Fecha de </w:t>
            </w:r>
            <w:proofErr w:type="spellStart"/>
            <w:r w:rsidRPr="00800C9E">
              <w:rPr>
                <w:rFonts w:ascii="Bierstadt Display" w:hAnsi="Bierstadt Display" w:cs="Calibri"/>
                <w:b/>
                <w:iCs/>
                <w:lang w:eastAsia="es-ES"/>
              </w:rPr>
              <w:t>Emision</w:t>
            </w:r>
            <w:proofErr w:type="spellEnd"/>
            <w:r w:rsidRPr="00800C9E">
              <w:rPr>
                <w:rFonts w:ascii="Bierstadt Display" w:hAnsi="Bierstadt Display" w:cs="Calibri"/>
                <w:b/>
                <w:iCs/>
                <w:lang w:eastAsia="es-ES"/>
              </w:rPr>
              <w:t>:</w:t>
            </w:r>
            <w:r w:rsidRPr="00800C9E">
              <w:rPr>
                <w:rFonts w:ascii="Bierstadt Display" w:hAnsi="Bierstadt Display"/>
                <w:iCs/>
                <w:kern w:val="24"/>
                <w:lang w:val="es-EC" w:eastAsia="es-ES"/>
              </w:rPr>
              <w:t xml:space="preserve"> </w:t>
            </w:r>
            <w:r w:rsidRPr="00800C9E">
              <w:rPr>
                <w:rFonts w:ascii="Bierstadt Display" w:hAnsi="Bierstadt Display" w:cs="Calibri"/>
                <w:iCs/>
                <w:lang w:eastAsia="es-ES"/>
              </w:rPr>
              <w:t>Tipo de dato “</w:t>
            </w:r>
            <w:proofErr w:type="spellStart"/>
            <w:r w:rsidRPr="00800C9E">
              <w:rPr>
                <w:rFonts w:ascii="Bierstadt Display" w:hAnsi="Bierstadt Display" w:cs="Calibri"/>
                <w:iCs/>
                <w:lang w:eastAsia="es-ES"/>
              </w:rPr>
              <w:t>Datetime</w:t>
            </w:r>
            <w:proofErr w:type="spellEnd"/>
            <w:r w:rsidRPr="00800C9E">
              <w:rPr>
                <w:rFonts w:ascii="Bierstadt Display" w:hAnsi="Bierstadt Display" w:cs="Calibri"/>
                <w:iCs/>
                <w:lang w:eastAsia="es-ES"/>
              </w:rPr>
              <w:t>” con el formato DD/MM/AA (día, ms y año).</w:t>
            </w:r>
          </w:p>
          <w:p w14:paraId="742D66F2" w14:textId="77777777" w:rsidR="00800C9E" w:rsidRPr="00800C9E" w:rsidRDefault="00800C9E" w:rsidP="00736B86">
            <w:pPr>
              <w:numPr>
                <w:ilvl w:val="0"/>
                <w:numId w:val="87"/>
              </w:numPr>
              <w:suppressAutoHyphens w:val="0"/>
              <w:contextualSpacing/>
              <w:rPr>
                <w:rFonts w:ascii="Bierstadt Display" w:hAnsi="Bierstadt Display"/>
                <w:iCs/>
                <w:lang w:val="es-EC" w:eastAsia="en-US"/>
              </w:rPr>
            </w:pPr>
            <w:r w:rsidRPr="00800C9E">
              <w:rPr>
                <w:rFonts w:ascii="Bierstadt Display" w:hAnsi="Bierstadt Display"/>
                <w:b/>
                <w:bCs/>
                <w:iCs/>
                <w:lang w:val="es-EC" w:eastAsia="en-US"/>
              </w:rPr>
              <w:t>Código del producto:</w:t>
            </w:r>
            <w:r w:rsidRPr="00800C9E">
              <w:rPr>
                <w:rFonts w:ascii="Bierstadt Display" w:hAnsi="Bierstadt Display"/>
                <w:iCs/>
                <w:lang w:val="es-EC" w:eastAsia="en-US"/>
              </w:rPr>
              <w:t xml:space="preserve"> Solo letras sin caracteres especiales, máximo 15 caracteres.</w:t>
            </w:r>
          </w:p>
          <w:p w14:paraId="0CD34CCD" w14:textId="77777777" w:rsidR="00800C9E" w:rsidRPr="00800C9E" w:rsidRDefault="00800C9E" w:rsidP="00736B86">
            <w:pPr>
              <w:numPr>
                <w:ilvl w:val="0"/>
                <w:numId w:val="87"/>
              </w:numPr>
              <w:suppressAutoHyphens w:val="0"/>
              <w:contextualSpacing/>
              <w:rPr>
                <w:rFonts w:ascii="Bierstadt Display" w:hAnsi="Bierstadt Display"/>
                <w:iCs/>
                <w:lang w:val="es-EC" w:eastAsia="en-US"/>
              </w:rPr>
            </w:pPr>
            <w:r w:rsidRPr="00800C9E">
              <w:rPr>
                <w:rFonts w:ascii="Bierstadt Display" w:hAnsi="Bierstadt Display" w:cs="Calibri"/>
                <w:b/>
                <w:iCs/>
                <w:lang w:eastAsia="es-ES"/>
              </w:rPr>
              <w:t>Cantidad:</w:t>
            </w:r>
            <w:r w:rsidRPr="00800C9E">
              <w:rPr>
                <w:rFonts w:ascii="Bierstadt Display" w:hAnsi="Bierstadt Display" w:cs="Calibri"/>
                <w:iCs/>
                <w:lang w:eastAsia="es-ES"/>
              </w:rPr>
              <w:t xml:space="preserve"> </w:t>
            </w:r>
            <w:r w:rsidRPr="00800C9E">
              <w:rPr>
                <w:rFonts w:ascii="Bierstadt Display" w:hAnsi="Bierstadt Display"/>
                <w:iCs/>
                <w:lang w:val="es-EC" w:eastAsia="en-US"/>
              </w:rPr>
              <w:t>números, máximo 50 caracteres.</w:t>
            </w:r>
          </w:p>
          <w:p w14:paraId="213603C1" w14:textId="77777777" w:rsidR="00800C9E" w:rsidRPr="00800C9E" w:rsidRDefault="00800C9E" w:rsidP="00800C9E">
            <w:pPr>
              <w:keepLines/>
              <w:contextualSpacing/>
              <w:jc w:val="both"/>
              <w:rPr>
                <w:rFonts w:ascii="Bierstadt Display" w:hAnsi="Bierstadt Display" w:cs="Calibri"/>
                <w:iCs/>
                <w:kern w:val="24"/>
              </w:rPr>
            </w:pPr>
            <w:r w:rsidRPr="00800C9E">
              <w:rPr>
                <w:rFonts w:ascii="Bierstadt Display" w:hAnsi="Bierstadt Display" w:cs="Calibri"/>
                <w:iCs/>
                <w:kern w:val="24"/>
              </w:rPr>
              <w:t xml:space="preserve">Restricción: </w:t>
            </w:r>
          </w:p>
          <w:p w14:paraId="303ACE31" w14:textId="77777777" w:rsidR="00800C9E" w:rsidRPr="00800C9E" w:rsidRDefault="00800C9E" w:rsidP="00800C9E">
            <w:pPr>
              <w:keepLines/>
              <w:contextualSpacing/>
              <w:jc w:val="both"/>
              <w:rPr>
                <w:rFonts w:ascii="Bierstadt Display" w:hAnsi="Bierstadt Display" w:cs="Calibri"/>
                <w:iCs/>
                <w:szCs w:val="36"/>
              </w:rPr>
            </w:pPr>
            <w:r w:rsidRPr="00800C9E">
              <w:rPr>
                <w:rFonts w:ascii="Bierstadt Display" w:hAnsi="Bierstadt Display" w:cs="Calibri"/>
                <w:iCs/>
                <w:kern w:val="24"/>
              </w:rPr>
              <w:t>• Solo el gerente tendrá acceso a esta información</w:t>
            </w:r>
          </w:p>
          <w:p w14:paraId="5B0507CA" w14:textId="77777777" w:rsidR="00800C9E" w:rsidRPr="00800C9E" w:rsidRDefault="00800C9E" w:rsidP="00800C9E">
            <w:pPr>
              <w:keepLines/>
              <w:contextualSpacing/>
              <w:jc w:val="both"/>
              <w:rPr>
                <w:rFonts w:ascii="Bierstadt Display" w:hAnsi="Bierstadt Display" w:cs="Calibri"/>
                <w:iCs/>
                <w:szCs w:val="36"/>
              </w:rPr>
            </w:pPr>
          </w:p>
        </w:tc>
      </w:tr>
      <w:tr w:rsidR="00800C9E" w:rsidRPr="00800C9E" w14:paraId="272B678A" w14:textId="77777777" w:rsidTr="005B22D6">
        <w:trPr>
          <w:trHeight w:val="942"/>
        </w:trPr>
        <w:tc>
          <w:tcPr>
            <w:tcW w:w="159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4754746C" w14:textId="77777777" w:rsidR="00800C9E" w:rsidRPr="00800C9E" w:rsidRDefault="00800C9E" w:rsidP="00800C9E">
            <w:pPr>
              <w:keepLines/>
              <w:contextualSpacing/>
              <w:jc w:val="both"/>
              <w:rPr>
                <w:rFonts w:ascii="Bierstadt Display" w:hAnsi="Bierstadt Display" w:cs="Calibri"/>
                <w:iCs/>
              </w:rPr>
            </w:pPr>
            <w:r w:rsidRPr="00800C9E">
              <w:rPr>
                <w:rFonts w:ascii="Bierstadt Display" w:hAnsi="Bierstadt Display" w:cs="Calibri"/>
                <w:iCs/>
              </w:rPr>
              <w:t>Fecha de revisión y versión:</w:t>
            </w:r>
          </w:p>
        </w:tc>
        <w:tc>
          <w:tcPr>
            <w:tcW w:w="74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032249" w14:textId="77777777" w:rsidR="00800C9E" w:rsidRPr="00800C9E" w:rsidRDefault="00800C9E" w:rsidP="00800C9E">
            <w:pPr>
              <w:keepLines/>
              <w:contextualSpacing/>
              <w:jc w:val="both"/>
              <w:rPr>
                <w:rFonts w:ascii="Bierstadt Display" w:hAnsi="Bierstadt Display" w:cs="Calibri"/>
                <w:iCs/>
                <w:sz w:val="36"/>
                <w:szCs w:val="36"/>
              </w:rPr>
            </w:pPr>
            <w:r w:rsidRPr="00800C9E">
              <w:rPr>
                <w:rFonts w:ascii="Bierstadt Display" w:hAnsi="Bierstadt Display" w:cs="Calibri"/>
                <w:iCs/>
                <w:kern w:val="24"/>
                <w:lang w:val="en-US"/>
              </w:rPr>
              <w:t>1</w:t>
            </w:r>
            <w:r w:rsidRPr="00800C9E">
              <w:rPr>
                <w:rFonts w:ascii="Bierstadt Display" w:hAnsi="Bierstadt Display" w:cs="Calibri"/>
                <w:iCs/>
                <w:kern w:val="24"/>
              </w:rPr>
              <w:t>2</w:t>
            </w:r>
            <w:r w:rsidRPr="00800C9E">
              <w:rPr>
                <w:rFonts w:ascii="Bierstadt Display" w:hAnsi="Bierstadt Display" w:cs="Calibri"/>
                <w:iCs/>
                <w:kern w:val="24"/>
                <w:lang w:val="en-US"/>
              </w:rPr>
              <w:t>/0</w:t>
            </w:r>
            <w:r w:rsidRPr="00800C9E">
              <w:rPr>
                <w:rFonts w:ascii="Bierstadt Display" w:hAnsi="Bierstadt Display" w:cs="Calibri"/>
                <w:iCs/>
                <w:kern w:val="24"/>
              </w:rPr>
              <w:t>1</w:t>
            </w:r>
            <w:r w:rsidRPr="00800C9E">
              <w:rPr>
                <w:rFonts w:ascii="Bierstadt Display" w:hAnsi="Bierstadt Display" w:cs="Calibri"/>
                <w:iCs/>
                <w:kern w:val="24"/>
                <w:lang w:val="en-US"/>
              </w:rPr>
              <w:t>/202</w:t>
            </w:r>
            <w:r w:rsidRPr="00800C9E">
              <w:rPr>
                <w:rFonts w:ascii="Bierstadt Display" w:hAnsi="Bierstadt Display" w:cs="Calibri"/>
                <w:iCs/>
                <w:kern w:val="24"/>
              </w:rPr>
              <w:t>3</w:t>
            </w:r>
          </w:p>
          <w:p w14:paraId="29471633" w14:textId="77777777" w:rsidR="00800C9E" w:rsidRPr="00800C9E" w:rsidRDefault="00800C9E" w:rsidP="00800C9E">
            <w:pPr>
              <w:keepLines/>
              <w:contextualSpacing/>
              <w:jc w:val="both"/>
              <w:rPr>
                <w:rFonts w:ascii="Bierstadt Display" w:hAnsi="Bierstadt Display" w:cs="Calibri"/>
                <w:iCs/>
                <w:sz w:val="36"/>
                <w:szCs w:val="36"/>
              </w:rPr>
            </w:pPr>
            <w:r w:rsidRPr="00800C9E">
              <w:rPr>
                <w:rFonts w:ascii="Bierstadt Display" w:hAnsi="Bierstadt Display" w:cs="Calibri"/>
                <w:iCs/>
                <w:kern w:val="24"/>
                <w:lang w:val="en-US"/>
              </w:rPr>
              <w:t>Versión1.0</w:t>
            </w:r>
          </w:p>
        </w:tc>
      </w:tr>
      <w:tr w:rsidR="00800C9E" w:rsidRPr="00800C9E" w14:paraId="67CB0111" w14:textId="77777777" w:rsidTr="005B22D6">
        <w:trPr>
          <w:trHeight w:val="369"/>
        </w:trPr>
        <w:tc>
          <w:tcPr>
            <w:tcW w:w="159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472FD7C6" w14:textId="77777777" w:rsidR="00800C9E" w:rsidRPr="00800C9E" w:rsidRDefault="00800C9E" w:rsidP="00800C9E">
            <w:pPr>
              <w:keepLines/>
              <w:contextualSpacing/>
              <w:jc w:val="both"/>
              <w:rPr>
                <w:rFonts w:ascii="Bierstadt Display" w:hAnsi="Bierstadt Display" w:cs="Calibri"/>
                <w:iCs/>
              </w:rPr>
            </w:pPr>
            <w:proofErr w:type="spellStart"/>
            <w:r w:rsidRPr="00800C9E">
              <w:rPr>
                <w:rFonts w:ascii="Bierstadt Display" w:hAnsi="Bierstadt Display" w:cs="Calibri"/>
                <w:iCs/>
                <w:lang w:val="en-US"/>
              </w:rPr>
              <w:t>Prioridad</w:t>
            </w:r>
            <w:proofErr w:type="spellEnd"/>
            <w:r w:rsidRPr="00800C9E">
              <w:rPr>
                <w:rFonts w:ascii="Bierstadt Display" w:hAnsi="Bierstadt Display" w:cs="Calibri"/>
                <w:iCs/>
                <w:lang w:val="en-US"/>
              </w:rPr>
              <w:t>:</w:t>
            </w:r>
          </w:p>
        </w:tc>
        <w:tc>
          <w:tcPr>
            <w:tcW w:w="74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759B14" w14:textId="77777777" w:rsidR="00800C9E" w:rsidRPr="00800C9E" w:rsidRDefault="00800C9E" w:rsidP="00800C9E">
            <w:pPr>
              <w:keepLines/>
              <w:contextualSpacing/>
              <w:jc w:val="both"/>
              <w:rPr>
                <w:rFonts w:ascii="Bierstadt Display" w:hAnsi="Bierstadt Display" w:cs="Calibri"/>
                <w:iCs/>
                <w:sz w:val="36"/>
                <w:szCs w:val="36"/>
              </w:rPr>
            </w:pPr>
            <w:r w:rsidRPr="00800C9E">
              <w:rPr>
                <w:rFonts w:ascii="Bierstadt Display" w:hAnsi="Bierstadt Display" w:cs="Calibri"/>
                <w:b/>
                <w:bCs/>
                <w:iCs/>
                <w:kern w:val="24"/>
                <w:lang w:val="en-US"/>
              </w:rPr>
              <w:t xml:space="preserve">Alta </w:t>
            </w:r>
          </w:p>
        </w:tc>
      </w:tr>
    </w:tbl>
    <w:p w14:paraId="71F4C8DB" w14:textId="77777777" w:rsidR="00800C9E" w:rsidRPr="00800C9E" w:rsidRDefault="00800C9E" w:rsidP="00800C9E">
      <w:pPr>
        <w:tabs>
          <w:tab w:val="left" w:pos="1365"/>
        </w:tabs>
        <w:rPr>
          <w:rFonts w:ascii="Bierstadt Display" w:hAnsi="Bierstadt Display"/>
          <w:iCs/>
        </w:rPr>
      </w:pPr>
    </w:p>
    <w:p w14:paraId="56CA7809" w14:textId="77777777" w:rsidR="00800C9E" w:rsidRPr="00800C9E" w:rsidRDefault="00800C9E" w:rsidP="00800C9E">
      <w:pPr>
        <w:tabs>
          <w:tab w:val="left" w:pos="1365"/>
        </w:tabs>
        <w:rPr>
          <w:rFonts w:ascii="Bierstadt Display" w:hAnsi="Bierstadt Display"/>
          <w:iCs/>
        </w:rPr>
      </w:pPr>
    </w:p>
    <w:p w14:paraId="306BE27D" w14:textId="77777777" w:rsidR="00800C9E" w:rsidRPr="00800C9E" w:rsidRDefault="00800C9E" w:rsidP="00800C9E">
      <w:pPr>
        <w:tabs>
          <w:tab w:val="left" w:pos="1365"/>
        </w:tabs>
        <w:rPr>
          <w:rFonts w:ascii="Bierstadt Display" w:hAnsi="Bierstadt Display"/>
          <w:iCs/>
        </w:rPr>
      </w:pPr>
    </w:p>
    <w:tbl>
      <w:tblPr>
        <w:tblW w:w="9072" w:type="dxa"/>
        <w:tblInd w:w="274" w:type="dxa"/>
        <w:tblCellMar>
          <w:left w:w="0" w:type="dxa"/>
          <w:right w:w="0" w:type="dxa"/>
        </w:tblCellMar>
        <w:tblLook w:val="04A0" w:firstRow="1" w:lastRow="0" w:firstColumn="1" w:lastColumn="0" w:noHBand="0" w:noVBand="1"/>
      </w:tblPr>
      <w:tblGrid>
        <w:gridCol w:w="1618"/>
        <w:gridCol w:w="7454"/>
      </w:tblGrid>
      <w:tr w:rsidR="00800C9E" w:rsidRPr="00800C9E" w14:paraId="3C0BD269" w14:textId="77777777" w:rsidTr="005B22D6">
        <w:trPr>
          <w:trHeight w:val="354"/>
        </w:trPr>
        <w:tc>
          <w:tcPr>
            <w:tcW w:w="159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35DC9A7F" w14:textId="77777777" w:rsidR="00800C9E" w:rsidRPr="00800C9E" w:rsidRDefault="00800C9E" w:rsidP="00800C9E">
            <w:pPr>
              <w:keepLines/>
              <w:contextualSpacing/>
              <w:jc w:val="both"/>
              <w:rPr>
                <w:rFonts w:ascii="Bierstadt Display" w:hAnsi="Bierstadt Display" w:cs="Calibri"/>
                <w:iCs/>
              </w:rPr>
            </w:pPr>
            <w:proofErr w:type="spellStart"/>
            <w:r w:rsidRPr="00800C9E">
              <w:rPr>
                <w:rFonts w:ascii="Bierstadt Display" w:hAnsi="Bierstadt Display" w:cs="Calibri"/>
                <w:iCs/>
                <w:lang w:val="en-US"/>
              </w:rPr>
              <w:t>Número</w:t>
            </w:r>
            <w:proofErr w:type="spellEnd"/>
            <w:r w:rsidRPr="00800C9E">
              <w:rPr>
                <w:rFonts w:ascii="Bierstadt Display" w:hAnsi="Bierstadt Display" w:cs="Calibri"/>
                <w:iCs/>
                <w:lang w:val="en-US"/>
              </w:rPr>
              <w:t>:</w:t>
            </w:r>
          </w:p>
        </w:tc>
        <w:tc>
          <w:tcPr>
            <w:tcW w:w="74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1FBFBE" w14:textId="77777777" w:rsidR="00800C9E" w:rsidRPr="00800C9E" w:rsidRDefault="00800C9E" w:rsidP="00800C9E">
            <w:pPr>
              <w:keepLines/>
              <w:contextualSpacing/>
              <w:jc w:val="both"/>
              <w:rPr>
                <w:rFonts w:ascii="Bierstadt Display" w:hAnsi="Bierstadt Display" w:cs="Calibri"/>
                <w:iCs/>
              </w:rPr>
            </w:pPr>
            <w:r w:rsidRPr="00800C9E">
              <w:rPr>
                <w:rFonts w:ascii="Bierstadt Display" w:hAnsi="Bierstadt Display" w:cs="Calibri"/>
                <w:b/>
                <w:iCs/>
                <w:lang w:val="en-US"/>
              </w:rPr>
              <w:t>RF-</w:t>
            </w:r>
            <w:r w:rsidRPr="00800C9E">
              <w:rPr>
                <w:rFonts w:ascii="Bierstadt Display" w:hAnsi="Bierstadt Display" w:cs="Calibri"/>
                <w:b/>
                <w:iCs/>
              </w:rPr>
              <w:t>28</w:t>
            </w:r>
          </w:p>
        </w:tc>
      </w:tr>
      <w:tr w:rsidR="00800C9E" w:rsidRPr="00800C9E" w14:paraId="5236CE2B" w14:textId="77777777" w:rsidTr="005B22D6">
        <w:trPr>
          <w:trHeight w:val="390"/>
        </w:trPr>
        <w:tc>
          <w:tcPr>
            <w:tcW w:w="159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2C93DFAF" w14:textId="77777777" w:rsidR="00800C9E" w:rsidRPr="00800C9E" w:rsidRDefault="00800C9E" w:rsidP="00800C9E">
            <w:pPr>
              <w:keepLines/>
              <w:contextualSpacing/>
              <w:jc w:val="both"/>
              <w:rPr>
                <w:rFonts w:ascii="Bierstadt Display" w:hAnsi="Bierstadt Display" w:cs="Calibri"/>
                <w:iCs/>
              </w:rPr>
            </w:pPr>
            <w:proofErr w:type="spellStart"/>
            <w:r w:rsidRPr="00800C9E">
              <w:rPr>
                <w:rFonts w:ascii="Bierstadt Display" w:hAnsi="Bierstadt Display" w:cs="Calibri"/>
                <w:iCs/>
                <w:lang w:val="en-US"/>
              </w:rPr>
              <w:t>Título</w:t>
            </w:r>
            <w:proofErr w:type="spellEnd"/>
            <w:r w:rsidRPr="00800C9E">
              <w:rPr>
                <w:rFonts w:ascii="Bierstadt Display" w:hAnsi="Bierstadt Display" w:cs="Calibri"/>
                <w:iCs/>
                <w:lang w:val="en-US"/>
              </w:rPr>
              <w:t>:</w:t>
            </w:r>
          </w:p>
        </w:tc>
        <w:tc>
          <w:tcPr>
            <w:tcW w:w="74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F918BD" w14:textId="77777777" w:rsidR="00800C9E" w:rsidRPr="00800C9E" w:rsidRDefault="00800C9E" w:rsidP="00800C9E">
            <w:pPr>
              <w:keepLines/>
              <w:contextualSpacing/>
              <w:jc w:val="both"/>
              <w:rPr>
                <w:rFonts w:ascii="Bierstadt Display" w:hAnsi="Bierstadt Display" w:cs="Calibri"/>
                <w:iCs/>
                <w:sz w:val="36"/>
                <w:szCs w:val="36"/>
              </w:rPr>
            </w:pPr>
            <w:r w:rsidRPr="00800C9E">
              <w:rPr>
                <w:rFonts w:ascii="Bierstadt Display" w:hAnsi="Bierstadt Display" w:cs="Calibri"/>
                <w:iCs/>
                <w:kern w:val="24"/>
              </w:rPr>
              <w:t>Modificar</w:t>
            </w:r>
            <w:r w:rsidRPr="00800C9E">
              <w:rPr>
                <w:rFonts w:ascii="Bierstadt Display" w:hAnsi="Bierstadt Display" w:cs="Calibri"/>
                <w:iCs/>
                <w:kern w:val="24"/>
                <w:lang w:val="en-US"/>
              </w:rPr>
              <w:t xml:space="preserve"> Factura</w:t>
            </w:r>
          </w:p>
        </w:tc>
      </w:tr>
      <w:tr w:rsidR="00800C9E" w:rsidRPr="00800C9E" w14:paraId="526E55AD" w14:textId="77777777" w:rsidTr="005B22D6">
        <w:trPr>
          <w:trHeight w:val="284"/>
        </w:trPr>
        <w:tc>
          <w:tcPr>
            <w:tcW w:w="159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1B903AB7" w14:textId="77777777" w:rsidR="00800C9E" w:rsidRPr="00800C9E" w:rsidRDefault="00800C9E" w:rsidP="00800C9E">
            <w:pPr>
              <w:keepLines/>
              <w:contextualSpacing/>
              <w:jc w:val="both"/>
              <w:rPr>
                <w:rFonts w:ascii="Bierstadt Display" w:hAnsi="Bierstadt Display" w:cs="Calibri"/>
                <w:iCs/>
              </w:rPr>
            </w:pPr>
            <w:proofErr w:type="spellStart"/>
            <w:r w:rsidRPr="00800C9E">
              <w:rPr>
                <w:rFonts w:ascii="Bierstadt Display" w:hAnsi="Bierstadt Display" w:cs="Calibri"/>
                <w:iCs/>
                <w:lang w:val="en-US"/>
              </w:rPr>
              <w:t>Texto</w:t>
            </w:r>
            <w:proofErr w:type="spellEnd"/>
            <w:r w:rsidRPr="00800C9E">
              <w:rPr>
                <w:rFonts w:ascii="Bierstadt Display" w:hAnsi="Bierstadt Display" w:cs="Calibri"/>
                <w:iCs/>
                <w:lang w:val="en-US"/>
              </w:rPr>
              <w:t>:</w:t>
            </w:r>
          </w:p>
        </w:tc>
        <w:tc>
          <w:tcPr>
            <w:tcW w:w="74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2931F6" w14:textId="77777777" w:rsidR="00800C9E" w:rsidRPr="00800C9E" w:rsidRDefault="00800C9E" w:rsidP="00800C9E">
            <w:pPr>
              <w:keepLines/>
              <w:contextualSpacing/>
              <w:jc w:val="both"/>
              <w:rPr>
                <w:rFonts w:ascii="Bierstadt Display" w:hAnsi="Bierstadt Display" w:cs="Calibri"/>
                <w:iCs/>
                <w:sz w:val="36"/>
                <w:szCs w:val="36"/>
              </w:rPr>
            </w:pPr>
            <w:r w:rsidRPr="00800C9E">
              <w:rPr>
                <w:rFonts w:ascii="Bierstadt Display" w:hAnsi="Bierstadt Display" w:cs="Calibri"/>
                <w:iCs/>
                <w:kern w:val="24"/>
              </w:rPr>
              <w:t>El sistema permitirá al administrador modificar datos específicos que se registraron.</w:t>
            </w:r>
          </w:p>
        </w:tc>
      </w:tr>
      <w:tr w:rsidR="00800C9E" w:rsidRPr="00800C9E" w14:paraId="3D2FAAB8" w14:textId="77777777" w:rsidTr="005B22D6">
        <w:trPr>
          <w:trHeight w:val="187"/>
        </w:trPr>
        <w:tc>
          <w:tcPr>
            <w:tcW w:w="159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6DD9A73C" w14:textId="77777777" w:rsidR="00800C9E" w:rsidRPr="00800C9E" w:rsidRDefault="00800C9E" w:rsidP="00800C9E">
            <w:pPr>
              <w:keepLines/>
              <w:contextualSpacing/>
              <w:jc w:val="both"/>
              <w:rPr>
                <w:rFonts w:ascii="Bierstadt Display" w:hAnsi="Bierstadt Display" w:cs="Calibri"/>
                <w:iCs/>
              </w:rPr>
            </w:pPr>
            <w:r w:rsidRPr="00800C9E">
              <w:rPr>
                <w:rFonts w:ascii="Bierstadt Display" w:hAnsi="Bierstadt Display" w:cs="Calibri"/>
                <w:iCs/>
                <w:lang w:val="en-US"/>
              </w:rPr>
              <w:t>Tipo:</w:t>
            </w:r>
          </w:p>
        </w:tc>
        <w:tc>
          <w:tcPr>
            <w:tcW w:w="74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F19D62" w14:textId="77777777" w:rsidR="00800C9E" w:rsidRPr="00800C9E" w:rsidRDefault="00800C9E" w:rsidP="00800C9E">
            <w:pPr>
              <w:keepLines/>
              <w:contextualSpacing/>
              <w:jc w:val="both"/>
              <w:rPr>
                <w:rFonts w:ascii="Bierstadt Display" w:hAnsi="Bierstadt Display" w:cs="Calibri"/>
                <w:iCs/>
                <w:sz w:val="36"/>
                <w:szCs w:val="36"/>
              </w:rPr>
            </w:pPr>
            <w:proofErr w:type="spellStart"/>
            <w:r w:rsidRPr="00800C9E">
              <w:rPr>
                <w:rFonts w:ascii="Bierstadt Display" w:hAnsi="Bierstadt Display" w:cs="Calibri"/>
                <w:iCs/>
                <w:kern w:val="24"/>
                <w:lang w:val="en-US"/>
              </w:rPr>
              <w:t>Funcional</w:t>
            </w:r>
            <w:proofErr w:type="spellEnd"/>
            <w:r w:rsidRPr="00800C9E">
              <w:rPr>
                <w:rFonts w:ascii="Bierstadt Display" w:hAnsi="Bierstadt Display" w:cs="Calibri"/>
                <w:iCs/>
                <w:kern w:val="24"/>
                <w:lang w:val="en-US"/>
              </w:rPr>
              <w:t xml:space="preserve"> - Datos</w:t>
            </w:r>
          </w:p>
        </w:tc>
      </w:tr>
      <w:tr w:rsidR="00800C9E" w:rsidRPr="00800C9E" w14:paraId="573B7B1C" w14:textId="77777777" w:rsidTr="005B22D6">
        <w:trPr>
          <w:trHeight w:val="1310"/>
        </w:trPr>
        <w:tc>
          <w:tcPr>
            <w:tcW w:w="159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68B520D2" w14:textId="77777777" w:rsidR="00800C9E" w:rsidRPr="00800C9E" w:rsidRDefault="00800C9E" w:rsidP="00800C9E">
            <w:pPr>
              <w:keepLines/>
              <w:contextualSpacing/>
              <w:jc w:val="both"/>
              <w:rPr>
                <w:rFonts w:ascii="Bierstadt Display" w:hAnsi="Bierstadt Display" w:cs="Calibri"/>
                <w:iCs/>
              </w:rPr>
            </w:pPr>
            <w:r w:rsidRPr="00800C9E">
              <w:rPr>
                <w:rFonts w:ascii="Bierstadt Display" w:hAnsi="Bierstadt Display" w:cs="Calibri"/>
                <w:iCs/>
              </w:rPr>
              <w:lastRenderedPageBreak/>
              <w:t>Detalles de requisitos y restricciones:</w:t>
            </w:r>
          </w:p>
        </w:tc>
        <w:tc>
          <w:tcPr>
            <w:tcW w:w="74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B8F92D" w14:textId="77777777" w:rsidR="00800C9E" w:rsidRPr="00800C9E" w:rsidRDefault="00800C9E" w:rsidP="00800C9E">
            <w:pPr>
              <w:keepLines/>
              <w:contextualSpacing/>
              <w:jc w:val="both"/>
              <w:rPr>
                <w:rFonts w:ascii="Bierstadt Display" w:hAnsi="Bierstadt Display" w:cs="Calibri"/>
                <w:iCs/>
                <w:szCs w:val="36"/>
              </w:rPr>
            </w:pPr>
            <w:r w:rsidRPr="00800C9E">
              <w:rPr>
                <w:rFonts w:ascii="Bierstadt Display" w:hAnsi="Bierstadt Display" w:cs="Calibri"/>
                <w:iCs/>
                <w:szCs w:val="36"/>
              </w:rPr>
              <w:t>La información para mostrar:</w:t>
            </w:r>
          </w:p>
          <w:p w14:paraId="5E3BE181" w14:textId="77777777" w:rsidR="00800C9E" w:rsidRPr="00800C9E" w:rsidRDefault="00800C9E" w:rsidP="00800C9E">
            <w:pPr>
              <w:keepLines/>
              <w:contextualSpacing/>
              <w:jc w:val="both"/>
              <w:rPr>
                <w:rFonts w:ascii="Bierstadt Display" w:hAnsi="Bierstadt Display" w:cs="Calibri"/>
                <w:iCs/>
                <w:kern w:val="24"/>
              </w:rPr>
            </w:pPr>
            <w:r w:rsidRPr="00800C9E">
              <w:rPr>
                <w:rFonts w:ascii="Bierstadt Display" w:hAnsi="Bierstadt Display" w:cs="Calibri"/>
                <w:iCs/>
                <w:kern w:val="24"/>
              </w:rPr>
              <w:t>El sistema permitirá modificar a través del ingreso del código generado de la factura los siguientes datos referentes a los Clientes:</w:t>
            </w:r>
          </w:p>
          <w:p w14:paraId="3A46E782" w14:textId="77777777" w:rsidR="00800C9E" w:rsidRPr="00800C9E" w:rsidRDefault="00800C9E" w:rsidP="00736B86">
            <w:pPr>
              <w:keepLines/>
              <w:numPr>
                <w:ilvl w:val="0"/>
                <w:numId w:val="90"/>
              </w:numPr>
              <w:suppressAutoHyphens w:val="0"/>
              <w:contextualSpacing/>
              <w:jc w:val="both"/>
              <w:rPr>
                <w:rFonts w:ascii="Bierstadt Display" w:hAnsi="Bierstadt Display" w:cs="Calibri"/>
                <w:b/>
                <w:iCs/>
                <w:kern w:val="24"/>
                <w:lang w:eastAsia="es-ES"/>
              </w:rPr>
            </w:pPr>
            <w:r w:rsidRPr="00800C9E">
              <w:rPr>
                <w:rFonts w:ascii="Bierstadt Display" w:hAnsi="Bierstadt Display" w:cs="Calibri"/>
                <w:b/>
                <w:iCs/>
                <w:kern w:val="24"/>
                <w:lang w:eastAsia="es-ES"/>
              </w:rPr>
              <w:t xml:space="preserve">Código Factura: </w:t>
            </w:r>
            <w:r w:rsidRPr="00800C9E">
              <w:rPr>
                <w:rFonts w:ascii="Bierstadt Display" w:hAnsi="Bierstadt Display" w:cs="Calibri"/>
                <w:iCs/>
                <w:kern w:val="24"/>
                <w:lang w:eastAsia="es-ES"/>
              </w:rPr>
              <w:t xml:space="preserve">Tipo de dato </w:t>
            </w:r>
            <w:proofErr w:type="spellStart"/>
            <w:r w:rsidRPr="00800C9E">
              <w:rPr>
                <w:rFonts w:ascii="Bierstadt Display" w:hAnsi="Bierstadt Display" w:cs="Calibri"/>
                <w:iCs/>
                <w:kern w:val="24"/>
                <w:lang w:eastAsia="es-ES"/>
              </w:rPr>
              <w:t>Int</w:t>
            </w:r>
            <w:proofErr w:type="spellEnd"/>
            <w:r w:rsidRPr="00800C9E">
              <w:rPr>
                <w:rFonts w:ascii="Bierstadt Display" w:hAnsi="Bierstadt Display" w:cs="Calibri"/>
                <w:iCs/>
                <w:kern w:val="24"/>
                <w:lang w:eastAsia="es-ES"/>
              </w:rPr>
              <w:t xml:space="preserve"> máximo 10 </w:t>
            </w:r>
            <w:proofErr w:type="spellStart"/>
            <w:r w:rsidRPr="00800C9E">
              <w:rPr>
                <w:rFonts w:ascii="Bierstadt Display" w:hAnsi="Bierstadt Display" w:cs="Calibri"/>
                <w:iCs/>
                <w:kern w:val="24"/>
                <w:lang w:eastAsia="es-ES"/>
              </w:rPr>
              <w:t>digitos</w:t>
            </w:r>
            <w:proofErr w:type="spellEnd"/>
            <w:r w:rsidRPr="00800C9E">
              <w:rPr>
                <w:rFonts w:ascii="Bierstadt Display" w:hAnsi="Bierstadt Display" w:cs="Calibri"/>
                <w:iCs/>
                <w:kern w:val="24"/>
                <w:lang w:eastAsia="es-ES"/>
              </w:rPr>
              <w:t>.</w:t>
            </w:r>
          </w:p>
          <w:p w14:paraId="4D2C314E" w14:textId="77777777" w:rsidR="00800C9E" w:rsidRPr="00800C9E" w:rsidRDefault="00800C9E" w:rsidP="00736B86">
            <w:pPr>
              <w:numPr>
                <w:ilvl w:val="0"/>
                <w:numId w:val="87"/>
              </w:numPr>
              <w:suppressAutoHyphens w:val="0"/>
              <w:spacing w:before="100" w:beforeAutospacing="1" w:after="100" w:afterAutospacing="1" w:line="256" w:lineRule="auto"/>
              <w:contextualSpacing/>
              <w:jc w:val="both"/>
              <w:rPr>
                <w:rFonts w:ascii="Bierstadt Display" w:hAnsi="Bierstadt Display" w:cs="Calibri"/>
                <w:iCs/>
                <w:lang w:eastAsia="es-ES"/>
              </w:rPr>
            </w:pPr>
            <w:r w:rsidRPr="00800C9E">
              <w:rPr>
                <w:rFonts w:ascii="Bierstadt Display" w:hAnsi="Bierstadt Display" w:cs="Calibri"/>
                <w:b/>
                <w:iCs/>
                <w:lang w:eastAsia="es-ES"/>
              </w:rPr>
              <w:t>Nombre y apellidos</w:t>
            </w:r>
            <w:r w:rsidRPr="00800C9E">
              <w:rPr>
                <w:rFonts w:ascii="Bierstadt Display" w:hAnsi="Bierstadt Display" w:cs="Calibri"/>
                <w:iCs/>
                <w:lang w:eastAsia="es-ES"/>
              </w:rPr>
              <w:t>: Tipo de dato “</w:t>
            </w:r>
            <w:proofErr w:type="spellStart"/>
            <w:r w:rsidRPr="00800C9E">
              <w:rPr>
                <w:rFonts w:ascii="Bierstadt Display" w:hAnsi="Bierstadt Display" w:cs="Calibri"/>
                <w:iCs/>
                <w:lang w:eastAsia="es-ES"/>
              </w:rPr>
              <w:t>String</w:t>
            </w:r>
            <w:proofErr w:type="spellEnd"/>
            <w:r w:rsidRPr="00800C9E">
              <w:rPr>
                <w:rFonts w:ascii="Bierstadt Display" w:hAnsi="Bierstadt Display" w:cs="Calibri"/>
                <w:iCs/>
                <w:lang w:eastAsia="es-ES"/>
              </w:rPr>
              <w:t>” con una longitud de 60 caracteres.</w:t>
            </w:r>
          </w:p>
          <w:p w14:paraId="336C5753" w14:textId="77777777" w:rsidR="00800C9E" w:rsidRPr="00800C9E" w:rsidRDefault="00800C9E" w:rsidP="00736B86">
            <w:pPr>
              <w:numPr>
                <w:ilvl w:val="0"/>
                <w:numId w:val="87"/>
              </w:numPr>
              <w:suppressAutoHyphens w:val="0"/>
              <w:spacing w:before="100" w:beforeAutospacing="1" w:after="100" w:afterAutospacing="1" w:line="256" w:lineRule="auto"/>
              <w:contextualSpacing/>
              <w:jc w:val="both"/>
              <w:rPr>
                <w:rFonts w:ascii="Bierstadt Display" w:hAnsi="Bierstadt Display" w:cs="Calibri"/>
                <w:iCs/>
                <w:lang w:eastAsia="es-ES"/>
              </w:rPr>
            </w:pPr>
            <w:r w:rsidRPr="00800C9E">
              <w:rPr>
                <w:rFonts w:ascii="Bierstadt Display" w:hAnsi="Bierstadt Display" w:cs="Calibri"/>
                <w:b/>
                <w:iCs/>
                <w:lang w:eastAsia="es-ES"/>
              </w:rPr>
              <w:t>Cédula:</w:t>
            </w:r>
            <w:r w:rsidRPr="00800C9E">
              <w:rPr>
                <w:rFonts w:ascii="Bierstadt Display" w:hAnsi="Bierstadt Display" w:cs="Calibri"/>
                <w:iCs/>
                <w:lang w:eastAsia="es-ES"/>
              </w:rPr>
              <w:t xml:space="preserve"> Tipo de dato “</w:t>
            </w:r>
            <w:proofErr w:type="spellStart"/>
            <w:r w:rsidRPr="00800C9E">
              <w:rPr>
                <w:rFonts w:ascii="Bierstadt Display" w:hAnsi="Bierstadt Display" w:cs="Calibri"/>
                <w:iCs/>
                <w:lang w:eastAsia="es-ES"/>
              </w:rPr>
              <w:t>String</w:t>
            </w:r>
            <w:proofErr w:type="spellEnd"/>
            <w:r w:rsidRPr="00800C9E">
              <w:rPr>
                <w:rFonts w:ascii="Bierstadt Display" w:hAnsi="Bierstadt Display" w:cs="Calibri"/>
                <w:iCs/>
                <w:lang w:eastAsia="es-ES"/>
              </w:rPr>
              <w:t>” con una longitud de 10 dígitos, todos caracteres numéricos.</w:t>
            </w:r>
          </w:p>
          <w:p w14:paraId="5E5EEAC2" w14:textId="77777777" w:rsidR="00800C9E" w:rsidRPr="00800C9E" w:rsidRDefault="00800C9E" w:rsidP="00736B86">
            <w:pPr>
              <w:keepLines/>
              <w:numPr>
                <w:ilvl w:val="0"/>
                <w:numId w:val="87"/>
              </w:numPr>
              <w:suppressAutoHyphens w:val="0"/>
              <w:contextualSpacing/>
              <w:rPr>
                <w:rFonts w:ascii="Bierstadt Display" w:hAnsi="Bierstadt Display" w:cs="Calibri"/>
                <w:iCs/>
                <w:kern w:val="24"/>
                <w:lang w:eastAsia="es-ES"/>
              </w:rPr>
            </w:pPr>
            <w:r w:rsidRPr="00800C9E">
              <w:rPr>
                <w:rFonts w:ascii="Bierstadt Display" w:hAnsi="Bierstadt Display" w:cs="Calibri"/>
                <w:b/>
                <w:iCs/>
                <w:kern w:val="24"/>
                <w:lang w:eastAsia="es-ES"/>
              </w:rPr>
              <w:t>Tipo de método de pago</w:t>
            </w:r>
            <w:r w:rsidRPr="00800C9E">
              <w:rPr>
                <w:rFonts w:ascii="Bierstadt Display" w:hAnsi="Bierstadt Display" w:cs="Calibri"/>
                <w:iCs/>
                <w:kern w:val="24"/>
                <w:lang w:eastAsia="es-ES"/>
              </w:rPr>
              <w:t>: Tipo de dato “</w:t>
            </w:r>
            <w:proofErr w:type="spellStart"/>
            <w:r w:rsidRPr="00800C9E">
              <w:rPr>
                <w:rFonts w:ascii="Bierstadt Display" w:hAnsi="Bierstadt Display" w:cs="Calibri"/>
                <w:iCs/>
                <w:kern w:val="24"/>
                <w:lang w:eastAsia="es-ES"/>
              </w:rPr>
              <w:t>String</w:t>
            </w:r>
            <w:proofErr w:type="spellEnd"/>
            <w:r w:rsidRPr="00800C9E">
              <w:rPr>
                <w:rFonts w:ascii="Bierstadt Display" w:hAnsi="Bierstadt Display" w:cs="Calibri"/>
                <w:iCs/>
                <w:kern w:val="24"/>
                <w:lang w:eastAsia="es-ES"/>
              </w:rPr>
              <w:t>” son una longitud de 10 dígitos.</w:t>
            </w:r>
          </w:p>
          <w:p w14:paraId="7A610BFC" w14:textId="77777777" w:rsidR="00800C9E" w:rsidRPr="00800C9E" w:rsidRDefault="00800C9E" w:rsidP="00736B86">
            <w:pPr>
              <w:numPr>
                <w:ilvl w:val="0"/>
                <w:numId w:val="87"/>
              </w:numPr>
              <w:suppressAutoHyphens w:val="0"/>
              <w:spacing w:before="100" w:beforeAutospacing="1" w:after="100" w:afterAutospacing="1" w:line="256" w:lineRule="auto"/>
              <w:contextualSpacing/>
              <w:jc w:val="both"/>
              <w:rPr>
                <w:rFonts w:ascii="Bierstadt Display" w:hAnsi="Bierstadt Display" w:cs="Calibri"/>
                <w:iCs/>
                <w:lang w:eastAsia="es-ES"/>
              </w:rPr>
            </w:pPr>
            <w:r w:rsidRPr="00800C9E">
              <w:rPr>
                <w:rFonts w:ascii="Bierstadt Display" w:hAnsi="Bierstadt Display" w:cs="Calibri"/>
                <w:b/>
                <w:iCs/>
                <w:lang w:eastAsia="es-ES"/>
              </w:rPr>
              <w:t>Correo electrónico:</w:t>
            </w:r>
            <w:r w:rsidRPr="00800C9E">
              <w:rPr>
                <w:rFonts w:ascii="Bierstadt Display" w:hAnsi="Bierstadt Display" w:cs="Calibri"/>
                <w:iCs/>
                <w:lang w:eastAsia="es-ES"/>
              </w:rPr>
              <w:t xml:space="preserve"> Tipo de dato “</w:t>
            </w:r>
            <w:proofErr w:type="spellStart"/>
            <w:r w:rsidRPr="00800C9E">
              <w:rPr>
                <w:rFonts w:ascii="Bierstadt Display" w:hAnsi="Bierstadt Display" w:cs="Calibri"/>
                <w:iCs/>
                <w:lang w:eastAsia="es-ES"/>
              </w:rPr>
              <w:t>String</w:t>
            </w:r>
            <w:proofErr w:type="spellEnd"/>
            <w:r w:rsidRPr="00800C9E">
              <w:rPr>
                <w:rFonts w:ascii="Bierstadt Display" w:hAnsi="Bierstadt Display" w:cs="Calibri"/>
                <w:iCs/>
                <w:lang w:eastAsia="es-ES"/>
              </w:rPr>
              <w:t>” la longitud de la parte local (antes del símbolo "@") debe estar comprendida entre 1 y 64 caracteres, mientras que la longitud de la parte de dominio (después del símbolo "@") debe estar comprendida entre 4 y 255 caracteres. De modo que la longitud total debe ser menor o igual a 256 caracteres.</w:t>
            </w:r>
          </w:p>
          <w:p w14:paraId="7815B7E2" w14:textId="77777777" w:rsidR="00800C9E" w:rsidRPr="00800C9E" w:rsidRDefault="00800C9E" w:rsidP="00736B86">
            <w:pPr>
              <w:numPr>
                <w:ilvl w:val="0"/>
                <w:numId w:val="89"/>
              </w:numPr>
              <w:suppressAutoHyphens w:val="0"/>
              <w:spacing w:before="100" w:beforeAutospacing="1" w:after="100" w:afterAutospacing="1"/>
              <w:contextualSpacing/>
              <w:jc w:val="both"/>
              <w:rPr>
                <w:rFonts w:ascii="Bierstadt Display" w:hAnsi="Bierstadt Display"/>
                <w:iCs/>
                <w:lang w:eastAsia="es-ES"/>
              </w:rPr>
            </w:pPr>
            <w:r w:rsidRPr="00800C9E">
              <w:rPr>
                <w:rFonts w:ascii="Bierstadt Display" w:hAnsi="Bierstadt Display" w:cs="Calibri"/>
                <w:b/>
                <w:iCs/>
                <w:lang w:eastAsia="es-ES"/>
              </w:rPr>
              <w:t xml:space="preserve">Fecha de </w:t>
            </w:r>
            <w:proofErr w:type="spellStart"/>
            <w:r w:rsidRPr="00800C9E">
              <w:rPr>
                <w:rFonts w:ascii="Bierstadt Display" w:hAnsi="Bierstadt Display" w:cs="Calibri"/>
                <w:b/>
                <w:iCs/>
                <w:lang w:eastAsia="es-ES"/>
              </w:rPr>
              <w:t>Emision</w:t>
            </w:r>
            <w:proofErr w:type="spellEnd"/>
            <w:r w:rsidRPr="00800C9E">
              <w:rPr>
                <w:rFonts w:ascii="Bierstadt Display" w:hAnsi="Bierstadt Display" w:cs="Calibri"/>
                <w:b/>
                <w:iCs/>
                <w:lang w:eastAsia="es-ES"/>
              </w:rPr>
              <w:t>:</w:t>
            </w:r>
            <w:r w:rsidRPr="00800C9E">
              <w:rPr>
                <w:rFonts w:ascii="Bierstadt Display" w:hAnsi="Bierstadt Display"/>
                <w:iCs/>
                <w:kern w:val="24"/>
                <w:lang w:val="es-EC" w:eastAsia="es-ES"/>
              </w:rPr>
              <w:t xml:space="preserve"> </w:t>
            </w:r>
            <w:r w:rsidRPr="00800C9E">
              <w:rPr>
                <w:rFonts w:ascii="Bierstadt Display" w:hAnsi="Bierstadt Display" w:cs="Calibri"/>
                <w:iCs/>
                <w:lang w:eastAsia="es-ES"/>
              </w:rPr>
              <w:t>Tipo de dato “</w:t>
            </w:r>
            <w:proofErr w:type="spellStart"/>
            <w:r w:rsidRPr="00800C9E">
              <w:rPr>
                <w:rFonts w:ascii="Bierstadt Display" w:hAnsi="Bierstadt Display" w:cs="Calibri"/>
                <w:iCs/>
                <w:lang w:eastAsia="es-ES"/>
              </w:rPr>
              <w:t>Datetime</w:t>
            </w:r>
            <w:proofErr w:type="spellEnd"/>
            <w:r w:rsidRPr="00800C9E">
              <w:rPr>
                <w:rFonts w:ascii="Bierstadt Display" w:hAnsi="Bierstadt Display" w:cs="Calibri"/>
                <w:iCs/>
                <w:lang w:eastAsia="es-ES"/>
              </w:rPr>
              <w:t>” con el formato DD/MM/AA (día, ms y año).</w:t>
            </w:r>
          </w:p>
          <w:p w14:paraId="743C4452" w14:textId="77777777" w:rsidR="00800C9E" w:rsidRPr="00800C9E" w:rsidRDefault="00800C9E" w:rsidP="00736B86">
            <w:pPr>
              <w:numPr>
                <w:ilvl w:val="0"/>
                <w:numId w:val="87"/>
              </w:numPr>
              <w:suppressAutoHyphens w:val="0"/>
              <w:contextualSpacing/>
              <w:rPr>
                <w:rFonts w:ascii="Bierstadt Display" w:hAnsi="Bierstadt Display"/>
                <w:iCs/>
                <w:lang w:val="es-EC" w:eastAsia="en-US"/>
              </w:rPr>
            </w:pPr>
            <w:r w:rsidRPr="00800C9E">
              <w:rPr>
                <w:rFonts w:ascii="Bierstadt Display" w:hAnsi="Bierstadt Display"/>
                <w:b/>
                <w:bCs/>
                <w:iCs/>
                <w:lang w:val="es-EC" w:eastAsia="en-US"/>
              </w:rPr>
              <w:t>Código del producto:</w:t>
            </w:r>
            <w:r w:rsidRPr="00800C9E">
              <w:rPr>
                <w:rFonts w:ascii="Bierstadt Display" w:hAnsi="Bierstadt Display"/>
                <w:iCs/>
                <w:lang w:val="es-EC" w:eastAsia="en-US"/>
              </w:rPr>
              <w:t xml:space="preserve"> Solo letras sin caracteres especiales, máximo 15 caracteres.</w:t>
            </w:r>
          </w:p>
          <w:p w14:paraId="4715FB4B" w14:textId="77777777" w:rsidR="00800C9E" w:rsidRPr="00800C9E" w:rsidRDefault="00800C9E" w:rsidP="00736B86">
            <w:pPr>
              <w:numPr>
                <w:ilvl w:val="0"/>
                <w:numId w:val="87"/>
              </w:numPr>
              <w:suppressAutoHyphens w:val="0"/>
              <w:contextualSpacing/>
              <w:rPr>
                <w:rFonts w:ascii="Bierstadt Display" w:hAnsi="Bierstadt Display"/>
                <w:iCs/>
                <w:lang w:val="es-EC" w:eastAsia="en-US"/>
              </w:rPr>
            </w:pPr>
            <w:r w:rsidRPr="00800C9E">
              <w:rPr>
                <w:rFonts w:ascii="Bierstadt Display" w:hAnsi="Bierstadt Display" w:cs="Calibri"/>
                <w:b/>
                <w:iCs/>
                <w:lang w:eastAsia="es-ES"/>
              </w:rPr>
              <w:t>Cantidad:</w:t>
            </w:r>
            <w:r w:rsidRPr="00800C9E">
              <w:rPr>
                <w:rFonts w:ascii="Bierstadt Display" w:hAnsi="Bierstadt Display" w:cs="Calibri"/>
                <w:iCs/>
                <w:lang w:eastAsia="es-ES"/>
              </w:rPr>
              <w:t xml:space="preserve"> </w:t>
            </w:r>
            <w:r w:rsidRPr="00800C9E">
              <w:rPr>
                <w:rFonts w:ascii="Bierstadt Display" w:hAnsi="Bierstadt Display"/>
                <w:iCs/>
                <w:lang w:val="es-EC" w:eastAsia="en-US"/>
              </w:rPr>
              <w:t>números, máximo 50 caracteres.</w:t>
            </w:r>
          </w:p>
          <w:p w14:paraId="31564FAD" w14:textId="77777777" w:rsidR="00800C9E" w:rsidRPr="00800C9E" w:rsidRDefault="00800C9E" w:rsidP="00800C9E">
            <w:pPr>
              <w:keepLines/>
              <w:contextualSpacing/>
              <w:jc w:val="both"/>
              <w:rPr>
                <w:rFonts w:ascii="Bierstadt Display" w:hAnsi="Bierstadt Display" w:cs="Calibri"/>
                <w:iCs/>
                <w:szCs w:val="36"/>
              </w:rPr>
            </w:pPr>
          </w:p>
        </w:tc>
      </w:tr>
      <w:tr w:rsidR="00800C9E" w:rsidRPr="00800C9E" w14:paraId="51C87365" w14:textId="77777777" w:rsidTr="005B22D6">
        <w:trPr>
          <w:trHeight w:val="942"/>
        </w:trPr>
        <w:tc>
          <w:tcPr>
            <w:tcW w:w="159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1FEEC428" w14:textId="77777777" w:rsidR="00800C9E" w:rsidRPr="00800C9E" w:rsidRDefault="00800C9E" w:rsidP="00800C9E">
            <w:pPr>
              <w:keepLines/>
              <w:contextualSpacing/>
              <w:jc w:val="both"/>
              <w:rPr>
                <w:rFonts w:ascii="Bierstadt Display" w:hAnsi="Bierstadt Display" w:cs="Calibri"/>
                <w:iCs/>
              </w:rPr>
            </w:pPr>
            <w:r w:rsidRPr="00800C9E">
              <w:rPr>
                <w:rFonts w:ascii="Bierstadt Display" w:hAnsi="Bierstadt Display" w:cs="Calibri"/>
                <w:iCs/>
              </w:rPr>
              <w:t>Fecha de revisión y versión:</w:t>
            </w:r>
          </w:p>
        </w:tc>
        <w:tc>
          <w:tcPr>
            <w:tcW w:w="74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E7E3FC" w14:textId="77777777" w:rsidR="00800C9E" w:rsidRPr="00800C9E" w:rsidRDefault="00800C9E" w:rsidP="00800C9E">
            <w:pPr>
              <w:keepLines/>
              <w:contextualSpacing/>
              <w:jc w:val="both"/>
              <w:rPr>
                <w:rFonts w:ascii="Bierstadt Display" w:hAnsi="Bierstadt Display" w:cs="Calibri"/>
                <w:iCs/>
                <w:sz w:val="36"/>
                <w:szCs w:val="36"/>
              </w:rPr>
            </w:pPr>
            <w:r w:rsidRPr="00800C9E">
              <w:rPr>
                <w:rFonts w:ascii="Bierstadt Display" w:hAnsi="Bierstadt Display" w:cs="Calibri"/>
                <w:iCs/>
                <w:kern w:val="24"/>
                <w:lang w:val="en-US"/>
              </w:rPr>
              <w:t>1</w:t>
            </w:r>
            <w:r w:rsidRPr="00800C9E">
              <w:rPr>
                <w:rFonts w:ascii="Bierstadt Display" w:hAnsi="Bierstadt Display" w:cs="Calibri"/>
                <w:iCs/>
                <w:kern w:val="24"/>
              </w:rPr>
              <w:t>2</w:t>
            </w:r>
            <w:r w:rsidRPr="00800C9E">
              <w:rPr>
                <w:rFonts w:ascii="Bierstadt Display" w:hAnsi="Bierstadt Display" w:cs="Calibri"/>
                <w:iCs/>
                <w:kern w:val="24"/>
                <w:lang w:val="en-US"/>
              </w:rPr>
              <w:t>/0</w:t>
            </w:r>
            <w:r w:rsidRPr="00800C9E">
              <w:rPr>
                <w:rFonts w:ascii="Bierstadt Display" w:hAnsi="Bierstadt Display" w:cs="Calibri"/>
                <w:iCs/>
                <w:kern w:val="24"/>
              </w:rPr>
              <w:t>1</w:t>
            </w:r>
            <w:r w:rsidRPr="00800C9E">
              <w:rPr>
                <w:rFonts w:ascii="Bierstadt Display" w:hAnsi="Bierstadt Display" w:cs="Calibri"/>
                <w:iCs/>
                <w:kern w:val="24"/>
                <w:lang w:val="en-US"/>
              </w:rPr>
              <w:t>/202</w:t>
            </w:r>
            <w:r w:rsidRPr="00800C9E">
              <w:rPr>
                <w:rFonts w:ascii="Bierstadt Display" w:hAnsi="Bierstadt Display" w:cs="Calibri"/>
                <w:iCs/>
                <w:kern w:val="24"/>
              </w:rPr>
              <w:t>3</w:t>
            </w:r>
          </w:p>
          <w:p w14:paraId="4C220FE4" w14:textId="77777777" w:rsidR="00800C9E" w:rsidRPr="00800C9E" w:rsidRDefault="00800C9E" w:rsidP="00800C9E">
            <w:pPr>
              <w:keepLines/>
              <w:contextualSpacing/>
              <w:jc w:val="both"/>
              <w:rPr>
                <w:rFonts w:ascii="Bierstadt Display" w:hAnsi="Bierstadt Display" w:cs="Calibri"/>
                <w:iCs/>
                <w:sz w:val="36"/>
                <w:szCs w:val="36"/>
              </w:rPr>
            </w:pPr>
            <w:r w:rsidRPr="00800C9E">
              <w:rPr>
                <w:rFonts w:ascii="Bierstadt Display" w:hAnsi="Bierstadt Display" w:cs="Calibri"/>
                <w:iCs/>
                <w:kern w:val="24"/>
                <w:lang w:val="en-US"/>
              </w:rPr>
              <w:t>Versión1.0</w:t>
            </w:r>
          </w:p>
        </w:tc>
      </w:tr>
      <w:tr w:rsidR="00800C9E" w:rsidRPr="00800C9E" w14:paraId="76884E61" w14:textId="77777777" w:rsidTr="005B22D6">
        <w:trPr>
          <w:trHeight w:val="369"/>
        </w:trPr>
        <w:tc>
          <w:tcPr>
            <w:tcW w:w="159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11FFD42B" w14:textId="77777777" w:rsidR="00800C9E" w:rsidRPr="00800C9E" w:rsidRDefault="00800C9E" w:rsidP="00800C9E">
            <w:pPr>
              <w:keepLines/>
              <w:contextualSpacing/>
              <w:jc w:val="both"/>
              <w:rPr>
                <w:rFonts w:ascii="Bierstadt Display" w:hAnsi="Bierstadt Display" w:cs="Calibri"/>
                <w:iCs/>
              </w:rPr>
            </w:pPr>
            <w:proofErr w:type="spellStart"/>
            <w:r w:rsidRPr="00800C9E">
              <w:rPr>
                <w:rFonts w:ascii="Bierstadt Display" w:hAnsi="Bierstadt Display" w:cs="Calibri"/>
                <w:iCs/>
                <w:lang w:val="en-US"/>
              </w:rPr>
              <w:t>Prioridad</w:t>
            </w:r>
            <w:proofErr w:type="spellEnd"/>
            <w:r w:rsidRPr="00800C9E">
              <w:rPr>
                <w:rFonts w:ascii="Bierstadt Display" w:hAnsi="Bierstadt Display" w:cs="Calibri"/>
                <w:iCs/>
                <w:lang w:val="en-US"/>
              </w:rPr>
              <w:t>:</w:t>
            </w:r>
          </w:p>
        </w:tc>
        <w:tc>
          <w:tcPr>
            <w:tcW w:w="74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7B2D5F" w14:textId="77777777" w:rsidR="00800C9E" w:rsidRPr="00800C9E" w:rsidRDefault="00800C9E" w:rsidP="00800C9E">
            <w:pPr>
              <w:keepLines/>
              <w:contextualSpacing/>
              <w:jc w:val="both"/>
              <w:rPr>
                <w:rFonts w:ascii="Bierstadt Display" w:hAnsi="Bierstadt Display" w:cs="Calibri"/>
                <w:iCs/>
                <w:sz w:val="36"/>
                <w:szCs w:val="36"/>
              </w:rPr>
            </w:pPr>
            <w:r w:rsidRPr="00800C9E">
              <w:rPr>
                <w:rFonts w:ascii="Bierstadt Display" w:hAnsi="Bierstadt Display" w:cs="Calibri"/>
                <w:b/>
                <w:bCs/>
                <w:iCs/>
                <w:kern w:val="24"/>
                <w:lang w:val="en-US"/>
              </w:rPr>
              <w:t xml:space="preserve">Alta </w:t>
            </w:r>
          </w:p>
        </w:tc>
      </w:tr>
    </w:tbl>
    <w:p w14:paraId="6633DA45" w14:textId="77777777" w:rsidR="00800C9E" w:rsidRPr="00800C9E" w:rsidRDefault="00800C9E" w:rsidP="00800C9E">
      <w:pPr>
        <w:tabs>
          <w:tab w:val="left" w:pos="1365"/>
        </w:tabs>
        <w:rPr>
          <w:rFonts w:ascii="Bierstadt Display" w:hAnsi="Bierstadt Display"/>
          <w:iCs/>
        </w:rPr>
      </w:pPr>
    </w:p>
    <w:p w14:paraId="6E496CCB" w14:textId="77777777" w:rsidR="00800C9E" w:rsidRPr="00800C9E" w:rsidRDefault="00800C9E" w:rsidP="00800C9E">
      <w:pPr>
        <w:tabs>
          <w:tab w:val="left" w:pos="1365"/>
        </w:tabs>
        <w:rPr>
          <w:rFonts w:ascii="Bierstadt Display" w:hAnsi="Bierstadt Display"/>
          <w:iCs/>
        </w:rPr>
      </w:pPr>
    </w:p>
    <w:p w14:paraId="11DF9EE3" w14:textId="77777777" w:rsidR="00800C9E" w:rsidRPr="00800C9E" w:rsidRDefault="00800C9E" w:rsidP="00800C9E">
      <w:pPr>
        <w:tabs>
          <w:tab w:val="left" w:pos="1365"/>
        </w:tabs>
        <w:rPr>
          <w:rFonts w:ascii="Bierstadt Display" w:hAnsi="Bierstadt Display"/>
          <w:iCs/>
        </w:rPr>
      </w:pPr>
    </w:p>
    <w:p w14:paraId="4ADF16BF" w14:textId="77777777" w:rsidR="00800C9E" w:rsidRPr="00800C9E" w:rsidRDefault="00800C9E" w:rsidP="00800C9E">
      <w:pPr>
        <w:tabs>
          <w:tab w:val="left" w:pos="1365"/>
        </w:tabs>
        <w:rPr>
          <w:rFonts w:ascii="Bierstadt Display" w:hAnsi="Bierstadt Display"/>
          <w:iCs/>
        </w:rPr>
      </w:pPr>
    </w:p>
    <w:tbl>
      <w:tblPr>
        <w:tblW w:w="9072" w:type="dxa"/>
        <w:tblInd w:w="274" w:type="dxa"/>
        <w:tblCellMar>
          <w:left w:w="0" w:type="dxa"/>
          <w:right w:w="0" w:type="dxa"/>
        </w:tblCellMar>
        <w:tblLook w:val="04A0" w:firstRow="1" w:lastRow="0" w:firstColumn="1" w:lastColumn="0" w:noHBand="0" w:noVBand="1"/>
      </w:tblPr>
      <w:tblGrid>
        <w:gridCol w:w="1618"/>
        <w:gridCol w:w="7454"/>
      </w:tblGrid>
      <w:tr w:rsidR="00800C9E" w:rsidRPr="00800C9E" w14:paraId="58F205EA" w14:textId="77777777" w:rsidTr="005B22D6">
        <w:trPr>
          <w:trHeight w:val="354"/>
        </w:trPr>
        <w:tc>
          <w:tcPr>
            <w:tcW w:w="159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6B7884A3" w14:textId="77777777" w:rsidR="00800C9E" w:rsidRPr="00800C9E" w:rsidRDefault="00800C9E" w:rsidP="00800C9E">
            <w:pPr>
              <w:keepLines/>
              <w:contextualSpacing/>
              <w:jc w:val="both"/>
              <w:rPr>
                <w:rFonts w:ascii="Bierstadt Display" w:hAnsi="Bierstadt Display" w:cs="Calibri"/>
                <w:iCs/>
              </w:rPr>
            </w:pPr>
            <w:proofErr w:type="spellStart"/>
            <w:r w:rsidRPr="00800C9E">
              <w:rPr>
                <w:rFonts w:ascii="Bierstadt Display" w:hAnsi="Bierstadt Display" w:cs="Calibri"/>
                <w:iCs/>
                <w:lang w:val="en-US"/>
              </w:rPr>
              <w:t>Número</w:t>
            </w:r>
            <w:proofErr w:type="spellEnd"/>
            <w:r w:rsidRPr="00800C9E">
              <w:rPr>
                <w:rFonts w:ascii="Bierstadt Display" w:hAnsi="Bierstadt Display" w:cs="Calibri"/>
                <w:iCs/>
                <w:lang w:val="en-US"/>
              </w:rPr>
              <w:t>:</w:t>
            </w:r>
          </w:p>
        </w:tc>
        <w:tc>
          <w:tcPr>
            <w:tcW w:w="74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854699" w14:textId="77777777" w:rsidR="00800C9E" w:rsidRPr="00800C9E" w:rsidRDefault="00800C9E" w:rsidP="00800C9E">
            <w:pPr>
              <w:keepLines/>
              <w:contextualSpacing/>
              <w:jc w:val="both"/>
              <w:rPr>
                <w:rFonts w:ascii="Bierstadt Display" w:hAnsi="Bierstadt Display" w:cs="Calibri"/>
                <w:iCs/>
              </w:rPr>
            </w:pPr>
            <w:r w:rsidRPr="00800C9E">
              <w:rPr>
                <w:rFonts w:ascii="Bierstadt Display" w:hAnsi="Bierstadt Display" w:cs="Calibri"/>
                <w:b/>
                <w:iCs/>
                <w:lang w:val="en-US"/>
              </w:rPr>
              <w:t>RF-</w:t>
            </w:r>
            <w:r w:rsidRPr="00800C9E">
              <w:rPr>
                <w:rFonts w:ascii="Bierstadt Display" w:hAnsi="Bierstadt Display" w:cs="Calibri"/>
                <w:b/>
                <w:iCs/>
              </w:rPr>
              <w:t>29</w:t>
            </w:r>
          </w:p>
        </w:tc>
      </w:tr>
      <w:tr w:rsidR="00800C9E" w:rsidRPr="00800C9E" w14:paraId="39AA0628" w14:textId="77777777" w:rsidTr="005B22D6">
        <w:trPr>
          <w:trHeight w:val="390"/>
        </w:trPr>
        <w:tc>
          <w:tcPr>
            <w:tcW w:w="159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57D9D3E6" w14:textId="77777777" w:rsidR="00800C9E" w:rsidRPr="00800C9E" w:rsidRDefault="00800C9E" w:rsidP="00800C9E">
            <w:pPr>
              <w:keepLines/>
              <w:contextualSpacing/>
              <w:jc w:val="both"/>
              <w:rPr>
                <w:rFonts w:ascii="Bierstadt Display" w:hAnsi="Bierstadt Display" w:cs="Calibri"/>
                <w:iCs/>
              </w:rPr>
            </w:pPr>
            <w:proofErr w:type="spellStart"/>
            <w:r w:rsidRPr="00800C9E">
              <w:rPr>
                <w:rFonts w:ascii="Bierstadt Display" w:hAnsi="Bierstadt Display" w:cs="Calibri"/>
                <w:iCs/>
                <w:lang w:val="en-US"/>
              </w:rPr>
              <w:t>Título</w:t>
            </w:r>
            <w:proofErr w:type="spellEnd"/>
            <w:r w:rsidRPr="00800C9E">
              <w:rPr>
                <w:rFonts w:ascii="Bierstadt Display" w:hAnsi="Bierstadt Display" w:cs="Calibri"/>
                <w:iCs/>
                <w:lang w:val="en-US"/>
              </w:rPr>
              <w:t>:</w:t>
            </w:r>
          </w:p>
        </w:tc>
        <w:tc>
          <w:tcPr>
            <w:tcW w:w="74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A2FBFD" w14:textId="77777777" w:rsidR="00800C9E" w:rsidRPr="00800C9E" w:rsidRDefault="00800C9E" w:rsidP="00800C9E">
            <w:pPr>
              <w:keepLines/>
              <w:contextualSpacing/>
              <w:jc w:val="both"/>
              <w:rPr>
                <w:rFonts w:ascii="Bierstadt Display" w:hAnsi="Bierstadt Display" w:cs="Calibri"/>
                <w:iCs/>
                <w:sz w:val="36"/>
                <w:szCs w:val="36"/>
              </w:rPr>
            </w:pPr>
            <w:r w:rsidRPr="00800C9E">
              <w:rPr>
                <w:rFonts w:ascii="Bierstadt Display" w:hAnsi="Bierstadt Display" w:cs="Calibri"/>
                <w:iCs/>
                <w:kern w:val="24"/>
              </w:rPr>
              <w:t>Mostrar</w:t>
            </w:r>
            <w:r w:rsidRPr="00800C9E">
              <w:rPr>
                <w:rFonts w:ascii="Bierstadt Display" w:hAnsi="Bierstadt Display" w:cs="Calibri"/>
                <w:iCs/>
                <w:kern w:val="24"/>
                <w:lang w:val="en-US"/>
              </w:rPr>
              <w:t xml:space="preserve"> Factura</w:t>
            </w:r>
          </w:p>
        </w:tc>
      </w:tr>
      <w:tr w:rsidR="00800C9E" w:rsidRPr="00800C9E" w14:paraId="269A1DDE" w14:textId="77777777" w:rsidTr="005B22D6">
        <w:trPr>
          <w:trHeight w:val="284"/>
        </w:trPr>
        <w:tc>
          <w:tcPr>
            <w:tcW w:w="159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4ABAFFED" w14:textId="77777777" w:rsidR="00800C9E" w:rsidRPr="00800C9E" w:rsidRDefault="00800C9E" w:rsidP="00800C9E">
            <w:pPr>
              <w:keepLines/>
              <w:contextualSpacing/>
              <w:jc w:val="both"/>
              <w:rPr>
                <w:rFonts w:ascii="Bierstadt Display" w:hAnsi="Bierstadt Display" w:cs="Calibri"/>
                <w:iCs/>
              </w:rPr>
            </w:pPr>
            <w:proofErr w:type="spellStart"/>
            <w:r w:rsidRPr="00800C9E">
              <w:rPr>
                <w:rFonts w:ascii="Bierstadt Display" w:hAnsi="Bierstadt Display" w:cs="Calibri"/>
                <w:iCs/>
                <w:lang w:val="en-US"/>
              </w:rPr>
              <w:t>Texto</w:t>
            </w:r>
            <w:proofErr w:type="spellEnd"/>
            <w:r w:rsidRPr="00800C9E">
              <w:rPr>
                <w:rFonts w:ascii="Bierstadt Display" w:hAnsi="Bierstadt Display" w:cs="Calibri"/>
                <w:iCs/>
                <w:lang w:val="en-US"/>
              </w:rPr>
              <w:t>:</w:t>
            </w:r>
          </w:p>
        </w:tc>
        <w:tc>
          <w:tcPr>
            <w:tcW w:w="74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F9074F" w14:textId="77777777" w:rsidR="00800C9E" w:rsidRPr="00800C9E" w:rsidRDefault="00800C9E" w:rsidP="00800C9E">
            <w:pPr>
              <w:keepLines/>
              <w:contextualSpacing/>
              <w:jc w:val="both"/>
              <w:rPr>
                <w:rFonts w:ascii="Bierstadt Display" w:hAnsi="Bierstadt Display" w:cs="Calibri"/>
                <w:iCs/>
                <w:sz w:val="36"/>
                <w:szCs w:val="36"/>
              </w:rPr>
            </w:pPr>
            <w:r w:rsidRPr="00800C9E">
              <w:rPr>
                <w:rFonts w:ascii="Bierstadt Display" w:hAnsi="Bierstadt Display" w:cs="Calibri"/>
                <w:iCs/>
                <w:kern w:val="24"/>
              </w:rPr>
              <w:t>El sistema permitirá al administrador mostrar datos específicos que se registraron.</w:t>
            </w:r>
          </w:p>
        </w:tc>
      </w:tr>
      <w:tr w:rsidR="00800C9E" w:rsidRPr="00800C9E" w14:paraId="09D89D4D" w14:textId="77777777" w:rsidTr="005B22D6">
        <w:trPr>
          <w:trHeight w:val="187"/>
        </w:trPr>
        <w:tc>
          <w:tcPr>
            <w:tcW w:w="159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0178A206" w14:textId="77777777" w:rsidR="00800C9E" w:rsidRPr="00800C9E" w:rsidRDefault="00800C9E" w:rsidP="00800C9E">
            <w:pPr>
              <w:keepLines/>
              <w:contextualSpacing/>
              <w:jc w:val="both"/>
              <w:rPr>
                <w:rFonts w:ascii="Bierstadt Display" w:hAnsi="Bierstadt Display" w:cs="Calibri"/>
                <w:iCs/>
              </w:rPr>
            </w:pPr>
            <w:r w:rsidRPr="00800C9E">
              <w:rPr>
                <w:rFonts w:ascii="Bierstadt Display" w:hAnsi="Bierstadt Display" w:cs="Calibri"/>
                <w:iCs/>
                <w:lang w:val="en-US"/>
              </w:rPr>
              <w:t>Tipo:</w:t>
            </w:r>
          </w:p>
        </w:tc>
        <w:tc>
          <w:tcPr>
            <w:tcW w:w="74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EC7887" w14:textId="77777777" w:rsidR="00800C9E" w:rsidRPr="00800C9E" w:rsidRDefault="00800C9E" w:rsidP="00800C9E">
            <w:pPr>
              <w:keepLines/>
              <w:contextualSpacing/>
              <w:jc w:val="both"/>
              <w:rPr>
                <w:rFonts w:ascii="Bierstadt Display" w:hAnsi="Bierstadt Display" w:cs="Calibri"/>
                <w:iCs/>
                <w:sz w:val="36"/>
                <w:szCs w:val="36"/>
              </w:rPr>
            </w:pPr>
            <w:proofErr w:type="spellStart"/>
            <w:r w:rsidRPr="00800C9E">
              <w:rPr>
                <w:rFonts w:ascii="Bierstadt Display" w:hAnsi="Bierstadt Display" w:cs="Calibri"/>
                <w:iCs/>
                <w:kern w:val="24"/>
                <w:lang w:val="en-US"/>
              </w:rPr>
              <w:t>Funcional</w:t>
            </w:r>
            <w:proofErr w:type="spellEnd"/>
            <w:r w:rsidRPr="00800C9E">
              <w:rPr>
                <w:rFonts w:ascii="Bierstadt Display" w:hAnsi="Bierstadt Display" w:cs="Calibri"/>
                <w:iCs/>
                <w:kern w:val="24"/>
                <w:lang w:val="en-US"/>
              </w:rPr>
              <w:t xml:space="preserve"> - Datos</w:t>
            </w:r>
          </w:p>
        </w:tc>
      </w:tr>
      <w:tr w:rsidR="00800C9E" w:rsidRPr="00800C9E" w14:paraId="7C953D54" w14:textId="77777777" w:rsidTr="005B22D6">
        <w:trPr>
          <w:trHeight w:val="1310"/>
        </w:trPr>
        <w:tc>
          <w:tcPr>
            <w:tcW w:w="159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5617522C" w14:textId="77777777" w:rsidR="00800C9E" w:rsidRPr="00800C9E" w:rsidRDefault="00800C9E" w:rsidP="00800C9E">
            <w:pPr>
              <w:keepLines/>
              <w:contextualSpacing/>
              <w:jc w:val="both"/>
              <w:rPr>
                <w:rFonts w:ascii="Bierstadt Display" w:hAnsi="Bierstadt Display" w:cs="Calibri"/>
                <w:iCs/>
              </w:rPr>
            </w:pPr>
            <w:r w:rsidRPr="00800C9E">
              <w:rPr>
                <w:rFonts w:ascii="Bierstadt Display" w:hAnsi="Bierstadt Display" w:cs="Calibri"/>
                <w:iCs/>
              </w:rPr>
              <w:lastRenderedPageBreak/>
              <w:t>Detalles de requisitos y restricciones:</w:t>
            </w:r>
          </w:p>
        </w:tc>
        <w:tc>
          <w:tcPr>
            <w:tcW w:w="74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B85735" w14:textId="77777777" w:rsidR="00800C9E" w:rsidRPr="00800C9E" w:rsidRDefault="00800C9E" w:rsidP="00736B86">
            <w:pPr>
              <w:keepLines/>
              <w:numPr>
                <w:ilvl w:val="0"/>
                <w:numId w:val="90"/>
              </w:numPr>
              <w:suppressAutoHyphens w:val="0"/>
              <w:contextualSpacing/>
              <w:jc w:val="both"/>
              <w:rPr>
                <w:rFonts w:ascii="Bierstadt Display" w:hAnsi="Bierstadt Display" w:cs="Calibri"/>
                <w:b/>
                <w:iCs/>
                <w:kern w:val="24"/>
                <w:lang w:eastAsia="es-ES"/>
              </w:rPr>
            </w:pPr>
            <w:r w:rsidRPr="00800C9E">
              <w:rPr>
                <w:rFonts w:ascii="Bierstadt Display" w:hAnsi="Bierstadt Display" w:cs="Calibri"/>
                <w:b/>
                <w:iCs/>
                <w:kern w:val="24"/>
                <w:lang w:eastAsia="es-ES"/>
              </w:rPr>
              <w:t xml:space="preserve">Código Factura: </w:t>
            </w:r>
            <w:r w:rsidRPr="00800C9E">
              <w:rPr>
                <w:rFonts w:ascii="Bierstadt Display" w:hAnsi="Bierstadt Display" w:cs="Calibri"/>
                <w:iCs/>
                <w:kern w:val="24"/>
                <w:lang w:eastAsia="es-ES"/>
              </w:rPr>
              <w:t xml:space="preserve">Tipo de dato </w:t>
            </w:r>
            <w:proofErr w:type="spellStart"/>
            <w:r w:rsidRPr="00800C9E">
              <w:rPr>
                <w:rFonts w:ascii="Bierstadt Display" w:hAnsi="Bierstadt Display" w:cs="Calibri"/>
                <w:iCs/>
                <w:kern w:val="24"/>
                <w:lang w:eastAsia="es-ES"/>
              </w:rPr>
              <w:t>Int</w:t>
            </w:r>
            <w:proofErr w:type="spellEnd"/>
            <w:r w:rsidRPr="00800C9E">
              <w:rPr>
                <w:rFonts w:ascii="Bierstadt Display" w:hAnsi="Bierstadt Display" w:cs="Calibri"/>
                <w:iCs/>
                <w:kern w:val="24"/>
                <w:lang w:eastAsia="es-ES"/>
              </w:rPr>
              <w:t xml:space="preserve"> máximo 10 </w:t>
            </w:r>
            <w:proofErr w:type="spellStart"/>
            <w:r w:rsidRPr="00800C9E">
              <w:rPr>
                <w:rFonts w:ascii="Bierstadt Display" w:hAnsi="Bierstadt Display" w:cs="Calibri"/>
                <w:iCs/>
                <w:kern w:val="24"/>
                <w:lang w:eastAsia="es-ES"/>
              </w:rPr>
              <w:t>digitos</w:t>
            </w:r>
            <w:proofErr w:type="spellEnd"/>
            <w:r w:rsidRPr="00800C9E">
              <w:rPr>
                <w:rFonts w:ascii="Bierstadt Display" w:hAnsi="Bierstadt Display" w:cs="Calibri"/>
                <w:iCs/>
                <w:kern w:val="24"/>
                <w:lang w:eastAsia="es-ES"/>
              </w:rPr>
              <w:t>.</w:t>
            </w:r>
          </w:p>
          <w:p w14:paraId="55F68018" w14:textId="77777777" w:rsidR="00800C9E" w:rsidRPr="00800C9E" w:rsidRDefault="00800C9E" w:rsidP="00736B86">
            <w:pPr>
              <w:numPr>
                <w:ilvl w:val="0"/>
                <w:numId w:val="89"/>
              </w:numPr>
              <w:suppressAutoHyphens w:val="0"/>
              <w:spacing w:before="100" w:beforeAutospacing="1" w:after="100" w:afterAutospacing="1"/>
              <w:contextualSpacing/>
              <w:jc w:val="both"/>
              <w:rPr>
                <w:rFonts w:ascii="Bierstadt Display" w:hAnsi="Bierstadt Display"/>
                <w:iCs/>
                <w:lang w:eastAsia="es-ES"/>
              </w:rPr>
            </w:pPr>
            <w:r w:rsidRPr="00800C9E">
              <w:rPr>
                <w:rFonts w:ascii="Bierstadt Display" w:hAnsi="Bierstadt Display" w:cs="Calibri"/>
                <w:b/>
                <w:iCs/>
                <w:lang w:eastAsia="es-ES"/>
              </w:rPr>
              <w:t xml:space="preserve">Fecha de </w:t>
            </w:r>
            <w:proofErr w:type="spellStart"/>
            <w:r w:rsidRPr="00800C9E">
              <w:rPr>
                <w:rFonts w:ascii="Bierstadt Display" w:hAnsi="Bierstadt Display" w:cs="Calibri"/>
                <w:b/>
                <w:iCs/>
                <w:lang w:eastAsia="es-ES"/>
              </w:rPr>
              <w:t>Emision</w:t>
            </w:r>
            <w:proofErr w:type="spellEnd"/>
            <w:r w:rsidRPr="00800C9E">
              <w:rPr>
                <w:rFonts w:ascii="Bierstadt Display" w:hAnsi="Bierstadt Display" w:cs="Calibri"/>
                <w:b/>
                <w:iCs/>
                <w:lang w:eastAsia="es-ES"/>
              </w:rPr>
              <w:t>:</w:t>
            </w:r>
            <w:r w:rsidRPr="00800C9E">
              <w:rPr>
                <w:rFonts w:ascii="Bierstadt Display" w:hAnsi="Bierstadt Display"/>
                <w:iCs/>
                <w:kern w:val="24"/>
                <w:lang w:val="es-EC" w:eastAsia="es-ES"/>
              </w:rPr>
              <w:t xml:space="preserve"> </w:t>
            </w:r>
            <w:r w:rsidRPr="00800C9E">
              <w:rPr>
                <w:rFonts w:ascii="Bierstadt Display" w:hAnsi="Bierstadt Display" w:cs="Calibri"/>
                <w:iCs/>
                <w:lang w:eastAsia="es-ES"/>
              </w:rPr>
              <w:t>Tipo de dato “</w:t>
            </w:r>
            <w:proofErr w:type="spellStart"/>
            <w:r w:rsidRPr="00800C9E">
              <w:rPr>
                <w:rFonts w:ascii="Bierstadt Display" w:hAnsi="Bierstadt Display" w:cs="Calibri"/>
                <w:iCs/>
                <w:lang w:eastAsia="es-ES"/>
              </w:rPr>
              <w:t>Datetime</w:t>
            </w:r>
            <w:proofErr w:type="spellEnd"/>
            <w:r w:rsidRPr="00800C9E">
              <w:rPr>
                <w:rFonts w:ascii="Bierstadt Display" w:hAnsi="Bierstadt Display" w:cs="Calibri"/>
                <w:iCs/>
                <w:lang w:eastAsia="es-ES"/>
              </w:rPr>
              <w:t>” con el formato DD/MM/AA (día, ms y año).</w:t>
            </w:r>
          </w:p>
          <w:p w14:paraId="6C9CEB83" w14:textId="77777777" w:rsidR="00800C9E" w:rsidRPr="00800C9E" w:rsidRDefault="00800C9E" w:rsidP="00800C9E">
            <w:pPr>
              <w:keepLines/>
              <w:contextualSpacing/>
              <w:jc w:val="both"/>
              <w:rPr>
                <w:rFonts w:ascii="Bierstadt Display" w:hAnsi="Bierstadt Display" w:cs="Calibri"/>
                <w:iCs/>
                <w:kern w:val="24"/>
              </w:rPr>
            </w:pPr>
            <w:r w:rsidRPr="00800C9E">
              <w:rPr>
                <w:rFonts w:ascii="Bierstadt Display" w:hAnsi="Bierstadt Display" w:cs="Calibri"/>
                <w:iCs/>
                <w:kern w:val="24"/>
              </w:rPr>
              <w:t xml:space="preserve">Restricción: </w:t>
            </w:r>
          </w:p>
          <w:p w14:paraId="5B03F5C7" w14:textId="77777777" w:rsidR="00800C9E" w:rsidRPr="00800C9E" w:rsidRDefault="00800C9E" w:rsidP="00800C9E">
            <w:pPr>
              <w:keepLines/>
              <w:contextualSpacing/>
              <w:jc w:val="both"/>
              <w:rPr>
                <w:rFonts w:ascii="Bierstadt Display" w:hAnsi="Bierstadt Display" w:cs="Calibri"/>
                <w:iCs/>
                <w:szCs w:val="36"/>
              </w:rPr>
            </w:pPr>
            <w:r w:rsidRPr="00800C9E">
              <w:rPr>
                <w:rFonts w:ascii="Bierstadt Display" w:hAnsi="Bierstadt Display" w:cs="Calibri"/>
                <w:iCs/>
                <w:kern w:val="24"/>
              </w:rPr>
              <w:t>• Solo el gerente tendrá acceso a esta información</w:t>
            </w:r>
          </w:p>
          <w:p w14:paraId="41F8B06E" w14:textId="77777777" w:rsidR="00800C9E" w:rsidRPr="00800C9E" w:rsidRDefault="00800C9E" w:rsidP="00800C9E">
            <w:pPr>
              <w:keepLines/>
              <w:contextualSpacing/>
              <w:jc w:val="both"/>
              <w:rPr>
                <w:rFonts w:ascii="Bierstadt Display" w:hAnsi="Bierstadt Display" w:cs="Calibri"/>
                <w:iCs/>
                <w:szCs w:val="36"/>
              </w:rPr>
            </w:pPr>
          </w:p>
        </w:tc>
      </w:tr>
      <w:tr w:rsidR="00800C9E" w:rsidRPr="00800C9E" w14:paraId="3EAF1F41" w14:textId="77777777" w:rsidTr="005B22D6">
        <w:trPr>
          <w:trHeight w:val="942"/>
        </w:trPr>
        <w:tc>
          <w:tcPr>
            <w:tcW w:w="159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045EC9C3" w14:textId="77777777" w:rsidR="00800C9E" w:rsidRPr="00800C9E" w:rsidRDefault="00800C9E" w:rsidP="00800C9E">
            <w:pPr>
              <w:keepLines/>
              <w:contextualSpacing/>
              <w:jc w:val="both"/>
              <w:rPr>
                <w:rFonts w:ascii="Bierstadt Display" w:hAnsi="Bierstadt Display" w:cs="Calibri"/>
                <w:iCs/>
              </w:rPr>
            </w:pPr>
            <w:r w:rsidRPr="00800C9E">
              <w:rPr>
                <w:rFonts w:ascii="Bierstadt Display" w:hAnsi="Bierstadt Display" w:cs="Calibri"/>
                <w:iCs/>
              </w:rPr>
              <w:t>Fecha de revisión y versión:</w:t>
            </w:r>
          </w:p>
        </w:tc>
        <w:tc>
          <w:tcPr>
            <w:tcW w:w="74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6EF643" w14:textId="77777777" w:rsidR="00800C9E" w:rsidRPr="00800C9E" w:rsidRDefault="00800C9E" w:rsidP="00800C9E">
            <w:pPr>
              <w:keepLines/>
              <w:contextualSpacing/>
              <w:jc w:val="both"/>
              <w:rPr>
                <w:rFonts w:ascii="Bierstadt Display" w:hAnsi="Bierstadt Display" w:cs="Calibri"/>
                <w:iCs/>
                <w:sz w:val="36"/>
                <w:szCs w:val="36"/>
              </w:rPr>
            </w:pPr>
            <w:r w:rsidRPr="00800C9E">
              <w:rPr>
                <w:rFonts w:ascii="Bierstadt Display" w:hAnsi="Bierstadt Display" w:cs="Calibri"/>
                <w:iCs/>
                <w:kern w:val="24"/>
                <w:lang w:val="en-US"/>
              </w:rPr>
              <w:t>1</w:t>
            </w:r>
            <w:r w:rsidRPr="00800C9E">
              <w:rPr>
                <w:rFonts w:ascii="Bierstadt Display" w:hAnsi="Bierstadt Display" w:cs="Calibri"/>
                <w:iCs/>
                <w:kern w:val="24"/>
              </w:rPr>
              <w:t>2</w:t>
            </w:r>
            <w:r w:rsidRPr="00800C9E">
              <w:rPr>
                <w:rFonts w:ascii="Bierstadt Display" w:hAnsi="Bierstadt Display" w:cs="Calibri"/>
                <w:iCs/>
                <w:kern w:val="24"/>
                <w:lang w:val="en-US"/>
              </w:rPr>
              <w:t>/0</w:t>
            </w:r>
            <w:r w:rsidRPr="00800C9E">
              <w:rPr>
                <w:rFonts w:ascii="Bierstadt Display" w:hAnsi="Bierstadt Display" w:cs="Calibri"/>
                <w:iCs/>
                <w:kern w:val="24"/>
              </w:rPr>
              <w:t>1</w:t>
            </w:r>
            <w:r w:rsidRPr="00800C9E">
              <w:rPr>
                <w:rFonts w:ascii="Bierstadt Display" w:hAnsi="Bierstadt Display" w:cs="Calibri"/>
                <w:iCs/>
                <w:kern w:val="24"/>
                <w:lang w:val="en-US"/>
              </w:rPr>
              <w:t>/202</w:t>
            </w:r>
            <w:r w:rsidRPr="00800C9E">
              <w:rPr>
                <w:rFonts w:ascii="Bierstadt Display" w:hAnsi="Bierstadt Display" w:cs="Calibri"/>
                <w:iCs/>
                <w:kern w:val="24"/>
              </w:rPr>
              <w:t>3</w:t>
            </w:r>
          </w:p>
          <w:p w14:paraId="12EA3991" w14:textId="77777777" w:rsidR="00800C9E" w:rsidRPr="00800C9E" w:rsidRDefault="00800C9E" w:rsidP="00800C9E">
            <w:pPr>
              <w:keepLines/>
              <w:contextualSpacing/>
              <w:jc w:val="both"/>
              <w:rPr>
                <w:rFonts w:ascii="Bierstadt Display" w:hAnsi="Bierstadt Display" w:cs="Calibri"/>
                <w:iCs/>
                <w:sz w:val="36"/>
                <w:szCs w:val="36"/>
              </w:rPr>
            </w:pPr>
            <w:r w:rsidRPr="00800C9E">
              <w:rPr>
                <w:rFonts w:ascii="Bierstadt Display" w:hAnsi="Bierstadt Display" w:cs="Calibri"/>
                <w:iCs/>
                <w:kern w:val="24"/>
                <w:lang w:val="en-US"/>
              </w:rPr>
              <w:t>Versión1.0</w:t>
            </w:r>
          </w:p>
        </w:tc>
      </w:tr>
      <w:tr w:rsidR="00800C9E" w:rsidRPr="00800C9E" w14:paraId="04B418D2" w14:textId="77777777" w:rsidTr="005B22D6">
        <w:trPr>
          <w:trHeight w:val="369"/>
        </w:trPr>
        <w:tc>
          <w:tcPr>
            <w:tcW w:w="159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5F4EE790" w14:textId="77777777" w:rsidR="00800C9E" w:rsidRPr="00800C9E" w:rsidRDefault="00800C9E" w:rsidP="00800C9E">
            <w:pPr>
              <w:keepLines/>
              <w:contextualSpacing/>
              <w:jc w:val="both"/>
              <w:rPr>
                <w:rFonts w:ascii="Bierstadt Display" w:hAnsi="Bierstadt Display" w:cs="Calibri"/>
                <w:iCs/>
              </w:rPr>
            </w:pPr>
            <w:proofErr w:type="spellStart"/>
            <w:r w:rsidRPr="00800C9E">
              <w:rPr>
                <w:rFonts w:ascii="Bierstadt Display" w:hAnsi="Bierstadt Display" w:cs="Calibri"/>
                <w:iCs/>
                <w:lang w:val="en-US"/>
              </w:rPr>
              <w:t>Prioridad</w:t>
            </w:r>
            <w:proofErr w:type="spellEnd"/>
            <w:r w:rsidRPr="00800C9E">
              <w:rPr>
                <w:rFonts w:ascii="Bierstadt Display" w:hAnsi="Bierstadt Display" w:cs="Calibri"/>
                <w:iCs/>
                <w:lang w:val="en-US"/>
              </w:rPr>
              <w:t>:</w:t>
            </w:r>
          </w:p>
        </w:tc>
        <w:tc>
          <w:tcPr>
            <w:tcW w:w="74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166F2E" w14:textId="77777777" w:rsidR="00800C9E" w:rsidRPr="00800C9E" w:rsidRDefault="00800C9E" w:rsidP="00800C9E">
            <w:pPr>
              <w:keepLines/>
              <w:contextualSpacing/>
              <w:jc w:val="both"/>
              <w:rPr>
                <w:rFonts w:ascii="Bierstadt Display" w:hAnsi="Bierstadt Display" w:cs="Calibri"/>
                <w:iCs/>
                <w:sz w:val="36"/>
                <w:szCs w:val="36"/>
              </w:rPr>
            </w:pPr>
            <w:r w:rsidRPr="00800C9E">
              <w:rPr>
                <w:rFonts w:ascii="Bierstadt Display" w:hAnsi="Bierstadt Display" w:cs="Calibri"/>
                <w:b/>
                <w:bCs/>
                <w:iCs/>
                <w:kern w:val="24"/>
                <w:lang w:val="en-US"/>
              </w:rPr>
              <w:t xml:space="preserve">Alta </w:t>
            </w:r>
          </w:p>
        </w:tc>
      </w:tr>
    </w:tbl>
    <w:p w14:paraId="0C28F35A" w14:textId="77777777" w:rsidR="00800C9E" w:rsidRPr="00800C9E" w:rsidRDefault="00800C9E" w:rsidP="00800C9E">
      <w:pPr>
        <w:tabs>
          <w:tab w:val="left" w:pos="1365"/>
        </w:tabs>
        <w:rPr>
          <w:rFonts w:ascii="Bierstadt Display" w:hAnsi="Bierstadt Display"/>
          <w:iCs/>
        </w:rPr>
      </w:pPr>
    </w:p>
    <w:p w14:paraId="1A0C8CFA" w14:textId="77777777" w:rsidR="00800C9E" w:rsidRPr="00800C9E" w:rsidRDefault="00800C9E" w:rsidP="00800C9E">
      <w:pPr>
        <w:tabs>
          <w:tab w:val="left" w:pos="1365"/>
        </w:tabs>
        <w:rPr>
          <w:rFonts w:ascii="Bierstadt Display" w:hAnsi="Bierstadt Display"/>
          <w:iCs/>
        </w:rPr>
      </w:pPr>
    </w:p>
    <w:p w14:paraId="6E891F05" w14:textId="77777777" w:rsidR="00800C9E" w:rsidRPr="00800C9E" w:rsidRDefault="00800C9E" w:rsidP="00800C9E">
      <w:pPr>
        <w:tabs>
          <w:tab w:val="left" w:pos="1365"/>
        </w:tabs>
        <w:rPr>
          <w:rFonts w:ascii="Bierstadt Display" w:hAnsi="Bierstadt Display"/>
          <w:iCs/>
        </w:rPr>
      </w:pPr>
    </w:p>
    <w:p w14:paraId="1D77F89B" w14:textId="77777777" w:rsidR="00800C9E" w:rsidRPr="00800C9E" w:rsidRDefault="00800C9E" w:rsidP="00800C9E">
      <w:pPr>
        <w:tabs>
          <w:tab w:val="left" w:pos="1365"/>
        </w:tabs>
        <w:rPr>
          <w:rFonts w:ascii="Bierstadt Display" w:hAnsi="Bierstadt Display"/>
          <w:iCs/>
        </w:rPr>
      </w:pPr>
    </w:p>
    <w:p w14:paraId="1E891A78" w14:textId="77777777" w:rsidR="00800C9E" w:rsidRPr="00800C9E" w:rsidRDefault="00800C9E" w:rsidP="00800C9E">
      <w:pPr>
        <w:tabs>
          <w:tab w:val="left" w:pos="1365"/>
        </w:tabs>
        <w:rPr>
          <w:rFonts w:ascii="Bierstadt Display" w:hAnsi="Bierstadt Display"/>
          <w:iCs/>
        </w:rPr>
      </w:pPr>
    </w:p>
    <w:p w14:paraId="0CC91E00" w14:textId="77777777" w:rsidR="00800C9E" w:rsidRPr="00800C9E" w:rsidRDefault="00800C9E" w:rsidP="00800C9E">
      <w:pPr>
        <w:tabs>
          <w:tab w:val="left" w:pos="1365"/>
        </w:tabs>
        <w:rPr>
          <w:rFonts w:ascii="Bierstadt Display" w:hAnsi="Bierstadt Display"/>
          <w:iCs/>
        </w:rPr>
      </w:pPr>
    </w:p>
    <w:p w14:paraId="1A90A684" w14:textId="77777777" w:rsidR="00800C9E" w:rsidRPr="00800C9E" w:rsidRDefault="00800C9E" w:rsidP="00800C9E">
      <w:pPr>
        <w:tabs>
          <w:tab w:val="left" w:pos="1365"/>
        </w:tabs>
        <w:rPr>
          <w:rFonts w:ascii="Bierstadt Display" w:hAnsi="Bierstadt Display"/>
          <w:iCs/>
        </w:rPr>
      </w:pPr>
    </w:p>
    <w:p w14:paraId="3A50D87D" w14:textId="77777777" w:rsidR="00800C9E" w:rsidRPr="00800C9E" w:rsidRDefault="00800C9E" w:rsidP="00800C9E">
      <w:pPr>
        <w:tabs>
          <w:tab w:val="left" w:pos="1365"/>
        </w:tabs>
        <w:rPr>
          <w:rFonts w:ascii="Bierstadt Display" w:hAnsi="Bierstadt Display"/>
          <w:iCs/>
        </w:rPr>
      </w:pPr>
    </w:p>
    <w:p w14:paraId="4A8E18A3" w14:textId="77777777" w:rsidR="00800C9E" w:rsidRPr="00800C9E" w:rsidRDefault="00800C9E" w:rsidP="00800C9E">
      <w:pPr>
        <w:tabs>
          <w:tab w:val="left" w:pos="1365"/>
        </w:tabs>
        <w:rPr>
          <w:rFonts w:ascii="Bierstadt Display" w:hAnsi="Bierstadt Display"/>
          <w:iCs/>
        </w:rPr>
      </w:pPr>
    </w:p>
    <w:p w14:paraId="48540E44" w14:textId="77777777" w:rsidR="00800C9E" w:rsidRPr="00800C9E" w:rsidRDefault="00800C9E" w:rsidP="00800C9E">
      <w:pPr>
        <w:tabs>
          <w:tab w:val="left" w:pos="1365"/>
        </w:tabs>
        <w:rPr>
          <w:rFonts w:ascii="Bierstadt Display" w:hAnsi="Bierstadt Display"/>
          <w:iCs/>
        </w:rPr>
      </w:pPr>
    </w:p>
    <w:p w14:paraId="5BB41381" w14:textId="77777777" w:rsidR="00800C9E" w:rsidRPr="00800C9E" w:rsidRDefault="00800C9E" w:rsidP="00800C9E">
      <w:pPr>
        <w:tabs>
          <w:tab w:val="left" w:pos="1365"/>
        </w:tabs>
        <w:rPr>
          <w:rFonts w:ascii="Bierstadt Display" w:hAnsi="Bierstadt Display"/>
          <w:iCs/>
        </w:rPr>
      </w:pPr>
    </w:p>
    <w:p w14:paraId="265D1CAC" w14:textId="77777777" w:rsidR="00800C9E" w:rsidRPr="00800C9E" w:rsidRDefault="00800C9E" w:rsidP="00800C9E">
      <w:pPr>
        <w:tabs>
          <w:tab w:val="left" w:pos="1365"/>
        </w:tabs>
        <w:rPr>
          <w:rFonts w:ascii="Bierstadt Display" w:hAnsi="Bierstadt Display"/>
          <w:iCs/>
        </w:rPr>
      </w:pPr>
    </w:p>
    <w:p w14:paraId="5D21C009" w14:textId="77777777" w:rsidR="00800C9E" w:rsidRPr="00800C9E" w:rsidRDefault="00800C9E" w:rsidP="00800C9E">
      <w:pPr>
        <w:tabs>
          <w:tab w:val="left" w:pos="1365"/>
        </w:tabs>
        <w:rPr>
          <w:rFonts w:ascii="Bierstadt Display" w:hAnsi="Bierstadt Display"/>
          <w:iCs/>
        </w:rPr>
      </w:pPr>
    </w:p>
    <w:p w14:paraId="72D0F308" w14:textId="77777777" w:rsidR="00800C9E" w:rsidRPr="00800C9E" w:rsidRDefault="00800C9E" w:rsidP="00800C9E">
      <w:pPr>
        <w:tabs>
          <w:tab w:val="left" w:pos="1365"/>
        </w:tabs>
        <w:rPr>
          <w:rFonts w:ascii="Bierstadt Display" w:hAnsi="Bierstadt Display"/>
          <w:iCs/>
        </w:rPr>
      </w:pPr>
    </w:p>
    <w:p w14:paraId="55086AF9" w14:textId="77777777" w:rsidR="00800C9E" w:rsidRPr="00800C9E" w:rsidRDefault="00800C9E" w:rsidP="00800C9E">
      <w:pPr>
        <w:tabs>
          <w:tab w:val="left" w:pos="1365"/>
        </w:tabs>
        <w:rPr>
          <w:rFonts w:ascii="Bierstadt Display" w:hAnsi="Bierstadt Display"/>
          <w:iCs/>
        </w:rPr>
      </w:pPr>
    </w:p>
    <w:p w14:paraId="3EFCB00B" w14:textId="77777777" w:rsidR="00800C9E" w:rsidRPr="00800C9E" w:rsidRDefault="00800C9E" w:rsidP="00800C9E">
      <w:pPr>
        <w:tabs>
          <w:tab w:val="left" w:pos="1365"/>
        </w:tabs>
        <w:rPr>
          <w:rFonts w:ascii="Bierstadt Display" w:hAnsi="Bierstadt Display"/>
          <w:iCs/>
        </w:rPr>
      </w:pPr>
    </w:p>
    <w:p w14:paraId="7EFA6AD0" w14:textId="77777777" w:rsidR="00800C9E" w:rsidRPr="00800C9E" w:rsidRDefault="00800C9E" w:rsidP="00800C9E">
      <w:pPr>
        <w:tabs>
          <w:tab w:val="left" w:pos="1365"/>
        </w:tabs>
        <w:rPr>
          <w:rFonts w:ascii="Bierstadt Display" w:hAnsi="Bierstadt Display"/>
          <w:iCs/>
        </w:rPr>
      </w:pPr>
    </w:p>
    <w:p w14:paraId="67E09F14" w14:textId="77777777" w:rsidR="00800C9E" w:rsidRPr="00800C9E" w:rsidRDefault="00800C9E" w:rsidP="00800C9E">
      <w:pPr>
        <w:tabs>
          <w:tab w:val="left" w:pos="1365"/>
        </w:tabs>
        <w:rPr>
          <w:rFonts w:ascii="Bierstadt Display" w:hAnsi="Bierstadt Display"/>
          <w:iCs/>
        </w:rPr>
      </w:pPr>
    </w:p>
    <w:p w14:paraId="2F43A34D" w14:textId="77777777" w:rsidR="00800C9E" w:rsidRPr="00800C9E" w:rsidRDefault="00800C9E" w:rsidP="00800C9E">
      <w:pPr>
        <w:tabs>
          <w:tab w:val="left" w:pos="1365"/>
        </w:tabs>
        <w:rPr>
          <w:rFonts w:ascii="Bierstadt Display" w:hAnsi="Bierstadt Display"/>
          <w:iCs/>
        </w:rPr>
      </w:pPr>
    </w:p>
    <w:p w14:paraId="50DC7D10" w14:textId="77777777" w:rsidR="00800C9E" w:rsidRPr="00800C9E" w:rsidRDefault="00800C9E" w:rsidP="00800C9E">
      <w:pPr>
        <w:tabs>
          <w:tab w:val="left" w:pos="1365"/>
        </w:tabs>
        <w:rPr>
          <w:rFonts w:ascii="Bierstadt Display" w:hAnsi="Bierstadt Display"/>
          <w:iCs/>
        </w:rPr>
      </w:pPr>
    </w:p>
    <w:p w14:paraId="35B6C294" w14:textId="77777777" w:rsidR="00800C9E" w:rsidRPr="00800C9E" w:rsidRDefault="00800C9E" w:rsidP="00800C9E">
      <w:pPr>
        <w:tabs>
          <w:tab w:val="left" w:pos="1365"/>
        </w:tabs>
        <w:rPr>
          <w:rFonts w:ascii="Bierstadt Display" w:hAnsi="Bierstadt Display"/>
          <w:iCs/>
        </w:rPr>
      </w:pPr>
    </w:p>
    <w:p w14:paraId="3F537398" w14:textId="77777777" w:rsidR="00800C9E" w:rsidRPr="00800C9E" w:rsidRDefault="00800C9E" w:rsidP="00800C9E">
      <w:pPr>
        <w:tabs>
          <w:tab w:val="left" w:pos="1365"/>
        </w:tabs>
        <w:rPr>
          <w:rFonts w:ascii="Bierstadt Display" w:hAnsi="Bierstadt Display"/>
          <w:iCs/>
        </w:rPr>
      </w:pPr>
    </w:p>
    <w:p w14:paraId="7F866129" w14:textId="77777777" w:rsidR="00800C9E" w:rsidRPr="00800C9E" w:rsidRDefault="00800C9E" w:rsidP="00800C9E">
      <w:pPr>
        <w:tabs>
          <w:tab w:val="left" w:pos="1365"/>
        </w:tabs>
        <w:rPr>
          <w:rFonts w:ascii="Bierstadt Display" w:hAnsi="Bierstadt Display"/>
          <w:iCs/>
        </w:rPr>
      </w:pPr>
    </w:p>
    <w:tbl>
      <w:tblPr>
        <w:tblW w:w="9072" w:type="dxa"/>
        <w:tblInd w:w="274" w:type="dxa"/>
        <w:tblCellMar>
          <w:left w:w="0" w:type="dxa"/>
          <w:right w:w="0" w:type="dxa"/>
        </w:tblCellMar>
        <w:tblLook w:val="04A0" w:firstRow="1" w:lastRow="0" w:firstColumn="1" w:lastColumn="0" w:noHBand="0" w:noVBand="1"/>
      </w:tblPr>
      <w:tblGrid>
        <w:gridCol w:w="1618"/>
        <w:gridCol w:w="7454"/>
      </w:tblGrid>
      <w:tr w:rsidR="00800C9E" w:rsidRPr="00800C9E" w14:paraId="1E0EE8FB" w14:textId="77777777" w:rsidTr="005B22D6">
        <w:trPr>
          <w:trHeight w:val="354"/>
        </w:trPr>
        <w:tc>
          <w:tcPr>
            <w:tcW w:w="159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614A6504" w14:textId="77777777" w:rsidR="00800C9E" w:rsidRPr="00800C9E" w:rsidRDefault="00800C9E" w:rsidP="00800C9E">
            <w:pPr>
              <w:keepLines/>
              <w:contextualSpacing/>
              <w:jc w:val="both"/>
              <w:rPr>
                <w:rFonts w:ascii="Bierstadt Display" w:hAnsi="Bierstadt Display" w:cs="Calibri"/>
                <w:iCs/>
              </w:rPr>
            </w:pPr>
            <w:proofErr w:type="spellStart"/>
            <w:r w:rsidRPr="00800C9E">
              <w:rPr>
                <w:rFonts w:ascii="Bierstadt Display" w:hAnsi="Bierstadt Display" w:cs="Calibri"/>
                <w:iCs/>
                <w:lang w:val="en-US"/>
              </w:rPr>
              <w:t>Número</w:t>
            </w:r>
            <w:proofErr w:type="spellEnd"/>
            <w:r w:rsidRPr="00800C9E">
              <w:rPr>
                <w:rFonts w:ascii="Bierstadt Display" w:hAnsi="Bierstadt Display" w:cs="Calibri"/>
                <w:iCs/>
                <w:lang w:val="en-US"/>
              </w:rPr>
              <w:t>:</w:t>
            </w:r>
          </w:p>
        </w:tc>
        <w:tc>
          <w:tcPr>
            <w:tcW w:w="74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1245DB" w14:textId="77777777" w:rsidR="00800C9E" w:rsidRPr="00800C9E" w:rsidRDefault="00800C9E" w:rsidP="00800C9E">
            <w:pPr>
              <w:keepLines/>
              <w:contextualSpacing/>
              <w:jc w:val="both"/>
              <w:rPr>
                <w:rFonts w:ascii="Bierstadt Display" w:hAnsi="Bierstadt Display" w:cs="Calibri"/>
                <w:iCs/>
              </w:rPr>
            </w:pPr>
            <w:r w:rsidRPr="00800C9E">
              <w:rPr>
                <w:rFonts w:ascii="Bierstadt Display" w:hAnsi="Bierstadt Display" w:cs="Calibri"/>
                <w:b/>
                <w:iCs/>
                <w:lang w:val="en-US"/>
              </w:rPr>
              <w:t>RF-30</w:t>
            </w:r>
          </w:p>
        </w:tc>
      </w:tr>
      <w:tr w:rsidR="00800C9E" w:rsidRPr="00800C9E" w14:paraId="06A3D606" w14:textId="77777777" w:rsidTr="005B22D6">
        <w:trPr>
          <w:trHeight w:val="390"/>
        </w:trPr>
        <w:tc>
          <w:tcPr>
            <w:tcW w:w="159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3D0CB9EE" w14:textId="77777777" w:rsidR="00800C9E" w:rsidRPr="00800C9E" w:rsidRDefault="00800C9E" w:rsidP="00800C9E">
            <w:pPr>
              <w:keepLines/>
              <w:contextualSpacing/>
              <w:jc w:val="both"/>
              <w:rPr>
                <w:rFonts w:ascii="Bierstadt Display" w:hAnsi="Bierstadt Display" w:cs="Calibri"/>
                <w:iCs/>
              </w:rPr>
            </w:pPr>
            <w:proofErr w:type="spellStart"/>
            <w:r w:rsidRPr="00800C9E">
              <w:rPr>
                <w:rFonts w:ascii="Bierstadt Display" w:hAnsi="Bierstadt Display" w:cs="Calibri"/>
                <w:iCs/>
                <w:lang w:val="en-US"/>
              </w:rPr>
              <w:t>Título</w:t>
            </w:r>
            <w:proofErr w:type="spellEnd"/>
            <w:r w:rsidRPr="00800C9E">
              <w:rPr>
                <w:rFonts w:ascii="Bierstadt Display" w:hAnsi="Bierstadt Display" w:cs="Calibri"/>
                <w:iCs/>
                <w:lang w:val="en-US"/>
              </w:rPr>
              <w:t>:</w:t>
            </w:r>
          </w:p>
        </w:tc>
        <w:tc>
          <w:tcPr>
            <w:tcW w:w="74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45A3A6" w14:textId="77777777" w:rsidR="00800C9E" w:rsidRPr="00800C9E" w:rsidRDefault="00800C9E" w:rsidP="00800C9E">
            <w:pPr>
              <w:keepLines/>
              <w:contextualSpacing/>
              <w:jc w:val="both"/>
              <w:rPr>
                <w:rFonts w:ascii="Bierstadt Display" w:hAnsi="Bierstadt Display" w:cs="Calibri"/>
                <w:iCs/>
                <w:sz w:val="36"/>
                <w:szCs w:val="36"/>
              </w:rPr>
            </w:pPr>
            <w:r w:rsidRPr="00800C9E">
              <w:rPr>
                <w:rFonts w:ascii="Bierstadt Display" w:hAnsi="Bierstadt Display" w:cs="Calibri"/>
                <w:iCs/>
                <w:kern w:val="24"/>
              </w:rPr>
              <w:t>Listar</w:t>
            </w:r>
            <w:r w:rsidRPr="00800C9E">
              <w:rPr>
                <w:rFonts w:ascii="Bierstadt Display" w:hAnsi="Bierstadt Display" w:cs="Calibri"/>
                <w:iCs/>
                <w:kern w:val="24"/>
                <w:lang w:val="en-US"/>
              </w:rPr>
              <w:t xml:space="preserve"> Factura</w:t>
            </w:r>
          </w:p>
        </w:tc>
      </w:tr>
      <w:tr w:rsidR="00800C9E" w:rsidRPr="00800C9E" w14:paraId="5F5B6FEB" w14:textId="77777777" w:rsidTr="005B22D6">
        <w:trPr>
          <w:trHeight w:val="284"/>
        </w:trPr>
        <w:tc>
          <w:tcPr>
            <w:tcW w:w="159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565658EE" w14:textId="77777777" w:rsidR="00800C9E" w:rsidRPr="00800C9E" w:rsidRDefault="00800C9E" w:rsidP="00800C9E">
            <w:pPr>
              <w:keepLines/>
              <w:contextualSpacing/>
              <w:jc w:val="both"/>
              <w:rPr>
                <w:rFonts w:ascii="Bierstadt Display" w:hAnsi="Bierstadt Display" w:cs="Calibri"/>
                <w:iCs/>
              </w:rPr>
            </w:pPr>
            <w:proofErr w:type="spellStart"/>
            <w:r w:rsidRPr="00800C9E">
              <w:rPr>
                <w:rFonts w:ascii="Bierstadt Display" w:hAnsi="Bierstadt Display" w:cs="Calibri"/>
                <w:iCs/>
                <w:lang w:val="en-US"/>
              </w:rPr>
              <w:t>Texto</w:t>
            </w:r>
            <w:proofErr w:type="spellEnd"/>
            <w:r w:rsidRPr="00800C9E">
              <w:rPr>
                <w:rFonts w:ascii="Bierstadt Display" w:hAnsi="Bierstadt Display" w:cs="Calibri"/>
                <w:iCs/>
                <w:lang w:val="en-US"/>
              </w:rPr>
              <w:t>:</w:t>
            </w:r>
          </w:p>
        </w:tc>
        <w:tc>
          <w:tcPr>
            <w:tcW w:w="74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9E7781" w14:textId="77777777" w:rsidR="00800C9E" w:rsidRPr="00800C9E" w:rsidRDefault="00800C9E" w:rsidP="00800C9E">
            <w:pPr>
              <w:keepLines/>
              <w:contextualSpacing/>
              <w:jc w:val="both"/>
              <w:rPr>
                <w:rFonts w:ascii="Bierstadt Display" w:hAnsi="Bierstadt Display" w:cs="Calibri"/>
                <w:iCs/>
                <w:sz w:val="36"/>
                <w:szCs w:val="36"/>
              </w:rPr>
            </w:pPr>
            <w:r w:rsidRPr="00800C9E">
              <w:rPr>
                <w:rFonts w:ascii="Bierstadt Display" w:hAnsi="Bierstadt Display" w:cs="Calibri"/>
                <w:iCs/>
                <w:kern w:val="24"/>
              </w:rPr>
              <w:t>El sistema permitirá al administrador listar las facturas que se registraron.</w:t>
            </w:r>
          </w:p>
        </w:tc>
      </w:tr>
      <w:tr w:rsidR="00800C9E" w:rsidRPr="00800C9E" w14:paraId="3EA4ECF2" w14:textId="77777777" w:rsidTr="005B22D6">
        <w:trPr>
          <w:trHeight w:val="187"/>
        </w:trPr>
        <w:tc>
          <w:tcPr>
            <w:tcW w:w="159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51E18554" w14:textId="77777777" w:rsidR="00800C9E" w:rsidRPr="00800C9E" w:rsidRDefault="00800C9E" w:rsidP="00800C9E">
            <w:pPr>
              <w:keepLines/>
              <w:contextualSpacing/>
              <w:jc w:val="both"/>
              <w:rPr>
                <w:rFonts w:ascii="Bierstadt Display" w:hAnsi="Bierstadt Display" w:cs="Calibri"/>
                <w:iCs/>
              </w:rPr>
            </w:pPr>
            <w:r w:rsidRPr="00800C9E">
              <w:rPr>
                <w:rFonts w:ascii="Bierstadt Display" w:hAnsi="Bierstadt Display" w:cs="Calibri"/>
                <w:iCs/>
                <w:lang w:val="en-US"/>
              </w:rPr>
              <w:t>Tipo:</w:t>
            </w:r>
          </w:p>
        </w:tc>
        <w:tc>
          <w:tcPr>
            <w:tcW w:w="74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C4C420" w14:textId="77777777" w:rsidR="00800C9E" w:rsidRPr="00800C9E" w:rsidRDefault="00800C9E" w:rsidP="00800C9E">
            <w:pPr>
              <w:keepLines/>
              <w:contextualSpacing/>
              <w:jc w:val="both"/>
              <w:rPr>
                <w:rFonts w:ascii="Bierstadt Display" w:hAnsi="Bierstadt Display" w:cs="Calibri"/>
                <w:iCs/>
                <w:sz w:val="36"/>
                <w:szCs w:val="36"/>
              </w:rPr>
            </w:pPr>
            <w:proofErr w:type="spellStart"/>
            <w:r w:rsidRPr="00800C9E">
              <w:rPr>
                <w:rFonts w:ascii="Bierstadt Display" w:hAnsi="Bierstadt Display" w:cs="Calibri"/>
                <w:iCs/>
                <w:kern w:val="24"/>
                <w:lang w:val="en-US"/>
              </w:rPr>
              <w:t>Funcional</w:t>
            </w:r>
            <w:proofErr w:type="spellEnd"/>
            <w:r w:rsidRPr="00800C9E">
              <w:rPr>
                <w:rFonts w:ascii="Bierstadt Display" w:hAnsi="Bierstadt Display" w:cs="Calibri"/>
                <w:iCs/>
                <w:kern w:val="24"/>
                <w:lang w:val="en-US"/>
              </w:rPr>
              <w:t xml:space="preserve"> - Datos</w:t>
            </w:r>
          </w:p>
        </w:tc>
      </w:tr>
      <w:tr w:rsidR="00800C9E" w:rsidRPr="00800C9E" w14:paraId="0BC72773" w14:textId="77777777" w:rsidTr="005B22D6">
        <w:trPr>
          <w:trHeight w:val="1310"/>
        </w:trPr>
        <w:tc>
          <w:tcPr>
            <w:tcW w:w="159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5822DA47" w14:textId="77777777" w:rsidR="00800C9E" w:rsidRPr="00800C9E" w:rsidRDefault="00800C9E" w:rsidP="00800C9E">
            <w:pPr>
              <w:keepLines/>
              <w:contextualSpacing/>
              <w:jc w:val="both"/>
              <w:rPr>
                <w:rFonts w:ascii="Bierstadt Display" w:hAnsi="Bierstadt Display" w:cs="Calibri"/>
                <w:iCs/>
              </w:rPr>
            </w:pPr>
            <w:r w:rsidRPr="00800C9E">
              <w:rPr>
                <w:rFonts w:ascii="Bierstadt Display" w:hAnsi="Bierstadt Display" w:cs="Calibri"/>
                <w:iCs/>
              </w:rPr>
              <w:lastRenderedPageBreak/>
              <w:t>Detalles de requisitos y restricciones:</w:t>
            </w:r>
          </w:p>
        </w:tc>
        <w:tc>
          <w:tcPr>
            <w:tcW w:w="74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1CB1E1" w14:textId="77777777" w:rsidR="00800C9E" w:rsidRPr="00800C9E" w:rsidRDefault="00800C9E" w:rsidP="00800C9E">
            <w:pPr>
              <w:keepLines/>
              <w:contextualSpacing/>
              <w:jc w:val="both"/>
              <w:rPr>
                <w:rFonts w:ascii="Bierstadt Display" w:hAnsi="Bierstadt Display" w:cs="Calibri"/>
                <w:iCs/>
                <w:szCs w:val="36"/>
              </w:rPr>
            </w:pPr>
            <w:r w:rsidRPr="00800C9E">
              <w:rPr>
                <w:rFonts w:ascii="Bierstadt Display" w:hAnsi="Bierstadt Display" w:cs="Calibri"/>
                <w:iCs/>
                <w:szCs w:val="36"/>
              </w:rPr>
              <w:t>La información para mostrar:</w:t>
            </w:r>
          </w:p>
          <w:p w14:paraId="03E0E7A6" w14:textId="77777777" w:rsidR="00800C9E" w:rsidRPr="00800C9E" w:rsidRDefault="00800C9E" w:rsidP="00800C9E">
            <w:pPr>
              <w:keepLines/>
              <w:contextualSpacing/>
              <w:jc w:val="both"/>
              <w:rPr>
                <w:rFonts w:ascii="Bierstadt Display" w:hAnsi="Bierstadt Display" w:cs="Calibri"/>
                <w:iCs/>
                <w:kern w:val="24"/>
              </w:rPr>
            </w:pPr>
            <w:r w:rsidRPr="00800C9E">
              <w:rPr>
                <w:rFonts w:ascii="Bierstadt Display" w:hAnsi="Bierstadt Display" w:cs="Calibri"/>
                <w:iCs/>
                <w:kern w:val="24"/>
              </w:rPr>
              <w:t>El sistema permitirá mostrar los datos ingresados de una factura:</w:t>
            </w:r>
          </w:p>
          <w:p w14:paraId="662375C9" w14:textId="77777777" w:rsidR="00800C9E" w:rsidRPr="00800C9E" w:rsidRDefault="00800C9E" w:rsidP="00736B86">
            <w:pPr>
              <w:keepLines/>
              <w:numPr>
                <w:ilvl w:val="0"/>
                <w:numId w:val="90"/>
              </w:numPr>
              <w:suppressAutoHyphens w:val="0"/>
              <w:contextualSpacing/>
              <w:jc w:val="both"/>
              <w:rPr>
                <w:rFonts w:ascii="Bierstadt Display" w:hAnsi="Bierstadt Display" w:cs="Calibri"/>
                <w:b/>
                <w:iCs/>
                <w:kern w:val="24"/>
                <w:lang w:eastAsia="es-ES"/>
              </w:rPr>
            </w:pPr>
            <w:r w:rsidRPr="00800C9E">
              <w:rPr>
                <w:rFonts w:ascii="Bierstadt Display" w:hAnsi="Bierstadt Display" w:cs="Calibri"/>
                <w:b/>
                <w:iCs/>
                <w:kern w:val="24"/>
                <w:lang w:eastAsia="es-ES"/>
              </w:rPr>
              <w:t xml:space="preserve">Código Factura: </w:t>
            </w:r>
            <w:r w:rsidRPr="00800C9E">
              <w:rPr>
                <w:rFonts w:ascii="Bierstadt Display" w:hAnsi="Bierstadt Display" w:cs="Calibri"/>
                <w:iCs/>
                <w:kern w:val="24"/>
                <w:lang w:eastAsia="es-ES"/>
              </w:rPr>
              <w:t xml:space="preserve">Tipo de dato </w:t>
            </w:r>
            <w:proofErr w:type="spellStart"/>
            <w:r w:rsidRPr="00800C9E">
              <w:rPr>
                <w:rFonts w:ascii="Bierstadt Display" w:hAnsi="Bierstadt Display" w:cs="Calibri"/>
                <w:iCs/>
                <w:kern w:val="24"/>
                <w:lang w:eastAsia="es-ES"/>
              </w:rPr>
              <w:t>Int</w:t>
            </w:r>
            <w:proofErr w:type="spellEnd"/>
            <w:r w:rsidRPr="00800C9E">
              <w:rPr>
                <w:rFonts w:ascii="Bierstadt Display" w:hAnsi="Bierstadt Display" w:cs="Calibri"/>
                <w:iCs/>
                <w:kern w:val="24"/>
                <w:lang w:eastAsia="es-ES"/>
              </w:rPr>
              <w:t xml:space="preserve"> máximo 10 </w:t>
            </w:r>
            <w:proofErr w:type="spellStart"/>
            <w:r w:rsidRPr="00800C9E">
              <w:rPr>
                <w:rFonts w:ascii="Bierstadt Display" w:hAnsi="Bierstadt Display" w:cs="Calibri"/>
                <w:iCs/>
                <w:kern w:val="24"/>
                <w:lang w:eastAsia="es-ES"/>
              </w:rPr>
              <w:t>digitos</w:t>
            </w:r>
            <w:proofErr w:type="spellEnd"/>
            <w:r w:rsidRPr="00800C9E">
              <w:rPr>
                <w:rFonts w:ascii="Bierstadt Display" w:hAnsi="Bierstadt Display" w:cs="Calibri"/>
                <w:iCs/>
                <w:kern w:val="24"/>
                <w:lang w:eastAsia="es-ES"/>
              </w:rPr>
              <w:t>.</w:t>
            </w:r>
          </w:p>
          <w:p w14:paraId="796A9FD8" w14:textId="77777777" w:rsidR="00800C9E" w:rsidRPr="00800C9E" w:rsidRDefault="00800C9E" w:rsidP="00736B86">
            <w:pPr>
              <w:numPr>
                <w:ilvl w:val="0"/>
                <w:numId w:val="89"/>
              </w:numPr>
              <w:suppressAutoHyphens w:val="0"/>
              <w:spacing w:before="100" w:beforeAutospacing="1" w:after="100" w:afterAutospacing="1"/>
              <w:contextualSpacing/>
              <w:jc w:val="both"/>
              <w:rPr>
                <w:rFonts w:ascii="Bierstadt Display" w:hAnsi="Bierstadt Display"/>
                <w:iCs/>
                <w:lang w:eastAsia="es-ES"/>
              </w:rPr>
            </w:pPr>
            <w:r w:rsidRPr="00800C9E">
              <w:rPr>
                <w:rFonts w:ascii="Bierstadt Display" w:hAnsi="Bierstadt Display" w:cs="Calibri"/>
                <w:b/>
                <w:iCs/>
                <w:lang w:eastAsia="es-ES"/>
              </w:rPr>
              <w:t xml:space="preserve">Fecha de </w:t>
            </w:r>
            <w:proofErr w:type="spellStart"/>
            <w:r w:rsidRPr="00800C9E">
              <w:rPr>
                <w:rFonts w:ascii="Bierstadt Display" w:hAnsi="Bierstadt Display" w:cs="Calibri"/>
                <w:b/>
                <w:iCs/>
                <w:lang w:eastAsia="es-ES"/>
              </w:rPr>
              <w:t>Emision</w:t>
            </w:r>
            <w:proofErr w:type="spellEnd"/>
            <w:r w:rsidRPr="00800C9E">
              <w:rPr>
                <w:rFonts w:ascii="Bierstadt Display" w:hAnsi="Bierstadt Display" w:cs="Calibri"/>
                <w:b/>
                <w:iCs/>
                <w:lang w:eastAsia="es-ES"/>
              </w:rPr>
              <w:t>:</w:t>
            </w:r>
            <w:r w:rsidRPr="00800C9E">
              <w:rPr>
                <w:rFonts w:ascii="Bierstadt Display" w:hAnsi="Bierstadt Display"/>
                <w:iCs/>
                <w:kern w:val="24"/>
                <w:lang w:val="es-EC" w:eastAsia="es-ES"/>
              </w:rPr>
              <w:t xml:space="preserve"> </w:t>
            </w:r>
            <w:r w:rsidRPr="00800C9E">
              <w:rPr>
                <w:rFonts w:ascii="Bierstadt Display" w:hAnsi="Bierstadt Display" w:cs="Calibri"/>
                <w:iCs/>
                <w:lang w:eastAsia="es-ES"/>
              </w:rPr>
              <w:t>Tipo de dato “</w:t>
            </w:r>
            <w:proofErr w:type="spellStart"/>
            <w:r w:rsidRPr="00800C9E">
              <w:rPr>
                <w:rFonts w:ascii="Bierstadt Display" w:hAnsi="Bierstadt Display" w:cs="Calibri"/>
                <w:iCs/>
                <w:lang w:eastAsia="es-ES"/>
              </w:rPr>
              <w:t>Datetime</w:t>
            </w:r>
            <w:proofErr w:type="spellEnd"/>
            <w:r w:rsidRPr="00800C9E">
              <w:rPr>
                <w:rFonts w:ascii="Bierstadt Display" w:hAnsi="Bierstadt Display" w:cs="Calibri"/>
                <w:iCs/>
                <w:lang w:eastAsia="es-ES"/>
              </w:rPr>
              <w:t>” con el formato DD/MM/AA (día, ms y año).</w:t>
            </w:r>
          </w:p>
          <w:p w14:paraId="0A831D07" w14:textId="77777777" w:rsidR="00800C9E" w:rsidRPr="00800C9E" w:rsidRDefault="00800C9E" w:rsidP="00800C9E">
            <w:pPr>
              <w:keepLines/>
              <w:contextualSpacing/>
              <w:jc w:val="both"/>
              <w:rPr>
                <w:rFonts w:ascii="Bierstadt Display" w:hAnsi="Bierstadt Display" w:cs="Calibri"/>
                <w:iCs/>
                <w:kern w:val="24"/>
              </w:rPr>
            </w:pPr>
            <w:r w:rsidRPr="00800C9E">
              <w:rPr>
                <w:rFonts w:ascii="Bierstadt Display" w:hAnsi="Bierstadt Display" w:cs="Calibri"/>
                <w:iCs/>
                <w:kern w:val="24"/>
              </w:rPr>
              <w:t xml:space="preserve">Restricción: </w:t>
            </w:r>
          </w:p>
          <w:p w14:paraId="62FD5D3F" w14:textId="77777777" w:rsidR="00800C9E" w:rsidRPr="00800C9E" w:rsidRDefault="00800C9E" w:rsidP="00800C9E">
            <w:pPr>
              <w:keepLines/>
              <w:contextualSpacing/>
              <w:jc w:val="both"/>
              <w:rPr>
                <w:rFonts w:ascii="Bierstadt Display" w:hAnsi="Bierstadt Display" w:cs="Calibri"/>
                <w:iCs/>
                <w:szCs w:val="36"/>
              </w:rPr>
            </w:pPr>
            <w:r w:rsidRPr="00800C9E">
              <w:rPr>
                <w:rFonts w:ascii="Bierstadt Display" w:hAnsi="Bierstadt Display" w:cs="Calibri"/>
                <w:iCs/>
                <w:kern w:val="24"/>
              </w:rPr>
              <w:t>• Solo el gerente tendrá acceso a esta información</w:t>
            </w:r>
          </w:p>
          <w:p w14:paraId="2CEF3392" w14:textId="77777777" w:rsidR="00800C9E" w:rsidRPr="00800C9E" w:rsidRDefault="00800C9E" w:rsidP="00800C9E">
            <w:pPr>
              <w:keepLines/>
              <w:contextualSpacing/>
              <w:jc w:val="both"/>
              <w:rPr>
                <w:rFonts w:ascii="Bierstadt Display" w:hAnsi="Bierstadt Display" w:cs="Calibri"/>
                <w:iCs/>
                <w:szCs w:val="36"/>
              </w:rPr>
            </w:pPr>
          </w:p>
          <w:p w14:paraId="6F9A4147" w14:textId="77777777" w:rsidR="00800C9E" w:rsidRPr="00800C9E" w:rsidRDefault="00800C9E" w:rsidP="00800C9E">
            <w:pPr>
              <w:keepLines/>
              <w:ind w:left="1416" w:hanging="1416"/>
              <w:contextualSpacing/>
              <w:jc w:val="both"/>
              <w:rPr>
                <w:rFonts w:ascii="Bierstadt Display" w:hAnsi="Bierstadt Display" w:cs="Calibri"/>
                <w:iCs/>
                <w:szCs w:val="36"/>
              </w:rPr>
            </w:pPr>
          </w:p>
        </w:tc>
      </w:tr>
      <w:tr w:rsidR="00800C9E" w:rsidRPr="00800C9E" w14:paraId="22E67734" w14:textId="77777777" w:rsidTr="005B22D6">
        <w:trPr>
          <w:trHeight w:val="942"/>
        </w:trPr>
        <w:tc>
          <w:tcPr>
            <w:tcW w:w="159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7241148E" w14:textId="77777777" w:rsidR="00800C9E" w:rsidRPr="00800C9E" w:rsidRDefault="00800C9E" w:rsidP="00800C9E">
            <w:pPr>
              <w:keepLines/>
              <w:contextualSpacing/>
              <w:jc w:val="both"/>
              <w:rPr>
                <w:rFonts w:ascii="Bierstadt Display" w:hAnsi="Bierstadt Display" w:cs="Calibri"/>
                <w:iCs/>
              </w:rPr>
            </w:pPr>
            <w:r w:rsidRPr="00800C9E">
              <w:rPr>
                <w:rFonts w:ascii="Bierstadt Display" w:hAnsi="Bierstadt Display" w:cs="Calibri"/>
                <w:iCs/>
              </w:rPr>
              <w:t>Fecha de revisión y versión:</w:t>
            </w:r>
          </w:p>
        </w:tc>
        <w:tc>
          <w:tcPr>
            <w:tcW w:w="74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BE8B1D" w14:textId="77777777" w:rsidR="00800C9E" w:rsidRPr="00800C9E" w:rsidRDefault="00800C9E" w:rsidP="00800C9E">
            <w:pPr>
              <w:keepLines/>
              <w:contextualSpacing/>
              <w:jc w:val="both"/>
              <w:rPr>
                <w:rFonts w:ascii="Bierstadt Display" w:hAnsi="Bierstadt Display" w:cs="Calibri"/>
                <w:iCs/>
                <w:sz w:val="36"/>
                <w:szCs w:val="36"/>
              </w:rPr>
            </w:pPr>
            <w:r w:rsidRPr="00800C9E">
              <w:rPr>
                <w:rFonts w:ascii="Bierstadt Display" w:hAnsi="Bierstadt Display" w:cs="Calibri"/>
                <w:iCs/>
                <w:kern w:val="24"/>
                <w:lang w:val="en-US"/>
              </w:rPr>
              <w:t>1</w:t>
            </w:r>
            <w:r w:rsidRPr="00800C9E">
              <w:rPr>
                <w:rFonts w:ascii="Bierstadt Display" w:hAnsi="Bierstadt Display" w:cs="Calibri"/>
                <w:iCs/>
                <w:kern w:val="24"/>
              </w:rPr>
              <w:t>2</w:t>
            </w:r>
            <w:r w:rsidRPr="00800C9E">
              <w:rPr>
                <w:rFonts w:ascii="Bierstadt Display" w:hAnsi="Bierstadt Display" w:cs="Calibri"/>
                <w:iCs/>
                <w:kern w:val="24"/>
                <w:lang w:val="en-US"/>
              </w:rPr>
              <w:t>/0</w:t>
            </w:r>
            <w:r w:rsidRPr="00800C9E">
              <w:rPr>
                <w:rFonts w:ascii="Bierstadt Display" w:hAnsi="Bierstadt Display" w:cs="Calibri"/>
                <w:iCs/>
                <w:kern w:val="24"/>
              </w:rPr>
              <w:t>1</w:t>
            </w:r>
            <w:r w:rsidRPr="00800C9E">
              <w:rPr>
                <w:rFonts w:ascii="Bierstadt Display" w:hAnsi="Bierstadt Display" w:cs="Calibri"/>
                <w:iCs/>
                <w:kern w:val="24"/>
                <w:lang w:val="en-US"/>
              </w:rPr>
              <w:t>/202</w:t>
            </w:r>
            <w:r w:rsidRPr="00800C9E">
              <w:rPr>
                <w:rFonts w:ascii="Bierstadt Display" w:hAnsi="Bierstadt Display" w:cs="Calibri"/>
                <w:iCs/>
                <w:kern w:val="24"/>
              </w:rPr>
              <w:t>3</w:t>
            </w:r>
          </w:p>
          <w:p w14:paraId="39EBB75E" w14:textId="77777777" w:rsidR="00800C9E" w:rsidRPr="00800C9E" w:rsidRDefault="00800C9E" w:rsidP="00800C9E">
            <w:pPr>
              <w:keepLines/>
              <w:contextualSpacing/>
              <w:jc w:val="both"/>
              <w:rPr>
                <w:rFonts w:ascii="Bierstadt Display" w:hAnsi="Bierstadt Display" w:cs="Calibri"/>
                <w:iCs/>
                <w:sz w:val="36"/>
                <w:szCs w:val="36"/>
              </w:rPr>
            </w:pPr>
            <w:r w:rsidRPr="00800C9E">
              <w:rPr>
                <w:rFonts w:ascii="Bierstadt Display" w:hAnsi="Bierstadt Display" w:cs="Calibri"/>
                <w:iCs/>
                <w:kern w:val="24"/>
                <w:lang w:val="en-US"/>
              </w:rPr>
              <w:t>Versión1.0</w:t>
            </w:r>
          </w:p>
        </w:tc>
      </w:tr>
      <w:tr w:rsidR="00800C9E" w:rsidRPr="00800C9E" w14:paraId="2C610B98" w14:textId="77777777" w:rsidTr="005B22D6">
        <w:trPr>
          <w:trHeight w:val="369"/>
        </w:trPr>
        <w:tc>
          <w:tcPr>
            <w:tcW w:w="159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7E77C880" w14:textId="77777777" w:rsidR="00800C9E" w:rsidRPr="00800C9E" w:rsidRDefault="00800C9E" w:rsidP="00800C9E">
            <w:pPr>
              <w:keepLines/>
              <w:contextualSpacing/>
              <w:jc w:val="both"/>
              <w:rPr>
                <w:rFonts w:ascii="Bierstadt Display" w:hAnsi="Bierstadt Display" w:cs="Calibri"/>
                <w:iCs/>
              </w:rPr>
            </w:pPr>
            <w:proofErr w:type="spellStart"/>
            <w:r w:rsidRPr="00800C9E">
              <w:rPr>
                <w:rFonts w:ascii="Bierstadt Display" w:hAnsi="Bierstadt Display" w:cs="Calibri"/>
                <w:iCs/>
                <w:lang w:val="en-US"/>
              </w:rPr>
              <w:t>Prioridad</w:t>
            </w:r>
            <w:proofErr w:type="spellEnd"/>
            <w:r w:rsidRPr="00800C9E">
              <w:rPr>
                <w:rFonts w:ascii="Bierstadt Display" w:hAnsi="Bierstadt Display" w:cs="Calibri"/>
                <w:iCs/>
                <w:lang w:val="en-US"/>
              </w:rPr>
              <w:t>:</w:t>
            </w:r>
          </w:p>
        </w:tc>
        <w:tc>
          <w:tcPr>
            <w:tcW w:w="74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53C2B2" w14:textId="77777777" w:rsidR="00800C9E" w:rsidRPr="00800C9E" w:rsidRDefault="00800C9E" w:rsidP="00800C9E">
            <w:pPr>
              <w:keepLines/>
              <w:contextualSpacing/>
              <w:jc w:val="both"/>
              <w:rPr>
                <w:rFonts w:ascii="Bierstadt Display" w:hAnsi="Bierstadt Display" w:cs="Calibri"/>
                <w:iCs/>
                <w:sz w:val="36"/>
                <w:szCs w:val="36"/>
              </w:rPr>
            </w:pPr>
            <w:r w:rsidRPr="00800C9E">
              <w:rPr>
                <w:rFonts w:ascii="Bierstadt Display" w:hAnsi="Bierstadt Display" w:cs="Calibri"/>
                <w:b/>
                <w:bCs/>
                <w:iCs/>
                <w:kern w:val="24"/>
                <w:lang w:val="en-US"/>
              </w:rPr>
              <w:t xml:space="preserve">Alta </w:t>
            </w:r>
          </w:p>
        </w:tc>
      </w:tr>
    </w:tbl>
    <w:p w14:paraId="22069366" w14:textId="77777777" w:rsidR="00800C9E" w:rsidRPr="00800C9E" w:rsidRDefault="00800C9E" w:rsidP="00800C9E">
      <w:pPr>
        <w:tabs>
          <w:tab w:val="left" w:pos="1365"/>
        </w:tabs>
        <w:rPr>
          <w:rFonts w:ascii="Bierstadt Display" w:hAnsi="Bierstadt Display"/>
          <w:iCs/>
        </w:rPr>
      </w:pPr>
    </w:p>
    <w:p w14:paraId="715166F9" w14:textId="77777777" w:rsidR="00800C9E" w:rsidRPr="00800C9E" w:rsidRDefault="00800C9E" w:rsidP="00800C9E">
      <w:pPr>
        <w:tabs>
          <w:tab w:val="left" w:pos="1365"/>
        </w:tabs>
        <w:rPr>
          <w:rFonts w:ascii="Bierstadt Display" w:hAnsi="Bierstadt Display"/>
          <w:iCs/>
        </w:rPr>
      </w:pPr>
    </w:p>
    <w:p w14:paraId="5AE86421" w14:textId="77777777" w:rsidR="00800C9E" w:rsidRPr="00800C9E" w:rsidRDefault="00800C9E" w:rsidP="00800C9E">
      <w:pPr>
        <w:tabs>
          <w:tab w:val="left" w:pos="1365"/>
        </w:tabs>
        <w:rPr>
          <w:rFonts w:ascii="Bierstadt Display" w:hAnsi="Bierstadt Display"/>
          <w:iCs/>
        </w:rPr>
      </w:pPr>
    </w:p>
    <w:tbl>
      <w:tblPr>
        <w:tblW w:w="9072" w:type="dxa"/>
        <w:tblInd w:w="274" w:type="dxa"/>
        <w:tblCellMar>
          <w:left w:w="0" w:type="dxa"/>
          <w:right w:w="0" w:type="dxa"/>
        </w:tblCellMar>
        <w:tblLook w:val="04A0" w:firstRow="1" w:lastRow="0" w:firstColumn="1" w:lastColumn="0" w:noHBand="0" w:noVBand="1"/>
      </w:tblPr>
      <w:tblGrid>
        <w:gridCol w:w="1618"/>
        <w:gridCol w:w="7454"/>
      </w:tblGrid>
      <w:tr w:rsidR="00800C9E" w:rsidRPr="00800C9E" w14:paraId="08B8FBB5" w14:textId="77777777" w:rsidTr="005B22D6">
        <w:trPr>
          <w:trHeight w:val="354"/>
        </w:trPr>
        <w:tc>
          <w:tcPr>
            <w:tcW w:w="159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205621A1" w14:textId="77777777" w:rsidR="00800C9E" w:rsidRPr="00800C9E" w:rsidRDefault="00800C9E" w:rsidP="00800C9E">
            <w:pPr>
              <w:keepLines/>
              <w:contextualSpacing/>
              <w:jc w:val="both"/>
              <w:rPr>
                <w:rFonts w:ascii="Bierstadt Display" w:hAnsi="Bierstadt Display" w:cs="Calibri"/>
                <w:iCs/>
              </w:rPr>
            </w:pPr>
            <w:proofErr w:type="spellStart"/>
            <w:r w:rsidRPr="00800C9E">
              <w:rPr>
                <w:rFonts w:ascii="Bierstadt Display" w:hAnsi="Bierstadt Display" w:cs="Calibri"/>
                <w:iCs/>
                <w:lang w:val="en-US"/>
              </w:rPr>
              <w:t>Número</w:t>
            </w:r>
            <w:proofErr w:type="spellEnd"/>
            <w:r w:rsidRPr="00800C9E">
              <w:rPr>
                <w:rFonts w:ascii="Bierstadt Display" w:hAnsi="Bierstadt Display" w:cs="Calibri"/>
                <w:iCs/>
                <w:lang w:val="en-US"/>
              </w:rPr>
              <w:t>:</w:t>
            </w:r>
          </w:p>
        </w:tc>
        <w:tc>
          <w:tcPr>
            <w:tcW w:w="74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54D696" w14:textId="77777777" w:rsidR="00800C9E" w:rsidRPr="00800C9E" w:rsidRDefault="00800C9E" w:rsidP="00800C9E">
            <w:pPr>
              <w:keepLines/>
              <w:contextualSpacing/>
              <w:jc w:val="both"/>
              <w:rPr>
                <w:rFonts w:ascii="Bierstadt Display" w:hAnsi="Bierstadt Display" w:cs="Calibri"/>
                <w:iCs/>
              </w:rPr>
            </w:pPr>
            <w:r w:rsidRPr="00800C9E">
              <w:rPr>
                <w:rFonts w:ascii="Bierstadt Display" w:hAnsi="Bierstadt Display" w:cs="Calibri"/>
                <w:b/>
                <w:iCs/>
                <w:lang w:val="en-US"/>
              </w:rPr>
              <w:t>RF-</w:t>
            </w:r>
            <w:r w:rsidRPr="00800C9E">
              <w:rPr>
                <w:rFonts w:ascii="Bierstadt Display" w:hAnsi="Bierstadt Display" w:cs="Calibri"/>
                <w:b/>
                <w:iCs/>
              </w:rPr>
              <w:t>31</w:t>
            </w:r>
          </w:p>
        </w:tc>
      </w:tr>
      <w:tr w:rsidR="00800C9E" w:rsidRPr="00800C9E" w14:paraId="4C256206" w14:textId="77777777" w:rsidTr="005B22D6">
        <w:trPr>
          <w:trHeight w:val="390"/>
        </w:trPr>
        <w:tc>
          <w:tcPr>
            <w:tcW w:w="159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3B9CFF9C" w14:textId="77777777" w:rsidR="00800C9E" w:rsidRPr="00800C9E" w:rsidRDefault="00800C9E" w:rsidP="00800C9E">
            <w:pPr>
              <w:keepLines/>
              <w:contextualSpacing/>
              <w:jc w:val="both"/>
              <w:rPr>
                <w:rFonts w:ascii="Bierstadt Display" w:hAnsi="Bierstadt Display" w:cs="Calibri"/>
                <w:iCs/>
              </w:rPr>
            </w:pPr>
            <w:proofErr w:type="spellStart"/>
            <w:r w:rsidRPr="00800C9E">
              <w:rPr>
                <w:rFonts w:ascii="Bierstadt Display" w:hAnsi="Bierstadt Display" w:cs="Calibri"/>
                <w:iCs/>
                <w:lang w:val="en-US"/>
              </w:rPr>
              <w:t>Título</w:t>
            </w:r>
            <w:proofErr w:type="spellEnd"/>
            <w:r w:rsidRPr="00800C9E">
              <w:rPr>
                <w:rFonts w:ascii="Bierstadt Display" w:hAnsi="Bierstadt Display" w:cs="Calibri"/>
                <w:iCs/>
                <w:lang w:val="en-US"/>
              </w:rPr>
              <w:t>:</w:t>
            </w:r>
          </w:p>
        </w:tc>
        <w:tc>
          <w:tcPr>
            <w:tcW w:w="74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06C7A3" w14:textId="77777777" w:rsidR="00800C9E" w:rsidRPr="00800C9E" w:rsidRDefault="00800C9E" w:rsidP="00800C9E">
            <w:pPr>
              <w:keepLines/>
              <w:contextualSpacing/>
              <w:jc w:val="both"/>
              <w:rPr>
                <w:rFonts w:ascii="Bierstadt Display" w:hAnsi="Bierstadt Display" w:cs="Calibri"/>
                <w:iCs/>
                <w:sz w:val="36"/>
                <w:szCs w:val="36"/>
              </w:rPr>
            </w:pPr>
            <w:r w:rsidRPr="00800C9E">
              <w:rPr>
                <w:rFonts w:ascii="Bierstadt Display" w:hAnsi="Bierstadt Display" w:cs="Calibri"/>
                <w:iCs/>
                <w:kern w:val="24"/>
              </w:rPr>
              <w:t>Eliminar</w:t>
            </w:r>
            <w:r w:rsidRPr="00800C9E">
              <w:rPr>
                <w:rFonts w:ascii="Bierstadt Display" w:hAnsi="Bierstadt Display" w:cs="Calibri"/>
                <w:iCs/>
                <w:kern w:val="24"/>
                <w:lang w:val="en-US"/>
              </w:rPr>
              <w:t xml:space="preserve"> Factura</w:t>
            </w:r>
          </w:p>
        </w:tc>
      </w:tr>
      <w:tr w:rsidR="00800C9E" w:rsidRPr="00800C9E" w14:paraId="747933E6" w14:textId="77777777" w:rsidTr="005B22D6">
        <w:trPr>
          <w:trHeight w:val="284"/>
        </w:trPr>
        <w:tc>
          <w:tcPr>
            <w:tcW w:w="159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512E67A8" w14:textId="77777777" w:rsidR="00800C9E" w:rsidRPr="00800C9E" w:rsidRDefault="00800C9E" w:rsidP="00800C9E">
            <w:pPr>
              <w:keepLines/>
              <w:contextualSpacing/>
              <w:jc w:val="both"/>
              <w:rPr>
                <w:rFonts w:ascii="Bierstadt Display" w:hAnsi="Bierstadt Display" w:cs="Calibri"/>
                <w:iCs/>
              </w:rPr>
            </w:pPr>
            <w:proofErr w:type="spellStart"/>
            <w:r w:rsidRPr="00800C9E">
              <w:rPr>
                <w:rFonts w:ascii="Bierstadt Display" w:hAnsi="Bierstadt Display" w:cs="Calibri"/>
                <w:iCs/>
                <w:lang w:val="en-US"/>
              </w:rPr>
              <w:t>Texto</w:t>
            </w:r>
            <w:proofErr w:type="spellEnd"/>
            <w:r w:rsidRPr="00800C9E">
              <w:rPr>
                <w:rFonts w:ascii="Bierstadt Display" w:hAnsi="Bierstadt Display" w:cs="Calibri"/>
                <w:iCs/>
                <w:lang w:val="en-US"/>
              </w:rPr>
              <w:t>:</w:t>
            </w:r>
          </w:p>
        </w:tc>
        <w:tc>
          <w:tcPr>
            <w:tcW w:w="74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4B6BF3" w14:textId="77777777" w:rsidR="00800C9E" w:rsidRPr="00800C9E" w:rsidRDefault="00800C9E" w:rsidP="00800C9E">
            <w:pPr>
              <w:keepLines/>
              <w:contextualSpacing/>
              <w:jc w:val="both"/>
              <w:rPr>
                <w:rFonts w:ascii="Bierstadt Display" w:hAnsi="Bierstadt Display" w:cs="Calibri"/>
                <w:iCs/>
                <w:sz w:val="36"/>
                <w:szCs w:val="36"/>
              </w:rPr>
            </w:pPr>
            <w:r w:rsidRPr="00800C9E">
              <w:rPr>
                <w:rFonts w:ascii="Bierstadt Display" w:hAnsi="Bierstadt Display" w:cs="Calibri"/>
                <w:iCs/>
                <w:kern w:val="24"/>
              </w:rPr>
              <w:t>El sistema permitirá al administrador eliminar las facturas que se registraron.</w:t>
            </w:r>
          </w:p>
        </w:tc>
      </w:tr>
      <w:tr w:rsidR="00800C9E" w:rsidRPr="00800C9E" w14:paraId="6AC3D25D" w14:textId="77777777" w:rsidTr="005B22D6">
        <w:trPr>
          <w:trHeight w:val="187"/>
        </w:trPr>
        <w:tc>
          <w:tcPr>
            <w:tcW w:w="159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68C8EAAD" w14:textId="77777777" w:rsidR="00800C9E" w:rsidRPr="00800C9E" w:rsidRDefault="00800C9E" w:rsidP="00800C9E">
            <w:pPr>
              <w:keepLines/>
              <w:contextualSpacing/>
              <w:jc w:val="both"/>
              <w:rPr>
                <w:rFonts w:ascii="Bierstadt Display" w:hAnsi="Bierstadt Display" w:cs="Calibri"/>
                <w:iCs/>
              </w:rPr>
            </w:pPr>
            <w:r w:rsidRPr="00800C9E">
              <w:rPr>
                <w:rFonts w:ascii="Bierstadt Display" w:hAnsi="Bierstadt Display" w:cs="Calibri"/>
                <w:iCs/>
                <w:lang w:val="en-US"/>
              </w:rPr>
              <w:t>Tipo:</w:t>
            </w:r>
          </w:p>
        </w:tc>
        <w:tc>
          <w:tcPr>
            <w:tcW w:w="74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DFCCE1" w14:textId="77777777" w:rsidR="00800C9E" w:rsidRPr="00800C9E" w:rsidRDefault="00800C9E" w:rsidP="00800C9E">
            <w:pPr>
              <w:keepLines/>
              <w:contextualSpacing/>
              <w:jc w:val="both"/>
              <w:rPr>
                <w:rFonts w:ascii="Bierstadt Display" w:hAnsi="Bierstadt Display" w:cs="Calibri"/>
                <w:iCs/>
                <w:sz w:val="36"/>
                <w:szCs w:val="36"/>
              </w:rPr>
            </w:pPr>
            <w:proofErr w:type="spellStart"/>
            <w:r w:rsidRPr="00800C9E">
              <w:rPr>
                <w:rFonts w:ascii="Bierstadt Display" w:hAnsi="Bierstadt Display" w:cs="Calibri"/>
                <w:iCs/>
                <w:kern w:val="24"/>
                <w:lang w:val="en-US"/>
              </w:rPr>
              <w:t>Funcional</w:t>
            </w:r>
            <w:proofErr w:type="spellEnd"/>
            <w:r w:rsidRPr="00800C9E">
              <w:rPr>
                <w:rFonts w:ascii="Bierstadt Display" w:hAnsi="Bierstadt Display" w:cs="Calibri"/>
                <w:iCs/>
                <w:kern w:val="24"/>
                <w:lang w:val="en-US"/>
              </w:rPr>
              <w:t xml:space="preserve"> - Datos</w:t>
            </w:r>
          </w:p>
        </w:tc>
      </w:tr>
      <w:tr w:rsidR="00800C9E" w:rsidRPr="00800C9E" w14:paraId="11D6C001" w14:textId="77777777" w:rsidTr="005B22D6">
        <w:trPr>
          <w:trHeight w:val="1310"/>
        </w:trPr>
        <w:tc>
          <w:tcPr>
            <w:tcW w:w="159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756A3916" w14:textId="77777777" w:rsidR="00800C9E" w:rsidRPr="00800C9E" w:rsidRDefault="00800C9E" w:rsidP="00800C9E">
            <w:pPr>
              <w:keepLines/>
              <w:contextualSpacing/>
              <w:jc w:val="both"/>
              <w:rPr>
                <w:rFonts w:ascii="Bierstadt Display" w:hAnsi="Bierstadt Display" w:cs="Calibri"/>
                <w:iCs/>
              </w:rPr>
            </w:pPr>
            <w:r w:rsidRPr="00800C9E">
              <w:rPr>
                <w:rFonts w:ascii="Bierstadt Display" w:hAnsi="Bierstadt Display" w:cs="Calibri"/>
                <w:iCs/>
              </w:rPr>
              <w:t>Detalles de requisitos y restricciones:</w:t>
            </w:r>
          </w:p>
        </w:tc>
        <w:tc>
          <w:tcPr>
            <w:tcW w:w="74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1CF223" w14:textId="77777777" w:rsidR="00800C9E" w:rsidRPr="00800C9E" w:rsidRDefault="00800C9E" w:rsidP="00800C9E">
            <w:pPr>
              <w:keepLines/>
              <w:contextualSpacing/>
              <w:jc w:val="both"/>
              <w:rPr>
                <w:rFonts w:ascii="Bierstadt Display" w:hAnsi="Bierstadt Display" w:cs="Calibri"/>
                <w:iCs/>
                <w:szCs w:val="36"/>
              </w:rPr>
            </w:pPr>
            <w:r w:rsidRPr="00800C9E">
              <w:rPr>
                <w:rFonts w:ascii="Bierstadt Display" w:hAnsi="Bierstadt Display" w:cs="Calibri"/>
                <w:iCs/>
                <w:szCs w:val="36"/>
              </w:rPr>
              <w:t>La información para mostrar:</w:t>
            </w:r>
          </w:p>
          <w:p w14:paraId="7C81E6FA" w14:textId="77777777" w:rsidR="00800C9E" w:rsidRPr="00800C9E" w:rsidRDefault="00800C9E" w:rsidP="00800C9E">
            <w:pPr>
              <w:keepLines/>
              <w:contextualSpacing/>
              <w:jc w:val="both"/>
              <w:rPr>
                <w:rFonts w:ascii="Bierstadt Display" w:hAnsi="Bierstadt Display" w:cs="Calibri"/>
                <w:iCs/>
                <w:kern w:val="24"/>
              </w:rPr>
            </w:pPr>
            <w:r w:rsidRPr="00800C9E">
              <w:rPr>
                <w:rFonts w:ascii="Bierstadt Display" w:hAnsi="Bierstadt Display" w:cs="Calibri"/>
                <w:iCs/>
                <w:kern w:val="24"/>
              </w:rPr>
              <w:t>El sistema eliminará los datos ingresados de una factura:</w:t>
            </w:r>
          </w:p>
          <w:p w14:paraId="1E8702DA" w14:textId="77777777" w:rsidR="00800C9E" w:rsidRPr="00800C9E" w:rsidRDefault="00800C9E" w:rsidP="00736B86">
            <w:pPr>
              <w:keepLines/>
              <w:numPr>
                <w:ilvl w:val="0"/>
                <w:numId w:val="90"/>
              </w:numPr>
              <w:suppressAutoHyphens w:val="0"/>
              <w:contextualSpacing/>
              <w:jc w:val="both"/>
              <w:rPr>
                <w:rFonts w:ascii="Bierstadt Display" w:hAnsi="Bierstadt Display" w:cs="Calibri"/>
                <w:iCs/>
                <w:kern w:val="24"/>
                <w:lang w:eastAsia="es-ES"/>
              </w:rPr>
            </w:pPr>
            <w:proofErr w:type="spellStart"/>
            <w:r w:rsidRPr="00800C9E">
              <w:rPr>
                <w:rFonts w:ascii="Bierstadt Display" w:hAnsi="Bierstadt Display" w:cs="Calibri"/>
                <w:iCs/>
                <w:kern w:val="24"/>
                <w:lang w:eastAsia="es-ES"/>
              </w:rPr>
              <w:t>Codigo</w:t>
            </w:r>
            <w:proofErr w:type="spellEnd"/>
            <w:r w:rsidRPr="00800C9E">
              <w:rPr>
                <w:rFonts w:ascii="Bierstadt Display" w:hAnsi="Bierstadt Display" w:cs="Calibri"/>
                <w:iCs/>
                <w:kern w:val="24"/>
                <w:lang w:eastAsia="es-ES"/>
              </w:rPr>
              <w:t>:</w:t>
            </w:r>
          </w:p>
          <w:p w14:paraId="3C852CC1" w14:textId="77777777" w:rsidR="00800C9E" w:rsidRPr="00800C9E" w:rsidRDefault="00800C9E" w:rsidP="00736B86">
            <w:pPr>
              <w:keepLines/>
              <w:numPr>
                <w:ilvl w:val="0"/>
                <w:numId w:val="83"/>
              </w:numPr>
              <w:contextualSpacing/>
              <w:jc w:val="both"/>
              <w:rPr>
                <w:rFonts w:ascii="Bierstadt Display" w:hAnsi="Bierstadt Display" w:cs="Calibri"/>
                <w:iCs/>
                <w:kern w:val="24"/>
              </w:rPr>
            </w:pPr>
            <w:r w:rsidRPr="00800C9E">
              <w:rPr>
                <w:rFonts w:ascii="Bierstadt Display" w:hAnsi="Bierstadt Display" w:cs="Calibri"/>
                <w:iCs/>
                <w:kern w:val="24"/>
              </w:rPr>
              <w:t>Nombre del Cliente:</w:t>
            </w:r>
          </w:p>
          <w:p w14:paraId="5C12AD7F" w14:textId="77777777" w:rsidR="00800C9E" w:rsidRPr="00800C9E" w:rsidRDefault="00800C9E" w:rsidP="00736B86">
            <w:pPr>
              <w:keepLines/>
              <w:numPr>
                <w:ilvl w:val="0"/>
                <w:numId w:val="83"/>
              </w:numPr>
              <w:contextualSpacing/>
              <w:jc w:val="both"/>
              <w:rPr>
                <w:rFonts w:ascii="Bierstadt Display" w:hAnsi="Bierstadt Display" w:cs="Calibri"/>
                <w:iCs/>
                <w:kern w:val="24"/>
              </w:rPr>
            </w:pPr>
            <w:r w:rsidRPr="00800C9E">
              <w:rPr>
                <w:rFonts w:ascii="Bierstadt Display" w:hAnsi="Bierstadt Display" w:cs="Calibri"/>
                <w:iCs/>
                <w:kern w:val="24"/>
              </w:rPr>
              <w:t>Apellido del Cliente:</w:t>
            </w:r>
          </w:p>
          <w:p w14:paraId="5396C29E" w14:textId="77777777" w:rsidR="00800C9E" w:rsidRPr="00800C9E" w:rsidRDefault="00800C9E" w:rsidP="00736B86">
            <w:pPr>
              <w:keepLines/>
              <w:numPr>
                <w:ilvl w:val="0"/>
                <w:numId w:val="83"/>
              </w:numPr>
              <w:contextualSpacing/>
              <w:jc w:val="both"/>
              <w:rPr>
                <w:rFonts w:ascii="Bierstadt Display" w:hAnsi="Bierstadt Display" w:cs="Calibri"/>
                <w:iCs/>
                <w:kern w:val="24"/>
              </w:rPr>
            </w:pPr>
            <w:r w:rsidRPr="00800C9E">
              <w:rPr>
                <w:rFonts w:ascii="Bierstadt Display" w:hAnsi="Bierstadt Display" w:cs="Calibri"/>
                <w:iCs/>
                <w:kern w:val="24"/>
              </w:rPr>
              <w:t xml:space="preserve">Cédula </w:t>
            </w:r>
          </w:p>
          <w:p w14:paraId="59B50D4D" w14:textId="77777777" w:rsidR="00800C9E" w:rsidRPr="00800C9E" w:rsidRDefault="00800C9E" w:rsidP="00736B86">
            <w:pPr>
              <w:keepLines/>
              <w:numPr>
                <w:ilvl w:val="0"/>
                <w:numId w:val="83"/>
              </w:numPr>
              <w:contextualSpacing/>
              <w:jc w:val="both"/>
              <w:rPr>
                <w:rFonts w:ascii="Bierstadt Display" w:hAnsi="Bierstadt Display" w:cs="Calibri"/>
                <w:iCs/>
                <w:kern w:val="24"/>
              </w:rPr>
            </w:pPr>
            <w:r w:rsidRPr="00800C9E">
              <w:rPr>
                <w:rFonts w:ascii="Bierstadt Display" w:hAnsi="Bierstadt Display" w:cs="Calibri"/>
                <w:iCs/>
                <w:kern w:val="24"/>
              </w:rPr>
              <w:t>Ruc</w:t>
            </w:r>
          </w:p>
          <w:p w14:paraId="11CC1E04" w14:textId="77777777" w:rsidR="00800C9E" w:rsidRPr="00800C9E" w:rsidRDefault="00800C9E" w:rsidP="00736B86">
            <w:pPr>
              <w:keepLines/>
              <w:numPr>
                <w:ilvl w:val="0"/>
                <w:numId w:val="83"/>
              </w:numPr>
              <w:contextualSpacing/>
              <w:jc w:val="both"/>
              <w:rPr>
                <w:rFonts w:ascii="Bierstadt Display" w:hAnsi="Bierstadt Display" w:cs="Calibri"/>
                <w:iCs/>
                <w:kern w:val="24"/>
              </w:rPr>
            </w:pPr>
            <w:r w:rsidRPr="00800C9E">
              <w:rPr>
                <w:rFonts w:ascii="Bierstadt Display" w:hAnsi="Bierstadt Display" w:cs="Calibri"/>
                <w:iCs/>
                <w:kern w:val="24"/>
              </w:rPr>
              <w:t>Número celular:</w:t>
            </w:r>
          </w:p>
          <w:p w14:paraId="5EA8272A" w14:textId="77777777" w:rsidR="00800C9E" w:rsidRPr="00800C9E" w:rsidRDefault="00800C9E" w:rsidP="00736B86">
            <w:pPr>
              <w:keepLines/>
              <w:numPr>
                <w:ilvl w:val="0"/>
                <w:numId w:val="83"/>
              </w:numPr>
              <w:contextualSpacing/>
              <w:jc w:val="both"/>
              <w:rPr>
                <w:rFonts w:ascii="Bierstadt Display" w:hAnsi="Bierstadt Display" w:cs="Calibri"/>
                <w:iCs/>
                <w:kern w:val="24"/>
                <w:lang w:eastAsia="es-ES"/>
              </w:rPr>
            </w:pPr>
            <w:r w:rsidRPr="00800C9E">
              <w:rPr>
                <w:rFonts w:ascii="Bierstadt Display" w:hAnsi="Bierstadt Display" w:cs="Calibri"/>
                <w:iCs/>
                <w:kern w:val="24"/>
                <w:lang w:eastAsia="es-ES"/>
              </w:rPr>
              <w:t>Fecha de emisión</w:t>
            </w:r>
          </w:p>
          <w:p w14:paraId="73F35A6F" w14:textId="77777777" w:rsidR="00800C9E" w:rsidRPr="00800C9E" w:rsidRDefault="00800C9E" w:rsidP="00736B86">
            <w:pPr>
              <w:keepLines/>
              <w:numPr>
                <w:ilvl w:val="0"/>
                <w:numId w:val="83"/>
              </w:numPr>
              <w:contextualSpacing/>
              <w:jc w:val="both"/>
              <w:rPr>
                <w:rFonts w:ascii="Bierstadt Display" w:hAnsi="Bierstadt Display" w:cs="Calibri"/>
                <w:iCs/>
                <w:kern w:val="24"/>
                <w:lang w:eastAsia="es-ES"/>
              </w:rPr>
            </w:pPr>
            <w:r w:rsidRPr="00800C9E">
              <w:rPr>
                <w:rFonts w:ascii="Bierstadt Display" w:hAnsi="Bierstadt Display" w:cs="Calibri"/>
                <w:iCs/>
                <w:kern w:val="24"/>
                <w:lang w:eastAsia="es-ES"/>
              </w:rPr>
              <w:t>Domicilio</w:t>
            </w:r>
          </w:p>
          <w:p w14:paraId="59E14EE8" w14:textId="77777777" w:rsidR="00800C9E" w:rsidRPr="00800C9E" w:rsidRDefault="00800C9E" w:rsidP="00800C9E">
            <w:pPr>
              <w:keepLines/>
              <w:contextualSpacing/>
              <w:jc w:val="both"/>
              <w:rPr>
                <w:rFonts w:ascii="Bierstadt Display" w:hAnsi="Bierstadt Display" w:cs="Calibri"/>
                <w:iCs/>
                <w:kern w:val="24"/>
              </w:rPr>
            </w:pPr>
          </w:p>
          <w:p w14:paraId="339CFA6A" w14:textId="77777777" w:rsidR="00800C9E" w:rsidRPr="00800C9E" w:rsidRDefault="00800C9E" w:rsidP="00800C9E">
            <w:pPr>
              <w:keepLines/>
              <w:contextualSpacing/>
              <w:jc w:val="both"/>
              <w:rPr>
                <w:rFonts w:ascii="Bierstadt Display" w:hAnsi="Bierstadt Display" w:cs="Calibri"/>
                <w:iCs/>
                <w:kern w:val="24"/>
              </w:rPr>
            </w:pPr>
            <w:r w:rsidRPr="00800C9E">
              <w:rPr>
                <w:rFonts w:ascii="Bierstadt Display" w:hAnsi="Bierstadt Display" w:cs="Calibri"/>
                <w:iCs/>
                <w:kern w:val="24"/>
              </w:rPr>
              <w:t xml:space="preserve">Restricción: </w:t>
            </w:r>
          </w:p>
          <w:p w14:paraId="283F9012" w14:textId="77777777" w:rsidR="00800C9E" w:rsidRPr="00800C9E" w:rsidRDefault="00800C9E" w:rsidP="00800C9E">
            <w:pPr>
              <w:keepLines/>
              <w:contextualSpacing/>
              <w:jc w:val="both"/>
              <w:rPr>
                <w:rFonts w:ascii="Bierstadt Display" w:hAnsi="Bierstadt Display" w:cs="Calibri"/>
                <w:iCs/>
                <w:kern w:val="24"/>
              </w:rPr>
            </w:pPr>
            <w:r w:rsidRPr="00800C9E">
              <w:rPr>
                <w:rFonts w:ascii="Bierstadt Display" w:hAnsi="Bierstadt Display" w:cs="Calibri"/>
                <w:iCs/>
                <w:kern w:val="24"/>
              </w:rPr>
              <w:t>•</w:t>
            </w:r>
            <w:r w:rsidRPr="00800C9E">
              <w:rPr>
                <w:rFonts w:ascii="Bierstadt Display" w:hAnsi="Bierstadt Display" w:cs="Calibri"/>
                <w:iCs/>
                <w:kern w:val="24"/>
              </w:rPr>
              <w:tab/>
              <w:t>Solo el gerente tendrá acceso a esta información</w:t>
            </w:r>
          </w:p>
          <w:p w14:paraId="2986DB08" w14:textId="77777777" w:rsidR="00800C9E" w:rsidRPr="00800C9E" w:rsidRDefault="00800C9E" w:rsidP="00800C9E">
            <w:pPr>
              <w:keepLines/>
              <w:contextualSpacing/>
              <w:jc w:val="both"/>
              <w:rPr>
                <w:rFonts w:ascii="Bierstadt Display" w:hAnsi="Bierstadt Display" w:cs="Calibri"/>
                <w:iCs/>
                <w:szCs w:val="36"/>
              </w:rPr>
            </w:pPr>
          </w:p>
          <w:p w14:paraId="358D893D" w14:textId="77777777" w:rsidR="00800C9E" w:rsidRPr="00800C9E" w:rsidRDefault="00800C9E" w:rsidP="00800C9E">
            <w:pPr>
              <w:keepLines/>
              <w:contextualSpacing/>
              <w:jc w:val="both"/>
              <w:rPr>
                <w:rFonts w:ascii="Bierstadt Display" w:hAnsi="Bierstadt Display" w:cs="Calibri"/>
                <w:iCs/>
                <w:szCs w:val="36"/>
              </w:rPr>
            </w:pPr>
          </w:p>
        </w:tc>
      </w:tr>
      <w:tr w:rsidR="00800C9E" w:rsidRPr="00800C9E" w14:paraId="6FFFBACE" w14:textId="77777777" w:rsidTr="005B22D6">
        <w:trPr>
          <w:trHeight w:val="942"/>
        </w:trPr>
        <w:tc>
          <w:tcPr>
            <w:tcW w:w="159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7690ADD8" w14:textId="77777777" w:rsidR="00800C9E" w:rsidRPr="00800C9E" w:rsidRDefault="00800C9E" w:rsidP="00800C9E">
            <w:pPr>
              <w:keepLines/>
              <w:contextualSpacing/>
              <w:jc w:val="both"/>
              <w:rPr>
                <w:rFonts w:ascii="Bierstadt Display" w:hAnsi="Bierstadt Display" w:cs="Calibri"/>
                <w:iCs/>
              </w:rPr>
            </w:pPr>
            <w:r w:rsidRPr="00800C9E">
              <w:rPr>
                <w:rFonts w:ascii="Bierstadt Display" w:hAnsi="Bierstadt Display" w:cs="Calibri"/>
                <w:iCs/>
              </w:rPr>
              <w:lastRenderedPageBreak/>
              <w:t>Fecha de revisión y versión:</w:t>
            </w:r>
          </w:p>
        </w:tc>
        <w:tc>
          <w:tcPr>
            <w:tcW w:w="74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6A1C40" w14:textId="77777777" w:rsidR="00800C9E" w:rsidRPr="00800C9E" w:rsidRDefault="00800C9E" w:rsidP="00800C9E">
            <w:pPr>
              <w:keepLines/>
              <w:contextualSpacing/>
              <w:jc w:val="both"/>
              <w:rPr>
                <w:rFonts w:ascii="Bierstadt Display" w:hAnsi="Bierstadt Display" w:cs="Calibri"/>
                <w:iCs/>
                <w:sz w:val="36"/>
                <w:szCs w:val="36"/>
              </w:rPr>
            </w:pPr>
            <w:r w:rsidRPr="00800C9E">
              <w:rPr>
                <w:rFonts w:ascii="Bierstadt Display" w:hAnsi="Bierstadt Display" w:cs="Calibri"/>
                <w:iCs/>
                <w:kern w:val="24"/>
                <w:lang w:val="en-US"/>
              </w:rPr>
              <w:t>1</w:t>
            </w:r>
            <w:r w:rsidRPr="00800C9E">
              <w:rPr>
                <w:rFonts w:ascii="Bierstadt Display" w:hAnsi="Bierstadt Display" w:cs="Calibri"/>
                <w:iCs/>
                <w:kern w:val="24"/>
              </w:rPr>
              <w:t>2</w:t>
            </w:r>
            <w:r w:rsidRPr="00800C9E">
              <w:rPr>
                <w:rFonts w:ascii="Bierstadt Display" w:hAnsi="Bierstadt Display" w:cs="Calibri"/>
                <w:iCs/>
                <w:kern w:val="24"/>
                <w:lang w:val="en-US"/>
              </w:rPr>
              <w:t>/0</w:t>
            </w:r>
            <w:r w:rsidRPr="00800C9E">
              <w:rPr>
                <w:rFonts w:ascii="Bierstadt Display" w:hAnsi="Bierstadt Display" w:cs="Calibri"/>
                <w:iCs/>
                <w:kern w:val="24"/>
              </w:rPr>
              <w:t>1</w:t>
            </w:r>
            <w:r w:rsidRPr="00800C9E">
              <w:rPr>
                <w:rFonts w:ascii="Bierstadt Display" w:hAnsi="Bierstadt Display" w:cs="Calibri"/>
                <w:iCs/>
                <w:kern w:val="24"/>
                <w:lang w:val="en-US"/>
              </w:rPr>
              <w:t>/202</w:t>
            </w:r>
            <w:r w:rsidRPr="00800C9E">
              <w:rPr>
                <w:rFonts w:ascii="Bierstadt Display" w:hAnsi="Bierstadt Display" w:cs="Calibri"/>
                <w:iCs/>
                <w:kern w:val="24"/>
              </w:rPr>
              <w:t>3</w:t>
            </w:r>
          </w:p>
          <w:p w14:paraId="2CCA8291" w14:textId="77777777" w:rsidR="00800C9E" w:rsidRPr="00800C9E" w:rsidRDefault="00800C9E" w:rsidP="00800C9E">
            <w:pPr>
              <w:keepLines/>
              <w:contextualSpacing/>
              <w:jc w:val="both"/>
              <w:rPr>
                <w:rFonts w:ascii="Bierstadt Display" w:hAnsi="Bierstadt Display" w:cs="Calibri"/>
                <w:iCs/>
                <w:sz w:val="36"/>
                <w:szCs w:val="36"/>
              </w:rPr>
            </w:pPr>
            <w:r w:rsidRPr="00800C9E">
              <w:rPr>
                <w:rFonts w:ascii="Bierstadt Display" w:hAnsi="Bierstadt Display" w:cs="Calibri"/>
                <w:iCs/>
                <w:kern w:val="24"/>
                <w:lang w:val="en-US"/>
              </w:rPr>
              <w:t>Versión1.0</w:t>
            </w:r>
          </w:p>
        </w:tc>
      </w:tr>
      <w:tr w:rsidR="00800C9E" w:rsidRPr="00800C9E" w14:paraId="62EBDEB8" w14:textId="77777777" w:rsidTr="005B22D6">
        <w:trPr>
          <w:trHeight w:val="369"/>
        </w:trPr>
        <w:tc>
          <w:tcPr>
            <w:tcW w:w="1593"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tcPr>
          <w:p w14:paraId="40AE71A3" w14:textId="77777777" w:rsidR="00800C9E" w:rsidRPr="00800C9E" w:rsidRDefault="00800C9E" w:rsidP="00800C9E">
            <w:pPr>
              <w:keepLines/>
              <w:contextualSpacing/>
              <w:jc w:val="both"/>
              <w:rPr>
                <w:rFonts w:ascii="Bierstadt Display" w:hAnsi="Bierstadt Display" w:cs="Calibri"/>
                <w:iCs/>
              </w:rPr>
            </w:pPr>
            <w:proofErr w:type="spellStart"/>
            <w:r w:rsidRPr="00800C9E">
              <w:rPr>
                <w:rFonts w:ascii="Bierstadt Display" w:hAnsi="Bierstadt Display" w:cs="Calibri"/>
                <w:iCs/>
                <w:lang w:val="en-US"/>
              </w:rPr>
              <w:t>Prioridad</w:t>
            </w:r>
            <w:proofErr w:type="spellEnd"/>
            <w:r w:rsidRPr="00800C9E">
              <w:rPr>
                <w:rFonts w:ascii="Bierstadt Display" w:hAnsi="Bierstadt Display" w:cs="Calibri"/>
                <w:iCs/>
                <w:lang w:val="en-US"/>
              </w:rPr>
              <w:t>:</w:t>
            </w:r>
          </w:p>
        </w:tc>
        <w:tc>
          <w:tcPr>
            <w:tcW w:w="74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4A5D57" w14:textId="77777777" w:rsidR="00800C9E" w:rsidRPr="00800C9E" w:rsidRDefault="00800C9E" w:rsidP="00800C9E">
            <w:pPr>
              <w:keepLines/>
              <w:contextualSpacing/>
              <w:jc w:val="both"/>
              <w:rPr>
                <w:rFonts w:ascii="Bierstadt Display" w:hAnsi="Bierstadt Display" w:cs="Calibri"/>
                <w:iCs/>
                <w:sz w:val="36"/>
                <w:szCs w:val="36"/>
              </w:rPr>
            </w:pPr>
            <w:r w:rsidRPr="00800C9E">
              <w:rPr>
                <w:rFonts w:ascii="Bierstadt Display" w:hAnsi="Bierstadt Display" w:cs="Calibri"/>
                <w:b/>
                <w:bCs/>
                <w:iCs/>
                <w:kern w:val="24"/>
                <w:lang w:val="en-US"/>
              </w:rPr>
              <w:t xml:space="preserve">Alta </w:t>
            </w:r>
          </w:p>
        </w:tc>
      </w:tr>
    </w:tbl>
    <w:p w14:paraId="0DCC2C76" w14:textId="77777777" w:rsidR="00800C9E" w:rsidRPr="00800C9E" w:rsidRDefault="00800C9E" w:rsidP="00800C9E">
      <w:pPr>
        <w:tabs>
          <w:tab w:val="left" w:pos="1365"/>
        </w:tabs>
        <w:rPr>
          <w:rFonts w:ascii="Bierstadt Display" w:hAnsi="Bierstadt Display"/>
          <w:iCs/>
        </w:rPr>
      </w:pPr>
    </w:p>
    <w:p w14:paraId="6CD268C1" w14:textId="77777777" w:rsidR="00800C9E" w:rsidRPr="00800C9E" w:rsidRDefault="00800C9E" w:rsidP="00800C9E">
      <w:pPr>
        <w:tabs>
          <w:tab w:val="left" w:pos="1365"/>
        </w:tabs>
        <w:rPr>
          <w:rFonts w:ascii="Bierstadt Display" w:hAnsi="Bierstadt Display"/>
          <w:iCs/>
        </w:rPr>
      </w:pPr>
    </w:p>
    <w:p w14:paraId="5F09B5AA" w14:textId="77777777" w:rsidR="00800C9E" w:rsidRPr="00800C9E" w:rsidRDefault="00800C9E" w:rsidP="00800C9E">
      <w:pPr>
        <w:tabs>
          <w:tab w:val="left" w:pos="1365"/>
        </w:tabs>
        <w:rPr>
          <w:rFonts w:ascii="Bierstadt Display" w:hAnsi="Bierstadt Display"/>
          <w:iCs/>
        </w:rPr>
      </w:pPr>
    </w:p>
    <w:p w14:paraId="4B800F65" w14:textId="77777777" w:rsidR="00800C9E" w:rsidRPr="00A23077" w:rsidRDefault="00800C9E" w:rsidP="00A61BD0">
      <w:pPr>
        <w:suppressAutoHyphens w:val="0"/>
        <w:spacing w:after="160" w:line="259" w:lineRule="auto"/>
        <w:rPr>
          <w:rFonts w:ascii="Bierstadt Display" w:eastAsia="Calibri" w:hAnsi="Bierstadt Display" w:cs="Arial"/>
          <w:kern w:val="2"/>
          <w:lang w:val="es-EC" w:eastAsia="en-US"/>
        </w:rPr>
      </w:pPr>
    </w:p>
    <w:p w14:paraId="44E568B9"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p>
    <w:p w14:paraId="2FEF665D"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p>
    <w:tbl>
      <w:tblPr>
        <w:tblStyle w:val="Tablaconcuadrcula1"/>
        <w:tblW w:w="8490" w:type="dxa"/>
        <w:tblInd w:w="135" w:type="dxa"/>
        <w:tblLayout w:type="fixed"/>
        <w:tblLook w:val="01E0" w:firstRow="1" w:lastRow="1" w:firstColumn="1" w:lastColumn="1" w:noHBand="0" w:noVBand="0"/>
      </w:tblPr>
      <w:tblGrid>
        <w:gridCol w:w="2265"/>
        <w:gridCol w:w="6225"/>
      </w:tblGrid>
      <w:tr w:rsidR="00A61BD0" w:rsidRPr="0020056B" w14:paraId="00BE8038" w14:textId="77777777" w:rsidTr="00D656E1">
        <w:trPr>
          <w:trHeight w:val="495"/>
        </w:trPr>
        <w:tc>
          <w:tcPr>
            <w:tcW w:w="2265" w:type="dxa"/>
            <w:tcBorders>
              <w:top w:val="single" w:sz="8" w:space="0" w:color="000000"/>
              <w:left w:val="single" w:sz="8" w:space="0" w:color="000000"/>
              <w:bottom w:val="single" w:sz="8" w:space="0" w:color="000000"/>
              <w:right w:val="single" w:sz="8" w:space="0" w:color="000000"/>
            </w:tcBorders>
            <w:shd w:val="clear" w:color="auto" w:fill="CCCCCC"/>
          </w:tcPr>
          <w:p w14:paraId="64775AC9" w14:textId="77777777" w:rsidR="00A61BD0" w:rsidRPr="0020056B" w:rsidRDefault="00A61BD0" w:rsidP="00A61BD0">
            <w:pPr>
              <w:suppressAutoHyphens w:val="0"/>
              <w:rPr>
                <w:rFonts w:ascii="Bierstadt Display" w:hAnsi="Bierstadt Display"/>
                <w:b/>
                <w:bCs/>
                <w:lang w:val="es-EC" w:eastAsia="en-US"/>
              </w:rPr>
            </w:pPr>
            <w:r w:rsidRPr="0020056B">
              <w:rPr>
                <w:rFonts w:ascii="Bierstadt Display" w:hAnsi="Bierstadt Display"/>
                <w:b/>
                <w:bCs/>
                <w:color w:val="000000"/>
                <w:lang w:val="es-EC" w:eastAsia="en-US"/>
              </w:rPr>
              <w:t>Número:</w:t>
            </w:r>
          </w:p>
        </w:tc>
        <w:tc>
          <w:tcPr>
            <w:tcW w:w="6225" w:type="dxa"/>
            <w:tcBorders>
              <w:top w:val="single" w:sz="8" w:space="0" w:color="000000"/>
              <w:left w:val="single" w:sz="8" w:space="0" w:color="000000"/>
              <w:bottom w:val="single" w:sz="8" w:space="0" w:color="000000"/>
              <w:right w:val="single" w:sz="8" w:space="0" w:color="000000"/>
            </w:tcBorders>
          </w:tcPr>
          <w:p w14:paraId="51E2B174" w14:textId="77777777" w:rsidR="00A61BD0" w:rsidRPr="0020056B" w:rsidRDefault="00A61BD0" w:rsidP="00D656E1">
            <w:pPr>
              <w:suppressAutoHyphens w:val="0"/>
              <w:spacing w:after="160" w:line="259" w:lineRule="auto"/>
              <w:rPr>
                <w:rFonts w:ascii="Bierstadt Display" w:hAnsi="Bierstadt Display"/>
                <w:lang w:val="es-EC" w:eastAsia="en-US"/>
              </w:rPr>
            </w:pPr>
            <w:r w:rsidRPr="0020056B">
              <w:rPr>
                <w:rFonts w:ascii="Bierstadt Display" w:hAnsi="Bierstadt Display" w:cs="Calibri"/>
                <w:b/>
                <w:bCs/>
                <w:sz w:val="28"/>
                <w:szCs w:val="28"/>
                <w:lang w:val="es-EC" w:eastAsia="en-US"/>
              </w:rPr>
              <w:t>RF-30</w:t>
            </w:r>
          </w:p>
        </w:tc>
      </w:tr>
      <w:tr w:rsidR="00A61BD0" w:rsidRPr="0020056B" w14:paraId="5DEA6447" w14:textId="77777777" w:rsidTr="00D656E1">
        <w:trPr>
          <w:trHeight w:val="525"/>
        </w:trPr>
        <w:tc>
          <w:tcPr>
            <w:tcW w:w="2265" w:type="dxa"/>
            <w:tcBorders>
              <w:top w:val="single" w:sz="8" w:space="0" w:color="000000"/>
              <w:left w:val="single" w:sz="8" w:space="0" w:color="000000"/>
              <w:bottom w:val="single" w:sz="8" w:space="0" w:color="000000"/>
              <w:right w:val="single" w:sz="8" w:space="0" w:color="000000"/>
            </w:tcBorders>
            <w:shd w:val="clear" w:color="auto" w:fill="CCCCCC"/>
          </w:tcPr>
          <w:p w14:paraId="274985FD" w14:textId="77777777" w:rsidR="00A61BD0" w:rsidRPr="0020056B" w:rsidRDefault="00A61BD0" w:rsidP="00A61BD0">
            <w:pPr>
              <w:suppressAutoHyphens w:val="0"/>
              <w:rPr>
                <w:rFonts w:ascii="Bierstadt Display" w:hAnsi="Bierstadt Display"/>
                <w:b/>
                <w:bCs/>
                <w:lang w:val="es-EC" w:eastAsia="en-US"/>
              </w:rPr>
            </w:pPr>
            <w:r w:rsidRPr="0020056B">
              <w:rPr>
                <w:rFonts w:ascii="Bierstadt Display" w:hAnsi="Bierstadt Display"/>
                <w:b/>
                <w:bCs/>
                <w:color w:val="000000"/>
                <w:lang w:val="es-EC" w:eastAsia="en-US"/>
              </w:rPr>
              <w:t>Título:</w:t>
            </w:r>
          </w:p>
        </w:tc>
        <w:tc>
          <w:tcPr>
            <w:tcW w:w="6225" w:type="dxa"/>
            <w:tcBorders>
              <w:top w:val="single" w:sz="8" w:space="0" w:color="000000"/>
              <w:left w:val="single" w:sz="8" w:space="0" w:color="000000"/>
              <w:bottom w:val="single" w:sz="8" w:space="0" w:color="000000"/>
              <w:right w:val="single" w:sz="8" w:space="0" w:color="000000"/>
            </w:tcBorders>
          </w:tcPr>
          <w:p w14:paraId="4AA603BE" w14:textId="77777777" w:rsidR="00A61BD0" w:rsidRPr="0020056B" w:rsidRDefault="00A61BD0" w:rsidP="00A61BD0">
            <w:pPr>
              <w:suppressAutoHyphens w:val="0"/>
              <w:rPr>
                <w:rFonts w:ascii="Bierstadt Display" w:hAnsi="Bierstadt Display"/>
                <w:lang w:val="es-EC" w:eastAsia="en-US"/>
              </w:rPr>
            </w:pPr>
            <w:r w:rsidRPr="0020056B">
              <w:rPr>
                <w:rFonts w:ascii="Bierstadt Display" w:hAnsi="Bierstadt Display"/>
                <w:lang w:val="es-EC" w:eastAsia="en-US"/>
              </w:rPr>
              <w:t>Control de acceso y seguridad.</w:t>
            </w:r>
          </w:p>
        </w:tc>
      </w:tr>
      <w:tr w:rsidR="00A61BD0" w:rsidRPr="0020056B" w14:paraId="6D0AD2C1" w14:textId="77777777" w:rsidTr="00D656E1">
        <w:trPr>
          <w:trHeight w:val="735"/>
        </w:trPr>
        <w:tc>
          <w:tcPr>
            <w:tcW w:w="2265" w:type="dxa"/>
            <w:tcBorders>
              <w:top w:val="single" w:sz="8" w:space="0" w:color="000000"/>
              <w:left w:val="single" w:sz="8" w:space="0" w:color="000000"/>
              <w:bottom w:val="single" w:sz="8" w:space="0" w:color="000000"/>
              <w:right w:val="single" w:sz="8" w:space="0" w:color="000000"/>
            </w:tcBorders>
            <w:shd w:val="clear" w:color="auto" w:fill="CCCCCC"/>
          </w:tcPr>
          <w:p w14:paraId="0415EEA2" w14:textId="77777777" w:rsidR="00A61BD0" w:rsidRPr="0020056B" w:rsidRDefault="00A61BD0" w:rsidP="00A61BD0">
            <w:pPr>
              <w:suppressAutoHyphens w:val="0"/>
              <w:rPr>
                <w:rFonts w:ascii="Bierstadt Display" w:hAnsi="Bierstadt Display"/>
                <w:b/>
                <w:bCs/>
                <w:lang w:val="es-EC" w:eastAsia="en-US"/>
              </w:rPr>
            </w:pPr>
            <w:r w:rsidRPr="0020056B">
              <w:rPr>
                <w:rFonts w:ascii="Bierstadt Display" w:hAnsi="Bierstadt Display"/>
                <w:b/>
                <w:bCs/>
                <w:color w:val="000000"/>
                <w:lang w:val="es-EC" w:eastAsia="en-US"/>
              </w:rPr>
              <w:t>Texto:</w:t>
            </w:r>
          </w:p>
        </w:tc>
        <w:tc>
          <w:tcPr>
            <w:tcW w:w="6225" w:type="dxa"/>
            <w:tcBorders>
              <w:top w:val="single" w:sz="8" w:space="0" w:color="000000"/>
              <w:left w:val="single" w:sz="8" w:space="0" w:color="000000"/>
              <w:bottom w:val="single" w:sz="8" w:space="0" w:color="000000"/>
              <w:right w:val="single" w:sz="8" w:space="0" w:color="000000"/>
            </w:tcBorders>
          </w:tcPr>
          <w:p w14:paraId="58707379" w14:textId="77777777" w:rsidR="00A61BD0" w:rsidRPr="0020056B" w:rsidRDefault="00A61BD0" w:rsidP="00A61BD0">
            <w:pPr>
              <w:suppressAutoHyphens w:val="0"/>
              <w:rPr>
                <w:rFonts w:ascii="Bierstadt Display" w:hAnsi="Bierstadt Display"/>
                <w:lang w:val="es-EC" w:eastAsia="en-US"/>
              </w:rPr>
            </w:pPr>
            <w:r w:rsidRPr="0020056B">
              <w:rPr>
                <w:rFonts w:ascii="Bierstadt Display" w:hAnsi="Bierstadt Display"/>
                <w:lang w:val="es-EC" w:eastAsia="en-US"/>
              </w:rPr>
              <w:t>El sistema debe permitir la configuración de roles y permisos de usuario, asignando niveles de acceso adecuados. Debe tener un registro de las actividades realizadas por los usuarios y generar informes de auditoría. Se deben implementar medidas de seguridad para proteger los datos sensibles de amenazas internas y externas.</w:t>
            </w:r>
          </w:p>
        </w:tc>
      </w:tr>
      <w:tr w:rsidR="00A61BD0" w:rsidRPr="0020056B" w14:paraId="3C3804A5" w14:textId="77777777" w:rsidTr="00D656E1">
        <w:trPr>
          <w:trHeight w:val="435"/>
        </w:trPr>
        <w:tc>
          <w:tcPr>
            <w:tcW w:w="2265" w:type="dxa"/>
            <w:tcBorders>
              <w:top w:val="single" w:sz="8" w:space="0" w:color="000000"/>
              <w:left w:val="single" w:sz="8" w:space="0" w:color="000000"/>
              <w:bottom w:val="single" w:sz="8" w:space="0" w:color="000000"/>
              <w:right w:val="single" w:sz="8" w:space="0" w:color="000000"/>
            </w:tcBorders>
            <w:shd w:val="clear" w:color="auto" w:fill="CCCCCC"/>
          </w:tcPr>
          <w:p w14:paraId="5344223C" w14:textId="77777777" w:rsidR="00A61BD0" w:rsidRPr="0020056B" w:rsidRDefault="00A61BD0" w:rsidP="00A61BD0">
            <w:pPr>
              <w:suppressAutoHyphens w:val="0"/>
              <w:rPr>
                <w:rFonts w:ascii="Bierstadt Display" w:hAnsi="Bierstadt Display"/>
                <w:b/>
                <w:bCs/>
                <w:lang w:val="es-EC" w:eastAsia="en-US"/>
              </w:rPr>
            </w:pPr>
            <w:r w:rsidRPr="0020056B">
              <w:rPr>
                <w:rFonts w:ascii="Bierstadt Display" w:hAnsi="Bierstadt Display"/>
                <w:b/>
                <w:bCs/>
                <w:color w:val="000000"/>
                <w:lang w:val="es-EC" w:eastAsia="en-US"/>
              </w:rPr>
              <w:t>Tipo:</w:t>
            </w:r>
          </w:p>
        </w:tc>
        <w:tc>
          <w:tcPr>
            <w:tcW w:w="6225" w:type="dxa"/>
            <w:tcBorders>
              <w:top w:val="single" w:sz="8" w:space="0" w:color="000000"/>
              <w:left w:val="single" w:sz="8" w:space="0" w:color="000000"/>
              <w:bottom w:val="single" w:sz="8" w:space="0" w:color="000000"/>
              <w:right w:val="single" w:sz="8" w:space="0" w:color="000000"/>
            </w:tcBorders>
          </w:tcPr>
          <w:p w14:paraId="77E235D4" w14:textId="77777777" w:rsidR="00A61BD0" w:rsidRPr="0020056B" w:rsidRDefault="00A61BD0" w:rsidP="00A61BD0">
            <w:pPr>
              <w:suppressAutoHyphens w:val="0"/>
              <w:rPr>
                <w:rFonts w:ascii="Bierstadt Display" w:hAnsi="Bierstadt Display"/>
                <w:lang w:val="es-EC" w:eastAsia="en-US"/>
              </w:rPr>
            </w:pPr>
            <w:r w:rsidRPr="0020056B">
              <w:rPr>
                <w:rFonts w:ascii="Bierstadt Display" w:hAnsi="Bierstadt Display"/>
                <w:lang w:val="es-EC" w:eastAsia="en-US"/>
              </w:rPr>
              <w:t>Funcional</w:t>
            </w:r>
          </w:p>
        </w:tc>
      </w:tr>
      <w:tr w:rsidR="00A61BD0" w:rsidRPr="0020056B" w14:paraId="05BBCC67" w14:textId="77777777" w:rsidTr="00D656E1">
        <w:trPr>
          <w:trHeight w:val="3375"/>
        </w:trPr>
        <w:tc>
          <w:tcPr>
            <w:tcW w:w="2265" w:type="dxa"/>
            <w:tcBorders>
              <w:top w:val="single" w:sz="8" w:space="0" w:color="000000"/>
              <w:left w:val="single" w:sz="8" w:space="0" w:color="000000"/>
              <w:bottom w:val="single" w:sz="8" w:space="0" w:color="000000"/>
              <w:right w:val="single" w:sz="8" w:space="0" w:color="000000"/>
            </w:tcBorders>
            <w:shd w:val="clear" w:color="auto" w:fill="CCCCCC"/>
          </w:tcPr>
          <w:p w14:paraId="4C1706E2" w14:textId="77777777" w:rsidR="00A61BD0" w:rsidRPr="0020056B" w:rsidRDefault="00A61BD0" w:rsidP="00A61BD0">
            <w:pPr>
              <w:suppressAutoHyphens w:val="0"/>
              <w:rPr>
                <w:rFonts w:ascii="Bierstadt Display" w:hAnsi="Bierstadt Display"/>
                <w:b/>
                <w:bCs/>
                <w:lang w:val="es-EC" w:eastAsia="en-US"/>
              </w:rPr>
            </w:pPr>
            <w:r w:rsidRPr="0020056B">
              <w:rPr>
                <w:rFonts w:ascii="Bierstadt Display" w:hAnsi="Bierstadt Display"/>
                <w:b/>
                <w:bCs/>
                <w:color w:val="000000"/>
                <w:lang w:val="es-EC" w:eastAsia="en-US"/>
              </w:rPr>
              <w:t>Detalles de requisitos y restricciones:</w:t>
            </w:r>
          </w:p>
        </w:tc>
        <w:tc>
          <w:tcPr>
            <w:tcW w:w="6225" w:type="dxa"/>
            <w:tcBorders>
              <w:top w:val="single" w:sz="8" w:space="0" w:color="000000"/>
              <w:left w:val="single" w:sz="8" w:space="0" w:color="000000"/>
              <w:bottom w:val="single" w:sz="8" w:space="0" w:color="000000"/>
              <w:right w:val="single" w:sz="8" w:space="0" w:color="000000"/>
            </w:tcBorders>
          </w:tcPr>
          <w:p w14:paraId="2A6FD6E2" w14:textId="77777777" w:rsidR="00A61BD0" w:rsidRPr="0020056B" w:rsidRDefault="00A61BD0" w:rsidP="00A61BD0">
            <w:pPr>
              <w:suppressAutoHyphens w:val="0"/>
              <w:rPr>
                <w:rFonts w:ascii="Bierstadt Display" w:hAnsi="Bierstadt Display"/>
                <w:lang w:val="es-EC" w:eastAsia="en-US"/>
              </w:rPr>
            </w:pPr>
            <w:r w:rsidRPr="0020056B">
              <w:rPr>
                <w:rFonts w:ascii="Bierstadt Display" w:hAnsi="Bierstadt Display"/>
                <w:lang w:val="es-EC" w:eastAsia="en-US"/>
              </w:rPr>
              <w:t>Para implementar el módulo se solicitarán los siguientes datos:</w:t>
            </w:r>
          </w:p>
          <w:p w14:paraId="1F935A38" w14:textId="77777777" w:rsidR="00A61BD0" w:rsidRPr="0020056B" w:rsidRDefault="00A61BD0" w:rsidP="00A61BD0">
            <w:pPr>
              <w:suppressAutoHyphens w:val="0"/>
              <w:rPr>
                <w:rFonts w:ascii="Bierstadt Display" w:hAnsi="Bierstadt Display"/>
                <w:lang w:val="es-EC" w:eastAsia="en-US"/>
              </w:rPr>
            </w:pPr>
            <w:r w:rsidRPr="0020056B">
              <w:rPr>
                <w:rFonts w:ascii="Bierstadt Display" w:hAnsi="Bierstadt Display"/>
                <w:lang w:val="es-EC" w:eastAsia="en-US"/>
              </w:rPr>
              <w:t xml:space="preserve"> </w:t>
            </w:r>
          </w:p>
          <w:p w14:paraId="72F8E012" w14:textId="77777777" w:rsidR="00A61BD0" w:rsidRPr="0020056B" w:rsidRDefault="00A61BD0" w:rsidP="00736B86">
            <w:pPr>
              <w:numPr>
                <w:ilvl w:val="0"/>
                <w:numId w:val="12"/>
              </w:numPr>
              <w:suppressAutoHyphens w:val="0"/>
              <w:contextualSpacing/>
              <w:rPr>
                <w:rFonts w:ascii="Bierstadt Display" w:hAnsi="Bierstadt Display"/>
                <w:b/>
                <w:bCs/>
                <w:lang w:val="es-EC" w:eastAsia="en-US"/>
              </w:rPr>
            </w:pPr>
            <w:r w:rsidRPr="0020056B">
              <w:rPr>
                <w:rFonts w:ascii="Bierstadt Display" w:hAnsi="Bierstadt Display"/>
                <w:b/>
                <w:bCs/>
                <w:lang w:val="es-EC" w:eastAsia="en-US"/>
              </w:rPr>
              <w:t>Niveles de acceso y permisos:</w:t>
            </w:r>
          </w:p>
          <w:p w14:paraId="50B9088D" w14:textId="77777777" w:rsidR="00A61BD0" w:rsidRPr="0020056B" w:rsidRDefault="00A61BD0" w:rsidP="00736B86">
            <w:pPr>
              <w:numPr>
                <w:ilvl w:val="0"/>
                <w:numId w:val="11"/>
              </w:numPr>
              <w:suppressAutoHyphens w:val="0"/>
              <w:contextualSpacing/>
              <w:rPr>
                <w:rFonts w:ascii="Bierstadt Display" w:hAnsi="Bierstadt Display"/>
                <w:lang w:val="es-EC" w:eastAsia="en-US"/>
              </w:rPr>
            </w:pPr>
            <w:r w:rsidRPr="0020056B">
              <w:rPr>
                <w:rFonts w:ascii="Bierstadt Display" w:hAnsi="Bierstadt Display"/>
                <w:lang w:val="es-EC" w:eastAsia="en-US"/>
              </w:rPr>
              <w:t xml:space="preserve"> Roles de usuario: Solo letras, máximo 10 caracteres </w:t>
            </w:r>
          </w:p>
          <w:p w14:paraId="6589E65B" w14:textId="77777777" w:rsidR="00A61BD0" w:rsidRPr="0020056B" w:rsidRDefault="00A61BD0" w:rsidP="00736B86">
            <w:pPr>
              <w:numPr>
                <w:ilvl w:val="0"/>
                <w:numId w:val="11"/>
              </w:numPr>
              <w:suppressAutoHyphens w:val="0"/>
              <w:contextualSpacing/>
              <w:rPr>
                <w:rFonts w:ascii="Bierstadt Display" w:hAnsi="Bierstadt Display"/>
                <w:lang w:val="es-EC" w:eastAsia="en-US"/>
              </w:rPr>
            </w:pPr>
            <w:r w:rsidRPr="0020056B">
              <w:rPr>
                <w:rFonts w:ascii="Bierstadt Display" w:hAnsi="Bierstadt Display"/>
                <w:lang w:val="es-EC" w:eastAsia="en-US"/>
              </w:rPr>
              <w:t xml:space="preserve"> Funciones: Solo letras, máximo 10 caracteres</w:t>
            </w:r>
          </w:p>
          <w:p w14:paraId="765728CA" w14:textId="77777777" w:rsidR="00A61BD0" w:rsidRPr="0020056B" w:rsidRDefault="00A61BD0" w:rsidP="00736B86">
            <w:pPr>
              <w:numPr>
                <w:ilvl w:val="0"/>
                <w:numId w:val="11"/>
              </w:numPr>
              <w:suppressAutoHyphens w:val="0"/>
              <w:contextualSpacing/>
              <w:rPr>
                <w:rFonts w:ascii="Bierstadt Display" w:hAnsi="Bierstadt Display"/>
                <w:lang w:val="es-EC" w:eastAsia="en-US"/>
              </w:rPr>
            </w:pPr>
            <w:r w:rsidRPr="0020056B">
              <w:rPr>
                <w:rFonts w:ascii="Bierstadt Display" w:hAnsi="Bierstadt Display"/>
                <w:lang w:val="es-EC" w:eastAsia="en-US"/>
              </w:rPr>
              <w:t xml:space="preserve"> Permisos específicos: Solo letras, máximo 10 caracteres</w:t>
            </w:r>
          </w:p>
          <w:p w14:paraId="08C4D7A1" w14:textId="77777777" w:rsidR="00A61BD0" w:rsidRPr="0020056B" w:rsidRDefault="00A61BD0" w:rsidP="00A61BD0">
            <w:pPr>
              <w:suppressAutoHyphens w:val="0"/>
              <w:rPr>
                <w:rFonts w:ascii="Bierstadt Display" w:hAnsi="Bierstadt Display"/>
                <w:lang w:val="es-EC" w:eastAsia="en-US"/>
              </w:rPr>
            </w:pPr>
            <w:r w:rsidRPr="0020056B">
              <w:rPr>
                <w:rFonts w:ascii="Bierstadt Display" w:hAnsi="Bierstadt Display"/>
                <w:lang w:val="es-EC" w:eastAsia="en-US"/>
              </w:rPr>
              <w:t xml:space="preserve"> </w:t>
            </w:r>
          </w:p>
          <w:p w14:paraId="0290F3EA" w14:textId="77777777" w:rsidR="00A61BD0" w:rsidRPr="0020056B" w:rsidRDefault="00A61BD0" w:rsidP="00736B86">
            <w:pPr>
              <w:numPr>
                <w:ilvl w:val="0"/>
                <w:numId w:val="12"/>
              </w:numPr>
              <w:suppressAutoHyphens w:val="0"/>
              <w:contextualSpacing/>
              <w:rPr>
                <w:rFonts w:ascii="Bierstadt Display" w:hAnsi="Bierstadt Display"/>
                <w:b/>
                <w:bCs/>
                <w:lang w:val="es-EC" w:eastAsia="en-US"/>
              </w:rPr>
            </w:pPr>
            <w:r w:rsidRPr="0020056B">
              <w:rPr>
                <w:rFonts w:ascii="Bierstadt Display" w:hAnsi="Bierstadt Display"/>
                <w:b/>
                <w:bCs/>
                <w:lang w:val="es-EC" w:eastAsia="en-US"/>
              </w:rPr>
              <w:t>Registro y auditoría de actividades:</w:t>
            </w:r>
          </w:p>
          <w:p w14:paraId="0DEA02DF" w14:textId="77777777" w:rsidR="00A61BD0" w:rsidRPr="0020056B" w:rsidRDefault="00A61BD0" w:rsidP="00736B86">
            <w:pPr>
              <w:numPr>
                <w:ilvl w:val="0"/>
                <w:numId w:val="11"/>
              </w:numPr>
              <w:suppressAutoHyphens w:val="0"/>
              <w:contextualSpacing/>
              <w:rPr>
                <w:rFonts w:ascii="Bierstadt Display" w:hAnsi="Bierstadt Display"/>
                <w:lang w:val="es-EC" w:eastAsia="en-US"/>
              </w:rPr>
            </w:pPr>
            <w:r w:rsidRPr="0020056B">
              <w:rPr>
                <w:rFonts w:ascii="Bierstadt Display" w:hAnsi="Bierstadt Display"/>
                <w:lang w:val="es-EC" w:eastAsia="en-US"/>
              </w:rPr>
              <w:t>Actividades realizadas: letras y números, máximo 50 caracteres</w:t>
            </w:r>
          </w:p>
          <w:p w14:paraId="657CD497" w14:textId="77777777" w:rsidR="00A61BD0" w:rsidRPr="0020056B" w:rsidRDefault="00A61BD0" w:rsidP="00736B86">
            <w:pPr>
              <w:numPr>
                <w:ilvl w:val="0"/>
                <w:numId w:val="11"/>
              </w:numPr>
              <w:suppressAutoHyphens w:val="0"/>
              <w:contextualSpacing/>
              <w:rPr>
                <w:rFonts w:ascii="Bierstadt Display" w:hAnsi="Bierstadt Display"/>
                <w:lang w:val="es-EC" w:eastAsia="en-US"/>
              </w:rPr>
            </w:pPr>
            <w:r w:rsidRPr="0020056B">
              <w:rPr>
                <w:rFonts w:ascii="Bierstadt Display" w:hAnsi="Bierstadt Display"/>
                <w:lang w:val="es-EC" w:eastAsia="en-US"/>
              </w:rPr>
              <w:t xml:space="preserve"> Fecha actividad: Letras y números, máximo 10 caracteres.</w:t>
            </w:r>
          </w:p>
          <w:p w14:paraId="00F4A2D0" w14:textId="77777777" w:rsidR="00A61BD0" w:rsidRPr="0020056B" w:rsidRDefault="00A61BD0" w:rsidP="00736B86">
            <w:pPr>
              <w:numPr>
                <w:ilvl w:val="0"/>
                <w:numId w:val="11"/>
              </w:numPr>
              <w:suppressAutoHyphens w:val="0"/>
              <w:contextualSpacing/>
              <w:rPr>
                <w:rFonts w:ascii="Bierstadt Display" w:hAnsi="Bierstadt Display"/>
                <w:lang w:val="es-EC" w:eastAsia="en-US"/>
              </w:rPr>
            </w:pPr>
            <w:r w:rsidRPr="0020056B">
              <w:rPr>
                <w:rFonts w:ascii="Bierstadt Display" w:hAnsi="Bierstadt Display"/>
                <w:lang w:val="es-EC" w:eastAsia="en-US"/>
              </w:rPr>
              <w:t xml:space="preserve"> Generar informes: Solo letras, máximo 10 caracteres.</w:t>
            </w:r>
          </w:p>
          <w:p w14:paraId="4416C600" w14:textId="77777777" w:rsidR="00A61BD0" w:rsidRPr="0020056B" w:rsidRDefault="00A61BD0" w:rsidP="00A61BD0">
            <w:pPr>
              <w:suppressAutoHyphens w:val="0"/>
              <w:rPr>
                <w:rFonts w:ascii="Bierstadt Display" w:hAnsi="Bierstadt Display"/>
                <w:lang w:val="es-EC" w:eastAsia="en-US"/>
              </w:rPr>
            </w:pPr>
            <w:r w:rsidRPr="0020056B">
              <w:rPr>
                <w:rFonts w:ascii="Bierstadt Display" w:hAnsi="Bierstadt Display"/>
                <w:lang w:val="es-EC" w:eastAsia="en-US"/>
              </w:rPr>
              <w:t xml:space="preserve"> </w:t>
            </w:r>
          </w:p>
          <w:p w14:paraId="38B6CFEF" w14:textId="77777777" w:rsidR="00A61BD0" w:rsidRPr="0020056B" w:rsidRDefault="00A61BD0" w:rsidP="00736B86">
            <w:pPr>
              <w:numPr>
                <w:ilvl w:val="0"/>
                <w:numId w:val="12"/>
              </w:numPr>
              <w:suppressAutoHyphens w:val="0"/>
              <w:contextualSpacing/>
              <w:rPr>
                <w:rFonts w:ascii="Bierstadt Display" w:hAnsi="Bierstadt Display"/>
                <w:b/>
                <w:bCs/>
                <w:lang w:val="es-EC" w:eastAsia="en-US"/>
              </w:rPr>
            </w:pPr>
            <w:r w:rsidRPr="0020056B">
              <w:rPr>
                <w:rFonts w:ascii="Bierstadt Display" w:hAnsi="Bierstadt Display"/>
                <w:b/>
                <w:bCs/>
                <w:lang w:val="es-EC" w:eastAsia="en-US"/>
              </w:rPr>
              <w:t>Gestión de autenticación:</w:t>
            </w:r>
          </w:p>
          <w:p w14:paraId="5853D246" w14:textId="77777777" w:rsidR="00A61BD0" w:rsidRPr="0020056B" w:rsidRDefault="00A61BD0" w:rsidP="00736B86">
            <w:pPr>
              <w:numPr>
                <w:ilvl w:val="0"/>
                <w:numId w:val="11"/>
              </w:numPr>
              <w:suppressAutoHyphens w:val="0"/>
              <w:contextualSpacing/>
              <w:rPr>
                <w:rFonts w:ascii="Bierstadt Display" w:hAnsi="Bierstadt Display"/>
                <w:lang w:val="es-EC" w:eastAsia="en-US"/>
              </w:rPr>
            </w:pPr>
            <w:r w:rsidRPr="0020056B">
              <w:rPr>
                <w:rFonts w:ascii="Bierstadt Display" w:hAnsi="Bierstadt Display"/>
                <w:b/>
                <w:bCs/>
                <w:lang w:val="es-EC" w:eastAsia="en-US"/>
              </w:rPr>
              <w:t>Nombre de usuario:</w:t>
            </w:r>
            <w:r w:rsidRPr="0020056B">
              <w:rPr>
                <w:rFonts w:ascii="Bierstadt Display" w:hAnsi="Bierstadt Display"/>
                <w:lang w:val="es-EC" w:eastAsia="en-US"/>
              </w:rPr>
              <w:t xml:space="preserve"> Solo letras sin caracteres especiales, máximo 10 caracteres.</w:t>
            </w:r>
          </w:p>
          <w:p w14:paraId="22B6A817" w14:textId="77777777" w:rsidR="00A61BD0" w:rsidRPr="0020056B" w:rsidRDefault="00A61BD0" w:rsidP="00736B86">
            <w:pPr>
              <w:numPr>
                <w:ilvl w:val="0"/>
                <w:numId w:val="11"/>
              </w:numPr>
              <w:suppressAutoHyphens w:val="0"/>
              <w:contextualSpacing/>
              <w:rPr>
                <w:rFonts w:ascii="Bierstadt Display" w:hAnsi="Bierstadt Display"/>
                <w:lang w:val="es-EC" w:eastAsia="en-US"/>
              </w:rPr>
            </w:pPr>
            <w:r w:rsidRPr="0020056B">
              <w:rPr>
                <w:rFonts w:ascii="Bierstadt Display" w:hAnsi="Bierstadt Display"/>
                <w:b/>
                <w:bCs/>
                <w:lang w:val="es-EC" w:eastAsia="en-US"/>
              </w:rPr>
              <w:t>Contraseña:</w:t>
            </w:r>
            <w:r w:rsidRPr="0020056B">
              <w:rPr>
                <w:rFonts w:ascii="Bierstadt Display" w:hAnsi="Bierstadt Display"/>
                <w:lang w:val="es-EC" w:eastAsia="en-US"/>
              </w:rPr>
              <w:t xml:space="preserve"> Letras y números, máximo 10 caracteres</w:t>
            </w:r>
          </w:p>
          <w:p w14:paraId="545B39F8" w14:textId="77777777" w:rsidR="00A61BD0" w:rsidRPr="0020056B" w:rsidRDefault="00A61BD0" w:rsidP="00736B86">
            <w:pPr>
              <w:numPr>
                <w:ilvl w:val="0"/>
                <w:numId w:val="11"/>
              </w:numPr>
              <w:suppressAutoHyphens w:val="0"/>
              <w:contextualSpacing/>
              <w:rPr>
                <w:rFonts w:ascii="Bierstadt Display" w:hAnsi="Bierstadt Display"/>
                <w:lang w:val="es-EC" w:eastAsia="en-US"/>
              </w:rPr>
            </w:pPr>
            <w:r w:rsidRPr="0020056B">
              <w:rPr>
                <w:rFonts w:ascii="Bierstadt Display" w:hAnsi="Bierstadt Display"/>
                <w:b/>
                <w:bCs/>
                <w:lang w:val="es-EC" w:eastAsia="en-US"/>
              </w:rPr>
              <w:lastRenderedPageBreak/>
              <w:t>Políticas de bloqueo:</w:t>
            </w:r>
            <w:r w:rsidRPr="0020056B">
              <w:rPr>
                <w:rFonts w:ascii="Bierstadt Display" w:hAnsi="Bierstadt Display"/>
                <w:lang w:val="es-EC" w:eastAsia="en-US"/>
              </w:rPr>
              <w:t xml:space="preserve"> Solo letras, máximo 50 caracteres</w:t>
            </w:r>
          </w:p>
          <w:p w14:paraId="4ACBC11A" w14:textId="77777777" w:rsidR="00A61BD0" w:rsidRPr="0020056B" w:rsidRDefault="00A61BD0" w:rsidP="00736B86">
            <w:pPr>
              <w:numPr>
                <w:ilvl w:val="0"/>
                <w:numId w:val="11"/>
              </w:numPr>
              <w:suppressAutoHyphens w:val="0"/>
              <w:contextualSpacing/>
              <w:rPr>
                <w:rFonts w:ascii="Bierstadt Display" w:hAnsi="Bierstadt Display"/>
                <w:lang w:val="es-EC" w:eastAsia="en-US"/>
              </w:rPr>
            </w:pPr>
            <w:r w:rsidRPr="0020056B">
              <w:rPr>
                <w:rFonts w:ascii="Bierstadt Display" w:hAnsi="Bierstadt Display"/>
                <w:b/>
                <w:bCs/>
                <w:lang w:val="es-EC" w:eastAsia="en-US"/>
              </w:rPr>
              <w:t>Restablecimiento de contraseñas:</w:t>
            </w:r>
            <w:r w:rsidRPr="0020056B">
              <w:rPr>
                <w:rFonts w:ascii="Bierstadt Display" w:hAnsi="Bierstadt Display"/>
                <w:lang w:val="es-EC" w:eastAsia="en-US"/>
              </w:rPr>
              <w:t xml:space="preserve"> Letras y números, máximo 10 caracteres</w:t>
            </w:r>
          </w:p>
        </w:tc>
      </w:tr>
      <w:tr w:rsidR="00A61BD0" w:rsidRPr="0020056B" w14:paraId="6CC22B11" w14:textId="77777777" w:rsidTr="00D656E1">
        <w:trPr>
          <w:trHeight w:val="1080"/>
        </w:trPr>
        <w:tc>
          <w:tcPr>
            <w:tcW w:w="2265" w:type="dxa"/>
            <w:tcBorders>
              <w:top w:val="single" w:sz="8" w:space="0" w:color="000000"/>
              <w:left w:val="single" w:sz="8" w:space="0" w:color="000000"/>
              <w:bottom w:val="single" w:sz="8" w:space="0" w:color="000000"/>
              <w:right w:val="single" w:sz="8" w:space="0" w:color="000000"/>
            </w:tcBorders>
            <w:shd w:val="clear" w:color="auto" w:fill="CCCCCC"/>
          </w:tcPr>
          <w:p w14:paraId="109D499D" w14:textId="77777777" w:rsidR="00A61BD0" w:rsidRPr="0020056B" w:rsidRDefault="00A61BD0" w:rsidP="00A61BD0">
            <w:pPr>
              <w:suppressAutoHyphens w:val="0"/>
              <w:jc w:val="both"/>
              <w:rPr>
                <w:rFonts w:ascii="Bierstadt Display" w:hAnsi="Bierstadt Display"/>
                <w:b/>
                <w:bCs/>
                <w:lang w:val="es-EC" w:eastAsia="en-US"/>
              </w:rPr>
            </w:pPr>
            <w:r w:rsidRPr="0020056B">
              <w:rPr>
                <w:rFonts w:ascii="Bierstadt Display" w:hAnsi="Bierstadt Display"/>
                <w:b/>
                <w:bCs/>
                <w:color w:val="000000"/>
                <w:lang w:val="es-EC" w:eastAsia="en-US"/>
              </w:rPr>
              <w:lastRenderedPageBreak/>
              <w:t>Fecha de revisión y versión:</w:t>
            </w:r>
          </w:p>
        </w:tc>
        <w:tc>
          <w:tcPr>
            <w:tcW w:w="6225" w:type="dxa"/>
            <w:tcBorders>
              <w:top w:val="single" w:sz="8" w:space="0" w:color="000000"/>
              <w:left w:val="single" w:sz="8" w:space="0" w:color="000000"/>
              <w:bottom w:val="single" w:sz="8" w:space="0" w:color="000000"/>
              <w:right w:val="single" w:sz="8" w:space="0" w:color="000000"/>
            </w:tcBorders>
          </w:tcPr>
          <w:p w14:paraId="7D1DB65E" w14:textId="255344AA" w:rsidR="00A61BD0" w:rsidRPr="0020056B" w:rsidRDefault="00D656E1" w:rsidP="00A61BD0">
            <w:pPr>
              <w:suppressAutoHyphens w:val="0"/>
              <w:rPr>
                <w:rFonts w:ascii="Bierstadt Display" w:hAnsi="Bierstadt Display"/>
                <w:lang w:val="es-EC" w:eastAsia="en-US"/>
              </w:rPr>
            </w:pPr>
            <w:r w:rsidRPr="0020056B">
              <w:rPr>
                <w:rFonts w:ascii="Bierstadt Display" w:hAnsi="Bierstadt Display"/>
                <w:lang w:val="es-EC" w:eastAsia="en-US"/>
              </w:rPr>
              <w:t>18</w:t>
            </w:r>
            <w:r w:rsidR="00A61BD0" w:rsidRPr="0020056B">
              <w:rPr>
                <w:rFonts w:ascii="Bierstadt Display" w:hAnsi="Bierstadt Display"/>
                <w:lang w:val="es-EC" w:eastAsia="en-US"/>
              </w:rPr>
              <w:t>/05/2023</w:t>
            </w:r>
          </w:p>
          <w:p w14:paraId="77EA2609" w14:textId="77777777" w:rsidR="00A61BD0" w:rsidRPr="0020056B" w:rsidRDefault="00A61BD0" w:rsidP="00A61BD0">
            <w:pPr>
              <w:suppressAutoHyphens w:val="0"/>
              <w:rPr>
                <w:rFonts w:ascii="Bierstadt Display" w:hAnsi="Bierstadt Display"/>
                <w:lang w:val="es-EC" w:eastAsia="en-US"/>
              </w:rPr>
            </w:pPr>
            <w:r w:rsidRPr="0020056B">
              <w:rPr>
                <w:rFonts w:ascii="Bierstadt Display" w:hAnsi="Bierstadt Display"/>
                <w:lang w:val="es-EC" w:eastAsia="en-US"/>
              </w:rPr>
              <w:t>Versión1.0</w:t>
            </w:r>
          </w:p>
        </w:tc>
      </w:tr>
      <w:tr w:rsidR="00A61BD0" w:rsidRPr="0020056B" w14:paraId="6621DC88" w14:textId="77777777" w:rsidTr="00D656E1">
        <w:trPr>
          <w:trHeight w:val="510"/>
        </w:trPr>
        <w:tc>
          <w:tcPr>
            <w:tcW w:w="2265" w:type="dxa"/>
            <w:tcBorders>
              <w:top w:val="single" w:sz="8" w:space="0" w:color="000000"/>
              <w:left w:val="single" w:sz="8" w:space="0" w:color="000000"/>
              <w:bottom w:val="single" w:sz="8" w:space="0" w:color="000000"/>
              <w:right w:val="single" w:sz="8" w:space="0" w:color="000000"/>
            </w:tcBorders>
            <w:shd w:val="clear" w:color="auto" w:fill="CCCCCC"/>
          </w:tcPr>
          <w:p w14:paraId="6FFB187E" w14:textId="77777777" w:rsidR="00A61BD0" w:rsidRPr="0020056B" w:rsidRDefault="00A61BD0" w:rsidP="00A61BD0">
            <w:pPr>
              <w:suppressAutoHyphens w:val="0"/>
              <w:rPr>
                <w:rFonts w:ascii="Bierstadt Display" w:hAnsi="Bierstadt Display"/>
                <w:b/>
                <w:bCs/>
                <w:lang w:val="es-EC" w:eastAsia="en-US"/>
              </w:rPr>
            </w:pPr>
            <w:r w:rsidRPr="0020056B">
              <w:rPr>
                <w:rFonts w:ascii="Bierstadt Display" w:hAnsi="Bierstadt Display"/>
                <w:b/>
                <w:bCs/>
                <w:color w:val="000000"/>
                <w:lang w:val="es-EC" w:eastAsia="en-US"/>
              </w:rPr>
              <w:t>Prioridad:</w:t>
            </w:r>
          </w:p>
        </w:tc>
        <w:tc>
          <w:tcPr>
            <w:tcW w:w="6225" w:type="dxa"/>
            <w:tcBorders>
              <w:top w:val="single" w:sz="8" w:space="0" w:color="000000"/>
              <w:left w:val="single" w:sz="8" w:space="0" w:color="000000"/>
              <w:bottom w:val="single" w:sz="8" w:space="0" w:color="000000"/>
              <w:right w:val="single" w:sz="8" w:space="0" w:color="000000"/>
            </w:tcBorders>
          </w:tcPr>
          <w:p w14:paraId="0EE79A94" w14:textId="77777777" w:rsidR="00A61BD0" w:rsidRPr="0020056B" w:rsidRDefault="00A61BD0" w:rsidP="00A61BD0">
            <w:pPr>
              <w:suppressAutoHyphens w:val="0"/>
              <w:rPr>
                <w:rFonts w:ascii="Bierstadt Display" w:hAnsi="Bierstadt Display"/>
                <w:lang w:val="es-EC" w:eastAsia="en-US"/>
              </w:rPr>
            </w:pPr>
            <w:r w:rsidRPr="0020056B">
              <w:rPr>
                <w:rFonts w:ascii="Bierstadt Display" w:hAnsi="Bierstadt Display"/>
                <w:b/>
                <w:bCs/>
                <w:lang w:val="es-EC" w:eastAsia="en-US"/>
              </w:rPr>
              <w:t>Alta</w:t>
            </w:r>
          </w:p>
        </w:tc>
      </w:tr>
    </w:tbl>
    <w:p w14:paraId="3C163329"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p>
    <w:p w14:paraId="5EEFA4F4"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p>
    <w:tbl>
      <w:tblPr>
        <w:tblStyle w:val="Tablaconcuadrcula1"/>
        <w:tblW w:w="8490" w:type="dxa"/>
        <w:tblInd w:w="135" w:type="dxa"/>
        <w:tblLayout w:type="fixed"/>
        <w:tblLook w:val="01E0" w:firstRow="1" w:lastRow="1" w:firstColumn="1" w:lastColumn="1" w:noHBand="0" w:noVBand="0"/>
      </w:tblPr>
      <w:tblGrid>
        <w:gridCol w:w="2265"/>
        <w:gridCol w:w="6225"/>
      </w:tblGrid>
      <w:tr w:rsidR="00A61BD0" w:rsidRPr="0020056B" w14:paraId="66061C73" w14:textId="77777777" w:rsidTr="00D656E1">
        <w:trPr>
          <w:trHeight w:val="495"/>
        </w:trPr>
        <w:tc>
          <w:tcPr>
            <w:tcW w:w="2265" w:type="dxa"/>
            <w:tcBorders>
              <w:top w:val="single" w:sz="8" w:space="0" w:color="000000"/>
              <w:left w:val="single" w:sz="8" w:space="0" w:color="000000"/>
              <w:bottom w:val="single" w:sz="8" w:space="0" w:color="000000"/>
              <w:right w:val="single" w:sz="8" w:space="0" w:color="000000"/>
            </w:tcBorders>
            <w:shd w:val="clear" w:color="auto" w:fill="CCCCCC"/>
          </w:tcPr>
          <w:p w14:paraId="2A980812" w14:textId="77777777" w:rsidR="00A61BD0" w:rsidRPr="0020056B" w:rsidRDefault="00A61BD0" w:rsidP="00A61BD0">
            <w:pPr>
              <w:suppressAutoHyphens w:val="0"/>
              <w:rPr>
                <w:rFonts w:ascii="Bierstadt Display" w:hAnsi="Bierstadt Display"/>
                <w:b/>
                <w:bCs/>
                <w:lang w:val="es-EC" w:eastAsia="en-US"/>
              </w:rPr>
            </w:pPr>
            <w:r w:rsidRPr="0020056B">
              <w:rPr>
                <w:rFonts w:ascii="Bierstadt Display" w:hAnsi="Bierstadt Display"/>
                <w:b/>
                <w:bCs/>
                <w:color w:val="000000"/>
                <w:lang w:val="es-EC" w:eastAsia="en-US"/>
              </w:rPr>
              <w:t>Número:</w:t>
            </w:r>
          </w:p>
        </w:tc>
        <w:tc>
          <w:tcPr>
            <w:tcW w:w="6225" w:type="dxa"/>
            <w:tcBorders>
              <w:top w:val="single" w:sz="8" w:space="0" w:color="000000"/>
              <w:left w:val="single" w:sz="8" w:space="0" w:color="000000"/>
              <w:bottom w:val="single" w:sz="8" w:space="0" w:color="000000"/>
              <w:right w:val="single" w:sz="8" w:space="0" w:color="000000"/>
            </w:tcBorders>
          </w:tcPr>
          <w:p w14:paraId="257A75CE" w14:textId="77777777" w:rsidR="00A61BD0" w:rsidRPr="0020056B" w:rsidRDefault="00A61BD0" w:rsidP="00D656E1">
            <w:pPr>
              <w:suppressAutoHyphens w:val="0"/>
              <w:spacing w:after="160" w:line="259" w:lineRule="auto"/>
              <w:rPr>
                <w:rFonts w:ascii="Bierstadt Display" w:hAnsi="Bierstadt Display"/>
                <w:lang w:val="es-EC" w:eastAsia="en-US"/>
              </w:rPr>
            </w:pPr>
            <w:r w:rsidRPr="0020056B">
              <w:rPr>
                <w:rFonts w:ascii="Bierstadt Display" w:hAnsi="Bierstadt Display" w:cs="Calibri"/>
                <w:b/>
                <w:bCs/>
                <w:sz w:val="28"/>
                <w:szCs w:val="28"/>
                <w:lang w:val="es-EC" w:eastAsia="en-US"/>
              </w:rPr>
              <w:t>RF-31</w:t>
            </w:r>
          </w:p>
        </w:tc>
      </w:tr>
      <w:tr w:rsidR="00A61BD0" w:rsidRPr="0020056B" w14:paraId="50B054E6" w14:textId="77777777" w:rsidTr="00D656E1">
        <w:trPr>
          <w:trHeight w:val="525"/>
        </w:trPr>
        <w:tc>
          <w:tcPr>
            <w:tcW w:w="2265" w:type="dxa"/>
            <w:tcBorders>
              <w:top w:val="single" w:sz="8" w:space="0" w:color="000000"/>
              <w:left w:val="single" w:sz="8" w:space="0" w:color="000000"/>
              <w:bottom w:val="single" w:sz="8" w:space="0" w:color="000000"/>
              <w:right w:val="single" w:sz="8" w:space="0" w:color="000000"/>
            </w:tcBorders>
            <w:shd w:val="clear" w:color="auto" w:fill="CCCCCC"/>
          </w:tcPr>
          <w:p w14:paraId="137E65F6" w14:textId="77777777" w:rsidR="00A61BD0" w:rsidRPr="0020056B" w:rsidRDefault="00A61BD0" w:rsidP="00A61BD0">
            <w:pPr>
              <w:suppressAutoHyphens w:val="0"/>
              <w:rPr>
                <w:rFonts w:ascii="Bierstadt Display" w:hAnsi="Bierstadt Display"/>
                <w:b/>
                <w:bCs/>
                <w:lang w:val="es-EC" w:eastAsia="en-US"/>
              </w:rPr>
            </w:pPr>
            <w:r w:rsidRPr="0020056B">
              <w:rPr>
                <w:rFonts w:ascii="Bierstadt Display" w:hAnsi="Bierstadt Display"/>
                <w:b/>
                <w:bCs/>
                <w:color w:val="000000"/>
                <w:lang w:val="es-EC" w:eastAsia="en-US"/>
              </w:rPr>
              <w:t>Título:</w:t>
            </w:r>
          </w:p>
        </w:tc>
        <w:tc>
          <w:tcPr>
            <w:tcW w:w="6225" w:type="dxa"/>
            <w:tcBorders>
              <w:top w:val="single" w:sz="8" w:space="0" w:color="000000"/>
              <w:left w:val="single" w:sz="8" w:space="0" w:color="000000"/>
              <w:bottom w:val="single" w:sz="8" w:space="0" w:color="000000"/>
              <w:right w:val="single" w:sz="8" w:space="0" w:color="000000"/>
            </w:tcBorders>
          </w:tcPr>
          <w:p w14:paraId="731A3D58" w14:textId="77777777" w:rsidR="00A61BD0" w:rsidRPr="0020056B" w:rsidRDefault="00A61BD0" w:rsidP="00A61BD0">
            <w:pPr>
              <w:suppressAutoHyphens w:val="0"/>
              <w:rPr>
                <w:rFonts w:ascii="Bierstadt Display" w:hAnsi="Bierstadt Display"/>
                <w:lang w:val="es-EC" w:eastAsia="en-US"/>
              </w:rPr>
            </w:pPr>
            <w:r w:rsidRPr="0020056B">
              <w:rPr>
                <w:rFonts w:ascii="Bierstadt Display" w:hAnsi="Bierstadt Display"/>
                <w:lang w:val="es-EC" w:eastAsia="en-US"/>
              </w:rPr>
              <w:t>Integración con sistemas externos.</w:t>
            </w:r>
          </w:p>
        </w:tc>
      </w:tr>
      <w:tr w:rsidR="00A61BD0" w:rsidRPr="0020056B" w14:paraId="5F1C51AE" w14:textId="77777777" w:rsidTr="00D656E1">
        <w:trPr>
          <w:trHeight w:val="735"/>
        </w:trPr>
        <w:tc>
          <w:tcPr>
            <w:tcW w:w="2265" w:type="dxa"/>
            <w:tcBorders>
              <w:top w:val="single" w:sz="8" w:space="0" w:color="000000"/>
              <w:left w:val="single" w:sz="8" w:space="0" w:color="000000"/>
              <w:bottom w:val="single" w:sz="8" w:space="0" w:color="000000"/>
              <w:right w:val="single" w:sz="8" w:space="0" w:color="000000"/>
            </w:tcBorders>
            <w:shd w:val="clear" w:color="auto" w:fill="CCCCCC"/>
          </w:tcPr>
          <w:p w14:paraId="17B5E62E" w14:textId="77777777" w:rsidR="00A61BD0" w:rsidRPr="0020056B" w:rsidRDefault="00A61BD0" w:rsidP="00A61BD0">
            <w:pPr>
              <w:suppressAutoHyphens w:val="0"/>
              <w:rPr>
                <w:rFonts w:ascii="Bierstadt Display" w:hAnsi="Bierstadt Display"/>
                <w:b/>
                <w:bCs/>
                <w:lang w:val="es-EC" w:eastAsia="en-US"/>
              </w:rPr>
            </w:pPr>
            <w:r w:rsidRPr="0020056B">
              <w:rPr>
                <w:rFonts w:ascii="Bierstadt Display" w:hAnsi="Bierstadt Display"/>
                <w:b/>
                <w:bCs/>
                <w:color w:val="000000"/>
                <w:lang w:val="es-EC" w:eastAsia="en-US"/>
              </w:rPr>
              <w:t>Texto:</w:t>
            </w:r>
          </w:p>
        </w:tc>
        <w:tc>
          <w:tcPr>
            <w:tcW w:w="6225" w:type="dxa"/>
            <w:tcBorders>
              <w:top w:val="single" w:sz="8" w:space="0" w:color="000000"/>
              <w:left w:val="single" w:sz="8" w:space="0" w:color="000000"/>
              <w:bottom w:val="single" w:sz="8" w:space="0" w:color="000000"/>
              <w:right w:val="single" w:sz="8" w:space="0" w:color="000000"/>
            </w:tcBorders>
          </w:tcPr>
          <w:p w14:paraId="384C3865" w14:textId="77777777" w:rsidR="00A61BD0" w:rsidRPr="0020056B" w:rsidRDefault="00A61BD0" w:rsidP="00A61BD0">
            <w:pPr>
              <w:suppressAutoHyphens w:val="0"/>
              <w:rPr>
                <w:rFonts w:ascii="Bierstadt Display" w:hAnsi="Bierstadt Display"/>
                <w:lang w:val="es-EC" w:eastAsia="en-US"/>
              </w:rPr>
            </w:pPr>
            <w:r w:rsidRPr="0020056B">
              <w:rPr>
                <w:rFonts w:ascii="Bierstadt Display" w:hAnsi="Bierstadt Display"/>
                <w:lang w:val="es-EC" w:eastAsia="en-US"/>
              </w:rPr>
              <w:t xml:space="preserve">El sistema debe contar con </w:t>
            </w:r>
            <w:proofErr w:type="spellStart"/>
            <w:r w:rsidRPr="0020056B">
              <w:rPr>
                <w:rFonts w:ascii="Bierstadt Display" w:hAnsi="Bierstadt Display"/>
                <w:lang w:val="es-EC" w:eastAsia="en-US"/>
              </w:rPr>
              <w:t>APIs</w:t>
            </w:r>
            <w:proofErr w:type="spellEnd"/>
            <w:r w:rsidRPr="0020056B">
              <w:rPr>
                <w:rFonts w:ascii="Bierstadt Display" w:hAnsi="Bierstadt Display"/>
                <w:lang w:val="es-EC" w:eastAsia="en-US"/>
              </w:rPr>
              <w:t xml:space="preserve"> o protocolos de comunicación compatibles con las plataformas de comercio electrónico, entidades bancarias y proveedores de servicios. Se deben establecer conexiones seguras y confiables para el intercambio de datos</w:t>
            </w:r>
          </w:p>
        </w:tc>
      </w:tr>
      <w:tr w:rsidR="00A61BD0" w:rsidRPr="0020056B" w14:paraId="62893A8D" w14:textId="77777777" w:rsidTr="00D656E1">
        <w:trPr>
          <w:trHeight w:val="435"/>
        </w:trPr>
        <w:tc>
          <w:tcPr>
            <w:tcW w:w="2265" w:type="dxa"/>
            <w:tcBorders>
              <w:top w:val="single" w:sz="8" w:space="0" w:color="000000"/>
              <w:left w:val="single" w:sz="8" w:space="0" w:color="000000"/>
              <w:bottom w:val="single" w:sz="8" w:space="0" w:color="000000"/>
              <w:right w:val="single" w:sz="8" w:space="0" w:color="000000"/>
            </w:tcBorders>
            <w:shd w:val="clear" w:color="auto" w:fill="CCCCCC"/>
          </w:tcPr>
          <w:p w14:paraId="5C767BFE" w14:textId="77777777" w:rsidR="00A61BD0" w:rsidRPr="0020056B" w:rsidRDefault="00A61BD0" w:rsidP="00A61BD0">
            <w:pPr>
              <w:suppressAutoHyphens w:val="0"/>
              <w:rPr>
                <w:rFonts w:ascii="Bierstadt Display" w:hAnsi="Bierstadt Display"/>
                <w:b/>
                <w:bCs/>
                <w:lang w:val="es-EC" w:eastAsia="en-US"/>
              </w:rPr>
            </w:pPr>
            <w:r w:rsidRPr="0020056B">
              <w:rPr>
                <w:rFonts w:ascii="Bierstadt Display" w:hAnsi="Bierstadt Display"/>
                <w:b/>
                <w:bCs/>
                <w:color w:val="000000"/>
                <w:lang w:val="es-EC" w:eastAsia="en-US"/>
              </w:rPr>
              <w:t>Tipo:</w:t>
            </w:r>
          </w:p>
        </w:tc>
        <w:tc>
          <w:tcPr>
            <w:tcW w:w="6225" w:type="dxa"/>
            <w:tcBorders>
              <w:top w:val="single" w:sz="8" w:space="0" w:color="000000"/>
              <w:left w:val="single" w:sz="8" w:space="0" w:color="000000"/>
              <w:bottom w:val="single" w:sz="8" w:space="0" w:color="000000"/>
              <w:right w:val="single" w:sz="8" w:space="0" w:color="000000"/>
            </w:tcBorders>
          </w:tcPr>
          <w:p w14:paraId="487F9BCF" w14:textId="77777777" w:rsidR="00A61BD0" w:rsidRPr="0020056B" w:rsidRDefault="00A61BD0" w:rsidP="00A61BD0">
            <w:pPr>
              <w:suppressAutoHyphens w:val="0"/>
              <w:rPr>
                <w:rFonts w:ascii="Bierstadt Display" w:hAnsi="Bierstadt Display"/>
                <w:lang w:val="es-EC" w:eastAsia="en-US"/>
              </w:rPr>
            </w:pPr>
            <w:r w:rsidRPr="0020056B">
              <w:rPr>
                <w:rFonts w:ascii="Bierstadt Display" w:hAnsi="Bierstadt Display"/>
                <w:lang w:val="es-EC" w:eastAsia="en-US"/>
              </w:rPr>
              <w:t>Funcional</w:t>
            </w:r>
          </w:p>
        </w:tc>
      </w:tr>
      <w:tr w:rsidR="00A61BD0" w:rsidRPr="0020056B" w14:paraId="60CF833A" w14:textId="77777777" w:rsidTr="00D656E1">
        <w:trPr>
          <w:trHeight w:val="3375"/>
        </w:trPr>
        <w:tc>
          <w:tcPr>
            <w:tcW w:w="2265" w:type="dxa"/>
            <w:tcBorders>
              <w:top w:val="single" w:sz="8" w:space="0" w:color="000000"/>
              <w:left w:val="single" w:sz="8" w:space="0" w:color="000000"/>
              <w:bottom w:val="single" w:sz="8" w:space="0" w:color="000000"/>
              <w:right w:val="single" w:sz="8" w:space="0" w:color="000000"/>
            </w:tcBorders>
            <w:shd w:val="clear" w:color="auto" w:fill="CCCCCC"/>
          </w:tcPr>
          <w:p w14:paraId="459811B5" w14:textId="77777777" w:rsidR="00A61BD0" w:rsidRPr="0020056B" w:rsidRDefault="00A61BD0" w:rsidP="00A61BD0">
            <w:pPr>
              <w:suppressAutoHyphens w:val="0"/>
              <w:rPr>
                <w:rFonts w:ascii="Bierstadt Display" w:hAnsi="Bierstadt Display"/>
                <w:b/>
                <w:bCs/>
                <w:lang w:val="es-EC" w:eastAsia="en-US"/>
              </w:rPr>
            </w:pPr>
            <w:r w:rsidRPr="0020056B">
              <w:rPr>
                <w:rFonts w:ascii="Bierstadt Display" w:hAnsi="Bierstadt Display"/>
                <w:b/>
                <w:bCs/>
                <w:color w:val="000000"/>
                <w:lang w:val="es-EC" w:eastAsia="en-US"/>
              </w:rPr>
              <w:t>Detalles de requisitos y restricciones:</w:t>
            </w:r>
          </w:p>
        </w:tc>
        <w:tc>
          <w:tcPr>
            <w:tcW w:w="6225" w:type="dxa"/>
            <w:tcBorders>
              <w:top w:val="single" w:sz="8" w:space="0" w:color="000000"/>
              <w:left w:val="single" w:sz="8" w:space="0" w:color="000000"/>
              <w:bottom w:val="single" w:sz="8" w:space="0" w:color="000000"/>
              <w:right w:val="single" w:sz="8" w:space="0" w:color="000000"/>
            </w:tcBorders>
          </w:tcPr>
          <w:p w14:paraId="75EC2877" w14:textId="77777777" w:rsidR="00A61BD0" w:rsidRPr="0020056B" w:rsidRDefault="00A61BD0" w:rsidP="00A61BD0">
            <w:pPr>
              <w:suppressAutoHyphens w:val="0"/>
              <w:rPr>
                <w:rFonts w:ascii="Bierstadt Display" w:hAnsi="Bierstadt Display"/>
                <w:lang w:val="es-EC" w:eastAsia="en-US"/>
              </w:rPr>
            </w:pPr>
            <w:r w:rsidRPr="0020056B">
              <w:rPr>
                <w:rFonts w:ascii="Bierstadt Display" w:hAnsi="Bierstadt Display"/>
                <w:lang w:val="es-EC" w:eastAsia="en-US"/>
              </w:rPr>
              <w:t>Para implementar el módulo se solicitarán los siguientes datos:</w:t>
            </w:r>
          </w:p>
          <w:p w14:paraId="7FD943A7" w14:textId="77777777" w:rsidR="00A61BD0" w:rsidRPr="0020056B" w:rsidRDefault="00A61BD0" w:rsidP="00A61BD0">
            <w:pPr>
              <w:suppressAutoHyphens w:val="0"/>
              <w:rPr>
                <w:rFonts w:ascii="Bierstadt Display" w:hAnsi="Bierstadt Display"/>
                <w:lang w:val="es-EC" w:eastAsia="en-US"/>
              </w:rPr>
            </w:pPr>
            <w:r w:rsidRPr="0020056B">
              <w:rPr>
                <w:rFonts w:ascii="Bierstadt Display" w:hAnsi="Bierstadt Display"/>
                <w:lang w:val="es-EC" w:eastAsia="en-US"/>
              </w:rPr>
              <w:t xml:space="preserve"> </w:t>
            </w:r>
          </w:p>
          <w:p w14:paraId="4D05698F" w14:textId="77777777" w:rsidR="00A61BD0" w:rsidRPr="0020056B" w:rsidRDefault="00A61BD0" w:rsidP="00736B86">
            <w:pPr>
              <w:numPr>
                <w:ilvl w:val="0"/>
                <w:numId w:val="10"/>
              </w:numPr>
              <w:suppressAutoHyphens w:val="0"/>
              <w:contextualSpacing/>
              <w:rPr>
                <w:rFonts w:ascii="Bierstadt Display" w:hAnsi="Bierstadt Display"/>
                <w:b/>
                <w:bCs/>
                <w:lang w:val="es-EC" w:eastAsia="en-US"/>
              </w:rPr>
            </w:pPr>
            <w:r w:rsidRPr="0020056B">
              <w:rPr>
                <w:rFonts w:ascii="Bierstadt Display" w:hAnsi="Bierstadt Display"/>
                <w:b/>
                <w:bCs/>
                <w:lang w:val="es-EC" w:eastAsia="en-US"/>
              </w:rPr>
              <w:t>Plataformas de comercio electrónico:</w:t>
            </w:r>
          </w:p>
          <w:p w14:paraId="63AF7195" w14:textId="77777777" w:rsidR="00A61BD0" w:rsidRPr="0020056B" w:rsidRDefault="00A61BD0" w:rsidP="00736B86">
            <w:pPr>
              <w:numPr>
                <w:ilvl w:val="0"/>
                <w:numId w:val="9"/>
              </w:numPr>
              <w:suppressAutoHyphens w:val="0"/>
              <w:contextualSpacing/>
              <w:rPr>
                <w:rFonts w:ascii="Bierstadt Display" w:hAnsi="Bierstadt Display"/>
                <w:lang w:val="es-EC" w:eastAsia="en-US"/>
              </w:rPr>
            </w:pPr>
            <w:r w:rsidRPr="0020056B">
              <w:rPr>
                <w:rFonts w:ascii="Bierstadt Display" w:hAnsi="Bierstadt Display"/>
                <w:b/>
                <w:bCs/>
                <w:lang w:val="es-EC" w:eastAsia="en-US"/>
              </w:rPr>
              <w:t xml:space="preserve">Nombre plataforma: </w:t>
            </w:r>
            <w:r w:rsidRPr="0020056B">
              <w:rPr>
                <w:rFonts w:ascii="Bierstadt Display" w:hAnsi="Bierstadt Display"/>
                <w:lang w:val="es-EC" w:eastAsia="en-US"/>
              </w:rPr>
              <w:t>Solo letras, máximo 20 caracteres</w:t>
            </w:r>
          </w:p>
          <w:p w14:paraId="5CA54AC7" w14:textId="77777777" w:rsidR="00A61BD0" w:rsidRPr="0020056B" w:rsidRDefault="00A61BD0" w:rsidP="00736B86">
            <w:pPr>
              <w:numPr>
                <w:ilvl w:val="0"/>
                <w:numId w:val="9"/>
              </w:numPr>
              <w:suppressAutoHyphens w:val="0"/>
              <w:contextualSpacing/>
              <w:rPr>
                <w:rFonts w:ascii="Bierstadt Display" w:hAnsi="Bierstadt Display"/>
                <w:lang w:val="es-EC" w:eastAsia="en-US"/>
              </w:rPr>
            </w:pPr>
            <w:r w:rsidRPr="0020056B">
              <w:rPr>
                <w:rFonts w:ascii="Bierstadt Display" w:hAnsi="Bierstadt Display"/>
                <w:b/>
                <w:bCs/>
                <w:lang w:val="es-EC" w:eastAsia="en-US"/>
              </w:rPr>
              <w:t xml:space="preserve">Protocolo comunicación: </w:t>
            </w:r>
            <w:r w:rsidRPr="0020056B">
              <w:rPr>
                <w:rFonts w:ascii="Bierstadt Display" w:hAnsi="Bierstadt Display"/>
                <w:lang w:val="es-EC" w:eastAsia="en-US"/>
              </w:rPr>
              <w:t>Solo letras, máximo 10 caracteres</w:t>
            </w:r>
          </w:p>
          <w:p w14:paraId="4C32927A" w14:textId="77777777" w:rsidR="00A61BD0" w:rsidRPr="0020056B" w:rsidRDefault="00A61BD0" w:rsidP="00736B86">
            <w:pPr>
              <w:numPr>
                <w:ilvl w:val="0"/>
                <w:numId w:val="9"/>
              </w:numPr>
              <w:suppressAutoHyphens w:val="0"/>
              <w:contextualSpacing/>
              <w:rPr>
                <w:rFonts w:ascii="Bierstadt Display" w:hAnsi="Bierstadt Display"/>
                <w:lang w:val="es-EC" w:eastAsia="en-US"/>
              </w:rPr>
            </w:pPr>
            <w:r w:rsidRPr="0020056B">
              <w:rPr>
                <w:rFonts w:ascii="Bierstadt Display" w:hAnsi="Bierstadt Display"/>
                <w:b/>
                <w:bCs/>
                <w:lang w:val="es-EC" w:eastAsia="en-US"/>
              </w:rPr>
              <w:t>Credenciales:</w:t>
            </w:r>
            <w:r w:rsidRPr="0020056B">
              <w:rPr>
                <w:rFonts w:ascii="Bierstadt Display" w:hAnsi="Bierstadt Display"/>
                <w:lang w:val="es-EC" w:eastAsia="en-US"/>
              </w:rPr>
              <w:t xml:space="preserve"> Letras y números, máximo 20 caracteres</w:t>
            </w:r>
          </w:p>
          <w:p w14:paraId="4B2A3886" w14:textId="77777777" w:rsidR="00A61BD0" w:rsidRPr="0020056B" w:rsidRDefault="00A61BD0" w:rsidP="00A61BD0">
            <w:pPr>
              <w:suppressAutoHyphens w:val="0"/>
              <w:rPr>
                <w:rFonts w:ascii="Bierstadt Display" w:hAnsi="Bierstadt Display"/>
                <w:lang w:val="es-EC" w:eastAsia="en-US"/>
              </w:rPr>
            </w:pPr>
            <w:r w:rsidRPr="0020056B">
              <w:rPr>
                <w:rFonts w:ascii="Bierstadt Display" w:hAnsi="Bierstadt Display"/>
                <w:lang w:val="es-EC" w:eastAsia="en-US"/>
              </w:rPr>
              <w:t xml:space="preserve"> </w:t>
            </w:r>
          </w:p>
          <w:p w14:paraId="2DC73D3B" w14:textId="77777777" w:rsidR="00A61BD0" w:rsidRPr="0020056B" w:rsidRDefault="00A61BD0" w:rsidP="00736B86">
            <w:pPr>
              <w:numPr>
                <w:ilvl w:val="0"/>
                <w:numId w:val="10"/>
              </w:numPr>
              <w:suppressAutoHyphens w:val="0"/>
              <w:contextualSpacing/>
              <w:rPr>
                <w:rFonts w:ascii="Bierstadt Display" w:hAnsi="Bierstadt Display"/>
                <w:b/>
                <w:bCs/>
                <w:lang w:val="es-EC" w:eastAsia="en-US"/>
              </w:rPr>
            </w:pPr>
            <w:r w:rsidRPr="0020056B">
              <w:rPr>
                <w:rFonts w:ascii="Bierstadt Display" w:hAnsi="Bierstadt Display"/>
                <w:b/>
                <w:bCs/>
                <w:lang w:val="es-EC" w:eastAsia="en-US"/>
              </w:rPr>
              <w:t>Entidades bancarias:</w:t>
            </w:r>
          </w:p>
          <w:p w14:paraId="4F84BE06" w14:textId="77777777" w:rsidR="00A61BD0" w:rsidRPr="0020056B" w:rsidRDefault="00A61BD0" w:rsidP="00736B86">
            <w:pPr>
              <w:numPr>
                <w:ilvl w:val="0"/>
                <w:numId w:val="9"/>
              </w:numPr>
              <w:suppressAutoHyphens w:val="0"/>
              <w:contextualSpacing/>
              <w:rPr>
                <w:rFonts w:ascii="Bierstadt Display" w:hAnsi="Bierstadt Display"/>
                <w:lang w:val="es-EC" w:eastAsia="en-US"/>
              </w:rPr>
            </w:pPr>
            <w:r w:rsidRPr="0020056B">
              <w:rPr>
                <w:rFonts w:ascii="Bierstadt Display" w:hAnsi="Bierstadt Display"/>
                <w:b/>
                <w:bCs/>
                <w:lang w:val="es-EC" w:eastAsia="en-US"/>
              </w:rPr>
              <w:t>Nombre entidad:</w:t>
            </w:r>
            <w:r w:rsidRPr="0020056B">
              <w:rPr>
                <w:rFonts w:ascii="Bierstadt Display" w:hAnsi="Bierstadt Display"/>
                <w:lang w:val="es-EC" w:eastAsia="en-US"/>
              </w:rPr>
              <w:t xml:space="preserve"> Solo letras, máximo 20 caracteres</w:t>
            </w:r>
          </w:p>
          <w:p w14:paraId="327AD1DC" w14:textId="77777777" w:rsidR="00A61BD0" w:rsidRPr="0020056B" w:rsidRDefault="00A61BD0" w:rsidP="00736B86">
            <w:pPr>
              <w:numPr>
                <w:ilvl w:val="0"/>
                <w:numId w:val="9"/>
              </w:numPr>
              <w:suppressAutoHyphens w:val="0"/>
              <w:contextualSpacing/>
              <w:rPr>
                <w:rFonts w:ascii="Bierstadt Display" w:hAnsi="Bierstadt Display"/>
                <w:lang w:val="es-EC" w:eastAsia="en-US"/>
              </w:rPr>
            </w:pPr>
            <w:r w:rsidRPr="0020056B">
              <w:rPr>
                <w:rFonts w:ascii="Bierstadt Display" w:hAnsi="Bierstadt Display"/>
                <w:b/>
                <w:bCs/>
                <w:lang w:val="es-EC" w:eastAsia="en-US"/>
              </w:rPr>
              <w:t>Tipo integración:</w:t>
            </w:r>
            <w:r w:rsidRPr="0020056B">
              <w:rPr>
                <w:rFonts w:ascii="Bierstadt Display" w:hAnsi="Bierstadt Display"/>
                <w:lang w:val="es-EC" w:eastAsia="en-US"/>
              </w:rPr>
              <w:t xml:space="preserve"> Solo letras, máximo 20 caracteres</w:t>
            </w:r>
          </w:p>
          <w:p w14:paraId="2CD1AB0E" w14:textId="77777777" w:rsidR="00A61BD0" w:rsidRPr="0020056B" w:rsidRDefault="00A61BD0" w:rsidP="00736B86">
            <w:pPr>
              <w:numPr>
                <w:ilvl w:val="0"/>
                <w:numId w:val="9"/>
              </w:numPr>
              <w:suppressAutoHyphens w:val="0"/>
              <w:contextualSpacing/>
              <w:rPr>
                <w:rFonts w:ascii="Bierstadt Display" w:hAnsi="Bierstadt Display"/>
                <w:lang w:val="es-EC" w:eastAsia="en-US"/>
              </w:rPr>
            </w:pPr>
            <w:r w:rsidRPr="0020056B">
              <w:rPr>
                <w:rFonts w:ascii="Bierstadt Display" w:hAnsi="Bierstadt Display"/>
                <w:b/>
                <w:bCs/>
                <w:lang w:val="es-EC" w:eastAsia="en-US"/>
              </w:rPr>
              <w:lastRenderedPageBreak/>
              <w:t>Requisitos seguridad:</w:t>
            </w:r>
            <w:r w:rsidRPr="0020056B">
              <w:rPr>
                <w:rFonts w:ascii="Bierstadt Display" w:hAnsi="Bierstadt Display"/>
                <w:lang w:val="es-EC" w:eastAsia="en-US"/>
              </w:rPr>
              <w:t xml:space="preserve"> Solo letras, máximo 20 caracteres</w:t>
            </w:r>
          </w:p>
          <w:p w14:paraId="029C1287" w14:textId="77777777" w:rsidR="00A61BD0" w:rsidRPr="0020056B" w:rsidRDefault="00A61BD0" w:rsidP="00A61BD0">
            <w:pPr>
              <w:suppressAutoHyphens w:val="0"/>
              <w:rPr>
                <w:rFonts w:ascii="Bierstadt Display" w:hAnsi="Bierstadt Display"/>
                <w:lang w:val="es-EC" w:eastAsia="en-US"/>
              </w:rPr>
            </w:pPr>
            <w:r w:rsidRPr="0020056B">
              <w:rPr>
                <w:rFonts w:ascii="Bierstadt Display" w:hAnsi="Bierstadt Display"/>
                <w:lang w:val="es-EC" w:eastAsia="en-US"/>
              </w:rPr>
              <w:t xml:space="preserve"> </w:t>
            </w:r>
          </w:p>
          <w:p w14:paraId="387F81BC" w14:textId="77777777" w:rsidR="00A61BD0" w:rsidRPr="0020056B" w:rsidRDefault="00A61BD0" w:rsidP="00736B86">
            <w:pPr>
              <w:numPr>
                <w:ilvl w:val="0"/>
                <w:numId w:val="10"/>
              </w:numPr>
              <w:suppressAutoHyphens w:val="0"/>
              <w:contextualSpacing/>
              <w:rPr>
                <w:rFonts w:ascii="Bierstadt Display" w:hAnsi="Bierstadt Display"/>
                <w:b/>
                <w:bCs/>
                <w:lang w:val="es-EC" w:eastAsia="en-US"/>
              </w:rPr>
            </w:pPr>
            <w:r w:rsidRPr="0020056B">
              <w:rPr>
                <w:rFonts w:ascii="Bierstadt Display" w:hAnsi="Bierstadt Display"/>
                <w:b/>
                <w:bCs/>
                <w:lang w:val="es-EC" w:eastAsia="en-US"/>
              </w:rPr>
              <w:t>Proveedores de servicios:</w:t>
            </w:r>
          </w:p>
          <w:p w14:paraId="0EA0E816" w14:textId="77777777" w:rsidR="00A61BD0" w:rsidRPr="0020056B" w:rsidRDefault="00A61BD0" w:rsidP="00736B86">
            <w:pPr>
              <w:numPr>
                <w:ilvl w:val="0"/>
                <w:numId w:val="9"/>
              </w:numPr>
              <w:suppressAutoHyphens w:val="0"/>
              <w:contextualSpacing/>
              <w:rPr>
                <w:rFonts w:ascii="Bierstadt Display" w:hAnsi="Bierstadt Display"/>
                <w:lang w:val="es-EC" w:eastAsia="en-US"/>
              </w:rPr>
            </w:pPr>
            <w:r w:rsidRPr="0020056B">
              <w:rPr>
                <w:rFonts w:ascii="Bierstadt Display" w:hAnsi="Bierstadt Display"/>
                <w:b/>
                <w:bCs/>
                <w:lang w:val="es-EC" w:eastAsia="en-US"/>
              </w:rPr>
              <w:t>Nombre proveedor:</w:t>
            </w:r>
            <w:r w:rsidRPr="0020056B">
              <w:rPr>
                <w:rFonts w:ascii="Bierstadt Display" w:hAnsi="Bierstadt Display"/>
                <w:lang w:val="es-EC" w:eastAsia="en-US"/>
              </w:rPr>
              <w:t xml:space="preserve"> Solo letras, máximo 20 caracteres</w:t>
            </w:r>
          </w:p>
          <w:p w14:paraId="4DF455DB" w14:textId="77777777" w:rsidR="00A61BD0" w:rsidRPr="0020056B" w:rsidRDefault="00A61BD0" w:rsidP="00736B86">
            <w:pPr>
              <w:numPr>
                <w:ilvl w:val="0"/>
                <w:numId w:val="9"/>
              </w:numPr>
              <w:suppressAutoHyphens w:val="0"/>
              <w:contextualSpacing/>
              <w:rPr>
                <w:rFonts w:ascii="Bierstadt Display" w:hAnsi="Bierstadt Display"/>
                <w:lang w:val="es-EC" w:eastAsia="en-US"/>
              </w:rPr>
            </w:pPr>
            <w:r w:rsidRPr="0020056B">
              <w:rPr>
                <w:rFonts w:ascii="Bierstadt Display" w:hAnsi="Bierstadt Display"/>
                <w:b/>
                <w:bCs/>
                <w:lang w:val="es-EC" w:eastAsia="en-US"/>
              </w:rPr>
              <w:t>API:</w:t>
            </w:r>
            <w:r w:rsidRPr="0020056B">
              <w:rPr>
                <w:rFonts w:ascii="Bierstadt Display" w:hAnsi="Bierstadt Display"/>
                <w:lang w:val="es-EC" w:eastAsia="en-US"/>
              </w:rPr>
              <w:t xml:space="preserve"> Solo letras, máximo 20 caracteres</w:t>
            </w:r>
          </w:p>
          <w:p w14:paraId="318E7F70" w14:textId="77777777" w:rsidR="00A61BD0" w:rsidRPr="0020056B" w:rsidRDefault="00A61BD0" w:rsidP="00736B86">
            <w:pPr>
              <w:numPr>
                <w:ilvl w:val="0"/>
                <w:numId w:val="9"/>
              </w:numPr>
              <w:suppressAutoHyphens w:val="0"/>
              <w:contextualSpacing/>
              <w:rPr>
                <w:rFonts w:ascii="Bierstadt Display" w:hAnsi="Bierstadt Display"/>
                <w:lang w:val="es-EC" w:eastAsia="en-US"/>
              </w:rPr>
            </w:pPr>
            <w:r w:rsidRPr="0020056B">
              <w:rPr>
                <w:rFonts w:ascii="Bierstadt Display" w:hAnsi="Bierstadt Display"/>
                <w:b/>
                <w:bCs/>
                <w:lang w:val="es-EC" w:eastAsia="en-US"/>
              </w:rPr>
              <w:t>Credenciales:</w:t>
            </w:r>
            <w:r w:rsidRPr="0020056B">
              <w:rPr>
                <w:rFonts w:ascii="Bierstadt Display" w:hAnsi="Bierstadt Display"/>
                <w:lang w:val="es-EC" w:eastAsia="en-US"/>
              </w:rPr>
              <w:t xml:space="preserve"> Números y letras, máximo 20 caracteres</w:t>
            </w:r>
          </w:p>
          <w:p w14:paraId="42BBAD1A" w14:textId="77777777" w:rsidR="00A61BD0" w:rsidRPr="0020056B" w:rsidRDefault="00A61BD0" w:rsidP="00A61BD0">
            <w:pPr>
              <w:suppressAutoHyphens w:val="0"/>
              <w:rPr>
                <w:rFonts w:ascii="Bierstadt Display" w:hAnsi="Bierstadt Display"/>
                <w:lang w:val="es-EC" w:eastAsia="en-US"/>
              </w:rPr>
            </w:pPr>
            <w:r w:rsidRPr="0020056B">
              <w:rPr>
                <w:rFonts w:ascii="Bierstadt Display" w:hAnsi="Bierstadt Display"/>
                <w:lang w:val="es-EC" w:eastAsia="en-US"/>
              </w:rPr>
              <w:t xml:space="preserve"> </w:t>
            </w:r>
          </w:p>
          <w:p w14:paraId="34EC87E0" w14:textId="77777777" w:rsidR="00A61BD0" w:rsidRPr="0020056B" w:rsidRDefault="00A61BD0" w:rsidP="00736B86">
            <w:pPr>
              <w:numPr>
                <w:ilvl w:val="0"/>
                <w:numId w:val="10"/>
              </w:numPr>
              <w:suppressAutoHyphens w:val="0"/>
              <w:contextualSpacing/>
              <w:rPr>
                <w:rFonts w:ascii="Bierstadt Display" w:hAnsi="Bierstadt Display"/>
                <w:b/>
                <w:bCs/>
                <w:lang w:val="es-EC" w:eastAsia="en-US"/>
              </w:rPr>
            </w:pPr>
            <w:r w:rsidRPr="0020056B">
              <w:rPr>
                <w:rFonts w:ascii="Bierstadt Display" w:hAnsi="Bierstadt Display"/>
                <w:b/>
                <w:bCs/>
                <w:lang w:val="es-EC" w:eastAsia="en-US"/>
              </w:rPr>
              <w:t>Requisitos técnicos:</w:t>
            </w:r>
          </w:p>
          <w:p w14:paraId="71257683" w14:textId="77777777" w:rsidR="00A61BD0" w:rsidRPr="0020056B" w:rsidRDefault="00A61BD0" w:rsidP="00736B86">
            <w:pPr>
              <w:numPr>
                <w:ilvl w:val="0"/>
                <w:numId w:val="9"/>
              </w:numPr>
              <w:suppressAutoHyphens w:val="0"/>
              <w:contextualSpacing/>
              <w:rPr>
                <w:rFonts w:ascii="Bierstadt Display" w:hAnsi="Bierstadt Display"/>
                <w:lang w:val="es-EC" w:eastAsia="en-US"/>
              </w:rPr>
            </w:pPr>
            <w:r w:rsidRPr="0020056B">
              <w:rPr>
                <w:rFonts w:ascii="Bierstadt Display" w:hAnsi="Bierstadt Display"/>
                <w:b/>
                <w:bCs/>
                <w:lang w:val="es-EC" w:eastAsia="en-US"/>
              </w:rPr>
              <w:t>Protocolos compatibles:</w:t>
            </w:r>
            <w:r w:rsidRPr="0020056B">
              <w:rPr>
                <w:rFonts w:ascii="Bierstadt Display" w:hAnsi="Bierstadt Display"/>
                <w:lang w:val="es-EC" w:eastAsia="en-US"/>
              </w:rPr>
              <w:t xml:space="preserve"> Solo letras, máximo 10 caracteres</w:t>
            </w:r>
          </w:p>
          <w:p w14:paraId="45406D23" w14:textId="77777777" w:rsidR="00A61BD0" w:rsidRPr="0020056B" w:rsidRDefault="00A61BD0" w:rsidP="00736B86">
            <w:pPr>
              <w:numPr>
                <w:ilvl w:val="0"/>
                <w:numId w:val="9"/>
              </w:numPr>
              <w:suppressAutoHyphens w:val="0"/>
              <w:contextualSpacing/>
              <w:rPr>
                <w:rFonts w:ascii="Bierstadt Display" w:hAnsi="Bierstadt Display"/>
                <w:lang w:val="es-EC" w:eastAsia="en-US"/>
              </w:rPr>
            </w:pPr>
            <w:r w:rsidRPr="0020056B">
              <w:rPr>
                <w:rFonts w:ascii="Bierstadt Display" w:hAnsi="Bierstadt Display"/>
                <w:b/>
                <w:bCs/>
                <w:lang w:val="es-EC" w:eastAsia="en-US"/>
              </w:rPr>
              <w:t>Formato datos:</w:t>
            </w:r>
            <w:r w:rsidRPr="0020056B">
              <w:rPr>
                <w:rFonts w:ascii="Bierstadt Display" w:hAnsi="Bierstadt Display"/>
                <w:lang w:val="es-EC" w:eastAsia="en-US"/>
              </w:rPr>
              <w:t xml:space="preserve"> Solo letras, máximo 10 caracteres</w:t>
            </w:r>
          </w:p>
          <w:p w14:paraId="53A7A0C5" w14:textId="77777777" w:rsidR="00A61BD0" w:rsidRPr="0020056B" w:rsidRDefault="00A61BD0" w:rsidP="00736B86">
            <w:pPr>
              <w:numPr>
                <w:ilvl w:val="0"/>
                <w:numId w:val="9"/>
              </w:numPr>
              <w:suppressAutoHyphens w:val="0"/>
              <w:contextualSpacing/>
              <w:rPr>
                <w:rFonts w:ascii="Bierstadt Display" w:hAnsi="Bierstadt Display"/>
                <w:lang w:val="es-EC" w:eastAsia="en-US"/>
              </w:rPr>
            </w:pPr>
            <w:r w:rsidRPr="0020056B">
              <w:rPr>
                <w:rFonts w:ascii="Bierstadt Display" w:hAnsi="Bierstadt Display"/>
                <w:b/>
                <w:bCs/>
                <w:lang w:val="es-EC" w:eastAsia="en-US"/>
              </w:rPr>
              <w:t>Detalles autenticación:</w:t>
            </w:r>
            <w:r w:rsidRPr="0020056B">
              <w:rPr>
                <w:rFonts w:ascii="Bierstadt Display" w:hAnsi="Bierstadt Display"/>
                <w:lang w:val="es-EC" w:eastAsia="en-US"/>
              </w:rPr>
              <w:t xml:space="preserve"> Solo letras, máximo 30 caracteres</w:t>
            </w:r>
          </w:p>
        </w:tc>
      </w:tr>
      <w:tr w:rsidR="00A61BD0" w:rsidRPr="0020056B" w14:paraId="5909126C" w14:textId="77777777" w:rsidTr="00D656E1">
        <w:trPr>
          <w:trHeight w:val="1080"/>
        </w:trPr>
        <w:tc>
          <w:tcPr>
            <w:tcW w:w="2265" w:type="dxa"/>
            <w:tcBorders>
              <w:top w:val="single" w:sz="8" w:space="0" w:color="000000"/>
              <w:left w:val="single" w:sz="8" w:space="0" w:color="000000"/>
              <w:bottom w:val="single" w:sz="8" w:space="0" w:color="000000"/>
              <w:right w:val="single" w:sz="8" w:space="0" w:color="000000"/>
            </w:tcBorders>
            <w:shd w:val="clear" w:color="auto" w:fill="CCCCCC"/>
          </w:tcPr>
          <w:p w14:paraId="13EA23DC" w14:textId="77777777" w:rsidR="00A61BD0" w:rsidRPr="0020056B" w:rsidRDefault="00A61BD0" w:rsidP="00A61BD0">
            <w:pPr>
              <w:suppressAutoHyphens w:val="0"/>
              <w:jc w:val="both"/>
              <w:rPr>
                <w:rFonts w:ascii="Bierstadt Display" w:hAnsi="Bierstadt Display"/>
                <w:b/>
                <w:bCs/>
                <w:lang w:val="es-EC" w:eastAsia="en-US"/>
              </w:rPr>
            </w:pPr>
            <w:r w:rsidRPr="0020056B">
              <w:rPr>
                <w:rFonts w:ascii="Bierstadt Display" w:hAnsi="Bierstadt Display"/>
                <w:b/>
                <w:bCs/>
                <w:color w:val="000000"/>
                <w:lang w:val="es-EC" w:eastAsia="en-US"/>
              </w:rPr>
              <w:lastRenderedPageBreak/>
              <w:t>Fecha de revisión y versión:</w:t>
            </w:r>
          </w:p>
        </w:tc>
        <w:tc>
          <w:tcPr>
            <w:tcW w:w="6225" w:type="dxa"/>
            <w:tcBorders>
              <w:top w:val="single" w:sz="8" w:space="0" w:color="000000"/>
              <w:left w:val="single" w:sz="8" w:space="0" w:color="000000"/>
              <w:bottom w:val="single" w:sz="8" w:space="0" w:color="000000"/>
              <w:right w:val="single" w:sz="8" w:space="0" w:color="000000"/>
            </w:tcBorders>
          </w:tcPr>
          <w:p w14:paraId="186E75F5" w14:textId="77777777" w:rsidR="00A61BD0" w:rsidRPr="0020056B" w:rsidRDefault="00A61BD0" w:rsidP="00A61BD0">
            <w:pPr>
              <w:suppressAutoHyphens w:val="0"/>
              <w:rPr>
                <w:rFonts w:ascii="Bierstadt Display" w:hAnsi="Bierstadt Display"/>
                <w:lang w:val="es-EC" w:eastAsia="en-US"/>
              </w:rPr>
            </w:pPr>
            <w:r w:rsidRPr="0020056B">
              <w:rPr>
                <w:rFonts w:ascii="Bierstadt Display" w:hAnsi="Bierstadt Display"/>
                <w:lang w:val="es-EC" w:eastAsia="en-US"/>
              </w:rPr>
              <w:t>26/05/2023</w:t>
            </w:r>
          </w:p>
          <w:p w14:paraId="60AFF2F9" w14:textId="77777777" w:rsidR="00A61BD0" w:rsidRPr="0020056B" w:rsidRDefault="00A61BD0" w:rsidP="00A61BD0">
            <w:pPr>
              <w:suppressAutoHyphens w:val="0"/>
              <w:rPr>
                <w:rFonts w:ascii="Bierstadt Display" w:hAnsi="Bierstadt Display"/>
                <w:lang w:val="es-EC" w:eastAsia="en-US"/>
              </w:rPr>
            </w:pPr>
            <w:r w:rsidRPr="0020056B">
              <w:rPr>
                <w:rFonts w:ascii="Bierstadt Display" w:hAnsi="Bierstadt Display"/>
                <w:lang w:val="es-EC" w:eastAsia="en-US"/>
              </w:rPr>
              <w:t>Versión1.0</w:t>
            </w:r>
          </w:p>
        </w:tc>
      </w:tr>
      <w:tr w:rsidR="00A61BD0" w:rsidRPr="0020056B" w14:paraId="23662C04" w14:textId="77777777" w:rsidTr="00D656E1">
        <w:trPr>
          <w:trHeight w:val="510"/>
        </w:trPr>
        <w:tc>
          <w:tcPr>
            <w:tcW w:w="2265" w:type="dxa"/>
            <w:tcBorders>
              <w:top w:val="single" w:sz="8" w:space="0" w:color="000000"/>
              <w:left w:val="single" w:sz="8" w:space="0" w:color="000000"/>
              <w:bottom w:val="single" w:sz="8" w:space="0" w:color="000000"/>
              <w:right w:val="single" w:sz="8" w:space="0" w:color="000000"/>
            </w:tcBorders>
            <w:shd w:val="clear" w:color="auto" w:fill="CCCCCC"/>
          </w:tcPr>
          <w:p w14:paraId="4C149C84" w14:textId="77777777" w:rsidR="00A61BD0" w:rsidRPr="0020056B" w:rsidRDefault="00A61BD0" w:rsidP="00A61BD0">
            <w:pPr>
              <w:suppressAutoHyphens w:val="0"/>
              <w:rPr>
                <w:rFonts w:ascii="Bierstadt Display" w:hAnsi="Bierstadt Display"/>
                <w:b/>
                <w:bCs/>
                <w:lang w:val="es-EC" w:eastAsia="en-US"/>
              </w:rPr>
            </w:pPr>
            <w:r w:rsidRPr="0020056B">
              <w:rPr>
                <w:rFonts w:ascii="Bierstadt Display" w:hAnsi="Bierstadt Display"/>
                <w:b/>
                <w:bCs/>
                <w:color w:val="000000"/>
                <w:lang w:val="es-EC" w:eastAsia="en-US"/>
              </w:rPr>
              <w:t>Prioridad:</w:t>
            </w:r>
          </w:p>
        </w:tc>
        <w:tc>
          <w:tcPr>
            <w:tcW w:w="6225" w:type="dxa"/>
            <w:tcBorders>
              <w:top w:val="single" w:sz="8" w:space="0" w:color="000000"/>
              <w:left w:val="single" w:sz="8" w:space="0" w:color="000000"/>
              <w:bottom w:val="single" w:sz="8" w:space="0" w:color="000000"/>
              <w:right w:val="single" w:sz="8" w:space="0" w:color="000000"/>
            </w:tcBorders>
          </w:tcPr>
          <w:p w14:paraId="4DC54147" w14:textId="77777777" w:rsidR="00A61BD0" w:rsidRPr="0020056B" w:rsidRDefault="00A61BD0" w:rsidP="00A61BD0">
            <w:pPr>
              <w:suppressAutoHyphens w:val="0"/>
              <w:rPr>
                <w:rFonts w:ascii="Bierstadt Display" w:hAnsi="Bierstadt Display"/>
                <w:lang w:val="es-EC" w:eastAsia="en-US"/>
              </w:rPr>
            </w:pPr>
            <w:r w:rsidRPr="0020056B">
              <w:rPr>
                <w:rFonts w:ascii="Bierstadt Display" w:hAnsi="Bierstadt Display"/>
                <w:b/>
                <w:bCs/>
                <w:lang w:val="es-EC" w:eastAsia="en-US"/>
              </w:rPr>
              <w:t>Alta</w:t>
            </w:r>
          </w:p>
        </w:tc>
      </w:tr>
    </w:tbl>
    <w:p w14:paraId="21B36C86" w14:textId="77777777" w:rsidR="00A61BD0" w:rsidRPr="00A23077" w:rsidRDefault="00A61BD0" w:rsidP="00A61BD0">
      <w:pPr>
        <w:suppressAutoHyphens w:val="0"/>
        <w:spacing w:after="160" w:line="259" w:lineRule="auto"/>
        <w:rPr>
          <w:rFonts w:ascii="Bierstadt Display" w:eastAsia="Calibri" w:hAnsi="Bierstadt Display" w:cs="Arial"/>
          <w:kern w:val="2"/>
          <w:lang w:val="es-EC" w:eastAsia="en-US"/>
        </w:rPr>
      </w:pPr>
    </w:p>
    <w:p w14:paraId="2DCCD0F2" w14:textId="77777777" w:rsidR="00800C9E" w:rsidRPr="00A23077" w:rsidRDefault="00800C9E" w:rsidP="00800C9E">
      <w:pPr>
        <w:suppressAutoHyphens w:val="0"/>
        <w:spacing w:after="160" w:line="259" w:lineRule="auto"/>
        <w:rPr>
          <w:rFonts w:ascii="Bierstadt Display" w:eastAsia="Calibri" w:hAnsi="Bierstadt Display" w:cs="Arial"/>
          <w:iCs/>
          <w:lang w:val="es-EC" w:eastAsia="en-US"/>
        </w:rPr>
      </w:pPr>
    </w:p>
    <w:tbl>
      <w:tblPr>
        <w:tblStyle w:val="TableNormal"/>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9"/>
        <w:gridCol w:w="7455"/>
      </w:tblGrid>
      <w:tr w:rsidR="00800C9E" w:rsidRPr="00800C9E" w14:paraId="346C1CDB" w14:textId="77777777" w:rsidTr="005B22D6">
        <w:trPr>
          <w:trHeight w:val="500"/>
        </w:trPr>
        <w:tc>
          <w:tcPr>
            <w:tcW w:w="1609" w:type="dxa"/>
            <w:shd w:val="clear" w:color="auto" w:fill="CCCCCC"/>
          </w:tcPr>
          <w:p w14:paraId="25789FBE" w14:textId="77777777" w:rsidR="00800C9E" w:rsidRPr="00800C9E" w:rsidRDefault="00800C9E" w:rsidP="00800C9E">
            <w:pPr>
              <w:suppressAutoHyphens w:val="0"/>
              <w:spacing w:before="71"/>
              <w:ind w:left="145"/>
              <w:rPr>
                <w:rFonts w:ascii="Bierstadt Display" w:eastAsia="Calibri Light" w:hAnsi="Bierstadt Display" w:cs="Arial"/>
                <w:iCs/>
                <w:lang w:eastAsia="en-US"/>
              </w:rPr>
            </w:pPr>
            <w:r w:rsidRPr="00800C9E">
              <w:rPr>
                <w:rFonts w:ascii="Bierstadt Display" w:eastAsia="Calibri Light" w:hAnsi="Bierstadt Display" w:cs="Arial"/>
                <w:iCs/>
                <w:lang w:eastAsia="en-US"/>
              </w:rPr>
              <w:t>Número:</w:t>
            </w:r>
          </w:p>
        </w:tc>
        <w:tc>
          <w:tcPr>
            <w:tcW w:w="7455" w:type="dxa"/>
          </w:tcPr>
          <w:p w14:paraId="1F950EF9" w14:textId="77777777" w:rsidR="00800C9E" w:rsidRPr="00800C9E" w:rsidRDefault="00800C9E" w:rsidP="00800C9E">
            <w:pPr>
              <w:suppressAutoHyphens w:val="0"/>
              <w:spacing w:before="71"/>
              <w:ind w:left="141"/>
              <w:rPr>
                <w:rFonts w:ascii="Bierstadt Display" w:eastAsia="Calibri Light" w:hAnsi="Bierstadt Display" w:cs="Arial"/>
                <w:iCs/>
                <w:lang w:eastAsia="en-US"/>
              </w:rPr>
            </w:pPr>
            <w:r w:rsidRPr="00800C9E">
              <w:rPr>
                <w:rFonts w:ascii="Bierstadt Display" w:eastAsia="Calibri Light" w:hAnsi="Bierstadt Display" w:cs="Arial"/>
                <w:iCs/>
                <w:lang w:eastAsia="en-US"/>
              </w:rPr>
              <w:t>RF-27</w:t>
            </w:r>
          </w:p>
        </w:tc>
      </w:tr>
      <w:tr w:rsidR="00800C9E" w:rsidRPr="00800C9E" w14:paraId="6529AD2D" w14:textId="77777777" w:rsidTr="005B22D6">
        <w:trPr>
          <w:trHeight w:val="531"/>
        </w:trPr>
        <w:tc>
          <w:tcPr>
            <w:tcW w:w="1609" w:type="dxa"/>
            <w:shd w:val="clear" w:color="auto" w:fill="CCCCCC"/>
          </w:tcPr>
          <w:p w14:paraId="329BD274" w14:textId="77777777" w:rsidR="00800C9E" w:rsidRPr="00800C9E" w:rsidRDefault="00800C9E" w:rsidP="00800C9E">
            <w:pPr>
              <w:suppressAutoHyphens w:val="0"/>
              <w:spacing w:before="71"/>
              <w:ind w:left="145"/>
              <w:rPr>
                <w:rFonts w:ascii="Bierstadt Display" w:eastAsia="Calibri Light" w:hAnsi="Bierstadt Display" w:cs="Arial"/>
                <w:iCs/>
                <w:lang w:eastAsia="en-US"/>
              </w:rPr>
            </w:pPr>
            <w:r w:rsidRPr="00800C9E">
              <w:rPr>
                <w:rFonts w:ascii="Bierstadt Display" w:eastAsia="Calibri Light" w:hAnsi="Bierstadt Display" w:cs="Arial"/>
                <w:iCs/>
                <w:lang w:eastAsia="en-US"/>
              </w:rPr>
              <w:t>Título:</w:t>
            </w:r>
          </w:p>
        </w:tc>
        <w:tc>
          <w:tcPr>
            <w:tcW w:w="7455" w:type="dxa"/>
          </w:tcPr>
          <w:p w14:paraId="1EE57E44" w14:textId="77777777" w:rsidR="00800C9E" w:rsidRPr="00800C9E" w:rsidRDefault="00800C9E" w:rsidP="00800C9E">
            <w:pPr>
              <w:suppressAutoHyphens w:val="0"/>
              <w:spacing w:before="71"/>
              <w:ind w:left="141"/>
              <w:rPr>
                <w:rFonts w:ascii="Bierstadt Display" w:eastAsia="Calibri Light" w:hAnsi="Bierstadt Display" w:cs="Arial"/>
                <w:iCs/>
                <w:lang w:eastAsia="en-US"/>
              </w:rPr>
            </w:pPr>
            <w:r w:rsidRPr="00800C9E">
              <w:rPr>
                <w:rFonts w:ascii="Bierstadt Display" w:eastAsia="Calibri Light" w:hAnsi="Bierstadt Display" w:cs="Arial"/>
                <w:iCs/>
                <w:lang w:eastAsia="en-US"/>
              </w:rPr>
              <w:t>Registro del Personal</w:t>
            </w:r>
          </w:p>
        </w:tc>
      </w:tr>
      <w:tr w:rsidR="00800C9E" w:rsidRPr="00800C9E" w14:paraId="4CC8069C" w14:textId="77777777" w:rsidTr="005B22D6">
        <w:trPr>
          <w:trHeight w:val="732"/>
        </w:trPr>
        <w:tc>
          <w:tcPr>
            <w:tcW w:w="1609" w:type="dxa"/>
            <w:shd w:val="clear" w:color="auto" w:fill="CCCCCC"/>
          </w:tcPr>
          <w:p w14:paraId="0AE57337" w14:textId="77777777" w:rsidR="00800C9E" w:rsidRPr="00800C9E" w:rsidRDefault="00800C9E" w:rsidP="00800C9E">
            <w:pPr>
              <w:suppressAutoHyphens w:val="0"/>
              <w:spacing w:before="71"/>
              <w:ind w:left="145"/>
              <w:rPr>
                <w:rFonts w:ascii="Bierstadt Display" w:eastAsia="Calibri Light" w:hAnsi="Bierstadt Display" w:cs="Arial"/>
                <w:iCs/>
                <w:lang w:eastAsia="en-US"/>
              </w:rPr>
            </w:pPr>
            <w:r w:rsidRPr="00800C9E">
              <w:rPr>
                <w:rFonts w:ascii="Bierstadt Display" w:eastAsia="Calibri Light" w:hAnsi="Bierstadt Display" w:cs="Arial"/>
                <w:iCs/>
                <w:lang w:eastAsia="en-US"/>
              </w:rPr>
              <w:t>Texto:</w:t>
            </w:r>
          </w:p>
        </w:tc>
        <w:tc>
          <w:tcPr>
            <w:tcW w:w="7455" w:type="dxa"/>
          </w:tcPr>
          <w:p w14:paraId="1F81AC9F" w14:textId="77777777" w:rsidR="00800C9E" w:rsidRPr="00800C9E" w:rsidRDefault="00800C9E" w:rsidP="00800C9E">
            <w:pPr>
              <w:suppressAutoHyphens w:val="0"/>
              <w:spacing w:before="71"/>
              <w:ind w:left="141" w:right="201"/>
              <w:rPr>
                <w:rFonts w:ascii="Bierstadt Display" w:eastAsia="Calibri Light" w:hAnsi="Bierstadt Display" w:cs="Arial"/>
                <w:iCs/>
                <w:lang w:eastAsia="en-US"/>
              </w:rPr>
            </w:pPr>
            <w:r w:rsidRPr="00800C9E">
              <w:rPr>
                <w:rFonts w:ascii="Bierstadt Display" w:eastAsia="Calibri Light" w:hAnsi="Bierstadt Display" w:cs="Arial"/>
                <w:iCs/>
                <w:lang w:eastAsia="en-US"/>
              </w:rPr>
              <w:t>El sistema debe permitir la creación y actualización de los registros de empleados, así como la gestión de sus contratos, historial laboral y evaluaciones de rendimiento.</w:t>
            </w:r>
          </w:p>
        </w:tc>
      </w:tr>
      <w:tr w:rsidR="00800C9E" w:rsidRPr="00800C9E" w14:paraId="344E0CEB" w14:textId="77777777" w:rsidTr="005B22D6">
        <w:trPr>
          <w:trHeight w:val="436"/>
        </w:trPr>
        <w:tc>
          <w:tcPr>
            <w:tcW w:w="1609" w:type="dxa"/>
            <w:shd w:val="clear" w:color="auto" w:fill="CCCCCC"/>
          </w:tcPr>
          <w:p w14:paraId="30B26703" w14:textId="77777777" w:rsidR="00800C9E" w:rsidRPr="00800C9E" w:rsidRDefault="00800C9E" w:rsidP="00800C9E">
            <w:pPr>
              <w:suppressAutoHyphens w:val="0"/>
              <w:spacing w:before="71"/>
              <w:ind w:left="145"/>
              <w:rPr>
                <w:rFonts w:ascii="Bierstadt Display" w:eastAsia="Calibri Light" w:hAnsi="Bierstadt Display" w:cs="Arial"/>
                <w:iCs/>
                <w:lang w:eastAsia="en-US"/>
              </w:rPr>
            </w:pPr>
            <w:r w:rsidRPr="00800C9E">
              <w:rPr>
                <w:rFonts w:ascii="Bierstadt Display" w:eastAsia="Calibri Light" w:hAnsi="Bierstadt Display" w:cs="Arial"/>
                <w:iCs/>
                <w:lang w:eastAsia="en-US"/>
              </w:rPr>
              <w:t>Tipo:</w:t>
            </w:r>
          </w:p>
        </w:tc>
        <w:tc>
          <w:tcPr>
            <w:tcW w:w="7455" w:type="dxa"/>
          </w:tcPr>
          <w:p w14:paraId="4726BDD9" w14:textId="77777777" w:rsidR="00800C9E" w:rsidRPr="00800C9E" w:rsidRDefault="00800C9E" w:rsidP="00800C9E">
            <w:pPr>
              <w:suppressAutoHyphens w:val="0"/>
              <w:spacing w:before="71"/>
              <w:ind w:left="141"/>
              <w:rPr>
                <w:rFonts w:ascii="Bierstadt Display" w:eastAsia="Calibri Light" w:hAnsi="Bierstadt Display" w:cs="Arial"/>
                <w:iCs/>
                <w:lang w:eastAsia="en-US"/>
              </w:rPr>
            </w:pPr>
            <w:r w:rsidRPr="00800C9E">
              <w:rPr>
                <w:rFonts w:ascii="Bierstadt Display" w:eastAsia="Calibri Light" w:hAnsi="Bierstadt Display" w:cs="Arial"/>
                <w:iCs/>
                <w:lang w:eastAsia="en-US"/>
              </w:rPr>
              <w:t>Funcional</w:t>
            </w:r>
          </w:p>
        </w:tc>
      </w:tr>
      <w:tr w:rsidR="00800C9E" w:rsidRPr="00800C9E" w14:paraId="5EE17E4E" w14:textId="77777777" w:rsidTr="005B22D6">
        <w:trPr>
          <w:trHeight w:val="3368"/>
        </w:trPr>
        <w:tc>
          <w:tcPr>
            <w:tcW w:w="1609" w:type="dxa"/>
            <w:shd w:val="clear" w:color="auto" w:fill="CCCCCC"/>
          </w:tcPr>
          <w:p w14:paraId="31525A1B" w14:textId="77777777" w:rsidR="00800C9E" w:rsidRPr="00800C9E" w:rsidRDefault="00800C9E" w:rsidP="00800C9E">
            <w:pPr>
              <w:suppressAutoHyphens w:val="0"/>
              <w:spacing w:before="71"/>
              <w:ind w:left="145" w:right="142"/>
              <w:rPr>
                <w:rFonts w:ascii="Bierstadt Display" w:eastAsia="Calibri Light" w:hAnsi="Bierstadt Display" w:cs="Arial"/>
                <w:iCs/>
                <w:lang w:eastAsia="en-US"/>
              </w:rPr>
            </w:pPr>
            <w:r w:rsidRPr="00800C9E">
              <w:rPr>
                <w:rFonts w:ascii="Bierstadt Display" w:eastAsia="Calibri Light" w:hAnsi="Bierstadt Display" w:cs="Arial"/>
                <w:iCs/>
                <w:lang w:eastAsia="en-US"/>
              </w:rPr>
              <w:t>Detalles de</w:t>
            </w:r>
            <w:r w:rsidRPr="00800C9E">
              <w:rPr>
                <w:rFonts w:ascii="Bierstadt Display" w:eastAsia="Calibri Light" w:hAnsi="Bierstadt Display" w:cs="Arial"/>
                <w:iCs/>
                <w:spacing w:val="1"/>
                <w:lang w:eastAsia="en-US"/>
              </w:rPr>
              <w:t xml:space="preserve"> </w:t>
            </w:r>
            <w:r w:rsidRPr="00800C9E">
              <w:rPr>
                <w:rFonts w:ascii="Bierstadt Display" w:eastAsia="Calibri Light" w:hAnsi="Bierstadt Display" w:cs="Arial"/>
                <w:iCs/>
                <w:lang w:eastAsia="en-US"/>
              </w:rPr>
              <w:t>requisitos y</w:t>
            </w:r>
            <w:r w:rsidRPr="00800C9E">
              <w:rPr>
                <w:rFonts w:ascii="Bierstadt Display" w:eastAsia="Calibri Light" w:hAnsi="Bierstadt Display" w:cs="Arial"/>
                <w:iCs/>
                <w:spacing w:val="1"/>
                <w:lang w:eastAsia="en-US"/>
              </w:rPr>
              <w:t xml:space="preserve"> </w:t>
            </w:r>
            <w:r w:rsidRPr="00800C9E">
              <w:rPr>
                <w:rFonts w:ascii="Bierstadt Display" w:eastAsia="Calibri Light" w:hAnsi="Bierstadt Display" w:cs="Arial"/>
                <w:iCs/>
                <w:lang w:eastAsia="en-US"/>
              </w:rPr>
              <w:t>restricciones:</w:t>
            </w:r>
          </w:p>
        </w:tc>
        <w:tc>
          <w:tcPr>
            <w:tcW w:w="7455" w:type="dxa"/>
          </w:tcPr>
          <w:p w14:paraId="3F578344" w14:textId="77777777" w:rsidR="00800C9E" w:rsidRPr="00800C9E" w:rsidRDefault="00800C9E" w:rsidP="00800C9E">
            <w:pPr>
              <w:suppressAutoHyphens w:val="0"/>
              <w:rPr>
                <w:rFonts w:ascii="Bierstadt Display" w:eastAsia="Calibri Light" w:hAnsi="Bierstadt Display" w:cs="Arial"/>
                <w:iCs/>
                <w:lang w:eastAsia="en-US"/>
              </w:rPr>
            </w:pPr>
            <w:r w:rsidRPr="00800C9E">
              <w:rPr>
                <w:rFonts w:ascii="Bierstadt Display" w:eastAsia="Calibri Light" w:hAnsi="Bierstadt Display" w:cs="Arial"/>
                <w:iCs/>
                <w:lang w:eastAsia="en-US"/>
              </w:rPr>
              <w:t>Para implementar el módulo gestión de recursos humanos se</w:t>
            </w:r>
            <w:r w:rsidRPr="00800C9E">
              <w:rPr>
                <w:rFonts w:ascii="Bierstadt Display" w:eastAsia="Calibri Light" w:hAnsi="Bierstadt Display" w:cs="Arial"/>
                <w:iCs/>
                <w:spacing w:val="1"/>
                <w:lang w:eastAsia="en-US"/>
              </w:rPr>
              <w:t xml:space="preserve"> </w:t>
            </w:r>
            <w:r w:rsidRPr="00800C9E">
              <w:rPr>
                <w:rFonts w:ascii="Bierstadt Display" w:eastAsia="Calibri Light" w:hAnsi="Bierstadt Display" w:cs="Arial"/>
                <w:iCs/>
                <w:lang w:eastAsia="en-US"/>
              </w:rPr>
              <w:t>solicitarán</w:t>
            </w:r>
            <w:r w:rsidRPr="00800C9E">
              <w:rPr>
                <w:rFonts w:ascii="Bierstadt Display" w:eastAsia="Calibri Light" w:hAnsi="Bierstadt Display" w:cs="Arial"/>
                <w:iCs/>
                <w:spacing w:val="1"/>
                <w:lang w:eastAsia="en-US"/>
              </w:rPr>
              <w:t xml:space="preserve"> </w:t>
            </w:r>
            <w:r w:rsidRPr="00800C9E">
              <w:rPr>
                <w:rFonts w:ascii="Bierstadt Display" w:eastAsia="Calibri Light" w:hAnsi="Bierstadt Display" w:cs="Arial"/>
                <w:iCs/>
                <w:lang w:eastAsia="en-US"/>
              </w:rPr>
              <w:t>los siguientes</w:t>
            </w:r>
            <w:r w:rsidRPr="00800C9E">
              <w:rPr>
                <w:rFonts w:ascii="Bierstadt Display" w:eastAsia="Calibri Light" w:hAnsi="Bierstadt Display" w:cs="Arial"/>
                <w:iCs/>
                <w:spacing w:val="-2"/>
                <w:lang w:eastAsia="en-US"/>
              </w:rPr>
              <w:t xml:space="preserve"> </w:t>
            </w:r>
            <w:r w:rsidRPr="00800C9E">
              <w:rPr>
                <w:rFonts w:ascii="Bierstadt Display" w:eastAsia="Calibri Light" w:hAnsi="Bierstadt Display" w:cs="Arial"/>
                <w:iCs/>
                <w:lang w:eastAsia="en-US"/>
              </w:rPr>
              <w:t>datos:</w:t>
            </w:r>
          </w:p>
          <w:p w14:paraId="1B53B028" w14:textId="77777777" w:rsidR="00800C9E" w:rsidRPr="00800C9E" w:rsidRDefault="00800C9E" w:rsidP="00736B86">
            <w:pPr>
              <w:numPr>
                <w:ilvl w:val="0"/>
                <w:numId w:val="97"/>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b/>
                <w:bCs/>
                <w:iCs/>
                <w:lang w:eastAsia="en-US"/>
              </w:rPr>
              <w:t>Nombres y apellidos del empleado:</w:t>
            </w:r>
            <w:r w:rsidRPr="00800C9E">
              <w:rPr>
                <w:rFonts w:ascii="Bierstadt Display" w:eastAsia="Calibri Light" w:hAnsi="Bierstadt Display" w:cs="Arial"/>
                <w:iCs/>
                <w:lang w:eastAsia="en-US"/>
              </w:rPr>
              <w:t xml:space="preserve"> Tipo de dato STRING</w:t>
            </w:r>
          </w:p>
          <w:p w14:paraId="7499A9F2" w14:textId="77777777" w:rsidR="00800C9E" w:rsidRPr="00800C9E" w:rsidRDefault="00800C9E" w:rsidP="00736B86">
            <w:pPr>
              <w:numPr>
                <w:ilvl w:val="0"/>
                <w:numId w:val="97"/>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b/>
                <w:bCs/>
                <w:iCs/>
                <w:lang w:eastAsia="en-US"/>
              </w:rPr>
              <w:t>Cedula</w:t>
            </w:r>
            <w:r w:rsidRPr="00800C9E">
              <w:rPr>
                <w:rFonts w:ascii="Bierstadt Display" w:eastAsia="Calibri Light" w:hAnsi="Bierstadt Display" w:cs="Arial"/>
                <w:iCs/>
                <w:lang w:eastAsia="en-US"/>
              </w:rPr>
              <w:t xml:space="preserve"> </w:t>
            </w:r>
            <w:r w:rsidRPr="00800C9E">
              <w:rPr>
                <w:rFonts w:ascii="Bierstadt Display" w:eastAsia="Calibri Light" w:hAnsi="Bierstadt Display" w:cs="Arial"/>
                <w:b/>
                <w:bCs/>
                <w:iCs/>
                <w:lang w:eastAsia="en-US"/>
              </w:rPr>
              <w:t>de</w:t>
            </w:r>
            <w:r w:rsidRPr="00800C9E">
              <w:rPr>
                <w:rFonts w:ascii="Bierstadt Display" w:eastAsia="Calibri Light" w:hAnsi="Bierstadt Display" w:cs="Arial"/>
                <w:iCs/>
                <w:lang w:eastAsia="en-US"/>
              </w:rPr>
              <w:t xml:space="preserve"> </w:t>
            </w:r>
            <w:r w:rsidRPr="00800C9E">
              <w:rPr>
                <w:rFonts w:ascii="Bierstadt Display" w:eastAsia="Calibri Light" w:hAnsi="Bierstadt Display" w:cs="Arial"/>
                <w:b/>
                <w:bCs/>
                <w:iCs/>
                <w:lang w:eastAsia="en-US"/>
              </w:rPr>
              <w:t>identidad:</w:t>
            </w:r>
            <w:r w:rsidRPr="00800C9E">
              <w:rPr>
                <w:rFonts w:ascii="Bierstadt Display" w:eastAsia="Calibri Light" w:hAnsi="Bierstadt Display" w:cs="Arial"/>
                <w:iCs/>
                <w:lang w:eastAsia="en-US"/>
              </w:rPr>
              <w:t xml:space="preserve"> </w:t>
            </w:r>
            <w:r w:rsidRPr="00800C9E">
              <w:rPr>
                <w:rFonts w:ascii="Bierstadt Display" w:hAnsi="Bierstadt Display" w:cs="Arial"/>
                <w:iCs/>
                <w:kern w:val="2"/>
                <w:lang w:val="es-EC" w:eastAsia="en-US"/>
              </w:rPr>
              <w:t>Tipo de dato STRING, con una longitud de 12 caracteres.</w:t>
            </w:r>
          </w:p>
          <w:p w14:paraId="4619AAB1" w14:textId="77777777" w:rsidR="00800C9E" w:rsidRPr="00800C9E" w:rsidRDefault="00800C9E" w:rsidP="00736B86">
            <w:pPr>
              <w:numPr>
                <w:ilvl w:val="0"/>
                <w:numId w:val="97"/>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b/>
                <w:bCs/>
                <w:iCs/>
                <w:lang w:eastAsia="en-US"/>
              </w:rPr>
              <w:t>Dirección:</w:t>
            </w:r>
            <w:r w:rsidRPr="00800C9E">
              <w:rPr>
                <w:rFonts w:ascii="Bierstadt Display" w:eastAsia="Calibri Light" w:hAnsi="Bierstadt Display" w:cs="Arial"/>
                <w:iCs/>
                <w:lang w:eastAsia="en-US"/>
              </w:rPr>
              <w:t xml:space="preserve"> Tipo de dato STRING</w:t>
            </w:r>
          </w:p>
          <w:p w14:paraId="61B612DA" w14:textId="77777777" w:rsidR="00800C9E" w:rsidRPr="00800C9E" w:rsidRDefault="00800C9E" w:rsidP="00736B86">
            <w:pPr>
              <w:numPr>
                <w:ilvl w:val="0"/>
                <w:numId w:val="97"/>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b/>
                <w:bCs/>
                <w:iCs/>
                <w:lang w:eastAsia="en-US"/>
              </w:rPr>
              <w:lastRenderedPageBreak/>
              <w:t>Fecha</w:t>
            </w:r>
            <w:r w:rsidRPr="00800C9E">
              <w:rPr>
                <w:rFonts w:ascii="Bierstadt Display" w:eastAsia="Calibri Light" w:hAnsi="Bierstadt Display" w:cs="Arial"/>
                <w:iCs/>
                <w:lang w:eastAsia="en-US"/>
              </w:rPr>
              <w:t xml:space="preserve"> </w:t>
            </w:r>
            <w:r w:rsidRPr="00800C9E">
              <w:rPr>
                <w:rFonts w:ascii="Bierstadt Display" w:eastAsia="Calibri Light" w:hAnsi="Bierstadt Display" w:cs="Arial"/>
                <w:b/>
                <w:bCs/>
                <w:iCs/>
                <w:lang w:eastAsia="en-US"/>
              </w:rPr>
              <w:t>de</w:t>
            </w:r>
            <w:r w:rsidRPr="00800C9E">
              <w:rPr>
                <w:rFonts w:ascii="Bierstadt Display" w:eastAsia="Calibri Light" w:hAnsi="Bierstadt Display" w:cs="Arial"/>
                <w:iCs/>
                <w:lang w:eastAsia="en-US"/>
              </w:rPr>
              <w:t xml:space="preserve"> </w:t>
            </w:r>
            <w:r w:rsidRPr="00800C9E">
              <w:rPr>
                <w:rFonts w:ascii="Bierstadt Display" w:eastAsia="Calibri Light" w:hAnsi="Bierstadt Display" w:cs="Arial"/>
                <w:b/>
                <w:bCs/>
                <w:iCs/>
                <w:lang w:eastAsia="en-US"/>
              </w:rPr>
              <w:t>nacimientos:</w:t>
            </w:r>
            <w:r w:rsidRPr="00800C9E">
              <w:rPr>
                <w:rFonts w:ascii="Bierstadt Display" w:eastAsia="Calibri Light" w:hAnsi="Bierstadt Display" w:cs="Arial"/>
                <w:iCs/>
                <w:lang w:eastAsia="en-US"/>
              </w:rPr>
              <w:t xml:space="preserve"> Tipo de dato DATE NAME, </w:t>
            </w:r>
            <w:r w:rsidRPr="00800C9E">
              <w:rPr>
                <w:rFonts w:ascii="Bierstadt Display" w:hAnsi="Bierstadt Display" w:cs="Arial"/>
                <w:iCs/>
                <w:kern w:val="2"/>
                <w:lang w:val="es-EC" w:eastAsia="en-US"/>
              </w:rPr>
              <w:t>de formato DD/MM/AAA</w:t>
            </w:r>
          </w:p>
          <w:p w14:paraId="20FE2B22" w14:textId="77777777" w:rsidR="00800C9E" w:rsidRPr="00800C9E" w:rsidRDefault="00800C9E" w:rsidP="00736B86">
            <w:pPr>
              <w:numPr>
                <w:ilvl w:val="0"/>
                <w:numId w:val="97"/>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b/>
                <w:bCs/>
                <w:iCs/>
                <w:lang w:eastAsia="en-US"/>
              </w:rPr>
              <w:t>Estado</w:t>
            </w:r>
            <w:r w:rsidRPr="00800C9E">
              <w:rPr>
                <w:rFonts w:ascii="Bierstadt Display" w:eastAsia="Calibri Light" w:hAnsi="Bierstadt Display" w:cs="Arial"/>
                <w:iCs/>
                <w:lang w:eastAsia="en-US"/>
              </w:rPr>
              <w:t xml:space="preserve"> </w:t>
            </w:r>
            <w:r w:rsidRPr="00800C9E">
              <w:rPr>
                <w:rFonts w:ascii="Bierstadt Display" w:eastAsia="Calibri Light" w:hAnsi="Bierstadt Display" w:cs="Arial"/>
                <w:b/>
                <w:bCs/>
                <w:iCs/>
                <w:lang w:eastAsia="en-US"/>
              </w:rPr>
              <w:t>civil</w:t>
            </w:r>
            <w:r w:rsidRPr="00800C9E">
              <w:rPr>
                <w:rFonts w:ascii="Bierstadt Display" w:eastAsia="Calibri Light" w:hAnsi="Bierstadt Display" w:cs="Arial"/>
                <w:iCs/>
                <w:lang w:eastAsia="en-US"/>
              </w:rPr>
              <w:t xml:space="preserve"> Tipo de dato STRING </w:t>
            </w:r>
          </w:p>
          <w:p w14:paraId="51C98D72" w14:textId="77777777" w:rsidR="00800C9E" w:rsidRPr="00800C9E" w:rsidRDefault="00800C9E" w:rsidP="00736B86">
            <w:pPr>
              <w:numPr>
                <w:ilvl w:val="0"/>
                <w:numId w:val="97"/>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b/>
                <w:bCs/>
                <w:iCs/>
                <w:lang w:eastAsia="en-US"/>
              </w:rPr>
              <w:t>Puesto</w:t>
            </w:r>
            <w:r w:rsidRPr="00800C9E">
              <w:rPr>
                <w:rFonts w:ascii="Bierstadt Display" w:eastAsia="Calibri Light" w:hAnsi="Bierstadt Display" w:cs="Arial"/>
                <w:iCs/>
                <w:lang w:eastAsia="en-US"/>
              </w:rPr>
              <w:t xml:space="preserve"> </w:t>
            </w:r>
            <w:r w:rsidRPr="00800C9E">
              <w:rPr>
                <w:rFonts w:ascii="Bierstadt Display" w:eastAsia="Calibri Light" w:hAnsi="Bierstadt Display" w:cs="Arial"/>
                <w:b/>
                <w:bCs/>
                <w:iCs/>
                <w:lang w:eastAsia="en-US"/>
              </w:rPr>
              <w:t>o</w:t>
            </w:r>
            <w:r w:rsidRPr="00800C9E">
              <w:rPr>
                <w:rFonts w:ascii="Bierstadt Display" w:eastAsia="Calibri Light" w:hAnsi="Bierstadt Display" w:cs="Arial"/>
                <w:iCs/>
                <w:lang w:eastAsia="en-US"/>
              </w:rPr>
              <w:t xml:space="preserve"> </w:t>
            </w:r>
            <w:r w:rsidRPr="00800C9E">
              <w:rPr>
                <w:rFonts w:ascii="Bierstadt Display" w:eastAsia="Calibri Light" w:hAnsi="Bierstadt Display" w:cs="Arial"/>
                <w:b/>
                <w:bCs/>
                <w:iCs/>
                <w:lang w:eastAsia="en-US"/>
              </w:rPr>
              <w:t>cargo:</w:t>
            </w:r>
            <w:r w:rsidRPr="00800C9E">
              <w:rPr>
                <w:rFonts w:ascii="Bierstadt Display" w:eastAsia="Calibri Light" w:hAnsi="Bierstadt Display" w:cs="Arial"/>
                <w:iCs/>
                <w:lang w:eastAsia="en-US"/>
              </w:rPr>
              <w:t xml:space="preserve"> Tipo de dato STRING</w:t>
            </w:r>
          </w:p>
          <w:p w14:paraId="3C441CF1" w14:textId="77777777" w:rsidR="00800C9E" w:rsidRPr="00800C9E" w:rsidRDefault="00800C9E" w:rsidP="00736B86">
            <w:pPr>
              <w:numPr>
                <w:ilvl w:val="0"/>
                <w:numId w:val="97"/>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b/>
                <w:bCs/>
                <w:iCs/>
                <w:lang w:eastAsia="en-US"/>
              </w:rPr>
              <w:t>Jornada</w:t>
            </w:r>
            <w:r w:rsidRPr="00800C9E">
              <w:rPr>
                <w:rFonts w:ascii="Bierstadt Display" w:eastAsia="Calibri Light" w:hAnsi="Bierstadt Display" w:cs="Arial"/>
                <w:iCs/>
                <w:lang w:eastAsia="en-US"/>
              </w:rPr>
              <w:t xml:space="preserve"> </w:t>
            </w:r>
            <w:r w:rsidRPr="00800C9E">
              <w:rPr>
                <w:rFonts w:ascii="Bierstadt Display" w:eastAsia="Calibri Light" w:hAnsi="Bierstadt Display" w:cs="Arial"/>
                <w:b/>
                <w:bCs/>
                <w:iCs/>
                <w:lang w:eastAsia="en-US"/>
              </w:rPr>
              <w:t>laboral:</w:t>
            </w:r>
            <w:r w:rsidRPr="00800C9E">
              <w:rPr>
                <w:rFonts w:ascii="Bierstadt Display" w:eastAsia="Calibri Light" w:hAnsi="Bierstadt Display" w:cs="Arial"/>
                <w:iCs/>
                <w:lang w:eastAsia="en-US"/>
              </w:rPr>
              <w:t xml:space="preserve">  Tipo de dato STRING</w:t>
            </w:r>
          </w:p>
          <w:p w14:paraId="1C170AD1" w14:textId="77777777" w:rsidR="00800C9E" w:rsidRPr="00800C9E" w:rsidRDefault="00800C9E" w:rsidP="00736B86">
            <w:pPr>
              <w:numPr>
                <w:ilvl w:val="0"/>
                <w:numId w:val="97"/>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b/>
                <w:bCs/>
                <w:iCs/>
                <w:lang w:eastAsia="en-US"/>
              </w:rPr>
              <w:t>Tipo</w:t>
            </w:r>
            <w:r w:rsidRPr="00800C9E">
              <w:rPr>
                <w:rFonts w:ascii="Bierstadt Display" w:eastAsia="Calibri Light" w:hAnsi="Bierstadt Display" w:cs="Arial"/>
                <w:iCs/>
                <w:lang w:eastAsia="en-US"/>
              </w:rPr>
              <w:t xml:space="preserve"> </w:t>
            </w:r>
            <w:r w:rsidRPr="00800C9E">
              <w:rPr>
                <w:rFonts w:ascii="Bierstadt Display" w:eastAsia="Calibri Light" w:hAnsi="Bierstadt Display" w:cs="Arial"/>
                <w:b/>
                <w:bCs/>
                <w:iCs/>
                <w:lang w:eastAsia="en-US"/>
              </w:rPr>
              <w:t>de</w:t>
            </w:r>
            <w:r w:rsidRPr="00800C9E">
              <w:rPr>
                <w:rFonts w:ascii="Bierstadt Display" w:eastAsia="Calibri Light" w:hAnsi="Bierstadt Display" w:cs="Arial"/>
                <w:iCs/>
                <w:lang w:eastAsia="en-US"/>
              </w:rPr>
              <w:t xml:space="preserve"> </w:t>
            </w:r>
            <w:r w:rsidRPr="00800C9E">
              <w:rPr>
                <w:rFonts w:ascii="Bierstadt Display" w:eastAsia="Calibri Light" w:hAnsi="Bierstadt Display" w:cs="Arial"/>
                <w:b/>
                <w:bCs/>
                <w:iCs/>
                <w:lang w:eastAsia="en-US"/>
              </w:rPr>
              <w:t>contrato:</w:t>
            </w:r>
            <w:r w:rsidRPr="00800C9E">
              <w:rPr>
                <w:rFonts w:ascii="Bierstadt Display" w:eastAsia="Calibri Light" w:hAnsi="Bierstadt Display" w:cs="Arial"/>
                <w:iCs/>
                <w:lang w:eastAsia="en-US"/>
              </w:rPr>
              <w:t xml:space="preserve"> Tipo de dato STRING</w:t>
            </w:r>
          </w:p>
          <w:p w14:paraId="3B06AF6B" w14:textId="77777777" w:rsidR="00800C9E" w:rsidRPr="00800C9E" w:rsidRDefault="00800C9E" w:rsidP="00736B86">
            <w:pPr>
              <w:numPr>
                <w:ilvl w:val="0"/>
                <w:numId w:val="97"/>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b/>
                <w:bCs/>
                <w:iCs/>
                <w:lang w:eastAsia="en-US"/>
              </w:rPr>
              <w:t>Salario:</w:t>
            </w:r>
            <w:r w:rsidRPr="00800C9E">
              <w:rPr>
                <w:rFonts w:ascii="Bierstadt Display" w:eastAsia="Calibri Light" w:hAnsi="Bierstadt Display" w:cs="Arial"/>
                <w:iCs/>
                <w:lang w:eastAsia="en-US"/>
              </w:rPr>
              <w:t xml:space="preserve">  Solo números, máximo 10 caracteres.</w:t>
            </w:r>
          </w:p>
          <w:p w14:paraId="0A847E41" w14:textId="77777777" w:rsidR="00800C9E" w:rsidRPr="00800C9E" w:rsidRDefault="00800C9E" w:rsidP="00736B86">
            <w:pPr>
              <w:numPr>
                <w:ilvl w:val="0"/>
                <w:numId w:val="97"/>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b/>
                <w:bCs/>
                <w:iCs/>
                <w:lang w:eastAsia="en-US"/>
              </w:rPr>
              <w:t>Resultado</w:t>
            </w:r>
            <w:r w:rsidRPr="00800C9E">
              <w:rPr>
                <w:rFonts w:ascii="Bierstadt Display" w:eastAsia="Calibri Light" w:hAnsi="Bierstadt Display" w:cs="Arial"/>
                <w:iCs/>
                <w:lang w:eastAsia="en-US"/>
              </w:rPr>
              <w:t xml:space="preserve"> </w:t>
            </w:r>
            <w:r w:rsidRPr="00800C9E">
              <w:rPr>
                <w:rFonts w:ascii="Bierstadt Display" w:eastAsia="Calibri Light" w:hAnsi="Bierstadt Display" w:cs="Arial"/>
                <w:b/>
                <w:bCs/>
                <w:iCs/>
                <w:lang w:eastAsia="en-US"/>
              </w:rPr>
              <w:t>de</w:t>
            </w:r>
            <w:r w:rsidRPr="00800C9E">
              <w:rPr>
                <w:rFonts w:ascii="Bierstadt Display" w:eastAsia="Calibri Light" w:hAnsi="Bierstadt Display" w:cs="Arial"/>
                <w:iCs/>
                <w:lang w:eastAsia="en-US"/>
              </w:rPr>
              <w:t xml:space="preserve"> </w:t>
            </w:r>
            <w:r w:rsidRPr="00800C9E">
              <w:rPr>
                <w:rFonts w:ascii="Bierstadt Display" w:eastAsia="Calibri Light" w:hAnsi="Bierstadt Display" w:cs="Arial"/>
                <w:b/>
                <w:bCs/>
                <w:iCs/>
                <w:lang w:eastAsia="en-US"/>
              </w:rPr>
              <w:t>evaluación</w:t>
            </w:r>
            <w:r w:rsidRPr="00800C9E">
              <w:rPr>
                <w:rFonts w:ascii="Bierstadt Display" w:eastAsia="Calibri Light" w:hAnsi="Bierstadt Display" w:cs="Arial"/>
                <w:iCs/>
                <w:lang w:eastAsia="en-US"/>
              </w:rPr>
              <w:t xml:space="preserve"> </w:t>
            </w:r>
            <w:r w:rsidRPr="00800C9E">
              <w:rPr>
                <w:rFonts w:ascii="Bierstadt Display" w:eastAsia="Calibri Light" w:hAnsi="Bierstadt Display" w:cs="Arial"/>
                <w:b/>
                <w:bCs/>
                <w:iCs/>
                <w:lang w:eastAsia="en-US"/>
              </w:rPr>
              <w:t>de</w:t>
            </w:r>
            <w:r w:rsidRPr="00800C9E">
              <w:rPr>
                <w:rFonts w:ascii="Bierstadt Display" w:eastAsia="Calibri Light" w:hAnsi="Bierstadt Display" w:cs="Arial"/>
                <w:iCs/>
                <w:lang w:eastAsia="en-US"/>
              </w:rPr>
              <w:t xml:space="preserve"> </w:t>
            </w:r>
            <w:r w:rsidRPr="00800C9E">
              <w:rPr>
                <w:rFonts w:ascii="Bierstadt Display" w:eastAsia="Calibri Light" w:hAnsi="Bierstadt Display" w:cs="Arial"/>
                <w:b/>
                <w:bCs/>
                <w:iCs/>
                <w:lang w:eastAsia="en-US"/>
              </w:rPr>
              <w:t>rendimiento:</w:t>
            </w:r>
            <w:r w:rsidRPr="00800C9E">
              <w:rPr>
                <w:rFonts w:ascii="Bierstadt Display" w:eastAsia="Calibri Light" w:hAnsi="Bierstadt Display" w:cs="Arial"/>
                <w:iCs/>
                <w:lang w:eastAsia="en-US"/>
              </w:rPr>
              <w:t xml:space="preserve"> </w:t>
            </w:r>
            <w:r w:rsidRPr="00800C9E">
              <w:rPr>
                <w:rFonts w:ascii="Bierstadt Display" w:hAnsi="Bierstadt Display" w:cs="Arial"/>
                <w:iCs/>
                <w:kern w:val="2"/>
                <w:lang w:val="es-EC" w:eastAsia="en-US"/>
              </w:rPr>
              <w:t>Tipo de dato STRING, con una longitud de 12 caracteres.</w:t>
            </w:r>
          </w:p>
          <w:p w14:paraId="17EC4A0C" w14:textId="77777777" w:rsidR="00800C9E" w:rsidRPr="00800C9E" w:rsidRDefault="00800C9E" w:rsidP="00736B86">
            <w:pPr>
              <w:numPr>
                <w:ilvl w:val="0"/>
                <w:numId w:val="97"/>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b/>
                <w:bCs/>
                <w:iCs/>
                <w:lang w:eastAsia="en-US"/>
              </w:rPr>
              <w:t>Comentario</w:t>
            </w:r>
            <w:r w:rsidRPr="00800C9E">
              <w:rPr>
                <w:rFonts w:ascii="Bierstadt Display" w:eastAsia="Calibri Light" w:hAnsi="Bierstadt Display" w:cs="Arial"/>
                <w:iCs/>
                <w:lang w:eastAsia="en-US"/>
              </w:rPr>
              <w:t xml:space="preserve"> </w:t>
            </w:r>
            <w:r w:rsidRPr="00800C9E">
              <w:rPr>
                <w:rFonts w:ascii="Bierstadt Display" w:eastAsia="Calibri Light" w:hAnsi="Bierstadt Display" w:cs="Arial"/>
                <w:b/>
                <w:bCs/>
                <w:iCs/>
                <w:lang w:eastAsia="en-US"/>
              </w:rPr>
              <w:t>de</w:t>
            </w:r>
            <w:r w:rsidRPr="00800C9E">
              <w:rPr>
                <w:rFonts w:ascii="Bierstadt Display" w:eastAsia="Calibri Light" w:hAnsi="Bierstadt Display" w:cs="Arial"/>
                <w:iCs/>
                <w:lang w:eastAsia="en-US"/>
              </w:rPr>
              <w:t xml:space="preserve"> </w:t>
            </w:r>
            <w:r w:rsidRPr="00800C9E">
              <w:rPr>
                <w:rFonts w:ascii="Bierstadt Display" w:eastAsia="Calibri Light" w:hAnsi="Bierstadt Display" w:cs="Arial"/>
                <w:b/>
                <w:bCs/>
                <w:iCs/>
                <w:lang w:eastAsia="en-US"/>
              </w:rPr>
              <w:t>supervisores:</w:t>
            </w:r>
            <w:r w:rsidRPr="00800C9E">
              <w:rPr>
                <w:rFonts w:ascii="Bierstadt Display" w:eastAsia="Calibri Light" w:hAnsi="Bierstadt Display" w:cs="Arial"/>
                <w:iCs/>
                <w:lang w:eastAsia="en-US"/>
              </w:rPr>
              <w:t xml:space="preserve">  Tipo de dato STRING</w:t>
            </w:r>
          </w:p>
        </w:tc>
      </w:tr>
      <w:tr w:rsidR="00800C9E" w:rsidRPr="00800C9E" w14:paraId="5131F8A0" w14:textId="77777777" w:rsidTr="005B22D6">
        <w:trPr>
          <w:trHeight w:val="1084"/>
        </w:trPr>
        <w:tc>
          <w:tcPr>
            <w:tcW w:w="1609" w:type="dxa"/>
            <w:shd w:val="clear" w:color="auto" w:fill="CCCCCC"/>
          </w:tcPr>
          <w:p w14:paraId="0BB76F46" w14:textId="77777777" w:rsidR="00800C9E" w:rsidRPr="00800C9E" w:rsidRDefault="00800C9E" w:rsidP="00800C9E">
            <w:pPr>
              <w:suppressAutoHyphens w:val="0"/>
              <w:spacing w:before="71"/>
              <w:ind w:left="145" w:right="523"/>
              <w:jc w:val="both"/>
              <w:rPr>
                <w:rFonts w:ascii="Bierstadt Display" w:eastAsia="Calibri Light" w:hAnsi="Bierstadt Display" w:cs="Arial"/>
                <w:iCs/>
                <w:lang w:eastAsia="en-US"/>
              </w:rPr>
            </w:pPr>
            <w:r w:rsidRPr="00800C9E">
              <w:rPr>
                <w:rFonts w:ascii="Bierstadt Display" w:eastAsia="Calibri Light" w:hAnsi="Bierstadt Display" w:cs="Arial"/>
                <w:iCs/>
                <w:lang w:eastAsia="en-US"/>
              </w:rPr>
              <w:lastRenderedPageBreak/>
              <w:t>Fecha de</w:t>
            </w:r>
            <w:r w:rsidRPr="00800C9E">
              <w:rPr>
                <w:rFonts w:ascii="Bierstadt Display" w:eastAsia="Calibri Light" w:hAnsi="Bierstadt Display" w:cs="Arial"/>
                <w:iCs/>
                <w:spacing w:val="1"/>
                <w:lang w:eastAsia="en-US"/>
              </w:rPr>
              <w:t xml:space="preserve"> </w:t>
            </w:r>
            <w:r w:rsidRPr="00800C9E">
              <w:rPr>
                <w:rFonts w:ascii="Bierstadt Display" w:eastAsia="Calibri Light" w:hAnsi="Bierstadt Display" w:cs="Arial"/>
                <w:iCs/>
                <w:lang w:eastAsia="en-US"/>
              </w:rPr>
              <w:t>revisión y</w:t>
            </w:r>
            <w:r w:rsidRPr="00800C9E">
              <w:rPr>
                <w:rFonts w:ascii="Bierstadt Display" w:eastAsia="Calibri Light" w:hAnsi="Bierstadt Display" w:cs="Arial"/>
                <w:iCs/>
                <w:spacing w:val="-52"/>
                <w:lang w:eastAsia="en-US"/>
              </w:rPr>
              <w:t xml:space="preserve"> </w:t>
            </w:r>
            <w:r w:rsidRPr="00800C9E">
              <w:rPr>
                <w:rFonts w:ascii="Bierstadt Display" w:eastAsia="Calibri Light" w:hAnsi="Bierstadt Display" w:cs="Arial"/>
                <w:iCs/>
                <w:lang w:eastAsia="en-US"/>
              </w:rPr>
              <w:t>versión:</w:t>
            </w:r>
          </w:p>
        </w:tc>
        <w:tc>
          <w:tcPr>
            <w:tcW w:w="7455" w:type="dxa"/>
          </w:tcPr>
          <w:p w14:paraId="17348A5A" w14:textId="77777777" w:rsidR="00800C9E" w:rsidRPr="00800C9E" w:rsidRDefault="00800C9E" w:rsidP="00800C9E">
            <w:pPr>
              <w:suppressAutoHyphens w:val="0"/>
              <w:spacing w:before="71" w:line="293" w:lineRule="exact"/>
              <w:ind w:left="141"/>
              <w:rPr>
                <w:rFonts w:ascii="Bierstadt Display" w:eastAsia="Calibri Light" w:hAnsi="Bierstadt Display" w:cs="Arial"/>
                <w:iCs/>
                <w:lang w:eastAsia="en-US"/>
              </w:rPr>
            </w:pPr>
            <w:r w:rsidRPr="00800C9E">
              <w:rPr>
                <w:rFonts w:ascii="Bierstadt Display" w:eastAsia="Calibri Light" w:hAnsi="Bierstadt Display" w:cs="Arial"/>
                <w:iCs/>
                <w:lang w:eastAsia="en-US"/>
              </w:rPr>
              <w:t>26/05/2023</w:t>
            </w:r>
          </w:p>
          <w:p w14:paraId="55AC61D4" w14:textId="77777777" w:rsidR="00800C9E" w:rsidRPr="00800C9E" w:rsidRDefault="00800C9E" w:rsidP="00800C9E">
            <w:pPr>
              <w:suppressAutoHyphens w:val="0"/>
              <w:ind w:left="141"/>
              <w:rPr>
                <w:rFonts w:ascii="Bierstadt Display" w:eastAsia="Calibri Light" w:hAnsi="Bierstadt Display" w:cs="Arial"/>
                <w:iCs/>
                <w:lang w:eastAsia="en-US"/>
              </w:rPr>
            </w:pPr>
            <w:r w:rsidRPr="00800C9E">
              <w:rPr>
                <w:rFonts w:ascii="Bierstadt Display" w:eastAsia="Calibri Light" w:hAnsi="Bierstadt Display" w:cs="Arial"/>
                <w:iCs/>
                <w:lang w:eastAsia="en-US"/>
              </w:rPr>
              <w:t>Versión1.0</w:t>
            </w:r>
          </w:p>
        </w:tc>
      </w:tr>
      <w:tr w:rsidR="00800C9E" w:rsidRPr="00800C9E" w14:paraId="4BE2ECBD" w14:textId="77777777" w:rsidTr="005B22D6">
        <w:trPr>
          <w:trHeight w:val="512"/>
        </w:trPr>
        <w:tc>
          <w:tcPr>
            <w:tcW w:w="1609" w:type="dxa"/>
            <w:shd w:val="clear" w:color="auto" w:fill="CCCCCC"/>
          </w:tcPr>
          <w:p w14:paraId="051C0093" w14:textId="77777777" w:rsidR="00800C9E" w:rsidRPr="00800C9E" w:rsidRDefault="00800C9E" w:rsidP="00800C9E">
            <w:pPr>
              <w:suppressAutoHyphens w:val="0"/>
              <w:spacing w:before="71"/>
              <w:ind w:left="145"/>
              <w:rPr>
                <w:rFonts w:ascii="Bierstadt Display" w:eastAsia="Calibri Light" w:hAnsi="Bierstadt Display" w:cs="Arial"/>
                <w:iCs/>
                <w:lang w:eastAsia="en-US"/>
              </w:rPr>
            </w:pPr>
            <w:r w:rsidRPr="00800C9E">
              <w:rPr>
                <w:rFonts w:ascii="Bierstadt Display" w:eastAsia="Calibri Light" w:hAnsi="Bierstadt Display" w:cs="Arial"/>
                <w:iCs/>
                <w:lang w:eastAsia="en-US"/>
              </w:rPr>
              <w:t>Prioridad:</w:t>
            </w:r>
          </w:p>
        </w:tc>
        <w:tc>
          <w:tcPr>
            <w:tcW w:w="7455" w:type="dxa"/>
          </w:tcPr>
          <w:p w14:paraId="1E4EB0D7" w14:textId="77777777" w:rsidR="00800C9E" w:rsidRPr="00800C9E" w:rsidRDefault="00800C9E" w:rsidP="00800C9E">
            <w:pPr>
              <w:suppressAutoHyphens w:val="0"/>
              <w:spacing w:before="71"/>
              <w:ind w:left="141"/>
              <w:rPr>
                <w:rFonts w:ascii="Bierstadt Display" w:eastAsia="Calibri Light" w:hAnsi="Bierstadt Display" w:cs="Arial"/>
                <w:b/>
                <w:iCs/>
                <w:lang w:eastAsia="en-US"/>
              </w:rPr>
            </w:pPr>
            <w:r w:rsidRPr="00800C9E">
              <w:rPr>
                <w:rFonts w:ascii="Bierstadt Display" w:eastAsia="Calibri Light" w:hAnsi="Bierstadt Display" w:cs="Arial"/>
                <w:b/>
                <w:iCs/>
                <w:lang w:eastAsia="en-US"/>
              </w:rPr>
              <w:t>Alta</w:t>
            </w:r>
          </w:p>
        </w:tc>
      </w:tr>
    </w:tbl>
    <w:p w14:paraId="5BA0F72F" w14:textId="77777777" w:rsidR="00800C9E" w:rsidRPr="00A23077" w:rsidRDefault="00800C9E" w:rsidP="00800C9E">
      <w:pPr>
        <w:suppressAutoHyphens w:val="0"/>
        <w:spacing w:after="160" w:line="480" w:lineRule="auto"/>
        <w:rPr>
          <w:rFonts w:ascii="Bierstadt Display" w:eastAsia="Calibri" w:hAnsi="Bierstadt Display" w:cs="Arial"/>
          <w:iCs/>
          <w:lang w:val="es-EC" w:eastAsia="en-US"/>
        </w:rPr>
      </w:pPr>
    </w:p>
    <w:p w14:paraId="4937AED3" w14:textId="77777777" w:rsidR="00800C9E" w:rsidRPr="00A23077" w:rsidRDefault="00800C9E" w:rsidP="00800C9E">
      <w:pPr>
        <w:suppressAutoHyphens w:val="0"/>
        <w:spacing w:after="160" w:line="259" w:lineRule="auto"/>
        <w:rPr>
          <w:rFonts w:ascii="Bierstadt Display" w:eastAsia="Calibri" w:hAnsi="Bierstadt Display" w:cs="Arial"/>
          <w:iCs/>
          <w:lang w:val="es-EC" w:eastAsia="en-US"/>
        </w:rPr>
      </w:pPr>
      <w:r w:rsidRPr="00A23077">
        <w:rPr>
          <w:rFonts w:ascii="Bierstadt Display" w:eastAsia="Calibri" w:hAnsi="Bierstadt Display" w:cs="Arial"/>
          <w:iCs/>
          <w:lang w:val="es-EC" w:eastAsia="en-US"/>
        </w:rPr>
        <w:br w:type="page"/>
      </w:r>
    </w:p>
    <w:tbl>
      <w:tblPr>
        <w:tblStyle w:val="TableNormal"/>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9"/>
        <w:gridCol w:w="7455"/>
      </w:tblGrid>
      <w:tr w:rsidR="00800C9E" w:rsidRPr="00800C9E" w14:paraId="0F628386" w14:textId="77777777" w:rsidTr="005B22D6">
        <w:trPr>
          <w:trHeight w:val="500"/>
        </w:trPr>
        <w:tc>
          <w:tcPr>
            <w:tcW w:w="1609" w:type="dxa"/>
            <w:shd w:val="clear" w:color="auto" w:fill="CCCCCC"/>
          </w:tcPr>
          <w:p w14:paraId="783AABF1" w14:textId="77777777" w:rsidR="00800C9E" w:rsidRPr="00800C9E" w:rsidRDefault="00800C9E" w:rsidP="00800C9E">
            <w:pPr>
              <w:suppressAutoHyphens w:val="0"/>
              <w:spacing w:before="71"/>
              <w:ind w:left="145"/>
              <w:rPr>
                <w:rFonts w:ascii="Bierstadt Display" w:eastAsia="Calibri Light" w:hAnsi="Bierstadt Display" w:cs="Arial"/>
                <w:iCs/>
                <w:lang w:eastAsia="en-US"/>
              </w:rPr>
            </w:pPr>
            <w:r w:rsidRPr="00800C9E">
              <w:rPr>
                <w:rFonts w:ascii="Bierstadt Display" w:eastAsia="Calibri Light" w:hAnsi="Bierstadt Display" w:cs="Arial"/>
                <w:iCs/>
                <w:lang w:eastAsia="en-US"/>
              </w:rPr>
              <w:lastRenderedPageBreak/>
              <w:t>Número:</w:t>
            </w:r>
          </w:p>
        </w:tc>
        <w:tc>
          <w:tcPr>
            <w:tcW w:w="7455" w:type="dxa"/>
          </w:tcPr>
          <w:p w14:paraId="7DE32DD7" w14:textId="77777777" w:rsidR="00800C9E" w:rsidRPr="00800C9E" w:rsidRDefault="00800C9E" w:rsidP="00800C9E">
            <w:pPr>
              <w:suppressAutoHyphens w:val="0"/>
              <w:spacing w:before="71"/>
              <w:ind w:left="141"/>
              <w:rPr>
                <w:rFonts w:ascii="Bierstadt Display" w:eastAsia="Calibri Light" w:hAnsi="Bierstadt Display" w:cs="Arial"/>
                <w:iCs/>
                <w:lang w:eastAsia="en-US"/>
              </w:rPr>
            </w:pPr>
            <w:r w:rsidRPr="00800C9E">
              <w:rPr>
                <w:rFonts w:ascii="Bierstadt Display" w:eastAsia="Calibri Light" w:hAnsi="Bierstadt Display" w:cs="Arial"/>
                <w:iCs/>
                <w:lang w:eastAsia="en-US"/>
              </w:rPr>
              <w:t>RF-28</w:t>
            </w:r>
          </w:p>
        </w:tc>
      </w:tr>
      <w:tr w:rsidR="00800C9E" w:rsidRPr="00800C9E" w14:paraId="2C298EBA" w14:textId="77777777" w:rsidTr="005B22D6">
        <w:trPr>
          <w:trHeight w:val="531"/>
        </w:trPr>
        <w:tc>
          <w:tcPr>
            <w:tcW w:w="1609" w:type="dxa"/>
            <w:shd w:val="clear" w:color="auto" w:fill="CCCCCC"/>
          </w:tcPr>
          <w:p w14:paraId="515C6D3E" w14:textId="77777777" w:rsidR="00800C9E" w:rsidRPr="00800C9E" w:rsidRDefault="00800C9E" w:rsidP="00800C9E">
            <w:pPr>
              <w:suppressAutoHyphens w:val="0"/>
              <w:spacing w:before="71"/>
              <w:ind w:left="145"/>
              <w:rPr>
                <w:rFonts w:ascii="Bierstadt Display" w:eastAsia="Calibri Light" w:hAnsi="Bierstadt Display" w:cs="Arial"/>
                <w:iCs/>
                <w:lang w:eastAsia="en-US"/>
              </w:rPr>
            </w:pPr>
            <w:r w:rsidRPr="00800C9E">
              <w:rPr>
                <w:rFonts w:ascii="Bierstadt Display" w:eastAsia="Calibri Light" w:hAnsi="Bierstadt Display" w:cs="Arial"/>
                <w:iCs/>
                <w:lang w:eastAsia="en-US"/>
              </w:rPr>
              <w:t>Título:</w:t>
            </w:r>
          </w:p>
        </w:tc>
        <w:tc>
          <w:tcPr>
            <w:tcW w:w="7455" w:type="dxa"/>
          </w:tcPr>
          <w:p w14:paraId="61D7BAE3" w14:textId="77777777" w:rsidR="00800C9E" w:rsidRPr="00800C9E" w:rsidRDefault="00800C9E" w:rsidP="00800C9E">
            <w:pPr>
              <w:suppressAutoHyphens w:val="0"/>
              <w:spacing w:before="71"/>
              <w:ind w:left="141"/>
              <w:rPr>
                <w:rFonts w:ascii="Bierstadt Display" w:eastAsia="Calibri Light" w:hAnsi="Bierstadt Display" w:cs="Arial"/>
                <w:iCs/>
                <w:lang w:eastAsia="en-US"/>
              </w:rPr>
            </w:pPr>
            <w:r w:rsidRPr="00800C9E">
              <w:rPr>
                <w:rFonts w:ascii="Bierstadt Display" w:eastAsia="Calibri Light" w:hAnsi="Bierstadt Display" w:cs="Arial"/>
                <w:iCs/>
                <w:lang w:eastAsia="en-US"/>
              </w:rPr>
              <w:t>Registro de Inventario.</w:t>
            </w:r>
          </w:p>
        </w:tc>
      </w:tr>
      <w:tr w:rsidR="00800C9E" w:rsidRPr="00800C9E" w14:paraId="060A8F73" w14:textId="77777777" w:rsidTr="005B22D6">
        <w:trPr>
          <w:trHeight w:val="732"/>
        </w:trPr>
        <w:tc>
          <w:tcPr>
            <w:tcW w:w="1609" w:type="dxa"/>
            <w:shd w:val="clear" w:color="auto" w:fill="CCCCCC"/>
          </w:tcPr>
          <w:p w14:paraId="51553D80" w14:textId="77777777" w:rsidR="00800C9E" w:rsidRPr="00800C9E" w:rsidRDefault="00800C9E" w:rsidP="00800C9E">
            <w:pPr>
              <w:suppressAutoHyphens w:val="0"/>
              <w:spacing w:before="71"/>
              <w:ind w:left="145"/>
              <w:rPr>
                <w:rFonts w:ascii="Bierstadt Display" w:eastAsia="Calibri Light" w:hAnsi="Bierstadt Display" w:cs="Arial"/>
                <w:iCs/>
                <w:lang w:eastAsia="en-US"/>
              </w:rPr>
            </w:pPr>
            <w:r w:rsidRPr="00800C9E">
              <w:rPr>
                <w:rFonts w:ascii="Bierstadt Display" w:eastAsia="Calibri Light" w:hAnsi="Bierstadt Display" w:cs="Arial"/>
                <w:iCs/>
                <w:lang w:eastAsia="en-US"/>
              </w:rPr>
              <w:t>Texto:</w:t>
            </w:r>
          </w:p>
        </w:tc>
        <w:tc>
          <w:tcPr>
            <w:tcW w:w="7455" w:type="dxa"/>
          </w:tcPr>
          <w:p w14:paraId="4E253FBA" w14:textId="77777777" w:rsidR="00800C9E" w:rsidRPr="00800C9E" w:rsidRDefault="00800C9E" w:rsidP="00800C9E">
            <w:pPr>
              <w:suppressAutoHyphens w:val="0"/>
              <w:spacing w:before="71"/>
              <w:ind w:left="141" w:right="201"/>
              <w:rPr>
                <w:rFonts w:ascii="Bierstadt Display" w:eastAsia="Calibri Light" w:hAnsi="Bierstadt Display" w:cs="Arial"/>
                <w:iCs/>
                <w:lang w:eastAsia="en-US"/>
              </w:rPr>
            </w:pPr>
            <w:r w:rsidRPr="00800C9E">
              <w:rPr>
                <w:rFonts w:ascii="Bierstadt Display" w:eastAsia="Calibri Light" w:hAnsi="Bierstadt Display" w:cs="Arial"/>
                <w:iCs/>
                <w:lang w:eastAsia="en-US"/>
              </w:rPr>
              <w:t xml:space="preserve">El sistema debe permitir la creación del inventario de activos, incluyendo equipos, vehículos y herramientas. </w:t>
            </w:r>
          </w:p>
        </w:tc>
      </w:tr>
      <w:tr w:rsidR="00800C9E" w:rsidRPr="00800C9E" w14:paraId="5A8D1E92" w14:textId="77777777" w:rsidTr="005B22D6">
        <w:trPr>
          <w:trHeight w:val="436"/>
        </w:trPr>
        <w:tc>
          <w:tcPr>
            <w:tcW w:w="1609" w:type="dxa"/>
            <w:shd w:val="clear" w:color="auto" w:fill="CCCCCC"/>
          </w:tcPr>
          <w:p w14:paraId="5E2DF030" w14:textId="77777777" w:rsidR="00800C9E" w:rsidRPr="00800C9E" w:rsidRDefault="00800C9E" w:rsidP="00800C9E">
            <w:pPr>
              <w:suppressAutoHyphens w:val="0"/>
              <w:spacing w:before="71"/>
              <w:ind w:left="145"/>
              <w:rPr>
                <w:rFonts w:ascii="Bierstadt Display" w:eastAsia="Calibri Light" w:hAnsi="Bierstadt Display" w:cs="Arial"/>
                <w:iCs/>
                <w:lang w:eastAsia="en-US"/>
              </w:rPr>
            </w:pPr>
            <w:r w:rsidRPr="00800C9E">
              <w:rPr>
                <w:rFonts w:ascii="Bierstadt Display" w:eastAsia="Calibri Light" w:hAnsi="Bierstadt Display" w:cs="Arial"/>
                <w:iCs/>
                <w:lang w:eastAsia="en-US"/>
              </w:rPr>
              <w:t>Tipo:</w:t>
            </w:r>
          </w:p>
        </w:tc>
        <w:tc>
          <w:tcPr>
            <w:tcW w:w="7455" w:type="dxa"/>
          </w:tcPr>
          <w:p w14:paraId="2364513C" w14:textId="77777777" w:rsidR="00800C9E" w:rsidRPr="00800C9E" w:rsidRDefault="00800C9E" w:rsidP="00800C9E">
            <w:pPr>
              <w:suppressAutoHyphens w:val="0"/>
              <w:spacing w:before="71"/>
              <w:ind w:left="141"/>
              <w:rPr>
                <w:rFonts w:ascii="Bierstadt Display" w:eastAsia="Calibri Light" w:hAnsi="Bierstadt Display" w:cs="Arial"/>
                <w:iCs/>
                <w:lang w:eastAsia="en-US"/>
              </w:rPr>
            </w:pPr>
            <w:r w:rsidRPr="00800C9E">
              <w:rPr>
                <w:rFonts w:ascii="Bierstadt Display" w:eastAsia="Calibri Light" w:hAnsi="Bierstadt Display" w:cs="Arial"/>
                <w:iCs/>
                <w:lang w:eastAsia="en-US"/>
              </w:rPr>
              <w:t>Funcional</w:t>
            </w:r>
          </w:p>
        </w:tc>
      </w:tr>
      <w:tr w:rsidR="00800C9E" w:rsidRPr="00800C9E" w14:paraId="66E96BED" w14:textId="77777777" w:rsidTr="005B22D6">
        <w:trPr>
          <w:trHeight w:val="3368"/>
        </w:trPr>
        <w:tc>
          <w:tcPr>
            <w:tcW w:w="1609" w:type="dxa"/>
            <w:shd w:val="clear" w:color="auto" w:fill="CCCCCC"/>
          </w:tcPr>
          <w:p w14:paraId="72DAB495" w14:textId="77777777" w:rsidR="00800C9E" w:rsidRPr="00800C9E" w:rsidRDefault="00800C9E" w:rsidP="00800C9E">
            <w:pPr>
              <w:suppressAutoHyphens w:val="0"/>
              <w:spacing w:before="71"/>
              <w:ind w:left="145" w:right="142"/>
              <w:rPr>
                <w:rFonts w:ascii="Bierstadt Display" w:eastAsia="Calibri Light" w:hAnsi="Bierstadt Display" w:cs="Arial"/>
                <w:iCs/>
                <w:lang w:eastAsia="en-US"/>
              </w:rPr>
            </w:pPr>
            <w:r w:rsidRPr="00800C9E">
              <w:rPr>
                <w:rFonts w:ascii="Bierstadt Display" w:eastAsia="Calibri Light" w:hAnsi="Bierstadt Display" w:cs="Arial"/>
                <w:iCs/>
                <w:lang w:eastAsia="en-US"/>
              </w:rPr>
              <w:t>Detalles de</w:t>
            </w:r>
            <w:r w:rsidRPr="00800C9E">
              <w:rPr>
                <w:rFonts w:ascii="Bierstadt Display" w:eastAsia="Calibri Light" w:hAnsi="Bierstadt Display" w:cs="Arial"/>
                <w:iCs/>
                <w:spacing w:val="1"/>
                <w:lang w:eastAsia="en-US"/>
              </w:rPr>
              <w:t xml:space="preserve"> </w:t>
            </w:r>
            <w:r w:rsidRPr="00800C9E">
              <w:rPr>
                <w:rFonts w:ascii="Bierstadt Display" w:eastAsia="Calibri Light" w:hAnsi="Bierstadt Display" w:cs="Arial"/>
                <w:iCs/>
                <w:lang w:eastAsia="en-US"/>
              </w:rPr>
              <w:t>requisitos y</w:t>
            </w:r>
            <w:r w:rsidRPr="00800C9E">
              <w:rPr>
                <w:rFonts w:ascii="Bierstadt Display" w:eastAsia="Calibri Light" w:hAnsi="Bierstadt Display" w:cs="Arial"/>
                <w:iCs/>
                <w:spacing w:val="1"/>
                <w:lang w:eastAsia="en-US"/>
              </w:rPr>
              <w:t xml:space="preserve"> </w:t>
            </w:r>
            <w:r w:rsidRPr="00800C9E">
              <w:rPr>
                <w:rFonts w:ascii="Bierstadt Display" w:eastAsia="Calibri Light" w:hAnsi="Bierstadt Display" w:cs="Arial"/>
                <w:iCs/>
                <w:lang w:eastAsia="en-US"/>
              </w:rPr>
              <w:t>restricciones:</w:t>
            </w:r>
          </w:p>
        </w:tc>
        <w:tc>
          <w:tcPr>
            <w:tcW w:w="7455" w:type="dxa"/>
          </w:tcPr>
          <w:p w14:paraId="4B4EA766" w14:textId="77777777" w:rsidR="00800C9E" w:rsidRPr="00800C9E" w:rsidRDefault="00800C9E" w:rsidP="00800C9E">
            <w:pPr>
              <w:suppressAutoHyphens w:val="0"/>
              <w:rPr>
                <w:rFonts w:ascii="Bierstadt Display" w:eastAsia="Calibri Light" w:hAnsi="Bierstadt Display" w:cs="Arial"/>
                <w:iCs/>
                <w:lang w:eastAsia="en-US"/>
              </w:rPr>
            </w:pPr>
            <w:r w:rsidRPr="00800C9E">
              <w:rPr>
                <w:rFonts w:ascii="Bierstadt Display" w:eastAsia="Calibri Light" w:hAnsi="Bierstadt Display" w:cs="Arial"/>
                <w:iCs/>
                <w:lang w:eastAsia="en-US"/>
              </w:rPr>
              <w:t>Para implementar el módulo gestión de activos se</w:t>
            </w:r>
            <w:r w:rsidRPr="00800C9E">
              <w:rPr>
                <w:rFonts w:ascii="Bierstadt Display" w:eastAsia="Calibri Light" w:hAnsi="Bierstadt Display" w:cs="Arial"/>
                <w:iCs/>
                <w:spacing w:val="1"/>
                <w:lang w:eastAsia="en-US"/>
              </w:rPr>
              <w:t xml:space="preserve"> </w:t>
            </w:r>
            <w:r w:rsidRPr="00800C9E">
              <w:rPr>
                <w:rFonts w:ascii="Bierstadt Display" w:eastAsia="Calibri Light" w:hAnsi="Bierstadt Display" w:cs="Arial"/>
                <w:iCs/>
                <w:lang w:eastAsia="en-US"/>
              </w:rPr>
              <w:t>solicitarán</w:t>
            </w:r>
            <w:r w:rsidRPr="00800C9E">
              <w:rPr>
                <w:rFonts w:ascii="Bierstadt Display" w:eastAsia="Calibri Light" w:hAnsi="Bierstadt Display" w:cs="Arial"/>
                <w:iCs/>
                <w:spacing w:val="1"/>
                <w:lang w:eastAsia="en-US"/>
              </w:rPr>
              <w:t xml:space="preserve"> </w:t>
            </w:r>
            <w:r w:rsidRPr="00800C9E">
              <w:rPr>
                <w:rFonts w:ascii="Bierstadt Display" w:eastAsia="Calibri Light" w:hAnsi="Bierstadt Display" w:cs="Arial"/>
                <w:iCs/>
                <w:lang w:eastAsia="en-US"/>
              </w:rPr>
              <w:t>los siguientes</w:t>
            </w:r>
            <w:r w:rsidRPr="00800C9E">
              <w:rPr>
                <w:rFonts w:ascii="Bierstadt Display" w:eastAsia="Calibri Light" w:hAnsi="Bierstadt Display" w:cs="Arial"/>
                <w:iCs/>
                <w:spacing w:val="-2"/>
                <w:lang w:eastAsia="en-US"/>
              </w:rPr>
              <w:t xml:space="preserve"> </w:t>
            </w:r>
            <w:r w:rsidRPr="00800C9E">
              <w:rPr>
                <w:rFonts w:ascii="Bierstadt Display" w:eastAsia="Calibri Light" w:hAnsi="Bierstadt Display" w:cs="Arial"/>
                <w:iCs/>
                <w:lang w:eastAsia="en-US"/>
              </w:rPr>
              <w:t>datos:</w:t>
            </w:r>
          </w:p>
          <w:p w14:paraId="2378C3DB" w14:textId="77777777" w:rsidR="00800C9E" w:rsidRPr="00800C9E" w:rsidRDefault="00800C9E" w:rsidP="00800C9E">
            <w:pPr>
              <w:suppressAutoHyphens w:val="0"/>
              <w:rPr>
                <w:rFonts w:ascii="Bierstadt Display" w:eastAsia="Calibri Light" w:hAnsi="Bierstadt Display" w:cs="Arial"/>
                <w:iCs/>
                <w:lang w:eastAsia="en-US"/>
              </w:rPr>
            </w:pPr>
          </w:p>
          <w:p w14:paraId="6AFE6D31" w14:textId="77777777" w:rsidR="00800C9E" w:rsidRPr="00800C9E" w:rsidRDefault="00800C9E" w:rsidP="00736B86">
            <w:pPr>
              <w:numPr>
                <w:ilvl w:val="0"/>
                <w:numId w:val="95"/>
              </w:numPr>
              <w:suppressAutoHyphens w:val="0"/>
              <w:spacing w:line="480" w:lineRule="auto"/>
              <w:rPr>
                <w:rFonts w:ascii="Bierstadt Display" w:eastAsia="Calibri Light" w:hAnsi="Bierstadt Display" w:cs="Arial"/>
                <w:b/>
                <w:bCs/>
                <w:i/>
                <w:lang w:eastAsia="en-US"/>
              </w:rPr>
            </w:pPr>
            <w:r w:rsidRPr="00800C9E">
              <w:rPr>
                <w:rFonts w:ascii="Bierstadt Display" w:eastAsia="Calibri Light" w:hAnsi="Bierstadt Display" w:cs="Arial"/>
                <w:b/>
                <w:bCs/>
                <w:i/>
                <w:lang w:eastAsia="en-US"/>
              </w:rPr>
              <w:t>Equipos:</w:t>
            </w:r>
          </w:p>
          <w:p w14:paraId="3DAFD954" w14:textId="77777777" w:rsidR="00800C9E" w:rsidRPr="00800C9E" w:rsidRDefault="00800C9E" w:rsidP="00736B86">
            <w:pPr>
              <w:numPr>
                <w:ilvl w:val="0"/>
                <w:numId w:val="96"/>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b/>
                <w:bCs/>
                <w:iCs/>
                <w:lang w:eastAsia="en-US"/>
              </w:rPr>
              <w:t>Nombre:</w:t>
            </w:r>
            <w:r w:rsidRPr="00800C9E">
              <w:rPr>
                <w:rFonts w:ascii="Bierstadt Display" w:eastAsia="Calibri Light" w:hAnsi="Bierstadt Display" w:cs="Arial"/>
                <w:iCs/>
                <w:lang w:eastAsia="en-US"/>
              </w:rPr>
              <w:t xml:space="preserve"> Tipo de dato STRING, máximo 20 caracteres.</w:t>
            </w:r>
          </w:p>
          <w:p w14:paraId="1E312DFB" w14:textId="77777777" w:rsidR="00800C9E" w:rsidRPr="00800C9E" w:rsidRDefault="00800C9E" w:rsidP="00736B86">
            <w:pPr>
              <w:numPr>
                <w:ilvl w:val="0"/>
                <w:numId w:val="96"/>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b/>
                <w:bCs/>
                <w:iCs/>
                <w:lang w:eastAsia="en-US"/>
              </w:rPr>
              <w:t>Descripción:</w:t>
            </w:r>
            <w:r w:rsidRPr="00800C9E">
              <w:rPr>
                <w:rFonts w:ascii="Bierstadt Display" w:eastAsia="Calibri Light" w:hAnsi="Bierstadt Display" w:cs="Arial"/>
                <w:iCs/>
                <w:lang w:eastAsia="en-US"/>
              </w:rPr>
              <w:t xml:space="preserve"> Tipo de dato STRING, máximo 20 caracteres.</w:t>
            </w:r>
          </w:p>
          <w:p w14:paraId="5FBDAE14" w14:textId="77777777" w:rsidR="00800C9E" w:rsidRPr="00800C9E" w:rsidRDefault="00800C9E" w:rsidP="00736B86">
            <w:pPr>
              <w:numPr>
                <w:ilvl w:val="0"/>
                <w:numId w:val="96"/>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b/>
                <w:bCs/>
                <w:iCs/>
                <w:lang w:eastAsia="en-US"/>
              </w:rPr>
              <w:t>Número</w:t>
            </w:r>
            <w:r w:rsidRPr="00800C9E">
              <w:rPr>
                <w:rFonts w:ascii="Bierstadt Display" w:eastAsia="Calibri Light" w:hAnsi="Bierstadt Display" w:cs="Arial"/>
                <w:iCs/>
                <w:lang w:eastAsia="en-US"/>
              </w:rPr>
              <w:t xml:space="preserve"> </w:t>
            </w:r>
            <w:r w:rsidRPr="00800C9E">
              <w:rPr>
                <w:rFonts w:ascii="Bierstadt Display" w:eastAsia="Calibri Light" w:hAnsi="Bierstadt Display" w:cs="Arial"/>
                <w:b/>
                <w:bCs/>
                <w:iCs/>
                <w:lang w:eastAsia="en-US"/>
              </w:rPr>
              <w:t>de</w:t>
            </w:r>
            <w:r w:rsidRPr="00800C9E">
              <w:rPr>
                <w:rFonts w:ascii="Bierstadt Display" w:eastAsia="Calibri Light" w:hAnsi="Bierstadt Display" w:cs="Arial"/>
                <w:iCs/>
                <w:lang w:eastAsia="en-US"/>
              </w:rPr>
              <w:t xml:space="preserve"> </w:t>
            </w:r>
            <w:r w:rsidRPr="00800C9E">
              <w:rPr>
                <w:rFonts w:ascii="Bierstadt Display" w:eastAsia="Calibri Light" w:hAnsi="Bierstadt Display" w:cs="Arial"/>
                <w:b/>
                <w:bCs/>
                <w:iCs/>
                <w:lang w:eastAsia="en-US"/>
              </w:rPr>
              <w:t>serie:</w:t>
            </w:r>
            <w:r w:rsidRPr="00800C9E">
              <w:rPr>
                <w:rFonts w:ascii="Bierstadt Display" w:eastAsia="Calibri Light" w:hAnsi="Bierstadt Display" w:cs="Arial"/>
                <w:iCs/>
                <w:lang w:eastAsia="en-US"/>
              </w:rPr>
              <w:t xml:space="preserve"> Tipo de dato STRING, máximo 20 caracteres</w:t>
            </w:r>
          </w:p>
          <w:p w14:paraId="0ACC2271" w14:textId="77777777" w:rsidR="00800C9E" w:rsidRPr="00800C9E" w:rsidRDefault="00800C9E" w:rsidP="00736B86">
            <w:pPr>
              <w:numPr>
                <w:ilvl w:val="0"/>
                <w:numId w:val="96"/>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b/>
                <w:bCs/>
                <w:iCs/>
                <w:lang w:eastAsia="en-US"/>
              </w:rPr>
              <w:t>Valor:</w:t>
            </w:r>
            <w:r w:rsidRPr="00800C9E">
              <w:rPr>
                <w:rFonts w:ascii="Bierstadt Display" w:eastAsia="Calibri Light" w:hAnsi="Bierstadt Display" w:cs="Arial"/>
                <w:iCs/>
                <w:lang w:eastAsia="en-US"/>
              </w:rPr>
              <w:t xml:space="preserve"> Tipo de dato STRING, máximo 10 caracteres.</w:t>
            </w:r>
          </w:p>
          <w:p w14:paraId="5451EF1D" w14:textId="77777777" w:rsidR="00800C9E" w:rsidRPr="00800C9E" w:rsidRDefault="00800C9E" w:rsidP="00736B86">
            <w:pPr>
              <w:numPr>
                <w:ilvl w:val="0"/>
                <w:numId w:val="96"/>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b/>
                <w:bCs/>
                <w:iCs/>
                <w:lang w:eastAsia="en-US"/>
              </w:rPr>
              <w:t>Vida</w:t>
            </w:r>
            <w:r w:rsidRPr="00800C9E">
              <w:rPr>
                <w:rFonts w:ascii="Bierstadt Display" w:eastAsia="Calibri Light" w:hAnsi="Bierstadt Display" w:cs="Arial"/>
                <w:iCs/>
                <w:lang w:eastAsia="en-US"/>
              </w:rPr>
              <w:t xml:space="preserve"> </w:t>
            </w:r>
            <w:r w:rsidRPr="00800C9E">
              <w:rPr>
                <w:rFonts w:ascii="Bierstadt Display" w:eastAsia="Calibri Light" w:hAnsi="Bierstadt Display" w:cs="Arial"/>
                <w:b/>
                <w:bCs/>
                <w:iCs/>
                <w:lang w:eastAsia="en-US"/>
              </w:rPr>
              <w:t>Útil:</w:t>
            </w:r>
            <w:r w:rsidRPr="00800C9E">
              <w:rPr>
                <w:rFonts w:ascii="Bierstadt Display" w:eastAsia="Calibri Light" w:hAnsi="Bierstadt Display" w:cs="Arial"/>
                <w:iCs/>
                <w:lang w:eastAsia="en-US"/>
              </w:rPr>
              <w:t xml:space="preserve"> Tipo de dato STRING, máximo 10 caracteres</w:t>
            </w:r>
          </w:p>
          <w:p w14:paraId="664F0FDD" w14:textId="77777777" w:rsidR="00800C9E" w:rsidRPr="00800C9E" w:rsidRDefault="00800C9E" w:rsidP="00800C9E">
            <w:pPr>
              <w:suppressAutoHyphens w:val="0"/>
              <w:ind w:left="143"/>
              <w:rPr>
                <w:rFonts w:ascii="Bierstadt Display" w:eastAsia="Calibri Light" w:hAnsi="Bierstadt Display" w:cs="Arial"/>
                <w:iCs/>
                <w:lang w:eastAsia="en-US"/>
              </w:rPr>
            </w:pPr>
          </w:p>
          <w:p w14:paraId="02207372" w14:textId="77777777" w:rsidR="00800C9E" w:rsidRPr="00800C9E" w:rsidRDefault="00800C9E" w:rsidP="00736B86">
            <w:pPr>
              <w:numPr>
                <w:ilvl w:val="0"/>
                <w:numId w:val="95"/>
              </w:numPr>
              <w:suppressAutoHyphens w:val="0"/>
              <w:spacing w:line="480" w:lineRule="auto"/>
              <w:rPr>
                <w:rFonts w:ascii="Bierstadt Display" w:eastAsia="Calibri Light" w:hAnsi="Bierstadt Display" w:cs="Arial"/>
                <w:b/>
                <w:bCs/>
                <w:i/>
                <w:lang w:eastAsia="en-US"/>
              </w:rPr>
            </w:pPr>
            <w:r w:rsidRPr="00800C9E">
              <w:rPr>
                <w:rFonts w:ascii="Bierstadt Display" w:eastAsia="Calibri Light" w:hAnsi="Bierstadt Display" w:cs="Arial"/>
                <w:b/>
                <w:bCs/>
                <w:i/>
                <w:lang w:eastAsia="en-US"/>
              </w:rPr>
              <w:t>Vehículos:</w:t>
            </w:r>
          </w:p>
          <w:p w14:paraId="31F98DF1" w14:textId="77777777" w:rsidR="00800C9E" w:rsidRPr="00800C9E" w:rsidRDefault="00800C9E" w:rsidP="00736B86">
            <w:pPr>
              <w:numPr>
                <w:ilvl w:val="0"/>
                <w:numId w:val="96"/>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b/>
                <w:bCs/>
                <w:iCs/>
                <w:lang w:eastAsia="en-US"/>
              </w:rPr>
              <w:t>Marca:</w:t>
            </w:r>
            <w:r w:rsidRPr="00800C9E">
              <w:rPr>
                <w:rFonts w:ascii="Bierstadt Display" w:eastAsia="Calibri Light" w:hAnsi="Bierstadt Display" w:cs="Arial"/>
                <w:iCs/>
                <w:lang w:eastAsia="en-US"/>
              </w:rPr>
              <w:t xml:space="preserve"> Tipo de dato STRING, máximo 20 caracteres.</w:t>
            </w:r>
          </w:p>
          <w:p w14:paraId="4DC732DD" w14:textId="77777777" w:rsidR="00800C9E" w:rsidRPr="00800C9E" w:rsidRDefault="00800C9E" w:rsidP="00736B86">
            <w:pPr>
              <w:numPr>
                <w:ilvl w:val="0"/>
                <w:numId w:val="96"/>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b/>
                <w:bCs/>
                <w:iCs/>
                <w:lang w:eastAsia="en-US"/>
              </w:rPr>
              <w:t>Matricula:</w:t>
            </w:r>
            <w:r w:rsidRPr="00800C9E">
              <w:rPr>
                <w:rFonts w:ascii="Bierstadt Display" w:eastAsia="Calibri Light" w:hAnsi="Bierstadt Display" w:cs="Arial"/>
                <w:iCs/>
                <w:lang w:eastAsia="en-US"/>
              </w:rPr>
              <w:t xml:space="preserve"> Tipo de dato STRING, máximo 20 caracteres.</w:t>
            </w:r>
          </w:p>
          <w:p w14:paraId="6DF730BC" w14:textId="77777777" w:rsidR="00800C9E" w:rsidRPr="00800C9E" w:rsidRDefault="00800C9E" w:rsidP="00736B86">
            <w:pPr>
              <w:numPr>
                <w:ilvl w:val="0"/>
                <w:numId w:val="96"/>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b/>
                <w:bCs/>
                <w:iCs/>
                <w:lang w:eastAsia="en-US"/>
              </w:rPr>
              <w:t>Año</w:t>
            </w:r>
            <w:r w:rsidRPr="00800C9E">
              <w:rPr>
                <w:rFonts w:ascii="Bierstadt Display" w:eastAsia="Calibri Light" w:hAnsi="Bierstadt Display" w:cs="Arial"/>
                <w:iCs/>
                <w:lang w:eastAsia="en-US"/>
              </w:rPr>
              <w:t xml:space="preserve"> </w:t>
            </w:r>
            <w:r w:rsidRPr="00800C9E">
              <w:rPr>
                <w:rFonts w:ascii="Bierstadt Display" w:eastAsia="Calibri Light" w:hAnsi="Bierstadt Display" w:cs="Arial"/>
                <w:b/>
                <w:bCs/>
                <w:iCs/>
                <w:lang w:eastAsia="en-US"/>
              </w:rPr>
              <w:t>de</w:t>
            </w:r>
            <w:r w:rsidRPr="00800C9E">
              <w:rPr>
                <w:rFonts w:ascii="Bierstadt Display" w:eastAsia="Calibri Light" w:hAnsi="Bierstadt Display" w:cs="Arial"/>
                <w:iCs/>
                <w:lang w:eastAsia="en-US"/>
              </w:rPr>
              <w:t xml:space="preserve"> </w:t>
            </w:r>
            <w:r w:rsidRPr="00800C9E">
              <w:rPr>
                <w:rFonts w:ascii="Bierstadt Display" w:eastAsia="Calibri Light" w:hAnsi="Bierstadt Display" w:cs="Arial"/>
                <w:b/>
                <w:bCs/>
                <w:iCs/>
                <w:lang w:eastAsia="en-US"/>
              </w:rPr>
              <w:t>fabricación:</w:t>
            </w:r>
            <w:r w:rsidRPr="00800C9E">
              <w:rPr>
                <w:rFonts w:ascii="Bierstadt Display" w:eastAsia="Calibri Light" w:hAnsi="Bierstadt Display" w:cs="Arial"/>
                <w:iCs/>
                <w:lang w:eastAsia="en-US"/>
              </w:rPr>
              <w:t xml:space="preserve"> Tipo de dato STRING, máximo 5 caracteres</w:t>
            </w:r>
          </w:p>
          <w:p w14:paraId="3F157E14" w14:textId="77777777" w:rsidR="00800C9E" w:rsidRPr="00800C9E" w:rsidRDefault="00800C9E" w:rsidP="00736B86">
            <w:pPr>
              <w:numPr>
                <w:ilvl w:val="0"/>
                <w:numId w:val="96"/>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b/>
                <w:bCs/>
                <w:iCs/>
                <w:lang w:eastAsia="en-US"/>
              </w:rPr>
              <w:t>Kilometraje:</w:t>
            </w:r>
            <w:r w:rsidRPr="00800C9E">
              <w:rPr>
                <w:rFonts w:ascii="Bierstadt Display" w:eastAsia="Calibri Light" w:hAnsi="Bierstadt Display" w:cs="Arial"/>
                <w:iCs/>
                <w:lang w:eastAsia="en-US"/>
              </w:rPr>
              <w:t xml:space="preserve"> Tipo de dato STRING, máximo 10 caracteres.</w:t>
            </w:r>
          </w:p>
          <w:p w14:paraId="3692A0C1" w14:textId="77777777" w:rsidR="00800C9E" w:rsidRPr="00800C9E" w:rsidRDefault="00800C9E" w:rsidP="00736B86">
            <w:pPr>
              <w:numPr>
                <w:ilvl w:val="0"/>
                <w:numId w:val="96"/>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b/>
                <w:bCs/>
                <w:iCs/>
                <w:lang w:eastAsia="en-US"/>
              </w:rPr>
              <w:t>Estado</w:t>
            </w:r>
            <w:r w:rsidRPr="00800C9E">
              <w:rPr>
                <w:rFonts w:ascii="Bierstadt Display" w:eastAsia="Calibri Light" w:hAnsi="Bierstadt Display" w:cs="Arial"/>
                <w:iCs/>
                <w:lang w:eastAsia="en-US"/>
              </w:rPr>
              <w:t xml:space="preserve"> </w:t>
            </w:r>
            <w:r w:rsidRPr="00800C9E">
              <w:rPr>
                <w:rFonts w:ascii="Bierstadt Display" w:eastAsia="Calibri Light" w:hAnsi="Bierstadt Display" w:cs="Arial"/>
                <w:b/>
                <w:bCs/>
                <w:iCs/>
                <w:lang w:eastAsia="en-US"/>
              </w:rPr>
              <w:t>actual:</w:t>
            </w:r>
            <w:r w:rsidRPr="00800C9E">
              <w:rPr>
                <w:rFonts w:ascii="Bierstadt Display" w:eastAsia="Calibri Light" w:hAnsi="Bierstadt Display" w:cs="Arial"/>
                <w:iCs/>
                <w:lang w:eastAsia="en-US"/>
              </w:rPr>
              <w:t xml:space="preserve"> Tipo de dato STRING, máximo 20 caracteres</w:t>
            </w:r>
          </w:p>
          <w:p w14:paraId="322DDDA3" w14:textId="77777777" w:rsidR="00800C9E" w:rsidRPr="00800C9E" w:rsidRDefault="00800C9E" w:rsidP="00800C9E">
            <w:pPr>
              <w:suppressAutoHyphens w:val="0"/>
              <w:ind w:left="143"/>
              <w:rPr>
                <w:rFonts w:ascii="Bierstadt Display" w:eastAsia="Calibri Light" w:hAnsi="Bierstadt Display" w:cs="Arial"/>
                <w:iCs/>
                <w:lang w:eastAsia="en-US"/>
              </w:rPr>
            </w:pPr>
          </w:p>
          <w:p w14:paraId="249C81AB" w14:textId="77777777" w:rsidR="00800C9E" w:rsidRPr="00800C9E" w:rsidRDefault="00800C9E" w:rsidP="00736B86">
            <w:pPr>
              <w:numPr>
                <w:ilvl w:val="0"/>
                <w:numId w:val="95"/>
              </w:numPr>
              <w:suppressAutoHyphens w:val="0"/>
              <w:spacing w:line="480" w:lineRule="auto"/>
              <w:rPr>
                <w:rFonts w:ascii="Bierstadt Display" w:eastAsia="Calibri Light" w:hAnsi="Bierstadt Display" w:cs="Arial"/>
                <w:b/>
                <w:bCs/>
                <w:i/>
                <w:lang w:eastAsia="en-US"/>
              </w:rPr>
            </w:pPr>
            <w:r w:rsidRPr="00800C9E">
              <w:rPr>
                <w:rFonts w:ascii="Bierstadt Display" w:eastAsia="Calibri Light" w:hAnsi="Bierstadt Display" w:cs="Arial"/>
                <w:b/>
                <w:bCs/>
                <w:i/>
                <w:lang w:eastAsia="en-US"/>
              </w:rPr>
              <w:t>Herramientas:</w:t>
            </w:r>
          </w:p>
          <w:p w14:paraId="23275397" w14:textId="77777777" w:rsidR="00800C9E" w:rsidRPr="00800C9E" w:rsidRDefault="00800C9E" w:rsidP="00736B86">
            <w:pPr>
              <w:numPr>
                <w:ilvl w:val="0"/>
                <w:numId w:val="96"/>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b/>
                <w:bCs/>
                <w:iCs/>
                <w:lang w:eastAsia="en-US"/>
              </w:rPr>
              <w:t>Nombre:</w:t>
            </w:r>
            <w:r w:rsidRPr="00800C9E">
              <w:rPr>
                <w:rFonts w:ascii="Bierstadt Display" w:eastAsia="Calibri Light" w:hAnsi="Bierstadt Display" w:cs="Arial"/>
                <w:iCs/>
                <w:lang w:eastAsia="en-US"/>
              </w:rPr>
              <w:t xml:space="preserve"> Tipo de dato STRING, máximo 20 caracteres.</w:t>
            </w:r>
          </w:p>
          <w:p w14:paraId="36BE92DC" w14:textId="77777777" w:rsidR="00800C9E" w:rsidRPr="00800C9E" w:rsidRDefault="00800C9E" w:rsidP="00736B86">
            <w:pPr>
              <w:numPr>
                <w:ilvl w:val="0"/>
                <w:numId w:val="96"/>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b/>
                <w:bCs/>
                <w:iCs/>
                <w:lang w:eastAsia="en-US"/>
              </w:rPr>
              <w:t>Descripción:</w:t>
            </w:r>
            <w:r w:rsidRPr="00800C9E">
              <w:rPr>
                <w:rFonts w:ascii="Bierstadt Display" w:eastAsia="Calibri Light" w:hAnsi="Bierstadt Display" w:cs="Arial"/>
                <w:iCs/>
                <w:lang w:eastAsia="en-US"/>
              </w:rPr>
              <w:t xml:space="preserve"> Tipo de dato STRING, máximo 50 caracteres.</w:t>
            </w:r>
          </w:p>
          <w:p w14:paraId="4814D4F1" w14:textId="77777777" w:rsidR="00800C9E" w:rsidRPr="00800C9E" w:rsidRDefault="00800C9E" w:rsidP="00736B86">
            <w:pPr>
              <w:numPr>
                <w:ilvl w:val="0"/>
                <w:numId w:val="96"/>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b/>
                <w:bCs/>
                <w:iCs/>
                <w:lang w:eastAsia="en-US"/>
              </w:rPr>
              <w:t>Cantidad</w:t>
            </w:r>
            <w:r w:rsidRPr="00800C9E">
              <w:rPr>
                <w:rFonts w:ascii="Bierstadt Display" w:eastAsia="Calibri Light" w:hAnsi="Bierstadt Display" w:cs="Arial"/>
                <w:iCs/>
                <w:lang w:eastAsia="en-US"/>
              </w:rPr>
              <w:t xml:space="preserve"> </w:t>
            </w:r>
            <w:r w:rsidRPr="00800C9E">
              <w:rPr>
                <w:rFonts w:ascii="Bierstadt Display" w:eastAsia="Calibri Light" w:hAnsi="Bierstadt Display" w:cs="Arial"/>
                <w:b/>
                <w:bCs/>
                <w:iCs/>
                <w:lang w:eastAsia="en-US"/>
              </w:rPr>
              <w:t>disponible:</w:t>
            </w:r>
            <w:r w:rsidRPr="00800C9E">
              <w:rPr>
                <w:rFonts w:ascii="Bierstadt Display" w:eastAsia="Calibri Light" w:hAnsi="Bierstadt Display" w:cs="Arial"/>
                <w:iCs/>
                <w:lang w:eastAsia="en-US"/>
              </w:rPr>
              <w:t xml:space="preserve"> Tipo de dato STRING, máximo 10 caracteres.</w:t>
            </w:r>
          </w:p>
          <w:p w14:paraId="623A0547" w14:textId="77777777" w:rsidR="00800C9E" w:rsidRPr="00800C9E" w:rsidRDefault="00800C9E" w:rsidP="00736B86">
            <w:pPr>
              <w:numPr>
                <w:ilvl w:val="0"/>
                <w:numId w:val="96"/>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b/>
                <w:bCs/>
                <w:iCs/>
                <w:lang w:eastAsia="en-US"/>
              </w:rPr>
              <w:lastRenderedPageBreak/>
              <w:t>Ubicación</w:t>
            </w:r>
            <w:r w:rsidRPr="00800C9E">
              <w:rPr>
                <w:rFonts w:ascii="Bierstadt Display" w:eastAsia="Calibri Light" w:hAnsi="Bierstadt Display" w:cs="Arial"/>
                <w:iCs/>
                <w:lang w:eastAsia="en-US"/>
              </w:rPr>
              <w:t xml:space="preserve"> </w:t>
            </w:r>
            <w:r w:rsidRPr="00800C9E">
              <w:rPr>
                <w:rFonts w:ascii="Bierstadt Display" w:eastAsia="Calibri Light" w:hAnsi="Bierstadt Display" w:cs="Arial"/>
                <w:b/>
                <w:bCs/>
                <w:iCs/>
                <w:lang w:eastAsia="en-US"/>
              </w:rPr>
              <w:t>actual:</w:t>
            </w:r>
            <w:r w:rsidRPr="00800C9E">
              <w:rPr>
                <w:rFonts w:ascii="Bierstadt Display" w:eastAsia="Calibri Light" w:hAnsi="Bierstadt Display" w:cs="Arial"/>
                <w:iCs/>
                <w:lang w:eastAsia="en-US"/>
              </w:rPr>
              <w:t xml:space="preserve"> Tipo de dato STRING, máximo 20 caracteres.</w:t>
            </w:r>
          </w:p>
        </w:tc>
      </w:tr>
      <w:tr w:rsidR="00800C9E" w:rsidRPr="00800C9E" w14:paraId="7859A03B" w14:textId="77777777" w:rsidTr="005B22D6">
        <w:trPr>
          <w:trHeight w:val="1084"/>
        </w:trPr>
        <w:tc>
          <w:tcPr>
            <w:tcW w:w="1609" w:type="dxa"/>
            <w:shd w:val="clear" w:color="auto" w:fill="CCCCCC"/>
          </w:tcPr>
          <w:p w14:paraId="23DE5BF6" w14:textId="77777777" w:rsidR="00800C9E" w:rsidRPr="00800C9E" w:rsidRDefault="00800C9E" w:rsidP="00800C9E">
            <w:pPr>
              <w:suppressAutoHyphens w:val="0"/>
              <w:spacing w:before="71"/>
              <w:ind w:left="145" w:right="523"/>
              <w:jc w:val="both"/>
              <w:rPr>
                <w:rFonts w:ascii="Bierstadt Display" w:eastAsia="Calibri Light" w:hAnsi="Bierstadt Display" w:cs="Arial"/>
                <w:iCs/>
                <w:lang w:eastAsia="en-US"/>
              </w:rPr>
            </w:pPr>
            <w:r w:rsidRPr="00800C9E">
              <w:rPr>
                <w:rFonts w:ascii="Bierstadt Display" w:eastAsia="Calibri Light" w:hAnsi="Bierstadt Display" w:cs="Arial"/>
                <w:iCs/>
                <w:lang w:eastAsia="en-US"/>
              </w:rPr>
              <w:lastRenderedPageBreak/>
              <w:t>Fecha de</w:t>
            </w:r>
            <w:r w:rsidRPr="00800C9E">
              <w:rPr>
                <w:rFonts w:ascii="Bierstadt Display" w:eastAsia="Calibri Light" w:hAnsi="Bierstadt Display" w:cs="Arial"/>
                <w:iCs/>
                <w:spacing w:val="1"/>
                <w:lang w:eastAsia="en-US"/>
              </w:rPr>
              <w:t xml:space="preserve"> </w:t>
            </w:r>
            <w:r w:rsidRPr="00800C9E">
              <w:rPr>
                <w:rFonts w:ascii="Bierstadt Display" w:eastAsia="Calibri Light" w:hAnsi="Bierstadt Display" w:cs="Arial"/>
                <w:iCs/>
                <w:lang w:eastAsia="en-US"/>
              </w:rPr>
              <w:t>revisión y</w:t>
            </w:r>
            <w:r w:rsidRPr="00800C9E">
              <w:rPr>
                <w:rFonts w:ascii="Bierstadt Display" w:eastAsia="Calibri Light" w:hAnsi="Bierstadt Display" w:cs="Arial"/>
                <w:iCs/>
                <w:spacing w:val="-52"/>
                <w:lang w:eastAsia="en-US"/>
              </w:rPr>
              <w:t xml:space="preserve"> </w:t>
            </w:r>
            <w:r w:rsidRPr="00800C9E">
              <w:rPr>
                <w:rFonts w:ascii="Bierstadt Display" w:eastAsia="Calibri Light" w:hAnsi="Bierstadt Display" w:cs="Arial"/>
                <w:iCs/>
                <w:lang w:eastAsia="en-US"/>
              </w:rPr>
              <w:t>versión:</w:t>
            </w:r>
          </w:p>
        </w:tc>
        <w:tc>
          <w:tcPr>
            <w:tcW w:w="7455" w:type="dxa"/>
          </w:tcPr>
          <w:p w14:paraId="247A9F52" w14:textId="77777777" w:rsidR="00800C9E" w:rsidRPr="00800C9E" w:rsidRDefault="00800C9E" w:rsidP="00800C9E">
            <w:pPr>
              <w:suppressAutoHyphens w:val="0"/>
              <w:spacing w:before="71" w:line="293" w:lineRule="exact"/>
              <w:ind w:left="141"/>
              <w:rPr>
                <w:rFonts w:ascii="Bierstadt Display" w:eastAsia="Calibri Light" w:hAnsi="Bierstadt Display" w:cs="Arial"/>
                <w:iCs/>
                <w:lang w:eastAsia="en-US"/>
              </w:rPr>
            </w:pPr>
            <w:r w:rsidRPr="00800C9E">
              <w:rPr>
                <w:rFonts w:ascii="Bierstadt Display" w:eastAsia="Calibri Light" w:hAnsi="Bierstadt Display" w:cs="Arial"/>
                <w:iCs/>
                <w:lang w:eastAsia="en-US"/>
              </w:rPr>
              <w:t>26/05/2023</w:t>
            </w:r>
          </w:p>
          <w:p w14:paraId="0F3ED40D" w14:textId="77777777" w:rsidR="00800C9E" w:rsidRPr="00800C9E" w:rsidRDefault="00800C9E" w:rsidP="00800C9E">
            <w:pPr>
              <w:suppressAutoHyphens w:val="0"/>
              <w:ind w:left="141"/>
              <w:rPr>
                <w:rFonts w:ascii="Bierstadt Display" w:eastAsia="Calibri Light" w:hAnsi="Bierstadt Display" w:cs="Arial"/>
                <w:iCs/>
                <w:lang w:eastAsia="en-US"/>
              </w:rPr>
            </w:pPr>
            <w:r w:rsidRPr="00800C9E">
              <w:rPr>
                <w:rFonts w:ascii="Bierstadt Display" w:eastAsia="Calibri Light" w:hAnsi="Bierstadt Display" w:cs="Arial"/>
                <w:iCs/>
                <w:lang w:eastAsia="en-US"/>
              </w:rPr>
              <w:t>Versión1.0</w:t>
            </w:r>
          </w:p>
        </w:tc>
      </w:tr>
      <w:tr w:rsidR="00800C9E" w:rsidRPr="00800C9E" w14:paraId="324B9B80" w14:textId="77777777" w:rsidTr="005B22D6">
        <w:trPr>
          <w:trHeight w:val="512"/>
        </w:trPr>
        <w:tc>
          <w:tcPr>
            <w:tcW w:w="1609" w:type="dxa"/>
            <w:shd w:val="clear" w:color="auto" w:fill="CCCCCC"/>
          </w:tcPr>
          <w:p w14:paraId="2164E967" w14:textId="77777777" w:rsidR="00800C9E" w:rsidRPr="00800C9E" w:rsidRDefault="00800C9E" w:rsidP="00800C9E">
            <w:pPr>
              <w:suppressAutoHyphens w:val="0"/>
              <w:spacing w:before="71"/>
              <w:ind w:left="145"/>
              <w:rPr>
                <w:rFonts w:ascii="Bierstadt Display" w:eastAsia="Calibri Light" w:hAnsi="Bierstadt Display" w:cs="Arial"/>
                <w:iCs/>
                <w:lang w:eastAsia="en-US"/>
              </w:rPr>
            </w:pPr>
            <w:r w:rsidRPr="00800C9E">
              <w:rPr>
                <w:rFonts w:ascii="Bierstadt Display" w:eastAsia="Calibri Light" w:hAnsi="Bierstadt Display" w:cs="Arial"/>
                <w:iCs/>
                <w:lang w:eastAsia="en-US"/>
              </w:rPr>
              <w:t>Prioridad:</w:t>
            </w:r>
          </w:p>
        </w:tc>
        <w:tc>
          <w:tcPr>
            <w:tcW w:w="7455" w:type="dxa"/>
          </w:tcPr>
          <w:p w14:paraId="375AD289" w14:textId="77777777" w:rsidR="00800C9E" w:rsidRPr="00800C9E" w:rsidRDefault="00800C9E" w:rsidP="00800C9E">
            <w:pPr>
              <w:suppressAutoHyphens w:val="0"/>
              <w:spacing w:before="71"/>
              <w:ind w:left="141"/>
              <w:rPr>
                <w:rFonts w:ascii="Bierstadt Display" w:eastAsia="Calibri Light" w:hAnsi="Bierstadt Display" w:cs="Arial"/>
                <w:b/>
                <w:iCs/>
                <w:lang w:eastAsia="en-US"/>
              </w:rPr>
            </w:pPr>
            <w:r w:rsidRPr="00800C9E">
              <w:rPr>
                <w:rFonts w:ascii="Bierstadt Display" w:eastAsia="Calibri Light" w:hAnsi="Bierstadt Display" w:cs="Arial"/>
                <w:b/>
                <w:iCs/>
                <w:lang w:eastAsia="en-US"/>
              </w:rPr>
              <w:t>Alta</w:t>
            </w:r>
          </w:p>
        </w:tc>
      </w:tr>
    </w:tbl>
    <w:p w14:paraId="19994D27" w14:textId="77777777" w:rsidR="00800C9E" w:rsidRPr="00A23077" w:rsidRDefault="00800C9E" w:rsidP="00800C9E">
      <w:pPr>
        <w:suppressAutoHyphens w:val="0"/>
        <w:spacing w:after="160" w:line="480" w:lineRule="auto"/>
        <w:rPr>
          <w:rFonts w:ascii="Bierstadt Display" w:eastAsia="Calibri" w:hAnsi="Bierstadt Display" w:cs="Arial"/>
          <w:iCs/>
          <w:lang w:val="es-EC" w:eastAsia="en-US"/>
        </w:rPr>
      </w:pPr>
    </w:p>
    <w:p w14:paraId="293187DE" w14:textId="77777777" w:rsidR="00800C9E" w:rsidRPr="00A23077" w:rsidRDefault="00800C9E" w:rsidP="00800C9E">
      <w:pPr>
        <w:suppressAutoHyphens w:val="0"/>
        <w:spacing w:after="160" w:line="480" w:lineRule="auto"/>
        <w:rPr>
          <w:rFonts w:ascii="Bierstadt Display" w:eastAsia="Calibri" w:hAnsi="Bierstadt Display" w:cs="Arial"/>
          <w:iCs/>
          <w:lang w:val="es-EC" w:eastAsia="en-US"/>
        </w:rPr>
      </w:pPr>
    </w:p>
    <w:p w14:paraId="6C361A0D" w14:textId="77777777" w:rsidR="00800C9E" w:rsidRPr="00A23077" w:rsidRDefault="00800C9E" w:rsidP="00800C9E">
      <w:pPr>
        <w:suppressAutoHyphens w:val="0"/>
        <w:spacing w:after="160" w:line="480" w:lineRule="auto"/>
        <w:rPr>
          <w:rFonts w:ascii="Bierstadt Display" w:eastAsia="Calibri" w:hAnsi="Bierstadt Display" w:cs="Arial"/>
          <w:iCs/>
          <w:lang w:val="es-EC" w:eastAsia="en-US"/>
        </w:rPr>
      </w:pPr>
    </w:p>
    <w:p w14:paraId="72924CB8" w14:textId="77777777" w:rsidR="00800C9E" w:rsidRPr="00A23077" w:rsidRDefault="00800C9E" w:rsidP="00800C9E">
      <w:pPr>
        <w:suppressAutoHyphens w:val="0"/>
        <w:spacing w:after="160" w:line="480" w:lineRule="auto"/>
        <w:rPr>
          <w:rFonts w:ascii="Bierstadt Display" w:eastAsia="Calibri" w:hAnsi="Bierstadt Display" w:cs="Arial"/>
          <w:iCs/>
          <w:lang w:val="es-EC" w:eastAsia="en-US"/>
        </w:rPr>
      </w:pPr>
    </w:p>
    <w:p w14:paraId="7196338A" w14:textId="77777777" w:rsidR="00800C9E" w:rsidRPr="00A23077" w:rsidRDefault="00800C9E" w:rsidP="00800C9E">
      <w:pPr>
        <w:suppressAutoHyphens w:val="0"/>
        <w:spacing w:after="160" w:line="480" w:lineRule="auto"/>
        <w:rPr>
          <w:rFonts w:ascii="Bierstadt Display" w:eastAsia="Calibri" w:hAnsi="Bierstadt Display" w:cs="Arial"/>
          <w:iCs/>
          <w:lang w:val="es-EC" w:eastAsia="en-US"/>
        </w:rPr>
      </w:pPr>
    </w:p>
    <w:p w14:paraId="2A442959" w14:textId="77777777" w:rsidR="00800C9E" w:rsidRPr="00A23077" w:rsidRDefault="00800C9E" w:rsidP="00800C9E">
      <w:pPr>
        <w:suppressAutoHyphens w:val="0"/>
        <w:spacing w:after="160" w:line="480" w:lineRule="auto"/>
        <w:rPr>
          <w:rFonts w:ascii="Bierstadt Display" w:eastAsia="Calibri" w:hAnsi="Bierstadt Display" w:cs="Arial"/>
          <w:iCs/>
          <w:lang w:val="es-EC" w:eastAsia="en-US"/>
        </w:rPr>
      </w:pPr>
    </w:p>
    <w:tbl>
      <w:tblPr>
        <w:tblStyle w:val="TableNormal"/>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9"/>
        <w:gridCol w:w="7455"/>
      </w:tblGrid>
      <w:tr w:rsidR="00800C9E" w:rsidRPr="00800C9E" w14:paraId="4FA3BFBA" w14:textId="77777777" w:rsidTr="005B22D6">
        <w:trPr>
          <w:trHeight w:val="500"/>
        </w:trPr>
        <w:tc>
          <w:tcPr>
            <w:tcW w:w="1609" w:type="dxa"/>
            <w:shd w:val="clear" w:color="auto" w:fill="CCCCCC"/>
          </w:tcPr>
          <w:p w14:paraId="13F30AAF" w14:textId="77777777" w:rsidR="00800C9E" w:rsidRPr="00800C9E" w:rsidRDefault="00800C9E" w:rsidP="00800C9E">
            <w:pPr>
              <w:suppressAutoHyphens w:val="0"/>
              <w:spacing w:before="71"/>
              <w:ind w:left="145"/>
              <w:rPr>
                <w:rFonts w:ascii="Bierstadt Display" w:eastAsia="Calibri Light" w:hAnsi="Bierstadt Display" w:cs="Arial"/>
                <w:iCs/>
                <w:lang w:eastAsia="en-US"/>
              </w:rPr>
            </w:pPr>
            <w:r w:rsidRPr="00800C9E">
              <w:rPr>
                <w:rFonts w:ascii="Bierstadt Display" w:eastAsia="Calibri Light" w:hAnsi="Bierstadt Display" w:cs="Arial"/>
                <w:iCs/>
                <w:lang w:eastAsia="en-US"/>
              </w:rPr>
              <w:t>Número:</w:t>
            </w:r>
          </w:p>
        </w:tc>
        <w:tc>
          <w:tcPr>
            <w:tcW w:w="7455" w:type="dxa"/>
          </w:tcPr>
          <w:p w14:paraId="6DED9CC2" w14:textId="77777777" w:rsidR="00800C9E" w:rsidRPr="00800C9E" w:rsidRDefault="00800C9E" w:rsidP="00800C9E">
            <w:pPr>
              <w:suppressAutoHyphens w:val="0"/>
              <w:spacing w:before="71"/>
              <w:ind w:left="141"/>
              <w:rPr>
                <w:rFonts w:ascii="Bierstadt Display" w:eastAsia="Calibri Light" w:hAnsi="Bierstadt Display" w:cs="Arial"/>
                <w:iCs/>
                <w:lang w:eastAsia="en-US"/>
              </w:rPr>
            </w:pPr>
            <w:r w:rsidRPr="00800C9E">
              <w:rPr>
                <w:rFonts w:ascii="Bierstadt Display" w:eastAsia="Calibri Light" w:hAnsi="Bierstadt Display" w:cs="Arial"/>
                <w:iCs/>
                <w:lang w:eastAsia="en-US"/>
              </w:rPr>
              <w:t>RF-29</w:t>
            </w:r>
          </w:p>
        </w:tc>
      </w:tr>
      <w:tr w:rsidR="00800C9E" w:rsidRPr="00800C9E" w14:paraId="3F34B1BA" w14:textId="77777777" w:rsidTr="005B22D6">
        <w:trPr>
          <w:trHeight w:val="531"/>
        </w:trPr>
        <w:tc>
          <w:tcPr>
            <w:tcW w:w="1609" w:type="dxa"/>
            <w:shd w:val="clear" w:color="auto" w:fill="CCCCCC"/>
          </w:tcPr>
          <w:p w14:paraId="57FF2925" w14:textId="77777777" w:rsidR="00800C9E" w:rsidRPr="00800C9E" w:rsidRDefault="00800C9E" w:rsidP="00800C9E">
            <w:pPr>
              <w:suppressAutoHyphens w:val="0"/>
              <w:spacing w:before="71"/>
              <w:ind w:left="145"/>
              <w:rPr>
                <w:rFonts w:ascii="Bierstadt Display" w:eastAsia="Calibri Light" w:hAnsi="Bierstadt Display" w:cs="Arial"/>
                <w:iCs/>
                <w:lang w:eastAsia="en-US"/>
              </w:rPr>
            </w:pPr>
            <w:r w:rsidRPr="00800C9E">
              <w:rPr>
                <w:rFonts w:ascii="Bierstadt Display" w:eastAsia="Calibri Light" w:hAnsi="Bierstadt Display" w:cs="Arial"/>
                <w:iCs/>
                <w:lang w:eastAsia="en-US"/>
              </w:rPr>
              <w:t>Título:</w:t>
            </w:r>
          </w:p>
        </w:tc>
        <w:tc>
          <w:tcPr>
            <w:tcW w:w="7455" w:type="dxa"/>
          </w:tcPr>
          <w:p w14:paraId="72DA63D4" w14:textId="77777777" w:rsidR="00800C9E" w:rsidRPr="00800C9E" w:rsidRDefault="00800C9E" w:rsidP="00800C9E">
            <w:pPr>
              <w:suppressAutoHyphens w:val="0"/>
              <w:spacing w:before="71"/>
              <w:ind w:left="141"/>
              <w:rPr>
                <w:rFonts w:ascii="Bierstadt Display" w:eastAsia="Calibri Light" w:hAnsi="Bierstadt Display" w:cs="Arial"/>
                <w:iCs/>
                <w:lang w:eastAsia="en-US"/>
              </w:rPr>
            </w:pPr>
            <w:r w:rsidRPr="00800C9E">
              <w:rPr>
                <w:rFonts w:ascii="Bierstadt Display" w:eastAsia="Calibri Light" w:hAnsi="Bierstadt Display" w:cs="Arial"/>
                <w:iCs/>
                <w:lang w:eastAsia="en-US"/>
              </w:rPr>
              <w:t>Actualizar Inventario.</w:t>
            </w:r>
          </w:p>
        </w:tc>
      </w:tr>
      <w:tr w:rsidR="00800C9E" w:rsidRPr="00800C9E" w14:paraId="27F33633" w14:textId="77777777" w:rsidTr="005B22D6">
        <w:trPr>
          <w:trHeight w:val="732"/>
        </w:trPr>
        <w:tc>
          <w:tcPr>
            <w:tcW w:w="1609" w:type="dxa"/>
            <w:shd w:val="clear" w:color="auto" w:fill="CCCCCC"/>
          </w:tcPr>
          <w:p w14:paraId="63931432" w14:textId="77777777" w:rsidR="00800C9E" w:rsidRPr="00800C9E" w:rsidRDefault="00800C9E" w:rsidP="00800C9E">
            <w:pPr>
              <w:suppressAutoHyphens w:val="0"/>
              <w:spacing w:before="71"/>
              <w:ind w:left="145"/>
              <w:rPr>
                <w:rFonts w:ascii="Bierstadt Display" w:eastAsia="Calibri Light" w:hAnsi="Bierstadt Display" w:cs="Arial"/>
                <w:iCs/>
                <w:lang w:eastAsia="en-US"/>
              </w:rPr>
            </w:pPr>
            <w:r w:rsidRPr="00800C9E">
              <w:rPr>
                <w:rFonts w:ascii="Bierstadt Display" w:eastAsia="Calibri Light" w:hAnsi="Bierstadt Display" w:cs="Arial"/>
                <w:iCs/>
                <w:lang w:eastAsia="en-US"/>
              </w:rPr>
              <w:t>Texto:</w:t>
            </w:r>
          </w:p>
        </w:tc>
        <w:tc>
          <w:tcPr>
            <w:tcW w:w="7455" w:type="dxa"/>
          </w:tcPr>
          <w:p w14:paraId="1C7AA406" w14:textId="77777777" w:rsidR="00800C9E" w:rsidRPr="00800C9E" w:rsidRDefault="00800C9E" w:rsidP="00800C9E">
            <w:pPr>
              <w:suppressAutoHyphens w:val="0"/>
              <w:spacing w:before="71"/>
              <w:ind w:left="141" w:right="201"/>
              <w:rPr>
                <w:rFonts w:ascii="Bierstadt Display" w:eastAsia="Calibri Light" w:hAnsi="Bierstadt Display" w:cs="Arial"/>
                <w:iCs/>
                <w:lang w:eastAsia="en-US"/>
              </w:rPr>
            </w:pPr>
            <w:r w:rsidRPr="00800C9E">
              <w:rPr>
                <w:rFonts w:ascii="Bierstadt Display" w:eastAsia="Calibri Light" w:hAnsi="Bierstadt Display" w:cs="Arial"/>
                <w:iCs/>
                <w:lang w:eastAsia="en-US"/>
              </w:rPr>
              <w:t xml:space="preserve">El sistema debe permitir la actualización y seguimiento del inventario de activos, incluyendo equipos, vehículos y herramientas. </w:t>
            </w:r>
          </w:p>
        </w:tc>
      </w:tr>
      <w:tr w:rsidR="00800C9E" w:rsidRPr="00800C9E" w14:paraId="130C1700" w14:textId="77777777" w:rsidTr="005B22D6">
        <w:trPr>
          <w:trHeight w:val="436"/>
        </w:trPr>
        <w:tc>
          <w:tcPr>
            <w:tcW w:w="1609" w:type="dxa"/>
            <w:shd w:val="clear" w:color="auto" w:fill="CCCCCC"/>
          </w:tcPr>
          <w:p w14:paraId="387308F6" w14:textId="77777777" w:rsidR="00800C9E" w:rsidRPr="00800C9E" w:rsidRDefault="00800C9E" w:rsidP="00800C9E">
            <w:pPr>
              <w:suppressAutoHyphens w:val="0"/>
              <w:spacing w:before="71"/>
              <w:ind w:left="145"/>
              <w:rPr>
                <w:rFonts w:ascii="Bierstadt Display" w:eastAsia="Calibri Light" w:hAnsi="Bierstadt Display" w:cs="Arial"/>
                <w:iCs/>
                <w:lang w:eastAsia="en-US"/>
              </w:rPr>
            </w:pPr>
            <w:r w:rsidRPr="00800C9E">
              <w:rPr>
                <w:rFonts w:ascii="Bierstadt Display" w:eastAsia="Calibri Light" w:hAnsi="Bierstadt Display" w:cs="Arial"/>
                <w:iCs/>
                <w:lang w:eastAsia="en-US"/>
              </w:rPr>
              <w:t>Tipo:</w:t>
            </w:r>
          </w:p>
        </w:tc>
        <w:tc>
          <w:tcPr>
            <w:tcW w:w="7455" w:type="dxa"/>
          </w:tcPr>
          <w:p w14:paraId="302B9551" w14:textId="77777777" w:rsidR="00800C9E" w:rsidRPr="00800C9E" w:rsidRDefault="00800C9E" w:rsidP="00800C9E">
            <w:pPr>
              <w:suppressAutoHyphens w:val="0"/>
              <w:spacing w:before="71"/>
              <w:ind w:left="141"/>
              <w:rPr>
                <w:rFonts w:ascii="Bierstadt Display" w:eastAsia="Calibri Light" w:hAnsi="Bierstadt Display" w:cs="Arial"/>
                <w:iCs/>
                <w:lang w:eastAsia="en-US"/>
              </w:rPr>
            </w:pPr>
            <w:r w:rsidRPr="00800C9E">
              <w:rPr>
                <w:rFonts w:ascii="Bierstadt Display" w:eastAsia="Calibri Light" w:hAnsi="Bierstadt Display" w:cs="Arial"/>
                <w:iCs/>
                <w:lang w:eastAsia="en-US"/>
              </w:rPr>
              <w:t>Funcional</w:t>
            </w:r>
          </w:p>
        </w:tc>
      </w:tr>
      <w:tr w:rsidR="00800C9E" w:rsidRPr="00800C9E" w14:paraId="7816D03F" w14:textId="77777777" w:rsidTr="005B22D6">
        <w:trPr>
          <w:trHeight w:val="3368"/>
        </w:trPr>
        <w:tc>
          <w:tcPr>
            <w:tcW w:w="1609" w:type="dxa"/>
            <w:shd w:val="clear" w:color="auto" w:fill="CCCCCC"/>
          </w:tcPr>
          <w:p w14:paraId="51DB14EB" w14:textId="77777777" w:rsidR="00800C9E" w:rsidRPr="00800C9E" w:rsidRDefault="00800C9E" w:rsidP="00800C9E">
            <w:pPr>
              <w:suppressAutoHyphens w:val="0"/>
              <w:spacing w:before="71"/>
              <w:ind w:left="145" w:right="142"/>
              <w:rPr>
                <w:rFonts w:ascii="Bierstadt Display" w:eastAsia="Calibri Light" w:hAnsi="Bierstadt Display" w:cs="Arial"/>
                <w:iCs/>
                <w:lang w:eastAsia="en-US"/>
              </w:rPr>
            </w:pPr>
            <w:r w:rsidRPr="00800C9E">
              <w:rPr>
                <w:rFonts w:ascii="Bierstadt Display" w:eastAsia="Calibri Light" w:hAnsi="Bierstadt Display" w:cs="Arial"/>
                <w:iCs/>
                <w:lang w:eastAsia="en-US"/>
              </w:rPr>
              <w:lastRenderedPageBreak/>
              <w:t>Detalles de</w:t>
            </w:r>
            <w:r w:rsidRPr="00800C9E">
              <w:rPr>
                <w:rFonts w:ascii="Bierstadt Display" w:eastAsia="Calibri Light" w:hAnsi="Bierstadt Display" w:cs="Arial"/>
                <w:iCs/>
                <w:spacing w:val="1"/>
                <w:lang w:eastAsia="en-US"/>
              </w:rPr>
              <w:t xml:space="preserve"> </w:t>
            </w:r>
            <w:r w:rsidRPr="00800C9E">
              <w:rPr>
                <w:rFonts w:ascii="Bierstadt Display" w:eastAsia="Calibri Light" w:hAnsi="Bierstadt Display" w:cs="Arial"/>
                <w:iCs/>
                <w:lang w:eastAsia="en-US"/>
              </w:rPr>
              <w:t>requisitos y</w:t>
            </w:r>
            <w:r w:rsidRPr="00800C9E">
              <w:rPr>
                <w:rFonts w:ascii="Bierstadt Display" w:eastAsia="Calibri Light" w:hAnsi="Bierstadt Display" w:cs="Arial"/>
                <w:iCs/>
                <w:spacing w:val="1"/>
                <w:lang w:eastAsia="en-US"/>
              </w:rPr>
              <w:t xml:space="preserve"> </w:t>
            </w:r>
            <w:r w:rsidRPr="00800C9E">
              <w:rPr>
                <w:rFonts w:ascii="Bierstadt Display" w:eastAsia="Calibri Light" w:hAnsi="Bierstadt Display" w:cs="Arial"/>
                <w:iCs/>
                <w:lang w:eastAsia="en-US"/>
              </w:rPr>
              <w:t>restricciones:</w:t>
            </w:r>
          </w:p>
        </w:tc>
        <w:tc>
          <w:tcPr>
            <w:tcW w:w="7455" w:type="dxa"/>
          </w:tcPr>
          <w:p w14:paraId="5CBE64DE" w14:textId="77777777" w:rsidR="00800C9E" w:rsidRPr="00800C9E" w:rsidRDefault="00800C9E" w:rsidP="00800C9E">
            <w:pPr>
              <w:suppressAutoHyphens w:val="0"/>
              <w:rPr>
                <w:rFonts w:ascii="Bierstadt Display" w:eastAsia="Calibri Light" w:hAnsi="Bierstadt Display" w:cs="Arial"/>
                <w:iCs/>
                <w:lang w:eastAsia="en-US"/>
              </w:rPr>
            </w:pPr>
            <w:r w:rsidRPr="00800C9E">
              <w:rPr>
                <w:rFonts w:ascii="Bierstadt Display" w:eastAsia="Calibri Light" w:hAnsi="Bierstadt Display" w:cs="Arial"/>
                <w:iCs/>
                <w:lang w:eastAsia="en-US"/>
              </w:rPr>
              <w:t xml:space="preserve">La actualización del inventario consiste en revisar y actualizar la información sobre los elementos o productos almacenados en una empresa o entidad. </w:t>
            </w:r>
          </w:p>
          <w:p w14:paraId="0F308F43" w14:textId="77777777" w:rsidR="00800C9E" w:rsidRPr="00800C9E" w:rsidRDefault="00800C9E" w:rsidP="00800C9E">
            <w:pPr>
              <w:suppressAutoHyphens w:val="0"/>
              <w:ind w:left="143"/>
              <w:rPr>
                <w:rFonts w:ascii="Bierstadt Display" w:eastAsia="Calibri Light" w:hAnsi="Bierstadt Display" w:cs="Arial"/>
                <w:iCs/>
                <w:lang w:eastAsia="en-US"/>
              </w:rPr>
            </w:pPr>
          </w:p>
          <w:p w14:paraId="54F4C56B" w14:textId="77777777" w:rsidR="00800C9E" w:rsidRPr="00800C9E" w:rsidRDefault="00800C9E" w:rsidP="00800C9E">
            <w:pPr>
              <w:suppressAutoHyphens w:val="0"/>
              <w:rPr>
                <w:rFonts w:ascii="Bierstadt Display" w:eastAsia="Calibri Light" w:hAnsi="Bierstadt Display" w:cs="Arial"/>
                <w:iCs/>
                <w:lang w:eastAsia="en-US"/>
              </w:rPr>
            </w:pPr>
            <w:r w:rsidRPr="00800C9E">
              <w:rPr>
                <w:rFonts w:ascii="Bierstadt Display" w:eastAsia="Calibri Light" w:hAnsi="Bierstadt Display" w:cs="Arial"/>
                <w:iCs/>
                <w:lang w:eastAsia="en-US"/>
              </w:rPr>
              <w:t>Lo que hace la actualización del inventario es:</w:t>
            </w:r>
          </w:p>
          <w:p w14:paraId="4D469008" w14:textId="77777777" w:rsidR="00800C9E" w:rsidRPr="00800C9E" w:rsidRDefault="00800C9E" w:rsidP="00736B86">
            <w:pPr>
              <w:numPr>
                <w:ilvl w:val="0"/>
                <w:numId w:val="98"/>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iCs/>
                <w:lang w:eastAsia="en-US"/>
              </w:rPr>
              <w:t>Verificar la cantidad y el estado de los artículos existentes</w:t>
            </w:r>
          </w:p>
          <w:p w14:paraId="27106DE8" w14:textId="77777777" w:rsidR="00800C9E" w:rsidRPr="00800C9E" w:rsidRDefault="00800C9E" w:rsidP="00736B86">
            <w:pPr>
              <w:numPr>
                <w:ilvl w:val="0"/>
                <w:numId w:val="98"/>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iCs/>
                <w:lang w:eastAsia="en-US"/>
              </w:rPr>
              <w:t>Agregar nuevos elementos o eliminar los que ya no están disponibles.</w:t>
            </w:r>
          </w:p>
          <w:p w14:paraId="3C551F72" w14:textId="77777777" w:rsidR="00800C9E" w:rsidRPr="00800C9E" w:rsidRDefault="00800C9E" w:rsidP="00736B86">
            <w:pPr>
              <w:numPr>
                <w:ilvl w:val="0"/>
                <w:numId w:val="98"/>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iCs/>
                <w:lang w:eastAsia="en-US"/>
              </w:rPr>
              <w:t>Registra los cambios realizados en el inventario, como las adiciones, las ventas, los movimientos internos, entre otros.</w:t>
            </w:r>
          </w:p>
          <w:p w14:paraId="28A41ACD" w14:textId="77777777" w:rsidR="00800C9E" w:rsidRPr="00800C9E" w:rsidRDefault="00800C9E" w:rsidP="00800C9E">
            <w:pPr>
              <w:suppressAutoHyphens w:val="0"/>
              <w:ind w:left="143"/>
              <w:rPr>
                <w:rFonts w:ascii="Bierstadt Display" w:eastAsia="Calibri Light" w:hAnsi="Bierstadt Display" w:cs="Arial"/>
                <w:iCs/>
                <w:lang w:eastAsia="en-US"/>
              </w:rPr>
            </w:pPr>
          </w:p>
          <w:p w14:paraId="3AA501C4" w14:textId="77777777" w:rsidR="00800C9E" w:rsidRPr="00800C9E" w:rsidRDefault="00800C9E" w:rsidP="00800C9E">
            <w:pPr>
              <w:suppressAutoHyphens w:val="0"/>
              <w:rPr>
                <w:rFonts w:ascii="Bierstadt Display" w:eastAsia="Calibri Light" w:hAnsi="Bierstadt Display" w:cs="Arial"/>
                <w:iCs/>
                <w:lang w:eastAsia="en-US"/>
              </w:rPr>
            </w:pPr>
            <w:r w:rsidRPr="00800C9E">
              <w:rPr>
                <w:rFonts w:ascii="Bierstadt Display" w:eastAsia="Calibri Light" w:hAnsi="Bierstadt Display" w:cs="Arial"/>
                <w:iCs/>
                <w:lang w:eastAsia="en-US"/>
              </w:rPr>
              <w:t>Para llevar a cabo la actualización del inventario, se requiere recopilar datos precisos y actualizados sobre los artículos, como:</w:t>
            </w:r>
          </w:p>
          <w:p w14:paraId="67418721" w14:textId="77777777" w:rsidR="00800C9E" w:rsidRPr="00800C9E" w:rsidRDefault="00800C9E" w:rsidP="00736B86">
            <w:pPr>
              <w:numPr>
                <w:ilvl w:val="0"/>
                <w:numId w:val="99"/>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iCs/>
                <w:lang w:eastAsia="en-US"/>
              </w:rPr>
              <w:t>Descripción</w:t>
            </w:r>
          </w:p>
          <w:p w14:paraId="57E9EF67" w14:textId="77777777" w:rsidR="00800C9E" w:rsidRPr="00800C9E" w:rsidRDefault="00800C9E" w:rsidP="00736B86">
            <w:pPr>
              <w:numPr>
                <w:ilvl w:val="0"/>
                <w:numId w:val="99"/>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iCs/>
                <w:lang w:eastAsia="en-US"/>
              </w:rPr>
              <w:t>Cantidad</w:t>
            </w:r>
          </w:p>
          <w:p w14:paraId="44922A45" w14:textId="77777777" w:rsidR="00800C9E" w:rsidRPr="00800C9E" w:rsidRDefault="00800C9E" w:rsidP="00736B86">
            <w:pPr>
              <w:numPr>
                <w:ilvl w:val="0"/>
                <w:numId w:val="99"/>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iCs/>
                <w:lang w:eastAsia="en-US"/>
              </w:rPr>
              <w:t>Ubicación</w:t>
            </w:r>
          </w:p>
          <w:p w14:paraId="366C6977" w14:textId="77777777" w:rsidR="00800C9E" w:rsidRPr="00800C9E" w:rsidRDefault="00800C9E" w:rsidP="00736B86">
            <w:pPr>
              <w:numPr>
                <w:ilvl w:val="0"/>
                <w:numId w:val="99"/>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iCs/>
                <w:lang w:eastAsia="en-US"/>
              </w:rPr>
              <w:t xml:space="preserve">Valor </w:t>
            </w:r>
          </w:p>
        </w:tc>
      </w:tr>
      <w:tr w:rsidR="00800C9E" w:rsidRPr="00800C9E" w14:paraId="31C63177" w14:textId="77777777" w:rsidTr="005B22D6">
        <w:trPr>
          <w:trHeight w:val="1084"/>
        </w:trPr>
        <w:tc>
          <w:tcPr>
            <w:tcW w:w="1609" w:type="dxa"/>
            <w:shd w:val="clear" w:color="auto" w:fill="CCCCCC"/>
          </w:tcPr>
          <w:p w14:paraId="1E3FEECF" w14:textId="77777777" w:rsidR="00800C9E" w:rsidRPr="00800C9E" w:rsidRDefault="00800C9E" w:rsidP="00800C9E">
            <w:pPr>
              <w:suppressAutoHyphens w:val="0"/>
              <w:spacing w:before="71"/>
              <w:ind w:left="145" w:right="523"/>
              <w:jc w:val="both"/>
              <w:rPr>
                <w:rFonts w:ascii="Bierstadt Display" w:eastAsia="Calibri Light" w:hAnsi="Bierstadt Display" w:cs="Arial"/>
                <w:iCs/>
                <w:lang w:eastAsia="en-US"/>
              </w:rPr>
            </w:pPr>
            <w:r w:rsidRPr="00800C9E">
              <w:rPr>
                <w:rFonts w:ascii="Bierstadt Display" w:eastAsia="Calibri Light" w:hAnsi="Bierstadt Display" w:cs="Arial"/>
                <w:iCs/>
                <w:lang w:eastAsia="en-US"/>
              </w:rPr>
              <w:t>Fecha de</w:t>
            </w:r>
            <w:r w:rsidRPr="00800C9E">
              <w:rPr>
                <w:rFonts w:ascii="Bierstadt Display" w:eastAsia="Calibri Light" w:hAnsi="Bierstadt Display" w:cs="Arial"/>
                <w:iCs/>
                <w:spacing w:val="1"/>
                <w:lang w:eastAsia="en-US"/>
              </w:rPr>
              <w:t xml:space="preserve"> </w:t>
            </w:r>
            <w:r w:rsidRPr="00800C9E">
              <w:rPr>
                <w:rFonts w:ascii="Bierstadt Display" w:eastAsia="Calibri Light" w:hAnsi="Bierstadt Display" w:cs="Arial"/>
                <w:iCs/>
                <w:lang w:eastAsia="en-US"/>
              </w:rPr>
              <w:t>revisión y</w:t>
            </w:r>
            <w:r w:rsidRPr="00800C9E">
              <w:rPr>
                <w:rFonts w:ascii="Bierstadt Display" w:eastAsia="Calibri Light" w:hAnsi="Bierstadt Display" w:cs="Arial"/>
                <w:iCs/>
                <w:spacing w:val="-52"/>
                <w:lang w:eastAsia="en-US"/>
              </w:rPr>
              <w:t xml:space="preserve"> </w:t>
            </w:r>
            <w:r w:rsidRPr="00800C9E">
              <w:rPr>
                <w:rFonts w:ascii="Bierstadt Display" w:eastAsia="Calibri Light" w:hAnsi="Bierstadt Display" w:cs="Arial"/>
                <w:iCs/>
                <w:lang w:eastAsia="en-US"/>
              </w:rPr>
              <w:t>versión:</w:t>
            </w:r>
          </w:p>
        </w:tc>
        <w:tc>
          <w:tcPr>
            <w:tcW w:w="7455" w:type="dxa"/>
          </w:tcPr>
          <w:p w14:paraId="15B940A9" w14:textId="77777777" w:rsidR="00800C9E" w:rsidRPr="00800C9E" w:rsidRDefault="00800C9E" w:rsidP="00800C9E">
            <w:pPr>
              <w:suppressAutoHyphens w:val="0"/>
              <w:spacing w:before="71" w:line="293" w:lineRule="exact"/>
              <w:ind w:left="141"/>
              <w:rPr>
                <w:rFonts w:ascii="Bierstadt Display" w:eastAsia="Calibri Light" w:hAnsi="Bierstadt Display" w:cs="Arial"/>
                <w:iCs/>
                <w:lang w:eastAsia="en-US"/>
              </w:rPr>
            </w:pPr>
            <w:r w:rsidRPr="00800C9E">
              <w:rPr>
                <w:rFonts w:ascii="Bierstadt Display" w:eastAsia="Calibri Light" w:hAnsi="Bierstadt Display" w:cs="Arial"/>
                <w:iCs/>
                <w:lang w:eastAsia="en-US"/>
              </w:rPr>
              <w:t>26/05/2023</w:t>
            </w:r>
          </w:p>
          <w:p w14:paraId="7EF2557A" w14:textId="77777777" w:rsidR="00800C9E" w:rsidRPr="00800C9E" w:rsidRDefault="00800C9E" w:rsidP="00800C9E">
            <w:pPr>
              <w:suppressAutoHyphens w:val="0"/>
              <w:ind w:left="141"/>
              <w:rPr>
                <w:rFonts w:ascii="Bierstadt Display" w:eastAsia="Calibri Light" w:hAnsi="Bierstadt Display" w:cs="Arial"/>
                <w:iCs/>
                <w:lang w:eastAsia="en-US"/>
              </w:rPr>
            </w:pPr>
            <w:r w:rsidRPr="00800C9E">
              <w:rPr>
                <w:rFonts w:ascii="Bierstadt Display" w:eastAsia="Calibri Light" w:hAnsi="Bierstadt Display" w:cs="Arial"/>
                <w:iCs/>
                <w:lang w:eastAsia="en-US"/>
              </w:rPr>
              <w:t>Versión1.0</w:t>
            </w:r>
          </w:p>
        </w:tc>
      </w:tr>
      <w:tr w:rsidR="00800C9E" w:rsidRPr="00800C9E" w14:paraId="6CCE5A99" w14:textId="77777777" w:rsidTr="005B22D6">
        <w:trPr>
          <w:trHeight w:val="512"/>
        </w:trPr>
        <w:tc>
          <w:tcPr>
            <w:tcW w:w="1609" w:type="dxa"/>
            <w:shd w:val="clear" w:color="auto" w:fill="CCCCCC"/>
          </w:tcPr>
          <w:p w14:paraId="1B647DB8" w14:textId="77777777" w:rsidR="00800C9E" w:rsidRPr="00800C9E" w:rsidRDefault="00800C9E" w:rsidP="00800C9E">
            <w:pPr>
              <w:suppressAutoHyphens w:val="0"/>
              <w:spacing w:before="71"/>
              <w:ind w:left="145"/>
              <w:rPr>
                <w:rFonts w:ascii="Bierstadt Display" w:eastAsia="Calibri Light" w:hAnsi="Bierstadt Display" w:cs="Arial"/>
                <w:iCs/>
                <w:lang w:eastAsia="en-US"/>
              </w:rPr>
            </w:pPr>
            <w:r w:rsidRPr="00800C9E">
              <w:rPr>
                <w:rFonts w:ascii="Bierstadt Display" w:eastAsia="Calibri Light" w:hAnsi="Bierstadt Display" w:cs="Arial"/>
                <w:iCs/>
                <w:lang w:eastAsia="en-US"/>
              </w:rPr>
              <w:t>Prioridad:</w:t>
            </w:r>
          </w:p>
        </w:tc>
        <w:tc>
          <w:tcPr>
            <w:tcW w:w="7455" w:type="dxa"/>
          </w:tcPr>
          <w:p w14:paraId="7937CD5D" w14:textId="77777777" w:rsidR="00800C9E" w:rsidRPr="00800C9E" w:rsidRDefault="00800C9E" w:rsidP="00800C9E">
            <w:pPr>
              <w:suppressAutoHyphens w:val="0"/>
              <w:spacing w:before="71"/>
              <w:ind w:left="141"/>
              <w:rPr>
                <w:rFonts w:ascii="Bierstadt Display" w:eastAsia="Calibri Light" w:hAnsi="Bierstadt Display" w:cs="Arial"/>
                <w:b/>
                <w:iCs/>
                <w:lang w:eastAsia="en-US"/>
              </w:rPr>
            </w:pPr>
            <w:r w:rsidRPr="00800C9E">
              <w:rPr>
                <w:rFonts w:ascii="Bierstadt Display" w:eastAsia="Calibri Light" w:hAnsi="Bierstadt Display" w:cs="Arial"/>
                <w:b/>
                <w:iCs/>
                <w:lang w:eastAsia="en-US"/>
              </w:rPr>
              <w:t>Alta</w:t>
            </w:r>
          </w:p>
        </w:tc>
      </w:tr>
    </w:tbl>
    <w:p w14:paraId="43769C7D" w14:textId="77777777" w:rsidR="00800C9E" w:rsidRPr="00A23077" w:rsidRDefault="00800C9E" w:rsidP="00800C9E">
      <w:pPr>
        <w:suppressAutoHyphens w:val="0"/>
        <w:spacing w:after="160" w:line="480" w:lineRule="auto"/>
        <w:rPr>
          <w:rFonts w:ascii="Bierstadt Display" w:eastAsia="Calibri" w:hAnsi="Bierstadt Display" w:cs="Arial"/>
          <w:iCs/>
          <w:lang w:val="es-EC" w:eastAsia="en-US"/>
        </w:rPr>
      </w:pPr>
    </w:p>
    <w:p w14:paraId="385E3975" w14:textId="77777777" w:rsidR="00800C9E" w:rsidRPr="00A23077" w:rsidRDefault="00800C9E" w:rsidP="00800C9E">
      <w:pPr>
        <w:suppressAutoHyphens w:val="0"/>
        <w:spacing w:after="160" w:line="259" w:lineRule="auto"/>
        <w:rPr>
          <w:rFonts w:ascii="Bierstadt Display" w:eastAsia="Calibri" w:hAnsi="Bierstadt Display" w:cs="Arial"/>
          <w:iCs/>
          <w:lang w:val="es-EC" w:eastAsia="en-US"/>
        </w:rPr>
      </w:pPr>
    </w:p>
    <w:p w14:paraId="11CF1360" w14:textId="77777777" w:rsidR="00800C9E" w:rsidRPr="00A23077" w:rsidRDefault="00800C9E" w:rsidP="00800C9E">
      <w:pPr>
        <w:suppressAutoHyphens w:val="0"/>
        <w:spacing w:after="160" w:line="259" w:lineRule="auto"/>
        <w:rPr>
          <w:rFonts w:ascii="Bierstadt Display" w:eastAsia="Calibri" w:hAnsi="Bierstadt Display" w:cs="Arial"/>
          <w:iCs/>
          <w:lang w:val="es-EC" w:eastAsia="en-US"/>
        </w:rPr>
      </w:pPr>
    </w:p>
    <w:p w14:paraId="5027037F" w14:textId="77777777" w:rsidR="00800C9E" w:rsidRPr="00A23077" w:rsidRDefault="00800C9E" w:rsidP="00800C9E">
      <w:pPr>
        <w:suppressAutoHyphens w:val="0"/>
        <w:spacing w:after="160" w:line="259" w:lineRule="auto"/>
        <w:rPr>
          <w:rFonts w:ascii="Bierstadt Display" w:eastAsia="Calibri" w:hAnsi="Bierstadt Display" w:cs="Arial"/>
          <w:iCs/>
          <w:lang w:val="es-EC" w:eastAsia="en-US"/>
        </w:rPr>
      </w:pPr>
      <w:r w:rsidRPr="00A23077">
        <w:rPr>
          <w:rFonts w:ascii="Bierstadt Display" w:eastAsia="Calibri" w:hAnsi="Bierstadt Display" w:cs="Arial"/>
          <w:iCs/>
          <w:lang w:val="es-EC" w:eastAsia="en-US"/>
        </w:rPr>
        <w:br w:type="page"/>
      </w:r>
    </w:p>
    <w:tbl>
      <w:tblPr>
        <w:tblStyle w:val="TableNormal"/>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9"/>
        <w:gridCol w:w="7455"/>
      </w:tblGrid>
      <w:tr w:rsidR="00800C9E" w:rsidRPr="00800C9E" w14:paraId="747E2EFB" w14:textId="77777777" w:rsidTr="005B22D6">
        <w:trPr>
          <w:trHeight w:val="500"/>
        </w:trPr>
        <w:tc>
          <w:tcPr>
            <w:tcW w:w="1609" w:type="dxa"/>
            <w:shd w:val="clear" w:color="auto" w:fill="CCCCCC"/>
          </w:tcPr>
          <w:p w14:paraId="03BDECC4" w14:textId="77777777" w:rsidR="00800C9E" w:rsidRPr="00800C9E" w:rsidRDefault="00800C9E" w:rsidP="00800C9E">
            <w:pPr>
              <w:suppressAutoHyphens w:val="0"/>
              <w:spacing w:before="71"/>
              <w:ind w:left="145"/>
              <w:rPr>
                <w:rFonts w:ascii="Bierstadt Display" w:eastAsia="Calibri Light" w:hAnsi="Bierstadt Display" w:cs="Arial"/>
                <w:iCs/>
                <w:lang w:eastAsia="en-US"/>
              </w:rPr>
            </w:pPr>
            <w:r w:rsidRPr="00800C9E">
              <w:rPr>
                <w:rFonts w:ascii="Bierstadt Display" w:eastAsia="Calibri Light" w:hAnsi="Bierstadt Display" w:cs="Arial"/>
                <w:iCs/>
                <w:lang w:eastAsia="en-US"/>
              </w:rPr>
              <w:lastRenderedPageBreak/>
              <w:t>Número:</w:t>
            </w:r>
          </w:p>
        </w:tc>
        <w:tc>
          <w:tcPr>
            <w:tcW w:w="7455" w:type="dxa"/>
          </w:tcPr>
          <w:p w14:paraId="2830D593" w14:textId="77777777" w:rsidR="00800C9E" w:rsidRPr="00800C9E" w:rsidRDefault="00800C9E" w:rsidP="00800C9E">
            <w:pPr>
              <w:suppressAutoHyphens w:val="0"/>
              <w:spacing w:before="71"/>
              <w:ind w:left="141"/>
              <w:rPr>
                <w:rFonts w:ascii="Bierstadt Display" w:eastAsia="Calibri Light" w:hAnsi="Bierstadt Display" w:cs="Arial"/>
                <w:iCs/>
                <w:lang w:eastAsia="en-US"/>
              </w:rPr>
            </w:pPr>
            <w:r w:rsidRPr="00800C9E">
              <w:rPr>
                <w:rFonts w:ascii="Bierstadt Display" w:eastAsia="Calibri Light" w:hAnsi="Bierstadt Display" w:cs="Arial"/>
                <w:iCs/>
                <w:lang w:eastAsia="en-US"/>
              </w:rPr>
              <w:t>RF-30</w:t>
            </w:r>
          </w:p>
        </w:tc>
      </w:tr>
      <w:tr w:rsidR="00800C9E" w:rsidRPr="00800C9E" w14:paraId="71E55291" w14:textId="77777777" w:rsidTr="005B22D6">
        <w:trPr>
          <w:trHeight w:val="531"/>
        </w:trPr>
        <w:tc>
          <w:tcPr>
            <w:tcW w:w="1609" w:type="dxa"/>
            <w:shd w:val="clear" w:color="auto" w:fill="CCCCCC"/>
          </w:tcPr>
          <w:p w14:paraId="27DD576F" w14:textId="77777777" w:rsidR="00800C9E" w:rsidRPr="00800C9E" w:rsidRDefault="00800C9E" w:rsidP="00800C9E">
            <w:pPr>
              <w:suppressAutoHyphens w:val="0"/>
              <w:spacing w:before="71"/>
              <w:ind w:left="145"/>
              <w:rPr>
                <w:rFonts w:ascii="Bierstadt Display" w:eastAsia="Calibri Light" w:hAnsi="Bierstadt Display" w:cs="Arial"/>
                <w:iCs/>
                <w:lang w:eastAsia="en-US"/>
              </w:rPr>
            </w:pPr>
            <w:r w:rsidRPr="00800C9E">
              <w:rPr>
                <w:rFonts w:ascii="Bierstadt Display" w:eastAsia="Calibri Light" w:hAnsi="Bierstadt Display" w:cs="Arial"/>
                <w:iCs/>
                <w:lang w:eastAsia="en-US"/>
              </w:rPr>
              <w:t>Título:</w:t>
            </w:r>
          </w:p>
        </w:tc>
        <w:tc>
          <w:tcPr>
            <w:tcW w:w="7455" w:type="dxa"/>
          </w:tcPr>
          <w:p w14:paraId="717007BA" w14:textId="77777777" w:rsidR="00800C9E" w:rsidRPr="00800C9E" w:rsidRDefault="00800C9E" w:rsidP="00800C9E">
            <w:pPr>
              <w:suppressAutoHyphens w:val="0"/>
              <w:spacing w:before="71"/>
              <w:ind w:left="141"/>
              <w:rPr>
                <w:rFonts w:ascii="Bierstadt Display" w:eastAsia="Calibri Light" w:hAnsi="Bierstadt Display" w:cs="Arial"/>
                <w:iCs/>
                <w:lang w:eastAsia="en-US"/>
              </w:rPr>
            </w:pPr>
            <w:r w:rsidRPr="00800C9E">
              <w:rPr>
                <w:rFonts w:ascii="Bierstadt Display" w:eastAsia="Calibri Light" w:hAnsi="Bierstadt Display" w:cs="Arial"/>
                <w:iCs/>
                <w:lang w:eastAsia="en-US"/>
              </w:rPr>
              <w:t>Registro de permisos y protección</w:t>
            </w:r>
          </w:p>
        </w:tc>
      </w:tr>
      <w:tr w:rsidR="00800C9E" w:rsidRPr="00800C9E" w14:paraId="6AFEAFD8" w14:textId="77777777" w:rsidTr="005B22D6">
        <w:trPr>
          <w:trHeight w:val="732"/>
        </w:trPr>
        <w:tc>
          <w:tcPr>
            <w:tcW w:w="1609" w:type="dxa"/>
            <w:shd w:val="clear" w:color="auto" w:fill="CCCCCC"/>
          </w:tcPr>
          <w:p w14:paraId="059D8961" w14:textId="77777777" w:rsidR="00800C9E" w:rsidRPr="00800C9E" w:rsidRDefault="00800C9E" w:rsidP="00800C9E">
            <w:pPr>
              <w:suppressAutoHyphens w:val="0"/>
              <w:spacing w:before="71"/>
              <w:ind w:left="145"/>
              <w:rPr>
                <w:rFonts w:ascii="Bierstadt Display" w:eastAsia="Calibri Light" w:hAnsi="Bierstadt Display" w:cs="Arial"/>
                <w:iCs/>
                <w:lang w:eastAsia="en-US"/>
              </w:rPr>
            </w:pPr>
            <w:r w:rsidRPr="00800C9E">
              <w:rPr>
                <w:rFonts w:ascii="Bierstadt Display" w:eastAsia="Calibri Light" w:hAnsi="Bierstadt Display" w:cs="Arial"/>
                <w:iCs/>
                <w:lang w:eastAsia="en-US"/>
              </w:rPr>
              <w:t>Texto:</w:t>
            </w:r>
          </w:p>
        </w:tc>
        <w:tc>
          <w:tcPr>
            <w:tcW w:w="7455" w:type="dxa"/>
          </w:tcPr>
          <w:p w14:paraId="07ABF5BB" w14:textId="77777777" w:rsidR="00800C9E" w:rsidRPr="00800C9E" w:rsidRDefault="00800C9E" w:rsidP="00800C9E">
            <w:pPr>
              <w:suppressAutoHyphens w:val="0"/>
              <w:spacing w:before="71"/>
              <w:ind w:left="141" w:right="201"/>
              <w:rPr>
                <w:rFonts w:ascii="Bierstadt Display" w:eastAsia="Calibri Light" w:hAnsi="Bierstadt Display" w:cs="Arial"/>
                <w:iCs/>
                <w:lang w:eastAsia="en-US"/>
              </w:rPr>
            </w:pPr>
            <w:r w:rsidRPr="00800C9E">
              <w:rPr>
                <w:rFonts w:ascii="Bierstadt Display" w:eastAsia="Calibri Light" w:hAnsi="Bierstadt Display" w:cs="Arial"/>
                <w:iCs/>
                <w:lang w:eastAsia="en-US"/>
              </w:rPr>
              <w:t>El sistema debe permitir configurar roles y permisos de usuarios, registrar acciones, generar informes de auditoría y aplicar medidas de seguridad para proteger datos confidenciales de amenazas internas y externas.</w:t>
            </w:r>
          </w:p>
        </w:tc>
      </w:tr>
      <w:tr w:rsidR="00800C9E" w:rsidRPr="00800C9E" w14:paraId="2E4E9AEF" w14:textId="77777777" w:rsidTr="005B22D6">
        <w:trPr>
          <w:trHeight w:val="436"/>
        </w:trPr>
        <w:tc>
          <w:tcPr>
            <w:tcW w:w="1609" w:type="dxa"/>
            <w:shd w:val="clear" w:color="auto" w:fill="CCCCCC"/>
          </w:tcPr>
          <w:p w14:paraId="47ACD20D" w14:textId="77777777" w:rsidR="00800C9E" w:rsidRPr="00800C9E" w:rsidRDefault="00800C9E" w:rsidP="00800C9E">
            <w:pPr>
              <w:suppressAutoHyphens w:val="0"/>
              <w:spacing w:before="71"/>
              <w:ind w:left="145"/>
              <w:rPr>
                <w:rFonts w:ascii="Bierstadt Display" w:eastAsia="Calibri Light" w:hAnsi="Bierstadt Display" w:cs="Arial"/>
                <w:iCs/>
                <w:lang w:eastAsia="en-US"/>
              </w:rPr>
            </w:pPr>
            <w:r w:rsidRPr="00800C9E">
              <w:rPr>
                <w:rFonts w:ascii="Bierstadt Display" w:eastAsia="Calibri Light" w:hAnsi="Bierstadt Display" w:cs="Arial"/>
                <w:iCs/>
                <w:lang w:eastAsia="en-US"/>
              </w:rPr>
              <w:t>Tipo:</w:t>
            </w:r>
          </w:p>
        </w:tc>
        <w:tc>
          <w:tcPr>
            <w:tcW w:w="7455" w:type="dxa"/>
          </w:tcPr>
          <w:p w14:paraId="4C031BCE" w14:textId="77777777" w:rsidR="00800C9E" w:rsidRPr="00800C9E" w:rsidRDefault="00800C9E" w:rsidP="00800C9E">
            <w:pPr>
              <w:suppressAutoHyphens w:val="0"/>
              <w:spacing w:before="71"/>
              <w:ind w:left="141"/>
              <w:rPr>
                <w:rFonts w:ascii="Bierstadt Display" w:eastAsia="Calibri Light" w:hAnsi="Bierstadt Display" w:cs="Arial"/>
                <w:iCs/>
                <w:lang w:eastAsia="en-US"/>
              </w:rPr>
            </w:pPr>
            <w:r w:rsidRPr="00800C9E">
              <w:rPr>
                <w:rFonts w:ascii="Bierstadt Display" w:eastAsia="Calibri Light" w:hAnsi="Bierstadt Display" w:cs="Arial"/>
                <w:iCs/>
                <w:lang w:eastAsia="en-US"/>
              </w:rPr>
              <w:t>Funcional</w:t>
            </w:r>
          </w:p>
        </w:tc>
      </w:tr>
      <w:tr w:rsidR="00800C9E" w:rsidRPr="00800C9E" w14:paraId="4EEC12AE" w14:textId="77777777" w:rsidTr="005B22D6">
        <w:trPr>
          <w:trHeight w:val="3368"/>
        </w:trPr>
        <w:tc>
          <w:tcPr>
            <w:tcW w:w="1609" w:type="dxa"/>
            <w:shd w:val="clear" w:color="auto" w:fill="CCCCCC"/>
          </w:tcPr>
          <w:p w14:paraId="189A8849" w14:textId="77777777" w:rsidR="00800C9E" w:rsidRPr="00800C9E" w:rsidRDefault="00800C9E" w:rsidP="00800C9E">
            <w:pPr>
              <w:suppressAutoHyphens w:val="0"/>
              <w:spacing w:before="71"/>
              <w:ind w:left="145" w:right="142"/>
              <w:rPr>
                <w:rFonts w:ascii="Bierstadt Display" w:eastAsia="Calibri Light" w:hAnsi="Bierstadt Display" w:cs="Arial"/>
                <w:iCs/>
                <w:lang w:eastAsia="en-US"/>
              </w:rPr>
            </w:pPr>
            <w:r w:rsidRPr="00800C9E">
              <w:rPr>
                <w:rFonts w:ascii="Bierstadt Display" w:eastAsia="Calibri Light" w:hAnsi="Bierstadt Display" w:cs="Arial"/>
                <w:iCs/>
                <w:lang w:eastAsia="en-US"/>
              </w:rPr>
              <w:t>Detalles de</w:t>
            </w:r>
            <w:r w:rsidRPr="00800C9E">
              <w:rPr>
                <w:rFonts w:ascii="Bierstadt Display" w:eastAsia="Calibri Light" w:hAnsi="Bierstadt Display" w:cs="Arial"/>
                <w:iCs/>
                <w:spacing w:val="1"/>
                <w:lang w:eastAsia="en-US"/>
              </w:rPr>
              <w:t xml:space="preserve"> </w:t>
            </w:r>
            <w:r w:rsidRPr="00800C9E">
              <w:rPr>
                <w:rFonts w:ascii="Bierstadt Display" w:eastAsia="Calibri Light" w:hAnsi="Bierstadt Display" w:cs="Arial"/>
                <w:iCs/>
                <w:lang w:eastAsia="en-US"/>
              </w:rPr>
              <w:t>requisitos y</w:t>
            </w:r>
            <w:r w:rsidRPr="00800C9E">
              <w:rPr>
                <w:rFonts w:ascii="Bierstadt Display" w:eastAsia="Calibri Light" w:hAnsi="Bierstadt Display" w:cs="Arial"/>
                <w:iCs/>
                <w:spacing w:val="1"/>
                <w:lang w:eastAsia="en-US"/>
              </w:rPr>
              <w:t xml:space="preserve"> </w:t>
            </w:r>
            <w:r w:rsidRPr="00800C9E">
              <w:rPr>
                <w:rFonts w:ascii="Bierstadt Display" w:eastAsia="Calibri Light" w:hAnsi="Bierstadt Display" w:cs="Arial"/>
                <w:iCs/>
                <w:lang w:eastAsia="en-US"/>
              </w:rPr>
              <w:t>restricciones:</w:t>
            </w:r>
          </w:p>
        </w:tc>
        <w:tc>
          <w:tcPr>
            <w:tcW w:w="7455" w:type="dxa"/>
          </w:tcPr>
          <w:p w14:paraId="7B6B1A9A" w14:textId="77777777" w:rsidR="00800C9E" w:rsidRPr="00800C9E" w:rsidRDefault="00800C9E" w:rsidP="00800C9E">
            <w:pPr>
              <w:suppressAutoHyphens w:val="0"/>
              <w:rPr>
                <w:rFonts w:ascii="Bierstadt Display" w:eastAsia="Calibri Light" w:hAnsi="Bierstadt Display" w:cs="Arial"/>
                <w:iCs/>
                <w:lang w:eastAsia="en-US"/>
              </w:rPr>
            </w:pPr>
            <w:r w:rsidRPr="00800C9E">
              <w:rPr>
                <w:rFonts w:ascii="Bierstadt Display" w:eastAsia="Calibri Light" w:hAnsi="Bierstadt Display" w:cs="Arial"/>
                <w:iCs/>
                <w:lang w:eastAsia="en-US"/>
              </w:rPr>
              <w:t>Para implementar el módulo se</w:t>
            </w:r>
            <w:r w:rsidRPr="00800C9E">
              <w:rPr>
                <w:rFonts w:ascii="Bierstadt Display" w:eastAsia="Calibri Light" w:hAnsi="Bierstadt Display" w:cs="Arial"/>
                <w:iCs/>
                <w:spacing w:val="1"/>
                <w:lang w:eastAsia="en-US"/>
              </w:rPr>
              <w:t xml:space="preserve"> </w:t>
            </w:r>
            <w:r w:rsidRPr="00800C9E">
              <w:rPr>
                <w:rFonts w:ascii="Bierstadt Display" w:eastAsia="Calibri Light" w:hAnsi="Bierstadt Display" w:cs="Arial"/>
                <w:iCs/>
                <w:lang w:eastAsia="en-US"/>
              </w:rPr>
              <w:t>solicitarán</w:t>
            </w:r>
            <w:r w:rsidRPr="00800C9E">
              <w:rPr>
                <w:rFonts w:ascii="Bierstadt Display" w:eastAsia="Calibri Light" w:hAnsi="Bierstadt Display" w:cs="Arial"/>
                <w:iCs/>
                <w:spacing w:val="1"/>
                <w:lang w:eastAsia="en-US"/>
              </w:rPr>
              <w:t xml:space="preserve"> </w:t>
            </w:r>
            <w:r w:rsidRPr="00800C9E">
              <w:rPr>
                <w:rFonts w:ascii="Bierstadt Display" w:eastAsia="Calibri Light" w:hAnsi="Bierstadt Display" w:cs="Arial"/>
                <w:iCs/>
                <w:lang w:eastAsia="en-US"/>
              </w:rPr>
              <w:t>los siguientes</w:t>
            </w:r>
            <w:r w:rsidRPr="00800C9E">
              <w:rPr>
                <w:rFonts w:ascii="Bierstadt Display" w:eastAsia="Calibri Light" w:hAnsi="Bierstadt Display" w:cs="Arial"/>
                <w:iCs/>
                <w:spacing w:val="-2"/>
                <w:lang w:eastAsia="en-US"/>
              </w:rPr>
              <w:t xml:space="preserve"> </w:t>
            </w:r>
            <w:r w:rsidRPr="00800C9E">
              <w:rPr>
                <w:rFonts w:ascii="Bierstadt Display" w:eastAsia="Calibri Light" w:hAnsi="Bierstadt Display" w:cs="Arial"/>
                <w:iCs/>
                <w:lang w:eastAsia="en-US"/>
              </w:rPr>
              <w:t>datos:</w:t>
            </w:r>
          </w:p>
          <w:p w14:paraId="56E88E17" w14:textId="77777777" w:rsidR="00800C9E" w:rsidRPr="00800C9E" w:rsidRDefault="00800C9E" w:rsidP="00800C9E">
            <w:pPr>
              <w:suppressAutoHyphens w:val="0"/>
              <w:rPr>
                <w:rFonts w:ascii="Bierstadt Display" w:eastAsia="Calibri Light" w:hAnsi="Bierstadt Display" w:cs="Arial"/>
                <w:iCs/>
                <w:lang w:eastAsia="en-US"/>
              </w:rPr>
            </w:pPr>
          </w:p>
          <w:p w14:paraId="329FE3D8" w14:textId="77777777" w:rsidR="00800C9E" w:rsidRPr="00800C9E" w:rsidRDefault="00800C9E" w:rsidP="00736B86">
            <w:pPr>
              <w:numPr>
                <w:ilvl w:val="0"/>
                <w:numId w:val="94"/>
              </w:numPr>
              <w:suppressAutoHyphens w:val="0"/>
              <w:spacing w:line="480" w:lineRule="auto"/>
              <w:rPr>
                <w:rFonts w:ascii="Bierstadt Display" w:eastAsia="Calibri Light" w:hAnsi="Bierstadt Display" w:cs="Arial"/>
                <w:b/>
                <w:bCs/>
                <w:i/>
                <w:lang w:eastAsia="en-US"/>
              </w:rPr>
            </w:pPr>
            <w:r w:rsidRPr="00800C9E">
              <w:rPr>
                <w:rFonts w:ascii="Bierstadt Display" w:eastAsia="Calibri Light" w:hAnsi="Bierstadt Display" w:cs="Arial"/>
                <w:b/>
                <w:bCs/>
                <w:i/>
                <w:lang w:eastAsia="en-US"/>
              </w:rPr>
              <w:t>Niveles de acceso y permisos:</w:t>
            </w:r>
          </w:p>
          <w:p w14:paraId="3AF4A6FE" w14:textId="77777777" w:rsidR="00800C9E" w:rsidRPr="00800C9E" w:rsidRDefault="00800C9E" w:rsidP="00736B86">
            <w:pPr>
              <w:numPr>
                <w:ilvl w:val="0"/>
                <w:numId w:val="93"/>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iCs/>
                <w:lang w:eastAsia="en-US"/>
              </w:rPr>
              <w:t xml:space="preserve"> Roles de usuario: Tipo de dato STRING, máximo 10 caracteres </w:t>
            </w:r>
          </w:p>
          <w:p w14:paraId="56B729BA" w14:textId="77777777" w:rsidR="00800C9E" w:rsidRPr="00800C9E" w:rsidRDefault="00800C9E" w:rsidP="00736B86">
            <w:pPr>
              <w:numPr>
                <w:ilvl w:val="0"/>
                <w:numId w:val="93"/>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iCs/>
                <w:lang w:eastAsia="en-US"/>
              </w:rPr>
              <w:t xml:space="preserve"> Funciones: Tipo de dato STRING, máximo 10 caracteres</w:t>
            </w:r>
          </w:p>
          <w:p w14:paraId="4BC89B0A" w14:textId="77777777" w:rsidR="00800C9E" w:rsidRPr="00800C9E" w:rsidRDefault="00800C9E" w:rsidP="00736B86">
            <w:pPr>
              <w:numPr>
                <w:ilvl w:val="0"/>
                <w:numId w:val="93"/>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iCs/>
                <w:lang w:eastAsia="en-US"/>
              </w:rPr>
              <w:t xml:space="preserve"> Permisos específicos: Tipo de dato STRING, máximo 10 caracteres</w:t>
            </w:r>
          </w:p>
          <w:p w14:paraId="69F099A2" w14:textId="77777777" w:rsidR="00800C9E" w:rsidRPr="00800C9E" w:rsidRDefault="00800C9E" w:rsidP="00800C9E">
            <w:pPr>
              <w:suppressAutoHyphens w:val="0"/>
              <w:ind w:left="143"/>
              <w:rPr>
                <w:rFonts w:ascii="Bierstadt Display" w:eastAsia="Calibri Light" w:hAnsi="Bierstadt Display" w:cs="Arial"/>
                <w:iCs/>
                <w:lang w:eastAsia="en-US"/>
              </w:rPr>
            </w:pPr>
          </w:p>
          <w:p w14:paraId="4E42D53C" w14:textId="77777777" w:rsidR="00800C9E" w:rsidRPr="00800C9E" w:rsidRDefault="00800C9E" w:rsidP="00736B86">
            <w:pPr>
              <w:numPr>
                <w:ilvl w:val="0"/>
                <w:numId w:val="94"/>
              </w:numPr>
              <w:suppressAutoHyphens w:val="0"/>
              <w:spacing w:line="480" w:lineRule="auto"/>
              <w:rPr>
                <w:rFonts w:ascii="Bierstadt Display" w:eastAsia="Calibri Light" w:hAnsi="Bierstadt Display" w:cs="Arial"/>
                <w:b/>
                <w:bCs/>
                <w:i/>
                <w:lang w:eastAsia="en-US"/>
              </w:rPr>
            </w:pPr>
            <w:r w:rsidRPr="00800C9E">
              <w:rPr>
                <w:rFonts w:ascii="Bierstadt Display" w:eastAsia="Calibri Light" w:hAnsi="Bierstadt Display" w:cs="Arial"/>
                <w:b/>
                <w:bCs/>
                <w:i/>
                <w:lang w:eastAsia="en-US"/>
              </w:rPr>
              <w:t>Registro y auditoría de actividades:</w:t>
            </w:r>
          </w:p>
          <w:p w14:paraId="74FB4286" w14:textId="77777777" w:rsidR="00800C9E" w:rsidRPr="00800C9E" w:rsidRDefault="00800C9E" w:rsidP="00736B86">
            <w:pPr>
              <w:numPr>
                <w:ilvl w:val="0"/>
                <w:numId w:val="93"/>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iCs/>
                <w:lang w:eastAsia="en-US"/>
              </w:rPr>
              <w:t>Actividades realizadas: Tipo de dato STRING, máximo 50 caracteres</w:t>
            </w:r>
          </w:p>
          <w:p w14:paraId="663405D0" w14:textId="77777777" w:rsidR="00800C9E" w:rsidRPr="00800C9E" w:rsidRDefault="00800C9E" w:rsidP="00736B86">
            <w:pPr>
              <w:numPr>
                <w:ilvl w:val="0"/>
                <w:numId w:val="93"/>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iCs/>
                <w:lang w:eastAsia="en-US"/>
              </w:rPr>
              <w:t xml:space="preserve">Fecha actividad: Tipo de dato DATE NAME, </w:t>
            </w:r>
            <w:r w:rsidRPr="00800C9E">
              <w:rPr>
                <w:rFonts w:ascii="Bierstadt Display" w:hAnsi="Bierstadt Display" w:cs="Arial"/>
                <w:iCs/>
                <w:kern w:val="2"/>
                <w:lang w:val="es-EC" w:eastAsia="en-US"/>
              </w:rPr>
              <w:t>de formato DD/MM/AAA</w:t>
            </w:r>
            <w:r w:rsidRPr="00800C9E">
              <w:rPr>
                <w:rFonts w:ascii="Bierstadt Display" w:eastAsia="Calibri Light" w:hAnsi="Bierstadt Display" w:cs="Arial"/>
                <w:iCs/>
                <w:lang w:eastAsia="en-US"/>
              </w:rPr>
              <w:t>, máximo 10 caracteres.</w:t>
            </w:r>
          </w:p>
          <w:p w14:paraId="74CFF592" w14:textId="77777777" w:rsidR="00800C9E" w:rsidRPr="00800C9E" w:rsidRDefault="00800C9E" w:rsidP="00736B86">
            <w:pPr>
              <w:numPr>
                <w:ilvl w:val="0"/>
                <w:numId w:val="93"/>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iCs/>
                <w:lang w:eastAsia="en-US"/>
              </w:rPr>
              <w:t xml:space="preserve"> Generar informes: Tipo de dato STRING, máximo 10 caracteres.</w:t>
            </w:r>
          </w:p>
          <w:p w14:paraId="690CC94A" w14:textId="77777777" w:rsidR="00800C9E" w:rsidRPr="00800C9E" w:rsidRDefault="00800C9E" w:rsidP="00800C9E">
            <w:pPr>
              <w:suppressAutoHyphens w:val="0"/>
              <w:ind w:left="143"/>
              <w:rPr>
                <w:rFonts w:ascii="Bierstadt Display" w:eastAsia="Calibri Light" w:hAnsi="Bierstadt Display" w:cs="Arial"/>
                <w:iCs/>
                <w:lang w:eastAsia="en-US"/>
              </w:rPr>
            </w:pPr>
          </w:p>
          <w:p w14:paraId="2A93016A" w14:textId="77777777" w:rsidR="00800C9E" w:rsidRPr="00800C9E" w:rsidRDefault="00800C9E" w:rsidP="00736B86">
            <w:pPr>
              <w:numPr>
                <w:ilvl w:val="0"/>
                <w:numId w:val="94"/>
              </w:numPr>
              <w:suppressAutoHyphens w:val="0"/>
              <w:spacing w:line="480" w:lineRule="auto"/>
              <w:rPr>
                <w:rFonts w:ascii="Bierstadt Display" w:eastAsia="Calibri Light" w:hAnsi="Bierstadt Display" w:cs="Arial"/>
                <w:b/>
                <w:bCs/>
                <w:i/>
                <w:lang w:eastAsia="en-US"/>
              </w:rPr>
            </w:pPr>
            <w:r w:rsidRPr="00800C9E">
              <w:rPr>
                <w:rFonts w:ascii="Bierstadt Display" w:eastAsia="Calibri Light" w:hAnsi="Bierstadt Display" w:cs="Arial"/>
                <w:b/>
                <w:bCs/>
                <w:i/>
                <w:lang w:eastAsia="en-US"/>
              </w:rPr>
              <w:t>Gestión de autenticación:</w:t>
            </w:r>
          </w:p>
          <w:p w14:paraId="64A9F7B4" w14:textId="77777777" w:rsidR="00800C9E" w:rsidRPr="00800C9E" w:rsidRDefault="00800C9E" w:rsidP="00736B86">
            <w:pPr>
              <w:numPr>
                <w:ilvl w:val="0"/>
                <w:numId w:val="93"/>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iCs/>
                <w:lang w:eastAsia="en-US"/>
              </w:rPr>
              <w:t>Nombre de usuario: Tipo de dato STRING, máximo 10 caracteres.</w:t>
            </w:r>
          </w:p>
          <w:p w14:paraId="67909712" w14:textId="77777777" w:rsidR="00800C9E" w:rsidRPr="00800C9E" w:rsidRDefault="00800C9E" w:rsidP="00736B86">
            <w:pPr>
              <w:numPr>
                <w:ilvl w:val="0"/>
                <w:numId w:val="93"/>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iCs/>
                <w:lang w:eastAsia="en-US"/>
              </w:rPr>
              <w:t>Contraseña: Tipo de dato STRING, máximo 10 caracteres</w:t>
            </w:r>
          </w:p>
          <w:p w14:paraId="31006FD9" w14:textId="77777777" w:rsidR="00800C9E" w:rsidRPr="00800C9E" w:rsidRDefault="00800C9E" w:rsidP="00736B86">
            <w:pPr>
              <w:numPr>
                <w:ilvl w:val="0"/>
                <w:numId w:val="93"/>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iCs/>
                <w:lang w:eastAsia="en-US"/>
              </w:rPr>
              <w:t>Políticas de bloqueo: Tipo de dato STRING, máximo 50 caracteres</w:t>
            </w:r>
          </w:p>
          <w:p w14:paraId="78CF974B" w14:textId="77777777" w:rsidR="00800C9E" w:rsidRPr="00800C9E" w:rsidRDefault="00800C9E" w:rsidP="00736B86">
            <w:pPr>
              <w:numPr>
                <w:ilvl w:val="0"/>
                <w:numId w:val="93"/>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iCs/>
                <w:lang w:eastAsia="en-US"/>
              </w:rPr>
              <w:t>Restablecimiento de contraseñas: Tipo de dato STRING, máximo 10 caracteres</w:t>
            </w:r>
          </w:p>
        </w:tc>
      </w:tr>
      <w:tr w:rsidR="00800C9E" w:rsidRPr="00800C9E" w14:paraId="250262A8" w14:textId="77777777" w:rsidTr="005B22D6">
        <w:trPr>
          <w:trHeight w:val="1084"/>
        </w:trPr>
        <w:tc>
          <w:tcPr>
            <w:tcW w:w="1609" w:type="dxa"/>
            <w:shd w:val="clear" w:color="auto" w:fill="CCCCCC"/>
          </w:tcPr>
          <w:p w14:paraId="51956F8E" w14:textId="77777777" w:rsidR="00800C9E" w:rsidRPr="00800C9E" w:rsidRDefault="00800C9E" w:rsidP="00800C9E">
            <w:pPr>
              <w:suppressAutoHyphens w:val="0"/>
              <w:spacing w:before="71"/>
              <w:ind w:left="145" w:right="523"/>
              <w:jc w:val="both"/>
              <w:rPr>
                <w:rFonts w:ascii="Bierstadt Display" w:eastAsia="Calibri Light" w:hAnsi="Bierstadt Display" w:cs="Arial"/>
                <w:iCs/>
                <w:lang w:eastAsia="en-US"/>
              </w:rPr>
            </w:pPr>
            <w:r w:rsidRPr="00800C9E">
              <w:rPr>
                <w:rFonts w:ascii="Bierstadt Display" w:eastAsia="Calibri Light" w:hAnsi="Bierstadt Display" w:cs="Arial"/>
                <w:iCs/>
                <w:lang w:eastAsia="en-US"/>
              </w:rPr>
              <w:lastRenderedPageBreak/>
              <w:t>Fecha de</w:t>
            </w:r>
            <w:r w:rsidRPr="00800C9E">
              <w:rPr>
                <w:rFonts w:ascii="Bierstadt Display" w:eastAsia="Calibri Light" w:hAnsi="Bierstadt Display" w:cs="Arial"/>
                <w:iCs/>
                <w:spacing w:val="1"/>
                <w:lang w:eastAsia="en-US"/>
              </w:rPr>
              <w:t xml:space="preserve"> </w:t>
            </w:r>
            <w:r w:rsidRPr="00800C9E">
              <w:rPr>
                <w:rFonts w:ascii="Bierstadt Display" w:eastAsia="Calibri Light" w:hAnsi="Bierstadt Display" w:cs="Arial"/>
                <w:iCs/>
                <w:lang w:eastAsia="en-US"/>
              </w:rPr>
              <w:t>revisión y</w:t>
            </w:r>
            <w:r w:rsidRPr="00800C9E">
              <w:rPr>
                <w:rFonts w:ascii="Bierstadt Display" w:eastAsia="Calibri Light" w:hAnsi="Bierstadt Display" w:cs="Arial"/>
                <w:iCs/>
                <w:spacing w:val="-52"/>
                <w:lang w:eastAsia="en-US"/>
              </w:rPr>
              <w:t xml:space="preserve"> </w:t>
            </w:r>
            <w:r w:rsidRPr="00800C9E">
              <w:rPr>
                <w:rFonts w:ascii="Bierstadt Display" w:eastAsia="Calibri Light" w:hAnsi="Bierstadt Display" w:cs="Arial"/>
                <w:iCs/>
                <w:lang w:eastAsia="en-US"/>
              </w:rPr>
              <w:t>versión:</w:t>
            </w:r>
          </w:p>
        </w:tc>
        <w:tc>
          <w:tcPr>
            <w:tcW w:w="7455" w:type="dxa"/>
          </w:tcPr>
          <w:p w14:paraId="6CE58C53" w14:textId="77777777" w:rsidR="00800C9E" w:rsidRPr="00800C9E" w:rsidRDefault="00800C9E" w:rsidP="00800C9E">
            <w:pPr>
              <w:suppressAutoHyphens w:val="0"/>
              <w:spacing w:before="71" w:line="293" w:lineRule="exact"/>
              <w:ind w:left="141"/>
              <w:rPr>
                <w:rFonts w:ascii="Bierstadt Display" w:eastAsia="Calibri Light" w:hAnsi="Bierstadt Display" w:cs="Arial"/>
                <w:iCs/>
                <w:lang w:eastAsia="en-US"/>
              </w:rPr>
            </w:pPr>
            <w:r w:rsidRPr="00800C9E">
              <w:rPr>
                <w:rFonts w:ascii="Bierstadt Display" w:eastAsia="Calibri Light" w:hAnsi="Bierstadt Display" w:cs="Arial"/>
                <w:iCs/>
                <w:lang w:eastAsia="en-US"/>
              </w:rPr>
              <w:t>26/05/2023</w:t>
            </w:r>
          </w:p>
          <w:p w14:paraId="3D454204" w14:textId="77777777" w:rsidR="00800C9E" w:rsidRPr="00800C9E" w:rsidRDefault="00800C9E" w:rsidP="00800C9E">
            <w:pPr>
              <w:suppressAutoHyphens w:val="0"/>
              <w:ind w:left="141"/>
              <w:rPr>
                <w:rFonts w:ascii="Bierstadt Display" w:eastAsia="Calibri Light" w:hAnsi="Bierstadt Display" w:cs="Arial"/>
                <w:iCs/>
                <w:lang w:eastAsia="en-US"/>
              </w:rPr>
            </w:pPr>
            <w:r w:rsidRPr="00800C9E">
              <w:rPr>
                <w:rFonts w:ascii="Bierstadt Display" w:eastAsia="Calibri Light" w:hAnsi="Bierstadt Display" w:cs="Arial"/>
                <w:iCs/>
                <w:lang w:eastAsia="en-US"/>
              </w:rPr>
              <w:t>Versión1.0</w:t>
            </w:r>
          </w:p>
        </w:tc>
      </w:tr>
      <w:tr w:rsidR="00800C9E" w:rsidRPr="00800C9E" w14:paraId="39187946" w14:textId="77777777" w:rsidTr="005B22D6">
        <w:trPr>
          <w:trHeight w:val="512"/>
        </w:trPr>
        <w:tc>
          <w:tcPr>
            <w:tcW w:w="1609" w:type="dxa"/>
            <w:shd w:val="clear" w:color="auto" w:fill="CCCCCC"/>
          </w:tcPr>
          <w:p w14:paraId="678F7A48" w14:textId="77777777" w:rsidR="00800C9E" w:rsidRPr="00800C9E" w:rsidRDefault="00800C9E" w:rsidP="00800C9E">
            <w:pPr>
              <w:suppressAutoHyphens w:val="0"/>
              <w:spacing w:before="71"/>
              <w:ind w:left="145"/>
              <w:rPr>
                <w:rFonts w:ascii="Bierstadt Display" w:eastAsia="Calibri Light" w:hAnsi="Bierstadt Display" w:cs="Arial"/>
                <w:iCs/>
                <w:lang w:eastAsia="en-US"/>
              </w:rPr>
            </w:pPr>
            <w:r w:rsidRPr="00800C9E">
              <w:rPr>
                <w:rFonts w:ascii="Bierstadt Display" w:eastAsia="Calibri Light" w:hAnsi="Bierstadt Display" w:cs="Arial"/>
                <w:iCs/>
                <w:lang w:eastAsia="en-US"/>
              </w:rPr>
              <w:t>Prioridad:</w:t>
            </w:r>
          </w:p>
        </w:tc>
        <w:tc>
          <w:tcPr>
            <w:tcW w:w="7455" w:type="dxa"/>
          </w:tcPr>
          <w:p w14:paraId="0652FF4A" w14:textId="77777777" w:rsidR="00800C9E" w:rsidRPr="00800C9E" w:rsidRDefault="00800C9E" w:rsidP="00800C9E">
            <w:pPr>
              <w:suppressAutoHyphens w:val="0"/>
              <w:spacing w:before="71"/>
              <w:ind w:left="141"/>
              <w:rPr>
                <w:rFonts w:ascii="Bierstadt Display" w:eastAsia="Calibri Light" w:hAnsi="Bierstadt Display" w:cs="Arial"/>
                <w:b/>
                <w:iCs/>
                <w:lang w:eastAsia="en-US"/>
              </w:rPr>
            </w:pPr>
            <w:r w:rsidRPr="00800C9E">
              <w:rPr>
                <w:rFonts w:ascii="Bierstadt Display" w:eastAsia="Calibri Light" w:hAnsi="Bierstadt Display" w:cs="Arial"/>
                <w:b/>
                <w:iCs/>
                <w:lang w:eastAsia="en-US"/>
              </w:rPr>
              <w:t>Alta</w:t>
            </w:r>
          </w:p>
        </w:tc>
      </w:tr>
    </w:tbl>
    <w:p w14:paraId="7AF13F87" w14:textId="77777777" w:rsidR="00800C9E" w:rsidRPr="00A23077" w:rsidRDefault="00800C9E" w:rsidP="00800C9E">
      <w:pPr>
        <w:suppressAutoHyphens w:val="0"/>
        <w:spacing w:after="160" w:line="259" w:lineRule="auto"/>
        <w:rPr>
          <w:rFonts w:ascii="Bierstadt Display" w:eastAsia="Calibri" w:hAnsi="Bierstadt Display" w:cs="Arial"/>
          <w:iCs/>
          <w:lang w:val="es-EC" w:eastAsia="en-US"/>
        </w:rPr>
      </w:pPr>
    </w:p>
    <w:p w14:paraId="141F1ABA" w14:textId="77777777" w:rsidR="00800C9E" w:rsidRPr="00A23077" w:rsidRDefault="00800C9E" w:rsidP="00800C9E">
      <w:pPr>
        <w:suppressAutoHyphens w:val="0"/>
        <w:spacing w:after="160" w:line="259" w:lineRule="auto"/>
        <w:rPr>
          <w:rFonts w:ascii="Bierstadt Display" w:eastAsia="Calibri" w:hAnsi="Bierstadt Display" w:cs="Arial"/>
          <w:iCs/>
          <w:lang w:val="es-EC" w:eastAsia="en-US"/>
        </w:rPr>
      </w:pPr>
    </w:p>
    <w:p w14:paraId="08510EA4" w14:textId="77777777" w:rsidR="00800C9E" w:rsidRPr="00A23077" w:rsidRDefault="00800C9E" w:rsidP="00800C9E">
      <w:pPr>
        <w:suppressAutoHyphens w:val="0"/>
        <w:spacing w:after="160" w:line="259" w:lineRule="auto"/>
        <w:rPr>
          <w:rFonts w:ascii="Bierstadt Display" w:eastAsia="Calibri" w:hAnsi="Bierstadt Display" w:cs="Arial"/>
          <w:iCs/>
          <w:lang w:val="es-EC" w:eastAsia="en-US"/>
        </w:rPr>
      </w:pPr>
      <w:r w:rsidRPr="00A23077">
        <w:rPr>
          <w:rFonts w:ascii="Bierstadt Display" w:eastAsia="Calibri" w:hAnsi="Bierstadt Display" w:cs="Arial"/>
          <w:iCs/>
          <w:lang w:val="es-EC" w:eastAsia="en-US"/>
        </w:rPr>
        <w:br w:type="page"/>
      </w:r>
    </w:p>
    <w:tbl>
      <w:tblPr>
        <w:tblStyle w:val="TableNormal"/>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9"/>
        <w:gridCol w:w="7455"/>
      </w:tblGrid>
      <w:tr w:rsidR="00800C9E" w:rsidRPr="00800C9E" w14:paraId="2ABFCECA" w14:textId="77777777" w:rsidTr="005B22D6">
        <w:trPr>
          <w:trHeight w:val="500"/>
        </w:trPr>
        <w:tc>
          <w:tcPr>
            <w:tcW w:w="1609" w:type="dxa"/>
            <w:shd w:val="clear" w:color="auto" w:fill="CCCCCC"/>
          </w:tcPr>
          <w:p w14:paraId="28AB5E7B" w14:textId="77777777" w:rsidR="00800C9E" w:rsidRPr="00800C9E" w:rsidRDefault="00800C9E" w:rsidP="00800C9E">
            <w:pPr>
              <w:suppressAutoHyphens w:val="0"/>
              <w:spacing w:before="71"/>
              <w:ind w:left="145"/>
              <w:rPr>
                <w:rFonts w:ascii="Bierstadt Display" w:eastAsia="Calibri Light" w:hAnsi="Bierstadt Display" w:cs="Arial"/>
                <w:iCs/>
                <w:lang w:eastAsia="en-US"/>
              </w:rPr>
            </w:pPr>
            <w:r w:rsidRPr="00800C9E">
              <w:rPr>
                <w:rFonts w:ascii="Bierstadt Display" w:eastAsia="Calibri Light" w:hAnsi="Bierstadt Display" w:cs="Arial"/>
                <w:iCs/>
                <w:lang w:eastAsia="en-US"/>
              </w:rPr>
              <w:lastRenderedPageBreak/>
              <w:t>Número:</w:t>
            </w:r>
          </w:p>
        </w:tc>
        <w:tc>
          <w:tcPr>
            <w:tcW w:w="7455" w:type="dxa"/>
          </w:tcPr>
          <w:p w14:paraId="5154514D" w14:textId="77777777" w:rsidR="00800C9E" w:rsidRPr="00800C9E" w:rsidRDefault="00800C9E" w:rsidP="00800C9E">
            <w:pPr>
              <w:suppressAutoHyphens w:val="0"/>
              <w:spacing w:before="71"/>
              <w:ind w:left="141"/>
              <w:rPr>
                <w:rFonts w:ascii="Bierstadt Display" w:eastAsia="Calibri Light" w:hAnsi="Bierstadt Display" w:cs="Arial"/>
                <w:iCs/>
                <w:lang w:eastAsia="en-US"/>
              </w:rPr>
            </w:pPr>
            <w:r w:rsidRPr="00800C9E">
              <w:rPr>
                <w:rFonts w:ascii="Bierstadt Display" w:eastAsia="Calibri Light" w:hAnsi="Bierstadt Display" w:cs="Arial"/>
                <w:iCs/>
                <w:lang w:eastAsia="en-US"/>
              </w:rPr>
              <w:t>RF-31</w:t>
            </w:r>
          </w:p>
        </w:tc>
      </w:tr>
      <w:tr w:rsidR="00800C9E" w:rsidRPr="00800C9E" w14:paraId="09725A31" w14:textId="77777777" w:rsidTr="005B22D6">
        <w:trPr>
          <w:trHeight w:val="531"/>
        </w:trPr>
        <w:tc>
          <w:tcPr>
            <w:tcW w:w="1609" w:type="dxa"/>
            <w:shd w:val="clear" w:color="auto" w:fill="CCCCCC"/>
          </w:tcPr>
          <w:p w14:paraId="1B6CF0BB" w14:textId="77777777" w:rsidR="00800C9E" w:rsidRPr="00800C9E" w:rsidRDefault="00800C9E" w:rsidP="00800C9E">
            <w:pPr>
              <w:suppressAutoHyphens w:val="0"/>
              <w:spacing w:before="71"/>
              <w:ind w:left="145"/>
              <w:rPr>
                <w:rFonts w:ascii="Bierstadt Display" w:eastAsia="Calibri Light" w:hAnsi="Bierstadt Display" w:cs="Arial"/>
                <w:iCs/>
                <w:lang w:eastAsia="en-US"/>
              </w:rPr>
            </w:pPr>
            <w:r w:rsidRPr="00800C9E">
              <w:rPr>
                <w:rFonts w:ascii="Bierstadt Display" w:eastAsia="Calibri Light" w:hAnsi="Bierstadt Display" w:cs="Arial"/>
                <w:iCs/>
                <w:lang w:eastAsia="en-US"/>
              </w:rPr>
              <w:t>Título:</w:t>
            </w:r>
          </w:p>
        </w:tc>
        <w:tc>
          <w:tcPr>
            <w:tcW w:w="7455" w:type="dxa"/>
          </w:tcPr>
          <w:p w14:paraId="3D5BE524" w14:textId="77777777" w:rsidR="00800C9E" w:rsidRPr="00800C9E" w:rsidRDefault="00800C9E" w:rsidP="00800C9E">
            <w:pPr>
              <w:suppressAutoHyphens w:val="0"/>
              <w:spacing w:before="71"/>
              <w:ind w:left="141"/>
              <w:rPr>
                <w:rFonts w:ascii="Bierstadt Display" w:eastAsia="Calibri Light" w:hAnsi="Bierstadt Display" w:cs="Arial"/>
                <w:iCs/>
                <w:lang w:eastAsia="en-US"/>
              </w:rPr>
            </w:pPr>
            <w:r w:rsidRPr="00800C9E">
              <w:rPr>
                <w:rFonts w:ascii="Bierstadt Display" w:eastAsia="Calibri Light" w:hAnsi="Bierstadt Display" w:cs="Arial"/>
                <w:iCs/>
                <w:lang w:eastAsia="en-US"/>
              </w:rPr>
              <w:t>Registro de sistemas externos</w:t>
            </w:r>
          </w:p>
        </w:tc>
      </w:tr>
      <w:tr w:rsidR="00800C9E" w:rsidRPr="00800C9E" w14:paraId="73172863" w14:textId="77777777" w:rsidTr="005B22D6">
        <w:trPr>
          <w:trHeight w:val="732"/>
        </w:trPr>
        <w:tc>
          <w:tcPr>
            <w:tcW w:w="1609" w:type="dxa"/>
            <w:shd w:val="clear" w:color="auto" w:fill="CCCCCC"/>
          </w:tcPr>
          <w:p w14:paraId="02FAC18D" w14:textId="77777777" w:rsidR="00800C9E" w:rsidRPr="00800C9E" w:rsidRDefault="00800C9E" w:rsidP="00800C9E">
            <w:pPr>
              <w:suppressAutoHyphens w:val="0"/>
              <w:spacing w:before="71"/>
              <w:ind w:left="145"/>
              <w:rPr>
                <w:rFonts w:ascii="Bierstadt Display" w:eastAsia="Calibri Light" w:hAnsi="Bierstadt Display" w:cs="Arial"/>
                <w:iCs/>
                <w:lang w:eastAsia="en-US"/>
              </w:rPr>
            </w:pPr>
            <w:r w:rsidRPr="00800C9E">
              <w:rPr>
                <w:rFonts w:ascii="Bierstadt Display" w:eastAsia="Calibri Light" w:hAnsi="Bierstadt Display" w:cs="Arial"/>
                <w:iCs/>
                <w:lang w:eastAsia="en-US"/>
              </w:rPr>
              <w:t>Texto:</w:t>
            </w:r>
          </w:p>
        </w:tc>
        <w:tc>
          <w:tcPr>
            <w:tcW w:w="7455" w:type="dxa"/>
          </w:tcPr>
          <w:p w14:paraId="68DFF717" w14:textId="77777777" w:rsidR="00800C9E" w:rsidRPr="00800C9E" w:rsidRDefault="00800C9E" w:rsidP="00800C9E">
            <w:pPr>
              <w:suppressAutoHyphens w:val="0"/>
              <w:spacing w:before="71"/>
              <w:ind w:left="141" w:right="201"/>
              <w:rPr>
                <w:rFonts w:ascii="Bierstadt Display" w:eastAsia="Calibri Light" w:hAnsi="Bierstadt Display" w:cs="Arial"/>
                <w:iCs/>
                <w:lang w:eastAsia="en-US"/>
              </w:rPr>
            </w:pPr>
            <w:r w:rsidRPr="00800C9E">
              <w:rPr>
                <w:rFonts w:ascii="Bierstadt Display" w:eastAsia="Calibri Light" w:hAnsi="Bierstadt Display" w:cs="Arial"/>
                <w:iCs/>
                <w:lang w:eastAsia="en-US"/>
              </w:rPr>
              <w:t xml:space="preserve">El sistema debe contar con </w:t>
            </w:r>
            <w:proofErr w:type="spellStart"/>
            <w:r w:rsidRPr="00800C9E">
              <w:rPr>
                <w:rFonts w:ascii="Bierstadt Display" w:eastAsia="Calibri Light" w:hAnsi="Bierstadt Display" w:cs="Arial"/>
                <w:iCs/>
                <w:lang w:eastAsia="en-US"/>
              </w:rPr>
              <w:t>APIs</w:t>
            </w:r>
            <w:proofErr w:type="spellEnd"/>
            <w:r w:rsidRPr="00800C9E">
              <w:rPr>
                <w:rFonts w:ascii="Bierstadt Display" w:eastAsia="Calibri Light" w:hAnsi="Bierstadt Display" w:cs="Arial"/>
                <w:iCs/>
                <w:lang w:eastAsia="en-US"/>
              </w:rPr>
              <w:t xml:space="preserve"> o protocolos de comunicación compatibles con las plataformas de comercio electrónico, entidades bancarias y proveedores de servicios. Se deben establecer conexiones seguras y confiables para el intercambio de datos.</w:t>
            </w:r>
          </w:p>
        </w:tc>
      </w:tr>
      <w:tr w:rsidR="00800C9E" w:rsidRPr="00800C9E" w14:paraId="4CF535D6" w14:textId="77777777" w:rsidTr="005B22D6">
        <w:trPr>
          <w:trHeight w:val="436"/>
        </w:trPr>
        <w:tc>
          <w:tcPr>
            <w:tcW w:w="1609" w:type="dxa"/>
            <w:shd w:val="clear" w:color="auto" w:fill="CCCCCC"/>
          </w:tcPr>
          <w:p w14:paraId="5A75588C" w14:textId="77777777" w:rsidR="00800C9E" w:rsidRPr="00800C9E" w:rsidRDefault="00800C9E" w:rsidP="00800C9E">
            <w:pPr>
              <w:suppressAutoHyphens w:val="0"/>
              <w:spacing w:before="71"/>
              <w:ind w:left="145"/>
              <w:rPr>
                <w:rFonts w:ascii="Bierstadt Display" w:eastAsia="Calibri Light" w:hAnsi="Bierstadt Display" w:cs="Arial"/>
                <w:iCs/>
                <w:lang w:eastAsia="en-US"/>
              </w:rPr>
            </w:pPr>
            <w:r w:rsidRPr="00800C9E">
              <w:rPr>
                <w:rFonts w:ascii="Bierstadt Display" w:eastAsia="Calibri Light" w:hAnsi="Bierstadt Display" w:cs="Arial"/>
                <w:iCs/>
                <w:lang w:eastAsia="en-US"/>
              </w:rPr>
              <w:t>Tipo:</w:t>
            </w:r>
          </w:p>
        </w:tc>
        <w:tc>
          <w:tcPr>
            <w:tcW w:w="7455" w:type="dxa"/>
          </w:tcPr>
          <w:p w14:paraId="62D2D2FE" w14:textId="77777777" w:rsidR="00800C9E" w:rsidRPr="00800C9E" w:rsidRDefault="00800C9E" w:rsidP="00800C9E">
            <w:pPr>
              <w:suppressAutoHyphens w:val="0"/>
              <w:spacing w:before="71"/>
              <w:ind w:left="141"/>
              <w:rPr>
                <w:rFonts w:ascii="Bierstadt Display" w:eastAsia="Calibri Light" w:hAnsi="Bierstadt Display" w:cs="Arial"/>
                <w:iCs/>
                <w:lang w:eastAsia="en-US"/>
              </w:rPr>
            </w:pPr>
            <w:r w:rsidRPr="00800C9E">
              <w:rPr>
                <w:rFonts w:ascii="Bierstadt Display" w:eastAsia="Calibri Light" w:hAnsi="Bierstadt Display" w:cs="Arial"/>
                <w:iCs/>
                <w:lang w:eastAsia="en-US"/>
              </w:rPr>
              <w:t>Funcional</w:t>
            </w:r>
          </w:p>
        </w:tc>
      </w:tr>
      <w:tr w:rsidR="00800C9E" w:rsidRPr="00800C9E" w14:paraId="7105C662" w14:textId="77777777" w:rsidTr="00800C9E">
        <w:trPr>
          <w:trHeight w:val="916"/>
        </w:trPr>
        <w:tc>
          <w:tcPr>
            <w:tcW w:w="1609" w:type="dxa"/>
            <w:shd w:val="clear" w:color="auto" w:fill="CCCCCC"/>
          </w:tcPr>
          <w:p w14:paraId="761F2B3B" w14:textId="77777777" w:rsidR="00800C9E" w:rsidRPr="00800C9E" w:rsidRDefault="00800C9E" w:rsidP="00800C9E">
            <w:pPr>
              <w:suppressAutoHyphens w:val="0"/>
              <w:spacing w:before="71"/>
              <w:ind w:left="145" w:right="142"/>
              <w:rPr>
                <w:rFonts w:ascii="Bierstadt Display" w:eastAsia="Calibri Light" w:hAnsi="Bierstadt Display" w:cs="Arial"/>
                <w:iCs/>
                <w:lang w:eastAsia="en-US"/>
              </w:rPr>
            </w:pPr>
            <w:r w:rsidRPr="00800C9E">
              <w:rPr>
                <w:rFonts w:ascii="Bierstadt Display" w:eastAsia="Calibri Light" w:hAnsi="Bierstadt Display" w:cs="Arial"/>
                <w:iCs/>
                <w:lang w:eastAsia="en-US"/>
              </w:rPr>
              <w:t>Detalles de</w:t>
            </w:r>
            <w:r w:rsidRPr="00800C9E">
              <w:rPr>
                <w:rFonts w:ascii="Bierstadt Display" w:eastAsia="Calibri Light" w:hAnsi="Bierstadt Display" w:cs="Arial"/>
                <w:iCs/>
                <w:spacing w:val="1"/>
                <w:lang w:eastAsia="en-US"/>
              </w:rPr>
              <w:t xml:space="preserve"> </w:t>
            </w:r>
            <w:r w:rsidRPr="00800C9E">
              <w:rPr>
                <w:rFonts w:ascii="Bierstadt Display" w:eastAsia="Calibri Light" w:hAnsi="Bierstadt Display" w:cs="Arial"/>
                <w:iCs/>
                <w:lang w:eastAsia="en-US"/>
              </w:rPr>
              <w:t>requisitos y</w:t>
            </w:r>
            <w:r w:rsidRPr="00800C9E">
              <w:rPr>
                <w:rFonts w:ascii="Bierstadt Display" w:eastAsia="Calibri Light" w:hAnsi="Bierstadt Display" w:cs="Arial"/>
                <w:iCs/>
                <w:spacing w:val="1"/>
                <w:lang w:eastAsia="en-US"/>
              </w:rPr>
              <w:t xml:space="preserve"> </w:t>
            </w:r>
            <w:r w:rsidRPr="00800C9E">
              <w:rPr>
                <w:rFonts w:ascii="Bierstadt Display" w:eastAsia="Calibri Light" w:hAnsi="Bierstadt Display" w:cs="Arial"/>
                <w:iCs/>
                <w:lang w:eastAsia="en-US"/>
              </w:rPr>
              <w:t>restricciones:</w:t>
            </w:r>
          </w:p>
        </w:tc>
        <w:tc>
          <w:tcPr>
            <w:tcW w:w="7455" w:type="dxa"/>
          </w:tcPr>
          <w:p w14:paraId="24CA6421" w14:textId="77777777" w:rsidR="00800C9E" w:rsidRPr="00800C9E" w:rsidRDefault="00800C9E" w:rsidP="00800C9E">
            <w:pPr>
              <w:suppressAutoHyphens w:val="0"/>
              <w:rPr>
                <w:rFonts w:ascii="Bierstadt Display" w:eastAsia="Calibri Light" w:hAnsi="Bierstadt Display" w:cs="Arial"/>
                <w:iCs/>
                <w:lang w:eastAsia="en-US"/>
              </w:rPr>
            </w:pPr>
            <w:r w:rsidRPr="00800C9E">
              <w:rPr>
                <w:rFonts w:ascii="Bierstadt Display" w:eastAsia="Calibri Light" w:hAnsi="Bierstadt Display" w:cs="Arial"/>
                <w:iCs/>
                <w:lang w:eastAsia="en-US"/>
              </w:rPr>
              <w:t>Para implementar el módulo se</w:t>
            </w:r>
            <w:r w:rsidRPr="00800C9E">
              <w:rPr>
                <w:rFonts w:ascii="Bierstadt Display" w:eastAsia="Calibri Light" w:hAnsi="Bierstadt Display" w:cs="Arial"/>
                <w:iCs/>
                <w:spacing w:val="1"/>
                <w:lang w:eastAsia="en-US"/>
              </w:rPr>
              <w:t xml:space="preserve"> </w:t>
            </w:r>
            <w:r w:rsidRPr="00800C9E">
              <w:rPr>
                <w:rFonts w:ascii="Bierstadt Display" w:eastAsia="Calibri Light" w:hAnsi="Bierstadt Display" w:cs="Arial"/>
                <w:iCs/>
                <w:lang w:eastAsia="en-US"/>
              </w:rPr>
              <w:t>solicitarán</w:t>
            </w:r>
            <w:r w:rsidRPr="00800C9E">
              <w:rPr>
                <w:rFonts w:ascii="Bierstadt Display" w:eastAsia="Calibri Light" w:hAnsi="Bierstadt Display" w:cs="Arial"/>
                <w:iCs/>
                <w:spacing w:val="1"/>
                <w:lang w:eastAsia="en-US"/>
              </w:rPr>
              <w:t xml:space="preserve"> </w:t>
            </w:r>
            <w:r w:rsidRPr="00800C9E">
              <w:rPr>
                <w:rFonts w:ascii="Bierstadt Display" w:eastAsia="Calibri Light" w:hAnsi="Bierstadt Display" w:cs="Arial"/>
                <w:iCs/>
                <w:lang w:eastAsia="en-US"/>
              </w:rPr>
              <w:t>los siguientes</w:t>
            </w:r>
            <w:r w:rsidRPr="00800C9E">
              <w:rPr>
                <w:rFonts w:ascii="Bierstadt Display" w:eastAsia="Calibri Light" w:hAnsi="Bierstadt Display" w:cs="Arial"/>
                <w:iCs/>
                <w:spacing w:val="-2"/>
                <w:lang w:eastAsia="en-US"/>
              </w:rPr>
              <w:t xml:space="preserve"> </w:t>
            </w:r>
            <w:r w:rsidRPr="00800C9E">
              <w:rPr>
                <w:rFonts w:ascii="Bierstadt Display" w:eastAsia="Calibri Light" w:hAnsi="Bierstadt Display" w:cs="Arial"/>
                <w:iCs/>
                <w:lang w:eastAsia="en-US"/>
              </w:rPr>
              <w:t>datos:</w:t>
            </w:r>
          </w:p>
          <w:p w14:paraId="03701CD6" w14:textId="77777777" w:rsidR="00800C9E" w:rsidRPr="00800C9E" w:rsidRDefault="00800C9E" w:rsidP="00800C9E">
            <w:pPr>
              <w:suppressAutoHyphens w:val="0"/>
              <w:rPr>
                <w:rFonts w:ascii="Bierstadt Display" w:eastAsia="Calibri Light" w:hAnsi="Bierstadt Display" w:cs="Arial"/>
                <w:iCs/>
                <w:lang w:eastAsia="en-US"/>
              </w:rPr>
            </w:pPr>
          </w:p>
          <w:p w14:paraId="7F0EDEDB" w14:textId="77777777" w:rsidR="00800C9E" w:rsidRPr="00800C9E" w:rsidRDefault="00800C9E" w:rsidP="00736B86">
            <w:pPr>
              <w:numPr>
                <w:ilvl w:val="0"/>
                <w:numId w:val="91"/>
              </w:numPr>
              <w:suppressAutoHyphens w:val="0"/>
              <w:spacing w:line="480" w:lineRule="auto"/>
              <w:rPr>
                <w:rFonts w:ascii="Bierstadt Display" w:eastAsia="Calibri Light" w:hAnsi="Bierstadt Display" w:cs="Arial"/>
                <w:b/>
                <w:bCs/>
                <w:i/>
                <w:lang w:eastAsia="en-US"/>
              </w:rPr>
            </w:pPr>
            <w:r w:rsidRPr="00800C9E">
              <w:rPr>
                <w:rFonts w:ascii="Bierstadt Display" w:eastAsia="Calibri Light" w:hAnsi="Bierstadt Display" w:cs="Arial"/>
                <w:b/>
                <w:bCs/>
                <w:i/>
                <w:lang w:eastAsia="en-US"/>
              </w:rPr>
              <w:t>Plataformas de comercio electrónico:</w:t>
            </w:r>
          </w:p>
          <w:p w14:paraId="788882B3" w14:textId="77777777" w:rsidR="00800C9E" w:rsidRPr="00800C9E" w:rsidRDefault="00800C9E" w:rsidP="00736B86">
            <w:pPr>
              <w:numPr>
                <w:ilvl w:val="0"/>
                <w:numId w:val="92"/>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b/>
                <w:bCs/>
                <w:iCs/>
                <w:lang w:eastAsia="en-US"/>
              </w:rPr>
              <w:t xml:space="preserve">Nombre plataforma: </w:t>
            </w:r>
            <w:r w:rsidRPr="00800C9E">
              <w:rPr>
                <w:rFonts w:ascii="Bierstadt Display" w:eastAsia="Calibri Light" w:hAnsi="Bierstadt Display" w:cs="Arial"/>
                <w:iCs/>
                <w:lang w:eastAsia="en-US"/>
              </w:rPr>
              <w:t>Solo letras, máximo 20 caracteres</w:t>
            </w:r>
          </w:p>
          <w:p w14:paraId="280AF2B5" w14:textId="77777777" w:rsidR="00800C9E" w:rsidRPr="00800C9E" w:rsidRDefault="00800C9E" w:rsidP="00736B86">
            <w:pPr>
              <w:numPr>
                <w:ilvl w:val="0"/>
                <w:numId w:val="92"/>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b/>
                <w:bCs/>
                <w:iCs/>
                <w:lang w:eastAsia="en-US"/>
              </w:rPr>
              <w:t xml:space="preserve">Protocolo comunicación: </w:t>
            </w:r>
            <w:r w:rsidRPr="00800C9E">
              <w:rPr>
                <w:rFonts w:ascii="Bierstadt Display" w:eastAsia="Calibri Light" w:hAnsi="Bierstadt Display" w:cs="Arial"/>
                <w:iCs/>
                <w:lang w:eastAsia="en-US"/>
              </w:rPr>
              <w:t>Solo letras, máximo 10 caracteres</w:t>
            </w:r>
          </w:p>
          <w:p w14:paraId="470DCFF6" w14:textId="77777777" w:rsidR="00800C9E" w:rsidRPr="00800C9E" w:rsidRDefault="00800C9E" w:rsidP="00736B86">
            <w:pPr>
              <w:numPr>
                <w:ilvl w:val="0"/>
                <w:numId w:val="92"/>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b/>
                <w:bCs/>
                <w:iCs/>
                <w:lang w:eastAsia="en-US"/>
              </w:rPr>
              <w:t>Credenciales:</w:t>
            </w:r>
            <w:r w:rsidRPr="00800C9E">
              <w:rPr>
                <w:rFonts w:ascii="Bierstadt Display" w:eastAsia="Calibri Light" w:hAnsi="Bierstadt Display" w:cs="Arial"/>
                <w:iCs/>
                <w:lang w:eastAsia="en-US"/>
              </w:rPr>
              <w:t xml:space="preserve"> Letras y números, máximo 20 caracteres</w:t>
            </w:r>
          </w:p>
          <w:p w14:paraId="77EFF1C5" w14:textId="77777777" w:rsidR="00800C9E" w:rsidRPr="00800C9E" w:rsidRDefault="00800C9E" w:rsidP="00800C9E">
            <w:pPr>
              <w:suppressAutoHyphens w:val="0"/>
              <w:ind w:left="143"/>
              <w:rPr>
                <w:rFonts w:ascii="Bierstadt Display" w:eastAsia="Calibri Light" w:hAnsi="Bierstadt Display" w:cs="Arial"/>
                <w:iCs/>
                <w:lang w:eastAsia="en-US"/>
              </w:rPr>
            </w:pPr>
          </w:p>
          <w:p w14:paraId="4B1B17DD" w14:textId="77777777" w:rsidR="00800C9E" w:rsidRPr="00800C9E" w:rsidRDefault="00800C9E" w:rsidP="00736B86">
            <w:pPr>
              <w:numPr>
                <w:ilvl w:val="0"/>
                <w:numId w:val="91"/>
              </w:numPr>
              <w:suppressAutoHyphens w:val="0"/>
              <w:spacing w:line="480" w:lineRule="auto"/>
              <w:rPr>
                <w:rFonts w:ascii="Bierstadt Display" w:eastAsia="Calibri Light" w:hAnsi="Bierstadt Display" w:cs="Arial"/>
                <w:b/>
                <w:bCs/>
                <w:i/>
                <w:lang w:eastAsia="en-US"/>
              </w:rPr>
            </w:pPr>
            <w:r w:rsidRPr="00800C9E">
              <w:rPr>
                <w:rFonts w:ascii="Bierstadt Display" w:eastAsia="Calibri Light" w:hAnsi="Bierstadt Display" w:cs="Arial"/>
                <w:b/>
                <w:bCs/>
                <w:i/>
                <w:lang w:eastAsia="en-US"/>
              </w:rPr>
              <w:t>Entidades bancarias:</w:t>
            </w:r>
          </w:p>
          <w:p w14:paraId="696F5884" w14:textId="77777777" w:rsidR="00800C9E" w:rsidRPr="00800C9E" w:rsidRDefault="00800C9E" w:rsidP="00736B86">
            <w:pPr>
              <w:numPr>
                <w:ilvl w:val="0"/>
                <w:numId w:val="92"/>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b/>
                <w:bCs/>
                <w:iCs/>
                <w:lang w:eastAsia="en-US"/>
              </w:rPr>
              <w:t>Nombre entidad:</w:t>
            </w:r>
            <w:r w:rsidRPr="00800C9E">
              <w:rPr>
                <w:rFonts w:ascii="Bierstadt Display" w:eastAsia="Calibri Light" w:hAnsi="Bierstadt Display" w:cs="Arial"/>
                <w:iCs/>
                <w:lang w:eastAsia="en-US"/>
              </w:rPr>
              <w:t xml:space="preserve"> Solo letras, máximo 20 caracteres</w:t>
            </w:r>
          </w:p>
          <w:p w14:paraId="6FA3BAFC" w14:textId="77777777" w:rsidR="00800C9E" w:rsidRPr="00800C9E" w:rsidRDefault="00800C9E" w:rsidP="00736B86">
            <w:pPr>
              <w:numPr>
                <w:ilvl w:val="0"/>
                <w:numId w:val="92"/>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b/>
                <w:bCs/>
                <w:iCs/>
                <w:lang w:eastAsia="en-US"/>
              </w:rPr>
              <w:t>Tipo integración:</w:t>
            </w:r>
            <w:r w:rsidRPr="00800C9E">
              <w:rPr>
                <w:rFonts w:ascii="Bierstadt Display" w:eastAsia="Calibri Light" w:hAnsi="Bierstadt Display" w:cs="Arial"/>
                <w:iCs/>
                <w:lang w:eastAsia="en-US"/>
              </w:rPr>
              <w:t xml:space="preserve"> Solo letras, máximo 20 caracteres</w:t>
            </w:r>
          </w:p>
          <w:p w14:paraId="77493920" w14:textId="77777777" w:rsidR="00800C9E" w:rsidRPr="00800C9E" w:rsidRDefault="00800C9E" w:rsidP="00736B86">
            <w:pPr>
              <w:numPr>
                <w:ilvl w:val="0"/>
                <w:numId w:val="92"/>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b/>
                <w:bCs/>
                <w:iCs/>
                <w:lang w:eastAsia="en-US"/>
              </w:rPr>
              <w:t>Requisitos seguridad:</w:t>
            </w:r>
            <w:r w:rsidRPr="00800C9E">
              <w:rPr>
                <w:rFonts w:ascii="Bierstadt Display" w:eastAsia="Calibri Light" w:hAnsi="Bierstadt Display" w:cs="Arial"/>
                <w:iCs/>
                <w:lang w:eastAsia="en-US"/>
              </w:rPr>
              <w:t xml:space="preserve"> Solo letras, máximo 20 caracteres</w:t>
            </w:r>
          </w:p>
          <w:p w14:paraId="4F2169E6" w14:textId="77777777" w:rsidR="00800C9E" w:rsidRPr="00800C9E" w:rsidRDefault="00800C9E" w:rsidP="00800C9E">
            <w:pPr>
              <w:suppressAutoHyphens w:val="0"/>
              <w:ind w:left="143"/>
              <w:rPr>
                <w:rFonts w:ascii="Bierstadt Display" w:eastAsia="Calibri Light" w:hAnsi="Bierstadt Display" w:cs="Arial"/>
                <w:iCs/>
                <w:lang w:eastAsia="en-US"/>
              </w:rPr>
            </w:pPr>
          </w:p>
          <w:p w14:paraId="4FE87E56" w14:textId="77777777" w:rsidR="00800C9E" w:rsidRPr="00800C9E" w:rsidRDefault="00800C9E" w:rsidP="00736B86">
            <w:pPr>
              <w:numPr>
                <w:ilvl w:val="0"/>
                <w:numId w:val="91"/>
              </w:numPr>
              <w:suppressAutoHyphens w:val="0"/>
              <w:spacing w:line="480" w:lineRule="auto"/>
              <w:rPr>
                <w:rFonts w:ascii="Bierstadt Display" w:eastAsia="Calibri Light" w:hAnsi="Bierstadt Display" w:cs="Arial"/>
                <w:b/>
                <w:bCs/>
                <w:i/>
                <w:lang w:eastAsia="en-US"/>
              </w:rPr>
            </w:pPr>
            <w:r w:rsidRPr="00800C9E">
              <w:rPr>
                <w:rFonts w:ascii="Bierstadt Display" w:eastAsia="Calibri Light" w:hAnsi="Bierstadt Display" w:cs="Arial"/>
                <w:b/>
                <w:bCs/>
                <w:i/>
                <w:lang w:eastAsia="en-US"/>
              </w:rPr>
              <w:t>Proveedores de servicios:</w:t>
            </w:r>
          </w:p>
          <w:p w14:paraId="254384A8" w14:textId="77777777" w:rsidR="00800C9E" w:rsidRPr="00800C9E" w:rsidRDefault="00800C9E" w:rsidP="00736B86">
            <w:pPr>
              <w:numPr>
                <w:ilvl w:val="0"/>
                <w:numId w:val="92"/>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b/>
                <w:bCs/>
                <w:iCs/>
                <w:lang w:eastAsia="en-US"/>
              </w:rPr>
              <w:t>Nombre proveedor:</w:t>
            </w:r>
            <w:r w:rsidRPr="00800C9E">
              <w:rPr>
                <w:rFonts w:ascii="Bierstadt Display" w:eastAsia="Calibri Light" w:hAnsi="Bierstadt Display" w:cs="Arial"/>
                <w:iCs/>
                <w:lang w:eastAsia="en-US"/>
              </w:rPr>
              <w:t xml:space="preserve"> Solo letras, máximo 20 caracteres</w:t>
            </w:r>
          </w:p>
          <w:p w14:paraId="2A44EB96" w14:textId="77777777" w:rsidR="00800C9E" w:rsidRPr="00800C9E" w:rsidRDefault="00800C9E" w:rsidP="00736B86">
            <w:pPr>
              <w:numPr>
                <w:ilvl w:val="0"/>
                <w:numId w:val="92"/>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b/>
                <w:bCs/>
                <w:iCs/>
                <w:lang w:eastAsia="en-US"/>
              </w:rPr>
              <w:t>API:</w:t>
            </w:r>
            <w:r w:rsidRPr="00800C9E">
              <w:rPr>
                <w:rFonts w:ascii="Bierstadt Display" w:eastAsia="Calibri Light" w:hAnsi="Bierstadt Display" w:cs="Arial"/>
                <w:iCs/>
                <w:lang w:eastAsia="en-US"/>
              </w:rPr>
              <w:t xml:space="preserve"> Solo letras, máximo 20 caracteres</w:t>
            </w:r>
          </w:p>
          <w:p w14:paraId="310EA911" w14:textId="77777777" w:rsidR="00800C9E" w:rsidRPr="00800C9E" w:rsidRDefault="00800C9E" w:rsidP="00736B86">
            <w:pPr>
              <w:numPr>
                <w:ilvl w:val="0"/>
                <w:numId w:val="92"/>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b/>
                <w:bCs/>
                <w:iCs/>
                <w:lang w:eastAsia="en-US"/>
              </w:rPr>
              <w:t>Credenciales:</w:t>
            </w:r>
            <w:r w:rsidRPr="00800C9E">
              <w:rPr>
                <w:rFonts w:ascii="Bierstadt Display" w:eastAsia="Calibri Light" w:hAnsi="Bierstadt Display" w:cs="Arial"/>
                <w:iCs/>
                <w:lang w:eastAsia="en-US"/>
              </w:rPr>
              <w:t xml:space="preserve"> Números y letras, máximo 20 caracteres</w:t>
            </w:r>
          </w:p>
          <w:p w14:paraId="1A78C745" w14:textId="77777777" w:rsidR="00800C9E" w:rsidRPr="00800C9E" w:rsidRDefault="00800C9E" w:rsidP="00800C9E">
            <w:pPr>
              <w:suppressAutoHyphens w:val="0"/>
              <w:ind w:left="143"/>
              <w:rPr>
                <w:rFonts w:ascii="Bierstadt Display" w:eastAsia="Calibri Light" w:hAnsi="Bierstadt Display" w:cs="Arial"/>
                <w:iCs/>
                <w:lang w:eastAsia="en-US"/>
              </w:rPr>
            </w:pPr>
          </w:p>
          <w:p w14:paraId="26817098" w14:textId="77777777" w:rsidR="00800C9E" w:rsidRPr="00800C9E" w:rsidRDefault="00800C9E" w:rsidP="00736B86">
            <w:pPr>
              <w:numPr>
                <w:ilvl w:val="0"/>
                <w:numId w:val="91"/>
              </w:numPr>
              <w:suppressAutoHyphens w:val="0"/>
              <w:spacing w:line="480" w:lineRule="auto"/>
              <w:rPr>
                <w:rFonts w:ascii="Bierstadt Display" w:eastAsia="Calibri Light" w:hAnsi="Bierstadt Display" w:cs="Arial"/>
                <w:b/>
                <w:bCs/>
                <w:i/>
                <w:lang w:eastAsia="en-US"/>
              </w:rPr>
            </w:pPr>
            <w:r w:rsidRPr="00800C9E">
              <w:rPr>
                <w:rFonts w:ascii="Bierstadt Display" w:eastAsia="Calibri Light" w:hAnsi="Bierstadt Display" w:cs="Arial"/>
                <w:b/>
                <w:bCs/>
                <w:i/>
                <w:lang w:eastAsia="en-US"/>
              </w:rPr>
              <w:t>Requisitos técnicos:</w:t>
            </w:r>
          </w:p>
          <w:p w14:paraId="4EC9387B" w14:textId="77777777" w:rsidR="00800C9E" w:rsidRPr="00800C9E" w:rsidRDefault="00800C9E" w:rsidP="00736B86">
            <w:pPr>
              <w:numPr>
                <w:ilvl w:val="0"/>
                <w:numId w:val="92"/>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b/>
                <w:bCs/>
                <w:iCs/>
                <w:lang w:eastAsia="en-US"/>
              </w:rPr>
              <w:t>Protocolos compatibles:</w:t>
            </w:r>
            <w:r w:rsidRPr="00800C9E">
              <w:rPr>
                <w:rFonts w:ascii="Bierstadt Display" w:eastAsia="Calibri Light" w:hAnsi="Bierstadt Display" w:cs="Arial"/>
                <w:iCs/>
                <w:lang w:eastAsia="en-US"/>
              </w:rPr>
              <w:t xml:space="preserve"> Solo letras, máximo 10 caracteres</w:t>
            </w:r>
          </w:p>
          <w:p w14:paraId="1888A88B" w14:textId="77777777" w:rsidR="00800C9E" w:rsidRPr="00800C9E" w:rsidRDefault="00800C9E" w:rsidP="00736B86">
            <w:pPr>
              <w:numPr>
                <w:ilvl w:val="0"/>
                <w:numId w:val="92"/>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b/>
                <w:bCs/>
                <w:iCs/>
                <w:lang w:eastAsia="en-US"/>
              </w:rPr>
              <w:t>Formato datos:</w:t>
            </w:r>
            <w:r w:rsidRPr="00800C9E">
              <w:rPr>
                <w:rFonts w:ascii="Bierstadt Display" w:eastAsia="Calibri Light" w:hAnsi="Bierstadt Display" w:cs="Arial"/>
                <w:iCs/>
                <w:lang w:eastAsia="en-US"/>
              </w:rPr>
              <w:t xml:space="preserve"> Solo letras, máximo 10 caracteres</w:t>
            </w:r>
          </w:p>
          <w:p w14:paraId="4DB69883" w14:textId="77777777" w:rsidR="00800C9E" w:rsidRPr="00800C9E" w:rsidRDefault="00800C9E" w:rsidP="00736B86">
            <w:pPr>
              <w:numPr>
                <w:ilvl w:val="0"/>
                <w:numId w:val="92"/>
              </w:numPr>
              <w:suppressAutoHyphens w:val="0"/>
              <w:spacing w:line="480" w:lineRule="auto"/>
              <w:rPr>
                <w:rFonts w:ascii="Bierstadt Display" w:eastAsia="Calibri Light" w:hAnsi="Bierstadt Display" w:cs="Arial"/>
                <w:iCs/>
                <w:lang w:eastAsia="en-US"/>
              </w:rPr>
            </w:pPr>
            <w:r w:rsidRPr="00800C9E">
              <w:rPr>
                <w:rFonts w:ascii="Bierstadt Display" w:eastAsia="Calibri Light" w:hAnsi="Bierstadt Display" w:cs="Arial"/>
                <w:b/>
                <w:bCs/>
                <w:iCs/>
                <w:lang w:eastAsia="en-US"/>
              </w:rPr>
              <w:lastRenderedPageBreak/>
              <w:t>Detalles autenticación:</w:t>
            </w:r>
            <w:r w:rsidRPr="00800C9E">
              <w:rPr>
                <w:rFonts w:ascii="Bierstadt Display" w:eastAsia="Calibri Light" w:hAnsi="Bierstadt Display" w:cs="Arial"/>
                <w:iCs/>
                <w:lang w:eastAsia="en-US"/>
              </w:rPr>
              <w:t xml:space="preserve"> Solo letras, máximo 30 caracteres</w:t>
            </w:r>
          </w:p>
        </w:tc>
      </w:tr>
      <w:tr w:rsidR="00800C9E" w:rsidRPr="00800C9E" w14:paraId="21284FC0" w14:textId="77777777" w:rsidTr="005B22D6">
        <w:trPr>
          <w:trHeight w:val="1084"/>
        </w:trPr>
        <w:tc>
          <w:tcPr>
            <w:tcW w:w="1609" w:type="dxa"/>
            <w:shd w:val="clear" w:color="auto" w:fill="CCCCCC"/>
          </w:tcPr>
          <w:p w14:paraId="059893EB" w14:textId="77777777" w:rsidR="00800C9E" w:rsidRPr="00800C9E" w:rsidRDefault="00800C9E" w:rsidP="00800C9E">
            <w:pPr>
              <w:suppressAutoHyphens w:val="0"/>
              <w:spacing w:before="71"/>
              <w:ind w:left="145" w:right="523"/>
              <w:jc w:val="both"/>
              <w:rPr>
                <w:rFonts w:ascii="Bierstadt Display" w:eastAsia="Calibri Light" w:hAnsi="Bierstadt Display" w:cs="Arial"/>
                <w:iCs/>
                <w:lang w:eastAsia="en-US"/>
              </w:rPr>
            </w:pPr>
            <w:r w:rsidRPr="00800C9E">
              <w:rPr>
                <w:rFonts w:ascii="Bierstadt Display" w:eastAsia="Calibri Light" w:hAnsi="Bierstadt Display" w:cs="Arial"/>
                <w:iCs/>
                <w:lang w:eastAsia="en-US"/>
              </w:rPr>
              <w:lastRenderedPageBreak/>
              <w:t>Fecha de</w:t>
            </w:r>
            <w:r w:rsidRPr="00800C9E">
              <w:rPr>
                <w:rFonts w:ascii="Bierstadt Display" w:eastAsia="Calibri Light" w:hAnsi="Bierstadt Display" w:cs="Arial"/>
                <w:iCs/>
                <w:spacing w:val="1"/>
                <w:lang w:eastAsia="en-US"/>
              </w:rPr>
              <w:t xml:space="preserve"> </w:t>
            </w:r>
            <w:r w:rsidRPr="00800C9E">
              <w:rPr>
                <w:rFonts w:ascii="Bierstadt Display" w:eastAsia="Calibri Light" w:hAnsi="Bierstadt Display" w:cs="Arial"/>
                <w:iCs/>
                <w:lang w:eastAsia="en-US"/>
              </w:rPr>
              <w:t>revisión y</w:t>
            </w:r>
            <w:r w:rsidRPr="00800C9E">
              <w:rPr>
                <w:rFonts w:ascii="Bierstadt Display" w:eastAsia="Calibri Light" w:hAnsi="Bierstadt Display" w:cs="Arial"/>
                <w:iCs/>
                <w:spacing w:val="-52"/>
                <w:lang w:eastAsia="en-US"/>
              </w:rPr>
              <w:t xml:space="preserve"> </w:t>
            </w:r>
            <w:r w:rsidRPr="00800C9E">
              <w:rPr>
                <w:rFonts w:ascii="Bierstadt Display" w:eastAsia="Calibri Light" w:hAnsi="Bierstadt Display" w:cs="Arial"/>
                <w:iCs/>
                <w:lang w:eastAsia="en-US"/>
              </w:rPr>
              <w:t>versión:</w:t>
            </w:r>
          </w:p>
        </w:tc>
        <w:tc>
          <w:tcPr>
            <w:tcW w:w="7455" w:type="dxa"/>
          </w:tcPr>
          <w:p w14:paraId="496F4AA7" w14:textId="77777777" w:rsidR="00800C9E" w:rsidRPr="00800C9E" w:rsidRDefault="00800C9E" w:rsidP="00800C9E">
            <w:pPr>
              <w:suppressAutoHyphens w:val="0"/>
              <w:spacing w:before="71" w:line="293" w:lineRule="exact"/>
              <w:ind w:left="141"/>
              <w:rPr>
                <w:rFonts w:ascii="Bierstadt Display" w:eastAsia="Calibri Light" w:hAnsi="Bierstadt Display" w:cs="Arial"/>
                <w:iCs/>
                <w:lang w:eastAsia="en-US"/>
              </w:rPr>
            </w:pPr>
            <w:r w:rsidRPr="00800C9E">
              <w:rPr>
                <w:rFonts w:ascii="Bierstadt Display" w:eastAsia="Calibri Light" w:hAnsi="Bierstadt Display" w:cs="Arial"/>
                <w:iCs/>
                <w:lang w:eastAsia="en-US"/>
              </w:rPr>
              <w:t>26/05/2023</w:t>
            </w:r>
          </w:p>
          <w:p w14:paraId="4D8FCFEB" w14:textId="77777777" w:rsidR="00800C9E" w:rsidRPr="00800C9E" w:rsidRDefault="00800C9E" w:rsidP="00800C9E">
            <w:pPr>
              <w:suppressAutoHyphens w:val="0"/>
              <w:ind w:left="141"/>
              <w:rPr>
                <w:rFonts w:ascii="Bierstadt Display" w:eastAsia="Calibri Light" w:hAnsi="Bierstadt Display" w:cs="Arial"/>
                <w:iCs/>
                <w:lang w:eastAsia="en-US"/>
              </w:rPr>
            </w:pPr>
            <w:r w:rsidRPr="00800C9E">
              <w:rPr>
                <w:rFonts w:ascii="Bierstadt Display" w:eastAsia="Calibri Light" w:hAnsi="Bierstadt Display" w:cs="Arial"/>
                <w:iCs/>
                <w:lang w:eastAsia="en-US"/>
              </w:rPr>
              <w:t>Versión1.0</w:t>
            </w:r>
          </w:p>
        </w:tc>
      </w:tr>
      <w:tr w:rsidR="00800C9E" w:rsidRPr="00800C9E" w14:paraId="2DAAFFE2" w14:textId="77777777" w:rsidTr="005B22D6">
        <w:trPr>
          <w:trHeight w:val="512"/>
        </w:trPr>
        <w:tc>
          <w:tcPr>
            <w:tcW w:w="1609" w:type="dxa"/>
            <w:shd w:val="clear" w:color="auto" w:fill="CCCCCC"/>
          </w:tcPr>
          <w:p w14:paraId="22884960" w14:textId="77777777" w:rsidR="00800C9E" w:rsidRPr="00800C9E" w:rsidRDefault="00800C9E" w:rsidP="00800C9E">
            <w:pPr>
              <w:suppressAutoHyphens w:val="0"/>
              <w:spacing w:before="71"/>
              <w:ind w:left="145"/>
              <w:rPr>
                <w:rFonts w:ascii="Bierstadt Display" w:eastAsia="Calibri Light" w:hAnsi="Bierstadt Display" w:cs="Arial"/>
                <w:iCs/>
                <w:lang w:eastAsia="en-US"/>
              </w:rPr>
            </w:pPr>
            <w:r w:rsidRPr="00800C9E">
              <w:rPr>
                <w:rFonts w:ascii="Bierstadt Display" w:eastAsia="Calibri Light" w:hAnsi="Bierstadt Display" w:cs="Arial"/>
                <w:iCs/>
                <w:lang w:eastAsia="en-US"/>
              </w:rPr>
              <w:t>Prioridad:</w:t>
            </w:r>
          </w:p>
        </w:tc>
        <w:tc>
          <w:tcPr>
            <w:tcW w:w="7455" w:type="dxa"/>
          </w:tcPr>
          <w:p w14:paraId="6173AC6F" w14:textId="77777777" w:rsidR="00800C9E" w:rsidRPr="00800C9E" w:rsidRDefault="00800C9E" w:rsidP="00800C9E">
            <w:pPr>
              <w:suppressAutoHyphens w:val="0"/>
              <w:spacing w:before="71"/>
              <w:ind w:left="141"/>
              <w:rPr>
                <w:rFonts w:ascii="Bierstadt Display" w:eastAsia="Calibri Light" w:hAnsi="Bierstadt Display" w:cs="Arial"/>
                <w:b/>
                <w:iCs/>
                <w:lang w:eastAsia="en-US"/>
              </w:rPr>
            </w:pPr>
            <w:r w:rsidRPr="00800C9E">
              <w:rPr>
                <w:rFonts w:ascii="Bierstadt Display" w:eastAsia="Calibri Light" w:hAnsi="Bierstadt Display" w:cs="Arial"/>
                <w:b/>
                <w:iCs/>
                <w:lang w:eastAsia="en-US"/>
              </w:rPr>
              <w:t>Alta</w:t>
            </w:r>
          </w:p>
        </w:tc>
      </w:tr>
    </w:tbl>
    <w:p w14:paraId="1427479D" w14:textId="77777777" w:rsidR="00800C9E" w:rsidRPr="00A23077" w:rsidRDefault="00800C9E" w:rsidP="00800C9E">
      <w:pPr>
        <w:suppressAutoHyphens w:val="0"/>
        <w:spacing w:after="160" w:line="259" w:lineRule="auto"/>
        <w:rPr>
          <w:rFonts w:ascii="Bierstadt Display" w:eastAsia="Calibri" w:hAnsi="Bierstadt Display" w:cs="Arial"/>
          <w:iCs/>
          <w:lang w:val="es-EC" w:eastAsia="en-US"/>
        </w:rPr>
      </w:pPr>
    </w:p>
    <w:p w14:paraId="2E746421" w14:textId="77777777" w:rsidR="00FC3CC0" w:rsidRPr="00A23077" w:rsidRDefault="00FC3CC0" w:rsidP="00800C9E">
      <w:pPr>
        <w:suppressAutoHyphens w:val="0"/>
        <w:spacing w:after="160" w:line="257" w:lineRule="auto"/>
        <w:rPr>
          <w:rFonts w:ascii="Bierstadt Display" w:eastAsia="Calibri" w:hAnsi="Bierstadt Display" w:cs="Calibri"/>
          <w:kern w:val="2"/>
          <w:lang w:val="es-EC" w:eastAsia="en-US"/>
        </w:rPr>
      </w:pPr>
    </w:p>
    <w:p w14:paraId="40B8A46D" w14:textId="77777777" w:rsidR="00800C9E" w:rsidRPr="00A23077" w:rsidRDefault="00800C9E" w:rsidP="00A61BD0">
      <w:pPr>
        <w:suppressAutoHyphens w:val="0"/>
        <w:spacing w:after="160" w:line="257" w:lineRule="auto"/>
        <w:jc w:val="center"/>
        <w:rPr>
          <w:rFonts w:ascii="Bierstadt Display" w:eastAsia="Calibri" w:hAnsi="Bierstadt Display" w:cs="Calibri"/>
          <w:kern w:val="2"/>
          <w:lang w:val="es-EC" w:eastAsia="en-US"/>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258"/>
        <w:gridCol w:w="5662"/>
      </w:tblGrid>
      <w:tr w:rsidR="00FC3CC0" w:rsidRPr="0020056B" w14:paraId="1D2AB8BA" w14:textId="77777777" w:rsidTr="0020056B">
        <w:trPr>
          <w:trHeight w:val="345"/>
        </w:trPr>
        <w:tc>
          <w:tcPr>
            <w:tcW w:w="2258" w:type="dxa"/>
            <w:tcBorders>
              <w:top w:val="single" w:sz="8" w:space="0" w:color="000000"/>
              <w:left w:val="single" w:sz="8" w:space="0" w:color="000000"/>
              <w:bottom w:val="single" w:sz="8" w:space="0" w:color="000000"/>
              <w:right w:val="single" w:sz="8" w:space="0" w:color="000000"/>
            </w:tcBorders>
            <w:shd w:val="clear" w:color="auto" w:fill="CCCCCC"/>
          </w:tcPr>
          <w:p w14:paraId="182F5408" w14:textId="77777777" w:rsidR="00FC3CC0" w:rsidRPr="00A23077" w:rsidRDefault="00FC3CC0" w:rsidP="0020056B">
            <w:pPr>
              <w:suppressAutoHyphens w:val="0"/>
              <w:spacing w:after="160" w:line="259" w:lineRule="auto"/>
              <w:rPr>
                <w:rFonts w:ascii="Bierstadt Display" w:eastAsia="Calibri" w:hAnsi="Bierstadt Display" w:cs="Arial"/>
                <w:kern w:val="2"/>
                <w:lang w:val="es-EC" w:eastAsia="en-US"/>
              </w:rPr>
            </w:pPr>
            <w:bookmarkStart w:id="38" w:name="_Hlk136196354"/>
            <w:r w:rsidRPr="00A23077">
              <w:rPr>
                <w:rFonts w:ascii="Bierstadt Display" w:eastAsia="Calibri" w:hAnsi="Bierstadt Display" w:cs="Calibri"/>
                <w:b/>
                <w:bCs/>
                <w:color w:val="000000"/>
                <w:kern w:val="2"/>
                <w:lang w:val="es-EC" w:eastAsia="en-US"/>
              </w:rPr>
              <w:t>Número:</w:t>
            </w:r>
            <w:r w:rsidRPr="00A23077">
              <w:rPr>
                <w:rFonts w:ascii="Bierstadt Display" w:eastAsia="Calibri" w:hAnsi="Bierstadt Display" w:cs="Calibri"/>
                <w:color w:val="000000"/>
                <w:kern w:val="2"/>
                <w:lang w:val="es-EC" w:eastAsia="en-US"/>
              </w:rPr>
              <w:t xml:space="preserve"> </w:t>
            </w:r>
          </w:p>
        </w:tc>
        <w:tc>
          <w:tcPr>
            <w:tcW w:w="5662" w:type="dxa"/>
            <w:tcBorders>
              <w:top w:val="single" w:sz="8" w:space="0" w:color="000000"/>
              <w:left w:val="single" w:sz="8" w:space="0" w:color="000000"/>
              <w:bottom w:val="single" w:sz="8" w:space="0" w:color="000000"/>
              <w:right w:val="single" w:sz="8" w:space="0" w:color="000000"/>
            </w:tcBorders>
          </w:tcPr>
          <w:p w14:paraId="6AB78308" w14:textId="738D39E7" w:rsidR="00FC3CC0" w:rsidRPr="00A23077" w:rsidRDefault="00FC3CC0"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kern w:val="2"/>
                <w:sz w:val="28"/>
                <w:szCs w:val="28"/>
                <w:lang w:val="es-EC" w:eastAsia="en-US"/>
              </w:rPr>
              <w:t>RF</w:t>
            </w:r>
            <w:r w:rsidR="003C4B9E" w:rsidRPr="00A23077">
              <w:rPr>
                <w:rFonts w:ascii="Bierstadt Display" w:eastAsia="Calibri" w:hAnsi="Bierstadt Display" w:cs="Calibri"/>
                <w:b/>
                <w:bCs/>
                <w:kern w:val="2"/>
                <w:sz w:val="28"/>
                <w:szCs w:val="28"/>
                <w:lang w:val="es-EC" w:eastAsia="en-US"/>
              </w:rPr>
              <w:t>36</w:t>
            </w:r>
          </w:p>
        </w:tc>
      </w:tr>
      <w:tr w:rsidR="00FC3CC0" w:rsidRPr="0020056B" w14:paraId="3DD45F1B" w14:textId="77777777" w:rsidTr="0020056B">
        <w:trPr>
          <w:trHeight w:val="315"/>
        </w:trPr>
        <w:tc>
          <w:tcPr>
            <w:tcW w:w="2258" w:type="dxa"/>
            <w:tcBorders>
              <w:top w:val="single" w:sz="8" w:space="0" w:color="000000"/>
              <w:left w:val="single" w:sz="8" w:space="0" w:color="000000"/>
              <w:bottom w:val="single" w:sz="8" w:space="0" w:color="000000"/>
              <w:right w:val="single" w:sz="8" w:space="0" w:color="000000"/>
            </w:tcBorders>
            <w:shd w:val="clear" w:color="auto" w:fill="CCCCCC"/>
          </w:tcPr>
          <w:p w14:paraId="0AFD83DA" w14:textId="77777777" w:rsidR="00FC3CC0" w:rsidRPr="00A23077" w:rsidRDefault="00FC3CC0"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Título:</w:t>
            </w:r>
            <w:r w:rsidRPr="00A23077">
              <w:rPr>
                <w:rFonts w:ascii="Bierstadt Display" w:eastAsia="Calibri" w:hAnsi="Bierstadt Display" w:cs="Calibri"/>
                <w:color w:val="000000"/>
                <w:kern w:val="2"/>
                <w:lang w:val="es-EC" w:eastAsia="en-US"/>
              </w:rPr>
              <w:t xml:space="preserve"> </w:t>
            </w:r>
          </w:p>
        </w:tc>
        <w:tc>
          <w:tcPr>
            <w:tcW w:w="5662" w:type="dxa"/>
            <w:tcBorders>
              <w:top w:val="single" w:sz="8" w:space="0" w:color="000000"/>
              <w:left w:val="single" w:sz="8" w:space="0" w:color="000000"/>
              <w:bottom w:val="single" w:sz="8" w:space="0" w:color="000000"/>
              <w:right w:val="single" w:sz="8" w:space="0" w:color="000000"/>
            </w:tcBorders>
          </w:tcPr>
          <w:p w14:paraId="3AB7F23A" w14:textId="00B1AC52" w:rsidR="00FC3CC0" w:rsidRPr="00A23077" w:rsidRDefault="003C4B9E"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Registro de ingreso de materiales.</w:t>
            </w:r>
          </w:p>
        </w:tc>
      </w:tr>
      <w:tr w:rsidR="00FC3CC0" w:rsidRPr="0020056B" w14:paraId="0EF56126" w14:textId="77777777" w:rsidTr="0020056B">
        <w:trPr>
          <w:trHeight w:val="270"/>
        </w:trPr>
        <w:tc>
          <w:tcPr>
            <w:tcW w:w="2258" w:type="dxa"/>
            <w:tcBorders>
              <w:top w:val="single" w:sz="8" w:space="0" w:color="000000"/>
              <w:left w:val="single" w:sz="8" w:space="0" w:color="000000"/>
              <w:bottom w:val="single" w:sz="8" w:space="0" w:color="000000"/>
              <w:right w:val="single" w:sz="8" w:space="0" w:color="000000"/>
            </w:tcBorders>
            <w:shd w:val="clear" w:color="auto" w:fill="CCCCCC"/>
          </w:tcPr>
          <w:p w14:paraId="175165F4" w14:textId="77777777" w:rsidR="00FC3CC0" w:rsidRPr="00A23077" w:rsidRDefault="00FC3CC0"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Texto:</w:t>
            </w:r>
            <w:r w:rsidRPr="00A23077">
              <w:rPr>
                <w:rFonts w:ascii="Bierstadt Display" w:eastAsia="Calibri" w:hAnsi="Bierstadt Display" w:cs="Calibri"/>
                <w:color w:val="000000"/>
                <w:kern w:val="2"/>
                <w:lang w:val="es-EC" w:eastAsia="en-US"/>
              </w:rPr>
              <w:t xml:space="preserve"> </w:t>
            </w:r>
          </w:p>
        </w:tc>
        <w:tc>
          <w:tcPr>
            <w:tcW w:w="5662" w:type="dxa"/>
            <w:tcBorders>
              <w:top w:val="single" w:sz="8" w:space="0" w:color="000000"/>
              <w:left w:val="single" w:sz="8" w:space="0" w:color="000000"/>
              <w:bottom w:val="single" w:sz="8" w:space="0" w:color="000000"/>
              <w:right w:val="single" w:sz="8" w:space="0" w:color="000000"/>
            </w:tcBorders>
          </w:tcPr>
          <w:p w14:paraId="28C0FEA2" w14:textId="736FF96F" w:rsidR="00FC3CC0" w:rsidRPr="00A23077" w:rsidRDefault="00FC3CC0"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Segoe UI" w:hAnsi="Bierstadt Display" w:cs="Segoe UI"/>
                <w:kern w:val="2"/>
                <w:lang w:val="es-EC" w:eastAsia="en-US"/>
              </w:rPr>
              <w:t xml:space="preserve"> </w:t>
            </w:r>
            <w:r w:rsidR="003C4B9E" w:rsidRPr="00A23077">
              <w:rPr>
                <w:rFonts w:ascii="Bierstadt Display" w:eastAsia="Segoe UI" w:hAnsi="Bierstadt Display" w:cs="Segoe UI"/>
                <w:kern w:val="2"/>
                <w:lang w:val="es-EC" w:eastAsia="en-US"/>
              </w:rPr>
              <w:t>El sistema debe permitir el registro de la entrada de materiales a la bodega.</w:t>
            </w:r>
          </w:p>
        </w:tc>
      </w:tr>
      <w:tr w:rsidR="00FC3CC0" w:rsidRPr="0020056B" w14:paraId="55065620" w14:textId="77777777" w:rsidTr="0020056B">
        <w:trPr>
          <w:trHeight w:val="345"/>
        </w:trPr>
        <w:tc>
          <w:tcPr>
            <w:tcW w:w="2258" w:type="dxa"/>
            <w:tcBorders>
              <w:top w:val="single" w:sz="8" w:space="0" w:color="000000"/>
              <w:left w:val="single" w:sz="8" w:space="0" w:color="000000"/>
              <w:bottom w:val="single" w:sz="8" w:space="0" w:color="000000"/>
              <w:right w:val="single" w:sz="8" w:space="0" w:color="000000"/>
            </w:tcBorders>
            <w:shd w:val="clear" w:color="auto" w:fill="CCCCCC"/>
          </w:tcPr>
          <w:p w14:paraId="769CAF8A" w14:textId="77777777" w:rsidR="00FC3CC0" w:rsidRPr="00A23077" w:rsidRDefault="00FC3CC0"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Tipo:</w:t>
            </w:r>
            <w:r w:rsidRPr="00A23077">
              <w:rPr>
                <w:rFonts w:ascii="Bierstadt Display" w:eastAsia="Calibri" w:hAnsi="Bierstadt Display" w:cs="Calibri"/>
                <w:color w:val="000000"/>
                <w:kern w:val="2"/>
                <w:lang w:val="es-EC" w:eastAsia="en-US"/>
              </w:rPr>
              <w:t xml:space="preserve"> </w:t>
            </w:r>
          </w:p>
        </w:tc>
        <w:tc>
          <w:tcPr>
            <w:tcW w:w="5662" w:type="dxa"/>
            <w:tcBorders>
              <w:top w:val="single" w:sz="8" w:space="0" w:color="000000"/>
              <w:left w:val="single" w:sz="8" w:space="0" w:color="000000"/>
              <w:bottom w:val="single" w:sz="8" w:space="0" w:color="000000"/>
              <w:right w:val="single" w:sz="8" w:space="0" w:color="000000"/>
            </w:tcBorders>
          </w:tcPr>
          <w:p w14:paraId="74073EEF" w14:textId="47D46452" w:rsidR="00FC3CC0" w:rsidRPr="00A23077" w:rsidRDefault="00FC3CC0"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 xml:space="preserve"> </w:t>
            </w:r>
            <w:r w:rsidR="003C4B9E" w:rsidRPr="00A23077">
              <w:rPr>
                <w:rFonts w:ascii="Bierstadt Display" w:eastAsia="Calibri" w:hAnsi="Bierstadt Display" w:cs="Calibri"/>
                <w:kern w:val="2"/>
                <w:lang w:val="es-EC" w:eastAsia="en-US"/>
              </w:rPr>
              <w:t>Funcional</w:t>
            </w:r>
          </w:p>
        </w:tc>
      </w:tr>
      <w:tr w:rsidR="00FC3CC0" w:rsidRPr="0020056B" w14:paraId="48C20E58" w14:textId="77777777" w:rsidTr="0020056B">
        <w:trPr>
          <w:trHeight w:val="990"/>
        </w:trPr>
        <w:tc>
          <w:tcPr>
            <w:tcW w:w="2258" w:type="dxa"/>
            <w:tcBorders>
              <w:top w:val="single" w:sz="8" w:space="0" w:color="000000"/>
              <w:left w:val="single" w:sz="8" w:space="0" w:color="000000"/>
              <w:bottom w:val="single" w:sz="8" w:space="0" w:color="000000"/>
              <w:right w:val="single" w:sz="8" w:space="0" w:color="000000"/>
            </w:tcBorders>
            <w:shd w:val="clear" w:color="auto" w:fill="CCCCCC"/>
          </w:tcPr>
          <w:p w14:paraId="6F22FAD7" w14:textId="77777777" w:rsidR="00FC3CC0" w:rsidRPr="00A23077" w:rsidRDefault="00FC3CC0"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Detalles de requisitos y restricciones:</w:t>
            </w:r>
            <w:r w:rsidRPr="00A23077">
              <w:rPr>
                <w:rFonts w:ascii="Bierstadt Display" w:eastAsia="Calibri" w:hAnsi="Bierstadt Display" w:cs="Calibri"/>
                <w:color w:val="000000"/>
                <w:kern w:val="2"/>
                <w:lang w:val="es-EC" w:eastAsia="en-US"/>
              </w:rPr>
              <w:t xml:space="preserve"> </w:t>
            </w:r>
          </w:p>
        </w:tc>
        <w:tc>
          <w:tcPr>
            <w:tcW w:w="5662" w:type="dxa"/>
            <w:tcBorders>
              <w:top w:val="single" w:sz="8" w:space="0" w:color="000000"/>
              <w:left w:val="single" w:sz="8" w:space="0" w:color="000000"/>
              <w:bottom w:val="single" w:sz="8" w:space="0" w:color="000000"/>
              <w:right w:val="single" w:sz="8" w:space="0" w:color="000000"/>
            </w:tcBorders>
          </w:tcPr>
          <w:p w14:paraId="0000E59F" w14:textId="77777777" w:rsidR="00FC3CC0" w:rsidRPr="00A23077" w:rsidRDefault="000D2E4D"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El sistema debe permitir al usuario registrar el ingreso de materiales a la bodega mediante un formulario de entrada. Los campos obligatorios incluyen el tipo de material (por ejemplo, componentes electrónicos, herramientas), la cantidad ingresada, el proveedor del material, la fecha de ingreso, el número de factura y la ubicación en la bodega. Además, se debe proporcionar una opción para adjuntar documentos relacionados, como la factura de compra.</w:t>
            </w:r>
          </w:p>
          <w:p w14:paraId="2BFDF58E" w14:textId="4E5333E7" w:rsidR="000D2E4D" w:rsidRPr="00A23077" w:rsidRDefault="000D2E4D"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Arial"/>
                <w:b/>
                <w:bCs/>
                <w:kern w:val="2"/>
                <w:lang w:val="es-EC" w:eastAsia="en-US"/>
              </w:rPr>
              <w:t>Restricciones:</w:t>
            </w:r>
            <w:r w:rsidRPr="00A23077">
              <w:rPr>
                <w:rFonts w:ascii="Bierstadt Display" w:eastAsia="Calibri" w:hAnsi="Bierstadt Display" w:cs="Arial"/>
                <w:kern w:val="2"/>
                <w:lang w:val="es-EC" w:eastAsia="en-US"/>
              </w:rPr>
              <w:t xml:space="preserve"> El sistema debe realizar validaciones de los campos obligatorios y verificar la integridad de los datos ingresados, como el formato correcto de la fecha y la existencia del proveedor en la base de datos. También se debe garantizar que los materiales ingresados se registren correctamente en el inventario de la bodega.</w:t>
            </w:r>
          </w:p>
        </w:tc>
      </w:tr>
      <w:tr w:rsidR="00FC3CC0" w:rsidRPr="0020056B" w14:paraId="6E6ACDCB" w14:textId="77777777" w:rsidTr="0020056B">
        <w:trPr>
          <w:trHeight w:val="855"/>
        </w:trPr>
        <w:tc>
          <w:tcPr>
            <w:tcW w:w="2258" w:type="dxa"/>
            <w:tcBorders>
              <w:top w:val="single" w:sz="8" w:space="0" w:color="000000"/>
              <w:left w:val="single" w:sz="8" w:space="0" w:color="000000"/>
              <w:bottom w:val="single" w:sz="8" w:space="0" w:color="000000"/>
              <w:right w:val="single" w:sz="8" w:space="0" w:color="000000"/>
            </w:tcBorders>
            <w:shd w:val="clear" w:color="auto" w:fill="CCCCCC"/>
          </w:tcPr>
          <w:p w14:paraId="57AD23ED" w14:textId="77777777" w:rsidR="00FC3CC0" w:rsidRPr="00A23077" w:rsidRDefault="00FC3CC0"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Fecha de revisión y versión:</w:t>
            </w:r>
            <w:r w:rsidRPr="00A23077">
              <w:rPr>
                <w:rFonts w:ascii="Bierstadt Display" w:eastAsia="Calibri" w:hAnsi="Bierstadt Display" w:cs="Calibri"/>
                <w:color w:val="000000"/>
                <w:kern w:val="2"/>
                <w:lang w:val="es-EC" w:eastAsia="en-US"/>
              </w:rPr>
              <w:t xml:space="preserve"> </w:t>
            </w:r>
          </w:p>
        </w:tc>
        <w:tc>
          <w:tcPr>
            <w:tcW w:w="5662" w:type="dxa"/>
            <w:tcBorders>
              <w:top w:val="single" w:sz="8" w:space="0" w:color="000000"/>
              <w:left w:val="single" w:sz="8" w:space="0" w:color="000000"/>
              <w:bottom w:val="single" w:sz="8" w:space="0" w:color="000000"/>
              <w:right w:val="single" w:sz="8" w:space="0" w:color="000000"/>
            </w:tcBorders>
          </w:tcPr>
          <w:p w14:paraId="284832C3" w14:textId="77777777" w:rsidR="00FC3CC0" w:rsidRPr="00A23077" w:rsidRDefault="00FC3CC0"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 xml:space="preserve">20/05/2023 </w:t>
            </w:r>
          </w:p>
          <w:p w14:paraId="74D01962" w14:textId="77777777" w:rsidR="00FC3CC0" w:rsidRPr="00A23077" w:rsidRDefault="00FC3CC0"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 xml:space="preserve">Versión1.0 </w:t>
            </w:r>
          </w:p>
        </w:tc>
      </w:tr>
      <w:bookmarkEnd w:id="38"/>
    </w:tbl>
    <w:p w14:paraId="0FAEFD1F" w14:textId="77777777" w:rsidR="00FC3CC0" w:rsidRPr="00A23077" w:rsidRDefault="00FC3CC0" w:rsidP="00A61BD0">
      <w:pPr>
        <w:suppressAutoHyphens w:val="0"/>
        <w:spacing w:after="160" w:line="257" w:lineRule="auto"/>
        <w:jc w:val="center"/>
        <w:rPr>
          <w:rFonts w:ascii="Bierstadt Display" w:eastAsia="Calibri" w:hAnsi="Bierstadt Display" w:cs="Calibri"/>
          <w:kern w:val="2"/>
          <w:lang w:val="es-EC" w:eastAsia="en-US"/>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258"/>
        <w:gridCol w:w="5662"/>
      </w:tblGrid>
      <w:tr w:rsidR="00793793" w:rsidRPr="0020056B" w14:paraId="208B52B7" w14:textId="77777777" w:rsidTr="0020056B">
        <w:trPr>
          <w:trHeight w:val="345"/>
        </w:trPr>
        <w:tc>
          <w:tcPr>
            <w:tcW w:w="2258" w:type="dxa"/>
            <w:tcBorders>
              <w:top w:val="single" w:sz="8" w:space="0" w:color="000000"/>
              <w:left w:val="single" w:sz="8" w:space="0" w:color="000000"/>
              <w:bottom w:val="single" w:sz="8" w:space="0" w:color="000000"/>
              <w:right w:val="single" w:sz="8" w:space="0" w:color="000000"/>
            </w:tcBorders>
            <w:shd w:val="clear" w:color="auto" w:fill="CCCCCC"/>
          </w:tcPr>
          <w:p w14:paraId="6AFFD279" w14:textId="77777777" w:rsidR="00793793" w:rsidRPr="00A23077" w:rsidRDefault="00793793"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lastRenderedPageBreak/>
              <w:t>Número:</w:t>
            </w:r>
            <w:r w:rsidRPr="00A23077">
              <w:rPr>
                <w:rFonts w:ascii="Bierstadt Display" w:eastAsia="Calibri" w:hAnsi="Bierstadt Display" w:cs="Calibri"/>
                <w:color w:val="000000"/>
                <w:kern w:val="2"/>
                <w:lang w:val="es-EC" w:eastAsia="en-US"/>
              </w:rPr>
              <w:t xml:space="preserve"> </w:t>
            </w:r>
          </w:p>
        </w:tc>
        <w:tc>
          <w:tcPr>
            <w:tcW w:w="5662" w:type="dxa"/>
            <w:tcBorders>
              <w:top w:val="single" w:sz="8" w:space="0" w:color="000000"/>
              <w:left w:val="single" w:sz="8" w:space="0" w:color="000000"/>
              <w:bottom w:val="single" w:sz="8" w:space="0" w:color="000000"/>
              <w:right w:val="single" w:sz="8" w:space="0" w:color="000000"/>
            </w:tcBorders>
          </w:tcPr>
          <w:p w14:paraId="733A5993" w14:textId="1263FEE9" w:rsidR="00793793" w:rsidRPr="00A23077" w:rsidRDefault="00793793"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kern w:val="2"/>
                <w:sz w:val="28"/>
                <w:szCs w:val="28"/>
                <w:lang w:val="es-EC" w:eastAsia="en-US"/>
              </w:rPr>
              <w:t>R</w:t>
            </w:r>
            <w:r w:rsidR="000D2E4D" w:rsidRPr="00A23077">
              <w:rPr>
                <w:rFonts w:ascii="Bierstadt Display" w:eastAsia="Calibri" w:hAnsi="Bierstadt Display" w:cs="Calibri"/>
                <w:b/>
                <w:bCs/>
                <w:kern w:val="2"/>
                <w:sz w:val="28"/>
                <w:szCs w:val="28"/>
                <w:lang w:val="es-EC" w:eastAsia="en-US"/>
              </w:rPr>
              <w:t>F37</w:t>
            </w:r>
          </w:p>
        </w:tc>
      </w:tr>
      <w:tr w:rsidR="00793793" w:rsidRPr="0020056B" w14:paraId="2BED31C1" w14:textId="77777777" w:rsidTr="0020056B">
        <w:trPr>
          <w:trHeight w:val="315"/>
        </w:trPr>
        <w:tc>
          <w:tcPr>
            <w:tcW w:w="2258" w:type="dxa"/>
            <w:tcBorders>
              <w:top w:val="single" w:sz="8" w:space="0" w:color="000000"/>
              <w:left w:val="single" w:sz="8" w:space="0" w:color="000000"/>
              <w:bottom w:val="single" w:sz="8" w:space="0" w:color="000000"/>
              <w:right w:val="single" w:sz="8" w:space="0" w:color="000000"/>
            </w:tcBorders>
            <w:shd w:val="clear" w:color="auto" w:fill="CCCCCC"/>
          </w:tcPr>
          <w:p w14:paraId="1BF10921" w14:textId="77777777" w:rsidR="00793793" w:rsidRPr="00A23077" w:rsidRDefault="00793793"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Título:</w:t>
            </w:r>
            <w:r w:rsidRPr="00A23077">
              <w:rPr>
                <w:rFonts w:ascii="Bierstadt Display" w:eastAsia="Calibri" w:hAnsi="Bierstadt Display" w:cs="Calibri"/>
                <w:color w:val="000000"/>
                <w:kern w:val="2"/>
                <w:lang w:val="es-EC" w:eastAsia="en-US"/>
              </w:rPr>
              <w:t xml:space="preserve"> </w:t>
            </w:r>
          </w:p>
        </w:tc>
        <w:tc>
          <w:tcPr>
            <w:tcW w:w="5662" w:type="dxa"/>
            <w:tcBorders>
              <w:top w:val="single" w:sz="8" w:space="0" w:color="000000"/>
              <w:left w:val="single" w:sz="8" w:space="0" w:color="000000"/>
              <w:bottom w:val="single" w:sz="8" w:space="0" w:color="000000"/>
              <w:right w:val="single" w:sz="8" w:space="0" w:color="000000"/>
            </w:tcBorders>
          </w:tcPr>
          <w:p w14:paraId="08F7F7E1" w14:textId="72BEF2C1" w:rsidR="00793793" w:rsidRPr="00A23077" w:rsidRDefault="000D2E4D"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Registro de salida de materiales.</w:t>
            </w:r>
          </w:p>
        </w:tc>
      </w:tr>
      <w:tr w:rsidR="00793793" w:rsidRPr="0020056B" w14:paraId="06E731E7" w14:textId="77777777" w:rsidTr="0020056B">
        <w:trPr>
          <w:trHeight w:val="270"/>
        </w:trPr>
        <w:tc>
          <w:tcPr>
            <w:tcW w:w="2258" w:type="dxa"/>
            <w:tcBorders>
              <w:top w:val="single" w:sz="8" w:space="0" w:color="000000"/>
              <w:left w:val="single" w:sz="8" w:space="0" w:color="000000"/>
              <w:bottom w:val="single" w:sz="8" w:space="0" w:color="000000"/>
              <w:right w:val="single" w:sz="8" w:space="0" w:color="000000"/>
            </w:tcBorders>
            <w:shd w:val="clear" w:color="auto" w:fill="CCCCCC"/>
          </w:tcPr>
          <w:p w14:paraId="459A89BC" w14:textId="77777777" w:rsidR="00793793" w:rsidRPr="00A23077" w:rsidRDefault="00793793"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Texto:</w:t>
            </w:r>
            <w:r w:rsidRPr="00A23077">
              <w:rPr>
                <w:rFonts w:ascii="Bierstadt Display" w:eastAsia="Calibri" w:hAnsi="Bierstadt Display" w:cs="Calibri"/>
                <w:color w:val="000000"/>
                <w:kern w:val="2"/>
                <w:lang w:val="es-EC" w:eastAsia="en-US"/>
              </w:rPr>
              <w:t xml:space="preserve"> </w:t>
            </w:r>
          </w:p>
        </w:tc>
        <w:tc>
          <w:tcPr>
            <w:tcW w:w="5662" w:type="dxa"/>
            <w:tcBorders>
              <w:top w:val="single" w:sz="8" w:space="0" w:color="000000"/>
              <w:left w:val="single" w:sz="8" w:space="0" w:color="000000"/>
              <w:bottom w:val="single" w:sz="8" w:space="0" w:color="000000"/>
              <w:right w:val="single" w:sz="8" w:space="0" w:color="000000"/>
            </w:tcBorders>
          </w:tcPr>
          <w:p w14:paraId="54A2DC38" w14:textId="250BD74A" w:rsidR="00793793" w:rsidRPr="00A23077" w:rsidRDefault="00793793"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Segoe UI" w:hAnsi="Bierstadt Display" w:cs="Segoe UI"/>
                <w:kern w:val="2"/>
                <w:lang w:val="es-EC" w:eastAsia="en-US"/>
              </w:rPr>
              <w:t xml:space="preserve"> </w:t>
            </w:r>
            <w:r w:rsidR="000D2E4D" w:rsidRPr="00A23077">
              <w:rPr>
                <w:rFonts w:ascii="Bierstadt Display" w:eastAsia="Segoe UI" w:hAnsi="Bierstadt Display" w:cs="Segoe UI"/>
                <w:kern w:val="2"/>
                <w:lang w:val="es-EC" w:eastAsia="en-US"/>
              </w:rPr>
              <w:t>El sistema debe permitir el registro de la salida de materiales de la bodega.</w:t>
            </w:r>
          </w:p>
        </w:tc>
      </w:tr>
      <w:tr w:rsidR="00793793" w:rsidRPr="0020056B" w14:paraId="5E170B67" w14:textId="77777777" w:rsidTr="0020056B">
        <w:trPr>
          <w:trHeight w:val="345"/>
        </w:trPr>
        <w:tc>
          <w:tcPr>
            <w:tcW w:w="2258" w:type="dxa"/>
            <w:tcBorders>
              <w:top w:val="single" w:sz="8" w:space="0" w:color="000000"/>
              <w:left w:val="single" w:sz="8" w:space="0" w:color="000000"/>
              <w:bottom w:val="single" w:sz="8" w:space="0" w:color="000000"/>
              <w:right w:val="single" w:sz="8" w:space="0" w:color="000000"/>
            </w:tcBorders>
            <w:shd w:val="clear" w:color="auto" w:fill="CCCCCC"/>
          </w:tcPr>
          <w:p w14:paraId="6E72316C" w14:textId="77777777" w:rsidR="00793793" w:rsidRPr="00A23077" w:rsidRDefault="00793793"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Tipo:</w:t>
            </w:r>
            <w:r w:rsidRPr="00A23077">
              <w:rPr>
                <w:rFonts w:ascii="Bierstadt Display" w:eastAsia="Calibri" w:hAnsi="Bierstadt Display" w:cs="Calibri"/>
                <w:color w:val="000000"/>
                <w:kern w:val="2"/>
                <w:lang w:val="es-EC" w:eastAsia="en-US"/>
              </w:rPr>
              <w:t xml:space="preserve"> </w:t>
            </w:r>
          </w:p>
        </w:tc>
        <w:tc>
          <w:tcPr>
            <w:tcW w:w="5662" w:type="dxa"/>
            <w:tcBorders>
              <w:top w:val="single" w:sz="8" w:space="0" w:color="000000"/>
              <w:left w:val="single" w:sz="8" w:space="0" w:color="000000"/>
              <w:bottom w:val="single" w:sz="8" w:space="0" w:color="000000"/>
              <w:right w:val="single" w:sz="8" w:space="0" w:color="000000"/>
            </w:tcBorders>
          </w:tcPr>
          <w:p w14:paraId="2DDEF984" w14:textId="4FB72AA7" w:rsidR="00793793" w:rsidRPr="00A23077" w:rsidRDefault="00793793"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 xml:space="preserve"> </w:t>
            </w:r>
            <w:r w:rsidR="000D2E4D" w:rsidRPr="00A23077">
              <w:rPr>
                <w:rFonts w:ascii="Bierstadt Display" w:eastAsia="Calibri" w:hAnsi="Bierstadt Display" w:cs="Calibri"/>
                <w:kern w:val="2"/>
                <w:lang w:val="es-EC" w:eastAsia="en-US"/>
              </w:rPr>
              <w:t>Funcional</w:t>
            </w:r>
          </w:p>
        </w:tc>
      </w:tr>
      <w:tr w:rsidR="00793793" w:rsidRPr="0020056B" w14:paraId="0E70A6BF" w14:textId="77777777" w:rsidTr="0020056B">
        <w:trPr>
          <w:trHeight w:val="990"/>
        </w:trPr>
        <w:tc>
          <w:tcPr>
            <w:tcW w:w="2258" w:type="dxa"/>
            <w:tcBorders>
              <w:top w:val="single" w:sz="8" w:space="0" w:color="000000"/>
              <w:left w:val="single" w:sz="8" w:space="0" w:color="000000"/>
              <w:bottom w:val="single" w:sz="8" w:space="0" w:color="000000"/>
              <w:right w:val="single" w:sz="8" w:space="0" w:color="000000"/>
            </w:tcBorders>
            <w:shd w:val="clear" w:color="auto" w:fill="CCCCCC"/>
          </w:tcPr>
          <w:p w14:paraId="351D4F14" w14:textId="77777777" w:rsidR="00793793" w:rsidRPr="00A23077" w:rsidRDefault="00793793"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Detalles de requisitos y restricciones:</w:t>
            </w:r>
            <w:r w:rsidRPr="00A23077">
              <w:rPr>
                <w:rFonts w:ascii="Bierstadt Display" w:eastAsia="Calibri" w:hAnsi="Bierstadt Display" w:cs="Calibri"/>
                <w:color w:val="000000"/>
                <w:kern w:val="2"/>
                <w:lang w:val="es-EC" w:eastAsia="en-US"/>
              </w:rPr>
              <w:t xml:space="preserve"> </w:t>
            </w:r>
          </w:p>
        </w:tc>
        <w:tc>
          <w:tcPr>
            <w:tcW w:w="5662" w:type="dxa"/>
            <w:tcBorders>
              <w:top w:val="single" w:sz="8" w:space="0" w:color="000000"/>
              <w:left w:val="single" w:sz="8" w:space="0" w:color="000000"/>
              <w:bottom w:val="single" w:sz="8" w:space="0" w:color="000000"/>
              <w:right w:val="single" w:sz="8" w:space="0" w:color="000000"/>
            </w:tcBorders>
          </w:tcPr>
          <w:p w14:paraId="402DCD4B" w14:textId="77777777" w:rsidR="00793793" w:rsidRPr="00A23077" w:rsidRDefault="000D2E4D"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El sistema debe permitir al usuario registrar la salida de materiales de la bodega mediante un formulario de salida. Los campos requeridos incluyen el tipo de material, la cantidad solicitada, el destino de la salida (por ejemplo, obra en construcción, departamento interno), la fecha de salida y el responsable de la solicitud. También se debe proporcionar una opción para adjuntar documentos relacionados, como la guía de remisión.</w:t>
            </w:r>
          </w:p>
          <w:p w14:paraId="406F71E1" w14:textId="626F7308" w:rsidR="000D2E4D" w:rsidRPr="00A23077" w:rsidRDefault="000D2E4D"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Arial"/>
                <w:b/>
                <w:bCs/>
                <w:kern w:val="2"/>
                <w:lang w:val="es-EC" w:eastAsia="en-US"/>
              </w:rPr>
              <w:t>Restricciones:</w:t>
            </w:r>
            <w:r w:rsidRPr="00A23077">
              <w:rPr>
                <w:rFonts w:ascii="Bierstadt Display" w:eastAsia="Calibri" w:hAnsi="Bierstadt Display" w:cs="Arial"/>
                <w:kern w:val="2"/>
                <w:lang w:val="es-EC" w:eastAsia="en-US"/>
              </w:rPr>
              <w:t xml:space="preserve"> El sistema debe verificar la disponibilidad del material en la bodega antes de autorizar la salida. Además, se debe realizar la actualización correspondiente del inventario y generar alertas en caso de que la cantidad solicitada supere el stock disponible. Se deben aplicar validaciones similares a las del registro de ingreso, como el formato de fecha y la existencia del destino de salida en la base de datos.</w:t>
            </w:r>
          </w:p>
        </w:tc>
      </w:tr>
      <w:tr w:rsidR="00793793" w:rsidRPr="0020056B" w14:paraId="090F04D3" w14:textId="77777777" w:rsidTr="0020056B">
        <w:trPr>
          <w:trHeight w:val="855"/>
        </w:trPr>
        <w:tc>
          <w:tcPr>
            <w:tcW w:w="2258" w:type="dxa"/>
            <w:tcBorders>
              <w:top w:val="single" w:sz="8" w:space="0" w:color="000000"/>
              <w:left w:val="single" w:sz="8" w:space="0" w:color="000000"/>
              <w:bottom w:val="single" w:sz="8" w:space="0" w:color="000000"/>
              <w:right w:val="single" w:sz="8" w:space="0" w:color="000000"/>
            </w:tcBorders>
            <w:shd w:val="clear" w:color="auto" w:fill="CCCCCC"/>
          </w:tcPr>
          <w:p w14:paraId="12B9B758" w14:textId="77777777" w:rsidR="00793793" w:rsidRPr="00A23077" w:rsidRDefault="00793793"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Fecha de revisión y versión:</w:t>
            </w:r>
            <w:r w:rsidRPr="00A23077">
              <w:rPr>
                <w:rFonts w:ascii="Bierstadt Display" w:eastAsia="Calibri" w:hAnsi="Bierstadt Display" w:cs="Calibri"/>
                <w:color w:val="000000"/>
                <w:kern w:val="2"/>
                <w:lang w:val="es-EC" w:eastAsia="en-US"/>
              </w:rPr>
              <w:t xml:space="preserve"> </w:t>
            </w:r>
          </w:p>
        </w:tc>
        <w:tc>
          <w:tcPr>
            <w:tcW w:w="5662" w:type="dxa"/>
            <w:tcBorders>
              <w:top w:val="single" w:sz="8" w:space="0" w:color="000000"/>
              <w:left w:val="single" w:sz="8" w:space="0" w:color="000000"/>
              <w:bottom w:val="single" w:sz="8" w:space="0" w:color="000000"/>
              <w:right w:val="single" w:sz="8" w:space="0" w:color="000000"/>
            </w:tcBorders>
          </w:tcPr>
          <w:p w14:paraId="79BB6928" w14:textId="77777777" w:rsidR="00793793" w:rsidRPr="00A23077" w:rsidRDefault="00793793"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 xml:space="preserve">20/05/2023 </w:t>
            </w:r>
          </w:p>
          <w:p w14:paraId="25BE1A98" w14:textId="77777777" w:rsidR="00793793" w:rsidRPr="00A23077" w:rsidRDefault="00793793"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 xml:space="preserve">Versión1.0 </w:t>
            </w:r>
          </w:p>
        </w:tc>
      </w:tr>
    </w:tbl>
    <w:p w14:paraId="348BBE0B" w14:textId="77777777" w:rsidR="00A61BD0" w:rsidRPr="00A23077" w:rsidRDefault="00A61BD0" w:rsidP="00A61BD0">
      <w:pPr>
        <w:suppressAutoHyphens w:val="0"/>
        <w:spacing w:after="160" w:line="259" w:lineRule="auto"/>
        <w:rPr>
          <w:rFonts w:ascii="Bierstadt Display" w:eastAsia="Calibri" w:hAnsi="Bierstadt Display" w:cs="Calibri"/>
          <w:kern w:val="2"/>
          <w:lang w:val="es-EC" w:eastAsia="en-US"/>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258"/>
        <w:gridCol w:w="5662"/>
      </w:tblGrid>
      <w:tr w:rsidR="00793793" w:rsidRPr="0020056B" w14:paraId="6C2B8947" w14:textId="77777777" w:rsidTr="0020056B">
        <w:trPr>
          <w:trHeight w:val="345"/>
        </w:trPr>
        <w:tc>
          <w:tcPr>
            <w:tcW w:w="2258" w:type="dxa"/>
            <w:tcBorders>
              <w:top w:val="single" w:sz="8" w:space="0" w:color="000000"/>
              <w:left w:val="single" w:sz="8" w:space="0" w:color="000000"/>
              <w:bottom w:val="single" w:sz="8" w:space="0" w:color="000000"/>
              <w:right w:val="single" w:sz="8" w:space="0" w:color="000000"/>
            </w:tcBorders>
            <w:shd w:val="clear" w:color="auto" w:fill="CCCCCC"/>
          </w:tcPr>
          <w:p w14:paraId="78C17211" w14:textId="77777777" w:rsidR="00793793" w:rsidRPr="00A23077" w:rsidRDefault="00793793"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Número:</w:t>
            </w:r>
            <w:r w:rsidRPr="00A23077">
              <w:rPr>
                <w:rFonts w:ascii="Bierstadt Display" w:eastAsia="Calibri" w:hAnsi="Bierstadt Display" w:cs="Calibri"/>
                <w:color w:val="000000"/>
                <w:kern w:val="2"/>
                <w:lang w:val="es-EC" w:eastAsia="en-US"/>
              </w:rPr>
              <w:t xml:space="preserve"> </w:t>
            </w:r>
          </w:p>
        </w:tc>
        <w:tc>
          <w:tcPr>
            <w:tcW w:w="5662" w:type="dxa"/>
            <w:tcBorders>
              <w:top w:val="single" w:sz="8" w:space="0" w:color="000000"/>
              <w:left w:val="single" w:sz="8" w:space="0" w:color="000000"/>
              <w:bottom w:val="single" w:sz="8" w:space="0" w:color="000000"/>
              <w:right w:val="single" w:sz="8" w:space="0" w:color="000000"/>
            </w:tcBorders>
          </w:tcPr>
          <w:p w14:paraId="3041ECF0" w14:textId="74E10BBF" w:rsidR="00793793" w:rsidRPr="00A23077" w:rsidRDefault="00793793"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kern w:val="2"/>
                <w:sz w:val="28"/>
                <w:szCs w:val="28"/>
                <w:lang w:val="es-EC" w:eastAsia="en-US"/>
              </w:rPr>
              <w:t>RF</w:t>
            </w:r>
            <w:r w:rsidR="000D2E4D" w:rsidRPr="00A23077">
              <w:rPr>
                <w:rFonts w:ascii="Bierstadt Display" w:eastAsia="Calibri" w:hAnsi="Bierstadt Display" w:cs="Calibri"/>
                <w:b/>
                <w:bCs/>
                <w:kern w:val="2"/>
                <w:sz w:val="28"/>
                <w:szCs w:val="28"/>
                <w:lang w:val="es-EC" w:eastAsia="en-US"/>
              </w:rPr>
              <w:t>38</w:t>
            </w:r>
          </w:p>
        </w:tc>
      </w:tr>
      <w:tr w:rsidR="00793793" w:rsidRPr="0020056B" w14:paraId="6511CA99" w14:textId="77777777" w:rsidTr="0020056B">
        <w:trPr>
          <w:trHeight w:val="315"/>
        </w:trPr>
        <w:tc>
          <w:tcPr>
            <w:tcW w:w="2258" w:type="dxa"/>
            <w:tcBorders>
              <w:top w:val="single" w:sz="8" w:space="0" w:color="000000"/>
              <w:left w:val="single" w:sz="8" w:space="0" w:color="000000"/>
              <w:bottom w:val="single" w:sz="8" w:space="0" w:color="000000"/>
              <w:right w:val="single" w:sz="8" w:space="0" w:color="000000"/>
            </w:tcBorders>
            <w:shd w:val="clear" w:color="auto" w:fill="CCCCCC"/>
          </w:tcPr>
          <w:p w14:paraId="5D3E5DAE" w14:textId="77777777" w:rsidR="00793793" w:rsidRPr="00A23077" w:rsidRDefault="00793793"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Título:</w:t>
            </w:r>
            <w:r w:rsidRPr="00A23077">
              <w:rPr>
                <w:rFonts w:ascii="Bierstadt Display" w:eastAsia="Calibri" w:hAnsi="Bierstadt Display" w:cs="Calibri"/>
                <w:color w:val="000000"/>
                <w:kern w:val="2"/>
                <w:lang w:val="es-EC" w:eastAsia="en-US"/>
              </w:rPr>
              <w:t xml:space="preserve"> </w:t>
            </w:r>
          </w:p>
        </w:tc>
        <w:tc>
          <w:tcPr>
            <w:tcW w:w="5662" w:type="dxa"/>
            <w:tcBorders>
              <w:top w:val="single" w:sz="8" w:space="0" w:color="000000"/>
              <w:left w:val="single" w:sz="8" w:space="0" w:color="000000"/>
              <w:bottom w:val="single" w:sz="8" w:space="0" w:color="000000"/>
              <w:right w:val="single" w:sz="8" w:space="0" w:color="000000"/>
            </w:tcBorders>
          </w:tcPr>
          <w:p w14:paraId="3C9CC3D6" w14:textId="73CB80F4" w:rsidR="00793793" w:rsidRPr="00A23077" w:rsidRDefault="000D2E4D"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Consulta de inventario de materiales.</w:t>
            </w:r>
          </w:p>
        </w:tc>
      </w:tr>
      <w:tr w:rsidR="00793793" w:rsidRPr="0020056B" w14:paraId="6D3EF634" w14:textId="77777777" w:rsidTr="0020056B">
        <w:trPr>
          <w:trHeight w:val="270"/>
        </w:trPr>
        <w:tc>
          <w:tcPr>
            <w:tcW w:w="2258" w:type="dxa"/>
            <w:tcBorders>
              <w:top w:val="single" w:sz="8" w:space="0" w:color="000000"/>
              <w:left w:val="single" w:sz="8" w:space="0" w:color="000000"/>
              <w:bottom w:val="single" w:sz="8" w:space="0" w:color="000000"/>
              <w:right w:val="single" w:sz="8" w:space="0" w:color="000000"/>
            </w:tcBorders>
            <w:shd w:val="clear" w:color="auto" w:fill="CCCCCC"/>
          </w:tcPr>
          <w:p w14:paraId="769631F6" w14:textId="77777777" w:rsidR="00793793" w:rsidRPr="00A23077" w:rsidRDefault="00793793"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Texto:</w:t>
            </w:r>
            <w:r w:rsidRPr="00A23077">
              <w:rPr>
                <w:rFonts w:ascii="Bierstadt Display" w:eastAsia="Calibri" w:hAnsi="Bierstadt Display" w:cs="Calibri"/>
                <w:color w:val="000000"/>
                <w:kern w:val="2"/>
                <w:lang w:val="es-EC" w:eastAsia="en-US"/>
              </w:rPr>
              <w:t xml:space="preserve"> </w:t>
            </w:r>
          </w:p>
        </w:tc>
        <w:tc>
          <w:tcPr>
            <w:tcW w:w="5662" w:type="dxa"/>
            <w:tcBorders>
              <w:top w:val="single" w:sz="8" w:space="0" w:color="000000"/>
              <w:left w:val="single" w:sz="8" w:space="0" w:color="000000"/>
              <w:bottom w:val="single" w:sz="8" w:space="0" w:color="000000"/>
              <w:right w:val="single" w:sz="8" w:space="0" w:color="000000"/>
            </w:tcBorders>
          </w:tcPr>
          <w:p w14:paraId="7B079729" w14:textId="759962AA" w:rsidR="00793793" w:rsidRPr="00A23077" w:rsidRDefault="00793793"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Segoe UI" w:hAnsi="Bierstadt Display" w:cs="Segoe UI"/>
                <w:kern w:val="2"/>
                <w:lang w:val="es-EC" w:eastAsia="en-US"/>
              </w:rPr>
              <w:t xml:space="preserve"> </w:t>
            </w:r>
            <w:r w:rsidR="000D2E4D" w:rsidRPr="00A23077">
              <w:rPr>
                <w:rFonts w:ascii="Bierstadt Display" w:eastAsia="Segoe UI" w:hAnsi="Bierstadt Display" w:cs="Segoe UI"/>
                <w:kern w:val="2"/>
                <w:lang w:val="es-EC" w:eastAsia="en-US"/>
              </w:rPr>
              <w:t>El sistema debe proporcionar una función de consulta para verificar el inventario de materiales disponibles en la bodega.</w:t>
            </w:r>
          </w:p>
        </w:tc>
      </w:tr>
      <w:tr w:rsidR="00793793" w:rsidRPr="0020056B" w14:paraId="2C06B316" w14:textId="77777777" w:rsidTr="0020056B">
        <w:trPr>
          <w:trHeight w:val="345"/>
        </w:trPr>
        <w:tc>
          <w:tcPr>
            <w:tcW w:w="2258" w:type="dxa"/>
            <w:tcBorders>
              <w:top w:val="single" w:sz="8" w:space="0" w:color="000000"/>
              <w:left w:val="single" w:sz="8" w:space="0" w:color="000000"/>
              <w:bottom w:val="single" w:sz="8" w:space="0" w:color="000000"/>
              <w:right w:val="single" w:sz="8" w:space="0" w:color="000000"/>
            </w:tcBorders>
            <w:shd w:val="clear" w:color="auto" w:fill="CCCCCC"/>
          </w:tcPr>
          <w:p w14:paraId="237821E7" w14:textId="77777777" w:rsidR="00793793" w:rsidRPr="00A23077" w:rsidRDefault="00793793"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Tipo:</w:t>
            </w:r>
            <w:r w:rsidRPr="00A23077">
              <w:rPr>
                <w:rFonts w:ascii="Bierstadt Display" w:eastAsia="Calibri" w:hAnsi="Bierstadt Display" w:cs="Calibri"/>
                <w:color w:val="000000"/>
                <w:kern w:val="2"/>
                <w:lang w:val="es-EC" w:eastAsia="en-US"/>
              </w:rPr>
              <w:t xml:space="preserve"> </w:t>
            </w:r>
          </w:p>
        </w:tc>
        <w:tc>
          <w:tcPr>
            <w:tcW w:w="5662" w:type="dxa"/>
            <w:tcBorders>
              <w:top w:val="single" w:sz="8" w:space="0" w:color="000000"/>
              <w:left w:val="single" w:sz="8" w:space="0" w:color="000000"/>
              <w:bottom w:val="single" w:sz="8" w:space="0" w:color="000000"/>
              <w:right w:val="single" w:sz="8" w:space="0" w:color="000000"/>
            </w:tcBorders>
          </w:tcPr>
          <w:p w14:paraId="52B95BE1" w14:textId="1778738F" w:rsidR="00793793" w:rsidRPr="00A23077" w:rsidRDefault="00793793"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 xml:space="preserve"> </w:t>
            </w:r>
            <w:r w:rsidR="000D2E4D" w:rsidRPr="00A23077">
              <w:rPr>
                <w:rFonts w:ascii="Bierstadt Display" w:eastAsia="Calibri" w:hAnsi="Bierstadt Display" w:cs="Calibri"/>
                <w:kern w:val="2"/>
                <w:lang w:val="es-EC" w:eastAsia="en-US"/>
              </w:rPr>
              <w:t>Funcional</w:t>
            </w:r>
          </w:p>
        </w:tc>
      </w:tr>
      <w:tr w:rsidR="00793793" w:rsidRPr="0020056B" w14:paraId="585F6093" w14:textId="77777777" w:rsidTr="0020056B">
        <w:trPr>
          <w:trHeight w:val="990"/>
        </w:trPr>
        <w:tc>
          <w:tcPr>
            <w:tcW w:w="2258" w:type="dxa"/>
            <w:tcBorders>
              <w:top w:val="single" w:sz="8" w:space="0" w:color="000000"/>
              <w:left w:val="single" w:sz="8" w:space="0" w:color="000000"/>
              <w:bottom w:val="single" w:sz="8" w:space="0" w:color="000000"/>
              <w:right w:val="single" w:sz="8" w:space="0" w:color="000000"/>
            </w:tcBorders>
            <w:shd w:val="clear" w:color="auto" w:fill="CCCCCC"/>
          </w:tcPr>
          <w:p w14:paraId="18111F7F" w14:textId="77777777" w:rsidR="00793793" w:rsidRPr="00A23077" w:rsidRDefault="00793793"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lastRenderedPageBreak/>
              <w:t>Detalles de requisitos y restricciones:</w:t>
            </w:r>
            <w:r w:rsidRPr="00A23077">
              <w:rPr>
                <w:rFonts w:ascii="Bierstadt Display" w:eastAsia="Calibri" w:hAnsi="Bierstadt Display" w:cs="Calibri"/>
                <w:color w:val="000000"/>
                <w:kern w:val="2"/>
                <w:lang w:val="es-EC" w:eastAsia="en-US"/>
              </w:rPr>
              <w:t xml:space="preserve"> </w:t>
            </w:r>
          </w:p>
        </w:tc>
        <w:tc>
          <w:tcPr>
            <w:tcW w:w="5662" w:type="dxa"/>
            <w:tcBorders>
              <w:top w:val="single" w:sz="8" w:space="0" w:color="000000"/>
              <w:left w:val="single" w:sz="8" w:space="0" w:color="000000"/>
              <w:bottom w:val="single" w:sz="8" w:space="0" w:color="000000"/>
              <w:right w:val="single" w:sz="8" w:space="0" w:color="000000"/>
            </w:tcBorders>
          </w:tcPr>
          <w:p w14:paraId="1E0ACB58" w14:textId="77777777" w:rsidR="000D2E4D" w:rsidRPr="00A23077" w:rsidRDefault="000D2E4D" w:rsidP="000D2E4D">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El sistema debe proporcionar una función de consulta que permita a los usuarios verificar el inventario de materiales disponibles en la bodega. Se debe mostrar una lista de los materiales existentes junto con su cantidad actual y ubicación en la bodega. Además, se puede proporcionar la opción de realizar búsquedas por tipo de material o ubicación específica.</w:t>
            </w:r>
          </w:p>
          <w:p w14:paraId="63F21012" w14:textId="15D3A6C4" w:rsidR="00793793" w:rsidRPr="00A23077" w:rsidRDefault="000D2E4D" w:rsidP="000D2E4D">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Arial"/>
                <w:b/>
                <w:bCs/>
                <w:kern w:val="2"/>
                <w:lang w:val="es-EC" w:eastAsia="en-US"/>
              </w:rPr>
              <w:t>Restricciones</w:t>
            </w:r>
            <w:r w:rsidRPr="00A23077">
              <w:rPr>
                <w:rFonts w:ascii="Bierstadt Display" w:eastAsia="Calibri" w:hAnsi="Bierstadt Display" w:cs="Arial"/>
                <w:kern w:val="2"/>
                <w:lang w:val="es-EC" w:eastAsia="en-US"/>
              </w:rPr>
              <w:t>: El acceso a la consulta del inventario debe estar restringido a usuarios autorizados. Se deben implementar mecanismos de seguridad, como la autenticación de usuarios, para garantizar que solo las personas adecuadas puedan acceder a la información del inventario.</w:t>
            </w:r>
          </w:p>
        </w:tc>
      </w:tr>
      <w:tr w:rsidR="00793793" w:rsidRPr="0020056B" w14:paraId="6C28DD8D" w14:textId="77777777" w:rsidTr="0020056B">
        <w:trPr>
          <w:trHeight w:val="855"/>
        </w:trPr>
        <w:tc>
          <w:tcPr>
            <w:tcW w:w="2258" w:type="dxa"/>
            <w:tcBorders>
              <w:top w:val="single" w:sz="8" w:space="0" w:color="000000"/>
              <w:left w:val="single" w:sz="8" w:space="0" w:color="000000"/>
              <w:bottom w:val="single" w:sz="8" w:space="0" w:color="000000"/>
              <w:right w:val="single" w:sz="8" w:space="0" w:color="000000"/>
            </w:tcBorders>
            <w:shd w:val="clear" w:color="auto" w:fill="CCCCCC"/>
          </w:tcPr>
          <w:p w14:paraId="5E08BFAB" w14:textId="77777777" w:rsidR="00793793" w:rsidRPr="00A23077" w:rsidRDefault="00793793"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Fecha de revisión y versión:</w:t>
            </w:r>
            <w:r w:rsidRPr="00A23077">
              <w:rPr>
                <w:rFonts w:ascii="Bierstadt Display" w:eastAsia="Calibri" w:hAnsi="Bierstadt Display" w:cs="Calibri"/>
                <w:color w:val="000000"/>
                <w:kern w:val="2"/>
                <w:lang w:val="es-EC" w:eastAsia="en-US"/>
              </w:rPr>
              <w:t xml:space="preserve"> </w:t>
            </w:r>
          </w:p>
        </w:tc>
        <w:tc>
          <w:tcPr>
            <w:tcW w:w="5662" w:type="dxa"/>
            <w:tcBorders>
              <w:top w:val="single" w:sz="8" w:space="0" w:color="000000"/>
              <w:left w:val="single" w:sz="8" w:space="0" w:color="000000"/>
              <w:bottom w:val="single" w:sz="8" w:space="0" w:color="000000"/>
              <w:right w:val="single" w:sz="8" w:space="0" w:color="000000"/>
            </w:tcBorders>
          </w:tcPr>
          <w:p w14:paraId="10ADDBEA" w14:textId="77777777" w:rsidR="00793793" w:rsidRPr="00A23077" w:rsidRDefault="00793793"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 xml:space="preserve">20/05/2023 </w:t>
            </w:r>
          </w:p>
          <w:p w14:paraId="78DA5CD9" w14:textId="77777777" w:rsidR="00793793" w:rsidRPr="00A23077" w:rsidRDefault="00793793"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 xml:space="preserve">Versión1.0 </w:t>
            </w:r>
          </w:p>
        </w:tc>
      </w:tr>
    </w:tbl>
    <w:p w14:paraId="3EAAFF6D" w14:textId="77777777" w:rsidR="00793793" w:rsidRPr="00A23077" w:rsidRDefault="00793793" w:rsidP="00A61BD0">
      <w:pPr>
        <w:suppressAutoHyphens w:val="0"/>
        <w:spacing w:after="160" w:line="259" w:lineRule="auto"/>
        <w:rPr>
          <w:rFonts w:ascii="Bierstadt Display" w:eastAsia="Calibri" w:hAnsi="Bierstadt Display" w:cs="Calibri"/>
          <w:kern w:val="2"/>
          <w:lang w:val="es-EC" w:eastAsia="en-US"/>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258"/>
        <w:gridCol w:w="5662"/>
      </w:tblGrid>
      <w:tr w:rsidR="00793793" w:rsidRPr="0020056B" w14:paraId="108ECD71" w14:textId="77777777" w:rsidTr="0020056B">
        <w:trPr>
          <w:trHeight w:val="345"/>
        </w:trPr>
        <w:tc>
          <w:tcPr>
            <w:tcW w:w="2258" w:type="dxa"/>
            <w:tcBorders>
              <w:top w:val="single" w:sz="8" w:space="0" w:color="000000"/>
              <w:left w:val="single" w:sz="8" w:space="0" w:color="000000"/>
              <w:bottom w:val="single" w:sz="8" w:space="0" w:color="000000"/>
              <w:right w:val="single" w:sz="8" w:space="0" w:color="000000"/>
            </w:tcBorders>
            <w:shd w:val="clear" w:color="auto" w:fill="CCCCCC"/>
          </w:tcPr>
          <w:p w14:paraId="645703C6" w14:textId="77777777" w:rsidR="00793793" w:rsidRPr="00A23077" w:rsidRDefault="00793793"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Número:</w:t>
            </w:r>
            <w:r w:rsidRPr="00A23077">
              <w:rPr>
                <w:rFonts w:ascii="Bierstadt Display" w:eastAsia="Calibri" w:hAnsi="Bierstadt Display" w:cs="Calibri"/>
                <w:color w:val="000000"/>
                <w:kern w:val="2"/>
                <w:lang w:val="es-EC" w:eastAsia="en-US"/>
              </w:rPr>
              <w:t xml:space="preserve"> </w:t>
            </w:r>
          </w:p>
        </w:tc>
        <w:tc>
          <w:tcPr>
            <w:tcW w:w="5662" w:type="dxa"/>
            <w:tcBorders>
              <w:top w:val="single" w:sz="8" w:space="0" w:color="000000"/>
              <w:left w:val="single" w:sz="8" w:space="0" w:color="000000"/>
              <w:bottom w:val="single" w:sz="8" w:space="0" w:color="000000"/>
              <w:right w:val="single" w:sz="8" w:space="0" w:color="000000"/>
            </w:tcBorders>
          </w:tcPr>
          <w:p w14:paraId="7938BBF0" w14:textId="4262407A" w:rsidR="00793793" w:rsidRPr="00A23077" w:rsidRDefault="00793793"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kern w:val="2"/>
                <w:sz w:val="28"/>
                <w:szCs w:val="28"/>
                <w:lang w:val="es-EC" w:eastAsia="en-US"/>
              </w:rPr>
              <w:t>RF</w:t>
            </w:r>
            <w:r w:rsidR="000D2E4D" w:rsidRPr="00A23077">
              <w:rPr>
                <w:rFonts w:ascii="Bierstadt Display" w:eastAsia="Calibri" w:hAnsi="Bierstadt Display" w:cs="Calibri"/>
                <w:b/>
                <w:bCs/>
                <w:kern w:val="2"/>
                <w:sz w:val="28"/>
                <w:szCs w:val="28"/>
                <w:lang w:val="es-EC" w:eastAsia="en-US"/>
              </w:rPr>
              <w:t>39</w:t>
            </w:r>
          </w:p>
        </w:tc>
      </w:tr>
      <w:tr w:rsidR="00793793" w:rsidRPr="0020056B" w14:paraId="73AA5BCF" w14:textId="77777777" w:rsidTr="0020056B">
        <w:trPr>
          <w:trHeight w:val="315"/>
        </w:trPr>
        <w:tc>
          <w:tcPr>
            <w:tcW w:w="2258" w:type="dxa"/>
            <w:tcBorders>
              <w:top w:val="single" w:sz="8" w:space="0" w:color="000000"/>
              <w:left w:val="single" w:sz="8" w:space="0" w:color="000000"/>
              <w:bottom w:val="single" w:sz="8" w:space="0" w:color="000000"/>
              <w:right w:val="single" w:sz="8" w:space="0" w:color="000000"/>
            </w:tcBorders>
            <w:shd w:val="clear" w:color="auto" w:fill="CCCCCC"/>
          </w:tcPr>
          <w:p w14:paraId="516C2737" w14:textId="77777777" w:rsidR="00793793" w:rsidRPr="00A23077" w:rsidRDefault="00793793"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Título:</w:t>
            </w:r>
            <w:r w:rsidRPr="00A23077">
              <w:rPr>
                <w:rFonts w:ascii="Bierstadt Display" w:eastAsia="Calibri" w:hAnsi="Bierstadt Display" w:cs="Calibri"/>
                <w:color w:val="000000"/>
                <w:kern w:val="2"/>
                <w:lang w:val="es-EC" w:eastAsia="en-US"/>
              </w:rPr>
              <w:t xml:space="preserve"> </w:t>
            </w:r>
          </w:p>
        </w:tc>
        <w:tc>
          <w:tcPr>
            <w:tcW w:w="5662" w:type="dxa"/>
            <w:tcBorders>
              <w:top w:val="single" w:sz="8" w:space="0" w:color="000000"/>
              <w:left w:val="single" w:sz="8" w:space="0" w:color="000000"/>
              <w:bottom w:val="single" w:sz="8" w:space="0" w:color="000000"/>
              <w:right w:val="single" w:sz="8" w:space="0" w:color="000000"/>
            </w:tcBorders>
          </w:tcPr>
          <w:p w14:paraId="3D29478A" w14:textId="39FB4CA3" w:rsidR="00793793" w:rsidRPr="00A23077" w:rsidRDefault="000D2E4D"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Generación de reportes de movimientos de materiales.</w:t>
            </w:r>
          </w:p>
        </w:tc>
      </w:tr>
      <w:tr w:rsidR="00793793" w:rsidRPr="0020056B" w14:paraId="3DBB5A64" w14:textId="77777777" w:rsidTr="0020056B">
        <w:trPr>
          <w:trHeight w:val="270"/>
        </w:trPr>
        <w:tc>
          <w:tcPr>
            <w:tcW w:w="2258" w:type="dxa"/>
            <w:tcBorders>
              <w:top w:val="single" w:sz="8" w:space="0" w:color="000000"/>
              <w:left w:val="single" w:sz="8" w:space="0" w:color="000000"/>
              <w:bottom w:val="single" w:sz="8" w:space="0" w:color="000000"/>
              <w:right w:val="single" w:sz="8" w:space="0" w:color="000000"/>
            </w:tcBorders>
            <w:shd w:val="clear" w:color="auto" w:fill="CCCCCC"/>
          </w:tcPr>
          <w:p w14:paraId="69911CDE" w14:textId="77777777" w:rsidR="00793793" w:rsidRPr="00A23077" w:rsidRDefault="00793793"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Texto:</w:t>
            </w:r>
            <w:r w:rsidRPr="00A23077">
              <w:rPr>
                <w:rFonts w:ascii="Bierstadt Display" w:eastAsia="Calibri" w:hAnsi="Bierstadt Display" w:cs="Calibri"/>
                <w:color w:val="000000"/>
                <w:kern w:val="2"/>
                <w:lang w:val="es-EC" w:eastAsia="en-US"/>
              </w:rPr>
              <w:t xml:space="preserve"> </w:t>
            </w:r>
          </w:p>
        </w:tc>
        <w:tc>
          <w:tcPr>
            <w:tcW w:w="5662" w:type="dxa"/>
            <w:tcBorders>
              <w:top w:val="single" w:sz="8" w:space="0" w:color="000000"/>
              <w:left w:val="single" w:sz="8" w:space="0" w:color="000000"/>
              <w:bottom w:val="single" w:sz="8" w:space="0" w:color="000000"/>
              <w:right w:val="single" w:sz="8" w:space="0" w:color="000000"/>
            </w:tcBorders>
          </w:tcPr>
          <w:p w14:paraId="7F0D5679" w14:textId="7B1AB28A" w:rsidR="00793793" w:rsidRPr="00A23077" w:rsidRDefault="00793793"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Segoe UI" w:hAnsi="Bierstadt Display" w:cs="Segoe UI"/>
                <w:kern w:val="2"/>
                <w:lang w:val="es-EC" w:eastAsia="en-US"/>
              </w:rPr>
              <w:t xml:space="preserve"> </w:t>
            </w:r>
            <w:r w:rsidR="000D2E4D" w:rsidRPr="00A23077">
              <w:rPr>
                <w:rFonts w:ascii="Bierstadt Display" w:eastAsia="Segoe UI" w:hAnsi="Bierstadt Display" w:cs="Segoe UI"/>
                <w:kern w:val="2"/>
                <w:lang w:val="es-EC" w:eastAsia="en-US"/>
              </w:rPr>
              <w:t>El sistema debe permitir la generación de reportes que muestren los movimientos de entrada y salida de materiales de la bodega.</w:t>
            </w:r>
          </w:p>
        </w:tc>
      </w:tr>
      <w:tr w:rsidR="00793793" w:rsidRPr="0020056B" w14:paraId="7A59D891" w14:textId="77777777" w:rsidTr="0020056B">
        <w:trPr>
          <w:trHeight w:val="345"/>
        </w:trPr>
        <w:tc>
          <w:tcPr>
            <w:tcW w:w="2258" w:type="dxa"/>
            <w:tcBorders>
              <w:top w:val="single" w:sz="8" w:space="0" w:color="000000"/>
              <w:left w:val="single" w:sz="8" w:space="0" w:color="000000"/>
              <w:bottom w:val="single" w:sz="8" w:space="0" w:color="000000"/>
              <w:right w:val="single" w:sz="8" w:space="0" w:color="000000"/>
            </w:tcBorders>
            <w:shd w:val="clear" w:color="auto" w:fill="CCCCCC"/>
          </w:tcPr>
          <w:p w14:paraId="578780AC" w14:textId="77777777" w:rsidR="00793793" w:rsidRPr="00A23077" w:rsidRDefault="00793793"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Tipo:</w:t>
            </w:r>
            <w:r w:rsidRPr="00A23077">
              <w:rPr>
                <w:rFonts w:ascii="Bierstadt Display" w:eastAsia="Calibri" w:hAnsi="Bierstadt Display" w:cs="Calibri"/>
                <w:color w:val="000000"/>
                <w:kern w:val="2"/>
                <w:lang w:val="es-EC" w:eastAsia="en-US"/>
              </w:rPr>
              <w:t xml:space="preserve"> </w:t>
            </w:r>
          </w:p>
        </w:tc>
        <w:tc>
          <w:tcPr>
            <w:tcW w:w="5662" w:type="dxa"/>
            <w:tcBorders>
              <w:top w:val="single" w:sz="8" w:space="0" w:color="000000"/>
              <w:left w:val="single" w:sz="8" w:space="0" w:color="000000"/>
              <w:bottom w:val="single" w:sz="8" w:space="0" w:color="000000"/>
              <w:right w:val="single" w:sz="8" w:space="0" w:color="000000"/>
            </w:tcBorders>
          </w:tcPr>
          <w:p w14:paraId="0460383B" w14:textId="1B942BF0" w:rsidR="00793793" w:rsidRPr="00A23077" w:rsidRDefault="00793793"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 xml:space="preserve"> </w:t>
            </w:r>
            <w:r w:rsidR="000D2E4D" w:rsidRPr="00A23077">
              <w:rPr>
                <w:rFonts w:ascii="Bierstadt Display" w:eastAsia="Calibri" w:hAnsi="Bierstadt Display" w:cs="Calibri"/>
                <w:kern w:val="2"/>
                <w:lang w:val="es-EC" w:eastAsia="en-US"/>
              </w:rPr>
              <w:t>Funcional</w:t>
            </w:r>
          </w:p>
        </w:tc>
      </w:tr>
      <w:tr w:rsidR="00793793" w:rsidRPr="0020056B" w14:paraId="1E1C762C" w14:textId="77777777" w:rsidTr="0020056B">
        <w:trPr>
          <w:trHeight w:val="990"/>
        </w:trPr>
        <w:tc>
          <w:tcPr>
            <w:tcW w:w="2258" w:type="dxa"/>
            <w:tcBorders>
              <w:top w:val="single" w:sz="8" w:space="0" w:color="000000"/>
              <w:left w:val="single" w:sz="8" w:space="0" w:color="000000"/>
              <w:bottom w:val="single" w:sz="8" w:space="0" w:color="000000"/>
              <w:right w:val="single" w:sz="8" w:space="0" w:color="000000"/>
            </w:tcBorders>
            <w:shd w:val="clear" w:color="auto" w:fill="CCCCCC"/>
          </w:tcPr>
          <w:p w14:paraId="63D62829" w14:textId="77777777" w:rsidR="00793793" w:rsidRPr="00A23077" w:rsidRDefault="00793793"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Detalles de requisitos y restricciones:</w:t>
            </w:r>
            <w:r w:rsidRPr="00A23077">
              <w:rPr>
                <w:rFonts w:ascii="Bierstadt Display" w:eastAsia="Calibri" w:hAnsi="Bierstadt Display" w:cs="Calibri"/>
                <w:color w:val="000000"/>
                <w:kern w:val="2"/>
                <w:lang w:val="es-EC" w:eastAsia="en-US"/>
              </w:rPr>
              <w:t xml:space="preserve"> </w:t>
            </w:r>
          </w:p>
        </w:tc>
        <w:tc>
          <w:tcPr>
            <w:tcW w:w="5662" w:type="dxa"/>
            <w:tcBorders>
              <w:top w:val="single" w:sz="8" w:space="0" w:color="000000"/>
              <w:left w:val="single" w:sz="8" w:space="0" w:color="000000"/>
              <w:bottom w:val="single" w:sz="8" w:space="0" w:color="000000"/>
              <w:right w:val="single" w:sz="8" w:space="0" w:color="000000"/>
            </w:tcBorders>
          </w:tcPr>
          <w:p w14:paraId="29CFA5E8" w14:textId="06A4442A" w:rsidR="00793793" w:rsidRPr="00A23077" w:rsidRDefault="000D2E4D"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El sistema debe permitir la generación de reportes que muestren los movimientos de entrada y salida de materiales de la bodega. Los reportes deben contener información detallada de cada movimiento, como el tipo de material, la cantidad, la fecha, el origen o destino y el responsable del movimiento. También se puede incluir un resumen estadístico de los movimientos, como el total de ingresos y salidas en un período específico.</w:t>
            </w:r>
          </w:p>
        </w:tc>
      </w:tr>
      <w:tr w:rsidR="00793793" w:rsidRPr="0020056B" w14:paraId="6F627A21" w14:textId="77777777" w:rsidTr="0020056B">
        <w:trPr>
          <w:trHeight w:val="855"/>
        </w:trPr>
        <w:tc>
          <w:tcPr>
            <w:tcW w:w="2258" w:type="dxa"/>
            <w:tcBorders>
              <w:top w:val="single" w:sz="8" w:space="0" w:color="000000"/>
              <w:left w:val="single" w:sz="8" w:space="0" w:color="000000"/>
              <w:bottom w:val="single" w:sz="8" w:space="0" w:color="000000"/>
              <w:right w:val="single" w:sz="8" w:space="0" w:color="000000"/>
            </w:tcBorders>
            <w:shd w:val="clear" w:color="auto" w:fill="CCCCCC"/>
          </w:tcPr>
          <w:p w14:paraId="44EE3500" w14:textId="77777777" w:rsidR="00793793" w:rsidRPr="00A23077" w:rsidRDefault="00793793"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Fecha de revisión y versión:</w:t>
            </w:r>
            <w:r w:rsidRPr="00A23077">
              <w:rPr>
                <w:rFonts w:ascii="Bierstadt Display" w:eastAsia="Calibri" w:hAnsi="Bierstadt Display" w:cs="Calibri"/>
                <w:color w:val="000000"/>
                <w:kern w:val="2"/>
                <w:lang w:val="es-EC" w:eastAsia="en-US"/>
              </w:rPr>
              <w:t xml:space="preserve"> </w:t>
            </w:r>
          </w:p>
        </w:tc>
        <w:tc>
          <w:tcPr>
            <w:tcW w:w="5662" w:type="dxa"/>
            <w:tcBorders>
              <w:top w:val="single" w:sz="8" w:space="0" w:color="000000"/>
              <w:left w:val="single" w:sz="8" w:space="0" w:color="000000"/>
              <w:bottom w:val="single" w:sz="8" w:space="0" w:color="000000"/>
              <w:right w:val="single" w:sz="8" w:space="0" w:color="000000"/>
            </w:tcBorders>
          </w:tcPr>
          <w:p w14:paraId="017411A1" w14:textId="77777777" w:rsidR="00793793" w:rsidRPr="00A23077" w:rsidRDefault="00793793"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 xml:space="preserve">20/05/2023 </w:t>
            </w:r>
          </w:p>
          <w:p w14:paraId="5CD4EBAF" w14:textId="77777777" w:rsidR="00793793" w:rsidRPr="00A23077" w:rsidRDefault="00793793"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 xml:space="preserve">Versión1.0 </w:t>
            </w:r>
          </w:p>
        </w:tc>
      </w:tr>
    </w:tbl>
    <w:p w14:paraId="454374AC" w14:textId="77777777" w:rsidR="00793793" w:rsidRPr="00A23077" w:rsidRDefault="00793793" w:rsidP="00793793">
      <w:pPr>
        <w:rPr>
          <w:rFonts w:ascii="Bierstadt Display" w:eastAsia="Calibri" w:hAnsi="Bierstadt Display" w:cs="Calibri"/>
          <w:kern w:val="2"/>
          <w:lang w:val="es-EC" w:eastAsia="en-US"/>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258"/>
        <w:gridCol w:w="5662"/>
      </w:tblGrid>
      <w:tr w:rsidR="00793793" w:rsidRPr="0020056B" w14:paraId="40FF451F" w14:textId="77777777" w:rsidTr="0020056B">
        <w:trPr>
          <w:trHeight w:val="345"/>
        </w:trPr>
        <w:tc>
          <w:tcPr>
            <w:tcW w:w="2258" w:type="dxa"/>
            <w:tcBorders>
              <w:top w:val="single" w:sz="8" w:space="0" w:color="000000"/>
              <w:left w:val="single" w:sz="8" w:space="0" w:color="000000"/>
              <w:bottom w:val="single" w:sz="8" w:space="0" w:color="000000"/>
              <w:right w:val="single" w:sz="8" w:space="0" w:color="000000"/>
            </w:tcBorders>
            <w:shd w:val="clear" w:color="auto" w:fill="CCCCCC"/>
          </w:tcPr>
          <w:p w14:paraId="0E0D80F2" w14:textId="77777777" w:rsidR="00793793" w:rsidRPr="00A23077" w:rsidRDefault="00793793"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lastRenderedPageBreak/>
              <w:t>Número:</w:t>
            </w:r>
            <w:r w:rsidRPr="00A23077">
              <w:rPr>
                <w:rFonts w:ascii="Bierstadt Display" w:eastAsia="Calibri" w:hAnsi="Bierstadt Display" w:cs="Calibri"/>
                <w:color w:val="000000"/>
                <w:kern w:val="2"/>
                <w:lang w:val="es-EC" w:eastAsia="en-US"/>
              </w:rPr>
              <w:t xml:space="preserve"> </w:t>
            </w:r>
          </w:p>
        </w:tc>
        <w:tc>
          <w:tcPr>
            <w:tcW w:w="5662" w:type="dxa"/>
            <w:tcBorders>
              <w:top w:val="single" w:sz="8" w:space="0" w:color="000000"/>
              <w:left w:val="single" w:sz="8" w:space="0" w:color="000000"/>
              <w:bottom w:val="single" w:sz="8" w:space="0" w:color="000000"/>
              <w:right w:val="single" w:sz="8" w:space="0" w:color="000000"/>
            </w:tcBorders>
          </w:tcPr>
          <w:p w14:paraId="371879A3" w14:textId="0092CB5C" w:rsidR="00793793" w:rsidRPr="00A23077" w:rsidRDefault="00793793"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kern w:val="2"/>
                <w:sz w:val="28"/>
                <w:szCs w:val="28"/>
                <w:lang w:val="es-EC" w:eastAsia="en-US"/>
              </w:rPr>
              <w:t>RF</w:t>
            </w:r>
            <w:r w:rsidR="000D2E4D" w:rsidRPr="00A23077">
              <w:rPr>
                <w:rFonts w:ascii="Bierstadt Display" w:eastAsia="Calibri" w:hAnsi="Bierstadt Display" w:cs="Calibri"/>
                <w:b/>
                <w:bCs/>
                <w:kern w:val="2"/>
                <w:sz w:val="28"/>
                <w:szCs w:val="28"/>
                <w:lang w:val="es-EC" w:eastAsia="en-US"/>
              </w:rPr>
              <w:t>40</w:t>
            </w:r>
          </w:p>
        </w:tc>
      </w:tr>
      <w:tr w:rsidR="00793793" w:rsidRPr="0020056B" w14:paraId="38B04069" w14:textId="77777777" w:rsidTr="0020056B">
        <w:trPr>
          <w:trHeight w:val="315"/>
        </w:trPr>
        <w:tc>
          <w:tcPr>
            <w:tcW w:w="2258" w:type="dxa"/>
            <w:tcBorders>
              <w:top w:val="single" w:sz="8" w:space="0" w:color="000000"/>
              <w:left w:val="single" w:sz="8" w:space="0" w:color="000000"/>
              <w:bottom w:val="single" w:sz="8" w:space="0" w:color="000000"/>
              <w:right w:val="single" w:sz="8" w:space="0" w:color="000000"/>
            </w:tcBorders>
            <w:shd w:val="clear" w:color="auto" w:fill="CCCCCC"/>
          </w:tcPr>
          <w:p w14:paraId="1C0B871D" w14:textId="77777777" w:rsidR="00793793" w:rsidRPr="00A23077" w:rsidRDefault="00793793"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Título:</w:t>
            </w:r>
            <w:r w:rsidRPr="00A23077">
              <w:rPr>
                <w:rFonts w:ascii="Bierstadt Display" w:eastAsia="Calibri" w:hAnsi="Bierstadt Display" w:cs="Calibri"/>
                <w:color w:val="000000"/>
                <w:kern w:val="2"/>
                <w:lang w:val="es-EC" w:eastAsia="en-US"/>
              </w:rPr>
              <w:t xml:space="preserve"> </w:t>
            </w:r>
          </w:p>
        </w:tc>
        <w:tc>
          <w:tcPr>
            <w:tcW w:w="5662" w:type="dxa"/>
            <w:tcBorders>
              <w:top w:val="single" w:sz="8" w:space="0" w:color="000000"/>
              <w:left w:val="single" w:sz="8" w:space="0" w:color="000000"/>
              <w:bottom w:val="single" w:sz="8" w:space="0" w:color="000000"/>
              <w:right w:val="single" w:sz="8" w:space="0" w:color="000000"/>
            </w:tcBorders>
          </w:tcPr>
          <w:p w14:paraId="014B16A4" w14:textId="261CF72B" w:rsidR="00793793" w:rsidRPr="00A23077" w:rsidRDefault="000D2E4D"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Control de acceso y seguridad</w:t>
            </w:r>
          </w:p>
        </w:tc>
      </w:tr>
      <w:tr w:rsidR="00793793" w:rsidRPr="0020056B" w14:paraId="6F57E483" w14:textId="77777777" w:rsidTr="0020056B">
        <w:trPr>
          <w:trHeight w:val="270"/>
        </w:trPr>
        <w:tc>
          <w:tcPr>
            <w:tcW w:w="2258" w:type="dxa"/>
            <w:tcBorders>
              <w:top w:val="single" w:sz="8" w:space="0" w:color="000000"/>
              <w:left w:val="single" w:sz="8" w:space="0" w:color="000000"/>
              <w:bottom w:val="single" w:sz="8" w:space="0" w:color="000000"/>
              <w:right w:val="single" w:sz="8" w:space="0" w:color="000000"/>
            </w:tcBorders>
            <w:shd w:val="clear" w:color="auto" w:fill="CCCCCC"/>
          </w:tcPr>
          <w:p w14:paraId="5CA3C3C7" w14:textId="77777777" w:rsidR="00793793" w:rsidRPr="00A23077" w:rsidRDefault="00793793"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Texto:</w:t>
            </w:r>
            <w:r w:rsidRPr="00A23077">
              <w:rPr>
                <w:rFonts w:ascii="Bierstadt Display" w:eastAsia="Calibri" w:hAnsi="Bierstadt Display" w:cs="Calibri"/>
                <w:color w:val="000000"/>
                <w:kern w:val="2"/>
                <w:lang w:val="es-EC" w:eastAsia="en-US"/>
              </w:rPr>
              <w:t xml:space="preserve"> </w:t>
            </w:r>
          </w:p>
        </w:tc>
        <w:tc>
          <w:tcPr>
            <w:tcW w:w="5662" w:type="dxa"/>
            <w:tcBorders>
              <w:top w:val="single" w:sz="8" w:space="0" w:color="000000"/>
              <w:left w:val="single" w:sz="8" w:space="0" w:color="000000"/>
              <w:bottom w:val="single" w:sz="8" w:space="0" w:color="000000"/>
              <w:right w:val="single" w:sz="8" w:space="0" w:color="000000"/>
            </w:tcBorders>
          </w:tcPr>
          <w:p w14:paraId="119A811D" w14:textId="44079BB4" w:rsidR="00793793" w:rsidRPr="00A23077" w:rsidRDefault="00793793"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Segoe UI" w:hAnsi="Bierstadt Display" w:cs="Segoe UI"/>
                <w:kern w:val="2"/>
                <w:lang w:val="es-EC" w:eastAsia="en-US"/>
              </w:rPr>
              <w:t xml:space="preserve"> </w:t>
            </w:r>
            <w:r w:rsidR="000D2E4D" w:rsidRPr="00A23077">
              <w:rPr>
                <w:rFonts w:ascii="Bierstadt Display" w:eastAsia="Segoe UI" w:hAnsi="Bierstadt Display" w:cs="Segoe UI"/>
                <w:kern w:val="2"/>
                <w:lang w:val="es-EC" w:eastAsia="en-US"/>
              </w:rPr>
              <w:t>El sistema debe contar con un control de acceso y seguridad para proteger la información y restringir el acceso no autorizado.</w:t>
            </w:r>
          </w:p>
        </w:tc>
      </w:tr>
      <w:tr w:rsidR="00793793" w:rsidRPr="0020056B" w14:paraId="1C8B143D" w14:textId="77777777" w:rsidTr="0020056B">
        <w:trPr>
          <w:trHeight w:val="345"/>
        </w:trPr>
        <w:tc>
          <w:tcPr>
            <w:tcW w:w="2258" w:type="dxa"/>
            <w:tcBorders>
              <w:top w:val="single" w:sz="8" w:space="0" w:color="000000"/>
              <w:left w:val="single" w:sz="8" w:space="0" w:color="000000"/>
              <w:bottom w:val="single" w:sz="8" w:space="0" w:color="000000"/>
              <w:right w:val="single" w:sz="8" w:space="0" w:color="000000"/>
            </w:tcBorders>
            <w:shd w:val="clear" w:color="auto" w:fill="CCCCCC"/>
          </w:tcPr>
          <w:p w14:paraId="19E67186" w14:textId="77777777" w:rsidR="00793793" w:rsidRPr="00A23077" w:rsidRDefault="00793793"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Tipo:</w:t>
            </w:r>
            <w:r w:rsidRPr="00A23077">
              <w:rPr>
                <w:rFonts w:ascii="Bierstadt Display" w:eastAsia="Calibri" w:hAnsi="Bierstadt Display" w:cs="Calibri"/>
                <w:color w:val="000000"/>
                <w:kern w:val="2"/>
                <w:lang w:val="es-EC" w:eastAsia="en-US"/>
              </w:rPr>
              <w:t xml:space="preserve"> </w:t>
            </w:r>
          </w:p>
        </w:tc>
        <w:tc>
          <w:tcPr>
            <w:tcW w:w="5662" w:type="dxa"/>
            <w:tcBorders>
              <w:top w:val="single" w:sz="8" w:space="0" w:color="000000"/>
              <w:left w:val="single" w:sz="8" w:space="0" w:color="000000"/>
              <w:bottom w:val="single" w:sz="8" w:space="0" w:color="000000"/>
              <w:right w:val="single" w:sz="8" w:space="0" w:color="000000"/>
            </w:tcBorders>
          </w:tcPr>
          <w:p w14:paraId="389DE5F1" w14:textId="7EB87F11" w:rsidR="00793793" w:rsidRPr="00A23077" w:rsidRDefault="00793793"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 xml:space="preserve"> </w:t>
            </w:r>
            <w:r w:rsidR="000D2E4D" w:rsidRPr="00A23077">
              <w:rPr>
                <w:rFonts w:ascii="Bierstadt Display" w:eastAsia="Calibri" w:hAnsi="Bierstadt Display" w:cs="Calibri"/>
                <w:kern w:val="2"/>
                <w:lang w:val="es-EC" w:eastAsia="en-US"/>
              </w:rPr>
              <w:t>Funcional</w:t>
            </w:r>
          </w:p>
        </w:tc>
      </w:tr>
      <w:tr w:rsidR="00793793" w:rsidRPr="0020056B" w14:paraId="1FAEDF03" w14:textId="77777777" w:rsidTr="0020056B">
        <w:trPr>
          <w:trHeight w:val="990"/>
        </w:trPr>
        <w:tc>
          <w:tcPr>
            <w:tcW w:w="2258" w:type="dxa"/>
            <w:tcBorders>
              <w:top w:val="single" w:sz="8" w:space="0" w:color="000000"/>
              <w:left w:val="single" w:sz="8" w:space="0" w:color="000000"/>
              <w:bottom w:val="single" w:sz="8" w:space="0" w:color="000000"/>
              <w:right w:val="single" w:sz="8" w:space="0" w:color="000000"/>
            </w:tcBorders>
            <w:shd w:val="clear" w:color="auto" w:fill="CCCCCC"/>
          </w:tcPr>
          <w:p w14:paraId="1E9418CA" w14:textId="77777777" w:rsidR="00793793" w:rsidRPr="00A23077" w:rsidRDefault="00793793"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Detalles de requisitos y restricciones:</w:t>
            </w:r>
            <w:r w:rsidRPr="00A23077">
              <w:rPr>
                <w:rFonts w:ascii="Bierstadt Display" w:eastAsia="Calibri" w:hAnsi="Bierstadt Display" w:cs="Calibri"/>
                <w:color w:val="000000"/>
                <w:kern w:val="2"/>
                <w:lang w:val="es-EC" w:eastAsia="en-US"/>
              </w:rPr>
              <w:t xml:space="preserve"> </w:t>
            </w:r>
          </w:p>
        </w:tc>
        <w:tc>
          <w:tcPr>
            <w:tcW w:w="5662" w:type="dxa"/>
            <w:tcBorders>
              <w:top w:val="single" w:sz="8" w:space="0" w:color="000000"/>
              <w:left w:val="single" w:sz="8" w:space="0" w:color="000000"/>
              <w:bottom w:val="single" w:sz="8" w:space="0" w:color="000000"/>
              <w:right w:val="single" w:sz="8" w:space="0" w:color="000000"/>
            </w:tcBorders>
          </w:tcPr>
          <w:p w14:paraId="0BE76E69" w14:textId="77777777" w:rsidR="000D2E4D" w:rsidRPr="00A23077" w:rsidRDefault="000D2E4D" w:rsidP="000D2E4D">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El sistema debe permitir la creación de perfiles de usuario con diferentes niveles de acceso y roles asignados. Además, debe registrar los cambios realizados en los movimientos de materiales y mantener un historial de auditoría.</w:t>
            </w:r>
          </w:p>
          <w:p w14:paraId="3287D2CD" w14:textId="488375BB" w:rsidR="00793793" w:rsidRPr="00A23077" w:rsidRDefault="000D2E4D" w:rsidP="000D2E4D">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Arial"/>
                <w:b/>
                <w:bCs/>
                <w:kern w:val="2"/>
                <w:lang w:val="es-EC" w:eastAsia="en-US"/>
              </w:rPr>
              <w:t>Restricciones:</w:t>
            </w:r>
            <w:r w:rsidRPr="00A23077">
              <w:rPr>
                <w:rFonts w:ascii="Bierstadt Display" w:eastAsia="Calibri" w:hAnsi="Bierstadt Display" w:cs="Arial"/>
                <w:kern w:val="2"/>
                <w:lang w:val="es-EC" w:eastAsia="en-US"/>
              </w:rPr>
              <w:t xml:space="preserve"> El sistema debe implementar medidas de seguridad, como autenticación de usuarios, encriptación de datos y protección contra ataques informáticos.</w:t>
            </w:r>
          </w:p>
        </w:tc>
      </w:tr>
      <w:tr w:rsidR="00793793" w:rsidRPr="0020056B" w14:paraId="7958A54A" w14:textId="77777777" w:rsidTr="0020056B">
        <w:trPr>
          <w:trHeight w:val="855"/>
        </w:trPr>
        <w:tc>
          <w:tcPr>
            <w:tcW w:w="2258" w:type="dxa"/>
            <w:tcBorders>
              <w:top w:val="single" w:sz="8" w:space="0" w:color="000000"/>
              <w:left w:val="single" w:sz="8" w:space="0" w:color="000000"/>
              <w:bottom w:val="single" w:sz="8" w:space="0" w:color="000000"/>
              <w:right w:val="single" w:sz="8" w:space="0" w:color="000000"/>
            </w:tcBorders>
            <w:shd w:val="clear" w:color="auto" w:fill="CCCCCC"/>
          </w:tcPr>
          <w:p w14:paraId="12AE3615" w14:textId="77777777" w:rsidR="00793793" w:rsidRPr="00A23077" w:rsidRDefault="00793793"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b/>
                <w:bCs/>
                <w:color w:val="000000"/>
                <w:kern w:val="2"/>
                <w:lang w:val="es-EC" w:eastAsia="en-US"/>
              </w:rPr>
              <w:t>Fecha de revisión y versión:</w:t>
            </w:r>
            <w:r w:rsidRPr="00A23077">
              <w:rPr>
                <w:rFonts w:ascii="Bierstadt Display" w:eastAsia="Calibri" w:hAnsi="Bierstadt Display" w:cs="Calibri"/>
                <w:color w:val="000000"/>
                <w:kern w:val="2"/>
                <w:lang w:val="es-EC" w:eastAsia="en-US"/>
              </w:rPr>
              <w:t xml:space="preserve"> </w:t>
            </w:r>
          </w:p>
        </w:tc>
        <w:tc>
          <w:tcPr>
            <w:tcW w:w="5662" w:type="dxa"/>
            <w:tcBorders>
              <w:top w:val="single" w:sz="8" w:space="0" w:color="000000"/>
              <w:left w:val="single" w:sz="8" w:space="0" w:color="000000"/>
              <w:bottom w:val="single" w:sz="8" w:space="0" w:color="000000"/>
              <w:right w:val="single" w:sz="8" w:space="0" w:color="000000"/>
            </w:tcBorders>
          </w:tcPr>
          <w:p w14:paraId="405D7BC0" w14:textId="77777777" w:rsidR="00793793" w:rsidRPr="00A23077" w:rsidRDefault="00793793"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 xml:space="preserve">20/05/2023 </w:t>
            </w:r>
          </w:p>
          <w:p w14:paraId="5D615076" w14:textId="77777777" w:rsidR="00793793" w:rsidRPr="00A23077" w:rsidRDefault="00793793" w:rsidP="0020056B">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 xml:space="preserve">Versión1.0 </w:t>
            </w:r>
          </w:p>
        </w:tc>
      </w:tr>
    </w:tbl>
    <w:p w14:paraId="47BB0B34" w14:textId="77777777" w:rsidR="00793793" w:rsidRPr="00A23077" w:rsidRDefault="00793793" w:rsidP="00793793">
      <w:pPr>
        <w:rPr>
          <w:rFonts w:ascii="Bierstadt Display" w:eastAsia="Calibri" w:hAnsi="Bierstadt Display" w:cs="Calibri"/>
          <w:kern w:val="2"/>
          <w:lang w:val="es-EC" w:eastAsia="en-US"/>
        </w:rPr>
      </w:pPr>
    </w:p>
    <w:p w14:paraId="3F3563D9" w14:textId="77777777" w:rsidR="00793793" w:rsidRDefault="00793793" w:rsidP="00793793">
      <w:pPr>
        <w:rPr>
          <w:rFonts w:ascii="Bierstadt Display" w:eastAsia="Calibri" w:hAnsi="Bierstadt Display" w:cs="Arial"/>
          <w:lang w:val="es-EC" w:eastAsia="en-US"/>
        </w:rPr>
      </w:pPr>
    </w:p>
    <w:p w14:paraId="1CA62F88" w14:textId="77777777" w:rsidR="00C50AA0" w:rsidRDefault="00C50AA0" w:rsidP="00793793">
      <w:pPr>
        <w:rPr>
          <w:rFonts w:ascii="Bierstadt Display" w:eastAsia="Calibri" w:hAnsi="Bierstadt Display" w:cs="Arial"/>
          <w:lang w:val="es-EC" w:eastAsia="en-US"/>
        </w:rPr>
      </w:pPr>
    </w:p>
    <w:tbl>
      <w:tblPr>
        <w:tblStyle w:val="Tablaconcuadrcula1"/>
        <w:tblW w:w="8490" w:type="dxa"/>
        <w:tblInd w:w="135" w:type="dxa"/>
        <w:tblLayout w:type="fixed"/>
        <w:tblLook w:val="01E0" w:firstRow="1" w:lastRow="1" w:firstColumn="1" w:lastColumn="1" w:noHBand="0" w:noVBand="0"/>
      </w:tblPr>
      <w:tblGrid>
        <w:gridCol w:w="2265"/>
        <w:gridCol w:w="6225"/>
      </w:tblGrid>
      <w:tr w:rsidR="00A83BAE" w:rsidRPr="00A83BAE" w14:paraId="1A5D6631" w14:textId="77777777" w:rsidTr="005B22D6">
        <w:trPr>
          <w:trHeight w:val="495"/>
        </w:trPr>
        <w:tc>
          <w:tcPr>
            <w:tcW w:w="2265" w:type="dxa"/>
            <w:tcBorders>
              <w:top w:val="single" w:sz="8" w:space="0" w:color="000000"/>
              <w:left w:val="single" w:sz="8" w:space="0" w:color="000000"/>
              <w:bottom w:val="single" w:sz="8" w:space="0" w:color="000000"/>
              <w:right w:val="single" w:sz="8" w:space="0" w:color="000000"/>
            </w:tcBorders>
            <w:shd w:val="clear" w:color="auto" w:fill="CCCCCC"/>
            <w:hideMark/>
          </w:tcPr>
          <w:p w14:paraId="764F6927" w14:textId="77777777" w:rsidR="00A83BAE" w:rsidRPr="00A83BAE" w:rsidRDefault="00A83BAE" w:rsidP="00A83BAE">
            <w:pPr>
              <w:suppressAutoHyphens w:val="0"/>
              <w:rPr>
                <w:rFonts w:ascii="Bierstadt Display" w:hAnsi="Bierstadt Display"/>
                <w:b/>
                <w:bCs/>
                <w:lang w:val="es-EC" w:eastAsia="en-US"/>
              </w:rPr>
            </w:pPr>
            <w:r w:rsidRPr="00A83BAE">
              <w:rPr>
                <w:rFonts w:ascii="Bierstadt Display" w:hAnsi="Bierstadt Display"/>
                <w:b/>
                <w:bCs/>
                <w:color w:val="000000"/>
                <w:lang w:val="es-EC" w:eastAsia="en-US"/>
              </w:rPr>
              <w:t>Número:</w:t>
            </w:r>
          </w:p>
        </w:tc>
        <w:tc>
          <w:tcPr>
            <w:tcW w:w="6225" w:type="dxa"/>
            <w:tcBorders>
              <w:top w:val="single" w:sz="8" w:space="0" w:color="000000"/>
              <w:left w:val="single" w:sz="8" w:space="0" w:color="000000"/>
              <w:bottom w:val="single" w:sz="8" w:space="0" w:color="000000"/>
              <w:right w:val="single" w:sz="8" w:space="0" w:color="000000"/>
            </w:tcBorders>
            <w:hideMark/>
          </w:tcPr>
          <w:p w14:paraId="5F820742" w14:textId="77777777" w:rsidR="00A83BAE" w:rsidRPr="00A83BAE" w:rsidRDefault="00A83BAE" w:rsidP="00A83BAE">
            <w:pPr>
              <w:suppressAutoHyphens w:val="0"/>
              <w:spacing w:after="160" w:line="256" w:lineRule="auto"/>
              <w:rPr>
                <w:rFonts w:ascii="Bierstadt Display" w:hAnsi="Bierstadt Display"/>
                <w:lang w:val="es-EC" w:eastAsia="en-US"/>
              </w:rPr>
            </w:pPr>
            <w:r w:rsidRPr="00A83BAE">
              <w:rPr>
                <w:rFonts w:ascii="Bierstadt Display" w:hAnsi="Bierstadt Display" w:cs="Calibri"/>
                <w:b/>
                <w:bCs/>
                <w:sz w:val="28"/>
                <w:szCs w:val="28"/>
                <w:lang w:val="es-EC" w:eastAsia="en-US"/>
              </w:rPr>
              <w:t>RF-41</w:t>
            </w:r>
          </w:p>
        </w:tc>
      </w:tr>
      <w:tr w:rsidR="00A83BAE" w:rsidRPr="00A83BAE" w14:paraId="1800BF2B" w14:textId="77777777" w:rsidTr="005B22D6">
        <w:trPr>
          <w:trHeight w:val="525"/>
        </w:trPr>
        <w:tc>
          <w:tcPr>
            <w:tcW w:w="2265" w:type="dxa"/>
            <w:tcBorders>
              <w:top w:val="single" w:sz="8" w:space="0" w:color="000000"/>
              <w:left w:val="single" w:sz="8" w:space="0" w:color="000000"/>
              <w:bottom w:val="single" w:sz="8" w:space="0" w:color="000000"/>
              <w:right w:val="single" w:sz="8" w:space="0" w:color="000000"/>
            </w:tcBorders>
            <w:shd w:val="clear" w:color="auto" w:fill="CCCCCC"/>
            <w:hideMark/>
          </w:tcPr>
          <w:p w14:paraId="0C2618E8" w14:textId="77777777" w:rsidR="00A83BAE" w:rsidRPr="00A83BAE" w:rsidRDefault="00A83BAE" w:rsidP="00A83BAE">
            <w:pPr>
              <w:suppressAutoHyphens w:val="0"/>
              <w:rPr>
                <w:rFonts w:ascii="Bierstadt Display" w:hAnsi="Bierstadt Display"/>
                <w:b/>
                <w:bCs/>
                <w:lang w:val="es-EC" w:eastAsia="en-US"/>
              </w:rPr>
            </w:pPr>
            <w:r w:rsidRPr="00A83BAE">
              <w:rPr>
                <w:rFonts w:ascii="Bierstadt Display" w:hAnsi="Bierstadt Display"/>
                <w:b/>
                <w:bCs/>
                <w:color w:val="000000"/>
                <w:lang w:val="es-EC" w:eastAsia="en-US"/>
              </w:rPr>
              <w:t>Título:</w:t>
            </w:r>
          </w:p>
        </w:tc>
        <w:tc>
          <w:tcPr>
            <w:tcW w:w="6225" w:type="dxa"/>
            <w:tcBorders>
              <w:top w:val="single" w:sz="8" w:space="0" w:color="000000"/>
              <w:left w:val="single" w:sz="8" w:space="0" w:color="000000"/>
              <w:bottom w:val="single" w:sz="8" w:space="0" w:color="000000"/>
              <w:right w:val="single" w:sz="8" w:space="0" w:color="000000"/>
            </w:tcBorders>
            <w:hideMark/>
          </w:tcPr>
          <w:p w14:paraId="2C962B1D" w14:textId="77777777" w:rsidR="00A83BAE" w:rsidRPr="00A83BAE" w:rsidRDefault="00A83BAE" w:rsidP="00A83BAE">
            <w:pPr>
              <w:suppressAutoHyphens w:val="0"/>
              <w:rPr>
                <w:rFonts w:ascii="Bierstadt Display" w:hAnsi="Bierstadt Display"/>
                <w:lang w:val="es-EC" w:eastAsia="en-US"/>
              </w:rPr>
            </w:pPr>
            <w:r w:rsidRPr="00A83BAE">
              <w:rPr>
                <w:rFonts w:ascii="Bierstadt Display" w:hAnsi="Bierstadt Display"/>
                <w:lang w:val="es-EC" w:eastAsia="en-US"/>
              </w:rPr>
              <w:t>Registrar reportes gráficos</w:t>
            </w:r>
          </w:p>
        </w:tc>
      </w:tr>
      <w:tr w:rsidR="00A83BAE" w:rsidRPr="00A83BAE" w14:paraId="6274315A" w14:textId="77777777" w:rsidTr="005B22D6">
        <w:trPr>
          <w:trHeight w:val="735"/>
        </w:trPr>
        <w:tc>
          <w:tcPr>
            <w:tcW w:w="2265" w:type="dxa"/>
            <w:tcBorders>
              <w:top w:val="single" w:sz="8" w:space="0" w:color="000000"/>
              <w:left w:val="single" w:sz="8" w:space="0" w:color="000000"/>
              <w:bottom w:val="single" w:sz="8" w:space="0" w:color="000000"/>
              <w:right w:val="single" w:sz="8" w:space="0" w:color="000000"/>
            </w:tcBorders>
            <w:shd w:val="clear" w:color="auto" w:fill="CCCCCC"/>
            <w:hideMark/>
          </w:tcPr>
          <w:p w14:paraId="6FB2A0F8" w14:textId="77777777" w:rsidR="00A83BAE" w:rsidRPr="00A83BAE" w:rsidRDefault="00A83BAE" w:rsidP="00A83BAE">
            <w:pPr>
              <w:suppressAutoHyphens w:val="0"/>
              <w:rPr>
                <w:rFonts w:ascii="Bierstadt Display" w:hAnsi="Bierstadt Display"/>
                <w:b/>
                <w:bCs/>
                <w:lang w:val="es-EC" w:eastAsia="en-US"/>
              </w:rPr>
            </w:pPr>
            <w:r w:rsidRPr="00A83BAE">
              <w:rPr>
                <w:rFonts w:ascii="Bierstadt Display" w:hAnsi="Bierstadt Display"/>
                <w:b/>
                <w:bCs/>
                <w:color w:val="000000"/>
                <w:lang w:val="es-EC" w:eastAsia="en-US"/>
              </w:rPr>
              <w:t>Texto:</w:t>
            </w:r>
          </w:p>
        </w:tc>
        <w:tc>
          <w:tcPr>
            <w:tcW w:w="6225" w:type="dxa"/>
            <w:tcBorders>
              <w:top w:val="single" w:sz="8" w:space="0" w:color="000000"/>
              <w:left w:val="single" w:sz="8" w:space="0" w:color="000000"/>
              <w:bottom w:val="single" w:sz="8" w:space="0" w:color="000000"/>
              <w:right w:val="single" w:sz="8" w:space="0" w:color="000000"/>
            </w:tcBorders>
            <w:hideMark/>
          </w:tcPr>
          <w:p w14:paraId="32D64DD2" w14:textId="77777777" w:rsidR="00A83BAE" w:rsidRPr="00A83BAE" w:rsidRDefault="00A83BAE" w:rsidP="00A83BAE">
            <w:pPr>
              <w:suppressAutoHyphens w:val="0"/>
              <w:rPr>
                <w:rFonts w:ascii="Bierstadt Display" w:hAnsi="Bierstadt Display"/>
                <w:lang w:val="es-EC" w:eastAsia="en-US"/>
              </w:rPr>
            </w:pPr>
            <w:r w:rsidRPr="00A83BAE">
              <w:rPr>
                <w:rFonts w:ascii="Bierstadt Display" w:hAnsi="Bierstadt Display"/>
                <w:lang w:val="es-EC" w:eastAsia="en-US"/>
              </w:rPr>
              <w:t>El sistema registrará reportes gráficos sobre la mano de obra utilizada en cada trabajo para facilitar la visualización y comprensión de los recursos utilizados.</w:t>
            </w:r>
          </w:p>
        </w:tc>
      </w:tr>
      <w:tr w:rsidR="00A83BAE" w:rsidRPr="00A83BAE" w14:paraId="26CBB57F" w14:textId="77777777" w:rsidTr="005B22D6">
        <w:trPr>
          <w:trHeight w:val="435"/>
        </w:trPr>
        <w:tc>
          <w:tcPr>
            <w:tcW w:w="2265" w:type="dxa"/>
            <w:tcBorders>
              <w:top w:val="single" w:sz="8" w:space="0" w:color="000000"/>
              <w:left w:val="single" w:sz="8" w:space="0" w:color="000000"/>
              <w:bottom w:val="single" w:sz="8" w:space="0" w:color="000000"/>
              <w:right w:val="single" w:sz="8" w:space="0" w:color="000000"/>
            </w:tcBorders>
            <w:shd w:val="clear" w:color="auto" w:fill="CCCCCC"/>
            <w:hideMark/>
          </w:tcPr>
          <w:p w14:paraId="1E962F27" w14:textId="77777777" w:rsidR="00A83BAE" w:rsidRPr="00A83BAE" w:rsidRDefault="00A83BAE" w:rsidP="00A83BAE">
            <w:pPr>
              <w:suppressAutoHyphens w:val="0"/>
              <w:rPr>
                <w:rFonts w:ascii="Bierstadt Display" w:hAnsi="Bierstadt Display"/>
                <w:b/>
                <w:bCs/>
                <w:lang w:val="es-EC" w:eastAsia="en-US"/>
              </w:rPr>
            </w:pPr>
            <w:r w:rsidRPr="00A83BAE">
              <w:rPr>
                <w:rFonts w:ascii="Bierstadt Display" w:hAnsi="Bierstadt Display"/>
                <w:b/>
                <w:bCs/>
                <w:color w:val="000000"/>
                <w:lang w:val="es-EC" w:eastAsia="en-US"/>
              </w:rPr>
              <w:t>Tipo:</w:t>
            </w:r>
          </w:p>
        </w:tc>
        <w:tc>
          <w:tcPr>
            <w:tcW w:w="6225" w:type="dxa"/>
            <w:tcBorders>
              <w:top w:val="single" w:sz="8" w:space="0" w:color="000000"/>
              <w:left w:val="single" w:sz="8" w:space="0" w:color="000000"/>
              <w:bottom w:val="single" w:sz="8" w:space="0" w:color="000000"/>
              <w:right w:val="single" w:sz="8" w:space="0" w:color="000000"/>
            </w:tcBorders>
            <w:hideMark/>
          </w:tcPr>
          <w:p w14:paraId="029B9C66" w14:textId="77777777" w:rsidR="00A83BAE" w:rsidRPr="00A83BAE" w:rsidRDefault="00A83BAE" w:rsidP="00A83BAE">
            <w:pPr>
              <w:suppressAutoHyphens w:val="0"/>
              <w:rPr>
                <w:rFonts w:ascii="Bierstadt Display" w:hAnsi="Bierstadt Display"/>
                <w:lang w:val="es-EC" w:eastAsia="en-US"/>
              </w:rPr>
            </w:pPr>
            <w:r w:rsidRPr="00A83BAE">
              <w:rPr>
                <w:rFonts w:ascii="Bierstadt Display" w:hAnsi="Bierstadt Display"/>
                <w:lang w:val="es-EC" w:eastAsia="en-US"/>
              </w:rPr>
              <w:t>Funcional</w:t>
            </w:r>
          </w:p>
        </w:tc>
      </w:tr>
      <w:tr w:rsidR="00A83BAE" w:rsidRPr="00A83BAE" w14:paraId="44654C9A" w14:textId="77777777" w:rsidTr="005B22D6">
        <w:trPr>
          <w:trHeight w:val="3375"/>
        </w:trPr>
        <w:tc>
          <w:tcPr>
            <w:tcW w:w="2265" w:type="dxa"/>
            <w:tcBorders>
              <w:top w:val="single" w:sz="8" w:space="0" w:color="000000"/>
              <w:left w:val="single" w:sz="8" w:space="0" w:color="000000"/>
              <w:bottom w:val="single" w:sz="8" w:space="0" w:color="000000"/>
              <w:right w:val="single" w:sz="8" w:space="0" w:color="000000"/>
            </w:tcBorders>
            <w:shd w:val="clear" w:color="auto" w:fill="CCCCCC"/>
            <w:hideMark/>
          </w:tcPr>
          <w:p w14:paraId="6FFE84B4" w14:textId="77777777" w:rsidR="00A83BAE" w:rsidRPr="00A83BAE" w:rsidRDefault="00A83BAE" w:rsidP="00A83BAE">
            <w:pPr>
              <w:suppressAutoHyphens w:val="0"/>
              <w:rPr>
                <w:rFonts w:ascii="Bierstadt Display" w:hAnsi="Bierstadt Display"/>
                <w:b/>
                <w:bCs/>
                <w:lang w:val="es-EC" w:eastAsia="en-US"/>
              </w:rPr>
            </w:pPr>
            <w:r w:rsidRPr="00A83BAE">
              <w:rPr>
                <w:rFonts w:ascii="Bierstadt Display" w:hAnsi="Bierstadt Display"/>
                <w:b/>
                <w:bCs/>
                <w:color w:val="000000"/>
                <w:lang w:val="es-EC" w:eastAsia="en-US"/>
              </w:rPr>
              <w:lastRenderedPageBreak/>
              <w:t>Detalles de requisitos y restricciones:</w:t>
            </w:r>
          </w:p>
        </w:tc>
        <w:tc>
          <w:tcPr>
            <w:tcW w:w="6225" w:type="dxa"/>
            <w:tcBorders>
              <w:top w:val="single" w:sz="8" w:space="0" w:color="000000"/>
              <w:left w:val="single" w:sz="8" w:space="0" w:color="000000"/>
              <w:bottom w:val="single" w:sz="8" w:space="0" w:color="000000"/>
              <w:right w:val="single" w:sz="8" w:space="0" w:color="000000"/>
            </w:tcBorders>
            <w:hideMark/>
          </w:tcPr>
          <w:p w14:paraId="1235EDBF" w14:textId="77777777" w:rsidR="00A83BAE" w:rsidRPr="00A83BAE" w:rsidRDefault="00A83BAE" w:rsidP="00A83BAE">
            <w:pPr>
              <w:suppressAutoHyphens w:val="0"/>
              <w:contextualSpacing/>
              <w:rPr>
                <w:rFonts w:ascii="Bierstadt Display" w:hAnsi="Bierstadt Display"/>
                <w:lang w:val="es-EC" w:eastAsia="en-US"/>
              </w:rPr>
            </w:pPr>
            <w:r w:rsidRPr="00A83BAE">
              <w:rPr>
                <w:rFonts w:ascii="Bierstadt Display" w:hAnsi="Bierstadt Display"/>
                <w:lang w:val="es-EC" w:eastAsia="en-US"/>
              </w:rPr>
              <w:t>El sistema va a registrar reportes gráficos cómo materiales, herramientas y vehículos empleados con los siguientes datos:</w:t>
            </w:r>
          </w:p>
          <w:p w14:paraId="39EE71B5" w14:textId="77777777" w:rsidR="00A83BAE" w:rsidRPr="00A83BAE" w:rsidRDefault="00A83BAE" w:rsidP="00A83BAE">
            <w:pPr>
              <w:suppressAutoHyphens w:val="0"/>
              <w:ind w:left="720"/>
              <w:contextualSpacing/>
              <w:rPr>
                <w:rFonts w:ascii="Bierstadt Display" w:hAnsi="Bierstadt Display"/>
                <w:lang w:val="es-EC" w:eastAsia="en-US"/>
              </w:rPr>
            </w:pPr>
          </w:p>
          <w:p w14:paraId="0B8D04E0" w14:textId="77777777" w:rsidR="00A83BAE" w:rsidRPr="00A83BAE" w:rsidRDefault="00A83BAE" w:rsidP="00A83BAE">
            <w:pPr>
              <w:suppressAutoHyphens w:val="0"/>
              <w:ind w:left="720"/>
              <w:contextualSpacing/>
              <w:rPr>
                <w:rFonts w:ascii="Bierstadt Display" w:hAnsi="Bierstadt Display"/>
                <w:b/>
                <w:bCs/>
                <w:lang w:val="es-EC" w:eastAsia="en-US"/>
              </w:rPr>
            </w:pPr>
            <w:r w:rsidRPr="00A83BAE">
              <w:rPr>
                <w:rFonts w:ascii="Bierstadt Display" w:hAnsi="Bierstadt Display"/>
                <w:b/>
                <w:bCs/>
                <w:lang w:val="es-EC" w:eastAsia="en-US"/>
              </w:rPr>
              <w:t>Mano de obra:</w:t>
            </w:r>
          </w:p>
          <w:p w14:paraId="3C00A9DE" w14:textId="77777777" w:rsidR="00A83BAE" w:rsidRPr="00A83BAE" w:rsidRDefault="00A83BAE" w:rsidP="00736B86">
            <w:pPr>
              <w:numPr>
                <w:ilvl w:val="0"/>
                <w:numId w:val="101"/>
              </w:numPr>
              <w:suppressAutoHyphens w:val="0"/>
              <w:contextualSpacing/>
              <w:rPr>
                <w:rFonts w:ascii="Bierstadt Display" w:hAnsi="Bierstadt Display"/>
                <w:lang w:val="es-EC" w:eastAsia="en-US"/>
              </w:rPr>
            </w:pPr>
            <w:r w:rsidRPr="00A83BAE">
              <w:rPr>
                <w:rFonts w:ascii="Bierstadt Display" w:hAnsi="Bierstadt Display"/>
                <w:b/>
                <w:bCs/>
                <w:lang w:val="es-EC" w:eastAsia="en-US"/>
              </w:rPr>
              <w:t>Nombre del empleado:</w:t>
            </w:r>
            <w:r w:rsidRPr="00A83BAE">
              <w:rPr>
                <w:rFonts w:ascii="Bierstadt Display" w:hAnsi="Bierstadt Display"/>
                <w:lang w:val="es-EC" w:eastAsia="en-US"/>
              </w:rPr>
              <w:t xml:space="preserve"> De tipo </w:t>
            </w:r>
            <w:proofErr w:type="spellStart"/>
            <w:r w:rsidRPr="00A83BAE">
              <w:rPr>
                <w:rFonts w:ascii="Bierstadt Display" w:hAnsi="Bierstadt Display"/>
                <w:lang w:val="es-EC" w:eastAsia="en-US"/>
              </w:rPr>
              <w:t>String</w:t>
            </w:r>
            <w:proofErr w:type="spellEnd"/>
            <w:r w:rsidRPr="00A83BAE">
              <w:rPr>
                <w:rFonts w:ascii="Bierstadt Display" w:hAnsi="Bierstadt Display"/>
                <w:lang w:val="es-EC" w:eastAsia="en-US"/>
              </w:rPr>
              <w:t xml:space="preserve"> con un tamaño de 30 caracteres.</w:t>
            </w:r>
          </w:p>
          <w:p w14:paraId="00816EBD" w14:textId="77777777" w:rsidR="00A83BAE" w:rsidRPr="00A83BAE" w:rsidRDefault="00A83BAE" w:rsidP="00736B86">
            <w:pPr>
              <w:numPr>
                <w:ilvl w:val="0"/>
                <w:numId w:val="101"/>
              </w:numPr>
              <w:suppressAutoHyphens w:val="0"/>
              <w:contextualSpacing/>
              <w:rPr>
                <w:rFonts w:ascii="Bierstadt Display" w:hAnsi="Bierstadt Display"/>
                <w:lang w:val="es-EC" w:eastAsia="en-US"/>
              </w:rPr>
            </w:pPr>
            <w:r w:rsidRPr="00A83BAE">
              <w:rPr>
                <w:rFonts w:ascii="Bierstadt Display" w:hAnsi="Bierstadt Display"/>
                <w:b/>
                <w:bCs/>
                <w:lang w:val="es-EC" w:eastAsia="en-US"/>
              </w:rPr>
              <w:t>Tiempo por cada trabajo:</w:t>
            </w:r>
            <w:r w:rsidRPr="00A83BAE">
              <w:rPr>
                <w:rFonts w:ascii="Bierstadt Display" w:hAnsi="Bierstadt Display"/>
                <w:lang w:val="es-EC" w:eastAsia="en-US"/>
              </w:rPr>
              <w:t xml:space="preserve"> De tipo </w:t>
            </w:r>
            <w:proofErr w:type="spellStart"/>
            <w:r w:rsidRPr="00A83BAE">
              <w:rPr>
                <w:rFonts w:ascii="Bierstadt Display" w:hAnsi="Bierstadt Display"/>
                <w:lang w:val="es-EC" w:eastAsia="en-US"/>
              </w:rPr>
              <w:t>String</w:t>
            </w:r>
            <w:proofErr w:type="spellEnd"/>
            <w:r w:rsidRPr="00A83BAE">
              <w:rPr>
                <w:rFonts w:ascii="Bierstadt Display" w:hAnsi="Bierstadt Display"/>
                <w:lang w:val="es-EC" w:eastAsia="en-US"/>
              </w:rPr>
              <w:t xml:space="preserve"> con un tamaño de 10 caracteres.</w:t>
            </w:r>
          </w:p>
          <w:p w14:paraId="0081E7E9" w14:textId="77777777" w:rsidR="00A83BAE" w:rsidRPr="00A83BAE" w:rsidRDefault="00A83BAE" w:rsidP="00736B86">
            <w:pPr>
              <w:numPr>
                <w:ilvl w:val="0"/>
                <w:numId w:val="101"/>
              </w:numPr>
              <w:suppressAutoHyphens w:val="0"/>
              <w:contextualSpacing/>
              <w:rPr>
                <w:rFonts w:ascii="Bierstadt Display" w:hAnsi="Bierstadt Display"/>
                <w:lang w:val="es-EC" w:eastAsia="en-US"/>
              </w:rPr>
            </w:pPr>
            <w:r w:rsidRPr="00A83BAE">
              <w:rPr>
                <w:rFonts w:ascii="Bierstadt Display" w:hAnsi="Bierstadt Display"/>
                <w:b/>
                <w:bCs/>
                <w:lang w:val="es-EC" w:eastAsia="en-US"/>
              </w:rPr>
              <w:t>Costo de cada tipo de trabajo:</w:t>
            </w:r>
            <w:r w:rsidRPr="00A83BAE">
              <w:rPr>
                <w:rFonts w:ascii="Bierstadt Display" w:hAnsi="Bierstadt Display"/>
                <w:lang w:val="es-EC" w:eastAsia="en-US"/>
              </w:rPr>
              <w:t xml:space="preserve"> De tipo </w:t>
            </w:r>
            <w:proofErr w:type="spellStart"/>
            <w:r w:rsidRPr="00A83BAE">
              <w:rPr>
                <w:rFonts w:ascii="Bierstadt Display" w:hAnsi="Bierstadt Display"/>
                <w:lang w:val="es-EC" w:eastAsia="en-US"/>
              </w:rPr>
              <w:t>Double</w:t>
            </w:r>
            <w:proofErr w:type="spellEnd"/>
            <w:r w:rsidRPr="00A83BAE">
              <w:rPr>
                <w:rFonts w:ascii="Bierstadt Display" w:hAnsi="Bierstadt Display"/>
                <w:lang w:val="es-EC" w:eastAsia="en-US"/>
              </w:rPr>
              <w:t xml:space="preserve"> con un tamaño de 10 caracteres. </w:t>
            </w:r>
          </w:p>
          <w:p w14:paraId="12AA7F4F" w14:textId="77777777" w:rsidR="00A83BAE" w:rsidRPr="00A83BAE" w:rsidRDefault="00A83BAE" w:rsidP="00A83BAE">
            <w:pPr>
              <w:suppressAutoHyphens w:val="0"/>
              <w:ind w:left="1440"/>
              <w:contextualSpacing/>
              <w:rPr>
                <w:rFonts w:ascii="Bierstadt Display" w:hAnsi="Bierstadt Display"/>
                <w:lang w:val="es-EC" w:eastAsia="en-US"/>
              </w:rPr>
            </w:pPr>
          </w:p>
          <w:p w14:paraId="31E2B860" w14:textId="77777777" w:rsidR="00A83BAE" w:rsidRPr="00A83BAE" w:rsidRDefault="00A83BAE" w:rsidP="00A83BAE">
            <w:pPr>
              <w:suppressAutoHyphens w:val="0"/>
              <w:ind w:left="708"/>
              <w:rPr>
                <w:rFonts w:ascii="Bierstadt Display" w:hAnsi="Bierstadt Display"/>
                <w:b/>
                <w:bCs/>
                <w:lang w:val="es-EC" w:eastAsia="en-US"/>
              </w:rPr>
            </w:pPr>
            <w:r w:rsidRPr="00A83BAE">
              <w:rPr>
                <w:rFonts w:ascii="Bierstadt Display" w:hAnsi="Bierstadt Display"/>
                <w:b/>
                <w:bCs/>
                <w:lang w:val="es-EC" w:eastAsia="en-US"/>
              </w:rPr>
              <w:t>Materiales:</w:t>
            </w:r>
          </w:p>
          <w:p w14:paraId="61C80EAE" w14:textId="77777777" w:rsidR="00A83BAE" w:rsidRPr="00A83BAE" w:rsidRDefault="00A83BAE" w:rsidP="00736B86">
            <w:pPr>
              <w:numPr>
                <w:ilvl w:val="0"/>
                <w:numId w:val="102"/>
              </w:numPr>
              <w:suppressAutoHyphens w:val="0"/>
              <w:contextualSpacing/>
              <w:rPr>
                <w:rFonts w:ascii="Bierstadt Display" w:hAnsi="Bierstadt Display"/>
                <w:b/>
                <w:bCs/>
                <w:lang w:val="es-EC" w:eastAsia="en-US"/>
              </w:rPr>
            </w:pPr>
            <w:r w:rsidRPr="00A83BAE">
              <w:rPr>
                <w:rFonts w:ascii="Bierstadt Display" w:hAnsi="Bierstadt Display"/>
                <w:b/>
                <w:bCs/>
                <w:lang w:val="es-EC" w:eastAsia="en-US"/>
              </w:rPr>
              <w:t>Descripción de los materiales:</w:t>
            </w:r>
            <w:r w:rsidRPr="00A83BAE">
              <w:rPr>
                <w:rFonts w:ascii="Bierstadt Display" w:hAnsi="Bierstadt Display"/>
                <w:lang w:val="es-EC" w:eastAsia="en-US"/>
              </w:rPr>
              <w:t xml:space="preserve"> De tipo </w:t>
            </w:r>
            <w:proofErr w:type="spellStart"/>
            <w:r w:rsidRPr="00A83BAE">
              <w:rPr>
                <w:rFonts w:ascii="Bierstadt Display" w:hAnsi="Bierstadt Display"/>
                <w:lang w:val="es-EC" w:eastAsia="en-US"/>
              </w:rPr>
              <w:t>String</w:t>
            </w:r>
            <w:proofErr w:type="spellEnd"/>
            <w:r w:rsidRPr="00A83BAE">
              <w:rPr>
                <w:rFonts w:ascii="Bierstadt Display" w:hAnsi="Bierstadt Display"/>
                <w:lang w:val="es-EC" w:eastAsia="en-US"/>
              </w:rPr>
              <w:t xml:space="preserve"> con un tamaño de 50 caracteres.</w:t>
            </w:r>
          </w:p>
          <w:p w14:paraId="52E81C90" w14:textId="77777777" w:rsidR="00A83BAE" w:rsidRPr="00A83BAE" w:rsidRDefault="00A83BAE" w:rsidP="00736B86">
            <w:pPr>
              <w:numPr>
                <w:ilvl w:val="0"/>
                <w:numId w:val="102"/>
              </w:numPr>
              <w:suppressAutoHyphens w:val="0"/>
              <w:contextualSpacing/>
              <w:rPr>
                <w:rFonts w:ascii="Bierstadt Display" w:hAnsi="Bierstadt Display"/>
                <w:b/>
                <w:bCs/>
                <w:lang w:val="es-EC" w:eastAsia="en-US"/>
              </w:rPr>
            </w:pPr>
            <w:r w:rsidRPr="00A83BAE">
              <w:rPr>
                <w:rFonts w:ascii="Bierstadt Display" w:hAnsi="Bierstadt Display"/>
                <w:b/>
                <w:bCs/>
                <w:lang w:val="es-EC" w:eastAsia="en-US"/>
              </w:rPr>
              <w:t>Cantidad utilizada:</w:t>
            </w:r>
            <w:r w:rsidRPr="00A83BAE">
              <w:rPr>
                <w:rFonts w:ascii="Bierstadt Display" w:hAnsi="Bierstadt Display"/>
                <w:lang w:val="es-EC" w:eastAsia="en-US"/>
              </w:rPr>
              <w:t xml:space="preserve"> De tipo </w:t>
            </w:r>
            <w:proofErr w:type="spellStart"/>
            <w:r w:rsidRPr="00A83BAE">
              <w:rPr>
                <w:rFonts w:ascii="Bierstadt Display" w:hAnsi="Bierstadt Display"/>
                <w:lang w:val="es-EC" w:eastAsia="en-US"/>
              </w:rPr>
              <w:t>String</w:t>
            </w:r>
            <w:proofErr w:type="spellEnd"/>
            <w:r w:rsidRPr="00A83BAE">
              <w:rPr>
                <w:rFonts w:ascii="Bierstadt Display" w:hAnsi="Bierstadt Display"/>
                <w:lang w:val="es-EC" w:eastAsia="en-US"/>
              </w:rPr>
              <w:t xml:space="preserve"> con un tamaño de 10 caracteres.</w:t>
            </w:r>
          </w:p>
          <w:p w14:paraId="2D9C9F53" w14:textId="77777777" w:rsidR="00A83BAE" w:rsidRPr="00A83BAE" w:rsidRDefault="00A83BAE" w:rsidP="00736B86">
            <w:pPr>
              <w:numPr>
                <w:ilvl w:val="0"/>
                <w:numId w:val="102"/>
              </w:numPr>
              <w:suppressAutoHyphens w:val="0"/>
              <w:contextualSpacing/>
              <w:rPr>
                <w:rFonts w:ascii="Bierstadt Display" w:hAnsi="Bierstadt Display"/>
                <w:b/>
                <w:bCs/>
                <w:lang w:val="es-EC" w:eastAsia="en-US"/>
              </w:rPr>
            </w:pPr>
            <w:r w:rsidRPr="00A83BAE">
              <w:rPr>
                <w:rFonts w:ascii="Bierstadt Display" w:hAnsi="Bierstadt Display"/>
                <w:b/>
                <w:bCs/>
                <w:lang w:val="es-EC" w:eastAsia="en-US"/>
              </w:rPr>
              <w:t>Costo Unitario:</w:t>
            </w:r>
            <w:r w:rsidRPr="00A83BAE">
              <w:rPr>
                <w:rFonts w:ascii="Bierstadt Display" w:hAnsi="Bierstadt Display"/>
                <w:lang w:val="es-EC" w:eastAsia="en-US"/>
              </w:rPr>
              <w:t xml:space="preserve"> De tipo </w:t>
            </w:r>
            <w:proofErr w:type="spellStart"/>
            <w:r w:rsidRPr="00A83BAE">
              <w:rPr>
                <w:rFonts w:ascii="Bierstadt Display" w:hAnsi="Bierstadt Display"/>
                <w:lang w:val="es-EC" w:eastAsia="en-US"/>
              </w:rPr>
              <w:t>Double</w:t>
            </w:r>
            <w:proofErr w:type="spellEnd"/>
            <w:r w:rsidRPr="00A83BAE">
              <w:rPr>
                <w:rFonts w:ascii="Bierstadt Display" w:hAnsi="Bierstadt Display"/>
                <w:lang w:val="es-EC" w:eastAsia="en-US"/>
              </w:rPr>
              <w:t xml:space="preserve"> con un tamaño de 10 caracteres.</w:t>
            </w:r>
          </w:p>
          <w:p w14:paraId="6C98F2EA" w14:textId="77777777" w:rsidR="00A83BAE" w:rsidRPr="00A83BAE" w:rsidRDefault="00A83BAE" w:rsidP="00736B86">
            <w:pPr>
              <w:numPr>
                <w:ilvl w:val="0"/>
                <w:numId w:val="102"/>
              </w:numPr>
              <w:suppressAutoHyphens w:val="0"/>
              <w:contextualSpacing/>
              <w:rPr>
                <w:rFonts w:ascii="Bierstadt Display" w:hAnsi="Bierstadt Display"/>
                <w:b/>
                <w:bCs/>
                <w:lang w:val="es-EC" w:eastAsia="en-US"/>
              </w:rPr>
            </w:pPr>
            <w:r w:rsidRPr="00A83BAE">
              <w:rPr>
                <w:rFonts w:ascii="Bierstadt Display" w:hAnsi="Bierstadt Display"/>
                <w:b/>
                <w:bCs/>
                <w:lang w:val="es-EC" w:eastAsia="en-US"/>
              </w:rPr>
              <w:t>Costo Total:</w:t>
            </w:r>
            <w:r w:rsidRPr="00A83BAE">
              <w:rPr>
                <w:rFonts w:ascii="Bierstadt Display" w:hAnsi="Bierstadt Display"/>
                <w:lang w:val="es-EC" w:eastAsia="en-US"/>
              </w:rPr>
              <w:t xml:space="preserve"> De tipo </w:t>
            </w:r>
            <w:proofErr w:type="spellStart"/>
            <w:r w:rsidRPr="00A83BAE">
              <w:rPr>
                <w:rFonts w:ascii="Bierstadt Display" w:hAnsi="Bierstadt Display"/>
                <w:lang w:val="es-EC" w:eastAsia="en-US"/>
              </w:rPr>
              <w:t>Double</w:t>
            </w:r>
            <w:proofErr w:type="spellEnd"/>
            <w:r w:rsidRPr="00A83BAE">
              <w:rPr>
                <w:rFonts w:ascii="Bierstadt Display" w:hAnsi="Bierstadt Display"/>
                <w:lang w:val="es-EC" w:eastAsia="en-US"/>
              </w:rPr>
              <w:t xml:space="preserve"> con un tamaño de 10 caracteres.</w:t>
            </w:r>
          </w:p>
          <w:p w14:paraId="42ABEAF3" w14:textId="77777777" w:rsidR="00A83BAE" w:rsidRPr="00A83BAE" w:rsidRDefault="00A83BAE" w:rsidP="00A83BAE">
            <w:pPr>
              <w:suppressAutoHyphens w:val="0"/>
              <w:rPr>
                <w:rFonts w:ascii="Bierstadt Display" w:hAnsi="Bierstadt Display"/>
                <w:b/>
                <w:bCs/>
                <w:lang w:val="es-EC" w:eastAsia="en-US"/>
              </w:rPr>
            </w:pPr>
          </w:p>
          <w:p w14:paraId="58615480" w14:textId="77777777" w:rsidR="00A83BAE" w:rsidRPr="00A83BAE" w:rsidRDefault="00A83BAE" w:rsidP="00A83BAE">
            <w:pPr>
              <w:suppressAutoHyphens w:val="0"/>
              <w:ind w:left="708"/>
              <w:rPr>
                <w:rFonts w:ascii="Bierstadt Display" w:hAnsi="Bierstadt Display"/>
                <w:b/>
                <w:bCs/>
                <w:lang w:val="es-EC" w:eastAsia="en-US"/>
              </w:rPr>
            </w:pPr>
            <w:r w:rsidRPr="00A83BAE">
              <w:rPr>
                <w:rFonts w:ascii="Bierstadt Display" w:hAnsi="Bierstadt Display"/>
                <w:b/>
                <w:bCs/>
                <w:lang w:val="es-EC" w:eastAsia="en-US"/>
              </w:rPr>
              <w:t>Herramientas:</w:t>
            </w:r>
          </w:p>
          <w:p w14:paraId="28F3A5BE" w14:textId="77777777" w:rsidR="00A83BAE" w:rsidRPr="00A83BAE" w:rsidRDefault="00A83BAE" w:rsidP="00736B86">
            <w:pPr>
              <w:numPr>
                <w:ilvl w:val="0"/>
                <w:numId w:val="102"/>
              </w:numPr>
              <w:suppressAutoHyphens w:val="0"/>
              <w:contextualSpacing/>
              <w:rPr>
                <w:rFonts w:ascii="Bierstadt Display" w:hAnsi="Bierstadt Display"/>
                <w:b/>
                <w:bCs/>
                <w:lang w:val="es-EC" w:eastAsia="en-US"/>
              </w:rPr>
            </w:pPr>
            <w:r w:rsidRPr="00A83BAE">
              <w:rPr>
                <w:rFonts w:ascii="Bierstadt Display" w:hAnsi="Bierstadt Display"/>
                <w:b/>
                <w:bCs/>
                <w:lang w:val="es-EC" w:eastAsia="en-US"/>
              </w:rPr>
              <w:t>Nombre de la herramienta:</w:t>
            </w:r>
            <w:r w:rsidRPr="00A83BAE">
              <w:rPr>
                <w:rFonts w:ascii="Bierstadt Display" w:hAnsi="Bierstadt Display"/>
                <w:lang w:val="es-EC" w:eastAsia="en-US"/>
              </w:rPr>
              <w:t xml:space="preserve"> De tipo </w:t>
            </w:r>
            <w:proofErr w:type="spellStart"/>
            <w:r w:rsidRPr="00A83BAE">
              <w:rPr>
                <w:rFonts w:ascii="Bierstadt Display" w:hAnsi="Bierstadt Display"/>
                <w:lang w:val="es-EC" w:eastAsia="en-US"/>
              </w:rPr>
              <w:t>String</w:t>
            </w:r>
            <w:proofErr w:type="spellEnd"/>
            <w:r w:rsidRPr="00A83BAE">
              <w:rPr>
                <w:rFonts w:ascii="Bierstadt Display" w:hAnsi="Bierstadt Display"/>
                <w:lang w:val="es-EC" w:eastAsia="en-US"/>
              </w:rPr>
              <w:t xml:space="preserve"> con un tamaño de 20 caracteres.</w:t>
            </w:r>
          </w:p>
          <w:p w14:paraId="262A2B70" w14:textId="77777777" w:rsidR="00A83BAE" w:rsidRPr="00A83BAE" w:rsidRDefault="00A83BAE" w:rsidP="00736B86">
            <w:pPr>
              <w:numPr>
                <w:ilvl w:val="0"/>
                <w:numId w:val="102"/>
              </w:numPr>
              <w:suppressAutoHyphens w:val="0"/>
              <w:contextualSpacing/>
              <w:rPr>
                <w:rFonts w:ascii="Bierstadt Display" w:hAnsi="Bierstadt Display"/>
                <w:b/>
                <w:bCs/>
                <w:lang w:val="es-EC" w:eastAsia="en-US"/>
              </w:rPr>
            </w:pPr>
            <w:r w:rsidRPr="00A83BAE">
              <w:rPr>
                <w:rFonts w:ascii="Bierstadt Display" w:hAnsi="Bierstadt Display"/>
                <w:b/>
                <w:bCs/>
                <w:lang w:val="es-EC" w:eastAsia="en-US"/>
              </w:rPr>
              <w:t>Cantidad utilizada:</w:t>
            </w:r>
            <w:r w:rsidRPr="00A83BAE">
              <w:rPr>
                <w:rFonts w:ascii="Bierstadt Display" w:hAnsi="Bierstadt Display"/>
                <w:lang w:val="es-EC" w:eastAsia="en-US"/>
              </w:rPr>
              <w:t xml:space="preserve"> De tipo </w:t>
            </w:r>
            <w:proofErr w:type="spellStart"/>
            <w:r w:rsidRPr="00A83BAE">
              <w:rPr>
                <w:rFonts w:ascii="Bierstadt Display" w:hAnsi="Bierstadt Display"/>
                <w:lang w:val="es-EC" w:eastAsia="en-US"/>
              </w:rPr>
              <w:t>String</w:t>
            </w:r>
            <w:proofErr w:type="spellEnd"/>
            <w:r w:rsidRPr="00A83BAE">
              <w:rPr>
                <w:rFonts w:ascii="Bierstadt Display" w:hAnsi="Bierstadt Display"/>
                <w:lang w:val="es-EC" w:eastAsia="en-US"/>
              </w:rPr>
              <w:t xml:space="preserve"> con un tamaño de 10 caracteres.</w:t>
            </w:r>
          </w:p>
          <w:p w14:paraId="3AD1311E" w14:textId="77777777" w:rsidR="00A83BAE" w:rsidRPr="00A83BAE" w:rsidRDefault="00A83BAE" w:rsidP="00736B86">
            <w:pPr>
              <w:numPr>
                <w:ilvl w:val="0"/>
                <w:numId w:val="102"/>
              </w:numPr>
              <w:suppressAutoHyphens w:val="0"/>
              <w:contextualSpacing/>
              <w:rPr>
                <w:rFonts w:ascii="Bierstadt Display" w:hAnsi="Bierstadt Display"/>
                <w:b/>
                <w:bCs/>
                <w:lang w:val="es-EC" w:eastAsia="en-US"/>
              </w:rPr>
            </w:pPr>
            <w:r w:rsidRPr="00A83BAE">
              <w:rPr>
                <w:rFonts w:ascii="Bierstadt Display" w:hAnsi="Bierstadt Display"/>
                <w:b/>
                <w:bCs/>
                <w:lang w:val="es-EC" w:eastAsia="en-US"/>
              </w:rPr>
              <w:t>Costo asociado:</w:t>
            </w:r>
            <w:r w:rsidRPr="00A83BAE">
              <w:rPr>
                <w:rFonts w:ascii="Bierstadt Display" w:hAnsi="Bierstadt Display"/>
                <w:lang w:val="es-EC" w:eastAsia="en-US"/>
              </w:rPr>
              <w:t xml:space="preserve"> De tipo </w:t>
            </w:r>
            <w:proofErr w:type="spellStart"/>
            <w:r w:rsidRPr="00A83BAE">
              <w:rPr>
                <w:rFonts w:ascii="Bierstadt Display" w:hAnsi="Bierstadt Display"/>
                <w:lang w:val="es-EC" w:eastAsia="en-US"/>
              </w:rPr>
              <w:t>Double</w:t>
            </w:r>
            <w:proofErr w:type="spellEnd"/>
            <w:r w:rsidRPr="00A83BAE">
              <w:rPr>
                <w:rFonts w:ascii="Bierstadt Display" w:hAnsi="Bierstadt Display"/>
                <w:lang w:val="es-EC" w:eastAsia="en-US"/>
              </w:rPr>
              <w:t xml:space="preserve"> con un tamaño de 10 caracteres.</w:t>
            </w:r>
          </w:p>
          <w:p w14:paraId="0656260B" w14:textId="77777777" w:rsidR="00A83BAE" w:rsidRPr="00A83BAE" w:rsidRDefault="00A83BAE" w:rsidP="00A83BAE">
            <w:pPr>
              <w:suppressAutoHyphens w:val="0"/>
              <w:ind w:left="1428"/>
              <w:contextualSpacing/>
              <w:rPr>
                <w:rFonts w:ascii="Bierstadt Display" w:hAnsi="Bierstadt Display"/>
                <w:b/>
                <w:bCs/>
                <w:lang w:val="es-EC" w:eastAsia="en-US"/>
              </w:rPr>
            </w:pPr>
          </w:p>
          <w:p w14:paraId="31FE14D1" w14:textId="77777777" w:rsidR="00A83BAE" w:rsidRPr="00A83BAE" w:rsidRDefault="00A83BAE" w:rsidP="00A83BAE">
            <w:pPr>
              <w:suppressAutoHyphens w:val="0"/>
              <w:ind w:left="708"/>
              <w:rPr>
                <w:rFonts w:ascii="Bierstadt Display" w:hAnsi="Bierstadt Display"/>
                <w:b/>
                <w:bCs/>
                <w:lang w:val="es-EC" w:eastAsia="en-US"/>
              </w:rPr>
            </w:pPr>
            <w:r w:rsidRPr="00A83BAE">
              <w:rPr>
                <w:rFonts w:ascii="Bierstadt Display" w:hAnsi="Bierstadt Display"/>
                <w:b/>
                <w:bCs/>
                <w:lang w:val="es-EC" w:eastAsia="en-US"/>
              </w:rPr>
              <w:t>Vehículos:</w:t>
            </w:r>
          </w:p>
          <w:p w14:paraId="7B715ED4" w14:textId="77777777" w:rsidR="00A83BAE" w:rsidRPr="00A83BAE" w:rsidRDefault="00A83BAE" w:rsidP="00736B86">
            <w:pPr>
              <w:numPr>
                <w:ilvl w:val="0"/>
                <w:numId w:val="102"/>
              </w:numPr>
              <w:suppressAutoHyphens w:val="0"/>
              <w:contextualSpacing/>
              <w:rPr>
                <w:rFonts w:ascii="Bierstadt Display" w:hAnsi="Bierstadt Display"/>
                <w:b/>
                <w:bCs/>
                <w:lang w:val="es-EC" w:eastAsia="en-US"/>
              </w:rPr>
            </w:pPr>
            <w:r w:rsidRPr="00A83BAE">
              <w:rPr>
                <w:rFonts w:ascii="Bierstadt Display" w:hAnsi="Bierstadt Display"/>
                <w:b/>
                <w:bCs/>
                <w:lang w:val="es-EC" w:eastAsia="en-US"/>
              </w:rPr>
              <w:t>Tipo de Vehículo:</w:t>
            </w:r>
            <w:r w:rsidRPr="00A83BAE">
              <w:rPr>
                <w:rFonts w:ascii="Bierstadt Display" w:hAnsi="Bierstadt Display"/>
                <w:lang w:val="es-EC" w:eastAsia="en-US"/>
              </w:rPr>
              <w:t xml:space="preserve"> De tipo </w:t>
            </w:r>
            <w:proofErr w:type="spellStart"/>
            <w:r w:rsidRPr="00A83BAE">
              <w:rPr>
                <w:rFonts w:ascii="Bierstadt Display" w:hAnsi="Bierstadt Display"/>
                <w:lang w:val="es-EC" w:eastAsia="en-US"/>
              </w:rPr>
              <w:t>String</w:t>
            </w:r>
            <w:proofErr w:type="spellEnd"/>
            <w:r w:rsidRPr="00A83BAE">
              <w:rPr>
                <w:rFonts w:ascii="Bierstadt Display" w:hAnsi="Bierstadt Display"/>
                <w:lang w:val="es-EC" w:eastAsia="en-US"/>
              </w:rPr>
              <w:t xml:space="preserve"> con un tamaño de 30 caracteres.</w:t>
            </w:r>
          </w:p>
          <w:p w14:paraId="474FE11A" w14:textId="77777777" w:rsidR="00A83BAE" w:rsidRPr="00A83BAE" w:rsidRDefault="00A83BAE" w:rsidP="00736B86">
            <w:pPr>
              <w:numPr>
                <w:ilvl w:val="0"/>
                <w:numId w:val="102"/>
              </w:numPr>
              <w:suppressAutoHyphens w:val="0"/>
              <w:contextualSpacing/>
              <w:rPr>
                <w:rFonts w:ascii="Bierstadt Display" w:hAnsi="Bierstadt Display"/>
                <w:b/>
                <w:bCs/>
                <w:lang w:val="es-EC" w:eastAsia="en-US"/>
              </w:rPr>
            </w:pPr>
            <w:r w:rsidRPr="00A83BAE">
              <w:rPr>
                <w:rFonts w:ascii="Bierstadt Display" w:hAnsi="Bierstadt Display"/>
                <w:b/>
                <w:bCs/>
                <w:lang w:val="es-EC" w:eastAsia="en-US"/>
              </w:rPr>
              <w:t>Combustible utilizado:</w:t>
            </w:r>
            <w:r w:rsidRPr="00A83BAE">
              <w:rPr>
                <w:rFonts w:ascii="Bierstadt Display" w:hAnsi="Bierstadt Display"/>
                <w:lang w:val="es-EC" w:eastAsia="en-US"/>
              </w:rPr>
              <w:t xml:space="preserve"> De tipo </w:t>
            </w:r>
            <w:proofErr w:type="spellStart"/>
            <w:r w:rsidRPr="00A83BAE">
              <w:rPr>
                <w:rFonts w:ascii="Bierstadt Display" w:hAnsi="Bierstadt Display"/>
                <w:lang w:val="es-EC" w:eastAsia="en-US"/>
              </w:rPr>
              <w:t>String</w:t>
            </w:r>
            <w:proofErr w:type="spellEnd"/>
            <w:r w:rsidRPr="00A83BAE">
              <w:rPr>
                <w:rFonts w:ascii="Bierstadt Display" w:hAnsi="Bierstadt Display"/>
                <w:lang w:val="es-EC" w:eastAsia="en-US"/>
              </w:rPr>
              <w:t xml:space="preserve"> con un tamaño de 20 caracteres.</w:t>
            </w:r>
          </w:p>
          <w:p w14:paraId="5E7B8679" w14:textId="77777777" w:rsidR="00A83BAE" w:rsidRPr="00A83BAE" w:rsidRDefault="00A83BAE" w:rsidP="00736B86">
            <w:pPr>
              <w:numPr>
                <w:ilvl w:val="0"/>
                <w:numId w:val="102"/>
              </w:numPr>
              <w:suppressAutoHyphens w:val="0"/>
              <w:contextualSpacing/>
              <w:rPr>
                <w:rFonts w:ascii="Bierstadt Display" w:hAnsi="Bierstadt Display"/>
                <w:b/>
                <w:bCs/>
                <w:lang w:val="es-EC" w:eastAsia="en-US"/>
              </w:rPr>
            </w:pPr>
            <w:r w:rsidRPr="00A83BAE">
              <w:rPr>
                <w:rFonts w:ascii="Bierstadt Display" w:hAnsi="Bierstadt Display"/>
                <w:b/>
                <w:bCs/>
                <w:lang w:val="es-EC" w:eastAsia="en-US"/>
              </w:rPr>
              <w:t>Kilómetros recorridos:</w:t>
            </w:r>
            <w:r w:rsidRPr="00A83BAE">
              <w:rPr>
                <w:rFonts w:ascii="Bierstadt Display" w:hAnsi="Bierstadt Display"/>
                <w:lang w:val="es-EC" w:eastAsia="en-US"/>
              </w:rPr>
              <w:t xml:space="preserve"> De tipo </w:t>
            </w:r>
            <w:proofErr w:type="spellStart"/>
            <w:r w:rsidRPr="00A83BAE">
              <w:rPr>
                <w:rFonts w:ascii="Bierstadt Display" w:hAnsi="Bierstadt Display"/>
                <w:lang w:val="es-EC" w:eastAsia="en-US"/>
              </w:rPr>
              <w:t>String</w:t>
            </w:r>
            <w:proofErr w:type="spellEnd"/>
            <w:r w:rsidRPr="00A83BAE">
              <w:rPr>
                <w:rFonts w:ascii="Bierstadt Display" w:hAnsi="Bierstadt Display"/>
                <w:lang w:val="es-EC" w:eastAsia="en-US"/>
              </w:rPr>
              <w:t xml:space="preserve"> con un tamaño de 10 caracteres.</w:t>
            </w:r>
          </w:p>
          <w:p w14:paraId="43E2BC9A" w14:textId="77777777" w:rsidR="00A83BAE" w:rsidRPr="00A83BAE" w:rsidRDefault="00A83BAE" w:rsidP="00736B86">
            <w:pPr>
              <w:numPr>
                <w:ilvl w:val="0"/>
                <w:numId w:val="102"/>
              </w:numPr>
              <w:suppressAutoHyphens w:val="0"/>
              <w:contextualSpacing/>
              <w:rPr>
                <w:rFonts w:ascii="Bierstadt Display" w:hAnsi="Bierstadt Display"/>
                <w:b/>
                <w:bCs/>
                <w:lang w:val="es-EC" w:eastAsia="en-US"/>
              </w:rPr>
            </w:pPr>
            <w:r w:rsidRPr="00A83BAE">
              <w:rPr>
                <w:rFonts w:ascii="Bierstadt Display" w:hAnsi="Bierstadt Display"/>
                <w:b/>
                <w:bCs/>
                <w:lang w:val="es-EC" w:eastAsia="en-US"/>
              </w:rPr>
              <w:t>Costo asociado:</w:t>
            </w:r>
            <w:r w:rsidRPr="00A83BAE">
              <w:rPr>
                <w:rFonts w:ascii="Bierstadt Display" w:hAnsi="Bierstadt Display"/>
                <w:lang w:val="es-EC" w:eastAsia="en-US"/>
              </w:rPr>
              <w:t xml:space="preserve"> De tipo </w:t>
            </w:r>
            <w:proofErr w:type="spellStart"/>
            <w:r w:rsidRPr="00A83BAE">
              <w:rPr>
                <w:rFonts w:ascii="Bierstadt Display" w:hAnsi="Bierstadt Display"/>
                <w:lang w:val="es-EC" w:eastAsia="en-US"/>
              </w:rPr>
              <w:t>Double</w:t>
            </w:r>
            <w:proofErr w:type="spellEnd"/>
            <w:r w:rsidRPr="00A83BAE">
              <w:rPr>
                <w:rFonts w:ascii="Bierstadt Display" w:hAnsi="Bierstadt Display"/>
                <w:lang w:val="es-EC" w:eastAsia="en-US"/>
              </w:rPr>
              <w:t xml:space="preserve"> con un tamaño de 10 caracteres.</w:t>
            </w:r>
          </w:p>
          <w:p w14:paraId="6C6A4851" w14:textId="77777777" w:rsidR="00A83BAE" w:rsidRPr="00A83BAE" w:rsidRDefault="00A83BAE" w:rsidP="00A83BAE">
            <w:pPr>
              <w:rPr>
                <w:rFonts w:ascii="Bierstadt Display" w:hAnsi="Bierstadt Display"/>
                <w:lang w:val="es-EC" w:eastAsia="en-US"/>
              </w:rPr>
            </w:pPr>
          </w:p>
        </w:tc>
      </w:tr>
      <w:tr w:rsidR="00A83BAE" w:rsidRPr="00A83BAE" w14:paraId="6B4583C0" w14:textId="77777777" w:rsidTr="005B22D6">
        <w:trPr>
          <w:trHeight w:val="1080"/>
        </w:trPr>
        <w:tc>
          <w:tcPr>
            <w:tcW w:w="2265" w:type="dxa"/>
            <w:tcBorders>
              <w:top w:val="single" w:sz="8" w:space="0" w:color="000000"/>
              <w:left w:val="single" w:sz="8" w:space="0" w:color="000000"/>
              <w:bottom w:val="single" w:sz="8" w:space="0" w:color="000000"/>
              <w:right w:val="single" w:sz="8" w:space="0" w:color="000000"/>
            </w:tcBorders>
            <w:shd w:val="clear" w:color="auto" w:fill="CCCCCC"/>
            <w:hideMark/>
          </w:tcPr>
          <w:p w14:paraId="7D388F7A" w14:textId="77777777" w:rsidR="00A83BAE" w:rsidRPr="00A83BAE" w:rsidRDefault="00A83BAE" w:rsidP="00A83BAE">
            <w:pPr>
              <w:suppressAutoHyphens w:val="0"/>
              <w:jc w:val="both"/>
              <w:rPr>
                <w:rFonts w:ascii="Bierstadt Display" w:hAnsi="Bierstadt Display"/>
                <w:b/>
                <w:bCs/>
                <w:lang w:val="es-EC" w:eastAsia="en-US"/>
              </w:rPr>
            </w:pPr>
            <w:r w:rsidRPr="00A83BAE">
              <w:rPr>
                <w:rFonts w:ascii="Bierstadt Display" w:hAnsi="Bierstadt Display"/>
                <w:b/>
                <w:bCs/>
                <w:color w:val="000000"/>
                <w:lang w:val="es-EC" w:eastAsia="en-US"/>
              </w:rPr>
              <w:t>Fecha de revisión y versión:</w:t>
            </w:r>
          </w:p>
        </w:tc>
        <w:tc>
          <w:tcPr>
            <w:tcW w:w="6225" w:type="dxa"/>
            <w:tcBorders>
              <w:top w:val="single" w:sz="8" w:space="0" w:color="000000"/>
              <w:left w:val="single" w:sz="8" w:space="0" w:color="000000"/>
              <w:bottom w:val="single" w:sz="8" w:space="0" w:color="000000"/>
              <w:right w:val="single" w:sz="8" w:space="0" w:color="000000"/>
            </w:tcBorders>
            <w:hideMark/>
          </w:tcPr>
          <w:p w14:paraId="7DE52BDC" w14:textId="77777777" w:rsidR="00A83BAE" w:rsidRPr="00A83BAE" w:rsidRDefault="00A83BAE" w:rsidP="00A83BAE">
            <w:pPr>
              <w:suppressAutoHyphens w:val="0"/>
              <w:rPr>
                <w:rFonts w:ascii="Bierstadt Display" w:hAnsi="Bierstadt Display"/>
                <w:lang w:val="es-EC" w:eastAsia="en-US"/>
              </w:rPr>
            </w:pPr>
            <w:r w:rsidRPr="00A83BAE">
              <w:rPr>
                <w:rFonts w:ascii="Bierstadt Display" w:hAnsi="Bierstadt Display"/>
                <w:lang w:val="es-EC" w:eastAsia="en-US"/>
              </w:rPr>
              <w:t>07/06/2023</w:t>
            </w:r>
          </w:p>
          <w:p w14:paraId="5BD09087" w14:textId="77777777" w:rsidR="00A83BAE" w:rsidRPr="00A83BAE" w:rsidRDefault="00A83BAE" w:rsidP="00A83BAE">
            <w:pPr>
              <w:suppressAutoHyphens w:val="0"/>
              <w:rPr>
                <w:rFonts w:ascii="Bierstadt Display" w:hAnsi="Bierstadt Display"/>
                <w:lang w:val="es-EC" w:eastAsia="en-US"/>
              </w:rPr>
            </w:pPr>
            <w:r w:rsidRPr="00A83BAE">
              <w:rPr>
                <w:rFonts w:ascii="Bierstadt Display" w:hAnsi="Bierstadt Display"/>
                <w:lang w:val="es-EC" w:eastAsia="en-US"/>
              </w:rPr>
              <w:t>Versión1.0</w:t>
            </w:r>
          </w:p>
        </w:tc>
      </w:tr>
      <w:tr w:rsidR="00A83BAE" w:rsidRPr="00A83BAE" w14:paraId="3275974C" w14:textId="77777777" w:rsidTr="005B22D6">
        <w:trPr>
          <w:trHeight w:val="510"/>
        </w:trPr>
        <w:tc>
          <w:tcPr>
            <w:tcW w:w="2265" w:type="dxa"/>
            <w:tcBorders>
              <w:top w:val="single" w:sz="8" w:space="0" w:color="000000"/>
              <w:left w:val="single" w:sz="8" w:space="0" w:color="000000"/>
              <w:bottom w:val="single" w:sz="8" w:space="0" w:color="000000"/>
              <w:right w:val="single" w:sz="8" w:space="0" w:color="000000"/>
            </w:tcBorders>
            <w:shd w:val="clear" w:color="auto" w:fill="CCCCCC"/>
            <w:hideMark/>
          </w:tcPr>
          <w:p w14:paraId="64DC4E7D" w14:textId="77777777" w:rsidR="00A83BAE" w:rsidRPr="00A83BAE" w:rsidRDefault="00A83BAE" w:rsidP="00A83BAE">
            <w:pPr>
              <w:suppressAutoHyphens w:val="0"/>
              <w:rPr>
                <w:rFonts w:ascii="Bierstadt Display" w:hAnsi="Bierstadt Display"/>
                <w:b/>
                <w:bCs/>
                <w:lang w:val="es-EC" w:eastAsia="en-US"/>
              </w:rPr>
            </w:pPr>
            <w:r w:rsidRPr="00A83BAE">
              <w:rPr>
                <w:rFonts w:ascii="Bierstadt Display" w:hAnsi="Bierstadt Display"/>
                <w:b/>
                <w:bCs/>
                <w:color w:val="000000"/>
                <w:lang w:val="es-EC" w:eastAsia="en-US"/>
              </w:rPr>
              <w:t>Prioridad:</w:t>
            </w:r>
          </w:p>
        </w:tc>
        <w:tc>
          <w:tcPr>
            <w:tcW w:w="6225" w:type="dxa"/>
            <w:tcBorders>
              <w:top w:val="single" w:sz="8" w:space="0" w:color="000000"/>
              <w:left w:val="single" w:sz="8" w:space="0" w:color="000000"/>
              <w:bottom w:val="single" w:sz="8" w:space="0" w:color="000000"/>
              <w:right w:val="single" w:sz="8" w:space="0" w:color="000000"/>
            </w:tcBorders>
            <w:hideMark/>
          </w:tcPr>
          <w:p w14:paraId="72BC076B" w14:textId="77777777" w:rsidR="00A83BAE" w:rsidRPr="00A83BAE" w:rsidRDefault="00A83BAE" w:rsidP="00A83BAE">
            <w:pPr>
              <w:suppressAutoHyphens w:val="0"/>
              <w:rPr>
                <w:rFonts w:ascii="Bierstadt Display" w:hAnsi="Bierstadt Display"/>
                <w:lang w:val="es-EC" w:eastAsia="en-US"/>
              </w:rPr>
            </w:pPr>
            <w:r w:rsidRPr="00A83BAE">
              <w:rPr>
                <w:rFonts w:ascii="Bierstadt Display" w:hAnsi="Bierstadt Display"/>
                <w:b/>
                <w:bCs/>
                <w:lang w:val="es-EC" w:eastAsia="en-US"/>
              </w:rPr>
              <w:t>Alta</w:t>
            </w:r>
          </w:p>
        </w:tc>
      </w:tr>
    </w:tbl>
    <w:p w14:paraId="643A0929" w14:textId="77777777" w:rsidR="00A83BAE" w:rsidRPr="00A83BAE" w:rsidRDefault="00A83BAE" w:rsidP="00A83BAE"/>
    <w:p w14:paraId="217E5FD5" w14:textId="77777777" w:rsidR="00A83BAE" w:rsidRPr="00A83BAE" w:rsidRDefault="00A83BAE" w:rsidP="00A83BAE"/>
    <w:p w14:paraId="082F447A" w14:textId="77777777" w:rsidR="00A83BAE" w:rsidRPr="00A83BAE" w:rsidRDefault="00A83BAE" w:rsidP="00A83BAE"/>
    <w:tbl>
      <w:tblPr>
        <w:tblStyle w:val="Tablaconcuadrcula1"/>
        <w:tblW w:w="8490" w:type="dxa"/>
        <w:tblInd w:w="135" w:type="dxa"/>
        <w:tblLayout w:type="fixed"/>
        <w:tblLook w:val="01E0" w:firstRow="1" w:lastRow="1" w:firstColumn="1" w:lastColumn="1" w:noHBand="0" w:noVBand="0"/>
      </w:tblPr>
      <w:tblGrid>
        <w:gridCol w:w="2265"/>
        <w:gridCol w:w="6225"/>
      </w:tblGrid>
      <w:tr w:rsidR="00A83BAE" w:rsidRPr="00A83BAE" w14:paraId="70C5BA8E" w14:textId="77777777" w:rsidTr="005B22D6">
        <w:trPr>
          <w:trHeight w:val="495"/>
        </w:trPr>
        <w:tc>
          <w:tcPr>
            <w:tcW w:w="2265" w:type="dxa"/>
            <w:tcBorders>
              <w:top w:val="single" w:sz="8" w:space="0" w:color="000000"/>
              <w:left w:val="single" w:sz="8" w:space="0" w:color="000000"/>
              <w:bottom w:val="single" w:sz="8" w:space="0" w:color="000000"/>
              <w:right w:val="single" w:sz="8" w:space="0" w:color="000000"/>
            </w:tcBorders>
            <w:shd w:val="clear" w:color="auto" w:fill="CCCCCC"/>
            <w:hideMark/>
          </w:tcPr>
          <w:p w14:paraId="1862A47C" w14:textId="77777777" w:rsidR="00A83BAE" w:rsidRPr="00A83BAE" w:rsidRDefault="00A83BAE" w:rsidP="00A83BAE">
            <w:pPr>
              <w:suppressAutoHyphens w:val="0"/>
              <w:rPr>
                <w:rFonts w:ascii="Bierstadt Display" w:hAnsi="Bierstadt Display"/>
                <w:b/>
                <w:bCs/>
                <w:lang w:val="es-EC" w:eastAsia="en-US"/>
              </w:rPr>
            </w:pPr>
            <w:r w:rsidRPr="00A83BAE">
              <w:rPr>
                <w:rFonts w:ascii="Bierstadt Display" w:hAnsi="Bierstadt Display"/>
                <w:b/>
                <w:bCs/>
                <w:color w:val="000000"/>
                <w:lang w:val="es-EC" w:eastAsia="en-US"/>
              </w:rPr>
              <w:t>Número:</w:t>
            </w:r>
          </w:p>
        </w:tc>
        <w:tc>
          <w:tcPr>
            <w:tcW w:w="6225" w:type="dxa"/>
            <w:tcBorders>
              <w:top w:val="single" w:sz="8" w:space="0" w:color="000000"/>
              <w:left w:val="single" w:sz="8" w:space="0" w:color="000000"/>
              <w:bottom w:val="single" w:sz="8" w:space="0" w:color="000000"/>
              <w:right w:val="single" w:sz="8" w:space="0" w:color="000000"/>
            </w:tcBorders>
            <w:hideMark/>
          </w:tcPr>
          <w:p w14:paraId="1B4CEA50" w14:textId="77777777" w:rsidR="00A83BAE" w:rsidRPr="00A83BAE" w:rsidRDefault="00A83BAE" w:rsidP="00A83BAE">
            <w:pPr>
              <w:suppressAutoHyphens w:val="0"/>
              <w:spacing w:after="160" w:line="256" w:lineRule="auto"/>
              <w:rPr>
                <w:rFonts w:ascii="Bierstadt Display" w:hAnsi="Bierstadt Display"/>
                <w:lang w:val="es-EC" w:eastAsia="en-US"/>
              </w:rPr>
            </w:pPr>
            <w:r w:rsidRPr="00A83BAE">
              <w:rPr>
                <w:rFonts w:ascii="Bierstadt Display" w:hAnsi="Bierstadt Display" w:cs="Calibri"/>
                <w:b/>
                <w:bCs/>
                <w:sz w:val="28"/>
                <w:szCs w:val="28"/>
                <w:lang w:val="es-EC" w:eastAsia="en-US"/>
              </w:rPr>
              <w:t>RF-42</w:t>
            </w:r>
          </w:p>
        </w:tc>
      </w:tr>
      <w:tr w:rsidR="00A83BAE" w:rsidRPr="00A83BAE" w14:paraId="7E2BEDEF" w14:textId="77777777" w:rsidTr="005B22D6">
        <w:trPr>
          <w:trHeight w:val="525"/>
        </w:trPr>
        <w:tc>
          <w:tcPr>
            <w:tcW w:w="2265" w:type="dxa"/>
            <w:tcBorders>
              <w:top w:val="single" w:sz="8" w:space="0" w:color="000000"/>
              <w:left w:val="single" w:sz="8" w:space="0" w:color="000000"/>
              <w:bottom w:val="single" w:sz="8" w:space="0" w:color="000000"/>
              <w:right w:val="single" w:sz="8" w:space="0" w:color="000000"/>
            </w:tcBorders>
            <w:shd w:val="clear" w:color="auto" w:fill="CCCCCC"/>
            <w:hideMark/>
          </w:tcPr>
          <w:p w14:paraId="6C92BBF7" w14:textId="77777777" w:rsidR="00A83BAE" w:rsidRPr="00A83BAE" w:rsidRDefault="00A83BAE" w:rsidP="00A83BAE">
            <w:pPr>
              <w:suppressAutoHyphens w:val="0"/>
              <w:rPr>
                <w:rFonts w:ascii="Bierstadt Display" w:hAnsi="Bierstadt Display"/>
                <w:b/>
                <w:bCs/>
                <w:lang w:val="es-EC" w:eastAsia="en-US"/>
              </w:rPr>
            </w:pPr>
            <w:r w:rsidRPr="00A83BAE">
              <w:rPr>
                <w:rFonts w:ascii="Bierstadt Display" w:hAnsi="Bierstadt Display"/>
                <w:b/>
                <w:bCs/>
                <w:color w:val="000000"/>
                <w:lang w:val="es-EC" w:eastAsia="en-US"/>
              </w:rPr>
              <w:t>Título:</w:t>
            </w:r>
          </w:p>
        </w:tc>
        <w:tc>
          <w:tcPr>
            <w:tcW w:w="6225" w:type="dxa"/>
            <w:tcBorders>
              <w:top w:val="single" w:sz="8" w:space="0" w:color="000000"/>
              <w:left w:val="single" w:sz="8" w:space="0" w:color="000000"/>
              <w:bottom w:val="single" w:sz="8" w:space="0" w:color="000000"/>
              <w:right w:val="single" w:sz="8" w:space="0" w:color="000000"/>
            </w:tcBorders>
            <w:hideMark/>
          </w:tcPr>
          <w:p w14:paraId="5441DF9A" w14:textId="77777777" w:rsidR="00A83BAE" w:rsidRPr="00A83BAE" w:rsidRDefault="00A83BAE" w:rsidP="00A83BAE">
            <w:pPr>
              <w:suppressAutoHyphens w:val="0"/>
              <w:rPr>
                <w:rFonts w:ascii="Bierstadt Display" w:hAnsi="Bierstadt Display"/>
                <w:lang w:val="es-EC" w:eastAsia="en-US"/>
              </w:rPr>
            </w:pPr>
            <w:r w:rsidRPr="00A83BAE">
              <w:rPr>
                <w:rFonts w:ascii="Bierstadt Display" w:hAnsi="Bierstadt Display"/>
                <w:lang w:val="es-EC" w:eastAsia="en-US"/>
              </w:rPr>
              <w:t>Registrar proveedores</w:t>
            </w:r>
          </w:p>
        </w:tc>
      </w:tr>
      <w:tr w:rsidR="00A83BAE" w:rsidRPr="00A83BAE" w14:paraId="057D0FE6" w14:textId="77777777" w:rsidTr="005B22D6">
        <w:trPr>
          <w:trHeight w:val="735"/>
        </w:trPr>
        <w:tc>
          <w:tcPr>
            <w:tcW w:w="2265" w:type="dxa"/>
            <w:tcBorders>
              <w:top w:val="single" w:sz="8" w:space="0" w:color="000000"/>
              <w:left w:val="single" w:sz="8" w:space="0" w:color="000000"/>
              <w:bottom w:val="single" w:sz="8" w:space="0" w:color="000000"/>
              <w:right w:val="single" w:sz="8" w:space="0" w:color="000000"/>
            </w:tcBorders>
            <w:shd w:val="clear" w:color="auto" w:fill="CCCCCC"/>
            <w:hideMark/>
          </w:tcPr>
          <w:p w14:paraId="7653E59A" w14:textId="77777777" w:rsidR="00A83BAE" w:rsidRPr="00A83BAE" w:rsidRDefault="00A83BAE" w:rsidP="00A83BAE">
            <w:pPr>
              <w:suppressAutoHyphens w:val="0"/>
              <w:rPr>
                <w:rFonts w:ascii="Bierstadt Display" w:hAnsi="Bierstadt Display"/>
                <w:b/>
                <w:bCs/>
                <w:lang w:val="es-EC" w:eastAsia="en-US"/>
              </w:rPr>
            </w:pPr>
            <w:r w:rsidRPr="00A83BAE">
              <w:rPr>
                <w:rFonts w:ascii="Bierstadt Display" w:hAnsi="Bierstadt Display"/>
                <w:b/>
                <w:bCs/>
                <w:color w:val="000000"/>
                <w:lang w:val="es-EC" w:eastAsia="en-US"/>
              </w:rPr>
              <w:t>Texto:</w:t>
            </w:r>
          </w:p>
        </w:tc>
        <w:tc>
          <w:tcPr>
            <w:tcW w:w="6225" w:type="dxa"/>
            <w:tcBorders>
              <w:top w:val="single" w:sz="8" w:space="0" w:color="000000"/>
              <w:left w:val="single" w:sz="8" w:space="0" w:color="000000"/>
              <w:bottom w:val="single" w:sz="8" w:space="0" w:color="000000"/>
              <w:right w:val="single" w:sz="8" w:space="0" w:color="000000"/>
            </w:tcBorders>
            <w:hideMark/>
          </w:tcPr>
          <w:p w14:paraId="0B9C47D9" w14:textId="77777777" w:rsidR="00A83BAE" w:rsidRPr="00A83BAE" w:rsidRDefault="00A83BAE" w:rsidP="00A83BAE">
            <w:pPr>
              <w:suppressAutoHyphens w:val="0"/>
              <w:rPr>
                <w:rFonts w:ascii="Bierstadt Display" w:hAnsi="Bierstadt Display"/>
                <w:lang w:val="es-EC" w:eastAsia="en-US"/>
              </w:rPr>
            </w:pPr>
            <w:r w:rsidRPr="00A83BAE">
              <w:rPr>
                <w:rFonts w:ascii="Bierstadt Display" w:hAnsi="Bierstadt Display"/>
                <w:lang w:val="es-EC" w:eastAsia="en-US"/>
              </w:rPr>
              <w:t>El sistema permitirá registrar proveedores</w:t>
            </w:r>
          </w:p>
        </w:tc>
      </w:tr>
      <w:tr w:rsidR="00A83BAE" w:rsidRPr="00A83BAE" w14:paraId="3465A635" w14:textId="77777777" w:rsidTr="005B22D6">
        <w:trPr>
          <w:trHeight w:val="435"/>
        </w:trPr>
        <w:tc>
          <w:tcPr>
            <w:tcW w:w="2265" w:type="dxa"/>
            <w:tcBorders>
              <w:top w:val="single" w:sz="8" w:space="0" w:color="000000"/>
              <w:left w:val="single" w:sz="8" w:space="0" w:color="000000"/>
              <w:bottom w:val="single" w:sz="8" w:space="0" w:color="000000"/>
              <w:right w:val="single" w:sz="8" w:space="0" w:color="000000"/>
            </w:tcBorders>
            <w:shd w:val="clear" w:color="auto" w:fill="CCCCCC"/>
            <w:hideMark/>
          </w:tcPr>
          <w:p w14:paraId="29D7A9A5" w14:textId="77777777" w:rsidR="00A83BAE" w:rsidRPr="00A83BAE" w:rsidRDefault="00A83BAE" w:rsidP="00A83BAE">
            <w:pPr>
              <w:suppressAutoHyphens w:val="0"/>
              <w:rPr>
                <w:rFonts w:ascii="Bierstadt Display" w:hAnsi="Bierstadt Display"/>
                <w:b/>
                <w:bCs/>
                <w:lang w:val="es-EC" w:eastAsia="en-US"/>
              </w:rPr>
            </w:pPr>
            <w:r w:rsidRPr="00A83BAE">
              <w:rPr>
                <w:rFonts w:ascii="Bierstadt Display" w:hAnsi="Bierstadt Display"/>
                <w:b/>
                <w:bCs/>
                <w:color w:val="000000"/>
                <w:lang w:val="es-EC" w:eastAsia="en-US"/>
              </w:rPr>
              <w:t>Tipo:</w:t>
            </w:r>
          </w:p>
        </w:tc>
        <w:tc>
          <w:tcPr>
            <w:tcW w:w="6225" w:type="dxa"/>
            <w:tcBorders>
              <w:top w:val="single" w:sz="8" w:space="0" w:color="000000"/>
              <w:left w:val="single" w:sz="8" w:space="0" w:color="000000"/>
              <w:bottom w:val="single" w:sz="8" w:space="0" w:color="000000"/>
              <w:right w:val="single" w:sz="8" w:space="0" w:color="000000"/>
            </w:tcBorders>
            <w:hideMark/>
          </w:tcPr>
          <w:p w14:paraId="5193F688" w14:textId="77777777" w:rsidR="00A83BAE" w:rsidRPr="00A83BAE" w:rsidRDefault="00A83BAE" w:rsidP="00A83BAE">
            <w:pPr>
              <w:suppressAutoHyphens w:val="0"/>
              <w:rPr>
                <w:rFonts w:ascii="Bierstadt Display" w:hAnsi="Bierstadt Display"/>
                <w:lang w:val="es-EC" w:eastAsia="en-US"/>
              </w:rPr>
            </w:pPr>
            <w:r w:rsidRPr="00A83BAE">
              <w:rPr>
                <w:rFonts w:ascii="Bierstadt Display" w:hAnsi="Bierstadt Display"/>
                <w:lang w:val="es-EC" w:eastAsia="en-US"/>
              </w:rPr>
              <w:t>Funcional</w:t>
            </w:r>
          </w:p>
        </w:tc>
      </w:tr>
      <w:tr w:rsidR="00A83BAE" w:rsidRPr="00A83BAE" w14:paraId="1A521A72" w14:textId="77777777" w:rsidTr="005B22D6">
        <w:trPr>
          <w:trHeight w:val="3375"/>
        </w:trPr>
        <w:tc>
          <w:tcPr>
            <w:tcW w:w="2265" w:type="dxa"/>
            <w:tcBorders>
              <w:top w:val="single" w:sz="8" w:space="0" w:color="000000"/>
              <w:left w:val="single" w:sz="8" w:space="0" w:color="000000"/>
              <w:bottom w:val="single" w:sz="8" w:space="0" w:color="000000"/>
              <w:right w:val="single" w:sz="8" w:space="0" w:color="000000"/>
            </w:tcBorders>
            <w:shd w:val="clear" w:color="auto" w:fill="CCCCCC"/>
            <w:hideMark/>
          </w:tcPr>
          <w:p w14:paraId="3AA62130" w14:textId="77777777" w:rsidR="00A83BAE" w:rsidRPr="00A83BAE" w:rsidRDefault="00A83BAE" w:rsidP="00A83BAE">
            <w:pPr>
              <w:suppressAutoHyphens w:val="0"/>
              <w:rPr>
                <w:rFonts w:ascii="Bierstadt Display" w:hAnsi="Bierstadt Display"/>
                <w:b/>
                <w:bCs/>
                <w:lang w:val="es-EC" w:eastAsia="en-US"/>
              </w:rPr>
            </w:pPr>
            <w:r w:rsidRPr="00A83BAE">
              <w:rPr>
                <w:rFonts w:ascii="Bierstadt Display" w:hAnsi="Bierstadt Display"/>
                <w:b/>
                <w:bCs/>
                <w:color w:val="000000"/>
                <w:lang w:val="es-EC" w:eastAsia="en-US"/>
              </w:rPr>
              <w:t>Detalles de requisitos y restricciones:</w:t>
            </w:r>
          </w:p>
        </w:tc>
        <w:tc>
          <w:tcPr>
            <w:tcW w:w="6225" w:type="dxa"/>
            <w:tcBorders>
              <w:top w:val="single" w:sz="8" w:space="0" w:color="000000"/>
              <w:left w:val="single" w:sz="8" w:space="0" w:color="000000"/>
              <w:bottom w:val="single" w:sz="8" w:space="0" w:color="000000"/>
              <w:right w:val="single" w:sz="8" w:space="0" w:color="000000"/>
            </w:tcBorders>
            <w:hideMark/>
          </w:tcPr>
          <w:p w14:paraId="1253F16D" w14:textId="77777777" w:rsidR="00A83BAE" w:rsidRPr="00A83BAE" w:rsidRDefault="00A83BAE" w:rsidP="00A83BAE">
            <w:pPr>
              <w:suppressAutoHyphens w:val="0"/>
              <w:contextualSpacing/>
              <w:rPr>
                <w:rFonts w:ascii="Bierstadt Display" w:hAnsi="Bierstadt Display"/>
                <w:lang w:val="es-EC" w:eastAsia="en-US"/>
              </w:rPr>
            </w:pPr>
            <w:r w:rsidRPr="00A83BAE">
              <w:rPr>
                <w:rFonts w:ascii="Bierstadt Display" w:hAnsi="Bierstadt Display"/>
                <w:lang w:val="es-EC" w:eastAsia="en-US"/>
              </w:rPr>
              <w:t>El sistema debe de tener la accesibilidad de registrar proveedores con los siguientes datos:</w:t>
            </w:r>
          </w:p>
          <w:p w14:paraId="3961A4E9" w14:textId="77777777" w:rsidR="00A83BAE" w:rsidRPr="00A83BAE" w:rsidRDefault="00A83BAE" w:rsidP="00A83BAE">
            <w:pPr>
              <w:suppressAutoHyphens w:val="0"/>
              <w:contextualSpacing/>
              <w:rPr>
                <w:rFonts w:ascii="Bierstadt Display" w:hAnsi="Bierstadt Display"/>
                <w:lang w:val="es-EC" w:eastAsia="en-US"/>
              </w:rPr>
            </w:pPr>
          </w:p>
          <w:p w14:paraId="72004EF7" w14:textId="77777777" w:rsidR="00A83BAE" w:rsidRPr="00A83BAE" w:rsidRDefault="00A83BAE" w:rsidP="00736B86">
            <w:pPr>
              <w:numPr>
                <w:ilvl w:val="0"/>
                <w:numId w:val="103"/>
              </w:numPr>
              <w:suppressAutoHyphens w:val="0"/>
              <w:contextualSpacing/>
              <w:rPr>
                <w:rFonts w:ascii="Bierstadt Display" w:hAnsi="Bierstadt Display"/>
                <w:lang w:val="es-EC" w:eastAsia="en-US"/>
              </w:rPr>
            </w:pPr>
            <w:r w:rsidRPr="00A83BAE">
              <w:rPr>
                <w:rFonts w:ascii="Bierstadt Display" w:hAnsi="Bierstadt Display"/>
                <w:b/>
                <w:bCs/>
                <w:lang w:val="es-EC" w:eastAsia="en-US"/>
              </w:rPr>
              <w:t>Nombre del Proveedor:</w:t>
            </w:r>
            <w:r w:rsidRPr="00A83BAE">
              <w:rPr>
                <w:rFonts w:ascii="Bierstadt Display" w:hAnsi="Bierstadt Display"/>
                <w:lang w:val="es-EC" w:eastAsia="en-US"/>
              </w:rPr>
              <w:t xml:space="preserve"> De tipo </w:t>
            </w:r>
            <w:proofErr w:type="spellStart"/>
            <w:r w:rsidRPr="00A83BAE">
              <w:rPr>
                <w:rFonts w:ascii="Bierstadt Display" w:hAnsi="Bierstadt Display"/>
                <w:lang w:val="es-EC" w:eastAsia="en-US"/>
              </w:rPr>
              <w:t>String</w:t>
            </w:r>
            <w:proofErr w:type="spellEnd"/>
            <w:r w:rsidRPr="00A83BAE">
              <w:rPr>
                <w:rFonts w:ascii="Bierstadt Display" w:hAnsi="Bierstadt Display"/>
                <w:lang w:val="es-EC" w:eastAsia="en-US"/>
              </w:rPr>
              <w:t xml:space="preserve"> con un tamaño de 50 caracteres.</w:t>
            </w:r>
          </w:p>
          <w:p w14:paraId="10E24F25" w14:textId="77777777" w:rsidR="00A83BAE" w:rsidRPr="00A83BAE" w:rsidRDefault="00A83BAE" w:rsidP="00736B86">
            <w:pPr>
              <w:numPr>
                <w:ilvl w:val="0"/>
                <w:numId w:val="103"/>
              </w:numPr>
              <w:suppressAutoHyphens w:val="0"/>
              <w:contextualSpacing/>
              <w:rPr>
                <w:rFonts w:ascii="Bierstadt Display" w:hAnsi="Bierstadt Display"/>
                <w:lang w:val="es-EC" w:eastAsia="en-US"/>
              </w:rPr>
            </w:pPr>
            <w:r w:rsidRPr="00A83BAE">
              <w:rPr>
                <w:rFonts w:ascii="Bierstadt Display" w:hAnsi="Bierstadt Display"/>
                <w:b/>
                <w:bCs/>
                <w:lang w:val="es-EC" w:eastAsia="en-US"/>
              </w:rPr>
              <w:t>RUC del Proveedor:</w:t>
            </w:r>
            <w:r w:rsidRPr="00A83BAE">
              <w:rPr>
                <w:rFonts w:ascii="Bierstadt Display" w:hAnsi="Bierstadt Display"/>
                <w:lang w:val="es-EC" w:eastAsia="en-US"/>
              </w:rPr>
              <w:t xml:space="preserve"> De tipo </w:t>
            </w:r>
            <w:proofErr w:type="spellStart"/>
            <w:r w:rsidRPr="00A83BAE">
              <w:rPr>
                <w:rFonts w:ascii="Bierstadt Display" w:hAnsi="Bierstadt Display"/>
                <w:lang w:val="es-EC" w:eastAsia="en-US"/>
              </w:rPr>
              <w:t>Int</w:t>
            </w:r>
            <w:proofErr w:type="spellEnd"/>
            <w:r w:rsidRPr="00A83BAE">
              <w:rPr>
                <w:rFonts w:ascii="Bierstadt Display" w:hAnsi="Bierstadt Display"/>
                <w:lang w:val="es-EC" w:eastAsia="en-US"/>
              </w:rPr>
              <w:t xml:space="preserve"> con un tamaño de 15 caracteres.</w:t>
            </w:r>
          </w:p>
          <w:p w14:paraId="55030A31" w14:textId="77777777" w:rsidR="00A83BAE" w:rsidRPr="00A83BAE" w:rsidRDefault="00A83BAE" w:rsidP="00736B86">
            <w:pPr>
              <w:numPr>
                <w:ilvl w:val="0"/>
                <w:numId w:val="103"/>
              </w:numPr>
              <w:suppressAutoHyphens w:val="0"/>
              <w:contextualSpacing/>
              <w:rPr>
                <w:rFonts w:ascii="Bierstadt Display" w:hAnsi="Bierstadt Display"/>
                <w:lang w:val="es-EC" w:eastAsia="en-US"/>
              </w:rPr>
            </w:pPr>
            <w:r w:rsidRPr="00A83BAE">
              <w:rPr>
                <w:rFonts w:ascii="Bierstadt Display" w:hAnsi="Bierstadt Display"/>
                <w:b/>
                <w:bCs/>
                <w:lang w:val="es-EC" w:eastAsia="en-US"/>
              </w:rPr>
              <w:t>Tipo de producto:</w:t>
            </w:r>
            <w:r w:rsidRPr="00A83BAE">
              <w:rPr>
                <w:rFonts w:ascii="Bierstadt Display" w:hAnsi="Bierstadt Display"/>
                <w:lang w:val="es-EC" w:eastAsia="en-US"/>
              </w:rPr>
              <w:t xml:space="preserve"> De tipo </w:t>
            </w:r>
            <w:proofErr w:type="spellStart"/>
            <w:r w:rsidRPr="00A83BAE">
              <w:rPr>
                <w:rFonts w:ascii="Bierstadt Display" w:hAnsi="Bierstadt Display"/>
                <w:lang w:val="es-EC" w:eastAsia="en-US"/>
              </w:rPr>
              <w:t>String</w:t>
            </w:r>
            <w:proofErr w:type="spellEnd"/>
            <w:r w:rsidRPr="00A83BAE">
              <w:rPr>
                <w:rFonts w:ascii="Bierstadt Display" w:hAnsi="Bierstadt Display"/>
                <w:lang w:val="es-EC" w:eastAsia="en-US"/>
              </w:rPr>
              <w:t xml:space="preserve"> con un tamaño de 50 caracteres.</w:t>
            </w:r>
          </w:p>
          <w:p w14:paraId="70AAEC24" w14:textId="77777777" w:rsidR="00A83BAE" w:rsidRPr="00A83BAE" w:rsidRDefault="00A83BAE" w:rsidP="00736B86">
            <w:pPr>
              <w:numPr>
                <w:ilvl w:val="0"/>
                <w:numId w:val="103"/>
              </w:numPr>
              <w:suppressAutoHyphens w:val="0"/>
              <w:contextualSpacing/>
              <w:rPr>
                <w:rFonts w:ascii="Bierstadt Display" w:hAnsi="Bierstadt Display"/>
                <w:lang w:val="es-EC" w:eastAsia="en-US"/>
              </w:rPr>
            </w:pPr>
            <w:r w:rsidRPr="00A83BAE">
              <w:rPr>
                <w:rFonts w:ascii="Bierstadt Display" w:hAnsi="Bierstadt Display"/>
                <w:b/>
                <w:bCs/>
                <w:lang w:val="es-EC" w:eastAsia="en-US"/>
              </w:rPr>
              <w:t>Tipo de servicio:</w:t>
            </w:r>
            <w:r w:rsidRPr="00A83BAE">
              <w:rPr>
                <w:rFonts w:ascii="Bierstadt Display" w:hAnsi="Bierstadt Display"/>
                <w:lang w:val="es-EC" w:eastAsia="en-US"/>
              </w:rPr>
              <w:t xml:space="preserve"> De tipo </w:t>
            </w:r>
            <w:proofErr w:type="spellStart"/>
            <w:r w:rsidRPr="00A83BAE">
              <w:rPr>
                <w:rFonts w:ascii="Bierstadt Display" w:hAnsi="Bierstadt Display"/>
                <w:lang w:val="es-EC" w:eastAsia="en-US"/>
              </w:rPr>
              <w:t>String</w:t>
            </w:r>
            <w:proofErr w:type="spellEnd"/>
            <w:r w:rsidRPr="00A83BAE">
              <w:rPr>
                <w:rFonts w:ascii="Bierstadt Display" w:hAnsi="Bierstadt Display"/>
                <w:lang w:val="es-EC" w:eastAsia="en-US"/>
              </w:rPr>
              <w:t xml:space="preserve"> con un tamaño de 50 caracteres.</w:t>
            </w:r>
          </w:p>
          <w:p w14:paraId="683201F5" w14:textId="77777777" w:rsidR="00A83BAE" w:rsidRPr="00A83BAE" w:rsidRDefault="00A83BAE" w:rsidP="00736B86">
            <w:pPr>
              <w:numPr>
                <w:ilvl w:val="0"/>
                <w:numId w:val="103"/>
              </w:numPr>
              <w:suppressAutoHyphens w:val="0"/>
              <w:contextualSpacing/>
              <w:rPr>
                <w:rFonts w:ascii="Bierstadt Display" w:hAnsi="Bierstadt Display"/>
                <w:lang w:val="es-EC" w:eastAsia="en-US"/>
              </w:rPr>
            </w:pPr>
            <w:r w:rsidRPr="00A83BAE">
              <w:rPr>
                <w:rFonts w:ascii="Bierstadt Display" w:hAnsi="Bierstadt Display"/>
                <w:b/>
                <w:bCs/>
                <w:lang w:val="es-EC" w:eastAsia="en-US"/>
              </w:rPr>
              <w:t>Dirección:</w:t>
            </w:r>
            <w:r w:rsidRPr="00A83BAE">
              <w:rPr>
                <w:rFonts w:ascii="Bierstadt Display" w:hAnsi="Bierstadt Display"/>
                <w:lang w:val="es-EC" w:eastAsia="en-US"/>
              </w:rPr>
              <w:t xml:space="preserve"> De tipo </w:t>
            </w:r>
            <w:proofErr w:type="spellStart"/>
            <w:r w:rsidRPr="00A83BAE">
              <w:rPr>
                <w:rFonts w:ascii="Bierstadt Display" w:hAnsi="Bierstadt Display"/>
                <w:lang w:val="es-EC" w:eastAsia="en-US"/>
              </w:rPr>
              <w:t>String</w:t>
            </w:r>
            <w:proofErr w:type="spellEnd"/>
            <w:r w:rsidRPr="00A83BAE">
              <w:rPr>
                <w:rFonts w:ascii="Bierstadt Display" w:hAnsi="Bierstadt Display"/>
                <w:lang w:val="es-EC" w:eastAsia="en-US"/>
              </w:rPr>
              <w:t xml:space="preserve"> con un tamaño de 50 caracteres.</w:t>
            </w:r>
          </w:p>
          <w:p w14:paraId="61820EF6" w14:textId="77777777" w:rsidR="00A83BAE" w:rsidRPr="00A83BAE" w:rsidRDefault="00A83BAE" w:rsidP="00736B86">
            <w:pPr>
              <w:numPr>
                <w:ilvl w:val="0"/>
                <w:numId w:val="103"/>
              </w:numPr>
              <w:suppressAutoHyphens w:val="0"/>
              <w:contextualSpacing/>
              <w:rPr>
                <w:rFonts w:ascii="Bierstadt Display" w:hAnsi="Bierstadt Display"/>
                <w:lang w:val="es-EC" w:eastAsia="en-US"/>
              </w:rPr>
            </w:pPr>
            <w:r w:rsidRPr="00A83BAE">
              <w:rPr>
                <w:rFonts w:ascii="Bierstadt Display" w:hAnsi="Bierstadt Display"/>
                <w:b/>
                <w:bCs/>
                <w:lang w:val="es-EC" w:eastAsia="en-US"/>
              </w:rPr>
              <w:t>Correo Electrónico:</w:t>
            </w:r>
            <w:r w:rsidRPr="00A83BAE">
              <w:rPr>
                <w:rFonts w:ascii="Bierstadt Display" w:hAnsi="Bierstadt Display"/>
                <w:lang w:val="es-EC" w:eastAsia="en-US"/>
              </w:rPr>
              <w:t xml:space="preserve"> De tipo </w:t>
            </w:r>
            <w:proofErr w:type="spellStart"/>
            <w:r w:rsidRPr="00A83BAE">
              <w:rPr>
                <w:rFonts w:ascii="Bierstadt Display" w:hAnsi="Bierstadt Display"/>
                <w:lang w:val="es-EC" w:eastAsia="en-US"/>
              </w:rPr>
              <w:t>String</w:t>
            </w:r>
            <w:proofErr w:type="spellEnd"/>
            <w:r w:rsidRPr="00A83BAE">
              <w:rPr>
                <w:rFonts w:ascii="Bierstadt Display" w:hAnsi="Bierstadt Display"/>
                <w:lang w:val="es-EC" w:eastAsia="en-US"/>
              </w:rPr>
              <w:t xml:space="preserve"> con un tamaño de 50 caracteres.</w:t>
            </w:r>
          </w:p>
          <w:p w14:paraId="5584CFFA" w14:textId="77777777" w:rsidR="00A83BAE" w:rsidRPr="00A83BAE" w:rsidRDefault="00A83BAE" w:rsidP="00736B86">
            <w:pPr>
              <w:numPr>
                <w:ilvl w:val="0"/>
                <w:numId w:val="103"/>
              </w:numPr>
              <w:suppressAutoHyphens w:val="0"/>
              <w:contextualSpacing/>
              <w:rPr>
                <w:rFonts w:ascii="Bierstadt Display" w:hAnsi="Bierstadt Display"/>
                <w:lang w:val="es-EC" w:eastAsia="en-US"/>
              </w:rPr>
            </w:pPr>
            <w:r w:rsidRPr="00A83BAE">
              <w:rPr>
                <w:rFonts w:ascii="Bierstadt Display" w:hAnsi="Bierstadt Display"/>
                <w:b/>
                <w:bCs/>
                <w:lang w:val="es-EC" w:eastAsia="en-US"/>
              </w:rPr>
              <w:t>Número de teléfono:</w:t>
            </w:r>
            <w:r w:rsidRPr="00A83BAE">
              <w:rPr>
                <w:rFonts w:ascii="Bierstadt Display" w:hAnsi="Bierstadt Display"/>
                <w:lang w:val="es-EC" w:eastAsia="en-US"/>
              </w:rPr>
              <w:t xml:space="preserve"> De tipo </w:t>
            </w:r>
            <w:proofErr w:type="spellStart"/>
            <w:r w:rsidRPr="00A83BAE">
              <w:rPr>
                <w:rFonts w:ascii="Bierstadt Display" w:hAnsi="Bierstadt Display"/>
                <w:lang w:val="es-EC" w:eastAsia="en-US"/>
              </w:rPr>
              <w:t>Int</w:t>
            </w:r>
            <w:proofErr w:type="spellEnd"/>
            <w:r w:rsidRPr="00A83BAE">
              <w:rPr>
                <w:rFonts w:ascii="Bierstadt Display" w:hAnsi="Bierstadt Display"/>
                <w:lang w:val="es-EC" w:eastAsia="en-US"/>
              </w:rPr>
              <w:t xml:space="preserve"> con una longitud de 10 caracteres.</w:t>
            </w:r>
          </w:p>
          <w:p w14:paraId="632B9724" w14:textId="77777777" w:rsidR="00A83BAE" w:rsidRPr="00A83BAE" w:rsidRDefault="00A83BAE" w:rsidP="00A83BAE">
            <w:pPr>
              <w:suppressAutoHyphens w:val="0"/>
              <w:contextualSpacing/>
              <w:rPr>
                <w:rFonts w:ascii="Bierstadt Display" w:hAnsi="Bierstadt Display"/>
                <w:lang w:val="es-EC" w:eastAsia="en-US"/>
              </w:rPr>
            </w:pPr>
          </w:p>
        </w:tc>
      </w:tr>
      <w:tr w:rsidR="00A83BAE" w:rsidRPr="00A83BAE" w14:paraId="0F0EE824" w14:textId="77777777" w:rsidTr="005B22D6">
        <w:trPr>
          <w:trHeight w:val="1080"/>
        </w:trPr>
        <w:tc>
          <w:tcPr>
            <w:tcW w:w="2265" w:type="dxa"/>
            <w:tcBorders>
              <w:top w:val="single" w:sz="8" w:space="0" w:color="000000"/>
              <w:left w:val="single" w:sz="8" w:space="0" w:color="000000"/>
              <w:bottom w:val="single" w:sz="8" w:space="0" w:color="000000"/>
              <w:right w:val="single" w:sz="8" w:space="0" w:color="000000"/>
            </w:tcBorders>
            <w:shd w:val="clear" w:color="auto" w:fill="CCCCCC"/>
            <w:hideMark/>
          </w:tcPr>
          <w:p w14:paraId="5ACD3D23" w14:textId="77777777" w:rsidR="00A83BAE" w:rsidRPr="00A83BAE" w:rsidRDefault="00A83BAE" w:rsidP="00A83BAE">
            <w:pPr>
              <w:suppressAutoHyphens w:val="0"/>
              <w:jc w:val="both"/>
              <w:rPr>
                <w:rFonts w:ascii="Bierstadt Display" w:hAnsi="Bierstadt Display"/>
                <w:b/>
                <w:bCs/>
                <w:lang w:val="es-EC" w:eastAsia="en-US"/>
              </w:rPr>
            </w:pPr>
            <w:r w:rsidRPr="00A83BAE">
              <w:rPr>
                <w:rFonts w:ascii="Bierstadt Display" w:hAnsi="Bierstadt Display"/>
                <w:b/>
                <w:bCs/>
                <w:color w:val="000000"/>
                <w:lang w:val="es-EC" w:eastAsia="en-US"/>
              </w:rPr>
              <w:t>Fecha de revisión y versión:</w:t>
            </w:r>
          </w:p>
        </w:tc>
        <w:tc>
          <w:tcPr>
            <w:tcW w:w="6225" w:type="dxa"/>
            <w:tcBorders>
              <w:top w:val="single" w:sz="8" w:space="0" w:color="000000"/>
              <w:left w:val="single" w:sz="8" w:space="0" w:color="000000"/>
              <w:bottom w:val="single" w:sz="8" w:space="0" w:color="000000"/>
              <w:right w:val="single" w:sz="8" w:space="0" w:color="000000"/>
            </w:tcBorders>
            <w:hideMark/>
          </w:tcPr>
          <w:p w14:paraId="0EAF4AA0" w14:textId="77777777" w:rsidR="00A83BAE" w:rsidRPr="00A83BAE" w:rsidRDefault="00A83BAE" w:rsidP="00A83BAE">
            <w:pPr>
              <w:suppressAutoHyphens w:val="0"/>
              <w:rPr>
                <w:rFonts w:ascii="Bierstadt Display" w:hAnsi="Bierstadt Display"/>
                <w:lang w:val="es-EC" w:eastAsia="en-US"/>
              </w:rPr>
            </w:pPr>
            <w:r w:rsidRPr="00A83BAE">
              <w:rPr>
                <w:rFonts w:ascii="Bierstadt Display" w:hAnsi="Bierstadt Display"/>
                <w:lang w:val="es-EC" w:eastAsia="en-US"/>
              </w:rPr>
              <w:t>07/06/2023</w:t>
            </w:r>
          </w:p>
          <w:p w14:paraId="75CE869B" w14:textId="77777777" w:rsidR="00A83BAE" w:rsidRPr="00A83BAE" w:rsidRDefault="00A83BAE" w:rsidP="00A83BAE">
            <w:pPr>
              <w:suppressAutoHyphens w:val="0"/>
              <w:rPr>
                <w:rFonts w:ascii="Bierstadt Display" w:hAnsi="Bierstadt Display"/>
                <w:lang w:val="es-EC" w:eastAsia="en-US"/>
              </w:rPr>
            </w:pPr>
            <w:r w:rsidRPr="00A83BAE">
              <w:rPr>
                <w:rFonts w:ascii="Bierstadt Display" w:hAnsi="Bierstadt Display"/>
                <w:lang w:val="es-EC" w:eastAsia="en-US"/>
              </w:rPr>
              <w:t>Versión1.0</w:t>
            </w:r>
          </w:p>
        </w:tc>
      </w:tr>
      <w:tr w:rsidR="00A83BAE" w:rsidRPr="00A83BAE" w14:paraId="5B2660ED" w14:textId="77777777" w:rsidTr="005B22D6">
        <w:trPr>
          <w:trHeight w:val="510"/>
        </w:trPr>
        <w:tc>
          <w:tcPr>
            <w:tcW w:w="2265" w:type="dxa"/>
            <w:tcBorders>
              <w:top w:val="single" w:sz="8" w:space="0" w:color="000000"/>
              <w:left w:val="single" w:sz="8" w:space="0" w:color="000000"/>
              <w:bottom w:val="single" w:sz="8" w:space="0" w:color="000000"/>
              <w:right w:val="single" w:sz="8" w:space="0" w:color="000000"/>
            </w:tcBorders>
            <w:shd w:val="clear" w:color="auto" w:fill="CCCCCC"/>
            <w:hideMark/>
          </w:tcPr>
          <w:p w14:paraId="49EC5C0F" w14:textId="77777777" w:rsidR="00A83BAE" w:rsidRPr="00A83BAE" w:rsidRDefault="00A83BAE" w:rsidP="00A83BAE">
            <w:pPr>
              <w:suppressAutoHyphens w:val="0"/>
              <w:rPr>
                <w:rFonts w:ascii="Bierstadt Display" w:hAnsi="Bierstadt Display"/>
                <w:b/>
                <w:bCs/>
                <w:lang w:val="es-EC" w:eastAsia="en-US"/>
              </w:rPr>
            </w:pPr>
            <w:r w:rsidRPr="00A83BAE">
              <w:rPr>
                <w:rFonts w:ascii="Bierstadt Display" w:hAnsi="Bierstadt Display"/>
                <w:b/>
                <w:bCs/>
                <w:color w:val="000000"/>
                <w:lang w:val="es-EC" w:eastAsia="en-US"/>
              </w:rPr>
              <w:t>Prioridad:</w:t>
            </w:r>
          </w:p>
        </w:tc>
        <w:tc>
          <w:tcPr>
            <w:tcW w:w="6225" w:type="dxa"/>
            <w:tcBorders>
              <w:top w:val="single" w:sz="8" w:space="0" w:color="000000"/>
              <w:left w:val="single" w:sz="8" w:space="0" w:color="000000"/>
              <w:bottom w:val="single" w:sz="8" w:space="0" w:color="000000"/>
              <w:right w:val="single" w:sz="8" w:space="0" w:color="000000"/>
            </w:tcBorders>
            <w:hideMark/>
          </w:tcPr>
          <w:p w14:paraId="0B948105" w14:textId="77777777" w:rsidR="00A83BAE" w:rsidRPr="00A83BAE" w:rsidRDefault="00A83BAE" w:rsidP="00A83BAE">
            <w:pPr>
              <w:suppressAutoHyphens w:val="0"/>
              <w:rPr>
                <w:rFonts w:ascii="Bierstadt Display" w:hAnsi="Bierstadt Display"/>
                <w:lang w:val="es-EC" w:eastAsia="en-US"/>
              </w:rPr>
            </w:pPr>
            <w:r w:rsidRPr="00A83BAE">
              <w:rPr>
                <w:rFonts w:ascii="Bierstadt Display" w:hAnsi="Bierstadt Display"/>
                <w:b/>
                <w:bCs/>
                <w:lang w:val="es-EC" w:eastAsia="en-US"/>
              </w:rPr>
              <w:t>Alta</w:t>
            </w:r>
          </w:p>
        </w:tc>
      </w:tr>
    </w:tbl>
    <w:p w14:paraId="6A614235" w14:textId="77777777" w:rsidR="00A83BAE" w:rsidRPr="00A83BAE" w:rsidRDefault="00A83BAE" w:rsidP="00A83BAE">
      <w:r w:rsidRPr="00A83BAE">
        <w:t xml:space="preserve">  </w:t>
      </w:r>
    </w:p>
    <w:p w14:paraId="3035CA7D" w14:textId="77777777" w:rsidR="00A83BAE" w:rsidRPr="00A83BAE" w:rsidRDefault="00A83BAE" w:rsidP="00A83BAE"/>
    <w:p w14:paraId="1AA5F215" w14:textId="77777777" w:rsidR="00A83BAE" w:rsidRPr="00A83BAE" w:rsidRDefault="00A83BAE" w:rsidP="00A83BAE"/>
    <w:p w14:paraId="6B44CCD8" w14:textId="77777777" w:rsidR="00A83BAE" w:rsidRPr="00A83BAE" w:rsidRDefault="00A83BAE" w:rsidP="00A83BAE"/>
    <w:p w14:paraId="497363AB" w14:textId="77777777" w:rsidR="00A83BAE" w:rsidRPr="00A83BAE" w:rsidRDefault="00A83BAE" w:rsidP="00A83BAE"/>
    <w:p w14:paraId="6AC371DB" w14:textId="77777777" w:rsidR="00A83BAE" w:rsidRPr="00A83BAE" w:rsidRDefault="00A83BAE" w:rsidP="00A83BAE"/>
    <w:p w14:paraId="66F3DD7C" w14:textId="77777777" w:rsidR="00A83BAE" w:rsidRPr="00A83BAE" w:rsidRDefault="00A83BAE" w:rsidP="00A83BAE"/>
    <w:p w14:paraId="3484D2B6" w14:textId="77777777" w:rsidR="00A83BAE" w:rsidRPr="00A83BAE" w:rsidRDefault="00A83BAE" w:rsidP="00A83BAE"/>
    <w:p w14:paraId="669462D6" w14:textId="77777777" w:rsidR="00A83BAE" w:rsidRPr="00A83BAE" w:rsidRDefault="00A83BAE" w:rsidP="00A83BAE"/>
    <w:tbl>
      <w:tblPr>
        <w:tblStyle w:val="Tablaconcuadrcula1"/>
        <w:tblW w:w="8490" w:type="dxa"/>
        <w:tblInd w:w="135" w:type="dxa"/>
        <w:tblLayout w:type="fixed"/>
        <w:tblLook w:val="01E0" w:firstRow="1" w:lastRow="1" w:firstColumn="1" w:lastColumn="1" w:noHBand="0" w:noVBand="0"/>
      </w:tblPr>
      <w:tblGrid>
        <w:gridCol w:w="2265"/>
        <w:gridCol w:w="6225"/>
      </w:tblGrid>
      <w:tr w:rsidR="00A83BAE" w:rsidRPr="00A83BAE" w14:paraId="6177F21F" w14:textId="77777777" w:rsidTr="005B22D6">
        <w:trPr>
          <w:trHeight w:val="495"/>
        </w:trPr>
        <w:tc>
          <w:tcPr>
            <w:tcW w:w="2265" w:type="dxa"/>
            <w:tcBorders>
              <w:top w:val="single" w:sz="8" w:space="0" w:color="000000"/>
              <w:left w:val="single" w:sz="8" w:space="0" w:color="000000"/>
              <w:bottom w:val="single" w:sz="8" w:space="0" w:color="000000"/>
              <w:right w:val="single" w:sz="8" w:space="0" w:color="000000"/>
            </w:tcBorders>
            <w:shd w:val="clear" w:color="auto" w:fill="CCCCCC"/>
            <w:hideMark/>
          </w:tcPr>
          <w:p w14:paraId="65A099F6" w14:textId="77777777" w:rsidR="00A83BAE" w:rsidRPr="00A83BAE" w:rsidRDefault="00A83BAE" w:rsidP="00A83BAE">
            <w:pPr>
              <w:suppressAutoHyphens w:val="0"/>
              <w:rPr>
                <w:rFonts w:ascii="Bierstadt Display" w:hAnsi="Bierstadt Display"/>
                <w:b/>
                <w:bCs/>
                <w:lang w:val="es-EC" w:eastAsia="en-US"/>
              </w:rPr>
            </w:pPr>
            <w:r w:rsidRPr="00A83BAE">
              <w:rPr>
                <w:rFonts w:ascii="Bierstadt Display" w:hAnsi="Bierstadt Display"/>
                <w:b/>
                <w:bCs/>
                <w:color w:val="000000"/>
                <w:lang w:val="es-EC" w:eastAsia="en-US"/>
              </w:rPr>
              <w:t>Número:</w:t>
            </w:r>
          </w:p>
        </w:tc>
        <w:tc>
          <w:tcPr>
            <w:tcW w:w="6225" w:type="dxa"/>
            <w:tcBorders>
              <w:top w:val="single" w:sz="8" w:space="0" w:color="000000"/>
              <w:left w:val="single" w:sz="8" w:space="0" w:color="000000"/>
              <w:bottom w:val="single" w:sz="8" w:space="0" w:color="000000"/>
              <w:right w:val="single" w:sz="8" w:space="0" w:color="000000"/>
            </w:tcBorders>
            <w:hideMark/>
          </w:tcPr>
          <w:p w14:paraId="5D3F539F" w14:textId="77777777" w:rsidR="00A83BAE" w:rsidRPr="00A83BAE" w:rsidRDefault="00A83BAE" w:rsidP="00A83BAE">
            <w:pPr>
              <w:suppressAutoHyphens w:val="0"/>
              <w:spacing w:after="160" w:line="256" w:lineRule="auto"/>
              <w:rPr>
                <w:rFonts w:ascii="Bierstadt Display" w:hAnsi="Bierstadt Display"/>
                <w:lang w:val="es-EC" w:eastAsia="en-US"/>
              </w:rPr>
            </w:pPr>
            <w:r w:rsidRPr="00A83BAE">
              <w:rPr>
                <w:rFonts w:ascii="Bierstadt Display" w:hAnsi="Bierstadt Display" w:cs="Calibri"/>
                <w:b/>
                <w:bCs/>
                <w:sz w:val="28"/>
                <w:szCs w:val="28"/>
                <w:lang w:val="es-EC" w:eastAsia="en-US"/>
              </w:rPr>
              <w:t>RF-43</w:t>
            </w:r>
          </w:p>
        </w:tc>
      </w:tr>
      <w:tr w:rsidR="00A83BAE" w:rsidRPr="00A83BAE" w14:paraId="61FE227F" w14:textId="77777777" w:rsidTr="005B22D6">
        <w:trPr>
          <w:trHeight w:val="525"/>
        </w:trPr>
        <w:tc>
          <w:tcPr>
            <w:tcW w:w="2265" w:type="dxa"/>
            <w:tcBorders>
              <w:top w:val="single" w:sz="8" w:space="0" w:color="000000"/>
              <w:left w:val="single" w:sz="8" w:space="0" w:color="000000"/>
              <w:bottom w:val="single" w:sz="8" w:space="0" w:color="000000"/>
              <w:right w:val="single" w:sz="8" w:space="0" w:color="000000"/>
            </w:tcBorders>
            <w:shd w:val="clear" w:color="auto" w:fill="CCCCCC"/>
            <w:hideMark/>
          </w:tcPr>
          <w:p w14:paraId="519076A9" w14:textId="77777777" w:rsidR="00A83BAE" w:rsidRPr="00A83BAE" w:rsidRDefault="00A83BAE" w:rsidP="00A83BAE">
            <w:pPr>
              <w:suppressAutoHyphens w:val="0"/>
              <w:rPr>
                <w:rFonts w:ascii="Bierstadt Display" w:hAnsi="Bierstadt Display"/>
                <w:b/>
                <w:bCs/>
                <w:lang w:val="es-EC" w:eastAsia="en-US"/>
              </w:rPr>
            </w:pPr>
            <w:r w:rsidRPr="00A83BAE">
              <w:rPr>
                <w:rFonts w:ascii="Bierstadt Display" w:hAnsi="Bierstadt Display"/>
                <w:b/>
                <w:bCs/>
                <w:color w:val="000000"/>
                <w:lang w:val="es-EC" w:eastAsia="en-US"/>
              </w:rPr>
              <w:t>Título:</w:t>
            </w:r>
          </w:p>
        </w:tc>
        <w:tc>
          <w:tcPr>
            <w:tcW w:w="6225" w:type="dxa"/>
            <w:tcBorders>
              <w:top w:val="single" w:sz="8" w:space="0" w:color="000000"/>
              <w:left w:val="single" w:sz="8" w:space="0" w:color="000000"/>
              <w:bottom w:val="single" w:sz="8" w:space="0" w:color="000000"/>
              <w:right w:val="single" w:sz="8" w:space="0" w:color="000000"/>
            </w:tcBorders>
            <w:hideMark/>
          </w:tcPr>
          <w:p w14:paraId="2E2524B6" w14:textId="77777777" w:rsidR="00A83BAE" w:rsidRPr="00A83BAE" w:rsidRDefault="00A83BAE" w:rsidP="00A83BAE">
            <w:pPr>
              <w:suppressAutoHyphens w:val="0"/>
              <w:rPr>
                <w:rFonts w:ascii="Bierstadt Display" w:hAnsi="Bierstadt Display"/>
                <w:lang w:val="es-EC" w:eastAsia="en-US"/>
              </w:rPr>
            </w:pPr>
            <w:r w:rsidRPr="00A83BAE">
              <w:rPr>
                <w:rFonts w:ascii="Bierstadt Display" w:hAnsi="Bierstadt Display"/>
                <w:lang w:val="es-EC" w:eastAsia="en-US"/>
              </w:rPr>
              <w:t>Actualizar proveedores</w:t>
            </w:r>
          </w:p>
        </w:tc>
      </w:tr>
      <w:tr w:rsidR="00A83BAE" w:rsidRPr="00A83BAE" w14:paraId="2735A824" w14:textId="77777777" w:rsidTr="005B22D6">
        <w:trPr>
          <w:trHeight w:val="735"/>
        </w:trPr>
        <w:tc>
          <w:tcPr>
            <w:tcW w:w="2265" w:type="dxa"/>
            <w:tcBorders>
              <w:top w:val="single" w:sz="8" w:space="0" w:color="000000"/>
              <w:left w:val="single" w:sz="8" w:space="0" w:color="000000"/>
              <w:bottom w:val="single" w:sz="8" w:space="0" w:color="000000"/>
              <w:right w:val="single" w:sz="8" w:space="0" w:color="000000"/>
            </w:tcBorders>
            <w:shd w:val="clear" w:color="auto" w:fill="CCCCCC"/>
            <w:hideMark/>
          </w:tcPr>
          <w:p w14:paraId="6D7E4DCE" w14:textId="77777777" w:rsidR="00A83BAE" w:rsidRPr="00A83BAE" w:rsidRDefault="00A83BAE" w:rsidP="00A83BAE">
            <w:pPr>
              <w:suppressAutoHyphens w:val="0"/>
              <w:rPr>
                <w:rFonts w:ascii="Bierstadt Display" w:hAnsi="Bierstadt Display"/>
                <w:b/>
                <w:bCs/>
                <w:lang w:val="es-EC" w:eastAsia="en-US"/>
              </w:rPr>
            </w:pPr>
            <w:r w:rsidRPr="00A83BAE">
              <w:rPr>
                <w:rFonts w:ascii="Bierstadt Display" w:hAnsi="Bierstadt Display"/>
                <w:b/>
                <w:bCs/>
                <w:color w:val="000000"/>
                <w:lang w:val="es-EC" w:eastAsia="en-US"/>
              </w:rPr>
              <w:lastRenderedPageBreak/>
              <w:t>Texto:</w:t>
            </w:r>
          </w:p>
        </w:tc>
        <w:tc>
          <w:tcPr>
            <w:tcW w:w="6225" w:type="dxa"/>
            <w:tcBorders>
              <w:top w:val="single" w:sz="8" w:space="0" w:color="000000"/>
              <w:left w:val="single" w:sz="8" w:space="0" w:color="000000"/>
              <w:bottom w:val="single" w:sz="8" w:space="0" w:color="000000"/>
              <w:right w:val="single" w:sz="8" w:space="0" w:color="000000"/>
            </w:tcBorders>
            <w:hideMark/>
          </w:tcPr>
          <w:p w14:paraId="217BD8B7" w14:textId="77777777" w:rsidR="00A83BAE" w:rsidRPr="00A83BAE" w:rsidRDefault="00A83BAE" w:rsidP="00A83BAE">
            <w:pPr>
              <w:suppressAutoHyphens w:val="0"/>
              <w:rPr>
                <w:rFonts w:ascii="Bierstadt Display" w:hAnsi="Bierstadt Display"/>
                <w:lang w:val="es-EC" w:eastAsia="en-US"/>
              </w:rPr>
            </w:pPr>
            <w:r w:rsidRPr="00A83BAE">
              <w:rPr>
                <w:rFonts w:ascii="Bierstadt Display" w:hAnsi="Bierstadt Display"/>
                <w:lang w:val="es-EC" w:eastAsia="en-US"/>
              </w:rPr>
              <w:t>El sistema permitirá la actualización de proveedores registrados.</w:t>
            </w:r>
          </w:p>
        </w:tc>
      </w:tr>
      <w:tr w:rsidR="00A83BAE" w:rsidRPr="00A83BAE" w14:paraId="7C43472E" w14:textId="77777777" w:rsidTr="005B22D6">
        <w:trPr>
          <w:trHeight w:val="435"/>
        </w:trPr>
        <w:tc>
          <w:tcPr>
            <w:tcW w:w="2265" w:type="dxa"/>
            <w:tcBorders>
              <w:top w:val="single" w:sz="8" w:space="0" w:color="000000"/>
              <w:left w:val="single" w:sz="8" w:space="0" w:color="000000"/>
              <w:bottom w:val="single" w:sz="8" w:space="0" w:color="000000"/>
              <w:right w:val="single" w:sz="8" w:space="0" w:color="000000"/>
            </w:tcBorders>
            <w:shd w:val="clear" w:color="auto" w:fill="CCCCCC"/>
            <w:hideMark/>
          </w:tcPr>
          <w:p w14:paraId="508047BE" w14:textId="77777777" w:rsidR="00A83BAE" w:rsidRPr="00A83BAE" w:rsidRDefault="00A83BAE" w:rsidP="00A83BAE">
            <w:pPr>
              <w:suppressAutoHyphens w:val="0"/>
              <w:rPr>
                <w:rFonts w:ascii="Bierstadt Display" w:hAnsi="Bierstadt Display"/>
                <w:b/>
                <w:bCs/>
                <w:lang w:val="es-EC" w:eastAsia="en-US"/>
              </w:rPr>
            </w:pPr>
            <w:r w:rsidRPr="00A83BAE">
              <w:rPr>
                <w:rFonts w:ascii="Bierstadt Display" w:hAnsi="Bierstadt Display"/>
                <w:b/>
                <w:bCs/>
                <w:color w:val="000000"/>
                <w:lang w:val="es-EC" w:eastAsia="en-US"/>
              </w:rPr>
              <w:t>Tipo:</w:t>
            </w:r>
          </w:p>
        </w:tc>
        <w:tc>
          <w:tcPr>
            <w:tcW w:w="6225" w:type="dxa"/>
            <w:tcBorders>
              <w:top w:val="single" w:sz="8" w:space="0" w:color="000000"/>
              <w:left w:val="single" w:sz="8" w:space="0" w:color="000000"/>
              <w:bottom w:val="single" w:sz="8" w:space="0" w:color="000000"/>
              <w:right w:val="single" w:sz="8" w:space="0" w:color="000000"/>
            </w:tcBorders>
            <w:hideMark/>
          </w:tcPr>
          <w:p w14:paraId="644D159E" w14:textId="77777777" w:rsidR="00A83BAE" w:rsidRPr="00A83BAE" w:rsidRDefault="00A83BAE" w:rsidP="00A83BAE">
            <w:pPr>
              <w:suppressAutoHyphens w:val="0"/>
              <w:rPr>
                <w:rFonts w:ascii="Bierstadt Display" w:hAnsi="Bierstadt Display"/>
                <w:lang w:val="es-EC" w:eastAsia="en-US"/>
              </w:rPr>
            </w:pPr>
            <w:r w:rsidRPr="00A83BAE">
              <w:rPr>
                <w:rFonts w:ascii="Bierstadt Display" w:hAnsi="Bierstadt Display"/>
                <w:lang w:val="es-EC" w:eastAsia="en-US"/>
              </w:rPr>
              <w:t>Funcional</w:t>
            </w:r>
          </w:p>
        </w:tc>
      </w:tr>
      <w:tr w:rsidR="00A83BAE" w:rsidRPr="00A83BAE" w14:paraId="02FA3815" w14:textId="77777777" w:rsidTr="005B22D6">
        <w:trPr>
          <w:trHeight w:val="3375"/>
        </w:trPr>
        <w:tc>
          <w:tcPr>
            <w:tcW w:w="2265" w:type="dxa"/>
            <w:tcBorders>
              <w:top w:val="single" w:sz="8" w:space="0" w:color="000000"/>
              <w:left w:val="single" w:sz="8" w:space="0" w:color="000000"/>
              <w:bottom w:val="single" w:sz="8" w:space="0" w:color="000000"/>
              <w:right w:val="single" w:sz="8" w:space="0" w:color="000000"/>
            </w:tcBorders>
            <w:shd w:val="clear" w:color="auto" w:fill="CCCCCC"/>
            <w:hideMark/>
          </w:tcPr>
          <w:p w14:paraId="3C0EA86C" w14:textId="77777777" w:rsidR="00A83BAE" w:rsidRPr="00A83BAE" w:rsidRDefault="00A83BAE" w:rsidP="00A83BAE">
            <w:pPr>
              <w:suppressAutoHyphens w:val="0"/>
              <w:rPr>
                <w:rFonts w:ascii="Bierstadt Display" w:hAnsi="Bierstadt Display"/>
                <w:b/>
                <w:bCs/>
                <w:lang w:val="es-EC" w:eastAsia="en-US"/>
              </w:rPr>
            </w:pPr>
            <w:r w:rsidRPr="00A83BAE">
              <w:rPr>
                <w:rFonts w:ascii="Bierstadt Display" w:hAnsi="Bierstadt Display"/>
                <w:b/>
                <w:bCs/>
                <w:color w:val="000000"/>
                <w:lang w:val="es-EC" w:eastAsia="en-US"/>
              </w:rPr>
              <w:t>Detalles de requisitos y restricciones:</w:t>
            </w:r>
          </w:p>
        </w:tc>
        <w:tc>
          <w:tcPr>
            <w:tcW w:w="6225" w:type="dxa"/>
            <w:tcBorders>
              <w:top w:val="single" w:sz="8" w:space="0" w:color="000000"/>
              <w:left w:val="single" w:sz="8" w:space="0" w:color="000000"/>
              <w:bottom w:val="single" w:sz="8" w:space="0" w:color="000000"/>
              <w:right w:val="single" w:sz="8" w:space="0" w:color="000000"/>
            </w:tcBorders>
            <w:hideMark/>
          </w:tcPr>
          <w:p w14:paraId="196002B1" w14:textId="77777777" w:rsidR="00A83BAE" w:rsidRPr="00A83BAE" w:rsidRDefault="00A83BAE" w:rsidP="00A83BAE">
            <w:pPr>
              <w:suppressAutoHyphens w:val="0"/>
              <w:contextualSpacing/>
              <w:rPr>
                <w:rFonts w:ascii="Bierstadt Display" w:hAnsi="Bierstadt Display"/>
                <w:lang w:val="es-EC" w:eastAsia="en-US"/>
              </w:rPr>
            </w:pPr>
            <w:r w:rsidRPr="00A83BAE">
              <w:rPr>
                <w:rFonts w:ascii="Bierstadt Display" w:hAnsi="Bierstadt Display"/>
                <w:lang w:val="es-EC" w:eastAsia="en-US"/>
              </w:rPr>
              <w:t xml:space="preserve">El sistema actualizará los datos de los proveedores registrados, para esto se tendrán los mismos campos del registro: </w:t>
            </w:r>
          </w:p>
          <w:p w14:paraId="1353F068" w14:textId="77777777" w:rsidR="00A83BAE" w:rsidRPr="00A83BAE" w:rsidRDefault="00A83BAE" w:rsidP="00A83BAE">
            <w:pPr>
              <w:suppressAutoHyphens w:val="0"/>
              <w:contextualSpacing/>
              <w:rPr>
                <w:rFonts w:ascii="Bierstadt Display" w:hAnsi="Bierstadt Display"/>
                <w:lang w:val="es-EC" w:eastAsia="en-US"/>
              </w:rPr>
            </w:pPr>
          </w:p>
          <w:p w14:paraId="163A90CA" w14:textId="77777777" w:rsidR="00A83BAE" w:rsidRPr="00A83BAE" w:rsidRDefault="00A83BAE" w:rsidP="00736B86">
            <w:pPr>
              <w:numPr>
                <w:ilvl w:val="0"/>
                <w:numId w:val="103"/>
              </w:numPr>
              <w:suppressAutoHyphens w:val="0"/>
              <w:contextualSpacing/>
              <w:rPr>
                <w:rFonts w:ascii="Bierstadt Display" w:hAnsi="Bierstadt Display"/>
                <w:lang w:val="es-EC" w:eastAsia="en-US"/>
              </w:rPr>
            </w:pPr>
            <w:r w:rsidRPr="00A83BAE">
              <w:rPr>
                <w:rFonts w:ascii="Bierstadt Display" w:hAnsi="Bierstadt Display"/>
                <w:lang w:val="es-EC" w:eastAsia="en-US"/>
              </w:rPr>
              <w:t>Nombre del Proveedor</w:t>
            </w:r>
          </w:p>
          <w:p w14:paraId="5FD1420A" w14:textId="77777777" w:rsidR="00A83BAE" w:rsidRPr="00A83BAE" w:rsidRDefault="00A83BAE" w:rsidP="00736B86">
            <w:pPr>
              <w:numPr>
                <w:ilvl w:val="0"/>
                <w:numId w:val="103"/>
              </w:numPr>
              <w:suppressAutoHyphens w:val="0"/>
              <w:contextualSpacing/>
              <w:rPr>
                <w:rFonts w:ascii="Bierstadt Display" w:hAnsi="Bierstadt Display"/>
                <w:lang w:val="es-EC" w:eastAsia="en-US"/>
              </w:rPr>
            </w:pPr>
            <w:r w:rsidRPr="00A83BAE">
              <w:rPr>
                <w:rFonts w:ascii="Bierstadt Display" w:hAnsi="Bierstadt Display"/>
                <w:lang w:val="es-EC" w:eastAsia="en-US"/>
              </w:rPr>
              <w:t>RUC del Proveedor</w:t>
            </w:r>
          </w:p>
          <w:p w14:paraId="79DF5D5C" w14:textId="77777777" w:rsidR="00A83BAE" w:rsidRPr="00A83BAE" w:rsidRDefault="00A83BAE" w:rsidP="00736B86">
            <w:pPr>
              <w:numPr>
                <w:ilvl w:val="0"/>
                <w:numId w:val="103"/>
              </w:numPr>
              <w:suppressAutoHyphens w:val="0"/>
              <w:contextualSpacing/>
              <w:rPr>
                <w:rFonts w:ascii="Bierstadt Display" w:hAnsi="Bierstadt Display"/>
                <w:lang w:val="es-EC" w:eastAsia="en-US"/>
              </w:rPr>
            </w:pPr>
            <w:r w:rsidRPr="00A83BAE">
              <w:rPr>
                <w:rFonts w:ascii="Bierstadt Display" w:hAnsi="Bierstadt Display"/>
                <w:lang w:val="es-EC" w:eastAsia="en-US"/>
              </w:rPr>
              <w:t>Tipo de producto</w:t>
            </w:r>
          </w:p>
          <w:p w14:paraId="090D8990" w14:textId="77777777" w:rsidR="00A83BAE" w:rsidRPr="00A83BAE" w:rsidRDefault="00A83BAE" w:rsidP="00736B86">
            <w:pPr>
              <w:numPr>
                <w:ilvl w:val="0"/>
                <w:numId w:val="103"/>
              </w:numPr>
              <w:suppressAutoHyphens w:val="0"/>
              <w:contextualSpacing/>
              <w:rPr>
                <w:rFonts w:ascii="Bierstadt Display" w:hAnsi="Bierstadt Display"/>
                <w:lang w:val="es-EC" w:eastAsia="en-US"/>
              </w:rPr>
            </w:pPr>
            <w:r w:rsidRPr="00A83BAE">
              <w:rPr>
                <w:rFonts w:ascii="Bierstadt Display" w:hAnsi="Bierstadt Display"/>
                <w:lang w:val="es-EC" w:eastAsia="en-US"/>
              </w:rPr>
              <w:t>Tipo de servicio</w:t>
            </w:r>
          </w:p>
          <w:p w14:paraId="67630598" w14:textId="77777777" w:rsidR="00A83BAE" w:rsidRPr="00A83BAE" w:rsidRDefault="00A83BAE" w:rsidP="00736B86">
            <w:pPr>
              <w:numPr>
                <w:ilvl w:val="0"/>
                <w:numId w:val="103"/>
              </w:numPr>
              <w:suppressAutoHyphens w:val="0"/>
              <w:contextualSpacing/>
              <w:rPr>
                <w:rFonts w:ascii="Bierstadt Display" w:hAnsi="Bierstadt Display"/>
                <w:lang w:val="es-EC" w:eastAsia="en-US"/>
              </w:rPr>
            </w:pPr>
            <w:r w:rsidRPr="00A83BAE">
              <w:rPr>
                <w:rFonts w:ascii="Bierstadt Display" w:hAnsi="Bierstadt Display"/>
                <w:lang w:val="es-EC" w:eastAsia="en-US"/>
              </w:rPr>
              <w:t>Dirección</w:t>
            </w:r>
          </w:p>
          <w:p w14:paraId="5CDA7F78" w14:textId="77777777" w:rsidR="00A83BAE" w:rsidRPr="00A83BAE" w:rsidRDefault="00A83BAE" w:rsidP="00736B86">
            <w:pPr>
              <w:numPr>
                <w:ilvl w:val="0"/>
                <w:numId w:val="103"/>
              </w:numPr>
              <w:suppressAutoHyphens w:val="0"/>
              <w:contextualSpacing/>
              <w:rPr>
                <w:rFonts w:ascii="Bierstadt Display" w:hAnsi="Bierstadt Display"/>
                <w:lang w:val="es-EC" w:eastAsia="en-US"/>
              </w:rPr>
            </w:pPr>
            <w:r w:rsidRPr="00A83BAE">
              <w:rPr>
                <w:rFonts w:ascii="Bierstadt Display" w:hAnsi="Bierstadt Display"/>
                <w:lang w:val="es-EC" w:eastAsia="en-US"/>
              </w:rPr>
              <w:t>Correo Electrónico</w:t>
            </w:r>
          </w:p>
          <w:p w14:paraId="455903F9" w14:textId="77777777" w:rsidR="00A83BAE" w:rsidRPr="00A83BAE" w:rsidRDefault="00A83BAE" w:rsidP="00736B86">
            <w:pPr>
              <w:numPr>
                <w:ilvl w:val="0"/>
                <w:numId w:val="103"/>
              </w:numPr>
              <w:suppressAutoHyphens w:val="0"/>
              <w:contextualSpacing/>
              <w:rPr>
                <w:rFonts w:ascii="Bierstadt Display" w:hAnsi="Bierstadt Display"/>
                <w:lang w:val="es-EC" w:eastAsia="en-US"/>
              </w:rPr>
            </w:pPr>
            <w:r w:rsidRPr="00A83BAE">
              <w:rPr>
                <w:rFonts w:ascii="Bierstadt Display" w:hAnsi="Bierstadt Display"/>
                <w:lang w:val="es-EC" w:eastAsia="en-US"/>
              </w:rPr>
              <w:t>Número de teléfono</w:t>
            </w:r>
          </w:p>
        </w:tc>
      </w:tr>
      <w:tr w:rsidR="00A83BAE" w:rsidRPr="00A83BAE" w14:paraId="02942FA9" w14:textId="77777777" w:rsidTr="005B22D6">
        <w:trPr>
          <w:trHeight w:val="1080"/>
        </w:trPr>
        <w:tc>
          <w:tcPr>
            <w:tcW w:w="2265" w:type="dxa"/>
            <w:tcBorders>
              <w:top w:val="single" w:sz="8" w:space="0" w:color="000000"/>
              <w:left w:val="single" w:sz="8" w:space="0" w:color="000000"/>
              <w:bottom w:val="single" w:sz="8" w:space="0" w:color="000000"/>
              <w:right w:val="single" w:sz="8" w:space="0" w:color="000000"/>
            </w:tcBorders>
            <w:shd w:val="clear" w:color="auto" w:fill="CCCCCC"/>
            <w:hideMark/>
          </w:tcPr>
          <w:p w14:paraId="54464230" w14:textId="77777777" w:rsidR="00A83BAE" w:rsidRPr="00A83BAE" w:rsidRDefault="00A83BAE" w:rsidP="00A83BAE">
            <w:pPr>
              <w:suppressAutoHyphens w:val="0"/>
              <w:jc w:val="both"/>
              <w:rPr>
                <w:rFonts w:ascii="Bierstadt Display" w:hAnsi="Bierstadt Display"/>
                <w:b/>
                <w:bCs/>
                <w:lang w:val="es-EC" w:eastAsia="en-US"/>
              </w:rPr>
            </w:pPr>
            <w:r w:rsidRPr="00A83BAE">
              <w:rPr>
                <w:rFonts w:ascii="Bierstadt Display" w:hAnsi="Bierstadt Display"/>
                <w:b/>
                <w:bCs/>
                <w:color w:val="000000"/>
                <w:lang w:val="es-EC" w:eastAsia="en-US"/>
              </w:rPr>
              <w:t>Fecha de revisión y versión:</w:t>
            </w:r>
          </w:p>
        </w:tc>
        <w:tc>
          <w:tcPr>
            <w:tcW w:w="6225" w:type="dxa"/>
            <w:tcBorders>
              <w:top w:val="single" w:sz="8" w:space="0" w:color="000000"/>
              <w:left w:val="single" w:sz="8" w:space="0" w:color="000000"/>
              <w:bottom w:val="single" w:sz="8" w:space="0" w:color="000000"/>
              <w:right w:val="single" w:sz="8" w:space="0" w:color="000000"/>
            </w:tcBorders>
            <w:hideMark/>
          </w:tcPr>
          <w:p w14:paraId="26660D00" w14:textId="77777777" w:rsidR="00A83BAE" w:rsidRPr="00A83BAE" w:rsidRDefault="00A83BAE" w:rsidP="00A83BAE">
            <w:pPr>
              <w:suppressAutoHyphens w:val="0"/>
              <w:rPr>
                <w:rFonts w:ascii="Bierstadt Display" w:hAnsi="Bierstadt Display"/>
                <w:lang w:val="es-EC" w:eastAsia="en-US"/>
              </w:rPr>
            </w:pPr>
            <w:r w:rsidRPr="00A83BAE">
              <w:rPr>
                <w:rFonts w:ascii="Bierstadt Display" w:hAnsi="Bierstadt Display"/>
                <w:lang w:val="es-EC" w:eastAsia="en-US"/>
              </w:rPr>
              <w:t>07/06/2023</w:t>
            </w:r>
          </w:p>
          <w:p w14:paraId="340D7026" w14:textId="77777777" w:rsidR="00A83BAE" w:rsidRPr="00A83BAE" w:rsidRDefault="00A83BAE" w:rsidP="00A83BAE">
            <w:pPr>
              <w:suppressAutoHyphens w:val="0"/>
              <w:rPr>
                <w:rFonts w:ascii="Bierstadt Display" w:hAnsi="Bierstadt Display"/>
                <w:lang w:val="es-EC" w:eastAsia="en-US"/>
              </w:rPr>
            </w:pPr>
            <w:r w:rsidRPr="00A83BAE">
              <w:rPr>
                <w:rFonts w:ascii="Bierstadt Display" w:hAnsi="Bierstadt Display"/>
                <w:lang w:val="es-EC" w:eastAsia="en-US"/>
              </w:rPr>
              <w:t>Versión1.0</w:t>
            </w:r>
          </w:p>
        </w:tc>
      </w:tr>
      <w:tr w:rsidR="00A83BAE" w:rsidRPr="00A83BAE" w14:paraId="06F84461" w14:textId="77777777" w:rsidTr="005B22D6">
        <w:trPr>
          <w:trHeight w:val="510"/>
        </w:trPr>
        <w:tc>
          <w:tcPr>
            <w:tcW w:w="2265" w:type="dxa"/>
            <w:tcBorders>
              <w:top w:val="single" w:sz="8" w:space="0" w:color="000000"/>
              <w:left w:val="single" w:sz="8" w:space="0" w:color="000000"/>
              <w:bottom w:val="single" w:sz="8" w:space="0" w:color="000000"/>
              <w:right w:val="single" w:sz="8" w:space="0" w:color="000000"/>
            </w:tcBorders>
            <w:shd w:val="clear" w:color="auto" w:fill="CCCCCC"/>
            <w:hideMark/>
          </w:tcPr>
          <w:p w14:paraId="09F50F4F" w14:textId="77777777" w:rsidR="00A83BAE" w:rsidRPr="00A83BAE" w:rsidRDefault="00A83BAE" w:rsidP="00A83BAE">
            <w:pPr>
              <w:suppressAutoHyphens w:val="0"/>
              <w:rPr>
                <w:rFonts w:ascii="Bierstadt Display" w:hAnsi="Bierstadt Display"/>
                <w:b/>
                <w:bCs/>
                <w:lang w:val="es-EC" w:eastAsia="en-US"/>
              </w:rPr>
            </w:pPr>
            <w:r w:rsidRPr="00A83BAE">
              <w:rPr>
                <w:rFonts w:ascii="Bierstadt Display" w:hAnsi="Bierstadt Display"/>
                <w:b/>
                <w:bCs/>
                <w:color w:val="000000"/>
                <w:lang w:val="es-EC" w:eastAsia="en-US"/>
              </w:rPr>
              <w:t>Prioridad:</w:t>
            </w:r>
          </w:p>
        </w:tc>
        <w:tc>
          <w:tcPr>
            <w:tcW w:w="6225" w:type="dxa"/>
            <w:tcBorders>
              <w:top w:val="single" w:sz="8" w:space="0" w:color="000000"/>
              <w:left w:val="single" w:sz="8" w:space="0" w:color="000000"/>
              <w:bottom w:val="single" w:sz="8" w:space="0" w:color="000000"/>
              <w:right w:val="single" w:sz="8" w:space="0" w:color="000000"/>
            </w:tcBorders>
            <w:hideMark/>
          </w:tcPr>
          <w:p w14:paraId="195903EC" w14:textId="77777777" w:rsidR="00A83BAE" w:rsidRPr="00A83BAE" w:rsidRDefault="00A83BAE" w:rsidP="00A83BAE">
            <w:pPr>
              <w:suppressAutoHyphens w:val="0"/>
              <w:rPr>
                <w:rFonts w:ascii="Bierstadt Display" w:hAnsi="Bierstadt Display"/>
                <w:lang w:val="es-EC" w:eastAsia="en-US"/>
              </w:rPr>
            </w:pPr>
            <w:r w:rsidRPr="00A83BAE">
              <w:rPr>
                <w:rFonts w:ascii="Bierstadt Display" w:hAnsi="Bierstadt Display"/>
                <w:b/>
                <w:bCs/>
                <w:lang w:val="es-EC" w:eastAsia="en-US"/>
              </w:rPr>
              <w:t>Alta</w:t>
            </w:r>
          </w:p>
        </w:tc>
      </w:tr>
    </w:tbl>
    <w:p w14:paraId="7D63E4AF" w14:textId="77777777" w:rsidR="00A83BAE" w:rsidRPr="00A83BAE" w:rsidRDefault="00A83BAE" w:rsidP="00A83BAE"/>
    <w:p w14:paraId="7C4912E8" w14:textId="77777777" w:rsidR="00A83BAE" w:rsidRPr="00A83BAE" w:rsidRDefault="00A83BAE" w:rsidP="00A83BAE"/>
    <w:tbl>
      <w:tblPr>
        <w:tblStyle w:val="Tablaconcuadrcula1"/>
        <w:tblW w:w="8490" w:type="dxa"/>
        <w:tblInd w:w="135" w:type="dxa"/>
        <w:tblLayout w:type="fixed"/>
        <w:tblLook w:val="01E0" w:firstRow="1" w:lastRow="1" w:firstColumn="1" w:lastColumn="1" w:noHBand="0" w:noVBand="0"/>
      </w:tblPr>
      <w:tblGrid>
        <w:gridCol w:w="2265"/>
        <w:gridCol w:w="6225"/>
      </w:tblGrid>
      <w:tr w:rsidR="00A83BAE" w:rsidRPr="00A83BAE" w14:paraId="5E748331" w14:textId="77777777" w:rsidTr="005B22D6">
        <w:trPr>
          <w:trHeight w:val="495"/>
        </w:trPr>
        <w:tc>
          <w:tcPr>
            <w:tcW w:w="2265" w:type="dxa"/>
            <w:tcBorders>
              <w:top w:val="single" w:sz="8" w:space="0" w:color="000000"/>
              <w:left w:val="single" w:sz="8" w:space="0" w:color="000000"/>
              <w:bottom w:val="single" w:sz="8" w:space="0" w:color="000000"/>
              <w:right w:val="single" w:sz="8" w:space="0" w:color="000000"/>
            </w:tcBorders>
            <w:shd w:val="clear" w:color="auto" w:fill="CCCCCC"/>
            <w:hideMark/>
          </w:tcPr>
          <w:p w14:paraId="1A674425" w14:textId="77777777" w:rsidR="00A83BAE" w:rsidRPr="00A83BAE" w:rsidRDefault="00A83BAE" w:rsidP="00A83BAE">
            <w:pPr>
              <w:suppressAutoHyphens w:val="0"/>
              <w:rPr>
                <w:rFonts w:ascii="Bierstadt Display" w:hAnsi="Bierstadt Display"/>
                <w:b/>
                <w:bCs/>
                <w:lang w:val="es-EC" w:eastAsia="en-US"/>
              </w:rPr>
            </w:pPr>
            <w:r w:rsidRPr="00A83BAE">
              <w:rPr>
                <w:rFonts w:ascii="Bierstadt Display" w:hAnsi="Bierstadt Display"/>
                <w:b/>
                <w:bCs/>
                <w:color w:val="000000"/>
                <w:lang w:val="es-EC" w:eastAsia="en-US"/>
              </w:rPr>
              <w:t>Número:</w:t>
            </w:r>
          </w:p>
        </w:tc>
        <w:tc>
          <w:tcPr>
            <w:tcW w:w="6225" w:type="dxa"/>
            <w:tcBorders>
              <w:top w:val="single" w:sz="8" w:space="0" w:color="000000"/>
              <w:left w:val="single" w:sz="8" w:space="0" w:color="000000"/>
              <w:bottom w:val="single" w:sz="8" w:space="0" w:color="000000"/>
              <w:right w:val="single" w:sz="8" w:space="0" w:color="000000"/>
            </w:tcBorders>
            <w:hideMark/>
          </w:tcPr>
          <w:p w14:paraId="06AE0EA5" w14:textId="77777777" w:rsidR="00A83BAE" w:rsidRPr="00A83BAE" w:rsidRDefault="00A83BAE" w:rsidP="00A83BAE">
            <w:pPr>
              <w:suppressAutoHyphens w:val="0"/>
              <w:spacing w:after="160" w:line="256" w:lineRule="auto"/>
              <w:rPr>
                <w:rFonts w:ascii="Bierstadt Display" w:hAnsi="Bierstadt Display"/>
                <w:lang w:val="es-EC" w:eastAsia="en-US"/>
              </w:rPr>
            </w:pPr>
            <w:r w:rsidRPr="00A83BAE">
              <w:rPr>
                <w:rFonts w:ascii="Bierstadt Display" w:hAnsi="Bierstadt Display" w:cs="Calibri"/>
                <w:b/>
                <w:bCs/>
                <w:sz w:val="28"/>
                <w:szCs w:val="28"/>
                <w:lang w:val="es-EC" w:eastAsia="en-US"/>
              </w:rPr>
              <w:t>RF-44</w:t>
            </w:r>
          </w:p>
        </w:tc>
      </w:tr>
      <w:tr w:rsidR="00A83BAE" w:rsidRPr="00A83BAE" w14:paraId="006B7416" w14:textId="77777777" w:rsidTr="005B22D6">
        <w:trPr>
          <w:trHeight w:val="525"/>
        </w:trPr>
        <w:tc>
          <w:tcPr>
            <w:tcW w:w="2265" w:type="dxa"/>
            <w:tcBorders>
              <w:top w:val="single" w:sz="8" w:space="0" w:color="000000"/>
              <w:left w:val="single" w:sz="8" w:space="0" w:color="000000"/>
              <w:bottom w:val="single" w:sz="8" w:space="0" w:color="000000"/>
              <w:right w:val="single" w:sz="8" w:space="0" w:color="000000"/>
            </w:tcBorders>
            <w:shd w:val="clear" w:color="auto" w:fill="CCCCCC"/>
            <w:hideMark/>
          </w:tcPr>
          <w:p w14:paraId="36D9D1EF" w14:textId="77777777" w:rsidR="00A83BAE" w:rsidRPr="00A83BAE" w:rsidRDefault="00A83BAE" w:rsidP="00A83BAE">
            <w:pPr>
              <w:suppressAutoHyphens w:val="0"/>
              <w:rPr>
                <w:rFonts w:ascii="Bierstadt Display" w:hAnsi="Bierstadt Display"/>
                <w:b/>
                <w:bCs/>
                <w:lang w:val="es-EC" w:eastAsia="en-US"/>
              </w:rPr>
            </w:pPr>
            <w:r w:rsidRPr="00A83BAE">
              <w:rPr>
                <w:rFonts w:ascii="Bierstadt Display" w:hAnsi="Bierstadt Display"/>
                <w:b/>
                <w:bCs/>
                <w:color w:val="000000"/>
                <w:lang w:val="es-EC" w:eastAsia="en-US"/>
              </w:rPr>
              <w:t>Título:</w:t>
            </w:r>
          </w:p>
        </w:tc>
        <w:tc>
          <w:tcPr>
            <w:tcW w:w="6225" w:type="dxa"/>
            <w:tcBorders>
              <w:top w:val="single" w:sz="8" w:space="0" w:color="000000"/>
              <w:left w:val="single" w:sz="8" w:space="0" w:color="000000"/>
              <w:bottom w:val="single" w:sz="8" w:space="0" w:color="000000"/>
              <w:right w:val="single" w:sz="8" w:space="0" w:color="000000"/>
            </w:tcBorders>
            <w:hideMark/>
          </w:tcPr>
          <w:p w14:paraId="5D577D36" w14:textId="77777777" w:rsidR="00A83BAE" w:rsidRPr="00A83BAE" w:rsidRDefault="00A83BAE" w:rsidP="00A83BAE">
            <w:pPr>
              <w:suppressAutoHyphens w:val="0"/>
              <w:rPr>
                <w:rFonts w:ascii="Bierstadt Display" w:hAnsi="Bierstadt Display"/>
                <w:lang w:val="es-EC" w:eastAsia="en-US"/>
              </w:rPr>
            </w:pPr>
            <w:r w:rsidRPr="00A83BAE">
              <w:rPr>
                <w:rFonts w:ascii="Bierstadt Display" w:hAnsi="Bierstadt Display"/>
                <w:lang w:val="es-EC" w:eastAsia="en-US"/>
              </w:rPr>
              <w:t>Eliminar proveedores</w:t>
            </w:r>
          </w:p>
        </w:tc>
      </w:tr>
      <w:tr w:rsidR="00A83BAE" w:rsidRPr="00A83BAE" w14:paraId="295398BC" w14:textId="77777777" w:rsidTr="005B22D6">
        <w:trPr>
          <w:trHeight w:val="735"/>
        </w:trPr>
        <w:tc>
          <w:tcPr>
            <w:tcW w:w="2265" w:type="dxa"/>
            <w:tcBorders>
              <w:top w:val="single" w:sz="8" w:space="0" w:color="000000"/>
              <w:left w:val="single" w:sz="8" w:space="0" w:color="000000"/>
              <w:bottom w:val="single" w:sz="8" w:space="0" w:color="000000"/>
              <w:right w:val="single" w:sz="8" w:space="0" w:color="000000"/>
            </w:tcBorders>
            <w:shd w:val="clear" w:color="auto" w:fill="CCCCCC"/>
            <w:hideMark/>
          </w:tcPr>
          <w:p w14:paraId="35511FF3" w14:textId="77777777" w:rsidR="00A83BAE" w:rsidRPr="00A83BAE" w:rsidRDefault="00A83BAE" w:rsidP="00A83BAE">
            <w:pPr>
              <w:suppressAutoHyphens w:val="0"/>
              <w:rPr>
                <w:rFonts w:ascii="Bierstadt Display" w:hAnsi="Bierstadt Display"/>
                <w:b/>
                <w:bCs/>
                <w:lang w:val="es-EC" w:eastAsia="en-US"/>
              </w:rPr>
            </w:pPr>
            <w:r w:rsidRPr="00A83BAE">
              <w:rPr>
                <w:rFonts w:ascii="Bierstadt Display" w:hAnsi="Bierstadt Display"/>
                <w:b/>
                <w:bCs/>
                <w:color w:val="000000"/>
                <w:lang w:val="es-EC" w:eastAsia="en-US"/>
              </w:rPr>
              <w:t>Texto:</w:t>
            </w:r>
          </w:p>
        </w:tc>
        <w:tc>
          <w:tcPr>
            <w:tcW w:w="6225" w:type="dxa"/>
            <w:tcBorders>
              <w:top w:val="single" w:sz="8" w:space="0" w:color="000000"/>
              <w:left w:val="single" w:sz="8" w:space="0" w:color="000000"/>
              <w:bottom w:val="single" w:sz="8" w:space="0" w:color="000000"/>
              <w:right w:val="single" w:sz="8" w:space="0" w:color="000000"/>
            </w:tcBorders>
            <w:hideMark/>
          </w:tcPr>
          <w:p w14:paraId="04436A59" w14:textId="77777777" w:rsidR="00A83BAE" w:rsidRPr="00A83BAE" w:rsidRDefault="00A83BAE" w:rsidP="00A83BAE">
            <w:pPr>
              <w:suppressAutoHyphens w:val="0"/>
              <w:rPr>
                <w:rFonts w:ascii="Bierstadt Display" w:hAnsi="Bierstadt Display"/>
                <w:lang w:val="es-EC" w:eastAsia="en-US"/>
              </w:rPr>
            </w:pPr>
            <w:r w:rsidRPr="00A83BAE">
              <w:rPr>
                <w:rFonts w:ascii="Bierstadt Display" w:hAnsi="Bierstadt Display"/>
                <w:lang w:val="es-EC" w:eastAsia="en-US"/>
              </w:rPr>
              <w:t>El sistema permitirá la eliminación de proveedores específicos registrados.</w:t>
            </w:r>
          </w:p>
        </w:tc>
      </w:tr>
      <w:tr w:rsidR="00A83BAE" w:rsidRPr="00A83BAE" w14:paraId="5291B99F" w14:textId="77777777" w:rsidTr="005B22D6">
        <w:trPr>
          <w:trHeight w:val="435"/>
        </w:trPr>
        <w:tc>
          <w:tcPr>
            <w:tcW w:w="2265" w:type="dxa"/>
            <w:tcBorders>
              <w:top w:val="single" w:sz="8" w:space="0" w:color="000000"/>
              <w:left w:val="single" w:sz="8" w:space="0" w:color="000000"/>
              <w:bottom w:val="single" w:sz="8" w:space="0" w:color="000000"/>
              <w:right w:val="single" w:sz="8" w:space="0" w:color="000000"/>
            </w:tcBorders>
            <w:shd w:val="clear" w:color="auto" w:fill="CCCCCC"/>
            <w:hideMark/>
          </w:tcPr>
          <w:p w14:paraId="07172F91" w14:textId="77777777" w:rsidR="00A83BAE" w:rsidRPr="00A83BAE" w:rsidRDefault="00A83BAE" w:rsidP="00A83BAE">
            <w:pPr>
              <w:suppressAutoHyphens w:val="0"/>
              <w:rPr>
                <w:rFonts w:ascii="Bierstadt Display" w:hAnsi="Bierstadt Display"/>
                <w:b/>
                <w:bCs/>
                <w:lang w:val="es-EC" w:eastAsia="en-US"/>
              </w:rPr>
            </w:pPr>
            <w:r w:rsidRPr="00A83BAE">
              <w:rPr>
                <w:rFonts w:ascii="Bierstadt Display" w:hAnsi="Bierstadt Display"/>
                <w:b/>
                <w:bCs/>
                <w:color w:val="000000"/>
                <w:lang w:val="es-EC" w:eastAsia="en-US"/>
              </w:rPr>
              <w:t>Tipo:</w:t>
            </w:r>
          </w:p>
        </w:tc>
        <w:tc>
          <w:tcPr>
            <w:tcW w:w="6225" w:type="dxa"/>
            <w:tcBorders>
              <w:top w:val="single" w:sz="8" w:space="0" w:color="000000"/>
              <w:left w:val="single" w:sz="8" w:space="0" w:color="000000"/>
              <w:bottom w:val="single" w:sz="8" w:space="0" w:color="000000"/>
              <w:right w:val="single" w:sz="8" w:space="0" w:color="000000"/>
            </w:tcBorders>
            <w:hideMark/>
          </w:tcPr>
          <w:p w14:paraId="1F887F8B" w14:textId="77777777" w:rsidR="00A83BAE" w:rsidRPr="00A83BAE" w:rsidRDefault="00A83BAE" w:rsidP="00A83BAE">
            <w:pPr>
              <w:suppressAutoHyphens w:val="0"/>
              <w:rPr>
                <w:rFonts w:ascii="Bierstadt Display" w:hAnsi="Bierstadt Display"/>
                <w:lang w:val="es-EC" w:eastAsia="en-US"/>
              </w:rPr>
            </w:pPr>
            <w:r w:rsidRPr="00A83BAE">
              <w:rPr>
                <w:rFonts w:ascii="Bierstadt Display" w:hAnsi="Bierstadt Display"/>
                <w:lang w:val="es-EC" w:eastAsia="en-US"/>
              </w:rPr>
              <w:t>Funcional</w:t>
            </w:r>
          </w:p>
        </w:tc>
      </w:tr>
      <w:tr w:rsidR="00A83BAE" w:rsidRPr="00A83BAE" w14:paraId="38E1806C" w14:textId="77777777" w:rsidTr="005B22D6">
        <w:trPr>
          <w:trHeight w:val="3375"/>
        </w:trPr>
        <w:tc>
          <w:tcPr>
            <w:tcW w:w="2265" w:type="dxa"/>
            <w:tcBorders>
              <w:top w:val="single" w:sz="8" w:space="0" w:color="000000"/>
              <w:left w:val="single" w:sz="8" w:space="0" w:color="000000"/>
              <w:bottom w:val="single" w:sz="8" w:space="0" w:color="000000"/>
              <w:right w:val="single" w:sz="8" w:space="0" w:color="000000"/>
            </w:tcBorders>
            <w:shd w:val="clear" w:color="auto" w:fill="CCCCCC"/>
            <w:hideMark/>
          </w:tcPr>
          <w:p w14:paraId="3B8ADAD9" w14:textId="77777777" w:rsidR="00A83BAE" w:rsidRPr="00A83BAE" w:rsidRDefault="00A83BAE" w:rsidP="00A83BAE">
            <w:pPr>
              <w:suppressAutoHyphens w:val="0"/>
              <w:rPr>
                <w:rFonts w:ascii="Bierstadt Display" w:hAnsi="Bierstadt Display"/>
                <w:b/>
                <w:bCs/>
                <w:lang w:val="es-EC" w:eastAsia="en-US"/>
              </w:rPr>
            </w:pPr>
            <w:r w:rsidRPr="00A83BAE">
              <w:rPr>
                <w:rFonts w:ascii="Bierstadt Display" w:hAnsi="Bierstadt Display"/>
                <w:b/>
                <w:bCs/>
                <w:color w:val="000000"/>
                <w:lang w:val="es-EC" w:eastAsia="en-US"/>
              </w:rPr>
              <w:t>Detalles de requisitos y restricciones:</w:t>
            </w:r>
          </w:p>
        </w:tc>
        <w:tc>
          <w:tcPr>
            <w:tcW w:w="6225" w:type="dxa"/>
            <w:tcBorders>
              <w:top w:val="single" w:sz="8" w:space="0" w:color="000000"/>
              <w:left w:val="single" w:sz="8" w:space="0" w:color="000000"/>
              <w:bottom w:val="single" w:sz="8" w:space="0" w:color="000000"/>
              <w:right w:val="single" w:sz="8" w:space="0" w:color="000000"/>
            </w:tcBorders>
            <w:hideMark/>
          </w:tcPr>
          <w:p w14:paraId="58FA7CF7" w14:textId="77777777" w:rsidR="00A83BAE" w:rsidRPr="00A83BAE" w:rsidRDefault="00A83BAE" w:rsidP="00A83BAE">
            <w:pPr>
              <w:suppressAutoHyphens w:val="0"/>
              <w:contextualSpacing/>
              <w:rPr>
                <w:rFonts w:ascii="Bierstadt Display" w:hAnsi="Bierstadt Display"/>
                <w:lang w:val="es-EC" w:eastAsia="en-US"/>
              </w:rPr>
            </w:pPr>
            <w:r w:rsidRPr="00A83BAE">
              <w:rPr>
                <w:rFonts w:ascii="Bierstadt Display" w:hAnsi="Bierstadt Display"/>
                <w:lang w:val="es-EC" w:eastAsia="en-US"/>
              </w:rPr>
              <w:t xml:space="preserve">El sistema debe permitir eliminar a un proveedor específico, pidiendo los siguientes datos: </w:t>
            </w:r>
          </w:p>
          <w:p w14:paraId="1C98EA2C" w14:textId="77777777" w:rsidR="00A83BAE" w:rsidRPr="00A83BAE" w:rsidRDefault="00A83BAE" w:rsidP="00A83BAE">
            <w:pPr>
              <w:suppressAutoHyphens w:val="0"/>
              <w:contextualSpacing/>
              <w:rPr>
                <w:rFonts w:ascii="Bierstadt Display" w:hAnsi="Bierstadt Display"/>
                <w:lang w:val="es-EC" w:eastAsia="en-US"/>
              </w:rPr>
            </w:pPr>
          </w:p>
          <w:p w14:paraId="315C56AD" w14:textId="77777777" w:rsidR="00A83BAE" w:rsidRPr="00A83BAE" w:rsidRDefault="00A83BAE" w:rsidP="00736B86">
            <w:pPr>
              <w:numPr>
                <w:ilvl w:val="0"/>
                <w:numId w:val="103"/>
              </w:numPr>
              <w:suppressAutoHyphens w:val="0"/>
              <w:contextualSpacing/>
              <w:rPr>
                <w:rFonts w:ascii="Bierstadt Display" w:hAnsi="Bierstadt Display"/>
                <w:b/>
                <w:bCs/>
                <w:lang w:val="es-EC" w:eastAsia="en-US"/>
              </w:rPr>
            </w:pPr>
            <w:r w:rsidRPr="00A83BAE">
              <w:rPr>
                <w:rFonts w:ascii="Bierstadt Display" w:hAnsi="Bierstadt Display"/>
                <w:b/>
                <w:bCs/>
                <w:lang w:val="es-EC" w:eastAsia="en-US"/>
              </w:rPr>
              <w:t xml:space="preserve">Nombre del Proveedor: </w:t>
            </w:r>
            <w:r w:rsidRPr="00A83BAE">
              <w:rPr>
                <w:rFonts w:ascii="Bierstadt Display" w:hAnsi="Bierstadt Display"/>
                <w:lang w:val="es-EC" w:eastAsia="en-US"/>
              </w:rPr>
              <w:t xml:space="preserve">De tipo </w:t>
            </w:r>
            <w:proofErr w:type="spellStart"/>
            <w:r w:rsidRPr="00A83BAE">
              <w:rPr>
                <w:rFonts w:ascii="Bierstadt Display" w:hAnsi="Bierstadt Display"/>
                <w:lang w:val="es-EC" w:eastAsia="en-US"/>
              </w:rPr>
              <w:t>String</w:t>
            </w:r>
            <w:proofErr w:type="spellEnd"/>
            <w:r w:rsidRPr="00A83BAE">
              <w:rPr>
                <w:rFonts w:ascii="Bierstadt Display" w:hAnsi="Bierstadt Display"/>
                <w:lang w:val="es-EC" w:eastAsia="en-US"/>
              </w:rPr>
              <w:t xml:space="preserve"> con un tamaño de 50 caracteres.</w:t>
            </w:r>
          </w:p>
          <w:p w14:paraId="3E7609A2" w14:textId="77777777" w:rsidR="00A83BAE" w:rsidRPr="00A83BAE" w:rsidRDefault="00A83BAE" w:rsidP="00736B86">
            <w:pPr>
              <w:numPr>
                <w:ilvl w:val="0"/>
                <w:numId w:val="103"/>
              </w:numPr>
              <w:suppressAutoHyphens w:val="0"/>
              <w:contextualSpacing/>
              <w:rPr>
                <w:rFonts w:ascii="Bierstadt Display" w:hAnsi="Bierstadt Display"/>
                <w:b/>
                <w:bCs/>
                <w:lang w:val="es-EC" w:eastAsia="en-US"/>
              </w:rPr>
            </w:pPr>
            <w:r w:rsidRPr="00A83BAE">
              <w:rPr>
                <w:rFonts w:ascii="Bierstadt Display" w:hAnsi="Bierstadt Display"/>
                <w:b/>
                <w:bCs/>
                <w:lang w:val="es-EC" w:eastAsia="en-US"/>
              </w:rPr>
              <w:t xml:space="preserve">RUC del Proveedor: </w:t>
            </w:r>
            <w:r w:rsidRPr="00A83BAE">
              <w:rPr>
                <w:rFonts w:ascii="Bierstadt Display" w:hAnsi="Bierstadt Display"/>
                <w:lang w:val="es-EC" w:eastAsia="en-US"/>
              </w:rPr>
              <w:t xml:space="preserve">De tipo </w:t>
            </w:r>
            <w:proofErr w:type="spellStart"/>
            <w:r w:rsidRPr="00A83BAE">
              <w:rPr>
                <w:rFonts w:ascii="Bierstadt Display" w:hAnsi="Bierstadt Display"/>
                <w:lang w:val="es-EC" w:eastAsia="en-US"/>
              </w:rPr>
              <w:t>Int</w:t>
            </w:r>
            <w:proofErr w:type="spellEnd"/>
            <w:r w:rsidRPr="00A83BAE">
              <w:rPr>
                <w:rFonts w:ascii="Bierstadt Display" w:hAnsi="Bierstadt Display"/>
                <w:lang w:val="es-EC" w:eastAsia="en-US"/>
              </w:rPr>
              <w:t xml:space="preserve"> con una longitud de 15 caracteres.</w:t>
            </w:r>
          </w:p>
          <w:p w14:paraId="515C5D13" w14:textId="77777777" w:rsidR="00A83BAE" w:rsidRPr="00A83BAE" w:rsidRDefault="00A83BAE" w:rsidP="00736B86">
            <w:pPr>
              <w:numPr>
                <w:ilvl w:val="0"/>
                <w:numId w:val="103"/>
              </w:numPr>
              <w:suppressAutoHyphens w:val="0"/>
              <w:contextualSpacing/>
              <w:rPr>
                <w:rFonts w:ascii="Bierstadt Display" w:hAnsi="Bierstadt Display"/>
                <w:lang w:val="es-EC" w:eastAsia="en-US"/>
              </w:rPr>
            </w:pPr>
            <w:r w:rsidRPr="00A83BAE">
              <w:rPr>
                <w:rFonts w:ascii="Bierstadt Display" w:hAnsi="Bierstadt Display"/>
                <w:b/>
                <w:bCs/>
                <w:lang w:val="es-EC" w:eastAsia="en-US"/>
              </w:rPr>
              <w:t xml:space="preserve">Confirmación de Eliminación: </w:t>
            </w:r>
            <w:r w:rsidRPr="00A83BAE">
              <w:rPr>
                <w:rFonts w:ascii="Bierstadt Display" w:hAnsi="Bierstadt Display"/>
                <w:lang w:val="es-EC" w:eastAsia="en-US"/>
              </w:rPr>
              <w:t xml:space="preserve">De tipo </w:t>
            </w:r>
            <w:proofErr w:type="spellStart"/>
            <w:r w:rsidRPr="00A83BAE">
              <w:rPr>
                <w:rFonts w:ascii="Bierstadt Display" w:hAnsi="Bierstadt Display"/>
                <w:lang w:val="es-EC" w:eastAsia="en-US"/>
              </w:rPr>
              <w:t>String</w:t>
            </w:r>
            <w:proofErr w:type="spellEnd"/>
            <w:r w:rsidRPr="00A83BAE">
              <w:rPr>
                <w:rFonts w:ascii="Bierstadt Display" w:hAnsi="Bierstadt Display"/>
                <w:lang w:val="es-EC" w:eastAsia="en-US"/>
              </w:rPr>
              <w:t xml:space="preserve"> con un tamaño de 5 caracteres, sin caracteres especiales.</w:t>
            </w:r>
          </w:p>
          <w:p w14:paraId="5F6B77D8" w14:textId="77777777" w:rsidR="00A83BAE" w:rsidRPr="00A83BAE" w:rsidRDefault="00A83BAE" w:rsidP="00A83BAE">
            <w:pPr>
              <w:rPr>
                <w:lang w:val="es-EC" w:eastAsia="en-US"/>
              </w:rPr>
            </w:pPr>
          </w:p>
        </w:tc>
      </w:tr>
      <w:tr w:rsidR="00A83BAE" w:rsidRPr="00A83BAE" w14:paraId="471B74C5" w14:textId="77777777" w:rsidTr="005B22D6">
        <w:trPr>
          <w:trHeight w:val="1080"/>
        </w:trPr>
        <w:tc>
          <w:tcPr>
            <w:tcW w:w="2265" w:type="dxa"/>
            <w:tcBorders>
              <w:top w:val="single" w:sz="8" w:space="0" w:color="000000"/>
              <w:left w:val="single" w:sz="8" w:space="0" w:color="000000"/>
              <w:bottom w:val="single" w:sz="8" w:space="0" w:color="000000"/>
              <w:right w:val="single" w:sz="8" w:space="0" w:color="000000"/>
            </w:tcBorders>
            <w:shd w:val="clear" w:color="auto" w:fill="CCCCCC"/>
            <w:hideMark/>
          </w:tcPr>
          <w:p w14:paraId="3E0878BD" w14:textId="77777777" w:rsidR="00A83BAE" w:rsidRPr="00A83BAE" w:rsidRDefault="00A83BAE" w:rsidP="00A83BAE">
            <w:pPr>
              <w:suppressAutoHyphens w:val="0"/>
              <w:jc w:val="both"/>
              <w:rPr>
                <w:rFonts w:ascii="Bierstadt Display" w:hAnsi="Bierstadt Display"/>
                <w:b/>
                <w:bCs/>
                <w:lang w:val="es-EC" w:eastAsia="en-US"/>
              </w:rPr>
            </w:pPr>
            <w:r w:rsidRPr="00A83BAE">
              <w:rPr>
                <w:rFonts w:ascii="Bierstadt Display" w:hAnsi="Bierstadt Display"/>
                <w:b/>
                <w:bCs/>
                <w:color w:val="000000"/>
                <w:lang w:val="es-EC" w:eastAsia="en-US"/>
              </w:rPr>
              <w:lastRenderedPageBreak/>
              <w:t>Fecha de revisión y versión:</w:t>
            </w:r>
          </w:p>
        </w:tc>
        <w:tc>
          <w:tcPr>
            <w:tcW w:w="6225" w:type="dxa"/>
            <w:tcBorders>
              <w:top w:val="single" w:sz="8" w:space="0" w:color="000000"/>
              <w:left w:val="single" w:sz="8" w:space="0" w:color="000000"/>
              <w:bottom w:val="single" w:sz="8" w:space="0" w:color="000000"/>
              <w:right w:val="single" w:sz="8" w:space="0" w:color="000000"/>
            </w:tcBorders>
            <w:hideMark/>
          </w:tcPr>
          <w:p w14:paraId="660CCBC4" w14:textId="77777777" w:rsidR="00A83BAE" w:rsidRPr="00A83BAE" w:rsidRDefault="00A83BAE" w:rsidP="00A83BAE">
            <w:pPr>
              <w:suppressAutoHyphens w:val="0"/>
              <w:rPr>
                <w:rFonts w:ascii="Bierstadt Display" w:hAnsi="Bierstadt Display"/>
                <w:lang w:val="es-EC" w:eastAsia="en-US"/>
              </w:rPr>
            </w:pPr>
            <w:r w:rsidRPr="00A83BAE">
              <w:rPr>
                <w:rFonts w:ascii="Bierstadt Display" w:hAnsi="Bierstadt Display"/>
                <w:lang w:val="es-EC" w:eastAsia="en-US"/>
              </w:rPr>
              <w:t>07/06/2023</w:t>
            </w:r>
          </w:p>
          <w:p w14:paraId="13F207A1" w14:textId="77777777" w:rsidR="00A83BAE" w:rsidRPr="00A83BAE" w:rsidRDefault="00A83BAE" w:rsidP="00A83BAE">
            <w:pPr>
              <w:suppressAutoHyphens w:val="0"/>
              <w:rPr>
                <w:rFonts w:ascii="Bierstadt Display" w:hAnsi="Bierstadt Display"/>
                <w:lang w:val="es-EC" w:eastAsia="en-US"/>
              </w:rPr>
            </w:pPr>
            <w:r w:rsidRPr="00A83BAE">
              <w:rPr>
                <w:rFonts w:ascii="Bierstadt Display" w:hAnsi="Bierstadt Display"/>
                <w:lang w:val="es-EC" w:eastAsia="en-US"/>
              </w:rPr>
              <w:t>Versión1.0</w:t>
            </w:r>
          </w:p>
        </w:tc>
      </w:tr>
      <w:tr w:rsidR="00A83BAE" w:rsidRPr="00A83BAE" w14:paraId="353B396E" w14:textId="77777777" w:rsidTr="005B22D6">
        <w:trPr>
          <w:trHeight w:val="510"/>
        </w:trPr>
        <w:tc>
          <w:tcPr>
            <w:tcW w:w="2265" w:type="dxa"/>
            <w:tcBorders>
              <w:top w:val="single" w:sz="8" w:space="0" w:color="000000"/>
              <w:left w:val="single" w:sz="8" w:space="0" w:color="000000"/>
              <w:bottom w:val="single" w:sz="8" w:space="0" w:color="000000"/>
              <w:right w:val="single" w:sz="8" w:space="0" w:color="000000"/>
            </w:tcBorders>
            <w:shd w:val="clear" w:color="auto" w:fill="CCCCCC"/>
            <w:hideMark/>
          </w:tcPr>
          <w:p w14:paraId="035B75C6" w14:textId="77777777" w:rsidR="00A83BAE" w:rsidRPr="00A83BAE" w:rsidRDefault="00A83BAE" w:rsidP="00A83BAE">
            <w:pPr>
              <w:suppressAutoHyphens w:val="0"/>
              <w:rPr>
                <w:rFonts w:ascii="Bierstadt Display" w:hAnsi="Bierstadt Display"/>
                <w:b/>
                <w:bCs/>
                <w:lang w:val="es-EC" w:eastAsia="en-US"/>
              </w:rPr>
            </w:pPr>
            <w:r w:rsidRPr="00A83BAE">
              <w:rPr>
                <w:rFonts w:ascii="Bierstadt Display" w:hAnsi="Bierstadt Display"/>
                <w:b/>
                <w:bCs/>
                <w:color w:val="000000"/>
                <w:lang w:val="es-EC" w:eastAsia="en-US"/>
              </w:rPr>
              <w:t>Prioridad:</w:t>
            </w:r>
          </w:p>
        </w:tc>
        <w:tc>
          <w:tcPr>
            <w:tcW w:w="6225" w:type="dxa"/>
            <w:tcBorders>
              <w:top w:val="single" w:sz="8" w:space="0" w:color="000000"/>
              <w:left w:val="single" w:sz="8" w:space="0" w:color="000000"/>
              <w:bottom w:val="single" w:sz="8" w:space="0" w:color="000000"/>
              <w:right w:val="single" w:sz="8" w:space="0" w:color="000000"/>
            </w:tcBorders>
            <w:hideMark/>
          </w:tcPr>
          <w:p w14:paraId="66C1D5FD" w14:textId="77777777" w:rsidR="00A83BAE" w:rsidRPr="00A83BAE" w:rsidRDefault="00A83BAE" w:rsidP="00A83BAE">
            <w:pPr>
              <w:suppressAutoHyphens w:val="0"/>
              <w:rPr>
                <w:rFonts w:ascii="Bierstadt Display" w:hAnsi="Bierstadt Display"/>
                <w:lang w:val="es-EC" w:eastAsia="en-US"/>
              </w:rPr>
            </w:pPr>
            <w:r w:rsidRPr="00A83BAE">
              <w:rPr>
                <w:rFonts w:ascii="Bierstadt Display" w:hAnsi="Bierstadt Display"/>
                <w:b/>
                <w:bCs/>
                <w:lang w:val="es-EC" w:eastAsia="en-US"/>
              </w:rPr>
              <w:t>Alta</w:t>
            </w:r>
          </w:p>
        </w:tc>
      </w:tr>
    </w:tbl>
    <w:p w14:paraId="3C1707BA" w14:textId="77777777" w:rsidR="00A83BAE" w:rsidRPr="00A83BAE" w:rsidRDefault="00A83BAE" w:rsidP="00A83BAE"/>
    <w:p w14:paraId="5A905172" w14:textId="77777777" w:rsidR="00A83BAE" w:rsidRPr="00A83BAE" w:rsidRDefault="00A83BAE" w:rsidP="00A83BAE"/>
    <w:tbl>
      <w:tblPr>
        <w:tblStyle w:val="Tablaconcuadrcula1"/>
        <w:tblW w:w="8490" w:type="dxa"/>
        <w:tblInd w:w="135" w:type="dxa"/>
        <w:tblLayout w:type="fixed"/>
        <w:tblLook w:val="01E0" w:firstRow="1" w:lastRow="1" w:firstColumn="1" w:lastColumn="1" w:noHBand="0" w:noVBand="0"/>
      </w:tblPr>
      <w:tblGrid>
        <w:gridCol w:w="2265"/>
        <w:gridCol w:w="6225"/>
      </w:tblGrid>
      <w:tr w:rsidR="00A83BAE" w:rsidRPr="00A83BAE" w14:paraId="5CDA1D01" w14:textId="77777777" w:rsidTr="005B22D6">
        <w:trPr>
          <w:trHeight w:val="495"/>
        </w:trPr>
        <w:tc>
          <w:tcPr>
            <w:tcW w:w="2265" w:type="dxa"/>
            <w:tcBorders>
              <w:top w:val="single" w:sz="8" w:space="0" w:color="000000"/>
              <w:left w:val="single" w:sz="8" w:space="0" w:color="000000"/>
              <w:bottom w:val="single" w:sz="8" w:space="0" w:color="000000"/>
              <w:right w:val="single" w:sz="8" w:space="0" w:color="000000"/>
            </w:tcBorders>
            <w:shd w:val="clear" w:color="auto" w:fill="CCCCCC"/>
            <w:hideMark/>
          </w:tcPr>
          <w:p w14:paraId="6D916B50" w14:textId="77777777" w:rsidR="00A83BAE" w:rsidRPr="00A83BAE" w:rsidRDefault="00A83BAE" w:rsidP="00A83BAE">
            <w:pPr>
              <w:suppressAutoHyphens w:val="0"/>
              <w:rPr>
                <w:rFonts w:ascii="Bierstadt Display" w:hAnsi="Bierstadt Display"/>
                <w:b/>
                <w:bCs/>
                <w:lang w:val="es-EC" w:eastAsia="en-US"/>
              </w:rPr>
            </w:pPr>
            <w:r w:rsidRPr="00A83BAE">
              <w:rPr>
                <w:rFonts w:ascii="Bierstadt Display" w:hAnsi="Bierstadt Display"/>
                <w:b/>
                <w:bCs/>
                <w:color w:val="000000"/>
                <w:lang w:val="es-EC" w:eastAsia="en-US"/>
              </w:rPr>
              <w:t>Número:</w:t>
            </w:r>
          </w:p>
        </w:tc>
        <w:tc>
          <w:tcPr>
            <w:tcW w:w="6225" w:type="dxa"/>
            <w:tcBorders>
              <w:top w:val="single" w:sz="8" w:space="0" w:color="000000"/>
              <w:left w:val="single" w:sz="8" w:space="0" w:color="000000"/>
              <w:bottom w:val="single" w:sz="8" w:space="0" w:color="000000"/>
              <w:right w:val="single" w:sz="8" w:space="0" w:color="000000"/>
            </w:tcBorders>
            <w:hideMark/>
          </w:tcPr>
          <w:p w14:paraId="7ECEC14A" w14:textId="77777777" w:rsidR="00A83BAE" w:rsidRPr="00A83BAE" w:rsidRDefault="00A83BAE" w:rsidP="00A83BAE">
            <w:pPr>
              <w:suppressAutoHyphens w:val="0"/>
              <w:spacing w:after="160" w:line="256" w:lineRule="auto"/>
              <w:rPr>
                <w:rFonts w:ascii="Bierstadt Display" w:hAnsi="Bierstadt Display"/>
                <w:lang w:val="es-EC" w:eastAsia="en-US"/>
              </w:rPr>
            </w:pPr>
            <w:r w:rsidRPr="00A83BAE">
              <w:rPr>
                <w:rFonts w:ascii="Bierstadt Display" w:hAnsi="Bierstadt Display" w:cs="Calibri"/>
                <w:b/>
                <w:bCs/>
                <w:sz w:val="28"/>
                <w:szCs w:val="28"/>
                <w:lang w:val="es-EC" w:eastAsia="en-US"/>
              </w:rPr>
              <w:t>RF-45</w:t>
            </w:r>
          </w:p>
        </w:tc>
      </w:tr>
      <w:tr w:rsidR="00A83BAE" w:rsidRPr="00A83BAE" w14:paraId="0BB95B79" w14:textId="77777777" w:rsidTr="005B22D6">
        <w:trPr>
          <w:trHeight w:val="525"/>
        </w:trPr>
        <w:tc>
          <w:tcPr>
            <w:tcW w:w="2265" w:type="dxa"/>
            <w:tcBorders>
              <w:top w:val="single" w:sz="8" w:space="0" w:color="000000"/>
              <w:left w:val="single" w:sz="8" w:space="0" w:color="000000"/>
              <w:bottom w:val="single" w:sz="8" w:space="0" w:color="000000"/>
              <w:right w:val="single" w:sz="8" w:space="0" w:color="000000"/>
            </w:tcBorders>
            <w:shd w:val="clear" w:color="auto" w:fill="CCCCCC"/>
            <w:hideMark/>
          </w:tcPr>
          <w:p w14:paraId="3697A992" w14:textId="77777777" w:rsidR="00A83BAE" w:rsidRPr="00A83BAE" w:rsidRDefault="00A83BAE" w:rsidP="00A83BAE">
            <w:pPr>
              <w:suppressAutoHyphens w:val="0"/>
              <w:rPr>
                <w:rFonts w:ascii="Bierstadt Display" w:hAnsi="Bierstadt Display"/>
                <w:b/>
                <w:bCs/>
                <w:lang w:val="es-EC" w:eastAsia="en-US"/>
              </w:rPr>
            </w:pPr>
            <w:r w:rsidRPr="00A83BAE">
              <w:rPr>
                <w:rFonts w:ascii="Bierstadt Display" w:hAnsi="Bierstadt Display"/>
                <w:b/>
                <w:bCs/>
                <w:color w:val="000000"/>
                <w:lang w:val="es-EC" w:eastAsia="en-US"/>
              </w:rPr>
              <w:t>Título:</w:t>
            </w:r>
          </w:p>
        </w:tc>
        <w:tc>
          <w:tcPr>
            <w:tcW w:w="6225" w:type="dxa"/>
            <w:tcBorders>
              <w:top w:val="single" w:sz="8" w:space="0" w:color="000000"/>
              <w:left w:val="single" w:sz="8" w:space="0" w:color="000000"/>
              <w:bottom w:val="single" w:sz="8" w:space="0" w:color="000000"/>
              <w:right w:val="single" w:sz="8" w:space="0" w:color="000000"/>
            </w:tcBorders>
            <w:hideMark/>
          </w:tcPr>
          <w:p w14:paraId="735129B1" w14:textId="77777777" w:rsidR="00A83BAE" w:rsidRPr="00A83BAE" w:rsidRDefault="00A83BAE" w:rsidP="00A83BAE">
            <w:pPr>
              <w:suppressAutoHyphens w:val="0"/>
              <w:rPr>
                <w:rFonts w:ascii="Bierstadt Display" w:hAnsi="Bierstadt Display"/>
                <w:lang w:val="es-EC" w:eastAsia="en-US"/>
              </w:rPr>
            </w:pPr>
            <w:r w:rsidRPr="00A83BAE">
              <w:rPr>
                <w:rFonts w:ascii="Bierstadt Display" w:hAnsi="Bierstadt Display"/>
                <w:lang w:val="es-EC" w:eastAsia="en-US"/>
              </w:rPr>
              <w:t>Control de contratos y acuerdos comerciales</w:t>
            </w:r>
          </w:p>
        </w:tc>
      </w:tr>
      <w:tr w:rsidR="00A83BAE" w:rsidRPr="00A83BAE" w14:paraId="40977B9E" w14:textId="77777777" w:rsidTr="005B22D6">
        <w:trPr>
          <w:trHeight w:val="735"/>
        </w:trPr>
        <w:tc>
          <w:tcPr>
            <w:tcW w:w="2265" w:type="dxa"/>
            <w:tcBorders>
              <w:top w:val="single" w:sz="8" w:space="0" w:color="000000"/>
              <w:left w:val="single" w:sz="8" w:space="0" w:color="000000"/>
              <w:bottom w:val="single" w:sz="8" w:space="0" w:color="000000"/>
              <w:right w:val="single" w:sz="8" w:space="0" w:color="000000"/>
            </w:tcBorders>
            <w:shd w:val="clear" w:color="auto" w:fill="CCCCCC"/>
            <w:hideMark/>
          </w:tcPr>
          <w:p w14:paraId="60F6E149" w14:textId="77777777" w:rsidR="00A83BAE" w:rsidRPr="00A83BAE" w:rsidRDefault="00A83BAE" w:rsidP="00A83BAE">
            <w:pPr>
              <w:suppressAutoHyphens w:val="0"/>
              <w:rPr>
                <w:rFonts w:ascii="Bierstadt Display" w:hAnsi="Bierstadt Display"/>
                <w:b/>
                <w:bCs/>
                <w:lang w:val="es-EC" w:eastAsia="en-US"/>
              </w:rPr>
            </w:pPr>
            <w:r w:rsidRPr="00A83BAE">
              <w:rPr>
                <w:rFonts w:ascii="Bierstadt Display" w:hAnsi="Bierstadt Display"/>
                <w:b/>
                <w:bCs/>
                <w:color w:val="000000"/>
                <w:lang w:val="es-EC" w:eastAsia="en-US"/>
              </w:rPr>
              <w:t>Texto:</w:t>
            </w:r>
          </w:p>
        </w:tc>
        <w:tc>
          <w:tcPr>
            <w:tcW w:w="6225" w:type="dxa"/>
            <w:tcBorders>
              <w:top w:val="single" w:sz="8" w:space="0" w:color="000000"/>
              <w:left w:val="single" w:sz="8" w:space="0" w:color="000000"/>
              <w:bottom w:val="single" w:sz="8" w:space="0" w:color="000000"/>
              <w:right w:val="single" w:sz="8" w:space="0" w:color="000000"/>
            </w:tcBorders>
            <w:hideMark/>
          </w:tcPr>
          <w:p w14:paraId="7A2D8D6D" w14:textId="77777777" w:rsidR="00A83BAE" w:rsidRPr="00A83BAE" w:rsidRDefault="00A83BAE" w:rsidP="00A83BAE">
            <w:pPr>
              <w:suppressAutoHyphens w:val="0"/>
              <w:rPr>
                <w:rFonts w:ascii="Bierstadt Display" w:hAnsi="Bierstadt Display"/>
                <w:lang w:val="es-EC" w:eastAsia="en-US"/>
              </w:rPr>
            </w:pPr>
            <w:r w:rsidRPr="00A83BAE">
              <w:rPr>
                <w:rFonts w:ascii="Bierstadt Display" w:hAnsi="Bierstadt Display"/>
                <w:lang w:val="es-EC" w:eastAsia="en-US"/>
              </w:rPr>
              <w:t>El sistema deberá de controlar los acuerdos con clientes y proveedores.</w:t>
            </w:r>
          </w:p>
        </w:tc>
      </w:tr>
      <w:tr w:rsidR="00A83BAE" w:rsidRPr="00A83BAE" w14:paraId="71A06395" w14:textId="77777777" w:rsidTr="005B22D6">
        <w:trPr>
          <w:trHeight w:val="435"/>
        </w:trPr>
        <w:tc>
          <w:tcPr>
            <w:tcW w:w="2265" w:type="dxa"/>
            <w:tcBorders>
              <w:top w:val="single" w:sz="8" w:space="0" w:color="000000"/>
              <w:left w:val="single" w:sz="8" w:space="0" w:color="000000"/>
              <w:bottom w:val="single" w:sz="8" w:space="0" w:color="000000"/>
              <w:right w:val="single" w:sz="8" w:space="0" w:color="000000"/>
            </w:tcBorders>
            <w:shd w:val="clear" w:color="auto" w:fill="CCCCCC"/>
            <w:hideMark/>
          </w:tcPr>
          <w:p w14:paraId="0E6E4155" w14:textId="77777777" w:rsidR="00A83BAE" w:rsidRPr="00A83BAE" w:rsidRDefault="00A83BAE" w:rsidP="00A83BAE">
            <w:pPr>
              <w:suppressAutoHyphens w:val="0"/>
              <w:rPr>
                <w:rFonts w:ascii="Bierstadt Display" w:hAnsi="Bierstadt Display"/>
                <w:b/>
                <w:bCs/>
                <w:lang w:val="es-EC" w:eastAsia="en-US"/>
              </w:rPr>
            </w:pPr>
            <w:r w:rsidRPr="00A83BAE">
              <w:rPr>
                <w:rFonts w:ascii="Bierstadt Display" w:hAnsi="Bierstadt Display"/>
                <w:b/>
                <w:bCs/>
                <w:color w:val="000000"/>
                <w:lang w:val="es-EC" w:eastAsia="en-US"/>
              </w:rPr>
              <w:t>Tipo:</w:t>
            </w:r>
          </w:p>
        </w:tc>
        <w:tc>
          <w:tcPr>
            <w:tcW w:w="6225" w:type="dxa"/>
            <w:tcBorders>
              <w:top w:val="single" w:sz="8" w:space="0" w:color="000000"/>
              <w:left w:val="single" w:sz="8" w:space="0" w:color="000000"/>
              <w:bottom w:val="single" w:sz="8" w:space="0" w:color="000000"/>
              <w:right w:val="single" w:sz="8" w:space="0" w:color="000000"/>
            </w:tcBorders>
            <w:hideMark/>
          </w:tcPr>
          <w:p w14:paraId="36CD00B1" w14:textId="77777777" w:rsidR="00A83BAE" w:rsidRPr="00A83BAE" w:rsidRDefault="00A83BAE" w:rsidP="00A83BAE">
            <w:pPr>
              <w:suppressAutoHyphens w:val="0"/>
              <w:rPr>
                <w:rFonts w:ascii="Bierstadt Display" w:hAnsi="Bierstadt Display"/>
                <w:lang w:val="es-EC" w:eastAsia="en-US"/>
              </w:rPr>
            </w:pPr>
            <w:r w:rsidRPr="00A83BAE">
              <w:rPr>
                <w:rFonts w:ascii="Bierstadt Display" w:hAnsi="Bierstadt Display"/>
                <w:lang w:val="es-EC" w:eastAsia="en-US"/>
              </w:rPr>
              <w:t>Funcional</w:t>
            </w:r>
          </w:p>
        </w:tc>
      </w:tr>
      <w:tr w:rsidR="00A83BAE" w:rsidRPr="00A83BAE" w14:paraId="530832DE" w14:textId="77777777" w:rsidTr="005B22D6">
        <w:trPr>
          <w:trHeight w:val="1712"/>
        </w:trPr>
        <w:tc>
          <w:tcPr>
            <w:tcW w:w="2265" w:type="dxa"/>
            <w:tcBorders>
              <w:top w:val="single" w:sz="8" w:space="0" w:color="000000"/>
              <w:left w:val="single" w:sz="8" w:space="0" w:color="000000"/>
              <w:bottom w:val="single" w:sz="8" w:space="0" w:color="000000"/>
              <w:right w:val="single" w:sz="8" w:space="0" w:color="000000"/>
            </w:tcBorders>
            <w:shd w:val="clear" w:color="auto" w:fill="CCCCCC"/>
            <w:hideMark/>
          </w:tcPr>
          <w:p w14:paraId="311950CD" w14:textId="77777777" w:rsidR="00A83BAE" w:rsidRPr="00A83BAE" w:rsidRDefault="00A83BAE" w:rsidP="00A83BAE">
            <w:pPr>
              <w:suppressAutoHyphens w:val="0"/>
              <w:rPr>
                <w:rFonts w:ascii="Bierstadt Display" w:hAnsi="Bierstadt Display"/>
                <w:b/>
                <w:bCs/>
                <w:lang w:val="es-EC" w:eastAsia="en-US"/>
              </w:rPr>
            </w:pPr>
            <w:r w:rsidRPr="00A83BAE">
              <w:rPr>
                <w:rFonts w:ascii="Bierstadt Display" w:hAnsi="Bierstadt Display"/>
                <w:b/>
                <w:bCs/>
                <w:color w:val="000000"/>
                <w:lang w:val="es-EC" w:eastAsia="en-US"/>
              </w:rPr>
              <w:t>Detalles de requisitos y restricciones:</w:t>
            </w:r>
          </w:p>
        </w:tc>
        <w:tc>
          <w:tcPr>
            <w:tcW w:w="6225" w:type="dxa"/>
            <w:tcBorders>
              <w:top w:val="single" w:sz="8" w:space="0" w:color="000000"/>
              <w:left w:val="single" w:sz="8" w:space="0" w:color="000000"/>
              <w:bottom w:val="single" w:sz="8" w:space="0" w:color="000000"/>
              <w:right w:val="single" w:sz="8" w:space="0" w:color="000000"/>
            </w:tcBorders>
            <w:hideMark/>
          </w:tcPr>
          <w:p w14:paraId="333DA41C" w14:textId="77777777" w:rsidR="00A83BAE" w:rsidRPr="00A83BAE" w:rsidRDefault="00A83BAE" w:rsidP="00A83BAE">
            <w:pPr>
              <w:suppressAutoHyphens w:val="0"/>
              <w:rPr>
                <w:rFonts w:ascii="Bierstadt Display" w:hAnsi="Bierstadt Display"/>
                <w:lang w:val="es-EC" w:eastAsia="en-US"/>
              </w:rPr>
            </w:pPr>
            <w:r w:rsidRPr="00A83BAE">
              <w:rPr>
                <w:rFonts w:ascii="Bierstadt Display" w:hAnsi="Bierstadt Display"/>
                <w:lang w:val="es-EC" w:eastAsia="en-US"/>
              </w:rPr>
              <w:t xml:space="preserve">El sistema debe de pedir los siguientes datos: </w:t>
            </w:r>
          </w:p>
          <w:p w14:paraId="5ECDA5A1" w14:textId="77777777" w:rsidR="00A83BAE" w:rsidRPr="00A83BAE" w:rsidRDefault="00A83BAE" w:rsidP="00736B86">
            <w:pPr>
              <w:numPr>
                <w:ilvl w:val="0"/>
                <w:numId w:val="104"/>
              </w:numPr>
              <w:suppressAutoHyphens w:val="0"/>
              <w:contextualSpacing/>
              <w:rPr>
                <w:rFonts w:ascii="Bierstadt Display" w:hAnsi="Bierstadt Display"/>
                <w:lang w:val="es-EC" w:eastAsia="en-US"/>
              </w:rPr>
            </w:pPr>
            <w:r w:rsidRPr="00A83BAE">
              <w:rPr>
                <w:rFonts w:ascii="Bierstadt Display" w:hAnsi="Bierstadt Display"/>
                <w:lang w:val="es-EC" w:eastAsia="en-US"/>
              </w:rPr>
              <w:t xml:space="preserve">Registro de contratos: De tipo </w:t>
            </w:r>
            <w:proofErr w:type="spellStart"/>
            <w:r w:rsidRPr="00A83BAE">
              <w:rPr>
                <w:rFonts w:ascii="Bierstadt Display" w:hAnsi="Bierstadt Display"/>
                <w:lang w:val="es-EC" w:eastAsia="en-US"/>
              </w:rPr>
              <w:t>String</w:t>
            </w:r>
            <w:proofErr w:type="spellEnd"/>
            <w:r w:rsidRPr="00A83BAE">
              <w:rPr>
                <w:rFonts w:ascii="Bierstadt Display" w:hAnsi="Bierstadt Display"/>
                <w:lang w:val="es-EC" w:eastAsia="en-US"/>
              </w:rPr>
              <w:t xml:space="preserve"> con un tamaño de 70 caracteres.</w:t>
            </w:r>
          </w:p>
          <w:p w14:paraId="1257FB11" w14:textId="77777777" w:rsidR="00A83BAE" w:rsidRPr="00A83BAE" w:rsidRDefault="00A83BAE" w:rsidP="00736B86">
            <w:pPr>
              <w:numPr>
                <w:ilvl w:val="0"/>
                <w:numId w:val="104"/>
              </w:numPr>
              <w:suppressAutoHyphens w:val="0"/>
              <w:contextualSpacing/>
              <w:rPr>
                <w:rFonts w:ascii="Bierstadt Display" w:hAnsi="Bierstadt Display"/>
                <w:lang w:val="es-EC" w:eastAsia="en-US"/>
              </w:rPr>
            </w:pPr>
            <w:r w:rsidRPr="00A83BAE">
              <w:rPr>
                <w:rFonts w:ascii="Bierstadt Display" w:hAnsi="Bierstadt Display"/>
                <w:lang w:val="es-EC" w:eastAsia="en-US"/>
              </w:rPr>
              <w:t xml:space="preserve">Registro de fechas y plazos: De tipo </w:t>
            </w:r>
            <w:proofErr w:type="spellStart"/>
            <w:r w:rsidRPr="00A83BAE">
              <w:rPr>
                <w:rFonts w:ascii="Bierstadt Display" w:hAnsi="Bierstadt Display"/>
                <w:lang w:val="es-EC" w:eastAsia="en-US"/>
              </w:rPr>
              <w:t>String</w:t>
            </w:r>
            <w:proofErr w:type="spellEnd"/>
            <w:r w:rsidRPr="00A83BAE">
              <w:rPr>
                <w:rFonts w:ascii="Bierstadt Display" w:hAnsi="Bierstadt Display"/>
                <w:lang w:val="es-EC" w:eastAsia="en-US"/>
              </w:rPr>
              <w:t xml:space="preserve"> con un tamaño de 50 caracteres.</w:t>
            </w:r>
          </w:p>
          <w:p w14:paraId="54476C07" w14:textId="77777777" w:rsidR="00A83BAE" w:rsidRPr="00A83BAE" w:rsidRDefault="00A83BAE" w:rsidP="00A83BAE">
            <w:pPr>
              <w:rPr>
                <w:lang w:val="es-EC" w:eastAsia="en-US"/>
              </w:rPr>
            </w:pPr>
          </w:p>
        </w:tc>
      </w:tr>
      <w:tr w:rsidR="00A83BAE" w:rsidRPr="00A83BAE" w14:paraId="0F49C3C2" w14:textId="77777777" w:rsidTr="005B22D6">
        <w:trPr>
          <w:trHeight w:val="1080"/>
        </w:trPr>
        <w:tc>
          <w:tcPr>
            <w:tcW w:w="2265" w:type="dxa"/>
            <w:tcBorders>
              <w:top w:val="single" w:sz="8" w:space="0" w:color="000000"/>
              <w:left w:val="single" w:sz="8" w:space="0" w:color="000000"/>
              <w:bottom w:val="single" w:sz="8" w:space="0" w:color="000000"/>
              <w:right w:val="single" w:sz="8" w:space="0" w:color="000000"/>
            </w:tcBorders>
            <w:shd w:val="clear" w:color="auto" w:fill="CCCCCC"/>
            <w:hideMark/>
          </w:tcPr>
          <w:p w14:paraId="7C943ED1" w14:textId="77777777" w:rsidR="00A83BAE" w:rsidRPr="00A83BAE" w:rsidRDefault="00A83BAE" w:rsidP="00A83BAE">
            <w:pPr>
              <w:suppressAutoHyphens w:val="0"/>
              <w:jc w:val="both"/>
              <w:rPr>
                <w:rFonts w:ascii="Bierstadt Display" w:hAnsi="Bierstadt Display"/>
                <w:b/>
                <w:bCs/>
                <w:lang w:val="es-EC" w:eastAsia="en-US"/>
              </w:rPr>
            </w:pPr>
            <w:r w:rsidRPr="00A83BAE">
              <w:rPr>
                <w:rFonts w:ascii="Bierstadt Display" w:hAnsi="Bierstadt Display"/>
                <w:b/>
                <w:bCs/>
                <w:color w:val="000000"/>
                <w:lang w:val="es-EC" w:eastAsia="en-US"/>
              </w:rPr>
              <w:t>Fecha de revisión y versión:</w:t>
            </w:r>
          </w:p>
        </w:tc>
        <w:tc>
          <w:tcPr>
            <w:tcW w:w="6225" w:type="dxa"/>
            <w:tcBorders>
              <w:top w:val="single" w:sz="8" w:space="0" w:color="000000"/>
              <w:left w:val="single" w:sz="8" w:space="0" w:color="000000"/>
              <w:bottom w:val="single" w:sz="8" w:space="0" w:color="000000"/>
              <w:right w:val="single" w:sz="8" w:space="0" w:color="000000"/>
            </w:tcBorders>
            <w:hideMark/>
          </w:tcPr>
          <w:p w14:paraId="5E3AE5C3" w14:textId="77777777" w:rsidR="00A83BAE" w:rsidRPr="00A83BAE" w:rsidRDefault="00A83BAE" w:rsidP="00A83BAE">
            <w:pPr>
              <w:suppressAutoHyphens w:val="0"/>
              <w:rPr>
                <w:rFonts w:ascii="Bierstadt Display" w:hAnsi="Bierstadt Display"/>
                <w:lang w:val="es-EC" w:eastAsia="en-US"/>
              </w:rPr>
            </w:pPr>
            <w:r w:rsidRPr="00A83BAE">
              <w:rPr>
                <w:rFonts w:ascii="Bierstadt Display" w:hAnsi="Bierstadt Display"/>
                <w:lang w:val="es-EC" w:eastAsia="en-US"/>
              </w:rPr>
              <w:t>07/06/2023</w:t>
            </w:r>
          </w:p>
          <w:p w14:paraId="148D6433" w14:textId="77777777" w:rsidR="00A83BAE" w:rsidRPr="00A83BAE" w:rsidRDefault="00A83BAE" w:rsidP="00A83BAE">
            <w:pPr>
              <w:suppressAutoHyphens w:val="0"/>
              <w:rPr>
                <w:rFonts w:ascii="Bierstadt Display" w:hAnsi="Bierstadt Display"/>
                <w:lang w:val="es-EC" w:eastAsia="en-US"/>
              </w:rPr>
            </w:pPr>
            <w:r w:rsidRPr="00A83BAE">
              <w:rPr>
                <w:rFonts w:ascii="Bierstadt Display" w:hAnsi="Bierstadt Display"/>
                <w:lang w:val="es-EC" w:eastAsia="en-US"/>
              </w:rPr>
              <w:t>Versión1.0</w:t>
            </w:r>
          </w:p>
        </w:tc>
      </w:tr>
      <w:tr w:rsidR="00A83BAE" w:rsidRPr="00A83BAE" w14:paraId="1750AFE6" w14:textId="77777777" w:rsidTr="005B22D6">
        <w:trPr>
          <w:trHeight w:val="510"/>
        </w:trPr>
        <w:tc>
          <w:tcPr>
            <w:tcW w:w="2265" w:type="dxa"/>
            <w:tcBorders>
              <w:top w:val="single" w:sz="8" w:space="0" w:color="000000"/>
              <w:left w:val="single" w:sz="8" w:space="0" w:color="000000"/>
              <w:bottom w:val="single" w:sz="8" w:space="0" w:color="000000"/>
              <w:right w:val="single" w:sz="8" w:space="0" w:color="000000"/>
            </w:tcBorders>
            <w:shd w:val="clear" w:color="auto" w:fill="CCCCCC"/>
            <w:hideMark/>
          </w:tcPr>
          <w:p w14:paraId="1BE7AB0B" w14:textId="77777777" w:rsidR="00A83BAE" w:rsidRPr="00A83BAE" w:rsidRDefault="00A83BAE" w:rsidP="00A83BAE">
            <w:pPr>
              <w:suppressAutoHyphens w:val="0"/>
              <w:rPr>
                <w:rFonts w:ascii="Bierstadt Display" w:hAnsi="Bierstadt Display"/>
                <w:b/>
                <w:bCs/>
                <w:lang w:val="es-EC" w:eastAsia="en-US"/>
              </w:rPr>
            </w:pPr>
            <w:r w:rsidRPr="00A83BAE">
              <w:rPr>
                <w:rFonts w:ascii="Bierstadt Display" w:hAnsi="Bierstadt Display"/>
                <w:b/>
                <w:bCs/>
                <w:color w:val="000000"/>
                <w:lang w:val="es-EC" w:eastAsia="en-US"/>
              </w:rPr>
              <w:t>Prioridad:</w:t>
            </w:r>
          </w:p>
        </w:tc>
        <w:tc>
          <w:tcPr>
            <w:tcW w:w="6225" w:type="dxa"/>
            <w:tcBorders>
              <w:top w:val="single" w:sz="8" w:space="0" w:color="000000"/>
              <w:left w:val="single" w:sz="8" w:space="0" w:color="000000"/>
              <w:bottom w:val="single" w:sz="8" w:space="0" w:color="000000"/>
              <w:right w:val="single" w:sz="8" w:space="0" w:color="000000"/>
            </w:tcBorders>
            <w:hideMark/>
          </w:tcPr>
          <w:p w14:paraId="21997600" w14:textId="77777777" w:rsidR="00A83BAE" w:rsidRPr="00A83BAE" w:rsidRDefault="00A83BAE" w:rsidP="00A83BAE">
            <w:pPr>
              <w:suppressAutoHyphens w:val="0"/>
              <w:rPr>
                <w:rFonts w:ascii="Bierstadt Display" w:hAnsi="Bierstadt Display"/>
                <w:lang w:val="es-EC" w:eastAsia="en-US"/>
              </w:rPr>
            </w:pPr>
            <w:r w:rsidRPr="00A83BAE">
              <w:rPr>
                <w:rFonts w:ascii="Bierstadt Display" w:hAnsi="Bierstadt Display"/>
                <w:b/>
                <w:bCs/>
                <w:lang w:val="es-EC" w:eastAsia="en-US"/>
              </w:rPr>
              <w:t>Baja</w:t>
            </w:r>
          </w:p>
        </w:tc>
      </w:tr>
    </w:tbl>
    <w:p w14:paraId="0D78D27D" w14:textId="77777777" w:rsidR="00A83BAE" w:rsidRPr="00A83BAE" w:rsidRDefault="00A83BAE" w:rsidP="00A83BAE"/>
    <w:p w14:paraId="05E455A5" w14:textId="0ED8CE67" w:rsidR="007F246D" w:rsidRPr="00A23077" w:rsidRDefault="00A2466D" w:rsidP="005B22D6">
      <w:pPr>
        <w:pStyle w:val="Ttulo2"/>
        <w:numPr>
          <w:ilvl w:val="1"/>
          <w:numId w:val="2"/>
        </w:numPr>
        <w:ind w:left="1418"/>
        <w:rPr>
          <w:rFonts w:ascii="Bierstadt Display" w:hAnsi="Bierstadt Display" w:cs="Book Antiqua"/>
          <w:lang w:val="es-EC"/>
        </w:rPr>
      </w:pPr>
      <w:bookmarkStart w:id="39" w:name="_Toc453064076"/>
      <w:bookmarkStart w:id="40" w:name="_Toc142471485"/>
      <w:r w:rsidRPr="00C86770">
        <w:rPr>
          <w:rFonts w:ascii="Bierstadt Display" w:hAnsi="Bierstadt Display" w:cs="Book Antiqua"/>
          <w:i w:val="0"/>
          <w:sz w:val="24"/>
          <w:lang w:val="es-EC"/>
        </w:rPr>
        <w:lastRenderedPageBreak/>
        <w:t>No funcionales</w:t>
      </w:r>
      <w:bookmarkEnd w:id="39"/>
      <w:bookmarkEnd w:id="40"/>
    </w:p>
    <w:tbl>
      <w:tblPr>
        <w:tblpPr w:leftFromText="141" w:rightFromText="141" w:vertAnchor="page" w:horzAnchor="margin" w:tblpXSpec="center" w:tblpY="2671"/>
        <w:tblW w:w="7934" w:type="dxa"/>
        <w:tblCellMar>
          <w:left w:w="0" w:type="dxa"/>
          <w:right w:w="0" w:type="dxa"/>
        </w:tblCellMar>
        <w:tblLook w:val="0600" w:firstRow="0" w:lastRow="0" w:firstColumn="0" w:lastColumn="0" w:noHBand="1" w:noVBand="1"/>
      </w:tblPr>
      <w:tblGrid>
        <w:gridCol w:w="2258"/>
        <w:gridCol w:w="5676"/>
      </w:tblGrid>
      <w:tr w:rsidR="007F246D" w:rsidRPr="007F246D" w14:paraId="10D13AFF" w14:textId="77777777" w:rsidTr="005B22D6">
        <w:trPr>
          <w:trHeight w:val="354"/>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3B6498D" w14:textId="77777777" w:rsidR="007F246D" w:rsidRPr="00A23077" w:rsidRDefault="007F246D" w:rsidP="007F246D">
            <w:pPr>
              <w:tabs>
                <w:tab w:val="left" w:pos="2077"/>
              </w:tabs>
              <w:suppressAutoHyphens w:val="0"/>
              <w:spacing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Número:</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33058F4" w14:textId="77777777" w:rsidR="007F246D" w:rsidRPr="00A23077" w:rsidRDefault="007F246D" w:rsidP="007F246D">
            <w:pPr>
              <w:tabs>
                <w:tab w:val="left" w:pos="2077"/>
              </w:tabs>
              <w:suppressAutoHyphens w:val="0"/>
              <w:spacing w:line="259" w:lineRule="auto"/>
              <w:rPr>
                <w:rFonts w:ascii="Bierstadt Display" w:eastAsia="Calibri" w:hAnsi="Bierstadt Display" w:cs="Arial"/>
                <w:kern w:val="2"/>
                <w:lang w:val="es-EC" w:eastAsia="en-US"/>
              </w:rPr>
            </w:pPr>
            <w:r w:rsidRPr="00A23077">
              <w:rPr>
                <w:rFonts w:ascii="Bierstadt Display" w:eastAsia="Calibri" w:hAnsi="Bierstadt Display" w:cs="Arial"/>
                <w:b/>
                <w:kern w:val="2"/>
                <w:sz w:val="28"/>
                <w:szCs w:val="28"/>
                <w:lang w:val="es-EC" w:eastAsia="en-US"/>
              </w:rPr>
              <w:t>RNF0</w:t>
            </w:r>
            <w:r w:rsidRPr="00A23077">
              <w:rPr>
                <w:rFonts w:ascii="Bierstadt Display" w:eastAsia="Calibri" w:hAnsi="Bierstadt Display" w:cs="Arial"/>
                <w:b/>
                <w:bCs/>
                <w:kern w:val="2"/>
                <w:sz w:val="28"/>
                <w:szCs w:val="28"/>
                <w:lang w:val="es-EC" w:eastAsia="en-US"/>
              </w:rPr>
              <w:t>1</w:t>
            </w:r>
          </w:p>
        </w:tc>
      </w:tr>
      <w:tr w:rsidR="007F246D" w:rsidRPr="007F246D" w14:paraId="647C2525" w14:textId="77777777" w:rsidTr="005B22D6">
        <w:trPr>
          <w:trHeight w:val="326"/>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5D0FE83" w14:textId="77777777" w:rsidR="007F246D" w:rsidRPr="00A23077" w:rsidRDefault="007F246D" w:rsidP="007F246D">
            <w:pPr>
              <w:tabs>
                <w:tab w:val="left" w:pos="2077"/>
              </w:tabs>
              <w:suppressAutoHyphens w:val="0"/>
              <w:spacing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Título:</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C0B211" w14:textId="77777777" w:rsidR="007F246D" w:rsidRPr="00A23077" w:rsidRDefault="007F246D" w:rsidP="007F246D">
            <w:pPr>
              <w:tabs>
                <w:tab w:val="left" w:pos="2077"/>
              </w:tabs>
              <w:suppressAutoHyphens w:val="0"/>
              <w:spacing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Capacitación y facilidad de uso</w:t>
            </w:r>
          </w:p>
        </w:tc>
      </w:tr>
      <w:tr w:rsidR="007F246D" w:rsidRPr="007F246D" w14:paraId="2CBF6EC0" w14:textId="77777777" w:rsidTr="005B22D6">
        <w:trPr>
          <w:trHeight w:val="284"/>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9A9D6BC" w14:textId="77777777" w:rsidR="007F246D" w:rsidRPr="00A23077" w:rsidRDefault="007F246D" w:rsidP="007F246D">
            <w:pPr>
              <w:tabs>
                <w:tab w:val="left" w:pos="2077"/>
              </w:tabs>
              <w:suppressAutoHyphens w:val="0"/>
              <w:spacing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Texto:</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9F990D" w14:textId="77777777" w:rsidR="007F246D" w:rsidRPr="00A23077" w:rsidRDefault="007F246D" w:rsidP="007F246D">
            <w:pPr>
              <w:rPr>
                <w:rFonts w:ascii="Bierstadt Display" w:eastAsia="Calibri" w:hAnsi="Bierstadt Display"/>
              </w:rPr>
            </w:pPr>
            <w:r w:rsidRPr="00A23077">
              <w:rPr>
                <w:rFonts w:ascii="Bierstadt Display" w:hAnsi="Bierstadt Display"/>
              </w:rPr>
              <w:t>El sistema debe ser intuitivo y fácil de usar, y se deben proporcionar capacitaciones adecuadas para los usuarios. Además, se deben cumplir ciertas métricas para evaluar la capacitación y la facilidad de uso del sistema.</w:t>
            </w:r>
          </w:p>
        </w:tc>
      </w:tr>
      <w:tr w:rsidR="007F246D" w:rsidRPr="007F246D" w14:paraId="2849C71A" w14:textId="77777777" w:rsidTr="005B22D6">
        <w:trPr>
          <w:trHeight w:val="347"/>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7088C39" w14:textId="77777777" w:rsidR="007F246D" w:rsidRPr="00A23077" w:rsidRDefault="007F246D" w:rsidP="007F246D">
            <w:pPr>
              <w:tabs>
                <w:tab w:val="left" w:pos="2077"/>
              </w:tabs>
              <w:suppressAutoHyphens w:val="0"/>
              <w:spacing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Tipo:</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F843B2" w14:textId="77777777" w:rsidR="007F246D" w:rsidRPr="00A23077" w:rsidRDefault="007F246D" w:rsidP="007F246D">
            <w:pPr>
              <w:tabs>
                <w:tab w:val="left" w:pos="2077"/>
              </w:tabs>
              <w:suppressAutoHyphens w:val="0"/>
              <w:spacing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No funcional - Usabilidad</w:t>
            </w:r>
          </w:p>
        </w:tc>
      </w:tr>
      <w:tr w:rsidR="007F246D" w:rsidRPr="007F246D" w14:paraId="7DB9B823" w14:textId="77777777" w:rsidTr="005B22D6">
        <w:trPr>
          <w:trHeight w:val="1001"/>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167F634" w14:textId="77777777" w:rsidR="007F246D" w:rsidRPr="00A23077" w:rsidRDefault="007F246D" w:rsidP="007F246D">
            <w:pPr>
              <w:tabs>
                <w:tab w:val="left" w:pos="2077"/>
              </w:tabs>
              <w:suppressAutoHyphens w:val="0"/>
              <w:spacing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Detalles de requisitos y restricciones:</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5D06D9" w14:textId="77777777" w:rsidR="007F246D" w:rsidRPr="00A23077" w:rsidRDefault="007F246D" w:rsidP="007F246D">
            <w:pPr>
              <w:tabs>
                <w:tab w:val="left" w:pos="2077"/>
              </w:tabs>
              <w:suppressAutoHyphens w:val="0"/>
              <w:spacing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El sistema debe tener una interfaz intuitiva y fácil de navegar.</w:t>
            </w:r>
          </w:p>
          <w:p w14:paraId="17DCAA7F" w14:textId="77777777" w:rsidR="007F246D" w:rsidRPr="00A23077" w:rsidRDefault="007F246D" w:rsidP="007F246D">
            <w:pPr>
              <w:rPr>
                <w:rFonts w:eastAsia="Calibri"/>
              </w:rPr>
            </w:pPr>
          </w:p>
          <w:p w14:paraId="078580C3" w14:textId="77777777" w:rsidR="007F246D" w:rsidRPr="00A23077" w:rsidRDefault="007F246D" w:rsidP="00736B86">
            <w:pPr>
              <w:numPr>
                <w:ilvl w:val="0"/>
                <w:numId w:val="56"/>
              </w:numPr>
              <w:suppressAutoHyphens w:val="0"/>
              <w:contextualSpacing/>
              <w:rPr>
                <w:rFonts w:ascii="Bierstadt Display" w:hAnsi="Bierstadt Display"/>
                <w:lang w:val="es-EC" w:eastAsia="es-EC"/>
              </w:rPr>
            </w:pPr>
            <w:r w:rsidRPr="00A23077">
              <w:rPr>
                <w:rFonts w:ascii="Bierstadt Display" w:hAnsi="Bierstadt Display"/>
                <w:lang w:val="es-EC" w:eastAsia="es-EC"/>
              </w:rPr>
              <w:t>El sistema debe tener una interfaz de usuario intuitiva que requiera una curva de aprendizaje mínima para los usuarios.</w:t>
            </w:r>
          </w:p>
          <w:p w14:paraId="27A97C47" w14:textId="77777777" w:rsidR="007F246D" w:rsidRPr="00A23077" w:rsidRDefault="007F246D" w:rsidP="00736B86">
            <w:pPr>
              <w:numPr>
                <w:ilvl w:val="0"/>
                <w:numId w:val="56"/>
              </w:numPr>
              <w:suppressAutoHyphens w:val="0"/>
              <w:contextualSpacing/>
              <w:rPr>
                <w:rFonts w:ascii="Bierstadt Display" w:hAnsi="Bierstadt Display"/>
                <w:lang w:val="es-EC" w:eastAsia="es-EC"/>
              </w:rPr>
            </w:pPr>
            <w:r w:rsidRPr="00A23077">
              <w:rPr>
                <w:rFonts w:ascii="Bierstadt Display" w:hAnsi="Bierstadt Display"/>
                <w:lang w:val="es-EC" w:eastAsia="es-EC"/>
              </w:rPr>
              <w:t>Se deben proporcionar capacitaciones adecuadas para los usuarios de al menos 1 mes, incluyendo manuales, tutoriales en línea o sesiones de entrenamiento presenciales.</w:t>
            </w:r>
          </w:p>
          <w:p w14:paraId="2C11758E" w14:textId="77777777" w:rsidR="007F246D" w:rsidRPr="00A23077" w:rsidRDefault="007F246D" w:rsidP="00736B86">
            <w:pPr>
              <w:numPr>
                <w:ilvl w:val="0"/>
                <w:numId w:val="56"/>
              </w:numPr>
              <w:suppressAutoHyphens w:val="0"/>
              <w:contextualSpacing/>
              <w:rPr>
                <w:rFonts w:ascii="Bierstadt Display" w:hAnsi="Bierstadt Display"/>
                <w:lang w:val="es-EC" w:eastAsia="es-EC"/>
              </w:rPr>
            </w:pPr>
            <w:r w:rsidRPr="00A23077">
              <w:rPr>
                <w:rFonts w:ascii="Bierstadt Display" w:hAnsi="Bierstadt Display"/>
                <w:lang w:val="es-EC" w:eastAsia="es-EC"/>
              </w:rPr>
              <w:t>El sistema debe cumplir con las siguientes métricas para evaluar la capacitación y la facilidad de uso:</w:t>
            </w:r>
          </w:p>
          <w:p w14:paraId="34D7802F" w14:textId="77777777" w:rsidR="007F246D" w:rsidRPr="00A23077" w:rsidRDefault="007F246D" w:rsidP="00736B86">
            <w:pPr>
              <w:numPr>
                <w:ilvl w:val="1"/>
                <w:numId w:val="56"/>
              </w:numPr>
              <w:suppressAutoHyphens w:val="0"/>
              <w:contextualSpacing/>
              <w:rPr>
                <w:rFonts w:ascii="Bierstadt Display" w:hAnsi="Bierstadt Display"/>
                <w:lang w:val="es-EC" w:eastAsia="es-EC"/>
              </w:rPr>
            </w:pPr>
            <w:r w:rsidRPr="00A23077">
              <w:rPr>
                <w:rFonts w:ascii="Bierstadt Display" w:hAnsi="Bierstadt Display"/>
                <w:lang w:val="es-EC" w:eastAsia="es-EC"/>
              </w:rPr>
              <w:t>Tiempo promedio para completar una tarea común: Menos de 5 minutos.</w:t>
            </w:r>
          </w:p>
          <w:p w14:paraId="4A5D5C5F" w14:textId="77777777" w:rsidR="007F246D" w:rsidRPr="00A23077" w:rsidRDefault="007F246D" w:rsidP="00736B86">
            <w:pPr>
              <w:numPr>
                <w:ilvl w:val="1"/>
                <w:numId w:val="56"/>
              </w:numPr>
              <w:suppressAutoHyphens w:val="0"/>
              <w:contextualSpacing/>
              <w:rPr>
                <w:rFonts w:ascii="Bierstadt Display" w:hAnsi="Bierstadt Display"/>
                <w:lang w:val="es-EC" w:eastAsia="es-EC"/>
              </w:rPr>
            </w:pPr>
            <w:r w:rsidRPr="00A23077">
              <w:rPr>
                <w:rFonts w:ascii="Bierstadt Display" w:hAnsi="Bierstadt Display"/>
                <w:lang w:val="es-EC" w:eastAsia="es-EC"/>
              </w:rPr>
              <w:t>Tasa de error promedio durante la realización de tareas: Menos del 2%.</w:t>
            </w:r>
          </w:p>
          <w:p w14:paraId="7AAD856B" w14:textId="77777777" w:rsidR="007F246D" w:rsidRPr="00A23077" w:rsidRDefault="007F246D" w:rsidP="00736B86">
            <w:pPr>
              <w:numPr>
                <w:ilvl w:val="1"/>
                <w:numId w:val="56"/>
              </w:numPr>
              <w:suppressAutoHyphens w:val="0"/>
              <w:contextualSpacing/>
              <w:rPr>
                <w:rFonts w:ascii="Bierstadt Display" w:hAnsi="Bierstadt Display"/>
                <w:lang w:val="es-EC" w:eastAsia="es-EC"/>
              </w:rPr>
            </w:pPr>
            <w:r w:rsidRPr="00A23077">
              <w:rPr>
                <w:rFonts w:ascii="Bierstadt Display" w:hAnsi="Bierstadt Display"/>
                <w:lang w:val="es-EC" w:eastAsia="es-EC"/>
              </w:rPr>
              <w:t>Índice de satisfacción del usuario: Mayor al 80% en las encuestas de satisfacción.</w:t>
            </w:r>
          </w:p>
          <w:p w14:paraId="6DE46310" w14:textId="77777777" w:rsidR="007F246D" w:rsidRPr="00A23077" w:rsidRDefault="007F246D" w:rsidP="00736B86">
            <w:pPr>
              <w:numPr>
                <w:ilvl w:val="0"/>
                <w:numId w:val="56"/>
              </w:numPr>
              <w:suppressAutoHyphens w:val="0"/>
              <w:contextualSpacing/>
              <w:rPr>
                <w:rFonts w:ascii="Bierstadt Display" w:hAnsi="Bierstadt Display"/>
                <w:lang w:val="es-EC" w:eastAsia="es-EC"/>
              </w:rPr>
            </w:pPr>
            <w:r w:rsidRPr="00A23077">
              <w:rPr>
                <w:rFonts w:ascii="Bierstadt Display" w:hAnsi="Bierstadt Display"/>
                <w:lang w:val="es-EC" w:eastAsia="es-EC"/>
              </w:rPr>
              <w:t>Se deben proporcionar ayudas contextuales y mensajes claros de retroalimentación para guiar a los usuarios durante las diferentes tareas del sistema.</w:t>
            </w:r>
          </w:p>
          <w:p w14:paraId="6DB94D21" w14:textId="77777777" w:rsidR="007F246D" w:rsidRPr="00A23077" w:rsidRDefault="007F246D" w:rsidP="00736B86">
            <w:pPr>
              <w:numPr>
                <w:ilvl w:val="0"/>
                <w:numId w:val="56"/>
              </w:numPr>
              <w:suppressAutoHyphens w:val="0"/>
              <w:contextualSpacing/>
              <w:rPr>
                <w:rFonts w:ascii="Bierstadt Display" w:hAnsi="Bierstadt Display"/>
                <w:lang w:val="es-EC" w:eastAsia="es-EC"/>
              </w:rPr>
            </w:pPr>
            <w:r w:rsidRPr="00A23077">
              <w:rPr>
                <w:rFonts w:ascii="Bierstadt Display" w:hAnsi="Bierstadt Display"/>
                <w:lang w:val="es-EC" w:eastAsia="es-EC"/>
              </w:rPr>
              <w:t>El sistema debe ser compatible con diferentes dispositivos y tamaños de</w:t>
            </w:r>
            <w:r w:rsidRPr="00A23077">
              <w:rPr>
                <w:rFonts w:ascii="Bierstadt Display" w:hAnsi="Bierstadt Display" w:cs="Segoe UI"/>
                <w:color w:val="374151"/>
                <w:lang w:val="es-EC" w:eastAsia="es-EC"/>
              </w:rPr>
              <w:t xml:space="preserve"> pantalla para garantizar </w:t>
            </w:r>
            <w:r w:rsidRPr="00A23077">
              <w:rPr>
                <w:rFonts w:ascii="Bierstadt Display" w:hAnsi="Bierstadt Display"/>
                <w:lang w:val="es-EC" w:eastAsia="es-EC"/>
              </w:rPr>
              <w:t>una experiencia de usuario consistente.</w:t>
            </w:r>
          </w:p>
          <w:p w14:paraId="78D0CF9D" w14:textId="77777777" w:rsidR="007F246D" w:rsidRPr="00A23077" w:rsidRDefault="007F246D" w:rsidP="00736B86">
            <w:pPr>
              <w:numPr>
                <w:ilvl w:val="0"/>
                <w:numId w:val="56"/>
              </w:numPr>
              <w:suppressAutoHyphens w:val="0"/>
              <w:contextualSpacing/>
              <w:rPr>
                <w:lang w:val="es-EC" w:eastAsia="es-EC"/>
              </w:rPr>
            </w:pPr>
            <w:r w:rsidRPr="00A23077">
              <w:rPr>
                <w:rFonts w:ascii="Bierstadt Display" w:hAnsi="Bierstadt Display"/>
                <w:lang w:val="es-EC" w:eastAsia="es-EC"/>
              </w:rPr>
              <w:t xml:space="preserve">Se deben realizar pruebas de usabilidad periódicas para identificar posibles áreas de </w:t>
            </w:r>
            <w:r w:rsidRPr="00A23077">
              <w:rPr>
                <w:rFonts w:ascii="Bierstadt Display" w:hAnsi="Bierstadt Display"/>
                <w:lang w:val="es-EC" w:eastAsia="es-EC"/>
              </w:rPr>
              <w:lastRenderedPageBreak/>
              <w:t>mejora y realizar ajustes en la interfaz de usuario.</w:t>
            </w:r>
          </w:p>
        </w:tc>
      </w:tr>
      <w:tr w:rsidR="007F246D" w:rsidRPr="007F246D" w14:paraId="584601AB" w14:textId="77777777" w:rsidTr="005B22D6">
        <w:trPr>
          <w:trHeight w:val="859"/>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8DA0B87" w14:textId="77777777" w:rsidR="007F246D" w:rsidRPr="00A23077" w:rsidRDefault="007F246D" w:rsidP="007F246D">
            <w:pPr>
              <w:tabs>
                <w:tab w:val="left" w:pos="2077"/>
              </w:tabs>
              <w:suppressAutoHyphens w:val="0"/>
              <w:spacing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lastRenderedPageBreak/>
              <w:t>Fecha de revisión y versión:</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F91AC7" w14:textId="77777777" w:rsidR="007F246D" w:rsidRPr="00A23077" w:rsidRDefault="007F246D" w:rsidP="007F246D">
            <w:pPr>
              <w:tabs>
                <w:tab w:val="left" w:pos="2077"/>
              </w:tabs>
              <w:suppressAutoHyphens w:val="0"/>
              <w:spacing w:line="259" w:lineRule="auto"/>
              <w:rPr>
                <w:rFonts w:ascii="Bierstadt Display" w:eastAsia="Calibri" w:hAnsi="Bierstadt Display" w:cs="Arial"/>
                <w:kern w:val="2"/>
                <w:lang w:val="en-US" w:eastAsia="en-US"/>
              </w:rPr>
            </w:pPr>
            <w:r w:rsidRPr="00A23077">
              <w:rPr>
                <w:rFonts w:ascii="Bierstadt Display" w:eastAsia="Calibri" w:hAnsi="Bierstadt Display" w:cs="Arial"/>
                <w:kern w:val="2"/>
                <w:lang w:val="en-US" w:eastAsia="en-US"/>
              </w:rPr>
              <w:t>09/06/2023</w:t>
            </w:r>
          </w:p>
          <w:p w14:paraId="52850AE0" w14:textId="77777777" w:rsidR="007F246D" w:rsidRPr="00A23077" w:rsidRDefault="007F246D" w:rsidP="007F246D">
            <w:pPr>
              <w:tabs>
                <w:tab w:val="left" w:pos="2077"/>
              </w:tabs>
              <w:suppressAutoHyphens w:val="0"/>
              <w:spacing w:line="259" w:lineRule="auto"/>
              <w:rPr>
                <w:rFonts w:ascii="Bierstadt Display" w:eastAsia="Calibri" w:hAnsi="Bierstadt Display" w:cs="Arial"/>
                <w:kern w:val="2"/>
                <w:lang w:val="en-US" w:eastAsia="en-US"/>
              </w:rPr>
            </w:pPr>
          </w:p>
          <w:p w14:paraId="54FF1142" w14:textId="77777777" w:rsidR="007F246D" w:rsidRPr="00A23077" w:rsidRDefault="007F246D" w:rsidP="007F246D">
            <w:pPr>
              <w:tabs>
                <w:tab w:val="left" w:pos="2077"/>
              </w:tabs>
              <w:suppressAutoHyphens w:val="0"/>
              <w:spacing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Versión1.0</w:t>
            </w:r>
          </w:p>
        </w:tc>
      </w:tr>
      <w:tr w:rsidR="007F246D" w:rsidRPr="007F246D" w14:paraId="732CA786" w14:textId="77777777" w:rsidTr="005B22D6">
        <w:trPr>
          <w:trHeight w:val="378"/>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0BADE28" w14:textId="77777777" w:rsidR="007F246D" w:rsidRPr="00A23077" w:rsidRDefault="007F246D" w:rsidP="007F246D">
            <w:pPr>
              <w:tabs>
                <w:tab w:val="left" w:pos="2077"/>
              </w:tabs>
              <w:suppressAutoHyphens w:val="0"/>
              <w:spacing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Prioridad:</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E9609F" w14:textId="77777777" w:rsidR="007F246D" w:rsidRPr="00A23077" w:rsidRDefault="007F246D" w:rsidP="007F246D">
            <w:pPr>
              <w:tabs>
                <w:tab w:val="left" w:pos="2077"/>
              </w:tabs>
              <w:suppressAutoHyphens w:val="0"/>
              <w:spacing w:line="259" w:lineRule="auto"/>
              <w:rPr>
                <w:rFonts w:ascii="Bierstadt Display" w:eastAsia="Calibri" w:hAnsi="Bierstadt Display" w:cs="Arial"/>
                <w:kern w:val="2"/>
                <w:lang w:val="es-EC" w:eastAsia="en-US"/>
              </w:rPr>
            </w:pPr>
            <w:r w:rsidRPr="00A23077">
              <w:rPr>
                <w:rFonts w:ascii="Bierstadt Display" w:eastAsia="Calibri" w:hAnsi="Bierstadt Display" w:cs="Arial"/>
                <w:b/>
                <w:bCs/>
                <w:kern w:val="2"/>
                <w:lang w:val="es-EC" w:eastAsia="en-US"/>
              </w:rPr>
              <w:t>Alta</w:t>
            </w:r>
          </w:p>
        </w:tc>
      </w:tr>
    </w:tbl>
    <w:p w14:paraId="1323B1F3"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kern w:val="2"/>
          <w:lang w:val="es-EC" w:eastAsia="en-US"/>
        </w:rPr>
      </w:pPr>
    </w:p>
    <w:p w14:paraId="5B6E6AE7"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kern w:val="2"/>
          <w:lang w:val="es-EC" w:eastAsia="en-US"/>
        </w:rPr>
      </w:pPr>
    </w:p>
    <w:p w14:paraId="3607FF87"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kern w:val="2"/>
          <w:lang w:val="es-EC" w:eastAsia="en-US"/>
        </w:rPr>
      </w:pPr>
    </w:p>
    <w:tbl>
      <w:tblPr>
        <w:tblW w:w="7934" w:type="dxa"/>
        <w:jc w:val="center"/>
        <w:tblCellMar>
          <w:left w:w="0" w:type="dxa"/>
          <w:right w:w="0" w:type="dxa"/>
        </w:tblCellMar>
        <w:tblLook w:val="0600" w:firstRow="0" w:lastRow="0" w:firstColumn="0" w:lastColumn="0" w:noHBand="1" w:noVBand="1"/>
      </w:tblPr>
      <w:tblGrid>
        <w:gridCol w:w="2258"/>
        <w:gridCol w:w="5676"/>
      </w:tblGrid>
      <w:tr w:rsidR="007F246D" w:rsidRPr="007F246D" w14:paraId="104ECC28" w14:textId="77777777" w:rsidTr="005B22D6">
        <w:trPr>
          <w:trHeight w:val="354"/>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BE2AF30"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Número:</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67B9C6"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Arial"/>
                <w:b/>
                <w:kern w:val="2"/>
                <w:sz w:val="28"/>
                <w:szCs w:val="28"/>
                <w:lang w:val="es-EC" w:eastAsia="en-US"/>
              </w:rPr>
              <w:t>RNF02</w:t>
            </w:r>
          </w:p>
        </w:tc>
      </w:tr>
      <w:tr w:rsidR="007F246D" w:rsidRPr="007F246D" w14:paraId="416EE261" w14:textId="77777777" w:rsidTr="005B22D6">
        <w:trPr>
          <w:trHeight w:val="326"/>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9FACB4F"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Título:</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56790D"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kern w:val="2"/>
                <w:lang w:val="es-EC" w:eastAsia="en-US"/>
              </w:rPr>
            </w:pPr>
            <w:r w:rsidRPr="00A23077">
              <w:rPr>
                <w:rFonts w:ascii="Bierstadt Display" w:hAnsi="Bierstadt Display"/>
                <w:lang w:val="es-EC"/>
              </w:rPr>
              <w:t>Disponibilidad de uso</w:t>
            </w:r>
          </w:p>
        </w:tc>
      </w:tr>
      <w:tr w:rsidR="007F246D" w:rsidRPr="007F246D" w14:paraId="12D0BC3A" w14:textId="77777777" w:rsidTr="005B22D6">
        <w:trPr>
          <w:trHeight w:val="284"/>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5EF8A57"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Texto:</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9B030C" w14:textId="77777777" w:rsidR="007F246D" w:rsidRPr="00A23077" w:rsidRDefault="007F246D" w:rsidP="007F246D">
            <w:pPr>
              <w:rPr>
                <w:rFonts w:ascii="Bierstadt Display" w:eastAsia="Calibri" w:hAnsi="Bierstadt Display"/>
              </w:rPr>
            </w:pPr>
            <w:r w:rsidRPr="00A23077">
              <w:rPr>
                <w:rFonts w:ascii="Bierstadt Display" w:hAnsi="Bierstadt Display"/>
              </w:rPr>
              <w:t>El sistema debe estar disponible para su uso de manera continua y confiable. Se deben cumplir ciertas métricas para evaluar la disponibilidad del sistema.</w:t>
            </w:r>
          </w:p>
        </w:tc>
      </w:tr>
      <w:tr w:rsidR="007F246D" w:rsidRPr="007F246D" w14:paraId="7239B2F5" w14:textId="77777777" w:rsidTr="005B22D6">
        <w:trPr>
          <w:trHeight w:val="347"/>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CD1C0E1"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Tipo:</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E16057"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kern w:val="2"/>
                <w:lang w:val="es-EC" w:eastAsia="en-US"/>
              </w:rPr>
            </w:pPr>
            <w:r w:rsidRPr="00A23077">
              <w:rPr>
                <w:rFonts w:ascii="Bierstadt Display" w:hAnsi="Bierstadt Display"/>
                <w:lang w:val="es-EC"/>
              </w:rPr>
              <w:t>No funcional - Disponibilidad</w:t>
            </w:r>
          </w:p>
        </w:tc>
      </w:tr>
      <w:tr w:rsidR="007F246D" w:rsidRPr="007F246D" w14:paraId="0FD079E7" w14:textId="77777777" w:rsidTr="005B22D6">
        <w:trPr>
          <w:trHeight w:val="1001"/>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A935A8A"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Detalles de requisitos y restricciones:</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052B95" w14:textId="77777777" w:rsidR="007F246D" w:rsidRPr="00A23077" w:rsidRDefault="007F246D" w:rsidP="007F246D">
            <w:pPr>
              <w:tabs>
                <w:tab w:val="left" w:pos="997"/>
              </w:tabs>
              <w:rPr>
                <w:rFonts w:ascii="Bierstadt Display" w:hAnsi="Bierstadt Display"/>
                <w:lang w:val="es-EC"/>
              </w:rPr>
            </w:pPr>
            <w:r w:rsidRPr="00A23077">
              <w:rPr>
                <w:rFonts w:ascii="Bierstadt Display" w:hAnsi="Bierstadt Display"/>
                <w:lang w:val="es-EC"/>
              </w:rPr>
              <w:t xml:space="preserve">El sistema debe funcionar sin interrupciones y estar accesible en todo momento. </w:t>
            </w:r>
          </w:p>
          <w:p w14:paraId="4B65EFF6" w14:textId="77777777" w:rsidR="007F246D" w:rsidRPr="00A23077" w:rsidRDefault="007F246D" w:rsidP="00736B86">
            <w:pPr>
              <w:numPr>
                <w:ilvl w:val="0"/>
                <w:numId w:val="57"/>
              </w:numPr>
              <w:suppressAutoHyphens w:val="0"/>
              <w:contextualSpacing/>
              <w:rPr>
                <w:rFonts w:ascii="Bierstadt Display" w:hAnsi="Bierstadt Display"/>
                <w:lang w:val="es-EC" w:eastAsia="es-EC"/>
              </w:rPr>
            </w:pPr>
            <w:r w:rsidRPr="00A23077">
              <w:rPr>
                <w:rFonts w:ascii="Bierstadt Display" w:hAnsi="Bierstadt Display"/>
                <w:lang w:val="es-EC" w:eastAsia="es-EC"/>
              </w:rPr>
              <w:t>El sistema debe tener una disponibilidad mínima del 99.9% durante el horario de operación normal.</w:t>
            </w:r>
          </w:p>
          <w:p w14:paraId="20B37B86" w14:textId="77777777" w:rsidR="007F246D" w:rsidRPr="00A23077" w:rsidRDefault="007F246D" w:rsidP="00736B86">
            <w:pPr>
              <w:numPr>
                <w:ilvl w:val="0"/>
                <w:numId w:val="57"/>
              </w:numPr>
              <w:suppressAutoHyphens w:val="0"/>
              <w:contextualSpacing/>
              <w:rPr>
                <w:rFonts w:ascii="Bierstadt Display" w:hAnsi="Bierstadt Display"/>
                <w:lang w:val="es-EC" w:eastAsia="es-EC"/>
              </w:rPr>
            </w:pPr>
            <w:r w:rsidRPr="00A23077">
              <w:rPr>
                <w:rFonts w:ascii="Bierstadt Display" w:hAnsi="Bierstadt Display"/>
                <w:lang w:val="es-EC" w:eastAsia="es-EC"/>
              </w:rPr>
              <w:t>Se deben realizar mantenimientos y actualizaciones programadas en momentos de menor actividad del sistema para minimizar interrupciones en el servicio.</w:t>
            </w:r>
          </w:p>
          <w:p w14:paraId="20967E47" w14:textId="77777777" w:rsidR="007F246D" w:rsidRPr="00A23077" w:rsidRDefault="007F246D" w:rsidP="00736B86">
            <w:pPr>
              <w:numPr>
                <w:ilvl w:val="0"/>
                <w:numId w:val="57"/>
              </w:numPr>
              <w:suppressAutoHyphens w:val="0"/>
              <w:contextualSpacing/>
              <w:rPr>
                <w:rFonts w:ascii="Bierstadt Display" w:hAnsi="Bierstadt Display"/>
                <w:lang w:val="es-EC" w:eastAsia="es-EC"/>
              </w:rPr>
            </w:pPr>
            <w:r w:rsidRPr="00A23077">
              <w:rPr>
                <w:rFonts w:ascii="Bierstadt Display" w:hAnsi="Bierstadt Display"/>
                <w:lang w:val="es-EC" w:eastAsia="es-EC"/>
              </w:rPr>
              <w:t>El tiempo promedio para la recuperación del sistema en caso de fallas o interrupciones no planificadas no debe superar los 30 minutos.</w:t>
            </w:r>
          </w:p>
          <w:p w14:paraId="48771EEB" w14:textId="77777777" w:rsidR="007F246D" w:rsidRPr="00A23077" w:rsidRDefault="007F246D" w:rsidP="00736B86">
            <w:pPr>
              <w:numPr>
                <w:ilvl w:val="0"/>
                <w:numId w:val="57"/>
              </w:numPr>
              <w:suppressAutoHyphens w:val="0"/>
              <w:contextualSpacing/>
              <w:rPr>
                <w:rFonts w:ascii="Bierstadt Display" w:hAnsi="Bierstadt Display"/>
                <w:lang w:val="es-EC" w:eastAsia="es-EC"/>
              </w:rPr>
            </w:pPr>
            <w:r w:rsidRPr="00A23077">
              <w:rPr>
                <w:rFonts w:ascii="Bierstadt Display" w:hAnsi="Bierstadt Display"/>
                <w:lang w:val="es-EC" w:eastAsia="es-EC"/>
              </w:rPr>
              <w:t>Se deben realizar copias de seguridad regulares de los datos del sistema y garantizar su integridad y disponibilidad para su rápida restauración en caso de pérdida o corrupción.</w:t>
            </w:r>
          </w:p>
          <w:p w14:paraId="1CE9EEE5" w14:textId="77777777" w:rsidR="007F246D" w:rsidRPr="00A23077" w:rsidRDefault="007F246D" w:rsidP="00736B86">
            <w:pPr>
              <w:numPr>
                <w:ilvl w:val="0"/>
                <w:numId w:val="57"/>
              </w:numPr>
              <w:suppressAutoHyphens w:val="0"/>
              <w:contextualSpacing/>
              <w:rPr>
                <w:rFonts w:ascii="Bierstadt Display" w:hAnsi="Bierstadt Display"/>
                <w:lang w:val="es-EC" w:eastAsia="es-EC"/>
              </w:rPr>
            </w:pPr>
            <w:r w:rsidRPr="00A23077">
              <w:rPr>
                <w:rFonts w:ascii="Bierstadt Display" w:hAnsi="Bierstadt Display"/>
                <w:lang w:val="es-EC" w:eastAsia="es-EC"/>
              </w:rPr>
              <w:t xml:space="preserve">El sistema debe contar con un plan de contingencia y recuperación ante desastres </w:t>
            </w:r>
            <w:r w:rsidRPr="00A23077">
              <w:rPr>
                <w:rFonts w:ascii="Bierstadt Display" w:hAnsi="Bierstadt Display"/>
                <w:lang w:val="es-EC" w:eastAsia="es-EC"/>
              </w:rPr>
              <w:lastRenderedPageBreak/>
              <w:t>para garantizar la continuidad del servicio en situaciones imprevistas.</w:t>
            </w:r>
          </w:p>
          <w:p w14:paraId="557E92A5" w14:textId="77777777" w:rsidR="007F246D" w:rsidRPr="00A23077" w:rsidRDefault="007F246D" w:rsidP="00736B86">
            <w:pPr>
              <w:numPr>
                <w:ilvl w:val="0"/>
                <w:numId w:val="57"/>
              </w:numPr>
              <w:suppressAutoHyphens w:val="0"/>
              <w:contextualSpacing/>
              <w:rPr>
                <w:rFonts w:ascii="Bierstadt Display" w:hAnsi="Bierstadt Display"/>
                <w:lang w:val="es-EC" w:eastAsia="es-EC"/>
              </w:rPr>
            </w:pPr>
            <w:r w:rsidRPr="00A23077">
              <w:rPr>
                <w:rFonts w:ascii="Bierstadt Display" w:hAnsi="Bierstadt Display"/>
                <w:lang w:val="es-EC" w:eastAsia="es-EC"/>
              </w:rPr>
              <w:t>Se deben monitorear continuamente los componentes del sistema y los indicadores clave de rendimiento (KPI) para detectar posibles problemas y tomar medidas correctivas de manera proactiva.</w:t>
            </w:r>
          </w:p>
          <w:p w14:paraId="73CC9A68" w14:textId="77777777" w:rsidR="007F246D" w:rsidRPr="00A23077" w:rsidRDefault="007F246D" w:rsidP="00736B86">
            <w:pPr>
              <w:numPr>
                <w:ilvl w:val="0"/>
                <w:numId w:val="57"/>
              </w:numPr>
              <w:suppressAutoHyphens w:val="0"/>
              <w:contextualSpacing/>
              <w:rPr>
                <w:rFonts w:ascii="Bierstadt Display" w:hAnsi="Bierstadt Display"/>
                <w:lang w:val="es-EC" w:eastAsia="es-EC"/>
              </w:rPr>
            </w:pPr>
            <w:r w:rsidRPr="00A23077">
              <w:rPr>
                <w:rFonts w:ascii="Bierstadt Display" w:hAnsi="Bierstadt Display"/>
                <w:lang w:val="es-EC" w:eastAsia="es-EC"/>
              </w:rPr>
              <w:t>Se deben establecer acuerdos de nivel de servicio (SLA) con el proveedor de servicios de alojamiento o infraestructura, estableciendo los compromisos de tiempo de respuesta y resolución en caso de problemas técnicos.</w:t>
            </w:r>
          </w:p>
          <w:p w14:paraId="0B4C7927" w14:textId="77777777" w:rsidR="007F246D" w:rsidRPr="00A23077" w:rsidRDefault="007F246D" w:rsidP="00736B86">
            <w:pPr>
              <w:numPr>
                <w:ilvl w:val="0"/>
                <w:numId w:val="57"/>
              </w:numPr>
              <w:suppressAutoHyphens w:val="0"/>
              <w:contextualSpacing/>
              <w:rPr>
                <w:rFonts w:ascii="Segoe UI" w:hAnsi="Segoe UI" w:cs="Segoe UI"/>
                <w:color w:val="374151"/>
                <w:lang w:val="es-EC" w:eastAsia="es-EC"/>
              </w:rPr>
            </w:pPr>
            <w:r w:rsidRPr="00A23077">
              <w:rPr>
                <w:rFonts w:ascii="Bierstadt Display" w:hAnsi="Bierstadt Display"/>
                <w:lang w:val="es-EC" w:eastAsia="es-EC"/>
              </w:rPr>
              <w:t>Se deben realizar pruebas de carga y rendimiento para evaluar la capacidad del sistema y garantizar su escalabilidad y capacidad de respuesta bajo condiciones de alta demanda</w:t>
            </w:r>
          </w:p>
        </w:tc>
      </w:tr>
      <w:tr w:rsidR="007F246D" w:rsidRPr="007F246D" w14:paraId="010EB42F" w14:textId="77777777" w:rsidTr="005B22D6">
        <w:trPr>
          <w:trHeight w:val="859"/>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BE15741"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lastRenderedPageBreak/>
              <w:t>Fecha de revisión y versión:</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DD2544" w14:textId="77777777" w:rsidR="007F246D" w:rsidRPr="00A23077" w:rsidRDefault="007F246D" w:rsidP="007F246D">
            <w:pPr>
              <w:tabs>
                <w:tab w:val="left" w:pos="2077"/>
              </w:tabs>
              <w:suppressAutoHyphens w:val="0"/>
              <w:spacing w:line="256" w:lineRule="auto"/>
              <w:rPr>
                <w:rFonts w:ascii="Bierstadt Display" w:eastAsia="Calibri" w:hAnsi="Bierstadt Display" w:cs="Arial"/>
                <w:lang w:val="en-US" w:eastAsia="en-US"/>
              </w:rPr>
            </w:pPr>
            <w:r w:rsidRPr="00A23077">
              <w:rPr>
                <w:rFonts w:ascii="Bierstadt Display" w:eastAsia="Calibri" w:hAnsi="Bierstadt Display" w:cs="Arial"/>
                <w:lang w:val="en-US" w:eastAsia="en-US"/>
              </w:rPr>
              <w:t>09/06/2023</w:t>
            </w:r>
          </w:p>
          <w:p w14:paraId="24EB7493" w14:textId="77777777" w:rsidR="007F246D" w:rsidRPr="00A23077" w:rsidRDefault="007F246D" w:rsidP="007F246D">
            <w:pPr>
              <w:tabs>
                <w:tab w:val="left" w:pos="2077"/>
              </w:tabs>
              <w:suppressAutoHyphens w:val="0"/>
              <w:spacing w:line="256" w:lineRule="auto"/>
              <w:rPr>
                <w:rFonts w:ascii="Bierstadt Display" w:eastAsia="Calibri" w:hAnsi="Bierstadt Display" w:cs="Arial"/>
                <w:lang w:val="en-US" w:eastAsia="en-US"/>
              </w:rPr>
            </w:pPr>
          </w:p>
          <w:p w14:paraId="77E40131"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kern w:val="2"/>
                <w:lang w:val="es-EC" w:eastAsia="en-US"/>
              </w:rPr>
            </w:pPr>
            <w:r w:rsidRPr="007F246D">
              <w:rPr>
                <w:rFonts w:ascii="Bierstadt Display" w:eastAsia="Calibri" w:hAnsi="Bierstadt Display" w:cs="Arial"/>
                <w:lang w:val="es-EC" w:eastAsia="en-US"/>
              </w:rPr>
              <w:t>Versión1.0</w:t>
            </w:r>
          </w:p>
        </w:tc>
      </w:tr>
      <w:tr w:rsidR="007F246D" w:rsidRPr="007F246D" w14:paraId="706B25E3" w14:textId="77777777" w:rsidTr="005B22D6">
        <w:trPr>
          <w:trHeight w:val="378"/>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C231A76"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Prioridad:</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BADADD"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Arial"/>
                <w:b/>
                <w:bCs/>
                <w:kern w:val="2"/>
                <w:lang w:val="es-EC" w:eastAsia="en-US"/>
              </w:rPr>
              <w:t>Alta</w:t>
            </w:r>
          </w:p>
        </w:tc>
      </w:tr>
    </w:tbl>
    <w:p w14:paraId="599976A4"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kern w:val="2"/>
          <w:lang w:val="es-EC" w:eastAsia="en-US"/>
        </w:rPr>
      </w:pPr>
    </w:p>
    <w:p w14:paraId="6F69511C"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kern w:val="2"/>
          <w:lang w:val="es-EC" w:eastAsia="en-US"/>
        </w:rPr>
      </w:pPr>
    </w:p>
    <w:tbl>
      <w:tblPr>
        <w:tblW w:w="7934" w:type="dxa"/>
        <w:jc w:val="center"/>
        <w:tblCellMar>
          <w:left w:w="0" w:type="dxa"/>
          <w:right w:w="0" w:type="dxa"/>
        </w:tblCellMar>
        <w:tblLook w:val="0600" w:firstRow="0" w:lastRow="0" w:firstColumn="0" w:lastColumn="0" w:noHBand="1" w:noVBand="1"/>
      </w:tblPr>
      <w:tblGrid>
        <w:gridCol w:w="2258"/>
        <w:gridCol w:w="5676"/>
      </w:tblGrid>
      <w:tr w:rsidR="007F246D" w:rsidRPr="007F246D" w14:paraId="6E05DBD7" w14:textId="77777777" w:rsidTr="005B22D6">
        <w:trPr>
          <w:trHeight w:val="354"/>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6598FB7"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b/>
                <w:bCs/>
                <w:kern w:val="2"/>
                <w:lang w:val="es-EC" w:eastAsia="en-US"/>
              </w:rPr>
            </w:pPr>
            <w:bookmarkStart w:id="41" w:name="_Hlk136181472"/>
            <w:r w:rsidRPr="00A23077">
              <w:rPr>
                <w:rFonts w:ascii="Bierstadt Display" w:eastAsia="Calibri" w:hAnsi="Bierstadt Display" w:cs="Arial"/>
                <w:b/>
                <w:bCs/>
                <w:kern w:val="2"/>
                <w:lang w:val="es-EC" w:eastAsia="en-US"/>
              </w:rPr>
              <w:t>Número:</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EB32BA"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Arial"/>
                <w:b/>
                <w:kern w:val="2"/>
                <w:sz w:val="28"/>
                <w:szCs w:val="28"/>
                <w:lang w:val="es-EC" w:eastAsia="en-US"/>
              </w:rPr>
              <w:t>RNF03</w:t>
            </w:r>
          </w:p>
        </w:tc>
      </w:tr>
      <w:tr w:rsidR="007F246D" w:rsidRPr="007F246D" w14:paraId="2466F01E" w14:textId="77777777" w:rsidTr="005B22D6">
        <w:trPr>
          <w:trHeight w:val="326"/>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1CFB1E0"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Título:</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E7D86F"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kern w:val="2"/>
                <w:lang w:val="es-EC" w:eastAsia="en-US"/>
              </w:rPr>
            </w:pPr>
            <w:r w:rsidRPr="00A23077">
              <w:rPr>
                <w:rFonts w:ascii="Bierstadt Display" w:hAnsi="Bierstadt Display"/>
                <w:lang w:val="es-EC"/>
              </w:rPr>
              <w:t>Generación de informes gráficos</w:t>
            </w:r>
          </w:p>
        </w:tc>
      </w:tr>
      <w:tr w:rsidR="007F246D" w:rsidRPr="007F246D" w14:paraId="7F75E578" w14:textId="77777777" w:rsidTr="005B22D6">
        <w:trPr>
          <w:trHeight w:val="284"/>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C1687EA"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Texto:</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68EDC2" w14:textId="77777777" w:rsidR="007F246D" w:rsidRPr="00A23077" w:rsidRDefault="007F246D" w:rsidP="007F246D">
            <w:pPr>
              <w:rPr>
                <w:rFonts w:ascii="Bierstadt Display" w:eastAsia="Calibri" w:hAnsi="Bierstadt Display"/>
              </w:rPr>
            </w:pPr>
            <w:r w:rsidRPr="00A23077">
              <w:rPr>
                <w:rFonts w:ascii="Bierstadt Display" w:hAnsi="Bierstadt Display"/>
              </w:rPr>
              <w:t>El sistema debe permitir la generación de informes gráficos que representen de manera visual y comprensible la información relevante para el usuario. Se deben cumplir ciertas métricas para evaluar la calidad y eficiencia de la generación de informes gráficos.</w:t>
            </w:r>
          </w:p>
        </w:tc>
      </w:tr>
      <w:tr w:rsidR="007F246D" w:rsidRPr="007F246D" w14:paraId="3BB757E1" w14:textId="77777777" w:rsidTr="005B22D6">
        <w:trPr>
          <w:trHeight w:val="347"/>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8F11D0F"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Tipo:</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F4BB05"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kern w:val="2"/>
                <w:lang w:val="es-EC" w:eastAsia="en-US"/>
              </w:rPr>
            </w:pPr>
            <w:r w:rsidRPr="00A23077">
              <w:rPr>
                <w:rFonts w:ascii="Bierstadt Display" w:hAnsi="Bierstadt Display"/>
                <w:lang w:val="es-EC"/>
              </w:rPr>
              <w:t>No funcional – Usabilidad</w:t>
            </w:r>
          </w:p>
        </w:tc>
      </w:tr>
      <w:tr w:rsidR="007F246D" w:rsidRPr="007F246D" w14:paraId="3956C545" w14:textId="77777777" w:rsidTr="005B22D6">
        <w:trPr>
          <w:trHeight w:val="1001"/>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3B31AE6"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Detalles de requisitos y restricciones:</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1B99F6" w14:textId="77777777" w:rsidR="007F246D" w:rsidRPr="00A23077" w:rsidRDefault="007F246D" w:rsidP="00736B86">
            <w:pPr>
              <w:numPr>
                <w:ilvl w:val="0"/>
                <w:numId w:val="58"/>
              </w:numPr>
              <w:suppressAutoHyphens w:val="0"/>
              <w:contextualSpacing/>
              <w:rPr>
                <w:rFonts w:ascii="Bierstadt Display" w:eastAsia="Calibri" w:hAnsi="Bierstadt Display"/>
                <w:lang w:eastAsia="es-ES"/>
              </w:rPr>
            </w:pPr>
            <w:r w:rsidRPr="00A23077">
              <w:rPr>
                <w:rFonts w:ascii="Bierstadt Display" w:eastAsia="Calibri" w:hAnsi="Bierstadt Display"/>
                <w:lang w:eastAsia="es-ES"/>
              </w:rPr>
              <w:t xml:space="preserve">El sistema debe ser capaz de recopilar los datos relevantes sobre mano de obra, materiales, herramientas y vehículos utilizados en cada trabajo. </w:t>
            </w:r>
          </w:p>
          <w:p w14:paraId="02EE32E2" w14:textId="77777777" w:rsidR="007F246D" w:rsidRPr="00A23077" w:rsidRDefault="007F246D" w:rsidP="00736B86">
            <w:pPr>
              <w:numPr>
                <w:ilvl w:val="0"/>
                <w:numId w:val="58"/>
              </w:numPr>
              <w:suppressAutoHyphens w:val="0"/>
              <w:contextualSpacing/>
              <w:rPr>
                <w:rFonts w:ascii="Bierstadt Display" w:hAnsi="Bierstadt Display"/>
                <w:lang w:val="es-EC" w:eastAsia="es-EC"/>
              </w:rPr>
            </w:pPr>
            <w:r w:rsidRPr="00A23077">
              <w:rPr>
                <w:rFonts w:ascii="Bierstadt Display" w:hAnsi="Bierstadt Display"/>
                <w:lang w:val="es-EC" w:eastAsia="es-EC"/>
              </w:rPr>
              <w:lastRenderedPageBreak/>
              <w:t>El sistema debe proporcionar opciones para generar informes gráficos en diferentes formatos, como gráficos de barras, gráficos circulares, gráficos de líneas, entre otros, según las necesidades del usuario.</w:t>
            </w:r>
          </w:p>
          <w:p w14:paraId="0722CAA4" w14:textId="77777777" w:rsidR="007F246D" w:rsidRPr="00A23077" w:rsidRDefault="007F246D" w:rsidP="00736B86">
            <w:pPr>
              <w:numPr>
                <w:ilvl w:val="0"/>
                <w:numId w:val="58"/>
              </w:numPr>
              <w:suppressAutoHyphens w:val="0"/>
              <w:contextualSpacing/>
              <w:rPr>
                <w:rFonts w:ascii="Bierstadt Display" w:hAnsi="Bierstadt Display"/>
                <w:lang w:val="es-EC" w:eastAsia="es-EC"/>
              </w:rPr>
            </w:pPr>
            <w:r w:rsidRPr="00A23077">
              <w:rPr>
                <w:rFonts w:ascii="Bierstadt Display" w:hAnsi="Bierstadt Display"/>
                <w:lang w:val="es-EC" w:eastAsia="es-EC"/>
              </w:rPr>
              <w:t>Los informes gráficos generados deben ser visualmente atractivos, claros y de fácil interpretación para facilitar la comprensión de los datos presentados.</w:t>
            </w:r>
          </w:p>
          <w:p w14:paraId="5CC4B472" w14:textId="77777777" w:rsidR="007F246D" w:rsidRPr="00A23077" w:rsidRDefault="007F246D" w:rsidP="00736B86">
            <w:pPr>
              <w:numPr>
                <w:ilvl w:val="0"/>
                <w:numId w:val="58"/>
              </w:numPr>
              <w:suppressAutoHyphens w:val="0"/>
              <w:contextualSpacing/>
              <w:rPr>
                <w:rFonts w:ascii="Bierstadt Display" w:hAnsi="Bierstadt Display"/>
                <w:lang w:val="es-EC" w:eastAsia="es-EC"/>
              </w:rPr>
            </w:pPr>
            <w:r w:rsidRPr="00A23077">
              <w:rPr>
                <w:rFonts w:ascii="Bierstadt Display" w:hAnsi="Bierstadt Display"/>
                <w:lang w:val="es-EC" w:eastAsia="es-EC"/>
              </w:rPr>
              <w:t>El sistema debe permitir la personalización de los informes gráficos, como la selección de variables a mostrar, los criterios de filtrado y la configuración de parámetros específicos.</w:t>
            </w:r>
          </w:p>
          <w:p w14:paraId="014B5319" w14:textId="77777777" w:rsidR="007F246D" w:rsidRPr="00A23077" w:rsidRDefault="007F246D" w:rsidP="00736B86">
            <w:pPr>
              <w:numPr>
                <w:ilvl w:val="0"/>
                <w:numId w:val="58"/>
              </w:numPr>
              <w:suppressAutoHyphens w:val="0"/>
              <w:contextualSpacing/>
              <w:rPr>
                <w:rFonts w:ascii="Bierstadt Display" w:hAnsi="Bierstadt Display"/>
                <w:lang w:val="es-EC" w:eastAsia="es-EC"/>
              </w:rPr>
            </w:pPr>
            <w:r w:rsidRPr="00A23077">
              <w:rPr>
                <w:rFonts w:ascii="Bierstadt Display" w:hAnsi="Bierstadt Display"/>
                <w:lang w:val="es-EC" w:eastAsia="es-EC"/>
              </w:rPr>
              <w:t>Los informes gráficos deben generarse de manera rápida y eficiente, evitando demoras significativas en la visualización de los resultados.</w:t>
            </w:r>
          </w:p>
          <w:p w14:paraId="41BF9A88" w14:textId="77777777" w:rsidR="007F246D" w:rsidRPr="00A23077" w:rsidRDefault="007F246D" w:rsidP="00736B86">
            <w:pPr>
              <w:numPr>
                <w:ilvl w:val="0"/>
                <w:numId w:val="58"/>
              </w:numPr>
              <w:suppressAutoHyphens w:val="0"/>
              <w:contextualSpacing/>
              <w:rPr>
                <w:rFonts w:ascii="Bierstadt Display" w:hAnsi="Bierstadt Display"/>
                <w:lang w:val="es-EC" w:eastAsia="es-EC"/>
              </w:rPr>
            </w:pPr>
            <w:r w:rsidRPr="00A23077">
              <w:rPr>
                <w:rFonts w:ascii="Bierstadt Display" w:hAnsi="Bierstadt Display"/>
                <w:lang w:val="es-EC" w:eastAsia="es-EC"/>
              </w:rPr>
              <w:t>Se deben cumplir las siguientes métricas para evaluar la calidad y eficiencia de la generación de informes gráficos:</w:t>
            </w:r>
          </w:p>
          <w:p w14:paraId="6E9832F0" w14:textId="77777777" w:rsidR="007F246D" w:rsidRPr="00A23077" w:rsidRDefault="007F246D" w:rsidP="00736B86">
            <w:pPr>
              <w:numPr>
                <w:ilvl w:val="1"/>
                <w:numId w:val="58"/>
              </w:numPr>
              <w:suppressAutoHyphens w:val="0"/>
              <w:contextualSpacing/>
              <w:rPr>
                <w:rFonts w:ascii="Bierstadt Display" w:hAnsi="Bierstadt Display"/>
                <w:lang w:val="es-EC" w:eastAsia="es-EC"/>
              </w:rPr>
            </w:pPr>
            <w:r w:rsidRPr="00A23077">
              <w:rPr>
                <w:rFonts w:ascii="Bierstadt Display" w:hAnsi="Bierstadt Display"/>
                <w:lang w:val="es-EC" w:eastAsia="es-EC"/>
              </w:rPr>
              <w:t>Tiempo máximo de generación de informes: Menos de 10 segundos.</w:t>
            </w:r>
          </w:p>
          <w:p w14:paraId="5FE71D31" w14:textId="77777777" w:rsidR="007F246D" w:rsidRPr="00A23077" w:rsidRDefault="007F246D" w:rsidP="00736B86">
            <w:pPr>
              <w:numPr>
                <w:ilvl w:val="1"/>
                <w:numId w:val="58"/>
              </w:numPr>
              <w:suppressAutoHyphens w:val="0"/>
              <w:contextualSpacing/>
              <w:rPr>
                <w:rFonts w:ascii="Bierstadt Display" w:hAnsi="Bierstadt Display"/>
                <w:lang w:val="es-EC" w:eastAsia="es-EC"/>
              </w:rPr>
            </w:pPr>
            <w:r w:rsidRPr="00A23077">
              <w:rPr>
                <w:rFonts w:ascii="Bierstadt Display" w:hAnsi="Bierstadt Display"/>
                <w:lang w:val="es-EC" w:eastAsia="es-EC"/>
              </w:rPr>
              <w:t>Tasa de éxito en la generación de informes sin errores: 100%.</w:t>
            </w:r>
          </w:p>
          <w:p w14:paraId="4057D251" w14:textId="77777777" w:rsidR="007F246D" w:rsidRPr="00A23077" w:rsidRDefault="007F246D" w:rsidP="00736B86">
            <w:pPr>
              <w:numPr>
                <w:ilvl w:val="1"/>
                <w:numId w:val="58"/>
              </w:numPr>
              <w:suppressAutoHyphens w:val="0"/>
              <w:contextualSpacing/>
              <w:rPr>
                <w:rFonts w:ascii="Bierstadt Display" w:hAnsi="Bierstadt Display"/>
                <w:lang w:val="es-EC" w:eastAsia="es-EC"/>
              </w:rPr>
            </w:pPr>
            <w:r w:rsidRPr="00A23077">
              <w:rPr>
                <w:rFonts w:ascii="Bierstadt Display" w:hAnsi="Bierstadt Display"/>
                <w:lang w:val="es-EC" w:eastAsia="es-EC"/>
              </w:rPr>
              <w:t>Capacidad de exportar los informes gráficos en formatos populares, como PDF, PNG o JPEG.</w:t>
            </w:r>
          </w:p>
          <w:p w14:paraId="042C4E63" w14:textId="77777777" w:rsidR="007F246D" w:rsidRPr="00A23077" w:rsidRDefault="007F246D" w:rsidP="00736B86">
            <w:pPr>
              <w:numPr>
                <w:ilvl w:val="0"/>
                <w:numId w:val="58"/>
              </w:numPr>
              <w:suppressAutoHyphens w:val="0"/>
              <w:contextualSpacing/>
              <w:rPr>
                <w:rFonts w:ascii="Bierstadt Display" w:hAnsi="Bierstadt Display"/>
                <w:lang w:val="es-EC" w:eastAsia="es-EC"/>
              </w:rPr>
            </w:pPr>
            <w:r w:rsidRPr="00A23077">
              <w:rPr>
                <w:rFonts w:ascii="Bierstadt Display" w:hAnsi="Bierstadt Display"/>
                <w:lang w:val="es-EC" w:eastAsia="es-EC"/>
              </w:rPr>
              <w:t>Los informes gráficos deben ser interactivos, permitiendo al usuario explorar y filtrar los datos en tiempo real para obtener una visión más detallada de la información.</w:t>
            </w:r>
          </w:p>
          <w:p w14:paraId="32C7E117" w14:textId="77777777" w:rsidR="007F246D" w:rsidRPr="00A23077" w:rsidRDefault="007F246D" w:rsidP="00736B86">
            <w:pPr>
              <w:numPr>
                <w:ilvl w:val="0"/>
                <w:numId w:val="58"/>
              </w:numPr>
              <w:suppressAutoHyphens w:val="0"/>
              <w:contextualSpacing/>
              <w:rPr>
                <w:rFonts w:ascii="Bierstadt Display" w:hAnsi="Bierstadt Display"/>
                <w:lang w:val="es-EC" w:eastAsia="es-EC"/>
              </w:rPr>
            </w:pPr>
            <w:r w:rsidRPr="00A23077">
              <w:rPr>
                <w:rFonts w:ascii="Bierstadt Display" w:hAnsi="Bierstadt Display"/>
                <w:lang w:val="es-EC" w:eastAsia="es-EC"/>
              </w:rPr>
              <w:t>Se deben proporcionar herramientas de análisis y comparación en los informes gráficos, como la capacidad de mostrar tendencias, realizar comparaciones entre períodos de tiempo o realizar desgloses por categorías.</w:t>
            </w:r>
          </w:p>
          <w:p w14:paraId="391300E1" w14:textId="77777777" w:rsidR="007F246D" w:rsidRPr="00A23077" w:rsidRDefault="007F246D" w:rsidP="00736B86">
            <w:pPr>
              <w:numPr>
                <w:ilvl w:val="0"/>
                <w:numId w:val="58"/>
              </w:numPr>
              <w:suppressAutoHyphens w:val="0"/>
              <w:contextualSpacing/>
              <w:rPr>
                <w:rFonts w:ascii="Bierstadt Display" w:hAnsi="Bierstadt Display"/>
                <w:lang w:val="es-EC" w:eastAsia="es-EC"/>
              </w:rPr>
            </w:pPr>
            <w:r w:rsidRPr="00A23077">
              <w:rPr>
                <w:rFonts w:ascii="Bierstadt Display" w:hAnsi="Bierstadt Display"/>
                <w:lang w:val="es-EC" w:eastAsia="es-EC"/>
              </w:rPr>
              <w:t>La generación de informes gráficos debe ser compatible con diferentes dispositivos y tamaños de pantalla para garantizar una experiencia de visualización óptima en todos los casos</w:t>
            </w:r>
          </w:p>
          <w:p w14:paraId="29158331" w14:textId="77777777" w:rsidR="007F246D" w:rsidRPr="00A23077" w:rsidRDefault="007F246D" w:rsidP="007F246D">
            <w:pPr>
              <w:rPr>
                <w:rFonts w:ascii="Bierstadt Display" w:eastAsia="Calibri" w:hAnsi="Bierstadt Display"/>
              </w:rPr>
            </w:pPr>
          </w:p>
        </w:tc>
      </w:tr>
      <w:tr w:rsidR="007F246D" w:rsidRPr="007F246D" w14:paraId="778D41E9" w14:textId="77777777" w:rsidTr="005B22D6">
        <w:trPr>
          <w:trHeight w:val="859"/>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0DAB312"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lastRenderedPageBreak/>
              <w:t>Fecha de revisión y versión:</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148C8F" w14:textId="77777777" w:rsidR="007F246D" w:rsidRPr="00A23077" w:rsidRDefault="007F246D" w:rsidP="007F246D">
            <w:pPr>
              <w:tabs>
                <w:tab w:val="left" w:pos="2077"/>
              </w:tabs>
              <w:suppressAutoHyphens w:val="0"/>
              <w:spacing w:line="256" w:lineRule="auto"/>
              <w:rPr>
                <w:rFonts w:ascii="Bierstadt Display" w:eastAsia="Calibri" w:hAnsi="Bierstadt Display" w:cs="Arial"/>
                <w:lang w:val="en-US" w:eastAsia="en-US"/>
              </w:rPr>
            </w:pPr>
            <w:r w:rsidRPr="00A23077">
              <w:rPr>
                <w:rFonts w:ascii="Bierstadt Display" w:eastAsia="Calibri" w:hAnsi="Bierstadt Display" w:cs="Arial"/>
                <w:lang w:val="en-US" w:eastAsia="en-US"/>
              </w:rPr>
              <w:t>09/06/2023</w:t>
            </w:r>
          </w:p>
          <w:p w14:paraId="3C612DAE" w14:textId="77777777" w:rsidR="007F246D" w:rsidRPr="00A23077" w:rsidRDefault="007F246D" w:rsidP="007F246D">
            <w:pPr>
              <w:tabs>
                <w:tab w:val="left" w:pos="2077"/>
              </w:tabs>
              <w:suppressAutoHyphens w:val="0"/>
              <w:spacing w:line="256" w:lineRule="auto"/>
              <w:rPr>
                <w:rFonts w:ascii="Bierstadt Display" w:eastAsia="Calibri" w:hAnsi="Bierstadt Display" w:cs="Arial"/>
                <w:lang w:val="en-US" w:eastAsia="en-US"/>
              </w:rPr>
            </w:pPr>
          </w:p>
          <w:p w14:paraId="77223D0E"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kern w:val="2"/>
                <w:lang w:val="es-EC" w:eastAsia="en-US"/>
              </w:rPr>
            </w:pPr>
            <w:r w:rsidRPr="007F246D">
              <w:rPr>
                <w:rFonts w:ascii="Bierstadt Display" w:eastAsia="Calibri" w:hAnsi="Bierstadt Display" w:cs="Arial"/>
                <w:lang w:val="es-EC" w:eastAsia="en-US"/>
              </w:rPr>
              <w:t>Versión1.0</w:t>
            </w:r>
          </w:p>
        </w:tc>
      </w:tr>
      <w:tr w:rsidR="007F246D" w:rsidRPr="007F246D" w14:paraId="6EC979AF" w14:textId="77777777" w:rsidTr="005B22D6">
        <w:trPr>
          <w:trHeight w:val="378"/>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126835B"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Prioridad:</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89E957"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Arial"/>
                <w:b/>
                <w:bCs/>
                <w:kern w:val="2"/>
                <w:lang w:val="es-EC" w:eastAsia="en-US"/>
              </w:rPr>
              <w:t>Alta</w:t>
            </w:r>
          </w:p>
        </w:tc>
      </w:tr>
      <w:bookmarkEnd w:id="41"/>
    </w:tbl>
    <w:p w14:paraId="424E1407"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kern w:val="2"/>
          <w:lang w:val="es-EC" w:eastAsia="en-US"/>
        </w:rPr>
      </w:pPr>
    </w:p>
    <w:p w14:paraId="48632849"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kern w:val="2"/>
          <w:lang w:val="es-EC" w:eastAsia="en-US"/>
        </w:rPr>
      </w:pPr>
    </w:p>
    <w:p w14:paraId="1F0D46E6"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kern w:val="2"/>
          <w:lang w:val="es-EC" w:eastAsia="en-US"/>
        </w:rPr>
      </w:pPr>
    </w:p>
    <w:p w14:paraId="5B6598E1"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kern w:val="2"/>
          <w:lang w:val="es-EC" w:eastAsia="en-US"/>
        </w:rPr>
      </w:pPr>
    </w:p>
    <w:tbl>
      <w:tblPr>
        <w:tblW w:w="7934" w:type="dxa"/>
        <w:jc w:val="center"/>
        <w:tblCellMar>
          <w:left w:w="0" w:type="dxa"/>
          <w:right w:w="0" w:type="dxa"/>
        </w:tblCellMar>
        <w:tblLook w:val="0600" w:firstRow="0" w:lastRow="0" w:firstColumn="0" w:lastColumn="0" w:noHBand="1" w:noVBand="1"/>
      </w:tblPr>
      <w:tblGrid>
        <w:gridCol w:w="2258"/>
        <w:gridCol w:w="5676"/>
      </w:tblGrid>
      <w:tr w:rsidR="007F246D" w:rsidRPr="007F246D" w14:paraId="79B6D859" w14:textId="77777777" w:rsidTr="005B22D6">
        <w:trPr>
          <w:trHeight w:val="354"/>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3A6D9D6"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Número:</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FFC860"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Arial"/>
                <w:b/>
                <w:kern w:val="2"/>
                <w:sz w:val="28"/>
                <w:szCs w:val="28"/>
                <w:lang w:val="es-EC" w:eastAsia="en-US"/>
              </w:rPr>
              <w:t>RNF04</w:t>
            </w:r>
          </w:p>
        </w:tc>
      </w:tr>
      <w:tr w:rsidR="007F246D" w:rsidRPr="007F246D" w14:paraId="1016D9AB" w14:textId="77777777" w:rsidTr="005B22D6">
        <w:trPr>
          <w:trHeight w:val="326"/>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696C77D"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Título:</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6FFBAD"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kern w:val="2"/>
                <w:lang w:val="es-EC" w:eastAsia="en-US"/>
              </w:rPr>
            </w:pPr>
            <w:r w:rsidRPr="00A23077">
              <w:rPr>
                <w:rFonts w:ascii="Bierstadt Display" w:hAnsi="Bierstadt Display"/>
                <w:lang w:val="es-EC"/>
              </w:rPr>
              <w:t>Estimación de recursos por obra</w:t>
            </w:r>
          </w:p>
        </w:tc>
      </w:tr>
      <w:tr w:rsidR="007F246D" w:rsidRPr="007F246D" w14:paraId="05245C35" w14:textId="77777777" w:rsidTr="005B22D6">
        <w:trPr>
          <w:trHeight w:val="284"/>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7A922FA"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Texto:</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AFB0F5" w14:textId="77777777" w:rsidR="007F246D" w:rsidRPr="00A23077" w:rsidRDefault="007F246D" w:rsidP="007F246D">
            <w:pPr>
              <w:rPr>
                <w:rFonts w:ascii="Bierstadt Display" w:eastAsia="Calibri" w:hAnsi="Bierstadt Display"/>
              </w:rPr>
            </w:pPr>
            <w:r w:rsidRPr="00A23077">
              <w:rPr>
                <w:rFonts w:ascii="Bierstadt Display" w:hAnsi="Bierstadt Display"/>
              </w:rPr>
              <w:t xml:space="preserve">El sistema debe permitir la estimación de recursos necesarios por obra, considerando tanto la mano de obra como los materiales, herramientas y vehículos requeridos. </w:t>
            </w:r>
          </w:p>
        </w:tc>
      </w:tr>
      <w:tr w:rsidR="007F246D" w:rsidRPr="007F246D" w14:paraId="79CF4CAA" w14:textId="77777777" w:rsidTr="005B22D6">
        <w:trPr>
          <w:trHeight w:val="347"/>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EF20F61"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Tipo:</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44E9F0"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kern w:val="2"/>
                <w:lang w:val="es-EC" w:eastAsia="en-US"/>
              </w:rPr>
            </w:pPr>
            <w:r w:rsidRPr="00A23077">
              <w:rPr>
                <w:rFonts w:ascii="Bierstadt Display" w:hAnsi="Bierstadt Display"/>
                <w:lang w:val="es-EC"/>
              </w:rPr>
              <w:t>No funcional – Eficiencia</w:t>
            </w:r>
          </w:p>
        </w:tc>
      </w:tr>
      <w:tr w:rsidR="007F246D" w:rsidRPr="007F246D" w14:paraId="1E1FB48E" w14:textId="77777777" w:rsidTr="005B22D6">
        <w:trPr>
          <w:trHeight w:val="1001"/>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0BD039B"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Detalles de requisitos y restricciones:</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400FE1" w14:textId="77777777" w:rsidR="007F246D" w:rsidRPr="00A23077" w:rsidRDefault="007F246D" w:rsidP="00736B86">
            <w:pPr>
              <w:numPr>
                <w:ilvl w:val="0"/>
                <w:numId w:val="59"/>
              </w:numPr>
              <w:suppressAutoHyphens w:val="0"/>
              <w:contextualSpacing/>
              <w:rPr>
                <w:rFonts w:ascii="Bierstadt Display" w:hAnsi="Bierstadt Display"/>
                <w:lang w:eastAsia="es-ES"/>
              </w:rPr>
            </w:pPr>
            <w:r w:rsidRPr="00A23077">
              <w:rPr>
                <w:rFonts w:ascii="Bierstadt Display" w:hAnsi="Bierstadt Display"/>
                <w:lang w:eastAsia="es-ES"/>
              </w:rPr>
              <w:t>Se deben cumplir ciertas métricas para evaluar la precisión y eficiencia de la estimación de recursos por obra:</w:t>
            </w:r>
          </w:p>
          <w:p w14:paraId="4AADD18D" w14:textId="77777777" w:rsidR="007F246D" w:rsidRPr="00A23077" w:rsidRDefault="007F246D" w:rsidP="00736B86">
            <w:pPr>
              <w:numPr>
                <w:ilvl w:val="0"/>
                <w:numId w:val="59"/>
              </w:numPr>
              <w:suppressAutoHyphens w:val="0"/>
              <w:contextualSpacing/>
              <w:rPr>
                <w:rFonts w:ascii="Bierstadt Display" w:hAnsi="Bierstadt Display"/>
                <w:lang w:val="es-EC" w:eastAsia="es-EC"/>
              </w:rPr>
            </w:pPr>
            <w:r w:rsidRPr="00A23077">
              <w:rPr>
                <w:rFonts w:ascii="Bierstadt Display" w:hAnsi="Bierstadt Display"/>
                <w:lang w:val="es-EC" w:eastAsia="es-EC"/>
              </w:rPr>
              <w:t>El sistema debe contar con una funcionalidad que permita ingresar los datos relevantes para la estimación de recursos por obra, incluyendo la cantidad de trabajadores necesarios, los tipos y cantidades de materiales requeridos, así como las herramientas y vehículos necesarios para cada trabajo.</w:t>
            </w:r>
          </w:p>
          <w:p w14:paraId="094CEB83" w14:textId="77777777" w:rsidR="007F246D" w:rsidRPr="00A23077" w:rsidRDefault="007F246D" w:rsidP="00736B86">
            <w:pPr>
              <w:numPr>
                <w:ilvl w:val="0"/>
                <w:numId w:val="59"/>
              </w:numPr>
              <w:suppressAutoHyphens w:val="0"/>
              <w:contextualSpacing/>
              <w:rPr>
                <w:rFonts w:ascii="Bierstadt Display" w:hAnsi="Bierstadt Display"/>
                <w:lang w:val="es-EC" w:eastAsia="es-EC"/>
              </w:rPr>
            </w:pPr>
            <w:r w:rsidRPr="00A23077">
              <w:rPr>
                <w:rFonts w:ascii="Bierstadt Display" w:hAnsi="Bierstadt Display"/>
                <w:lang w:val="es-EC" w:eastAsia="es-EC"/>
              </w:rPr>
              <w:t>La estimación de recursos por obra debe considerar las variables pertinentes, como la duración estimada de la obra, el tipo de trabajo a realizar y las características específicas de cada proyecto.</w:t>
            </w:r>
          </w:p>
          <w:p w14:paraId="66F3B989" w14:textId="77777777" w:rsidR="007F246D" w:rsidRPr="00A23077" w:rsidRDefault="007F246D" w:rsidP="00736B86">
            <w:pPr>
              <w:numPr>
                <w:ilvl w:val="0"/>
                <w:numId w:val="59"/>
              </w:numPr>
              <w:suppressAutoHyphens w:val="0"/>
              <w:contextualSpacing/>
              <w:rPr>
                <w:rFonts w:ascii="Bierstadt Display" w:hAnsi="Bierstadt Display"/>
                <w:lang w:val="es-EC" w:eastAsia="es-EC"/>
              </w:rPr>
            </w:pPr>
            <w:r w:rsidRPr="00A23077">
              <w:rPr>
                <w:rFonts w:ascii="Bierstadt Display" w:hAnsi="Bierstadt Display"/>
                <w:lang w:val="es-EC" w:eastAsia="es-EC"/>
              </w:rPr>
              <w:t>El sistema debe calcular de manera automática la estimación de recursos por obra, utilizando algoritmos y fórmulas adecuadas para determinar las cantidades requeridas de mano de obra, materiales, herramientas y vehículos.</w:t>
            </w:r>
          </w:p>
          <w:p w14:paraId="2F219868" w14:textId="77777777" w:rsidR="007F246D" w:rsidRPr="00A23077" w:rsidRDefault="007F246D" w:rsidP="00736B86">
            <w:pPr>
              <w:numPr>
                <w:ilvl w:val="1"/>
                <w:numId w:val="59"/>
              </w:numPr>
              <w:suppressAutoHyphens w:val="0"/>
              <w:contextualSpacing/>
              <w:rPr>
                <w:rFonts w:ascii="Bierstadt Display" w:hAnsi="Bierstadt Display"/>
                <w:lang w:val="es-EC" w:eastAsia="es-EC"/>
              </w:rPr>
            </w:pPr>
            <w:r w:rsidRPr="00A23077">
              <w:rPr>
                <w:rFonts w:ascii="Bierstadt Display" w:hAnsi="Bierstadt Display"/>
                <w:lang w:val="es-EC" w:eastAsia="es-EC"/>
              </w:rPr>
              <w:lastRenderedPageBreak/>
              <w:t>Se deben cumplir las siguientes métricas para evaluar la precisión y eficiencia de la estimación de recursos por obra:</w:t>
            </w:r>
          </w:p>
          <w:p w14:paraId="36E0AD3E" w14:textId="77777777" w:rsidR="007F246D" w:rsidRPr="00A23077" w:rsidRDefault="007F246D" w:rsidP="00736B86">
            <w:pPr>
              <w:numPr>
                <w:ilvl w:val="1"/>
                <w:numId w:val="59"/>
              </w:numPr>
              <w:suppressAutoHyphens w:val="0"/>
              <w:contextualSpacing/>
              <w:rPr>
                <w:rFonts w:ascii="Bierstadt Display" w:hAnsi="Bierstadt Display"/>
                <w:lang w:val="es-EC" w:eastAsia="es-EC"/>
              </w:rPr>
            </w:pPr>
            <w:r w:rsidRPr="00A23077">
              <w:rPr>
                <w:rFonts w:ascii="Bierstadt Display" w:hAnsi="Bierstadt Display"/>
                <w:lang w:val="es-EC" w:eastAsia="es-EC"/>
              </w:rPr>
              <w:t>Precisión de la estimación: La diferencia entre los recursos estimados y los recursos reales utilizados no debe superar el 10% en promedio.</w:t>
            </w:r>
          </w:p>
          <w:p w14:paraId="6462E6BB" w14:textId="77777777" w:rsidR="007F246D" w:rsidRPr="00A23077" w:rsidRDefault="007F246D" w:rsidP="00736B86">
            <w:pPr>
              <w:numPr>
                <w:ilvl w:val="1"/>
                <w:numId w:val="59"/>
              </w:numPr>
              <w:suppressAutoHyphens w:val="0"/>
              <w:contextualSpacing/>
              <w:rPr>
                <w:rFonts w:ascii="Bierstadt Display" w:hAnsi="Bierstadt Display"/>
                <w:lang w:val="es-EC" w:eastAsia="es-EC"/>
              </w:rPr>
            </w:pPr>
            <w:r w:rsidRPr="00A23077">
              <w:rPr>
                <w:rFonts w:ascii="Bierstadt Display" w:hAnsi="Bierstadt Display"/>
                <w:lang w:val="es-EC" w:eastAsia="es-EC"/>
              </w:rPr>
              <w:t>Tiempo máximo para la generación de estimaciones: Menos de 1 minuto por obra.</w:t>
            </w:r>
          </w:p>
          <w:p w14:paraId="413A9183" w14:textId="77777777" w:rsidR="007F246D" w:rsidRPr="00A23077" w:rsidRDefault="007F246D" w:rsidP="00736B86">
            <w:pPr>
              <w:numPr>
                <w:ilvl w:val="0"/>
                <w:numId w:val="59"/>
              </w:numPr>
              <w:suppressAutoHyphens w:val="0"/>
              <w:contextualSpacing/>
              <w:rPr>
                <w:rFonts w:ascii="Bierstadt Display" w:hAnsi="Bierstadt Display"/>
                <w:lang w:val="es-EC" w:eastAsia="es-EC"/>
              </w:rPr>
            </w:pPr>
            <w:r w:rsidRPr="00A23077">
              <w:rPr>
                <w:rFonts w:ascii="Bierstadt Display" w:hAnsi="Bierstadt Display"/>
                <w:lang w:val="es-EC" w:eastAsia="es-EC"/>
              </w:rPr>
              <w:t>Facilidad de ajuste y actualización de las estimaciones en caso de cambios en los requerimientos o condiciones de la obra.</w:t>
            </w:r>
          </w:p>
          <w:p w14:paraId="7EED38E9" w14:textId="77777777" w:rsidR="007F246D" w:rsidRPr="00A23077" w:rsidRDefault="007F246D" w:rsidP="00736B86">
            <w:pPr>
              <w:numPr>
                <w:ilvl w:val="0"/>
                <w:numId w:val="59"/>
              </w:numPr>
              <w:suppressAutoHyphens w:val="0"/>
              <w:contextualSpacing/>
              <w:rPr>
                <w:rFonts w:ascii="Bierstadt Display" w:hAnsi="Bierstadt Display"/>
                <w:lang w:val="es-EC" w:eastAsia="es-EC"/>
              </w:rPr>
            </w:pPr>
            <w:r w:rsidRPr="00A23077">
              <w:rPr>
                <w:rFonts w:ascii="Bierstadt Display" w:hAnsi="Bierstadt Display"/>
                <w:lang w:val="es-EC" w:eastAsia="es-EC"/>
              </w:rPr>
              <w:t>El sistema debe proporcionar informes y visualizaciones que muestren la estimación de recursos por obra de manera clara y comprensible para el usuario.</w:t>
            </w:r>
          </w:p>
          <w:p w14:paraId="6DAD392E" w14:textId="77777777" w:rsidR="007F246D" w:rsidRPr="00A23077" w:rsidRDefault="007F246D" w:rsidP="00736B86">
            <w:pPr>
              <w:numPr>
                <w:ilvl w:val="0"/>
                <w:numId w:val="59"/>
              </w:numPr>
              <w:suppressAutoHyphens w:val="0"/>
              <w:contextualSpacing/>
              <w:rPr>
                <w:rFonts w:ascii="Bierstadt Display" w:hAnsi="Bierstadt Display"/>
                <w:lang w:val="es-EC" w:eastAsia="es-EC"/>
              </w:rPr>
            </w:pPr>
            <w:r w:rsidRPr="00A23077">
              <w:rPr>
                <w:rFonts w:ascii="Bierstadt Display" w:hAnsi="Bierstadt Display"/>
                <w:lang w:val="es-EC" w:eastAsia="es-EC"/>
              </w:rPr>
              <w:t>Se deben establecer restricciones o límites para evitar estimaciones excesivas o insuficientes de recursos, asegurando un equilibrio adecuado en la planificación y ejecución de las obras.</w:t>
            </w:r>
          </w:p>
          <w:p w14:paraId="29778157" w14:textId="77777777" w:rsidR="007F246D" w:rsidRPr="00A23077" w:rsidRDefault="007F246D" w:rsidP="00736B86">
            <w:pPr>
              <w:numPr>
                <w:ilvl w:val="0"/>
                <w:numId w:val="59"/>
              </w:numPr>
              <w:suppressAutoHyphens w:val="0"/>
              <w:contextualSpacing/>
              <w:rPr>
                <w:rFonts w:ascii="Bierstadt Display" w:hAnsi="Bierstadt Display"/>
                <w:lang w:val="es-EC" w:eastAsia="es-EC"/>
              </w:rPr>
            </w:pPr>
            <w:r w:rsidRPr="00A23077">
              <w:rPr>
                <w:rFonts w:ascii="Bierstadt Display" w:hAnsi="Bierstadt Display"/>
                <w:lang w:val="es-EC" w:eastAsia="es-EC"/>
              </w:rPr>
              <w:t>El sistema debe permitir la comparación de estimaciones de recursos entre diferentes obras, facilitando el análisis de costos y la identificación de oportunidades de mejora.</w:t>
            </w:r>
          </w:p>
          <w:p w14:paraId="68A9A22C" w14:textId="77777777" w:rsidR="007F246D" w:rsidRPr="00A23077" w:rsidRDefault="007F246D" w:rsidP="00736B86">
            <w:pPr>
              <w:numPr>
                <w:ilvl w:val="0"/>
                <w:numId w:val="59"/>
              </w:numPr>
              <w:suppressAutoHyphens w:val="0"/>
              <w:contextualSpacing/>
              <w:rPr>
                <w:rFonts w:ascii="Bierstadt Display" w:hAnsi="Bierstadt Display"/>
                <w:lang w:val="es-EC" w:eastAsia="es-EC"/>
              </w:rPr>
            </w:pPr>
            <w:r w:rsidRPr="00A23077">
              <w:rPr>
                <w:rFonts w:ascii="Bierstadt Display" w:hAnsi="Bierstadt Display"/>
                <w:lang w:val="es-EC" w:eastAsia="es-EC"/>
              </w:rPr>
              <w:t>Se deben implementar mecanismos de seguimiento y control para monitorear la precisión de las estimaciones de recursos y realizar ajustes o mejoras en caso necesario.</w:t>
            </w:r>
          </w:p>
          <w:p w14:paraId="4EBF5B55" w14:textId="77777777" w:rsidR="007F246D" w:rsidRPr="00A23077" w:rsidRDefault="007F246D" w:rsidP="007F246D">
            <w:pPr>
              <w:rPr>
                <w:rFonts w:ascii="Bierstadt Display" w:eastAsia="Calibri" w:hAnsi="Bierstadt Display"/>
              </w:rPr>
            </w:pPr>
          </w:p>
        </w:tc>
      </w:tr>
      <w:tr w:rsidR="007F246D" w:rsidRPr="007F246D" w14:paraId="58833FD3" w14:textId="77777777" w:rsidTr="005B22D6">
        <w:trPr>
          <w:trHeight w:val="859"/>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15E7BE9"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lastRenderedPageBreak/>
              <w:t>Fecha de revisión y versión:</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C468B1" w14:textId="77777777" w:rsidR="007F246D" w:rsidRPr="00A23077" w:rsidRDefault="007F246D" w:rsidP="007F246D">
            <w:pPr>
              <w:tabs>
                <w:tab w:val="left" w:pos="2077"/>
              </w:tabs>
              <w:suppressAutoHyphens w:val="0"/>
              <w:spacing w:line="256" w:lineRule="auto"/>
              <w:rPr>
                <w:rFonts w:ascii="Bierstadt Display" w:eastAsia="Calibri" w:hAnsi="Bierstadt Display" w:cs="Arial"/>
                <w:lang w:val="en-US" w:eastAsia="en-US"/>
              </w:rPr>
            </w:pPr>
            <w:r w:rsidRPr="00A23077">
              <w:rPr>
                <w:rFonts w:ascii="Bierstadt Display" w:eastAsia="Calibri" w:hAnsi="Bierstadt Display" w:cs="Arial"/>
                <w:lang w:val="en-US" w:eastAsia="en-US"/>
              </w:rPr>
              <w:t>09/06/2023</w:t>
            </w:r>
          </w:p>
          <w:p w14:paraId="69F14057" w14:textId="77777777" w:rsidR="007F246D" w:rsidRPr="00A23077" w:rsidRDefault="007F246D" w:rsidP="007F246D">
            <w:pPr>
              <w:tabs>
                <w:tab w:val="left" w:pos="2077"/>
              </w:tabs>
              <w:suppressAutoHyphens w:val="0"/>
              <w:spacing w:line="256" w:lineRule="auto"/>
              <w:rPr>
                <w:rFonts w:ascii="Bierstadt Display" w:eastAsia="Calibri" w:hAnsi="Bierstadt Display" w:cs="Arial"/>
                <w:lang w:val="en-US" w:eastAsia="en-US"/>
              </w:rPr>
            </w:pPr>
          </w:p>
          <w:p w14:paraId="673E34FA"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kern w:val="2"/>
                <w:lang w:val="es-EC" w:eastAsia="en-US"/>
              </w:rPr>
            </w:pPr>
            <w:r w:rsidRPr="007F246D">
              <w:rPr>
                <w:rFonts w:ascii="Bierstadt Display" w:eastAsia="Calibri" w:hAnsi="Bierstadt Display" w:cs="Arial"/>
                <w:lang w:val="es-EC" w:eastAsia="en-US"/>
              </w:rPr>
              <w:t>Versión1.0</w:t>
            </w:r>
          </w:p>
        </w:tc>
      </w:tr>
      <w:tr w:rsidR="007F246D" w:rsidRPr="007F246D" w14:paraId="5096F91D" w14:textId="77777777" w:rsidTr="005B22D6">
        <w:trPr>
          <w:trHeight w:val="378"/>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E3455CC"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Prioridad:</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CC4C45"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Arial"/>
                <w:b/>
                <w:bCs/>
                <w:kern w:val="2"/>
                <w:lang w:val="es-EC" w:eastAsia="en-US"/>
              </w:rPr>
              <w:t>Alta</w:t>
            </w:r>
          </w:p>
        </w:tc>
      </w:tr>
    </w:tbl>
    <w:p w14:paraId="4ADFA5BA"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kern w:val="2"/>
          <w:lang w:val="es-EC" w:eastAsia="en-US"/>
        </w:rPr>
      </w:pPr>
    </w:p>
    <w:p w14:paraId="00E5A265"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kern w:val="2"/>
          <w:lang w:val="es-EC" w:eastAsia="en-US"/>
        </w:rPr>
      </w:pPr>
    </w:p>
    <w:tbl>
      <w:tblPr>
        <w:tblW w:w="7934" w:type="dxa"/>
        <w:jc w:val="center"/>
        <w:tblCellMar>
          <w:left w:w="0" w:type="dxa"/>
          <w:right w:w="0" w:type="dxa"/>
        </w:tblCellMar>
        <w:tblLook w:val="0600" w:firstRow="0" w:lastRow="0" w:firstColumn="0" w:lastColumn="0" w:noHBand="1" w:noVBand="1"/>
      </w:tblPr>
      <w:tblGrid>
        <w:gridCol w:w="2258"/>
        <w:gridCol w:w="5676"/>
      </w:tblGrid>
      <w:tr w:rsidR="007F246D" w:rsidRPr="007F246D" w14:paraId="47711D74" w14:textId="77777777" w:rsidTr="005B22D6">
        <w:trPr>
          <w:trHeight w:val="354"/>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493BDA8"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Número:</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2DF9C04"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Arial"/>
                <w:b/>
                <w:kern w:val="2"/>
                <w:sz w:val="28"/>
                <w:szCs w:val="28"/>
                <w:lang w:val="es-EC" w:eastAsia="en-US"/>
              </w:rPr>
              <w:t>RNF05</w:t>
            </w:r>
          </w:p>
        </w:tc>
      </w:tr>
      <w:tr w:rsidR="007F246D" w:rsidRPr="007F246D" w14:paraId="5CF55A4B" w14:textId="77777777" w:rsidTr="005B22D6">
        <w:trPr>
          <w:trHeight w:val="326"/>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983B714"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lastRenderedPageBreak/>
              <w:t>Título:</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136ACF"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kern w:val="2"/>
                <w:lang w:val="es-EC" w:eastAsia="en-US"/>
              </w:rPr>
            </w:pPr>
            <w:r w:rsidRPr="00A23077">
              <w:rPr>
                <w:rFonts w:ascii="Bierstadt Display" w:hAnsi="Bierstadt Display"/>
                <w:lang w:val="es-EC"/>
              </w:rPr>
              <w:t>Mejora en la predicción de insumos</w:t>
            </w:r>
          </w:p>
        </w:tc>
      </w:tr>
      <w:tr w:rsidR="007F246D" w:rsidRPr="007F246D" w14:paraId="2531BE8C" w14:textId="77777777" w:rsidTr="005B22D6">
        <w:trPr>
          <w:trHeight w:val="284"/>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B95D9F2"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Texto:</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D6E591" w14:textId="77777777" w:rsidR="007F246D" w:rsidRPr="00A23077" w:rsidRDefault="007F246D" w:rsidP="007F246D">
            <w:pPr>
              <w:rPr>
                <w:rFonts w:ascii="Bierstadt Display" w:eastAsia="Calibri" w:hAnsi="Bierstadt Display"/>
              </w:rPr>
            </w:pPr>
            <w:r w:rsidRPr="00A23077">
              <w:rPr>
                <w:rFonts w:ascii="Bierstadt Display" w:hAnsi="Bierstadt Display"/>
              </w:rPr>
              <w:t>El sistema debe mejorar la precisión y confiabilidad en la predicción de insumos requeridos para cada obra, considerando factores como los trabajos realizados previamente, los recursos utilizados y los patrones de consumo históricos.</w:t>
            </w:r>
          </w:p>
        </w:tc>
      </w:tr>
      <w:tr w:rsidR="007F246D" w:rsidRPr="007F246D" w14:paraId="3B881453" w14:textId="77777777" w:rsidTr="005B22D6">
        <w:trPr>
          <w:trHeight w:val="347"/>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067D6A8"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Tipo:</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A29DAF"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kern w:val="2"/>
                <w:lang w:val="es-EC" w:eastAsia="en-US"/>
              </w:rPr>
            </w:pPr>
            <w:r w:rsidRPr="00A23077">
              <w:rPr>
                <w:rFonts w:ascii="Bierstadt Display" w:hAnsi="Bierstadt Display"/>
                <w:lang w:val="es-EC"/>
              </w:rPr>
              <w:t>No funcional – Eficiencia</w:t>
            </w:r>
          </w:p>
        </w:tc>
      </w:tr>
      <w:tr w:rsidR="007F246D" w:rsidRPr="007F246D" w14:paraId="51FDEBD4" w14:textId="77777777" w:rsidTr="005B22D6">
        <w:trPr>
          <w:trHeight w:val="1001"/>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E807C88"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Detalles de requisitos y restricciones:</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365914" w14:textId="77777777" w:rsidR="007F246D" w:rsidRPr="00A23077" w:rsidRDefault="007F246D" w:rsidP="007F246D">
            <w:pPr>
              <w:rPr>
                <w:rFonts w:ascii="Bierstadt Display" w:hAnsi="Bierstadt Display"/>
              </w:rPr>
            </w:pPr>
            <w:r w:rsidRPr="00A23077">
              <w:rPr>
                <w:rFonts w:ascii="Bierstadt Display" w:hAnsi="Bierstadt Display"/>
              </w:rPr>
              <w:t>Se deben cumplir ciertas métricas para evaluar la precisión de la predicción de insumos.</w:t>
            </w:r>
          </w:p>
          <w:p w14:paraId="0A042EDC" w14:textId="77777777" w:rsidR="007F246D" w:rsidRPr="00A23077" w:rsidRDefault="007F246D" w:rsidP="00736B86">
            <w:pPr>
              <w:numPr>
                <w:ilvl w:val="0"/>
                <w:numId w:val="60"/>
              </w:numPr>
              <w:suppressAutoHyphens w:val="0"/>
              <w:contextualSpacing/>
              <w:rPr>
                <w:rFonts w:ascii="Bierstadt Display" w:hAnsi="Bierstadt Display"/>
                <w:lang w:val="es-EC" w:eastAsia="es-EC"/>
              </w:rPr>
            </w:pPr>
            <w:r w:rsidRPr="00A23077">
              <w:rPr>
                <w:rFonts w:ascii="Bierstadt Display" w:hAnsi="Bierstadt Display"/>
                <w:lang w:val="es-EC" w:eastAsia="es-EC"/>
              </w:rPr>
              <w:t>El sistema debe contar con una funcionalidad que permita ingresar y almacenar los datos de los trabajos realizados previamente, incluyendo los recursos utilizados y los insumos consumidos en cada obra.</w:t>
            </w:r>
          </w:p>
          <w:p w14:paraId="5D865230" w14:textId="77777777" w:rsidR="007F246D" w:rsidRPr="00A23077" w:rsidRDefault="007F246D" w:rsidP="00736B86">
            <w:pPr>
              <w:numPr>
                <w:ilvl w:val="0"/>
                <w:numId w:val="60"/>
              </w:numPr>
              <w:suppressAutoHyphens w:val="0"/>
              <w:contextualSpacing/>
              <w:rPr>
                <w:rFonts w:ascii="Bierstadt Display" w:hAnsi="Bierstadt Display"/>
                <w:lang w:val="es-EC" w:eastAsia="es-EC"/>
              </w:rPr>
            </w:pPr>
            <w:r w:rsidRPr="00A23077">
              <w:rPr>
                <w:rFonts w:ascii="Bierstadt Display" w:hAnsi="Bierstadt Display"/>
                <w:lang w:val="es-EC" w:eastAsia="es-EC"/>
              </w:rPr>
              <w:t>La predicción de insumos debe basarse en los datos históricos y patrones de consumo, utilizando algoritmos y modelos de análisis adecuados para determinar las cantidades y tipos de insumos requeridos para cada trabajo.</w:t>
            </w:r>
          </w:p>
          <w:p w14:paraId="050BD1FC" w14:textId="77777777" w:rsidR="007F246D" w:rsidRPr="00A23077" w:rsidRDefault="007F246D" w:rsidP="00736B86">
            <w:pPr>
              <w:numPr>
                <w:ilvl w:val="0"/>
                <w:numId w:val="60"/>
              </w:numPr>
              <w:suppressAutoHyphens w:val="0"/>
              <w:contextualSpacing/>
              <w:rPr>
                <w:rFonts w:ascii="Bierstadt Display" w:hAnsi="Bierstadt Display"/>
                <w:lang w:val="es-EC" w:eastAsia="es-EC"/>
              </w:rPr>
            </w:pPr>
            <w:r w:rsidRPr="00A23077">
              <w:rPr>
                <w:rFonts w:ascii="Bierstadt Display" w:hAnsi="Bierstadt Display"/>
                <w:lang w:val="es-EC" w:eastAsia="es-EC"/>
              </w:rPr>
              <w:t>El sistema debe tener en cuenta las variables relevantes para la predicción de insumos, como la duración estimada de la obra, el tipo de trabajo realizado, las condiciones ambientales y las especificaciones técnicas de cada proyecto.</w:t>
            </w:r>
          </w:p>
          <w:p w14:paraId="31835C28" w14:textId="77777777" w:rsidR="007F246D" w:rsidRPr="00A23077" w:rsidRDefault="007F246D" w:rsidP="00736B86">
            <w:pPr>
              <w:numPr>
                <w:ilvl w:val="0"/>
                <w:numId w:val="60"/>
              </w:numPr>
              <w:suppressAutoHyphens w:val="0"/>
              <w:contextualSpacing/>
              <w:rPr>
                <w:rFonts w:ascii="Bierstadt Display" w:hAnsi="Bierstadt Display"/>
                <w:lang w:val="es-EC" w:eastAsia="es-EC"/>
              </w:rPr>
            </w:pPr>
            <w:r w:rsidRPr="00A23077">
              <w:rPr>
                <w:rFonts w:ascii="Bierstadt Display" w:hAnsi="Bierstadt Display"/>
                <w:lang w:val="es-EC" w:eastAsia="es-EC"/>
              </w:rPr>
              <w:t>Se deben cumplir las siguientes métricas para evaluar la precisión de la predicción de insumos:</w:t>
            </w:r>
          </w:p>
          <w:p w14:paraId="1773396F" w14:textId="77777777" w:rsidR="007F246D" w:rsidRPr="00A23077" w:rsidRDefault="007F246D" w:rsidP="00736B86">
            <w:pPr>
              <w:numPr>
                <w:ilvl w:val="1"/>
                <w:numId w:val="60"/>
              </w:numPr>
              <w:suppressAutoHyphens w:val="0"/>
              <w:contextualSpacing/>
              <w:rPr>
                <w:rFonts w:ascii="Bierstadt Display" w:hAnsi="Bierstadt Display"/>
                <w:lang w:val="es-EC" w:eastAsia="es-EC"/>
              </w:rPr>
            </w:pPr>
            <w:r w:rsidRPr="00A23077">
              <w:rPr>
                <w:rFonts w:ascii="Bierstadt Display" w:hAnsi="Bierstadt Display"/>
                <w:lang w:val="es-EC" w:eastAsia="es-EC"/>
              </w:rPr>
              <w:t>Precisión de la predicción: La diferencia entre los insumos predichos y los insumos reales utilizados no debe superar el 10% en promedio.</w:t>
            </w:r>
          </w:p>
          <w:p w14:paraId="3A6F1511" w14:textId="77777777" w:rsidR="007F246D" w:rsidRPr="00A23077" w:rsidRDefault="007F246D" w:rsidP="00736B86">
            <w:pPr>
              <w:numPr>
                <w:ilvl w:val="1"/>
                <w:numId w:val="60"/>
              </w:numPr>
              <w:suppressAutoHyphens w:val="0"/>
              <w:contextualSpacing/>
              <w:rPr>
                <w:rFonts w:ascii="Bierstadt Display" w:hAnsi="Bierstadt Display"/>
                <w:lang w:val="es-EC" w:eastAsia="es-EC"/>
              </w:rPr>
            </w:pPr>
            <w:r w:rsidRPr="00A23077">
              <w:rPr>
                <w:rFonts w:ascii="Bierstadt Display" w:hAnsi="Bierstadt Display"/>
                <w:lang w:val="es-EC" w:eastAsia="es-EC"/>
              </w:rPr>
              <w:t>Tiempo máximo para la generación de predicciones: Menos de 1 minuto por obra.</w:t>
            </w:r>
          </w:p>
          <w:p w14:paraId="5287FA6D" w14:textId="77777777" w:rsidR="007F246D" w:rsidRPr="00A23077" w:rsidRDefault="007F246D" w:rsidP="00736B86">
            <w:pPr>
              <w:numPr>
                <w:ilvl w:val="1"/>
                <w:numId w:val="60"/>
              </w:numPr>
              <w:suppressAutoHyphens w:val="0"/>
              <w:contextualSpacing/>
              <w:rPr>
                <w:rFonts w:ascii="Bierstadt Display" w:hAnsi="Bierstadt Display"/>
                <w:lang w:val="es-EC" w:eastAsia="es-EC"/>
              </w:rPr>
            </w:pPr>
            <w:r w:rsidRPr="00A23077">
              <w:rPr>
                <w:rFonts w:ascii="Bierstadt Display" w:hAnsi="Bierstadt Display"/>
                <w:lang w:val="es-EC" w:eastAsia="es-EC"/>
              </w:rPr>
              <w:t>Actualización periódica de los modelos de predicción de insumos para reflejar cambios en los patrones de consumo y optimizar la precisión de las predicciones.</w:t>
            </w:r>
          </w:p>
          <w:p w14:paraId="459F0BDA" w14:textId="77777777" w:rsidR="007F246D" w:rsidRPr="00A23077" w:rsidRDefault="007F246D" w:rsidP="00736B86">
            <w:pPr>
              <w:numPr>
                <w:ilvl w:val="0"/>
                <w:numId w:val="60"/>
              </w:numPr>
              <w:suppressAutoHyphens w:val="0"/>
              <w:contextualSpacing/>
              <w:rPr>
                <w:rFonts w:ascii="Bierstadt Display" w:hAnsi="Bierstadt Display"/>
                <w:lang w:val="es-EC" w:eastAsia="es-EC"/>
              </w:rPr>
            </w:pPr>
            <w:r w:rsidRPr="00A23077">
              <w:rPr>
                <w:rFonts w:ascii="Bierstadt Display" w:hAnsi="Bierstadt Display"/>
                <w:lang w:val="es-EC" w:eastAsia="es-EC"/>
              </w:rPr>
              <w:t xml:space="preserve">El sistema debe proporcionar informes y visualizaciones que muestren la predicción de </w:t>
            </w:r>
            <w:r w:rsidRPr="00A23077">
              <w:rPr>
                <w:rFonts w:ascii="Bierstadt Display" w:hAnsi="Bierstadt Display"/>
                <w:lang w:val="es-EC" w:eastAsia="es-EC"/>
              </w:rPr>
              <w:lastRenderedPageBreak/>
              <w:t>insumos de manera clara y comprensible para el usuario.</w:t>
            </w:r>
          </w:p>
          <w:p w14:paraId="01968563" w14:textId="77777777" w:rsidR="007F246D" w:rsidRPr="00A23077" w:rsidRDefault="007F246D" w:rsidP="00736B86">
            <w:pPr>
              <w:numPr>
                <w:ilvl w:val="0"/>
                <w:numId w:val="60"/>
              </w:numPr>
              <w:suppressAutoHyphens w:val="0"/>
              <w:contextualSpacing/>
              <w:rPr>
                <w:rFonts w:ascii="Bierstadt Display" w:hAnsi="Bierstadt Display"/>
                <w:lang w:val="es-EC" w:eastAsia="es-EC"/>
              </w:rPr>
            </w:pPr>
            <w:r w:rsidRPr="00A23077">
              <w:rPr>
                <w:rFonts w:ascii="Bierstadt Display" w:hAnsi="Bierstadt Display"/>
                <w:lang w:val="es-EC" w:eastAsia="es-EC"/>
              </w:rPr>
              <w:t>Se deben establecer restricciones o límites para evitar predicciones excesivas o insuficientes de insumos, garantizando un uso eficiente de los recursos y minimizando los desperdicios.</w:t>
            </w:r>
          </w:p>
          <w:p w14:paraId="0687DC9E" w14:textId="77777777" w:rsidR="007F246D" w:rsidRPr="00A23077" w:rsidRDefault="007F246D" w:rsidP="00736B86">
            <w:pPr>
              <w:numPr>
                <w:ilvl w:val="0"/>
                <w:numId w:val="60"/>
              </w:numPr>
              <w:suppressAutoHyphens w:val="0"/>
              <w:contextualSpacing/>
              <w:rPr>
                <w:rFonts w:ascii="Bierstadt Display" w:hAnsi="Bierstadt Display"/>
                <w:lang w:val="es-EC" w:eastAsia="es-EC"/>
              </w:rPr>
            </w:pPr>
            <w:r w:rsidRPr="00A23077">
              <w:rPr>
                <w:rFonts w:ascii="Bierstadt Display" w:hAnsi="Bierstadt Display"/>
                <w:lang w:val="es-EC" w:eastAsia="es-EC"/>
              </w:rPr>
              <w:t>El sistema debe permitir la comparación de predicciones de insumos entre diferentes obras, facilitando la planificación y toma de decisiones con relación a la adquisición de insumos.</w:t>
            </w:r>
          </w:p>
          <w:p w14:paraId="25274EFA" w14:textId="77777777" w:rsidR="007F246D" w:rsidRPr="00A23077" w:rsidRDefault="007F246D" w:rsidP="00736B86">
            <w:pPr>
              <w:numPr>
                <w:ilvl w:val="0"/>
                <w:numId w:val="60"/>
              </w:numPr>
              <w:suppressAutoHyphens w:val="0"/>
              <w:contextualSpacing/>
              <w:rPr>
                <w:rFonts w:ascii="Bierstadt Display" w:hAnsi="Bierstadt Display"/>
                <w:lang w:val="es-EC" w:eastAsia="es-EC"/>
              </w:rPr>
            </w:pPr>
            <w:r w:rsidRPr="00A23077">
              <w:rPr>
                <w:rFonts w:ascii="Bierstadt Display" w:hAnsi="Bierstadt Display"/>
                <w:lang w:val="es-EC" w:eastAsia="es-EC"/>
              </w:rPr>
              <w:t>Se deben implementar mecanismos de seguimiento y control para monitorear la precisión de las predicciones de insumos y realizar ajustes o mejoras en caso necesario.</w:t>
            </w:r>
          </w:p>
          <w:p w14:paraId="700D86EB" w14:textId="77777777" w:rsidR="007F246D" w:rsidRPr="00A23077" w:rsidRDefault="007F246D" w:rsidP="007F246D">
            <w:pPr>
              <w:rPr>
                <w:rFonts w:ascii="Bierstadt Display" w:eastAsia="Calibri" w:hAnsi="Bierstadt Display"/>
              </w:rPr>
            </w:pPr>
          </w:p>
        </w:tc>
      </w:tr>
      <w:tr w:rsidR="007F246D" w:rsidRPr="007F246D" w14:paraId="3E3787D6" w14:textId="77777777" w:rsidTr="005B22D6">
        <w:trPr>
          <w:trHeight w:val="859"/>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54D0F64"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lastRenderedPageBreak/>
              <w:t>Fecha de revisión y versión:</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542DF8" w14:textId="77777777" w:rsidR="007F246D" w:rsidRPr="00A23077" w:rsidRDefault="007F246D" w:rsidP="007F246D">
            <w:pPr>
              <w:tabs>
                <w:tab w:val="left" w:pos="2077"/>
              </w:tabs>
              <w:suppressAutoHyphens w:val="0"/>
              <w:spacing w:line="256" w:lineRule="auto"/>
              <w:rPr>
                <w:rFonts w:ascii="Bierstadt Display" w:eastAsia="Calibri" w:hAnsi="Bierstadt Display" w:cs="Arial"/>
                <w:lang w:val="en-US" w:eastAsia="en-US"/>
              </w:rPr>
            </w:pPr>
            <w:r w:rsidRPr="00A23077">
              <w:rPr>
                <w:rFonts w:ascii="Bierstadt Display" w:eastAsia="Calibri" w:hAnsi="Bierstadt Display" w:cs="Arial"/>
                <w:lang w:val="en-US" w:eastAsia="en-US"/>
              </w:rPr>
              <w:t>09/06/2023</w:t>
            </w:r>
          </w:p>
          <w:p w14:paraId="6074573D" w14:textId="77777777" w:rsidR="007F246D" w:rsidRPr="00A23077" w:rsidRDefault="007F246D" w:rsidP="007F246D">
            <w:pPr>
              <w:tabs>
                <w:tab w:val="left" w:pos="2077"/>
              </w:tabs>
              <w:suppressAutoHyphens w:val="0"/>
              <w:spacing w:line="256" w:lineRule="auto"/>
              <w:rPr>
                <w:rFonts w:ascii="Bierstadt Display" w:eastAsia="Calibri" w:hAnsi="Bierstadt Display" w:cs="Arial"/>
                <w:lang w:val="en-US" w:eastAsia="en-US"/>
              </w:rPr>
            </w:pPr>
          </w:p>
          <w:p w14:paraId="6A439853"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kern w:val="2"/>
                <w:lang w:val="es-EC" w:eastAsia="en-US"/>
              </w:rPr>
            </w:pPr>
            <w:r w:rsidRPr="007F246D">
              <w:rPr>
                <w:rFonts w:ascii="Bierstadt Display" w:eastAsia="Calibri" w:hAnsi="Bierstadt Display" w:cs="Arial"/>
                <w:lang w:val="es-EC" w:eastAsia="en-US"/>
              </w:rPr>
              <w:t>Versión1.0</w:t>
            </w:r>
          </w:p>
        </w:tc>
      </w:tr>
      <w:tr w:rsidR="007F246D" w:rsidRPr="007F246D" w14:paraId="786BA573" w14:textId="77777777" w:rsidTr="005B22D6">
        <w:trPr>
          <w:trHeight w:val="378"/>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362F4DB"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Prioridad:</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5866C7"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Arial"/>
                <w:b/>
                <w:bCs/>
                <w:kern w:val="2"/>
                <w:lang w:val="es-EC" w:eastAsia="en-US"/>
              </w:rPr>
              <w:t>Alta</w:t>
            </w:r>
          </w:p>
        </w:tc>
      </w:tr>
    </w:tbl>
    <w:p w14:paraId="54B71FB7" w14:textId="77777777" w:rsidR="007F246D" w:rsidRPr="00A23077" w:rsidRDefault="007F246D" w:rsidP="007F246D">
      <w:pPr>
        <w:tabs>
          <w:tab w:val="left" w:pos="2077"/>
        </w:tabs>
        <w:suppressAutoHyphens w:val="0"/>
        <w:spacing w:after="160" w:line="259" w:lineRule="auto"/>
        <w:rPr>
          <w:rFonts w:ascii="Bierstadt Display" w:eastAsia="Calibri" w:hAnsi="Bierstadt Display" w:cs="Arial"/>
          <w:kern w:val="2"/>
          <w:lang w:val="es-EC" w:eastAsia="en-US"/>
        </w:rPr>
      </w:pPr>
    </w:p>
    <w:p w14:paraId="1048A1E6" w14:textId="77777777" w:rsidR="007F246D" w:rsidRPr="00A23077" w:rsidRDefault="007F246D" w:rsidP="007F246D">
      <w:pPr>
        <w:suppressAutoHyphens w:val="0"/>
        <w:spacing w:after="160" w:line="259" w:lineRule="auto"/>
        <w:rPr>
          <w:rFonts w:ascii="Bierstadt Display" w:eastAsia="Calibri" w:hAnsi="Bierstadt Display" w:cs="Arial"/>
          <w:kern w:val="2"/>
          <w:lang w:val="es-EC" w:eastAsia="en-US"/>
        </w:rPr>
      </w:pPr>
    </w:p>
    <w:tbl>
      <w:tblPr>
        <w:tblW w:w="7934" w:type="dxa"/>
        <w:jc w:val="center"/>
        <w:tblCellMar>
          <w:left w:w="0" w:type="dxa"/>
          <w:right w:w="0" w:type="dxa"/>
        </w:tblCellMar>
        <w:tblLook w:val="0600" w:firstRow="0" w:lastRow="0" w:firstColumn="0" w:lastColumn="0" w:noHBand="1" w:noVBand="1"/>
      </w:tblPr>
      <w:tblGrid>
        <w:gridCol w:w="2258"/>
        <w:gridCol w:w="5676"/>
      </w:tblGrid>
      <w:tr w:rsidR="007F246D" w:rsidRPr="007F246D" w14:paraId="133CBCB6" w14:textId="77777777" w:rsidTr="005B22D6">
        <w:trPr>
          <w:trHeight w:val="354"/>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D77B60B" w14:textId="77777777" w:rsidR="007F246D" w:rsidRPr="00A23077" w:rsidRDefault="007F246D" w:rsidP="007F246D">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Número:</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48F9466" w14:textId="77777777" w:rsidR="007F246D" w:rsidRPr="00A23077" w:rsidRDefault="007F246D" w:rsidP="007F246D">
            <w:pPr>
              <w:suppressAutoHyphens w:val="0"/>
              <w:spacing w:after="160" w:line="259" w:lineRule="auto"/>
              <w:rPr>
                <w:rFonts w:ascii="Bierstadt Display" w:eastAsia="Calibri" w:hAnsi="Bierstadt Display" w:cs="Arial"/>
                <w:b/>
                <w:kern w:val="2"/>
                <w:lang w:val="es-EC" w:eastAsia="en-US"/>
              </w:rPr>
            </w:pPr>
            <w:r w:rsidRPr="00A23077">
              <w:rPr>
                <w:rFonts w:ascii="Bierstadt Display" w:eastAsia="Calibri" w:hAnsi="Bierstadt Display" w:cs="Arial"/>
                <w:b/>
                <w:kern w:val="2"/>
                <w:sz w:val="28"/>
                <w:szCs w:val="28"/>
                <w:lang w:val="es-EC" w:eastAsia="en-US"/>
              </w:rPr>
              <w:t>RNF06</w:t>
            </w:r>
          </w:p>
        </w:tc>
      </w:tr>
      <w:tr w:rsidR="007F246D" w:rsidRPr="007F246D" w14:paraId="14AB43EB" w14:textId="77777777" w:rsidTr="005B22D6">
        <w:trPr>
          <w:trHeight w:val="326"/>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C2059AD" w14:textId="77777777" w:rsidR="007F246D" w:rsidRPr="00A23077" w:rsidRDefault="007F246D" w:rsidP="007F246D">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Título:</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1D073C" w14:textId="77777777" w:rsidR="007F246D" w:rsidRPr="00A23077" w:rsidRDefault="007F246D" w:rsidP="007F246D">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Rendimiento del sistema</w:t>
            </w:r>
          </w:p>
        </w:tc>
      </w:tr>
      <w:tr w:rsidR="007F246D" w:rsidRPr="007F246D" w14:paraId="4AB60DA6" w14:textId="77777777" w:rsidTr="005B22D6">
        <w:trPr>
          <w:trHeight w:val="284"/>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9594DEA" w14:textId="77777777" w:rsidR="007F246D" w:rsidRPr="00A23077" w:rsidRDefault="007F246D" w:rsidP="007F246D">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Texto:</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0EBEAF" w14:textId="77777777" w:rsidR="007F246D" w:rsidRPr="00A23077" w:rsidRDefault="007F246D" w:rsidP="007F246D">
            <w:pPr>
              <w:rPr>
                <w:rFonts w:ascii="Bierstadt Display" w:eastAsia="Calibri" w:hAnsi="Bierstadt Display"/>
              </w:rPr>
            </w:pPr>
            <w:r w:rsidRPr="00A23077">
              <w:rPr>
                <w:rFonts w:ascii="Bierstadt Display" w:hAnsi="Bierstadt Display"/>
              </w:rPr>
              <w:t>El sistema debe garantizar un rendimiento eficiente y óptimo, asegurando tiempos de respuesta rápidos y una capacidad adecuada para gestionar la carga de trabajo.</w:t>
            </w:r>
          </w:p>
        </w:tc>
      </w:tr>
      <w:tr w:rsidR="007F246D" w:rsidRPr="007F246D" w14:paraId="74275AD5" w14:textId="77777777" w:rsidTr="005B22D6">
        <w:trPr>
          <w:trHeight w:val="347"/>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5367D7C" w14:textId="77777777" w:rsidR="007F246D" w:rsidRPr="00A23077" w:rsidRDefault="007F246D" w:rsidP="007F246D">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Tipo:</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78D244" w14:textId="77777777" w:rsidR="007F246D" w:rsidRPr="00A23077" w:rsidRDefault="007F246D" w:rsidP="007F246D">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No funcional – Rendimiento</w:t>
            </w:r>
          </w:p>
        </w:tc>
      </w:tr>
      <w:tr w:rsidR="007F246D" w:rsidRPr="007F246D" w14:paraId="5B00B338" w14:textId="77777777" w:rsidTr="005B22D6">
        <w:trPr>
          <w:trHeight w:val="1001"/>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4D49F4E" w14:textId="77777777" w:rsidR="007F246D" w:rsidRPr="00A23077" w:rsidRDefault="007F246D" w:rsidP="007F246D">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Detalles de requisitos y restricciones:</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F04BFB" w14:textId="77777777" w:rsidR="007F246D" w:rsidRPr="00A23077" w:rsidRDefault="007F246D" w:rsidP="007F246D">
            <w:pPr>
              <w:rPr>
                <w:rFonts w:ascii="Bierstadt Display" w:hAnsi="Bierstadt Display"/>
              </w:rPr>
            </w:pPr>
            <w:r w:rsidRPr="00A23077">
              <w:rPr>
                <w:rFonts w:ascii="Bierstadt Display" w:hAnsi="Bierstadt Display"/>
              </w:rPr>
              <w:t>Se deben cumplir ciertas métricas para evaluar el rendimiento del sistema.</w:t>
            </w:r>
          </w:p>
          <w:p w14:paraId="1C9F8B17" w14:textId="77777777" w:rsidR="007F246D" w:rsidRPr="00A23077" w:rsidRDefault="007F246D" w:rsidP="00736B86">
            <w:pPr>
              <w:numPr>
                <w:ilvl w:val="0"/>
                <w:numId w:val="61"/>
              </w:numPr>
              <w:suppressAutoHyphens w:val="0"/>
              <w:contextualSpacing/>
              <w:rPr>
                <w:rFonts w:ascii="Bierstadt Display" w:hAnsi="Bierstadt Display"/>
                <w:lang w:val="es-EC" w:eastAsia="es-EC"/>
              </w:rPr>
            </w:pPr>
            <w:r w:rsidRPr="00A23077">
              <w:rPr>
                <w:rFonts w:ascii="Bierstadt Display" w:hAnsi="Bierstadt Display"/>
                <w:lang w:val="es-EC" w:eastAsia="es-EC"/>
              </w:rPr>
              <w:t>El sistema debe ser capaz de procesar un alto volumen de transacciones y consultas simultáneamente sin degradar su rendimiento.</w:t>
            </w:r>
          </w:p>
          <w:p w14:paraId="2FA7BFF5" w14:textId="77777777" w:rsidR="007F246D" w:rsidRPr="00A23077" w:rsidRDefault="007F246D" w:rsidP="00736B86">
            <w:pPr>
              <w:numPr>
                <w:ilvl w:val="0"/>
                <w:numId w:val="61"/>
              </w:numPr>
              <w:suppressAutoHyphens w:val="0"/>
              <w:contextualSpacing/>
              <w:rPr>
                <w:rFonts w:ascii="Bierstadt Display" w:hAnsi="Bierstadt Display"/>
                <w:lang w:val="es-EC" w:eastAsia="es-EC"/>
              </w:rPr>
            </w:pPr>
            <w:r w:rsidRPr="00A23077">
              <w:rPr>
                <w:rFonts w:ascii="Bierstadt Display" w:hAnsi="Bierstadt Display"/>
                <w:lang w:val="es-EC" w:eastAsia="es-EC"/>
              </w:rPr>
              <w:t>Se deben cumplir las siguientes métricas para evaluar el rendimiento del sistema:</w:t>
            </w:r>
          </w:p>
          <w:p w14:paraId="517BE23C" w14:textId="77777777" w:rsidR="007F246D" w:rsidRPr="00A23077" w:rsidRDefault="007F246D" w:rsidP="00736B86">
            <w:pPr>
              <w:numPr>
                <w:ilvl w:val="1"/>
                <w:numId w:val="61"/>
              </w:numPr>
              <w:suppressAutoHyphens w:val="0"/>
              <w:contextualSpacing/>
              <w:rPr>
                <w:rFonts w:ascii="Bierstadt Display" w:hAnsi="Bierstadt Display"/>
                <w:lang w:val="es-EC" w:eastAsia="es-EC"/>
              </w:rPr>
            </w:pPr>
            <w:r w:rsidRPr="00A23077">
              <w:rPr>
                <w:rFonts w:ascii="Bierstadt Display" w:hAnsi="Bierstadt Display"/>
                <w:lang w:val="es-EC" w:eastAsia="es-EC"/>
              </w:rPr>
              <w:lastRenderedPageBreak/>
              <w:t>Tiempo de respuesta promedio: Menos de 2 segundos para las transacciones más comunes.</w:t>
            </w:r>
          </w:p>
          <w:p w14:paraId="18A2F589" w14:textId="77777777" w:rsidR="007F246D" w:rsidRPr="00A23077" w:rsidRDefault="007F246D" w:rsidP="00736B86">
            <w:pPr>
              <w:numPr>
                <w:ilvl w:val="1"/>
                <w:numId w:val="61"/>
              </w:numPr>
              <w:suppressAutoHyphens w:val="0"/>
              <w:contextualSpacing/>
              <w:rPr>
                <w:rFonts w:ascii="Bierstadt Display" w:hAnsi="Bierstadt Display"/>
                <w:lang w:val="es-EC" w:eastAsia="es-EC"/>
              </w:rPr>
            </w:pPr>
            <w:r w:rsidRPr="00A23077">
              <w:rPr>
                <w:rFonts w:ascii="Bierstadt Display" w:hAnsi="Bierstadt Display"/>
                <w:lang w:val="es-EC" w:eastAsia="es-EC"/>
              </w:rPr>
              <w:t>Capacidad de procesamiento: El sistema debe ser capaz de gestionar al menos X transacciones por minuto/hora, según las necesidades del negocio.</w:t>
            </w:r>
          </w:p>
          <w:p w14:paraId="3EB2452A" w14:textId="77777777" w:rsidR="007F246D" w:rsidRPr="00A23077" w:rsidRDefault="007F246D" w:rsidP="00736B86">
            <w:pPr>
              <w:numPr>
                <w:ilvl w:val="1"/>
                <w:numId w:val="61"/>
              </w:numPr>
              <w:suppressAutoHyphens w:val="0"/>
              <w:contextualSpacing/>
              <w:rPr>
                <w:rFonts w:ascii="Bierstadt Display" w:hAnsi="Bierstadt Display"/>
                <w:lang w:val="es-EC" w:eastAsia="es-EC"/>
              </w:rPr>
            </w:pPr>
            <w:r w:rsidRPr="00A23077">
              <w:rPr>
                <w:rFonts w:ascii="Bierstadt Display" w:hAnsi="Bierstadt Display"/>
                <w:lang w:val="es-EC" w:eastAsia="es-EC"/>
              </w:rPr>
              <w:t>Tiempo de carga de la interfaz de usuario: Menos de 3 segundos para cargar la interfaz principal del sistema.</w:t>
            </w:r>
          </w:p>
          <w:p w14:paraId="58141F2B" w14:textId="77777777" w:rsidR="007F246D" w:rsidRPr="00A23077" w:rsidRDefault="007F246D" w:rsidP="00736B86">
            <w:pPr>
              <w:numPr>
                <w:ilvl w:val="0"/>
                <w:numId w:val="61"/>
              </w:numPr>
              <w:suppressAutoHyphens w:val="0"/>
              <w:contextualSpacing/>
              <w:rPr>
                <w:rFonts w:ascii="Bierstadt Display" w:hAnsi="Bierstadt Display"/>
                <w:lang w:val="es-EC" w:eastAsia="es-EC"/>
              </w:rPr>
            </w:pPr>
            <w:r w:rsidRPr="00A23077">
              <w:rPr>
                <w:rFonts w:ascii="Bierstadt Display" w:hAnsi="Bierstadt Display"/>
                <w:lang w:val="es-EC" w:eastAsia="es-EC"/>
              </w:rPr>
              <w:t>Se deben implementar técnicas de optimización de consultas y algoritmos para asegurar un procesamiento eficiente de datos y un rendimiento óptimo del sistema.</w:t>
            </w:r>
          </w:p>
          <w:p w14:paraId="16FC9655" w14:textId="77777777" w:rsidR="007F246D" w:rsidRPr="00A23077" w:rsidRDefault="007F246D" w:rsidP="00736B86">
            <w:pPr>
              <w:numPr>
                <w:ilvl w:val="0"/>
                <w:numId w:val="61"/>
              </w:numPr>
              <w:suppressAutoHyphens w:val="0"/>
              <w:contextualSpacing/>
              <w:rPr>
                <w:rFonts w:ascii="Bierstadt Display" w:hAnsi="Bierstadt Display"/>
                <w:lang w:val="es-EC" w:eastAsia="es-EC"/>
              </w:rPr>
            </w:pPr>
            <w:r w:rsidRPr="00A23077">
              <w:rPr>
                <w:rFonts w:ascii="Bierstadt Display" w:hAnsi="Bierstadt Display"/>
                <w:lang w:val="es-EC" w:eastAsia="es-EC"/>
              </w:rPr>
              <w:t>El sistema debe ser escalable y adaptable para hacer frente a incrementos futuros en la carga de trabajo y el número de usuarios.</w:t>
            </w:r>
          </w:p>
          <w:p w14:paraId="731FE8F5" w14:textId="77777777" w:rsidR="007F246D" w:rsidRPr="00A23077" w:rsidRDefault="007F246D" w:rsidP="00736B86">
            <w:pPr>
              <w:numPr>
                <w:ilvl w:val="0"/>
                <w:numId w:val="61"/>
              </w:numPr>
              <w:suppressAutoHyphens w:val="0"/>
              <w:contextualSpacing/>
              <w:rPr>
                <w:rFonts w:ascii="Bierstadt Display" w:hAnsi="Bierstadt Display"/>
                <w:lang w:val="es-EC" w:eastAsia="es-EC"/>
              </w:rPr>
            </w:pPr>
            <w:r w:rsidRPr="00A23077">
              <w:rPr>
                <w:rFonts w:ascii="Bierstadt Display" w:hAnsi="Bierstadt Display"/>
                <w:lang w:val="es-EC" w:eastAsia="es-EC"/>
              </w:rPr>
              <w:t>Se deben realizar pruebas de rendimiento periódicas para evaluar y ajustar el rendimiento del sistema, identificando cuellos de botella y optimizando su rendimiento.</w:t>
            </w:r>
          </w:p>
          <w:p w14:paraId="2A38F40B" w14:textId="77777777" w:rsidR="007F246D" w:rsidRPr="00A23077" w:rsidRDefault="007F246D" w:rsidP="00736B86">
            <w:pPr>
              <w:numPr>
                <w:ilvl w:val="0"/>
                <w:numId w:val="61"/>
              </w:numPr>
              <w:suppressAutoHyphens w:val="0"/>
              <w:contextualSpacing/>
              <w:rPr>
                <w:rFonts w:ascii="Bierstadt Display" w:hAnsi="Bierstadt Display"/>
                <w:lang w:val="es-EC" w:eastAsia="es-EC"/>
              </w:rPr>
            </w:pPr>
            <w:r w:rsidRPr="00A23077">
              <w:rPr>
                <w:rFonts w:ascii="Bierstadt Display" w:hAnsi="Bierstadt Display"/>
                <w:lang w:val="es-EC" w:eastAsia="es-EC"/>
              </w:rPr>
              <w:t>Se deben establecer acuerdos de nivel de servicio (SLA) para garantizar el rendimiento del sistema y definir los tiempos de respuesta aceptables.</w:t>
            </w:r>
          </w:p>
          <w:p w14:paraId="65F71958" w14:textId="77777777" w:rsidR="007F246D" w:rsidRPr="00A23077" w:rsidRDefault="007F246D" w:rsidP="00736B86">
            <w:pPr>
              <w:numPr>
                <w:ilvl w:val="0"/>
                <w:numId w:val="61"/>
              </w:numPr>
              <w:suppressAutoHyphens w:val="0"/>
              <w:contextualSpacing/>
              <w:rPr>
                <w:rFonts w:ascii="Bierstadt Display" w:hAnsi="Bierstadt Display"/>
                <w:lang w:val="es-EC" w:eastAsia="es-EC"/>
              </w:rPr>
            </w:pPr>
            <w:r w:rsidRPr="00A23077">
              <w:rPr>
                <w:rFonts w:ascii="Bierstadt Display" w:hAnsi="Bierstadt Display"/>
                <w:lang w:val="es-EC" w:eastAsia="es-EC"/>
              </w:rPr>
              <w:t>El sistema debe contar con una infraestructura tecnológica adecuada y recursos suficientes para soportar la carga de trabajo esperada y garantizar un rendimiento óptimo.</w:t>
            </w:r>
          </w:p>
          <w:p w14:paraId="53942C85" w14:textId="77777777" w:rsidR="007F246D" w:rsidRPr="00A23077" w:rsidRDefault="007F246D" w:rsidP="00736B86">
            <w:pPr>
              <w:numPr>
                <w:ilvl w:val="0"/>
                <w:numId w:val="61"/>
              </w:numPr>
              <w:suppressAutoHyphens w:val="0"/>
              <w:contextualSpacing/>
              <w:rPr>
                <w:rFonts w:ascii="Bierstadt Display" w:hAnsi="Bierstadt Display"/>
                <w:lang w:val="es-EC" w:eastAsia="es-EC"/>
              </w:rPr>
            </w:pPr>
            <w:r w:rsidRPr="00A23077">
              <w:rPr>
                <w:rFonts w:ascii="Bierstadt Display" w:hAnsi="Bierstadt Display"/>
                <w:lang w:val="es-EC" w:eastAsia="es-EC"/>
              </w:rPr>
              <w:t>Se deben implementar técnicas de almacenamiento en caché y optimización de la red para mejorar la velocidad de acceso a los datos y minimizar los tiempos de espera.</w:t>
            </w:r>
          </w:p>
          <w:p w14:paraId="767CC534" w14:textId="77777777" w:rsidR="007F246D" w:rsidRPr="00A23077" w:rsidRDefault="007F246D" w:rsidP="00736B86">
            <w:pPr>
              <w:numPr>
                <w:ilvl w:val="0"/>
                <w:numId w:val="61"/>
              </w:numPr>
              <w:suppressAutoHyphens w:val="0"/>
              <w:contextualSpacing/>
              <w:rPr>
                <w:rFonts w:ascii="Bierstadt Display" w:hAnsi="Bierstadt Display"/>
                <w:lang w:val="es-EC" w:eastAsia="es-EC"/>
              </w:rPr>
            </w:pPr>
            <w:r w:rsidRPr="00A23077">
              <w:rPr>
                <w:rFonts w:ascii="Bierstadt Display" w:hAnsi="Bierstadt Display"/>
                <w:lang w:val="es-EC" w:eastAsia="es-EC"/>
              </w:rPr>
              <w:t>Se deben gestionar adecuadamente los recursos del sistema, como la memoria, el ancho de banda y el procesador, para garantizar un rendimiento eficiente y evitar sobrecargas.</w:t>
            </w:r>
          </w:p>
          <w:p w14:paraId="2BA64265" w14:textId="77777777" w:rsidR="007F246D" w:rsidRPr="00A23077" w:rsidRDefault="007F246D" w:rsidP="00736B86">
            <w:pPr>
              <w:numPr>
                <w:ilvl w:val="0"/>
                <w:numId w:val="61"/>
              </w:numPr>
              <w:suppressAutoHyphens w:val="0"/>
              <w:contextualSpacing/>
              <w:rPr>
                <w:rFonts w:ascii="Bierstadt Display" w:hAnsi="Bierstadt Display"/>
                <w:lang w:val="es-EC" w:eastAsia="es-EC"/>
              </w:rPr>
            </w:pPr>
            <w:r w:rsidRPr="00A23077">
              <w:rPr>
                <w:rFonts w:ascii="Bierstadt Display" w:hAnsi="Bierstadt Display"/>
                <w:lang w:val="es-EC" w:eastAsia="es-EC"/>
              </w:rPr>
              <w:t>El sistema debe contar con mecanismos de monitoreo y registro de rendimiento para identificar y resolver problemas de rendimiento de manera proactiva.</w:t>
            </w:r>
          </w:p>
          <w:p w14:paraId="244DE2C0" w14:textId="77777777" w:rsidR="007F246D" w:rsidRPr="00A23077" w:rsidRDefault="007F246D" w:rsidP="007F246D">
            <w:pPr>
              <w:rPr>
                <w:rFonts w:ascii="Bierstadt Display" w:eastAsia="Calibri" w:hAnsi="Bierstadt Display"/>
              </w:rPr>
            </w:pPr>
          </w:p>
        </w:tc>
      </w:tr>
      <w:tr w:rsidR="007F246D" w:rsidRPr="007F246D" w14:paraId="170072C1" w14:textId="77777777" w:rsidTr="005B22D6">
        <w:trPr>
          <w:trHeight w:val="859"/>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4E85285" w14:textId="77777777" w:rsidR="007F246D" w:rsidRPr="00A23077" w:rsidRDefault="007F246D" w:rsidP="007F246D">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lastRenderedPageBreak/>
              <w:t>Fecha de revisión y versión:</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B296BA" w14:textId="77777777" w:rsidR="007F246D" w:rsidRPr="00A23077" w:rsidRDefault="007F246D" w:rsidP="007F246D">
            <w:pPr>
              <w:tabs>
                <w:tab w:val="left" w:pos="2077"/>
              </w:tabs>
              <w:suppressAutoHyphens w:val="0"/>
              <w:spacing w:line="256" w:lineRule="auto"/>
              <w:rPr>
                <w:rFonts w:ascii="Bierstadt Display" w:eastAsia="Calibri" w:hAnsi="Bierstadt Display" w:cs="Arial"/>
                <w:lang w:val="en-US" w:eastAsia="en-US"/>
              </w:rPr>
            </w:pPr>
            <w:r w:rsidRPr="00A23077">
              <w:rPr>
                <w:rFonts w:ascii="Bierstadt Display" w:eastAsia="Calibri" w:hAnsi="Bierstadt Display" w:cs="Arial"/>
                <w:lang w:val="en-US" w:eastAsia="en-US"/>
              </w:rPr>
              <w:t>09/06/2023</w:t>
            </w:r>
          </w:p>
          <w:p w14:paraId="214D3251" w14:textId="77777777" w:rsidR="007F246D" w:rsidRPr="00A23077" w:rsidRDefault="007F246D" w:rsidP="007F246D">
            <w:pPr>
              <w:tabs>
                <w:tab w:val="left" w:pos="2077"/>
              </w:tabs>
              <w:suppressAutoHyphens w:val="0"/>
              <w:spacing w:line="256" w:lineRule="auto"/>
              <w:rPr>
                <w:rFonts w:ascii="Bierstadt Display" w:eastAsia="Calibri" w:hAnsi="Bierstadt Display" w:cs="Arial"/>
                <w:lang w:val="en-US" w:eastAsia="en-US"/>
              </w:rPr>
            </w:pPr>
          </w:p>
          <w:p w14:paraId="2990119D" w14:textId="77777777" w:rsidR="007F246D" w:rsidRPr="00A23077" w:rsidRDefault="007F246D" w:rsidP="007F246D">
            <w:pPr>
              <w:suppressAutoHyphens w:val="0"/>
              <w:spacing w:after="160" w:line="259" w:lineRule="auto"/>
              <w:rPr>
                <w:rFonts w:ascii="Bierstadt Display" w:eastAsia="Calibri" w:hAnsi="Bierstadt Display" w:cs="Arial"/>
                <w:kern w:val="2"/>
                <w:lang w:val="es-EC" w:eastAsia="en-US"/>
              </w:rPr>
            </w:pPr>
            <w:r w:rsidRPr="007F246D">
              <w:rPr>
                <w:rFonts w:ascii="Bierstadt Display" w:eastAsia="Calibri" w:hAnsi="Bierstadt Display" w:cs="Arial"/>
                <w:lang w:val="es-EC" w:eastAsia="en-US"/>
              </w:rPr>
              <w:t>Versión1.0</w:t>
            </w:r>
          </w:p>
        </w:tc>
      </w:tr>
      <w:tr w:rsidR="007F246D" w:rsidRPr="007F246D" w14:paraId="7DBD9792" w14:textId="77777777" w:rsidTr="005B22D6">
        <w:trPr>
          <w:trHeight w:val="378"/>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73F0ADE" w14:textId="77777777" w:rsidR="007F246D" w:rsidRPr="00A23077" w:rsidRDefault="007F246D" w:rsidP="007F246D">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Prioridad:</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909555" w14:textId="77777777" w:rsidR="007F246D" w:rsidRPr="00A23077" w:rsidRDefault="007F246D" w:rsidP="007F246D">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Arial"/>
                <w:b/>
                <w:bCs/>
                <w:kern w:val="2"/>
                <w:lang w:val="es-EC" w:eastAsia="en-US"/>
              </w:rPr>
              <w:t>Alta</w:t>
            </w:r>
          </w:p>
        </w:tc>
      </w:tr>
    </w:tbl>
    <w:p w14:paraId="6D6CB6FE" w14:textId="77777777" w:rsidR="007F246D" w:rsidRPr="00A23077" w:rsidRDefault="007F246D" w:rsidP="007F246D">
      <w:pPr>
        <w:suppressAutoHyphens w:val="0"/>
        <w:spacing w:after="160" w:line="259" w:lineRule="auto"/>
        <w:rPr>
          <w:rFonts w:ascii="Bierstadt Display" w:eastAsia="Calibri" w:hAnsi="Bierstadt Display" w:cs="Arial"/>
          <w:kern w:val="2"/>
          <w:lang w:val="es-EC" w:eastAsia="en-US"/>
        </w:rPr>
      </w:pPr>
    </w:p>
    <w:p w14:paraId="7EB53152" w14:textId="77777777" w:rsidR="007F246D" w:rsidRPr="00A23077" w:rsidRDefault="007F246D" w:rsidP="007F246D">
      <w:pPr>
        <w:suppressAutoHyphens w:val="0"/>
        <w:spacing w:after="160" w:line="259" w:lineRule="auto"/>
        <w:rPr>
          <w:rFonts w:ascii="Bierstadt Display" w:eastAsia="Calibri" w:hAnsi="Bierstadt Display" w:cs="Arial"/>
          <w:kern w:val="2"/>
          <w:lang w:val="es-EC" w:eastAsia="en-US"/>
        </w:rPr>
      </w:pPr>
    </w:p>
    <w:tbl>
      <w:tblPr>
        <w:tblW w:w="7934" w:type="dxa"/>
        <w:jc w:val="center"/>
        <w:tblCellMar>
          <w:left w:w="0" w:type="dxa"/>
          <w:right w:w="0" w:type="dxa"/>
        </w:tblCellMar>
        <w:tblLook w:val="0600" w:firstRow="0" w:lastRow="0" w:firstColumn="0" w:lastColumn="0" w:noHBand="1" w:noVBand="1"/>
      </w:tblPr>
      <w:tblGrid>
        <w:gridCol w:w="2258"/>
        <w:gridCol w:w="5676"/>
      </w:tblGrid>
      <w:tr w:rsidR="007F246D" w:rsidRPr="007F246D" w14:paraId="4E31A573" w14:textId="77777777" w:rsidTr="005B22D6">
        <w:trPr>
          <w:trHeight w:val="354"/>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8320B28" w14:textId="77777777" w:rsidR="007F246D" w:rsidRPr="00A23077" w:rsidRDefault="007F246D" w:rsidP="007F246D">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Número:</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E2B475" w14:textId="77777777" w:rsidR="007F246D" w:rsidRPr="00A23077" w:rsidRDefault="007F246D" w:rsidP="007F246D">
            <w:pPr>
              <w:suppressAutoHyphens w:val="0"/>
              <w:spacing w:after="160" w:line="259" w:lineRule="auto"/>
              <w:rPr>
                <w:rFonts w:ascii="Bierstadt Display" w:eastAsia="Calibri" w:hAnsi="Bierstadt Display" w:cs="Arial"/>
                <w:b/>
                <w:kern w:val="2"/>
                <w:lang w:val="es-EC" w:eastAsia="en-US"/>
              </w:rPr>
            </w:pPr>
            <w:r w:rsidRPr="00A23077">
              <w:rPr>
                <w:rFonts w:ascii="Bierstadt Display" w:eastAsia="Calibri" w:hAnsi="Bierstadt Display" w:cs="Arial"/>
                <w:b/>
                <w:kern w:val="2"/>
                <w:sz w:val="28"/>
                <w:szCs w:val="28"/>
                <w:lang w:val="es-EC" w:eastAsia="en-US"/>
              </w:rPr>
              <w:t>RNF07</w:t>
            </w:r>
          </w:p>
        </w:tc>
      </w:tr>
      <w:tr w:rsidR="007F246D" w:rsidRPr="007F246D" w14:paraId="3637CA9A" w14:textId="77777777" w:rsidTr="005B22D6">
        <w:trPr>
          <w:trHeight w:val="326"/>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1A5086A" w14:textId="77777777" w:rsidR="007F246D" w:rsidRPr="00A23077" w:rsidRDefault="007F246D" w:rsidP="007F246D">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Título:</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40C0F9" w14:textId="77777777" w:rsidR="007F246D" w:rsidRPr="00A23077" w:rsidRDefault="007F246D" w:rsidP="007F246D">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Integración con sistemas externos</w:t>
            </w:r>
          </w:p>
        </w:tc>
      </w:tr>
      <w:tr w:rsidR="007F246D" w:rsidRPr="007F246D" w14:paraId="4DDBA950" w14:textId="77777777" w:rsidTr="005B22D6">
        <w:trPr>
          <w:trHeight w:val="284"/>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5644DFD" w14:textId="77777777" w:rsidR="007F246D" w:rsidRPr="00A23077" w:rsidRDefault="007F246D" w:rsidP="007F246D">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Texto:</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10A6CC" w14:textId="77777777" w:rsidR="007F246D" w:rsidRPr="00A23077" w:rsidRDefault="007F246D" w:rsidP="007F246D">
            <w:pPr>
              <w:rPr>
                <w:rFonts w:ascii="Bierstadt Display" w:eastAsia="Calibri" w:hAnsi="Bierstadt Display"/>
              </w:rPr>
            </w:pPr>
            <w:r w:rsidRPr="00A23077">
              <w:rPr>
                <w:rFonts w:ascii="Bierstadt Display" w:hAnsi="Bierstadt Display"/>
              </w:rPr>
              <w:t>El sistema debe ser capaz de integrarse de manera efectiva con otros sistemas externos, permitiendo la transferencia de datos y la comunicación sin problemas.</w:t>
            </w:r>
          </w:p>
        </w:tc>
      </w:tr>
      <w:tr w:rsidR="007F246D" w:rsidRPr="007F246D" w14:paraId="4FD92868" w14:textId="77777777" w:rsidTr="005B22D6">
        <w:trPr>
          <w:trHeight w:val="347"/>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EFB4DA8" w14:textId="77777777" w:rsidR="007F246D" w:rsidRPr="00A23077" w:rsidRDefault="007F246D" w:rsidP="007F246D">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Tipo:</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DF1FF1" w14:textId="77777777" w:rsidR="007F246D" w:rsidRPr="00A23077" w:rsidRDefault="007F246D" w:rsidP="007F246D">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No funcional – interoperabilidad</w:t>
            </w:r>
          </w:p>
        </w:tc>
      </w:tr>
      <w:tr w:rsidR="007F246D" w:rsidRPr="007F246D" w14:paraId="6F4EA0D6" w14:textId="77777777" w:rsidTr="005B22D6">
        <w:trPr>
          <w:trHeight w:val="1001"/>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8EFFF09" w14:textId="77777777" w:rsidR="007F246D" w:rsidRPr="00A23077" w:rsidRDefault="007F246D" w:rsidP="007F246D">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Detalles de requisitos y restricciones:</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17F3A2" w14:textId="77777777" w:rsidR="007F246D" w:rsidRPr="00A23077" w:rsidRDefault="007F246D" w:rsidP="007F246D">
            <w:pPr>
              <w:rPr>
                <w:rFonts w:ascii="Bierstadt Display" w:hAnsi="Bierstadt Display"/>
              </w:rPr>
            </w:pPr>
            <w:r w:rsidRPr="00A23077">
              <w:rPr>
                <w:rFonts w:ascii="Bierstadt Display" w:hAnsi="Bierstadt Display"/>
              </w:rPr>
              <w:t>Se deben cumplir ciertas métricas para evaluar la interoperabilidad del sistema.</w:t>
            </w:r>
          </w:p>
          <w:p w14:paraId="53EA4EE3" w14:textId="77777777" w:rsidR="007F246D" w:rsidRPr="00A23077" w:rsidRDefault="007F246D" w:rsidP="00736B86">
            <w:pPr>
              <w:numPr>
                <w:ilvl w:val="0"/>
                <w:numId w:val="62"/>
              </w:numPr>
              <w:suppressAutoHyphens w:val="0"/>
              <w:contextualSpacing/>
              <w:rPr>
                <w:rFonts w:ascii="Bierstadt Display" w:hAnsi="Bierstadt Display"/>
                <w:lang w:val="es-EC" w:eastAsia="es-EC"/>
              </w:rPr>
            </w:pPr>
            <w:r w:rsidRPr="00A23077">
              <w:rPr>
                <w:rFonts w:ascii="Bierstadt Display" w:hAnsi="Bierstadt Display"/>
                <w:lang w:val="es-EC" w:eastAsia="es-EC"/>
              </w:rPr>
              <w:t>El sistema debe ser compatible con los estándares y protocolos de comunicación ampliamente utilizados para facilitar la integración con sistemas externos.</w:t>
            </w:r>
          </w:p>
          <w:p w14:paraId="5EE14DC7" w14:textId="77777777" w:rsidR="007F246D" w:rsidRPr="00A23077" w:rsidRDefault="007F246D" w:rsidP="00736B86">
            <w:pPr>
              <w:numPr>
                <w:ilvl w:val="0"/>
                <w:numId w:val="62"/>
              </w:numPr>
              <w:suppressAutoHyphens w:val="0"/>
              <w:contextualSpacing/>
              <w:rPr>
                <w:rFonts w:ascii="Bierstadt Display" w:hAnsi="Bierstadt Display"/>
                <w:lang w:val="es-EC" w:eastAsia="es-EC"/>
              </w:rPr>
            </w:pPr>
            <w:r w:rsidRPr="00A23077">
              <w:rPr>
                <w:rFonts w:ascii="Bierstadt Display" w:hAnsi="Bierstadt Display"/>
                <w:lang w:val="es-EC" w:eastAsia="es-EC"/>
              </w:rPr>
              <w:t>Se deben proporcionar interfaces de programación de aplicaciones (API) o servicios web para permitir la comunicación y transferencia de datos entre el sistema y los sistemas externos.</w:t>
            </w:r>
          </w:p>
          <w:p w14:paraId="0471BA0A" w14:textId="77777777" w:rsidR="007F246D" w:rsidRPr="00A23077" w:rsidRDefault="007F246D" w:rsidP="00736B86">
            <w:pPr>
              <w:numPr>
                <w:ilvl w:val="0"/>
                <w:numId w:val="62"/>
              </w:numPr>
              <w:suppressAutoHyphens w:val="0"/>
              <w:contextualSpacing/>
              <w:rPr>
                <w:rFonts w:ascii="Bierstadt Display" w:hAnsi="Bierstadt Display"/>
                <w:lang w:val="es-EC" w:eastAsia="es-EC"/>
              </w:rPr>
            </w:pPr>
            <w:r w:rsidRPr="00A23077">
              <w:rPr>
                <w:rFonts w:ascii="Bierstadt Display" w:hAnsi="Bierstadt Display"/>
                <w:lang w:val="es-EC" w:eastAsia="es-EC"/>
              </w:rPr>
              <w:t>El sistema debe ser capaz de importar y exportar datos en formatos comunes y compatibles, como CSV, XML o JSON, para facilitar la integración con otros sistemas.</w:t>
            </w:r>
          </w:p>
          <w:p w14:paraId="19FAD6F2" w14:textId="77777777" w:rsidR="007F246D" w:rsidRPr="00A23077" w:rsidRDefault="007F246D" w:rsidP="00736B86">
            <w:pPr>
              <w:numPr>
                <w:ilvl w:val="0"/>
                <w:numId w:val="62"/>
              </w:numPr>
              <w:suppressAutoHyphens w:val="0"/>
              <w:contextualSpacing/>
              <w:rPr>
                <w:rFonts w:ascii="Bierstadt Display" w:hAnsi="Bierstadt Display"/>
                <w:lang w:val="es-EC" w:eastAsia="es-EC"/>
              </w:rPr>
            </w:pPr>
            <w:r w:rsidRPr="00A23077">
              <w:rPr>
                <w:rFonts w:ascii="Bierstadt Display" w:hAnsi="Bierstadt Display"/>
                <w:lang w:val="es-EC" w:eastAsia="es-EC"/>
              </w:rPr>
              <w:t>Se deben implementar mecanismos de autenticación y seguridad para garantizar la confidencialidad e integridad de los datos durante la transferencia entre el sistema y los sistemas externos.</w:t>
            </w:r>
          </w:p>
          <w:p w14:paraId="4714B610" w14:textId="77777777" w:rsidR="007F246D" w:rsidRPr="00A23077" w:rsidRDefault="007F246D" w:rsidP="00736B86">
            <w:pPr>
              <w:numPr>
                <w:ilvl w:val="0"/>
                <w:numId w:val="62"/>
              </w:numPr>
              <w:suppressAutoHyphens w:val="0"/>
              <w:contextualSpacing/>
              <w:rPr>
                <w:rFonts w:ascii="Bierstadt Display" w:hAnsi="Bierstadt Display"/>
                <w:lang w:val="es-EC" w:eastAsia="es-EC"/>
              </w:rPr>
            </w:pPr>
            <w:r w:rsidRPr="00A23077">
              <w:rPr>
                <w:rFonts w:ascii="Bierstadt Display" w:hAnsi="Bierstadt Display"/>
                <w:lang w:val="es-EC" w:eastAsia="es-EC"/>
              </w:rPr>
              <w:t xml:space="preserve">El sistema debe ser capaz de gestionar adecuadamente las diferencias de formatos y estructuras de datos entre el sistema y los </w:t>
            </w:r>
            <w:r w:rsidRPr="00A23077">
              <w:rPr>
                <w:rFonts w:ascii="Bierstadt Display" w:hAnsi="Bierstadt Display"/>
                <w:lang w:val="es-EC" w:eastAsia="es-EC"/>
              </w:rPr>
              <w:lastRenderedPageBreak/>
              <w:t>sistemas externos, realizando las conversiones necesarias para lograr una comunicación efectiva.</w:t>
            </w:r>
          </w:p>
          <w:p w14:paraId="00996DD7" w14:textId="77777777" w:rsidR="007F246D" w:rsidRPr="00A23077" w:rsidRDefault="007F246D" w:rsidP="00736B86">
            <w:pPr>
              <w:numPr>
                <w:ilvl w:val="0"/>
                <w:numId w:val="62"/>
              </w:numPr>
              <w:suppressAutoHyphens w:val="0"/>
              <w:contextualSpacing/>
              <w:rPr>
                <w:rFonts w:ascii="Bierstadt Display" w:hAnsi="Bierstadt Display"/>
                <w:lang w:val="es-EC" w:eastAsia="es-EC"/>
              </w:rPr>
            </w:pPr>
            <w:r w:rsidRPr="00A23077">
              <w:rPr>
                <w:rFonts w:ascii="Bierstadt Display" w:hAnsi="Bierstadt Display"/>
                <w:lang w:val="es-EC" w:eastAsia="es-EC"/>
              </w:rPr>
              <w:t>Se deben establecer acuerdos y protocolos de comunicación con los sistemas externos, especificando los requisitos técnicos y los flujos de datos necesarios para una integración exitosa.</w:t>
            </w:r>
          </w:p>
          <w:p w14:paraId="19178568" w14:textId="77777777" w:rsidR="007F246D" w:rsidRPr="00A23077" w:rsidRDefault="007F246D" w:rsidP="00736B86">
            <w:pPr>
              <w:numPr>
                <w:ilvl w:val="0"/>
                <w:numId w:val="62"/>
              </w:numPr>
              <w:suppressAutoHyphens w:val="0"/>
              <w:contextualSpacing/>
              <w:rPr>
                <w:rFonts w:ascii="Bierstadt Display" w:hAnsi="Bierstadt Display"/>
                <w:lang w:val="es-EC" w:eastAsia="es-EC"/>
              </w:rPr>
            </w:pPr>
            <w:r w:rsidRPr="00A23077">
              <w:rPr>
                <w:rFonts w:ascii="Bierstadt Display" w:hAnsi="Bierstadt Display"/>
                <w:lang w:val="es-EC" w:eastAsia="es-EC"/>
              </w:rPr>
              <w:t>El sistema debe ser capaz de sincronizar y actualizar los datos de manera eficiente con los sistemas externos, manteniendo la consistencia y la integridad de los datos compartidos.</w:t>
            </w:r>
          </w:p>
          <w:p w14:paraId="3665B861" w14:textId="77777777" w:rsidR="007F246D" w:rsidRPr="00A23077" w:rsidRDefault="007F246D" w:rsidP="00736B86">
            <w:pPr>
              <w:numPr>
                <w:ilvl w:val="0"/>
                <w:numId w:val="62"/>
              </w:numPr>
              <w:suppressAutoHyphens w:val="0"/>
              <w:contextualSpacing/>
              <w:rPr>
                <w:rFonts w:ascii="Bierstadt Display" w:hAnsi="Bierstadt Display"/>
                <w:lang w:val="es-EC" w:eastAsia="es-EC"/>
              </w:rPr>
            </w:pPr>
            <w:r w:rsidRPr="00A23077">
              <w:rPr>
                <w:rFonts w:ascii="Bierstadt Display" w:hAnsi="Bierstadt Display"/>
                <w:lang w:val="es-EC" w:eastAsia="es-EC"/>
              </w:rPr>
              <w:t>Se deben realizar pruebas de interoperabilidad con los sistemas externos para verificar y validar la correcta comunicación y transferencia de datos.</w:t>
            </w:r>
          </w:p>
          <w:p w14:paraId="775F3F28" w14:textId="77777777" w:rsidR="007F246D" w:rsidRPr="00A23077" w:rsidRDefault="007F246D" w:rsidP="00736B86">
            <w:pPr>
              <w:numPr>
                <w:ilvl w:val="0"/>
                <w:numId w:val="62"/>
              </w:numPr>
              <w:suppressAutoHyphens w:val="0"/>
              <w:contextualSpacing/>
              <w:rPr>
                <w:rFonts w:ascii="Bierstadt Display" w:hAnsi="Bierstadt Display"/>
                <w:lang w:val="es-EC" w:eastAsia="es-EC"/>
              </w:rPr>
            </w:pPr>
            <w:r w:rsidRPr="00A23077">
              <w:rPr>
                <w:rFonts w:ascii="Bierstadt Display" w:hAnsi="Bierstadt Display"/>
                <w:lang w:val="es-EC" w:eastAsia="es-EC"/>
              </w:rPr>
              <w:t>El sistema debe proporcionar mecanismos de monitoreo y registro de las transacciones y comunicaciones con los sistemas externos, permitiendo identificar y resolver problemas de interoperabilidad de manera oportuna.</w:t>
            </w:r>
          </w:p>
          <w:p w14:paraId="1C06E8DB" w14:textId="77777777" w:rsidR="007F246D" w:rsidRPr="00A23077" w:rsidRDefault="007F246D" w:rsidP="00736B86">
            <w:pPr>
              <w:numPr>
                <w:ilvl w:val="0"/>
                <w:numId w:val="62"/>
              </w:numPr>
              <w:suppressAutoHyphens w:val="0"/>
              <w:contextualSpacing/>
              <w:rPr>
                <w:rFonts w:ascii="Bierstadt Display" w:hAnsi="Bierstadt Display"/>
                <w:lang w:val="es-EC" w:eastAsia="es-EC"/>
              </w:rPr>
            </w:pPr>
            <w:r w:rsidRPr="00A23077">
              <w:rPr>
                <w:rFonts w:ascii="Bierstadt Display" w:hAnsi="Bierstadt Display"/>
                <w:lang w:val="es-EC" w:eastAsia="es-EC"/>
              </w:rPr>
              <w:t>El sistema debe ser flexible y adaptable para permitir futuras integraciones con otros sistemas externos, teniendo en cuenta posibles cambios en los estándares y requisitos tecnológicos.</w:t>
            </w:r>
          </w:p>
          <w:p w14:paraId="501FCED5" w14:textId="77777777" w:rsidR="007F246D" w:rsidRPr="00A23077" w:rsidRDefault="007F246D" w:rsidP="007F246D">
            <w:pPr>
              <w:rPr>
                <w:rFonts w:ascii="Bierstadt Display" w:eastAsia="Calibri" w:hAnsi="Bierstadt Display"/>
              </w:rPr>
            </w:pPr>
          </w:p>
        </w:tc>
      </w:tr>
      <w:tr w:rsidR="007F246D" w:rsidRPr="007F246D" w14:paraId="1470B21D" w14:textId="77777777" w:rsidTr="005B22D6">
        <w:trPr>
          <w:trHeight w:val="859"/>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67D1B51" w14:textId="77777777" w:rsidR="007F246D" w:rsidRPr="00A23077" w:rsidRDefault="007F246D" w:rsidP="007F246D">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lastRenderedPageBreak/>
              <w:t>Fecha de revisión y versión:</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8DC9B7" w14:textId="77777777" w:rsidR="007F246D" w:rsidRPr="00A23077" w:rsidRDefault="007F246D" w:rsidP="007F246D">
            <w:pPr>
              <w:tabs>
                <w:tab w:val="left" w:pos="2077"/>
              </w:tabs>
              <w:suppressAutoHyphens w:val="0"/>
              <w:spacing w:line="256" w:lineRule="auto"/>
              <w:rPr>
                <w:rFonts w:ascii="Bierstadt Display" w:eastAsia="Calibri" w:hAnsi="Bierstadt Display" w:cs="Arial"/>
                <w:lang w:val="en-US" w:eastAsia="en-US"/>
              </w:rPr>
            </w:pPr>
            <w:r w:rsidRPr="00A23077">
              <w:rPr>
                <w:rFonts w:ascii="Bierstadt Display" w:eastAsia="Calibri" w:hAnsi="Bierstadt Display" w:cs="Arial"/>
                <w:lang w:val="en-US" w:eastAsia="en-US"/>
              </w:rPr>
              <w:t>09/06/2023</w:t>
            </w:r>
          </w:p>
          <w:p w14:paraId="728062C5" w14:textId="77777777" w:rsidR="007F246D" w:rsidRPr="00A23077" w:rsidRDefault="007F246D" w:rsidP="007F246D">
            <w:pPr>
              <w:tabs>
                <w:tab w:val="left" w:pos="2077"/>
              </w:tabs>
              <w:suppressAutoHyphens w:val="0"/>
              <w:spacing w:line="256" w:lineRule="auto"/>
              <w:rPr>
                <w:rFonts w:ascii="Bierstadt Display" w:eastAsia="Calibri" w:hAnsi="Bierstadt Display" w:cs="Arial"/>
                <w:lang w:val="en-US" w:eastAsia="en-US"/>
              </w:rPr>
            </w:pPr>
          </w:p>
          <w:p w14:paraId="425A11FB" w14:textId="77777777" w:rsidR="007F246D" w:rsidRPr="00A23077" w:rsidRDefault="007F246D" w:rsidP="007F246D">
            <w:pPr>
              <w:suppressAutoHyphens w:val="0"/>
              <w:spacing w:after="160" w:line="259" w:lineRule="auto"/>
              <w:rPr>
                <w:rFonts w:ascii="Bierstadt Display" w:eastAsia="Calibri" w:hAnsi="Bierstadt Display" w:cs="Arial"/>
                <w:kern w:val="2"/>
                <w:lang w:val="es-EC" w:eastAsia="en-US"/>
              </w:rPr>
            </w:pPr>
            <w:r w:rsidRPr="007F246D">
              <w:rPr>
                <w:rFonts w:ascii="Bierstadt Display" w:eastAsia="Calibri" w:hAnsi="Bierstadt Display" w:cs="Arial"/>
                <w:lang w:val="es-EC" w:eastAsia="en-US"/>
              </w:rPr>
              <w:t>Versión1.0</w:t>
            </w:r>
          </w:p>
        </w:tc>
      </w:tr>
      <w:tr w:rsidR="007F246D" w:rsidRPr="007F246D" w14:paraId="218205D7" w14:textId="77777777" w:rsidTr="005B22D6">
        <w:trPr>
          <w:trHeight w:val="378"/>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26DB38A" w14:textId="77777777" w:rsidR="007F246D" w:rsidRPr="00A23077" w:rsidRDefault="007F246D" w:rsidP="007F246D">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Prioridad:</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8D8709" w14:textId="77777777" w:rsidR="007F246D" w:rsidRPr="00A23077" w:rsidRDefault="007F246D" w:rsidP="007F246D">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Arial"/>
                <w:b/>
                <w:bCs/>
                <w:kern w:val="2"/>
                <w:lang w:val="es-EC" w:eastAsia="en-US"/>
              </w:rPr>
              <w:t>Alta</w:t>
            </w:r>
          </w:p>
        </w:tc>
      </w:tr>
    </w:tbl>
    <w:p w14:paraId="1426CAF8" w14:textId="77777777" w:rsidR="007F246D" w:rsidRPr="00A23077" w:rsidRDefault="007F246D" w:rsidP="007F246D">
      <w:pPr>
        <w:suppressAutoHyphens w:val="0"/>
        <w:spacing w:after="160" w:line="259" w:lineRule="auto"/>
        <w:rPr>
          <w:rFonts w:ascii="Bierstadt Display" w:eastAsia="Calibri" w:hAnsi="Bierstadt Display" w:cs="Arial"/>
          <w:kern w:val="2"/>
          <w:lang w:val="es-EC" w:eastAsia="en-US"/>
        </w:rPr>
      </w:pPr>
    </w:p>
    <w:p w14:paraId="2F4558F9" w14:textId="77777777" w:rsidR="007F246D" w:rsidRPr="00A23077" w:rsidRDefault="007F246D" w:rsidP="007F246D">
      <w:pPr>
        <w:suppressAutoHyphens w:val="0"/>
        <w:spacing w:after="160" w:line="259" w:lineRule="auto"/>
        <w:rPr>
          <w:rFonts w:ascii="Bierstadt Display" w:eastAsia="Calibri" w:hAnsi="Bierstadt Display" w:cs="Arial"/>
          <w:kern w:val="2"/>
          <w:lang w:val="es-EC" w:eastAsia="en-US"/>
        </w:rPr>
      </w:pPr>
    </w:p>
    <w:tbl>
      <w:tblPr>
        <w:tblW w:w="7934" w:type="dxa"/>
        <w:jc w:val="center"/>
        <w:tblCellMar>
          <w:left w:w="0" w:type="dxa"/>
          <w:right w:w="0" w:type="dxa"/>
        </w:tblCellMar>
        <w:tblLook w:val="0600" w:firstRow="0" w:lastRow="0" w:firstColumn="0" w:lastColumn="0" w:noHBand="1" w:noVBand="1"/>
      </w:tblPr>
      <w:tblGrid>
        <w:gridCol w:w="2258"/>
        <w:gridCol w:w="5676"/>
      </w:tblGrid>
      <w:tr w:rsidR="007F246D" w:rsidRPr="007F246D" w14:paraId="7795BE30" w14:textId="77777777" w:rsidTr="005B22D6">
        <w:trPr>
          <w:trHeight w:val="378"/>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27309DF" w14:textId="77777777" w:rsidR="007F246D" w:rsidRPr="00A23077" w:rsidRDefault="007F246D" w:rsidP="007F246D">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Número:</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4E7971" w14:textId="77777777" w:rsidR="007F246D" w:rsidRPr="00A23077" w:rsidRDefault="007F246D" w:rsidP="007F246D">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sz w:val="28"/>
                <w:szCs w:val="28"/>
                <w:lang w:val="es-EC" w:eastAsia="en-US"/>
              </w:rPr>
              <w:t>RNF08</w:t>
            </w:r>
          </w:p>
        </w:tc>
      </w:tr>
      <w:tr w:rsidR="007F246D" w:rsidRPr="007F246D" w14:paraId="6897119B" w14:textId="77777777" w:rsidTr="005B22D6">
        <w:trPr>
          <w:trHeight w:val="378"/>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6AE24FC" w14:textId="77777777" w:rsidR="007F246D" w:rsidRPr="00A23077" w:rsidRDefault="007F246D" w:rsidP="007F246D">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Título:</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CDA09B" w14:textId="77777777" w:rsidR="007F246D" w:rsidRPr="00A23077" w:rsidRDefault="007F246D" w:rsidP="007F246D">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Adaptabilidad</w:t>
            </w:r>
          </w:p>
        </w:tc>
      </w:tr>
      <w:tr w:rsidR="007F246D" w:rsidRPr="007F246D" w14:paraId="54C482DE" w14:textId="77777777" w:rsidTr="005B22D6">
        <w:trPr>
          <w:trHeight w:val="378"/>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68B4319" w14:textId="77777777" w:rsidR="007F246D" w:rsidRPr="00A23077" w:rsidRDefault="007F246D" w:rsidP="007F246D">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lastRenderedPageBreak/>
              <w:t>Texto:</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99DD1E" w14:textId="77777777" w:rsidR="007F246D" w:rsidRPr="00A23077" w:rsidRDefault="007F246D" w:rsidP="007F246D">
            <w:pPr>
              <w:rPr>
                <w:rFonts w:ascii="Bierstadt Display" w:eastAsia="Calibri" w:hAnsi="Bierstadt Display"/>
              </w:rPr>
            </w:pPr>
            <w:r w:rsidRPr="00A23077">
              <w:rPr>
                <w:rFonts w:ascii="Bierstadt Display" w:hAnsi="Bierstadt Display"/>
              </w:rPr>
              <w:t>El sistema debe ser altamente adaptable y portátil, lo que significa que debe poder ejecutarse en diferentes plataformas y entornos de manera eficiente.</w:t>
            </w:r>
          </w:p>
        </w:tc>
      </w:tr>
      <w:tr w:rsidR="007F246D" w:rsidRPr="007F246D" w14:paraId="7855F8C0" w14:textId="77777777" w:rsidTr="005B22D6">
        <w:trPr>
          <w:trHeight w:val="378"/>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1DD569E" w14:textId="77777777" w:rsidR="007F246D" w:rsidRPr="00A23077" w:rsidRDefault="007F246D" w:rsidP="007F246D">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Tipo:</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50A850" w14:textId="77777777" w:rsidR="007F246D" w:rsidRPr="00A23077" w:rsidRDefault="007F246D" w:rsidP="007F246D">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No funcional – Portabilidad</w:t>
            </w:r>
          </w:p>
        </w:tc>
      </w:tr>
      <w:tr w:rsidR="007F246D" w:rsidRPr="007F246D" w14:paraId="48B0E090" w14:textId="77777777" w:rsidTr="005B22D6">
        <w:trPr>
          <w:trHeight w:val="378"/>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534C8FA" w14:textId="77777777" w:rsidR="007F246D" w:rsidRPr="00A23077" w:rsidRDefault="007F246D" w:rsidP="007F246D">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Detalles de requisitos y restricciones:</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0ECF9A" w14:textId="77777777" w:rsidR="007F246D" w:rsidRPr="00A23077" w:rsidRDefault="007F246D" w:rsidP="007F246D">
            <w:pPr>
              <w:rPr>
                <w:rFonts w:ascii="Bierstadt Display" w:hAnsi="Bierstadt Display"/>
              </w:rPr>
            </w:pPr>
            <w:r w:rsidRPr="00A23077">
              <w:rPr>
                <w:rFonts w:ascii="Bierstadt Display" w:hAnsi="Bierstadt Display"/>
              </w:rPr>
              <w:t>Se deben cumplir ciertas métricas para evaluar la portabilidad y adaptabilidad del sistema.</w:t>
            </w:r>
          </w:p>
          <w:p w14:paraId="443F03F0" w14:textId="77777777" w:rsidR="007F246D" w:rsidRPr="00A23077" w:rsidRDefault="007F246D" w:rsidP="00736B86">
            <w:pPr>
              <w:numPr>
                <w:ilvl w:val="0"/>
                <w:numId w:val="63"/>
              </w:numPr>
              <w:suppressAutoHyphens w:val="0"/>
              <w:contextualSpacing/>
              <w:rPr>
                <w:rFonts w:ascii="Bierstadt Display" w:hAnsi="Bierstadt Display"/>
                <w:lang w:val="es-EC" w:eastAsia="es-EC"/>
              </w:rPr>
            </w:pPr>
            <w:r w:rsidRPr="00A23077">
              <w:rPr>
                <w:rFonts w:ascii="Bierstadt Display" w:hAnsi="Bierstadt Display"/>
                <w:lang w:val="es-EC" w:eastAsia="es-EC"/>
              </w:rPr>
              <w:t>El sistema debe ser compatible con múltiples sistemas operativos, incluyendo Windows, Linux y macOS, para garantizar su disponibilidad en diferentes entornos de usuario.</w:t>
            </w:r>
          </w:p>
          <w:p w14:paraId="4086E27B" w14:textId="77777777" w:rsidR="007F246D" w:rsidRPr="00A23077" w:rsidRDefault="007F246D" w:rsidP="00736B86">
            <w:pPr>
              <w:numPr>
                <w:ilvl w:val="0"/>
                <w:numId w:val="63"/>
              </w:numPr>
              <w:suppressAutoHyphens w:val="0"/>
              <w:contextualSpacing/>
              <w:rPr>
                <w:rFonts w:ascii="Bierstadt Display" w:hAnsi="Bierstadt Display"/>
                <w:lang w:val="es-EC" w:eastAsia="es-EC"/>
              </w:rPr>
            </w:pPr>
            <w:r w:rsidRPr="00A23077">
              <w:rPr>
                <w:rFonts w:ascii="Bierstadt Display" w:hAnsi="Bierstadt Display"/>
                <w:lang w:val="es-EC" w:eastAsia="es-EC"/>
              </w:rPr>
              <w:t>El sistema debe ser independiente de la plataforma, utilizando tecnologías y lenguajes de programación estándar y multiplataforma para facilitar su portabilidad.</w:t>
            </w:r>
          </w:p>
          <w:p w14:paraId="11AB6FCA" w14:textId="77777777" w:rsidR="007F246D" w:rsidRPr="00A23077" w:rsidRDefault="007F246D" w:rsidP="00736B86">
            <w:pPr>
              <w:numPr>
                <w:ilvl w:val="0"/>
                <w:numId w:val="63"/>
              </w:numPr>
              <w:suppressAutoHyphens w:val="0"/>
              <w:contextualSpacing/>
              <w:rPr>
                <w:rFonts w:ascii="Bierstadt Display" w:hAnsi="Bierstadt Display"/>
                <w:lang w:val="es-EC" w:eastAsia="es-EC"/>
              </w:rPr>
            </w:pPr>
            <w:r w:rsidRPr="00A23077">
              <w:rPr>
                <w:rFonts w:ascii="Bierstadt Display" w:hAnsi="Bierstadt Display"/>
                <w:lang w:val="es-EC" w:eastAsia="es-EC"/>
              </w:rPr>
              <w:t xml:space="preserve">El sistema debe ser capaz de adaptarse a diferentes resoluciones de pantalla y tamaños de dispositivos, asegurando una experiencia de usuario óptima en diferentes dispositivos, como computadoras de escritorio, laptops, </w:t>
            </w:r>
            <w:proofErr w:type="spellStart"/>
            <w:r w:rsidRPr="00A23077">
              <w:rPr>
                <w:rFonts w:ascii="Bierstadt Display" w:hAnsi="Bierstadt Display"/>
                <w:lang w:val="es-EC" w:eastAsia="es-EC"/>
              </w:rPr>
              <w:t>tablets</w:t>
            </w:r>
            <w:proofErr w:type="spellEnd"/>
            <w:r w:rsidRPr="00A23077">
              <w:rPr>
                <w:rFonts w:ascii="Bierstadt Display" w:hAnsi="Bierstadt Display"/>
                <w:lang w:val="es-EC" w:eastAsia="es-EC"/>
              </w:rPr>
              <w:t xml:space="preserve"> y dispositivos móviles.</w:t>
            </w:r>
          </w:p>
          <w:p w14:paraId="78EC4975" w14:textId="77777777" w:rsidR="007F246D" w:rsidRPr="00A23077" w:rsidRDefault="007F246D" w:rsidP="00736B86">
            <w:pPr>
              <w:numPr>
                <w:ilvl w:val="0"/>
                <w:numId w:val="63"/>
              </w:numPr>
              <w:suppressAutoHyphens w:val="0"/>
              <w:contextualSpacing/>
              <w:rPr>
                <w:rFonts w:ascii="Bierstadt Display" w:hAnsi="Bierstadt Display"/>
                <w:lang w:val="es-EC" w:eastAsia="es-EC"/>
              </w:rPr>
            </w:pPr>
            <w:r w:rsidRPr="00A23077">
              <w:rPr>
                <w:rFonts w:ascii="Bierstadt Display" w:hAnsi="Bierstadt Display"/>
                <w:lang w:val="es-EC" w:eastAsia="es-EC"/>
              </w:rPr>
              <w:t>Se deben evitar dependencias y restricciones de hardware específicas, asegurando que el sistema pueda funcionar en una variedad de configuraciones de hardware sin requerir modificaciones significativas.</w:t>
            </w:r>
          </w:p>
          <w:p w14:paraId="1BCB0CBC" w14:textId="77777777" w:rsidR="007F246D" w:rsidRPr="00A23077" w:rsidRDefault="007F246D" w:rsidP="00736B86">
            <w:pPr>
              <w:numPr>
                <w:ilvl w:val="0"/>
                <w:numId w:val="63"/>
              </w:numPr>
              <w:suppressAutoHyphens w:val="0"/>
              <w:contextualSpacing/>
              <w:rPr>
                <w:rFonts w:ascii="Bierstadt Display" w:hAnsi="Bierstadt Display"/>
                <w:lang w:val="es-EC" w:eastAsia="es-EC"/>
              </w:rPr>
            </w:pPr>
            <w:r w:rsidRPr="00A23077">
              <w:rPr>
                <w:rFonts w:ascii="Bierstadt Display" w:hAnsi="Bierstadt Display"/>
                <w:lang w:val="es-EC" w:eastAsia="es-EC"/>
              </w:rPr>
              <w:t>El sistema debe utilizar formatos y protocolos de datos estándar y abiertos para facilitar la interoperabilidad con otros sistemas y permitir la migración de datos sin problemas entre plataformas.</w:t>
            </w:r>
          </w:p>
          <w:p w14:paraId="57B44C41" w14:textId="77777777" w:rsidR="007F246D" w:rsidRPr="00A23077" w:rsidRDefault="007F246D" w:rsidP="00736B86">
            <w:pPr>
              <w:numPr>
                <w:ilvl w:val="0"/>
                <w:numId w:val="63"/>
              </w:numPr>
              <w:suppressAutoHyphens w:val="0"/>
              <w:contextualSpacing/>
              <w:rPr>
                <w:rFonts w:ascii="Bierstadt Display" w:hAnsi="Bierstadt Display"/>
                <w:lang w:val="es-EC" w:eastAsia="es-EC"/>
              </w:rPr>
            </w:pPr>
            <w:r w:rsidRPr="00A23077">
              <w:rPr>
                <w:rFonts w:ascii="Bierstadt Display" w:hAnsi="Bierstadt Display"/>
                <w:lang w:val="es-EC" w:eastAsia="es-EC"/>
              </w:rPr>
              <w:t>Se deben realizar pruebas exhaustivas de compatibilidad en diferentes plataformas y entornos para garantizar el correcto funcionamiento del sistema en cada uno de ellos.</w:t>
            </w:r>
          </w:p>
          <w:p w14:paraId="3ADE5027" w14:textId="77777777" w:rsidR="007F246D" w:rsidRPr="00A23077" w:rsidRDefault="007F246D" w:rsidP="00736B86">
            <w:pPr>
              <w:numPr>
                <w:ilvl w:val="0"/>
                <w:numId w:val="63"/>
              </w:numPr>
              <w:suppressAutoHyphens w:val="0"/>
              <w:contextualSpacing/>
              <w:rPr>
                <w:rFonts w:ascii="Bierstadt Display" w:hAnsi="Bierstadt Display"/>
                <w:lang w:val="es-EC" w:eastAsia="es-EC"/>
              </w:rPr>
            </w:pPr>
            <w:r w:rsidRPr="00A23077">
              <w:rPr>
                <w:rFonts w:ascii="Bierstadt Display" w:hAnsi="Bierstadt Display"/>
                <w:lang w:val="es-EC" w:eastAsia="es-EC"/>
              </w:rPr>
              <w:t>El sistema debe ser fácil de instalar y configurar en diferentes entornos, proporcionando instrucciones claras y documentación detallada para los administradores del sistema.</w:t>
            </w:r>
          </w:p>
          <w:p w14:paraId="7DB5A947" w14:textId="77777777" w:rsidR="007F246D" w:rsidRPr="00A23077" w:rsidRDefault="007F246D" w:rsidP="00736B86">
            <w:pPr>
              <w:numPr>
                <w:ilvl w:val="0"/>
                <w:numId w:val="63"/>
              </w:numPr>
              <w:suppressAutoHyphens w:val="0"/>
              <w:contextualSpacing/>
              <w:rPr>
                <w:rFonts w:ascii="Bierstadt Display" w:hAnsi="Bierstadt Display"/>
                <w:lang w:val="es-EC" w:eastAsia="es-EC"/>
              </w:rPr>
            </w:pPr>
            <w:r w:rsidRPr="00A23077">
              <w:rPr>
                <w:rFonts w:ascii="Bierstadt Display" w:hAnsi="Bierstadt Display"/>
                <w:lang w:val="es-EC" w:eastAsia="es-EC"/>
              </w:rPr>
              <w:t xml:space="preserve">Se deben establecer métricas de rendimiento y eficiencia para evaluar la adaptabilidad del </w:t>
            </w:r>
            <w:r w:rsidRPr="00A23077">
              <w:rPr>
                <w:rFonts w:ascii="Bierstadt Display" w:hAnsi="Bierstadt Display"/>
                <w:lang w:val="es-EC" w:eastAsia="es-EC"/>
              </w:rPr>
              <w:lastRenderedPageBreak/>
              <w:t>sistema en diferentes plataformas, asegurando un rendimiento óptimo en cada uno de ellos.</w:t>
            </w:r>
          </w:p>
          <w:p w14:paraId="3D2C0314" w14:textId="77777777" w:rsidR="007F246D" w:rsidRPr="00A23077" w:rsidRDefault="007F246D" w:rsidP="00736B86">
            <w:pPr>
              <w:numPr>
                <w:ilvl w:val="0"/>
                <w:numId w:val="63"/>
              </w:numPr>
              <w:suppressAutoHyphens w:val="0"/>
              <w:contextualSpacing/>
              <w:rPr>
                <w:rFonts w:ascii="Bierstadt Display" w:hAnsi="Bierstadt Display"/>
                <w:lang w:val="es-EC" w:eastAsia="es-EC"/>
              </w:rPr>
            </w:pPr>
            <w:r w:rsidRPr="00A23077">
              <w:rPr>
                <w:rFonts w:ascii="Bierstadt Display" w:hAnsi="Bierstadt Display"/>
                <w:lang w:val="es-EC" w:eastAsia="es-EC"/>
              </w:rPr>
              <w:t>El sistema debe cumplir con los estándares y regulaciones de accesibilidad, garantizando que sea usable y accesible para personas con discapacidades o necesidades especiales.</w:t>
            </w:r>
          </w:p>
          <w:p w14:paraId="5C7EDA86" w14:textId="77777777" w:rsidR="007F246D" w:rsidRPr="00A23077" w:rsidRDefault="007F246D" w:rsidP="00736B86">
            <w:pPr>
              <w:numPr>
                <w:ilvl w:val="0"/>
                <w:numId w:val="63"/>
              </w:numPr>
              <w:suppressAutoHyphens w:val="0"/>
              <w:contextualSpacing/>
              <w:rPr>
                <w:rFonts w:ascii="Bierstadt Display" w:hAnsi="Bierstadt Display"/>
                <w:lang w:val="es-EC" w:eastAsia="es-EC"/>
              </w:rPr>
            </w:pPr>
            <w:r w:rsidRPr="00A23077">
              <w:rPr>
                <w:rFonts w:ascii="Bierstadt Display" w:hAnsi="Bierstadt Display"/>
                <w:lang w:val="es-EC" w:eastAsia="es-EC"/>
              </w:rPr>
              <w:t>Se debe proporcionar soporte técnico y actualizaciones regulares para garantizar la compatibilidad continua del sistema con nuevas versiones de sistemas operativos y tecnologías emergentes.</w:t>
            </w:r>
          </w:p>
          <w:p w14:paraId="099232BB" w14:textId="77777777" w:rsidR="007F246D" w:rsidRPr="00A23077" w:rsidRDefault="007F246D" w:rsidP="007F246D">
            <w:pPr>
              <w:rPr>
                <w:rFonts w:ascii="Bierstadt Display" w:eastAsia="Calibri" w:hAnsi="Bierstadt Display"/>
              </w:rPr>
            </w:pPr>
          </w:p>
        </w:tc>
      </w:tr>
      <w:tr w:rsidR="007F246D" w:rsidRPr="007F246D" w14:paraId="0B4FAAC5" w14:textId="77777777" w:rsidTr="005B22D6">
        <w:trPr>
          <w:trHeight w:val="378"/>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4A3C9BB" w14:textId="77777777" w:rsidR="007F246D" w:rsidRPr="00A23077" w:rsidRDefault="007F246D" w:rsidP="007F246D">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lastRenderedPageBreak/>
              <w:t>Fecha de revisión y versión:</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7EE778" w14:textId="77777777" w:rsidR="007F246D" w:rsidRPr="00A23077" w:rsidRDefault="007F246D" w:rsidP="007F246D">
            <w:pPr>
              <w:tabs>
                <w:tab w:val="left" w:pos="2077"/>
              </w:tabs>
              <w:suppressAutoHyphens w:val="0"/>
              <w:spacing w:line="256" w:lineRule="auto"/>
              <w:rPr>
                <w:rFonts w:ascii="Bierstadt Display" w:eastAsia="Calibri" w:hAnsi="Bierstadt Display" w:cs="Arial"/>
                <w:lang w:val="en-US" w:eastAsia="en-US"/>
              </w:rPr>
            </w:pPr>
            <w:r w:rsidRPr="00A23077">
              <w:rPr>
                <w:rFonts w:ascii="Bierstadt Display" w:eastAsia="Calibri" w:hAnsi="Bierstadt Display" w:cs="Arial"/>
                <w:lang w:val="en-US" w:eastAsia="en-US"/>
              </w:rPr>
              <w:t>09/06/2023</w:t>
            </w:r>
          </w:p>
          <w:p w14:paraId="5182CCF2" w14:textId="77777777" w:rsidR="007F246D" w:rsidRPr="00A23077" w:rsidRDefault="007F246D" w:rsidP="007F246D">
            <w:pPr>
              <w:tabs>
                <w:tab w:val="left" w:pos="2077"/>
              </w:tabs>
              <w:suppressAutoHyphens w:val="0"/>
              <w:spacing w:line="256" w:lineRule="auto"/>
              <w:rPr>
                <w:rFonts w:ascii="Bierstadt Display" w:eastAsia="Calibri" w:hAnsi="Bierstadt Display" w:cs="Arial"/>
                <w:lang w:val="en-US" w:eastAsia="en-US"/>
              </w:rPr>
            </w:pPr>
          </w:p>
          <w:p w14:paraId="21FD3E67" w14:textId="77777777" w:rsidR="007F246D" w:rsidRPr="00A23077" w:rsidRDefault="007F246D" w:rsidP="007F246D">
            <w:pPr>
              <w:suppressAutoHyphens w:val="0"/>
              <w:spacing w:after="160" w:line="259" w:lineRule="auto"/>
              <w:rPr>
                <w:rFonts w:ascii="Bierstadt Display" w:eastAsia="Calibri" w:hAnsi="Bierstadt Display" w:cs="Arial"/>
                <w:kern w:val="2"/>
                <w:lang w:val="es-EC" w:eastAsia="en-US"/>
              </w:rPr>
            </w:pPr>
            <w:r w:rsidRPr="007F246D">
              <w:rPr>
                <w:rFonts w:ascii="Bierstadt Display" w:eastAsia="Calibri" w:hAnsi="Bierstadt Display" w:cs="Arial"/>
                <w:lang w:val="es-EC" w:eastAsia="en-US"/>
              </w:rPr>
              <w:t>Versión1.0</w:t>
            </w:r>
          </w:p>
        </w:tc>
      </w:tr>
      <w:tr w:rsidR="007F246D" w:rsidRPr="007F246D" w14:paraId="0DE14525" w14:textId="77777777" w:rsidTr="005B22D6">
        <w:trPr>
          <w:trHeight w:val="378"/>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A5707A2" w14:textId="77777777" w:rsidR="007F246D" w:rsidRPr="00A23077" w:rsidRDefault="007F246D" w:rsidP="007F246D">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Prioridad:</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CC90F1" w14:textId="77777777" w:rsidR="007F246D" w:rsidRPr="00A23077" w:rsidRDefault="007F246D" w:rsidP="007F246D">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Alta</w:t>
            </w:r>
          </w:p>
        </w:tc>
      </w:tr>
    </w:tbl>
    <w:p w14:paraId="16265CE2" w14:textId="77777777" w:rsidR="007F246D" w:rsidRPr="00A23077" w:rsidRDefault="007F246D" w:rsidP="007F246D">
      <w:pPr>
        <w:suppressAutoHyphens w:val="0"/>
        <w:spacing w:after="160" w:line="259" w:lineRule="auto"/>
        <w:rPr>
          <w:rFonts w:ascii="Bierstadt Display" w:eastAsia="Calibri" w:hAnsi="Bierstadt Display" w:cs="Arial"/>
          <w:kern w:val="2"/>
          <w:lang w:val="es-EC" w:eastAsia="en-US"/>
        </w:rPr>
      </w:pPr>
    </w:p>
    <w:p w14:paraId="58C605AB" w14:textId="77777777" w:rsidR="007F246D" w:rsidRPr="00A23077" w:rsidRDefault="007F246D" w:rsidP="007F246D">
      <w:pPr>
        <w:suppressAutoHyphens w:val="0"/>
        <w:spacing w:after="160" w:line="259" w:lineRule="auto"/>
        <w:rPr>
          <w:rFonts w:ascii="Bierstadt Display" w:eastAsia="Calibri" w:hAnsi="Bierstadt Display" w:cs="Arial"/>
          <w:kern w:val="2"/>
          <w:lang w:val="es-EC" w:eastAsia="en-US"/>
        </w:rPr>
      </w:pPr>
    </w:p>
    <w:p w14:paraId="3FD45A78" w14:textId="77777777" w:rsidR="007F246D" w:rsidRPr="00A23077" w:rsidRDefault="007F246D" w:rsidP="007F246D">
      <w:pPr>
        <w:suppressAutoHyphens w:val="0"/>
        <w:spacing w:after="160" w:line="259" w:lineRule="auto"/>
        <w:rPr>
          <w:rFonts w:ascii="Bierstadt Display" w:eastAsia="Calibri" w:hAnsi="Bierstadt Display" w:cs="Arial"/>
          <w:kern w:val="2"/>
          <w:lang w:val="es-EC" w:eastAsia="en-US"/>
        </w:rPr>
      </w:pPr>
    </w:p>
    <w:p w14:paraId="509F9645" w14:textId="77777777" w:rsidR="007F246D" w:rsidRPr="00A23077" w:rsidRDefault="007F246D" w:rsidP="007F246D">
      <w:pPr>
        <w:suppressAutoHyphens w:val="0"/>
        <w:spacing w:after="160" w:line="259" w:lineRule="auto"/>
        <w:rPr>
          <w:rFonts w:ascii="Bierstadt Display" w:eastAsia="Calibri" w:hAnsi="Bierstadt Display" w:cs="Arial"/>
          <w:kern w:val="2"/>
          <w:lang w:val="es-EC" w:eastAsia="en-US"/>
        </w:rPr>
      </w:pPr>
    </w:p>
    <w:p w14:paraId="1554A564" w14:textId="77777777" w:rsidR="007F246D" w:rsidRPr="00A23077" w:rsidRDefault="007F246D" w:rsidP="007F246D">
      <w:pPr>
        <w:suppressAutoHyphens w:val="0"/>
        <w:spacing w:after="160" w:line="259" w:lineRule="auto"/>
        <w:rPr>
          <w:rFonts w:ascii="Bierstadt Display" w:eastAsia="Calibri" w:hAnsi="Bierstadt Display" w:cs="Arial"/>
          <w:kern w:val="2"/>
          <w:lang w:val="es-EC" w:eastAsia="en-US"/>
        </w:rPr>
      </w:pPr>
    </w:p>
    <w:p w14:paraId="6B59BC60" w14:textId="77777777" w:rsidR="007F246D" w:rsidRPr="00A23077" w:rsidRDefault="007F246D" w:rsidP="007F246D">
      <w:pPr>
        <w:suppressAutoHyphens w:val="0"/>
        <w:spacing w:after="160" w:line="259" w:lineRule="auto"/>
        <w:rPr>
          <w:rFonts w:ascii="Bierstadt Display" w:eastAsia="Calibri" w:hAnsi="Bierstadt Display" w:cs="Arial"/>
          <w:kern w:val="2"/>
          <w:lang w:val="es-EC" w:eastAsia="en-US"/>
        </w:rPr>
      </w:pPr>
    </w:p>
    <w:p w14:paraId="6C9CA0EA" w14:textId="77777777" w:rsidR="007F246D" w:rsidRPr="00A23077" w:rsidRDefault="007F246D" w:rsidP="007F246D">
      <w:pPr>
        <w:suppressAutoHyphens w:val="0"/>
        <w:spacing w:after="160" w:line="259" w:lineRule="auto"/>
        <w:rPr>
          <w:rFonts w:ascii="Bierstadt Display" w:eastAsia="Calibri" w:hAnsi="Bierstadt Display" w:cs="Arial"/>
          <w:kern w:val="2"/>
          <w:lang w:val="es-EC" w:eastAsia="en-US"/>
        </w:rPr>
      </w:pPr>
    </w:p>
    <w:p w14:paraId="4FD61C87" w14:textId="77777777" w:rsidR="007F246D" w:rsidRPr="00A23077" w:rsidRDefault="007F246D" w:rsidP="007F246D">
      <w:pPr>
        <w:suppressAutoHyphens w:val="0"/>
        <w:spacing w:after="160" w:line="259" w:lineRule="auto"/>
        <w:rPr>
          <w:rFonts w:ascii="Bierstadt Display" w:eastAsia="Calibri" w:hAnsi="Bierstadt Display" w:cs="Arial"/>
          <w:kern w:val="2"/>
          <w:lang w:val="es-EC" w:eastAsia="en-US"/>
        </w:rPr>
      </w:pPr>
    </w:p>
    <w:p w14:paraId="64115A0E" w14:textId="77777777" w:rsidR="007F246D" w:rsidRPr="00A23077" w:rsidRDefault="007F246D" w:rsidP="007F246D">
      <w:pPr>
        <w:suppressAutoHyphens w:val="0"/>
        <w:spacing w:after="160" w:line="259" w:lineRule="auto"/>
        <w:rPr>
          <w:rFonts w:ascii="Bierstadt Display" w:eastAsia="Calibri" w:hAnsi="Bierstadt Display" w:cs="Arial"/>
          <w:kern w:val="2"/>
          <w:lang w:val="es-EC" w:eastAsia="en-US"/>
        </w:rPr>
      </w:pPr>
    </w:p>
    <w:p w14:paraId="08B8C453" w14:textId="77777777" w:rsidR="007F246D" w:rsidRPr="00A23077" w:rsidRDefault="007F246D" w:rsidP="007F246D">
      <w:pPr>
        <w:suppressAutoHyphens w:val="0"/>
        <w:spacing w:after="160" w:line="259" w:lineRule="auto"/>
        <w:rPr>
          <w:rFonts w:ascii="Bierstadt Display" w:eastAsia="Calibri" w:hAnsi="Bierstadt Display" w:cs="Arial"/>
          <w:kern w:val="2"/>
          <w:lang w:val="es-EC" w:eastAsia="en-US"/>
        </w:rPr>
      </w:pPr>
    </w:p>
    <w:p w14:paraId="33505395" w14:textId="77777777" w:rsidR="007F246D" w:rsidRPr="00A23077" w:rsidRDefault="007F246D" w:rsidP="007F246D">
      <w:pPr>
        <w:suppressAutoHyphens w:val="0"/>
        <w:spacing w:after="160" w:line="259" w:lineRule="auto"/>
        <w:rPr>
          <w:rFonts w:ascii="Bierstadt Display" w:eastAsia="Calibri" w:hAnsi="Bierstadt Display" w:cs="Arial"/>
          <w:kern w:val="2"/>
          <w:lang w:val="es-EC" w:eastAsia="en-US"/>
        </w:rPr>
      </w:pPr>
    </w:p>
    <w:p w14:paraId="2BA35425" w14:textId="77777777" w:rsidR="007F246D" w:rsidRPr="00A23077" w:rsidRDefault="007F246D" w:rsidP="007F246D">
      <w:pPr>
        <w:suppressAutoHyphens w:val="0"/>
        <w:spacing w:after="160" w:line="259" w:lineRule="auto"/>
        <w:rPr>
          <w:rFonts w:ascii="Bierstadt Display" w:eastAsia="Calibri" w:hAnsi="Bierstadt Display" w:cs="Arial"/>
          <w:kern w:val="2"/>
          <w:lang w:val="es-EC" w:eastAsia="en-US"/>
        </w:rPr>
      </w:pPr>
    </w:p>
    <w:p w14:paraId="33DFE130" w14:textId="77777777" w:rsidR="007F246D" w:rsidRPr="00A23077" w:rsidRDefault="007F246D" w:rsidP="007F246D">
      <w:pPr>
        <w:suppressAutoHyphens w:val="0"/>
        <w:spacing w:after="160" w:line="259" w:lineRule="auto"/>
        <w:rPr>
          <w:rFonts w:ascii="Bierstadt Display" w:eastAsia="Calibri" w:hAnsi="Bierstadt Display" w:cs="Arial"/>
          <w:kern w:val="2"/>
          <w:lang w:val="es-EC" w:eastAsia="en-US"/>
        </w:rPr>
      </w:pPr>
    </w:p>
    <w:p w14:paraId="2ECECECC" w14:textId="77777777" w:rsidR="007F246D" w:rsidRPr="00A23077" w:rsidRDefault="007F246D" w:rsidP="007F246D">
      <w:pPr>
        <w:suppressAutoHyphens w:val="0"/>
        <w:spacing w:after="160" w:line="259" w:lineRule="auto"/>
        <w:rPr>
          <w:rFonts w:ascii="Bierstadt Display" w:eastAsia="Calibri" w:hAnsi="Bierstadt Display" w:cs="Arial"/>
          <w:kern w:val="2"/>
          <w:lang w:val="es-EC" w:eastAsia="en-US"/>
        </w:rPr>
      </w:pPr>
    </w:p>
    <w:tbl>
      <w:tblPr>
        <w:tblW w:w="7934" w:type="dxa"/>
        <w:jc w:val="center"/>
        <w:tblCellMar>
          <w:left w:w="0" w:type="dxa"/>
          <w:right w:w="0" w:type="dxa"/>
        </w:tblCellMar>
        <w:tblLook w:val="0600" w:firstRow="0" w:lastRow="0" w:firstColumn="0" w:lastColumn="0" w:noHBand="1" w:noVBand="1"/>
      </w:tblPr>
      <w:tblGrid>
        <w:gridCol w:w="2258"/>
        <w:gridCol w:w="5676"/>
      </w:tblGrid>
      <w:tr w:rsidR="007F246D" w:rsidRPr="007F246D" w14:paraId="5222DEA0" w14:textId="77777777" w:rsidTr="005B22D6">
        <w:trPr>
          <w:trHeight w:val="354"/>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EE03236" w14:textId="77777777" w:rsidR="007F246D" w:rsidRPr="00A23077" w:rsidRDefault="007F246D" w:rsidP="007F246D">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Número:</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F3341C" w14:textId="77777777" w:rsidR="007F246D" w:rsidRPr="00A23077" w:rsidRDefault="007F246D" w:rsidP="007F246D">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Arial"/>
                <w:b/>
                <w:kern w:val="2"/>
                <w:sz w:val="28"/>
                <w:szCs w:val="28"/>
                <w:lang w:val="es-EC" w:eastAsia="en-US"/>
              </w:rPr>
              <w:t>RNF09</w:t>
            </w:r>
          </w:p>
        </w:tc>
      </w:tr>
      <w:tr w:rsidR="007F246D" w:rsidRPr="007F246D" w14:paraId="35AE949E" w14:textId="77777777" w:rsidTr="005B22D6">
        <w:trPr>
          <w:trHeight w:val="326"/>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EC392C5" w14:textId="77777777" w:rsidR="007F246D" w:rsidRPr="00A23077" w:rsidRDefault="007F246D" w:rsidP="007F246D">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lastRenderedPageBreak/>
              <w:t>Título:</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E23F98" w14:textId="77777777" w:rsidR="007F246D" w:rsidRPr="00A23077" w:rsidRDefault="007F246D" w:rsidP="007F246D">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Personalización</w:t>
            </w:r>
          </w:p>
        </w:tc>
      </w:tr>
      <w:tr w:rsidR="007F246D" w:rsidRPr="007F246D" w14:paraId="1EFFC4B5" w14:textId="77777777" w:rsidTr="005B22D6">
        <w:trPr>
          <w:trHeight w:val="284"/>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588488B" w14:textId="77777777" w:rsidR="007F246D" w:rsidRPr="00A23077" w:rsidRDefault="007F246D" w:rsidP="007F246D">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Texto:</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53B97D" w14:textId="77777777" w:rsidR="007F246D" w:rsidRPr="00A23077" w:rsidRDefault="007F246D" w:rsidP="007F246D">
            <w:pPr>
              <w:rPr>
                <w:rFonts w:ascii="Bierstadt Display" w:eastAsia="Calibri" w:hAnsi="Bierstadt Display"/>
              </w:rPr>
            </w:pPr>
            <w:r w:rsidRPr="00A23077">
              <w:rPr>
                <w:rFonts w:ascii="Bierstadt Display" w:hAnsi="Bierstadt Display"/>
              </w:rPr>
              <w:t>El sistema debe ser altamente personalizable para adaptarse a las necesidades y preferencias individuales de los usuarios.</w:t>
            </w:r>
          </w:p>
        </w:tc>
      </w:tr>
      <w:tr w:rsidR="007F246D" w:rsidRPr="007F246D" w14:paraId="05DEFFD9" w14:textId="77777777" w:rsidTr="005B22D6">
        <w:trPr>
          <w:trHeight w:val="347"/>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52A147E" w14:textId="77777777" w:rsidR="007F246D" w:rsidRPr="00A23077" w:rsidRDefault="007F246D" w:rsidP="007F246D">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Tipo:</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60FD37" w14:textId="77777777" w:rsidR="007F246D" w:rsidRPr="00A23077" w:rsidRDefault="007F246D" w:rsidP="007F246D">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No funcional – Usabilidad</w:t>
            </w:r>
          </w:p>
        </w:tc>
      </w:tr>
      <w:tr w:rsidR="007F246D" w:rsidRPr="007F246D" w14:paraId="58328D80" w14:textId="77777777" w:rsidTr="005B22D6">
        <w:trPr>
          <w:trHeight w:val="1001"/>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709EBA4" w14:textId="77777777" w:rsidR="007F246D" w:rsidRPr="00A23077" w:rsidRDefault="007F246D" w:rsidP="007F246D">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Detalles de requisitos y restricciones:</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A1DB2E" w14:textId="77777777" w:rsidR="007F246D" w:rsidRPr="00A23077" w:rsidRDefault="007F246D" w:rsidP="007F246D">
            <w:pPr>
              <w:rPr>
                <w:rFonts w:ascii="Bierstadt Display" w:hAnsi="Bierstadt Display"/>
              </w:rPr>
            </w:pPr>
            <w:r w:rsidRPr="00A23077">
              <w:rPr>
                <w:rFonts w:ascii="Bierstadt Display" w:hAnsi="Bierstadt Display"/>
              </w:rPr>
              <w:t>Se deben cumplir ciertas métricas para evaluar el grado de personalización y configuración del sistema.</w:t>
            </w:r>
          </w:p>
          <w:p w14:paraId="06623D12" w14:textId="77777777" w:rsidR="007F246D" w:rsidRPr="00A23077" w:rsidRDefault="007F246D" w:rsidP="00736B86">
            <w:pPr>
              <w:numPr>
                <w:ilvl w:val="0"/>
                <w:numId w:val="64"/>
              </w:numPr>
              <w:suppressAutoHyphens w:val="0"/>
              <w:contextualSpacing/>
              <w:rPr>
                <w:rFonts w:ascii="Bierstadt Display" w:hAnsi="Bierstadt Display"/>
                <w:lang w:val="es-EC" w:eastAsia="es-EC"/>
              </w:rPr>
            </w:pPr>
            <w:r w:rsidRPr="00A23077">
              <w:rPr>
                <w:rFonts w:ascii="Bierstadt Display" w:hAnsi="Bierstadt Display"/>
                <w:lang w:val="es-EC" w:eastAsia="es-EC"/>
              </w:rPr>
              <w:t>El sistema debe permitir a los usuarios personalizar su interfaz de usuario, como la disposición de elementos, los colores, los temas y los tamaños de fuente, para adaptarse a sus preferencias visuales y facilitar su comodidad y usabilidad.</w:t>
            </w:r>
          </w:p>
          <w:p w14:paraId="01CD885A" w14:textId="77777777" w:rsidR="007F246D" w:rsidRPr="00A23077" w:rsidRDefault="007F246D" w:rsidP="00736B86">
            <w:pPr>
              <w:numPr>
                <w:ilvl w:val="0"/>
                <w:numId w:val="64"/>
              </w:numPr>
              <w:suppressAutoHyphens w:val="0"/>
              <w:contextualSpacing/>
              <w:rPr>
                <w:rFonts w:ascii="Bierstadt Display" w:hAnsi="Bierstadt Display"/>
                <w:lang w:val="es-EC" w:eastAsia="es-EC"/>
              </w:rPr>
            </w:pPr>
            <w:r w:rsidRPr="00A23077">
              <w:rPr>
                <w:rFonts w:ascii="Bierstadt Display" w:hAnsi="Bierstadt Display"/>
                <w:lang w:val="es-EC" w:eastAsia="es-EC"/>
              </w:rPr>
              <w:t>Se deben proporcionar opciones de configuración para ajustar el comportamiento y las funcionalidades del sistema, permitiendo a los usuarios establecer preferencias y ajustes específicos según sus necesidades.</w:t>
            </w:r>
          </w:p>
          <w:p w14:paraId="44F489A3" w14:textId="77777777" w:rsidR="007F246D" w:rsidRPr="00A23077" w:rsidRDefault="007F246D" w:rsidP="00736B86">
            <w:pPr>
              <w:numPr>
                <w:ilvl w:val="0"/>
                <w:numId w:val="64"/>
              </w:numPr>
              <w:suppressAutoHyphens w:val="0"/>
              <w:contextualSpacing/>
              <w:rPr>
                <w:rFonts w:ascii="Bierstadt Display" w:hAnsi="Bierstadt Display"/>
                <w:lang w:val="es-EC" w:eastAsia="es-EC"/>
              </w:rPr>
            </w:pPr>
            <w:r w:rsidRPr="00A23077">
              <w:rPr>
                <w:rFonts w:ascii="Bierstadt Display" w:hAnsi="Bierstadt Display"/>
                <w:lang w:val="es-EC" w:eastAsia="es-EC"/>
              </w:rPr>
              <w:t>El sistema debe permitir la personalización de notificaciones y alertas, para que los usuarios puedan definir qué tipos de notificaciones desean recibir y cómo desean ser notificados.</w:t>
            </w:r>
          </w:p>
          <w:p w14:paraId="7450FABF" w14:textId="77777777" w:rsidR="007F246D" w:rsidRPr="00A23077" w:rsidRDefault="007F246D" w:rsidP="00736B86">
            <w:pPr>
              <w:numPr>
                <w:ilvl w:val="0"/>
                <w:numId w:val="64"/>
              </w:numPr>
              <w:suppressAutoHyphens w:val="0"/>
              <w:contextualSpacing/>
              <w:rPr>
                <w:rFonts w:ascii="Bierstadt Display" w:hAnsi="Bierstadt Display"/>
                <w:lang w:val="es-EC" w:eastAsia="es-EC"/>
              </w:rPr>
            </w:pPr>
            <w:r w:rsidRPr="00A23077">
              <w:rPr>
                <w:rFonts w:ascii="Bierstadt Display" w:hAnsi="Bierstadt Display"/>
                <w:lang w:val="es-EC" w:eastAsia="es-EC"/>
              </w:rPr>
              <w:t>Se deben proporcionar opciones de personalización de permisos y niveles de acceso, permitiendo a los administradores del sistema establecer roles y privilegios personalizados para los usuarios, de acuerdo con la estructura organizativa y las políticas de seguridad establecidas.</w:t>
            </w:r>
          </w:p>
          <w:p w14:paraId="61B05BA2" w14:textId="77777777" w:rsidR="007F246D" w:rsidRPr="00A23077" w:rsidRDefault="007F246D" w:rsidP="00736B86">
            <w:pPr>
              <w:numPr>
                <w:ilvl w:val="0"/>
                <w:numId w:val="64"/>
              </w:numPr>
              <w:suppressAutoHyphens w:val="0"/>
              <w:contextualSpacing/>
              <w:rPr>
                <w:rFonts w:ascii="Bierstadt Display" w:hAnsi="Bierstadt Display"/>
                <w:lang w:val="es-EC" w:eastAsia="es-EC"/>
              </w:rPr>
            </w:pPr>
            <w:r w:rsidRPr="00A23077">
              <w:rPr>
                <w:rFonts w:ascii="Bierstadt Display" w:hAnsi="Bierstadt Display"/>
                <w:lang w:val="es-EC" w:eastAsia="es-EC"/>
              </w:rPr>
              <w:t>El sistema debe permitir la creación y gestión de perfiles de usuario, donde los usuarios puedan configurar y guardar sus preferencias individuales para su uso posterior.</w:t>
            </w:r>
          </w:p>
          <w:p w14:paraId="45B84592" w14:textId="77777777" w:rsidR="007F246D" w:rsidRPr="00A23077" w:rsidRDefault="007F246D" w:rsidP="00736B86">
            <w:pPr>
              <w:numPr>
                <w:ilvl w:val="0"/>
                <w:numId w:val="64"/>
              </w:numPr>
              <w:suppressAutoHyphens w:val="0"/>
              <w:contextualSpacing/>
              <w:rPr>
                <w:rFonts w:ascii="Bierstadt Display" w:hAnsi="Bierstadt Display"/>
                <w:lang w:val="es-EC" w:eastAsia="es-EC"/>
              </w:rPr>
            </w:pPr>
            <w:r w:rsidRPr="00A23077">
              <w:rPr>
                <w:rFonts w:ascii="Bierstadt Display" w:hAnsi="Bierstadt Display"/>
                <w:lang w:val="es-EC" w:eastAsia="es-EC"/>
              </w:rPr>
              <w:t>Se deben proporcionar opciones de personalización de informes y visualizaciones de datos, permitiendo a los usuarios seleccionar y personalizar los campos, filtros y formatos de visualización según sus necesidades analíticas.</w:t>
            </w:r>
          </w:p>
          <w:p w14:paraId="4951C536" w14:textId="77777777" w:rsidR="007F246D" w:rsidRPr="00A23077" w:rsidRDefault="007F246D" w:rsidP="00736B86">
            <w:pPr>
              <w:numPr>
                <w:ilvl w:val="0"/>
                <w:numId w:val="64"/>
              </w:numPr>
              <w:suppressAutoHyphens w:val="0"/>
              <w:contextualSpacing/>
              <w:rPr>
                <w:rFonts w:ascii="Bierstadt Display" w:hAnsi="Bierstadt Display"/>
                <w:lang w:val="es-EC" w:eastAsia="es-EC"/>
              </w:rPr>
            </w:pPr>
            <w:r w:rsidRPr="00A23077">
              <w:rPr>
                <w:rFonts w:ascii="Bierstadt Display" w:hAnsi="Bierstadt Display"/>
                <w:lang w:val="es-EC" w:eastAsia="es-EC"/>
              </w:rPr>
              <w:t xml:space="preserve">El sistema debe ser compatible con la internacionalización y la localización, </w:t>
            </w:r>
            <w:r w:rsidRPr="00A23077">
              <w:rPr>
                <w:rFonts w:ascii="Bierstadt Display" w:hAnsi="Bierstadt Display"/>
                <w:lang w:val="es-EC" w:eastAsia="es-EC"/>
              </w:rPr>
              <w:lastRenderedPageBreak/>
              <w:t>permitiendo la personalización de idiomas, formatos de fecha, monedas y otras configuraciones culturales según la ubicación y preferencias del usuario.</w:t>
            </w:r>
          </w:p>
          <w:p w14:paraId="610773EB" w14:textId="77777777" w:rsidR="007F246D" w:rsidRPr="00A23077" w:rsidRDefault="007F246D" w:rsidP="00736B86">
            <w:pPr>
              <w:numPr>
                <w:ilvl w:val="0"/>
                <w:numId w:val="64"/>
              </w:numPr>
              <w:suppressAutoHyphens w:val="0"/>
              <w:contextualSpacing/>
              <w:rPr>
                <w:rFonts w:ascii="Bierstadt Display" w:hAnsi="Bierstadt Display"/>
                <w:lang w:val="es-EC" w:eastAsia="es-EC"/>
              </w:rPr>
            </w:pPr>
            <w:r w:rsidRPr="00A23077">
              <w:rPr>
                <w:rFonts w:ascii="Bierstadt Display" w:hAnsi="Bierstadt Display"/>
                <w:lang w:val="es-EC" w:eastAsia="es-EC"/>
              </w:rPr>
              <w:t>Se deben establecer métricas de usabilidad y satisfacción del usuario para evaluar la efectividad de las opciones de personalización y la facilidad de uso del sistema.</w:t>
            </w:r>
          </w:p>
          <w:p w14:paraId="75F6ED43" w14:textId="77777777" w:rsidR="007F246D" w:rsidRPr="00A23077" w:rsidRDefault="007F246D" w:rsidP="00736B86">
            <w:pPr>
              <w:numPr>
                <w:ilvl w:val="0"/>
                <w:numId w:val="64"/>
              </w:numPr>
              <w:suppressAutoHyphens w:val="0"/>
              <w:contextualSpacing/>
              <w:rPr>
                <w:rFonts w:ascii="Bierstadt Display" w:hAnsi="Bierstadt Display"/>
                <w:lang w:val="es-EC" w:eastAsia="es-EC"/>
              </w:rPr>
            </w:pPr>
            <w:r w:rsidRPr="00A23077">
              <w:rPr>
                <w:rFonts w:ascii="Bierstadt Display" w:hAnsi="Bierstadt Display"/>
                <w:lang w:val="es-EC" w:eastAsia="es-EC"/>
              </w:rPr>
              <w:t>El sistema debe proporcionar documentación clara y guías de usuario detalladas que expliquen cómo utilizar las opciones de personalización y configuración disponibles.</w:t>
            </w:r>
          </w:p>
          <w:p w14:paraId="1CF91CF3" w14:textId="77777777" w:rsidR="007F246D" w:rsidRPr="00A23077" w:rsidRDefault="007F246D" w:rsidP="00736B86">
            <w:pPr>
              <w:numPr>
                <w:ilvl w:val="0"/>
                <w:numId w:val="64"/>
              </w:numPr>
              <w:suppressAutoHyphens w:val="0"/>
              <w:contextualSpacing/>
              <w:rPr>
                <w:rFonts w:ascii="Bierstadt Display" w:hAnsi="Bierstadt Display"/>
                <w:lang w:val="es-EC" w:eastAsia="es-EC"/>
              </w:rPr>
            </w:pPr>
            <w:r w:rsidRPr="00A23077">
              <w:rPr>
                <w:rFonts w:ascii="Bierstadt Display" w:hAnsi="Bierstadt Display"/>
                <w:lang w:val="es-EC" w:eastAsia="es-EC"/>
              </w:rPr>
              <w:t>Se deben realizar pruebas exhaustivas de personalización en diferentes escenarios y perfiles de usuario para garantizar que las opciones funcionen correctamente y no afecten negativamente el rendimiento y la estabilidad del sistema.</w:t>
            </w:r>
          </w:p>
          <w:p w14:paraId="1BD868A0" w14:textId="77777777" w:rsidR="007F246D" w:rsidRPr="00A23077" w:rsidRDefault="007F246D" w:rsidP="007F246D">
            <w:pPr>
              <w:rPr>
                <w:rFonts w:ascii="Bierstadt Display" w:eastAsia="Calibri" w:hAnsi="Bierstadt Display"/>
              </w:rPr>
            </w:pPr>
          </w:p>
        </w:tc>
      </w:tr>
      <w:tr w:rsidR="007F246D" w:rsidRPr="007F246D" w14:paraId="528C2B99" w14:textId="77777777" w:rsidTr="005B22D6">
        <w:trPr>
          <w:trHeight w:val="859"/>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66B5D5D" w14:textId="77777777" w:rsidR="007F246D" w:rsidRPr="00A23077" w:rsidRDefault="007F246D" w:rsidP="007F246D">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lastRenderedPageBreak/>
              <w:t>Fecha de revisión y versión:</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E987E8" w14:textId="77777777" w:rsidR="007F246D" w:rsidRPr="00A23077" w:rsidRDefault="007F246D" w:rsidP="007F246D">
            <w:pPr>
              <w:tabs>
                <w:tab w:val="left" w:pos="2077"/>
              </w:tabs>
              <w:suppressAutoHyphens w:val="0"/>
              <w:spacing w:line="256" w:lineRule="auto"/>
              <w:rPr>
                <w:rFonts w:ascii="Bierstadt Display" w:eastAsia="Calibri" w:hAnsi="Bierstadt Display" w:cs="Arial"/>
                <w:lang w:val="en-US" w:eastAsia="en-US"/>
              </w:rPr>
            </w:pPr>
            <w:r w:rsidRPr="00A23077">
              <w:rPr>
                <w:rFonts w:ascii="Bierstadt Display" w:eastAsia="Calibri" w:hAnsi="Bierstadt Display" w:cs="Arial"/>
                <w:lang w:val="en-US" w:eastAsia="en-US"/>
              </w:rPr>
              <w:t>09/06/2023</w:t>
            </w:r>
          </w:p>
          <w:p w14:paraId="3D0FC84A" w14:textId="77777777" w:rsidR="007F246D" w:rsidRPr="00A23077" w:rsidRDefault="007F246D" w:rsidP="007F246D">
            <w:pPr>
              <w:tabs>
                <w:tab w:val="left" w:pos="2077"/>
              </w:tabs>
              <w:suppressAutoHyphens w:val="0"/>
              <w:spacing w:line="256" w:lineRule="auto"/>
              <w:rPr>
                <w:rFonts w:ascii="Bierstadt Display" w:eastAsia="Calibri" w:hAnsi="Bierstadt Display" w:cs="Arial"/>
                <w:lang w:val="en-US" w:eastAsia="en-US"/>
              </w:rPr>
            </w:pPr>
          </w:p>
          <w:p w14:paraId="2183A636" w14:textId="77777777" w:rsidR="007F246D" w:rsidRPr="00A23077" w:rsidRDefault="007F246D" w:rsidP="007F246D">
            <w:pPr>
              <w:suppressAutoHyphens w:val="0"/>
              <w:spacing w:after="160" w:line="259" w:lineRule="auto"/>
              <w:rPr>
                <w:rFonts w:ascii="Bierstadt Display" w:eastAsia="Calibri" w:hAnsi="Bierstadt Display" w:cs="Arial"/>
                <w:kern w:val="2"/>
                <w:lang w:val="es-EC" w:eastAsia="en-US"/>
              </w:rPr>
            </w:pPr>
            <w:r w:rsidRPr="007F246D">
              <w:rPr>
                <w:rFonts w:ascii="Bierstadt Display" w:eastAsia="Calibri" w:hAnsi="Bierstadt Display" w:cs="Arial"/>
                <w:lang w:val="es-EC" w:eastAsia="en-US"/>
              </w:rPr>
              <w:t>Versión1.0</w:t>
            </w:r>
          </w:p>
        </w:tc>
      </w:tr>
      <w:tr w:rsidR="007F246D" w:rsidRPr="007F246D" w14:paraId="63EDDB26" w14:textId="77777777" w:rsidTr="005B22D6">
        <w:trPr>
          <w:trHeight w:val="378"/>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6717F72" w14:textId="77777777" w:rsidR="007F246D" w:rsidRPr="00A23077" w:rsidRDefault="007F246D" w:rsidP="007F246D">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Prioridad:</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3323B7" w14:textId="77777777" w:rsidR="007F246D" w:rsidRPr="00A23077" w:rsidRDefault="007F246D" w:rsidP="007F246D">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Arial"/>
                <w:b/>
                <w:bCs/>
                <w:kern w:val="2"/>
                <w:lang w:val="es-EC" w:eastAsia="en-US"/>
              </w:rPr>
              <w:t>Alta</w:t>
            </w:r>
          </w:p>
        </w:tc>
      </w:tr>
    </w:tbl>
    <w:p w14:paraId="36FD3F6F" w14:textId="77777777" w:rsidR="007F246D" w:rsidRPr="00A23077" w:rsidRDefault="007F246D" w:rsidP="007F246D">
      <w:pPr>
        <w:suppressAutoHyphens w:val="0"/>
        <w:spacing w:after="160" w:line="259" w:lineRule="auto"/>
        <w:rPr>
          <w:rFonts w:ascii="Bierstadt Display" w:eastAsia="Calibri" w:hAnsi="Bierstadt Display" w:cs="Arial"/>
          <w:kern w:val="2"/>
          <w:lang w:val="es-EC" w:eastAsia="en-US"/>
        </w:rPr>
      </w:pPr>
    </w:p>
    <w:p w14:paraId="2C775E1E" w14:textId="77777777" w:rsidR="007F246D" w:rsidRPr="00A23077" w:rsidRDefault="007F246D" w:rsidP="007F246D">
      <w:pPr>
        <w:suppressAutoHyphens w:val="0"/>
        <w:spacing w:after="160" w:line="259" w:lineRule="auto"/>
        <w:rPr>
          <w:rFonts w:ascii="Bierstadt Display" w:eastAsia="Calibri" w:hAnsi="Bierstadt Display" w:cs="Arial"/>
          <w:kern w:val="2"/>
          <w:lang w:val="es-EC" w:eastAsia="en-US"/>
        </w:rPr>
      </w:pPr>
    </w:p>
    <w:tbl>
      <w:tblPr>
        <w:tblW w:w="7934" w:type="dxa"/>
        <w:jc w:val="center"/>
        <w:tblCellMar>
          <w:left w:w="0" w:type="dxa"/>
          <w:right w:w="0" w:type="dxa"/>
        </w:tblCellMar>
        <w:tblLook w:val="0600" w:firstRow="0" w:lastRow="0" w:firstColumn="0" w:lastColumn="0" w:noHBand="1" w:noVBand="1"/>
      </w:tblPr>
      <w:tblGrid>
        <w:gridCol w:w="2258"/>
        <w:gridCol w:w="5676"/>
      </w:tblGrid>
      <w:tr w:rsidR="007F246D" w:rsidRPr="007F246D" w14:paraId="304C84A8" w14:textId="77777777" w:rsidTr="005B22D6">
        <w:trPr>
          <w:trHeight w:val="354"/>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A6261BD" w14:textId="77777777" w:rsidR="007F246D" w:rsidRPr="00A23077" w:rsidRDefault="007F246D" w:rsidP="007F246D">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Número:</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4C7C62" w14:textId="77777777" w:rsidR="007F246D" w:rsidRPr="00A23077" w:rsidRDefault="007F246D" w:rsidP="007F246D">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sz w:val="28"/>
                <w:szCs w:val="28"/>
                <w:lang w:val="es-EC" w:eastAsia="en-US"/>
              </w:rPr>
              <w:t>RNF10</w:t>
            </w:r>
          </w:p>
        </w:tc>
      </w:tr>
      <w:tr w:rsidR="007F246D" w:rsidRPr="007F246D" w14:paraId="31C94164" w14:textId="77777777" w:rsidTr="005B22D6">
        <w:trPr>
          <w:trHeight w:val="326"/>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289FEB2" w14:textId="77777777" w:rsidR="007F246D" w:rsidRPr="00A23077" w:rsidRDefault="007F246D" w:rsidP="007F246D">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Título:</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FCA818" w14:textId="77777777" w:rsidR="007F246D" w:rsidRPr="00A23077" w:rsidRDefault="007F246D" w:rsidP="007F246D">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 xml:space="preserve">Generación de guías de remisión </w:t>
            </w:r>
          </w:p>
        </w:tc>
      </w:tr>
      <w:tr w:rsidR="007F246D" w:rsidRPr="007F246D" w14:paraId="51D25985" w14:textId="77777777" w:rsidTr="005B22D6">
        <w:trPr>
          <w:trHeight w:val="284"/>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0DE6B4C" w14:textId="77777777" w:rsidR="007F246D" w:rsidRPr="00A23077" w:rsidRDefault="007F246D" w:rsidP="007F246D">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Texto:</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C709DE" w14:textId="77777777" w:rsidR="007F246D" w:rsidRPr="00A23077" w:rsidRDefault="007F246D" w:rsidP="007F246D">
            <w:pPr>
              <w:rPr>
                <w:rFonts w:ascii="Bierstadt Display" w:eastAsia="Calibri" w:hAnsi="Bierstadt Display"/>
                <w:lang w:eastAsia="es-EC"/>
              </w:rPr>
            </w:pPr>
            <w:r w:rsidRPr="00A23077">
              <w:rPr>
                <w:rFonts w:ascii="Bierstadt Display" w:hAnsi="Bierstadt Display"/>
              </w:rPr>
              <w:t>El sistema debe ser capaz de generar guías de remisión electrónicas que cumplan con los estándares y requisitos establecidos por el Servicio de Rentas Internas (SRI). Estos documentos son utilizados para respaldar el transporte de bienes y deben contener información precisa y válida de acuerdo con las regulaciones vigentes.</w:t>
            </w:r>
          </w:p>
        </w:tc>
      </w:tr>
      <w:tr w:rsidR="007F246D" w:rsidRPr="007F246D" w14:paraId="72642A12" w14:textId="77777777" w:rsidTr="005B22D6">
        <w:trPr>
          <w:trHeight w:val="347"/>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DC13549" w14:textId="77777777" w:rsidR="007F246D" w:rsidRPr="00A23077" w:rsidRDefault="007F246D" w:rsidP="007F246D">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Tipo:</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25EF8F" w14:textId="77777777" w:rsidR="007F246D" w:rsidRPr="00A23077" w:rsidRDefault="007F246D" w:rsidP="007F246D">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No funcional – Interoperabilidad</w:t>
            </w:r>
          </w:p>
        </w:tc>
      </w:tr>
      <w:tr w:rsidR="007F246D" w:rsidRPr="007F246D" w14:paraId="3CC1F10A" w14:textId="77777777" w:rsidTr="005B22D6">
        <w:trPr>
          <w:trHeight w:val="1001"/>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7AEEEAD" w14:textId="77777777" w:rsidR="007F246D" w:rsidRPr="00A23077" w:rsidRDefault="007F246D" w:rsidP="007F246D">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lastRenderedPageBreak/>
              <w:t>Detalles de requisitos y restricciones:</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071952" w14:textId="77777777" w:rsidR="007F246D" w:rsidRPr="00A23077" w:rsidRDefault="007F246D" w:rsidP="00736B86">
            <w:pPr>
              <w:numPr>
                <w:ilvl w:val="0"/>
                <w:numId w:val="65"/>
              </w:numPr>
              <w:suppressAutoHyphens w:val="0"/>
              <w:contextualSpacing/>
              <w:rPr>
                <w:rFonts w:ascii="Bierstadt Display" w:hAnsi="Bierstadt Display"/>
                <w:lang w:val="es-EC" w:eastAsia="es-EC"/>
              </w:rPr>
            </w:pPr>
            <w:r w:rsidRPr="00A23077">
              <w:rPr>
                <w:rFonts w:ascii="Bierstadt Display" w:hAnsi="Bierstadt Display"/>
                <w:lang w:val="es-EC" w:eastAsia="es-EC"/>
              </w:rPr>
              <w:t>El sistema debe generar guías de remisión electrónicas en formato XML conforme a las especificaciones técnicas definidas por el SRI. Se debe utilizar el estándar establecido por el SRI para el intercambio electrónico de documentos tributarios.</w:t>
            </w:r>
          </w:p>
          <w:p w14:paraId="74633AA6" w14:textId="77777777" w:rsidR="007F246D" w:rsidRPr="00A23077" w:rsidRDefault="007F246D" w:rsidP="00736B86">
            <w:pPr>
              <w:numPr>
                <w:ilvl w:val="0"/>
                <w:numId w:val="65"/>
              </w:numPr>
              <w:suppressAutoHyphens w:val="0"/>
              <w:contextualSpacing/>
              <w:rPr>
                <w:rFonts w:ascii="Bierstadt Display" w:hAnsi="Bierstadt Display"/>
                <w:lang w:val="es-EC" w:eastAsia="es-EC"/>
              </w:rPr>
            </w:pPr>
            <w:r w:rsidRPr="00A23077">
              <w:rPr>
                <w:rFonts w:ascii="Bierstadt Display" w:hAnsi="Bierstadt Display"/>
                <w:lang w:val="es-EC" w:eastAsia="es-EC"/>
              </w:rPr>
              <w:t>La generación de las guías de remisión debe cumplir con los requisitos de integridad, autenticidad y no repudio establecidos por el SRI. Se deben utilizar mecanismos de firma electrónica para garantizar la validez y la autoría de los documentos generados.</w:t>
            </w:r>
          </w:p>
          <w:p w14:paraId="1DCDE6AC" w14:textId="77777777" w:rsidR="007F246D" w:rsidRPr="00A23077" w:rsidRDefault="007F246D" w:rsidP="00736B86">
            <w:pPr>
              <w:numPr>
                <w:ilvl w:val="0"/>
                <w:numId w:val="65"/>
              </w:numPr>
              <w:suppressAutoHyphens w:val="0"/>
              <w:contextualSpacing/>
              <w:rPr>
                <w:rFonts w:ascii="Bierstadt Display" w:hAnsi="Bierstadt Display"/>
                <w:lang w:val="es-EC" w:eastAsia="es-EC"/>
              </w:rPr>
            </w:pPr>
            <w:r w:rsidRPr="00A23077">
              <w:rPr>
                <w:rFonts w:ascii="Bierstadt Display" w:hAnsi="Bierstadt Display"/>
                <w:lang w:val="es-EC" w:eastAsia="es-EC"/>
              </w:rPr>
              <w:t>El sistema debe permitir la inclusión de los datos requeridos por el SRI en las guías de remisión, tales como información del emisor, del receptor, de los bienes transportados y detalles de transporte.</w:t>
            </w:r>
          </w:p>
          <w:p w14:paraId="7F170B67" w14:textId="77777777" w:rsidR="007F246D" w:rsidRPr="00A23077" w:rsidRDefault="007F246D" w:rsidP="00736B86">
            <w:pPr>
              <w:numPr>
                <w:ilvl w:val="0"/>
                <w:numId w:val="65"/>
              </w:numPr>
              <w:suppressAutoHyphens w:val="0"/>
              <w:contextualSpacing/>
              <w:rPr>
                <w:rFonts w:ascii="Bierstadt Display" w:hAnsi="Bierstadt Display"/>
                <w:lang w:val="es-EC" w:eastAsia="es-EC"/>
              </w:rPr>
            </w:pPr>
            <w:r w:rsidRPr="00A23077">
              <w:rPr>
                <w:rFonts w:ascii="Bierstadt Display" w:hAnsi="Bierstadt Display"/>
                <w:lang w:val="es-EC" w:eastAsia="es-EC"/>
              </w:rPr>
              <w:t>Se deben implementar controles de validación para garantizar que los datos ingresados cumplan con los formatos y estructuras definidas por el SRI. Se deben realizar verificaciones de integridad y consistencia de los datos antes de generar la guía de remisión.</w:t>
            </w:r>
          </w:p>
          <w:p w14:paraId="321D7417" w14:textId="77777777" w:rsidR="007F246D" w:rsidRPr="00A23077" w:rsidRDefault="007F246D" w:rsidP="00736B86">
            <w:pPr>
              <w:numPr>
                <w:ilvl w:val="0"/>
                <w:numId w:val="65"/>
              </w:numPr>
              <w:suppressAutoHyphens w:val="0"/>
              <w:contextualSpacing/>
              <w:rPr>
                <w:rFonts w:ascii="Bierstadt Display" w:hAnsi="Bierstadt Display"/>
                <w:lang w:val="es-EC" w:eastAsia="es-EC"/>
              </w:rPr>
            </w:pPr>
            <w:r w:rsidRPr="00A23077">
              <w:rPr>
                <w:rFonts w:ascii="Bierstadt Display" w:hAnsi="Bierstadt Display"/>
                <w:lang w:val="es-EC" w:eastAsia="es-EC"/>
              </w:rPr>
              <w:t>El sistema debe permitir la configuración de los datos predeterminados y la posibilidad de personalizar ciertos campos de las guías de remisión de acuerdo a las necesidades del usuario.</w:t>
            </w:r>
          </w:p>
          <w:p w14:paraId="2EFB71FE" w14:textId="77777777" w:rsidR="007F246D" w:rsidRPr="00A23077" w:rsidRDefault="007F246D" w:rsidP="00736B86">
            <w:pPr>
              <w:numPr>
                <w:ilvl w:val="0"/>
                <w:numId w:val="65"/>
              </w:numPr>
              <w:suppressAutoHyphens w:val="0"/>
              <w:contextualSpacing/>
              <w:rPr>
                <w:rFonts w:ascii="Bierstadt Display" w:hAnsi="Bierstadt Display"/>
                <w:lang w:val="es-EC" w:eastAsia="es-EC"/>
              </w:rPr>
            </w:pPr>
            <w:r w:rsidRPr="00A23077">
              <w:rPr>
                <w:rFonts w:ascii="Bierstadt Display" w:hAnsi="Bierstadt Display"/>
                <w:lang w:val="es-EC" w:eastAsia="es-EC"/>
              </w:rPr>
              <w:t>Se deben seguir las regulaciones establecidas por el SRI en cuanto a la numeración de las guías de remisión y su secuencia. El sistema debe generar los números de manera única y secuencial, evitando duplicados y saltos en la numeración.</w:t>
            </w:r>
          </w:p>
          <w:p w14:paraId="7F50FCBB" w14:textId="77777777" w:rsidR="007F246D" w:rsidRPr="00A23077" w:rsidRDefault="007F246D" w:rsidP="00736B86">
            <w:pPr>
              <w:numPr>
                <w:ilvl w:val="0"/>
                <w:numId w:val="65"/>
              </w:numPr>
              <w:suppressAutoHyphens w:val="0"/>
              <w:contextualSpacing/>
              <w:rPr>
                <w:rFonts w:ascii="Bierstadt Display" w:hAnsi="Bierstadt Display"/>
                <w:lang w:val="es-EC" w:eastAsia="es-EC"/>
              </w:rPr>
            </w:pPr>
            <w:r w:rsidRPr="00A23077">
              <w:rPr>
                <w:rFonts w:ascii="Bierstadt Display" w:hAnsi="Bierstadt Display"/>
                <w:lang w:val="es-EC" w:eastAsia="es-EC"/>
              </w:rPr>
              <w:t>El sistema debe tener mecanismos de almacenamiento seguro de las guías de remisión generadas, garantizando su integridad y disponibilidad durante el tiempo requerido por las regulaciones fiscales.</w:t>
            </w:r>
          </w:p>
          <w:p w14:paraId="60FC7B82" w14:textId="77777777" w:rsidR="007F246D" w:rsidRPr="00A23077" w:rsidRDefault="007F246D" w:rsidP="00736B86">
            <w:pPr>
              <w:numPr>
                <w:ilvl w:val="0"/>
                <w:numId w:val="65"/>
              </w:numPr>
              <w:suppressAutoHyphens w:val="0"/>
              <w:contextualSpacing/>
              <w:rPr>
                <w:rFonts w:ascii="Bierstadt Display" w:hAnsi="Bierstadt Display"/>
                <w:lang w:val="es-EC" w:eastAsia="es-EC"/>
              </w:rPr>
            </w:pPr>
            <w:r w:rsidRPr="00A23077">
              <w:rPr>
                <w:rFonts w:ascii="Bierstadt Display" w:hAnsi="Bierstadt Display"/>
                <w:lang w:val="es-EC" w:eastAsia="es-EC"/>
              </w:rPr>
              <w:t>Se debe contar con un registro de auditoría que permita rastrear y verificar la generación de las guías de remisión, incluyendo información como fecha y hora, usuario responsable, número de guía y detalles relevantes.</w:t>
            </w:r>
          </w:p>
          <w:p w14:paraId="511B0184" w14:textId="77777777" w:rsidR="007F246D" w:rsidRPr="00A23077" w:rsidRDefault="007F246D" w:rsidP="00736B86">
            <w:pPr>
              <w:numPr>
                <w:ilvl w:val="0"/>
                <w:numId w:val="65"/>
              </w:numPr>
              <w:suppressAutoHyphens w:val="0"/>
              <w:contextualSpacing/>
              <w:rPr>
                <w:rFonts w:ascii="Bierstadt Display" w:hAnsi="Bierstadt Display"/>
                <w:lang w:val="es-EC" w:eastAsia="es-EC"/>
              </w:rPr>
            </w:pPr>
            <w:r w:rsidRPr="00A23077">
              <w:rPr>
                <w:rFonts w:ascii="Bierstadt Display" w:hAnsi="Bierstadt Display"/>
                <w:lang w:val="es-EC" w:eastAsia="es-EC"/>
              </w:rPr>
              <w:lastRenderedPageBreak/>
              <w:t>El sistema debe generar las guías de remisión en un tiempo razonable, considerando el volumen de transacciones y la carga de trabajo del sistema. Se establece como métrica que el tiempo de generación de una guía de remisión no debe superar los 5 segundos.</w:t>
            </w:r>
          </w:p>
          <w:p w14:paraId="1416163F" w14:textId="77777777" w:rsidR="007F246D" w:rsidRPr="00A23077" w:rsidRDefault="007F246D" w:rsidP="00736B86">
            <w:pPr>
              <w:numPr>
                <w:ilvl w:val="0"/>
                <w:numId w:val="65"/>
              </w:numPr>
              <w:suppressAutoHyphens w:val="0"/>
              <w:contextualSpacing/>
              <w:rPr>
                <w:rFonts w:ascii="Bierstadt Display" w:hAnsi="Bierstadt Display"/>
                <w:lang w:val="es-EC" w:eastAsia="es-EC"/>
              </w:rPr>
            </w:pPr>
            <w:r w:rsidRPr="00A23077">
              <w:rPr>
                <w:rFonts w:ascii="Bierstadt Display" w:hAnsi="Bierstadt Display"/>
                <w:lang w:val="es-EC" w:eastAsia="es-EC"/>
              </w:rPr>
              <w:t>Se debe proporcionar documentación clara sobre los estándares y requisitos establecidos por el SRI para la generación de guías de remisión electrónicas, así como guías de implementación y buenas prácticas para su correcto uso.</w:t>
            </w:r>
          </w:p>
          <w:p w14:paraId="2E603AF1" w14:textId="77777777" w:rsidR="007F246D" w:rsidRPr="00A23077" w:rsidRDefault="007F246D" w:rsidP="007F246D">
            <w:pPr>
              <w:rPr>
                <w:rFonts w:ascii="Bierstadt Display" w:eastAsia="Calibri" w:hAnsi="Bierstadt Display"/>
              </w:rPr>
            </w:pPr>
          </w:p>
        </w:tc>
      </w:tr>
      <w:tr w:rsidR="007F246D" w:rsidRPr="007F246D" w14:paraId="780925FD" w14:textId="77777777" w:rsidTr="005B22D6">
        <w:trPr>
          <w:trHeight w:val="859"/>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748DD07" w14:textId="77777777" w:rsidR="007F246D" w:rsidRPr="00A23077" w:rsidRDefault="007F246D" w:rsidP="007F246D">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lastRenderedPageBreak/>
              <w:t>Fecha de revisión y versión:</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5451ED" w14:textId="77777777" w:rsidR="007F246D" w:rsidRPr="00A23077" w:rsidRDefault="007F246D" w:rsidP="007F246D">
            <w:pPr>
              <w:tabs>
                <w:tab w:val="left" w:pos="2077"/>
              </w:tabs>
              <w:suppressAutoHyphens w:val="0"/>
              <w:spacing w:line="256" w:lineRule="auto"/>
              <w:rPr>
                <w:rFonts w:ascii="Bierstadt Display" w:eastAsia="Calibri" w:hAnsi="Bierstadt Display" w:cs="Arial"/>
                <w:lang w:val="en-US" w:eastAsia="en-US"/>
              </w:rPr>
            </w:pPr>
            <w:r w:rsidRPr="00A23077">
              <w:rPr>
                <w:rFonts w:ascii="Bierstadt Display" w:eastAsia="Calibri" w:hAnsi="Bierstadt Display" w:cs="Arial"/>
                <w:lang w:val="en-US" w:eastAsia="en-US"/>
              </w:rPr>
              <w:t>09/06/2023</w:t>
            </w:r>
          </w:p>
          <w:p w14:paraId="5AD7B8A7" w14:textId="77777777" w:rsidR="007F246D" w:rsidRPr="00A23077" w:rsidRDefault="007F246D" w:rsidP="007F246D">
            <w:pPr>
              <w:tabs>
                <w:tab w:val="left" w:pos="2077"/>
              </w:tabs>
              <w:suppressAutoHyphens w:val="0"/>
              <w:spacing w:line="256" w:lineRule="auto"/>
              <w:rPr>
                <w:rFonts w:ascii="Bierstadt Display" w:eastAsia="Calibri" w:hAnsi="Bierstadt Display" w:cs="Arial"/>
                <w:lang w:val="en-US" w:eastAsia="en-US"/>
              </w:rPr>
            </w:pPr>
          </w:p>
          <w:p w14:paraId="20D3CA6B" w14:textId="77777777" w:rsidR="007F246D" w:rsidRPr="00A23077" w:rsidRDefault="007F246D" w:rsidP="007F246D">
            <w:pPr>
              <w:suppressAutoHyphens w:val="0"/>
              <w:spacing w:after="160" w:line="259" w:lineRule="auto"/>
              <w:rPr>
                <w:rFonts w:ascii="Bierstadt Display" w:eastAsia="Calibri" w:hAnsi="Bierstadt Display" w:cs="Arial"/>
                <w:kern w:val="2"/>
                <w:lang w:val="es-EC" w:eastAsia="en-US"/>
              </w:rPr>
            </w:pPr>
            <w:r w:rsidRPr="007F246D">
              <w:rPr>
                <w:rFonts w:ascii="Bierstadt Display" w:eastAsia="Calibri" w:hAnsi="Bierstadt Display" w:cs="Arial"/>
                <w:lang w:val="es-EC" w:eastAsia="en-US"/>
              </w:rPr>
              <w:t>Versión1.0</w:t>
            </w:r>
          </w:p>
        </w:tc>
      </w:tr>
      <w:tr w:rsidR="007F246D" w:rsidRPr="007F246D" w14:paraId="4DD35005" w14:textId="77777777" w:rsidTr="005B22D6">
        <w:trPr>
          <w:trHeight w:val="378"/>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20340D1" w14:textId="77777777" w:rsidR="007F246D" w:rsidRPr="00A23077" w:rsidRDefault="007F246D" w:rsidP="007F246D">
            <w:pPr>
              <w:suppressAutoHyphens w:val="0"/>
              <w:spacing w:after="160" w:line="259" w:lineRule="auto"/>
              <w:rPr>
                <w:rFonts w:ascii="Bierstadt Display" w:eastAsia="Calibri" w:hAnsi="Bierstadt Display" w:cs="Arial"/>
                <w:b/>
                <w:bCs/>
                <w:kern w:val="2"/>
                <w:lang w:val="es-EC" w:eastAsia="en-US"/>
              </w:rPr>
            </w:pPr>
            <w:r w:rsidRPr="00A23077">
              <w:rPr>
                <w:rFonts w:ascii="Bierstadt Display" w:eastAsia="Calibri" w:hAnsi="Bierstadt Display" w:cs="Arial"/>
                <w:b/>
                <w:bCs/>
                <w:kern w:val="2"/>
                <w:lang w:val="es-EC" w:eastAsia="en-US"/>
              </w:rPr>
              <w:t>Prioridad:</w:t>
            </w:r>
          </w:p>
        </w:tc>
        <w:tc>
          <w:tcPr>
            <w:tcW w:w="5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DA469A" w14:textId="77777777" w:rsidR="007F246D" w:rsidRPr="00A23077" w:rsidRDefault="007F246D" w:rsidP="007F246D">
            <w:pPr>
              <w:suppressAutoHyphens w:val="0"/>
              <w:spacing w:after="160" w:line="259" w:lineRule="auto"/>
              <w:rPr>
                <w:rFonts w:ascii="Bierstadt Display" w:eastAsia="Calibri" w:hAnsi="Bierstadt Display" w:cs="Arial"/>
                <w:kern w:val="2"/>
                <w:lang w:val="es-EC" w:eastAsia="en-US"/>
              </w:rPr>
            </w:pPr>
            <w:r w:rsidRPr="00A23077">
              <w:rPr>
                <w:rFonts w:ascii="Bierstadt Display" w:eastAsia="Calibri" w:hAnsi="Bierstadt Display" w:cs="Arial"/>
                <w:b/>
                <w:bCs/>
                <w:kern w:val="2"/>
                <w:lang w:val="es-EC" w:eastAsia="en-US"/>
              </w:rPr>
              <w:t>Alta</w:t>
            </w:r>
          </w:p>
        </w:tc>
      </w:tr>
    </w:tbl>
    <w:p w14:paraId="3EB1B3FF" w14:textId="77777777" w:rsidR="007F246D" w:rsidRPr="00A23077" w:rsidRDefault="007F246D" w:rsidP="007F246D"/>
    <w:p w14:paraId="4E2D7056" w14:textId="77777777" w:rsidR="00837034" w:rsidRPr="0020056B" w:rsidRDefault="00837034" w:rsidP="007F246D">
      <w:pPr>
        <w:jc w:val="both"/>
        <w:rPr>
          <w:rFonts w:ascii="Bierstadt Display" w:hAnsi="Bierstadt Display" w:cs="Book Antiqua"/>
          <w:i/>
          <w:lang w:val="es-EC"/>
        </w:rPr>
      </w:pPr>
    </w:p>
    <w:p w14:paraId="0A2E4B91" w14:textId="77777777" w:rsidR="00C67250" w:rsidRPr="0020056B" w:rsidRDefault="00C67250" w:rsidP="00C67250">
      <w:pPr>
        <w:ind w:left="426"/>
        <w:jc w:val="both"/>
        <w:rPr>
          <w:rFonts w:ascii="Bierstadt Display" w:hAnsi="Bierstadt Display" w:cs="Book Antiqua"/>
          <w:i/>
          <w:lang w:val="es-EC"/>
        </w:rPr>
      </w:pPr>
    </w:p>
    <w:p w14:paraId="2D15B3F9" w14:textId="77777777" w:rsidR="00C67250" w:rsidRPr="0020056B" w:rsidRDefault="00C67250" w:rsidP="00C67250">
      <w:pPr>
        <w:pStyle w:val="Ttulo1"/>
        <w:numPr>
          <w:ilvl w:val="0"/>
          <w:numId w:val="2"/>
        </w:numPr>
        <w:tabs>
          <w:tab w:val="num" w:pos="360"/>
        </w:tabs>
        <w:spacing w:before="0" w:after="0"/>
        <w:rPr>
          <w:rFonts w:ascii="Bierstadt Display" w:hAnsi="Bierstadt Display" w:cs="Book Antiqua"/>
          <w:sz w:val="28"/>
          <w:lang w:val="es-EC"/>
        </w:rPr>
      </w:pPr>
      <w:bookmarkStart w:id="42" w:name="_Toc391994523"/>
      <w:bookmarkStart w:id="43" w:name="_Toc142471486"/>
      <w:r w:rsidRPr="0020056B">
        <w:rPr>
          <w:rFonts w:ascii="Bierstadt Display" w:hAnsi="Bierstadt Display" w:cs="Book Antiqua"/>
          <w:sz w:val="28"/>
          <w:lang w:val="es-EC"/>
        </w:rPr>
        <w:t>Arquitectura del Producto/Sistema</w:t>
      </w:r>
      <w:bookmarkEnd w:id="42"/>
      <w:bookmarkEnd w:id="43"/>
      <w:r w:rsidRPr="0020056B">
        <w:rPr>
          <w:rFonts w:ascii="Bierstadt Display" w:hAnsi="Bierstadt Display" w:cs="Book Antiqua"/>
          <w:sz w:val="28"/>
          <w:lang w:val="es-EC"/>
        </w:rPr>
        <w:t xml:space="preserve"> </w:t>
      </w:r>
    </w:p>
    <w:p w14:paraId="34A61712" w14:textId="77777777" w:rsidR="00A3332F" w:rsidRPr="0020056B" w:rsidRDefault="00A3332F" w:rsidP="002D4328">
      <w:pPr>
        <w:pStyle w:val="Ttulo2"/>
        <w:numPr>
          <w:ilvl w:val="1"/>
          <w:numId w:val="2"/>
        </w:numPr>
        <w:ind w:left="1418"/>
        <w:rPr>
          <w:rFonts w:ascii="Bierstadt Display" w:hAnsi="Bierstadt Display" w:cs="Book Antiqua"/>
          <w:i w:val="0"/>
          <w:sz w:val="24"/>
          <w:lang w:val="es-EC"/>
        </w:rPr>
      </w:pPr>
      <w:bookmarkStart w:id="44" w:name="_Toc142471487"/>
      <w:r w:rsidRPr="0020056B">
        <w:rPr>
          <w:rFonts w:ascii="Bierstadt Display" w:hAnsi="Bierstadt Display" w:cs="Book Antiqua"/>
          <w:i w:val="0"/>
          <w:sz w:val="24"/>
          <w:lang w:val="es-EC"/>
        </w:rPr>
        <w:t>Vista de Casos de Uso</w:t>
      </w:r>
      <w:bookmarkEnd w:id="44"/>
      <w:r w:rsidRPr="0020056B">
        <w:rPr>
          <w:rFonts w:ascii="Bierstadt Display" w:hAnsi="Bierstadt Display" w:cs="Book Antiqua"/>
          <w:i w:val="0"/>
          <w:sz w:val="24"/>
          <w:lang w:val="es-EC"/>
        </w:rPr>
        <w:t xml:space="preserve"> </w:t>
      </w:r>
    </w:p>
    <w:p w14:paraId="62CFEF8B" w14:textId="77777777" w:rsidR="00F305B8" w:rsidRPr="0020056B" w:rsidRDefault="00F305B8" w:rsidP="00F305B8">
      <w:pPr>
        <w:pStyle w:val="Ttulo3"/>
        <w:numPr>
          <w:ilvl w:val="2"/>
          <w:numId w:val="2"/>
        </w:numPr>
        <w:ind w:left="1843"/>
        <w:rPr>
          <w:rFonts w:ascii="Bierstadt Display" w:hAnsi="Bierstadt Display" w:cs="Calibri"/>
          <w:sz w:val="24"/>
          <w:szCs w:val="24"/>
          <w:lang w:val="es-EC"/>
        </w:rPr>
      </w:pPr>
      <w:bookmarkStart w:id="45" w:name="_Toc142471488"/>
      <w:r w:rsidRPr="0020056B">
        <w:rPr>
          <w:rFonts w:ascii="Bierstadt Display" w:hAnsi="Bierstadt Display" w:cs="Calibri"/>
          <w:sz w:val="24"/>
          <w:szCs w:val="24"/>
          <w:lang w:val="es-EC"/>
        </w:rPr>
        <w:t>Actores</w:t>
      </w:r>
      <w:bookmarkEnd w:id="45"/>
    </w:p>
    <w:p w14:paraId="5E2597D0" w14:textId="77777777" w:rsidR="00F305B8" w:rsidRPr="0020056B" w:rsidRDefault="00F305B8" w:rsidP="00F305B8">
      <w:pPr>
        <w:rPr>
          <w:rFonts w:ascii="Bierstadt Display" w:hAnsi="Bierstadt Display"/>
          <w:lang w:val="es-EC"/>
        </w:rPr>
      </w:pPr>
    </w:p>
    <w:p w14:paraId="5971AE98" w14:textId="60A3990C" w:rsidR="00EE09D3" w:rsidRPr="0020056B" w:rsidRDefault="00BB7606" w:rsidP="00F305B8">
      <w:pPr>
        <w:ind w:left="1134"/>
        <w:jc w:val="both"/>
        <w:rPr>
          <w:rFonts w:ascii="Bierstadt Display" w:hAnsi="Bierstadt Display" w:cs="Book Antiqua"/>
          <w:i/>
          <w:lang w:val="es-EC"/>
        </w:rPr>
      </w:pPr>
      <w:r w:rsidRPr="0020056B">
        <w:rPr>
          <w:rFonts w:ascii="Bierstadt Display" w:hAnsi="Bierstadt Display" w:cs="Book Antiqua"/>
          <w:i/>
          <w:lang w:val="es-EC"/>
        </w:rPr>
        <w:t xml:space="preserve"> </w:t>
      </w:r>
    </w:p>
    <w:tbl>
      <w:tblPr>
        <w:tblW w:w="0" w:type="auto"/>
        <w:jc w:val="center"/>
        <w:tblCellMar>
          <w:left w:w="0" w:type="dxa"/>
          <w:right w:w="0" w:type="dxa"/>
        </w:tblCellMar>
        <w:tblLook w:val="0600" w:firstRow="0" w:lastRow="0" w:firstColumn="0" w:lastColumn="0" w:noHBand="1" w:noVBand="1"/>
      </w:tblPr>
      <w:tblGrid>
        <w:gridCol w:w="2189"/>
        <w:gridCol w:w="5230"/>
      </w:tblGrid>
      <w:tr w:rsidR="00555DCE" w:rsidRPr="0020056B" w14:paraId="275A41A1" w14:textId="77777777" w:rsidTr="00AA7836">
        <w:trPr>
          <w:trHeight w:val="299"/>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7943EF1B" w14:textId="77777777" w:rsidR="00EE09D3" w:rsidRPr="0020056B" w:rsidRDefault="00EE09D3" w:rsidP="00AA7836">
            <w:pPr>
              <w:keepLines/>
              <w:widowControl w:val="0"/>
              <w:contextualSpacing/>
              <w:rPr>
                <w:rFonts w:ascii="Bierstadt Display" w:hAnsi="Bierstadt Display" w:cs="Calibri"/>
                <w:b/>
                <w:bCs/>
                <w:lang w:val="es-EC"/>
              </w:rPr>
            </w:pPr>
            <w:r w:rsidRPr="0020056B">
              <w:rPr>
                <w:rFonts w:ascii="Bierstadt Display" w:hAnsi="Bierstadt Display" w:cs="Calibri"/>
                <w:b/>
                <w:bCs/>
                <w:lang w:val="es-EC"/>
              </w:rPr>
              <w:t>Número:</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38E29C" w14:textId="2CA2BBC8" w:rsidR="00EE09D3" w:rsidRPr="0020056B" w:rsidRDefault="00EE09D3" w:rsidP="00AA7836">
            <w:pPr>
              <w:keepLines/>
              <w:widowControl w:val="0"/>
              <w:spacing w:after="160"/>
              <w:contextualSpacing/>
              <w:rPr>
                <w:rFonts w:ascii="Bierstadt Display" w:hAnsi="Bierstadt Display"/>
                <w:lang w:val="es-EC"/>
              </w:rPr>
            </w:pPr>
            <w:r w:rsidRPr="0020056B">
              <w:rPr>
                <w:rFonts w:ascii="Bierstadt Display" w:hAnsi="Bierstadt Display"/>
                <w:b/>
                <w:bCs/>
                <w:lang w:val="es-EC"/>
              </w:rPr>
              <w:t xml:space="preserve">ACT-# </w:t>
            </w:r>
            <w:r w:rsidR="00BB7606" w:rsidRPr="0020056B">
              <w:rPr>
                <w:rFonts w:ascii="Bierstadt Display" w:hAnsi="Bierstadt Display"/>
                <w:b/>
                <w:bCs/>
                <w:lang w:val="es-EC"/>
              </w:rPr>
              <w:t>1</w:t>
            </w:r>
          </w:p>
        </w:tc>
      </w:tr>
      <w:tr w:rsidR="00555DCE" w:rsidRPr="0020056B" w14:paraId="39D14710" w14:textId="77777777" w:rsidTr="00AA7836">
        <w:trPr>
          <w:trHeight w:val="25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tcPr>
          <w:p w14:paraId="4C9497DA" w14:textId="77777777" w:rsidR="00EE09D3" w:rsidRPr="0020056B" w:rsidRDefault="00EE09D3" w:rsidP="00AA7836">
            <w:pPr>
              <w:keepLines/>
              <w:widowControl w:val="0"/>
              <w:contextualSpacing/>
              <w:rPr>
                <w:rFonts w:ascii="Bierstadt Display" w:hAnsi="Bierstadt Display" w:cs="Calibri"/>
                <w:b/>
                <w:bCs/>
                <w:lang w:val="es-EC"/>
              </w:rPr>
            </w:pPr>
            <w:r w:rsidRPr="0020056B">
              <w:rPr>
                <w:rFonts w:ascii="Bierstadt Display" w:hAnsi="Bierstadt Display" w:cs="Calibri"/>
                <w:b/>
                <w:bCs/>
                <w:lang w:val="es-EC"/>
              </w:rPr>
              <w:t>Actor:</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926247" w14:textId="750D9C14" w:rsidR="00EE09D3" w:rsidRPr="0020056B" w:rsidRDefault="007F246D" w:rsidP="00AA7836">
            <w:pPr>
              <w:keepLines/>
              <w:widowControl w:val="0"/>
              <w:spacing w:after="160"/>
              <w:contextualSpacing/>
              <w:rPr>
                <w:rFonts w:ascii="Bierstadt Display" w:hAnsi="Bierstadt Display"/>
                <w:lang w:val="es-EC"/>
              </w:rPr>
            </w:pPr>
            <w:r w:rsidRPr="007F246D">
              <w:rPr>
                <w:rFonts w:ascii="Bierstadt Display" w:hAnsi="Bierstadt Display"/>
                <w:lang w:val="es-EC"/>
              </w:rPr>
              <w:t>Supervisor de Obra</w:t>
            </w:r>
          </w:p>
        </w:tc>
      </w:tr>
      <w:tr w:rsidR="00555DCE" w:rsidRPr="0020056B" w14:paraId="0BF1921E" w14:textId="77777777" w:rsidTr="00AA7836">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2CA001A9" w14:textId="77777777" w:rsidR="00EE09D3" w:rsidRPr="0020056B" w:rsidRDefault="00EE09D3" w:rsidP="00AA7836">
            <w:pPr>
              <w:keepLines/>
              <w:widowControl w:val="0"/>
              <w:contextualSpacing/>
              <w:rPr>
                <w:rFonts w:ascii="Bierstadt Display" w:hAnsi="Bierstadt Display" w:cs="Calibri"/>
                <w:b/>
                <w:bCs/>
                <w:lang w:val="es-EC"/>
              </w:rPr>
            </w:pPr>
            <w:r w:rsidRPr="0020056B">
              <w:rPr>
                <w:rFonts w:ascii="Bierstadt Display" w:hAnsi="Bierstadt Display" w:cs="Calibri"/>
                <w:b/>
                <w:bCs/>
                <w:lang w:val="es-EC"/>
              </w:rPr>
              <w:t>Descripción:</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6C89DD" w14:textId="2E259478" w:rsidR="00EE09D3" w:rsidRPr="0020056B" w:rsidRDefault="007F246D" w:rsidP="00AA7836">
            <w:pPr>
              <w:keepLines/>
              <w:widowControl w:val="0"/>
              <w:spacing w:after="160"/>
              <w:contextualSpacing/>
              <w:rPr>
                <w:rFonts w:ascii="Bierstadt Display" w:hAnsi="Bierstadt Display"/>
                <w:lang w:val="es-EC"/>
              </w:rPr>
            </w:pPr>
            <w:r w:rsidRPr="007F246D">
              <w:rPr>
                <w:rFonts w:ascii="Bierstadt Display" w:hAnsi="Bierstadt Display"/>
                <w:lang w:val="es-EC"/>
              </w:rPr>
              <w:t>El supervisor de obra es un empleado de SINCOMPU S.A. encargado de supervisar y coordinar los proyectos en curso. Tiene conocimiento técnico en la ejecución de obras y es responsable de asegurar la calidad y eficiencia en la ejecución de los trabajos.</w:t>
            </w:r>
          </w:p>
        </w:tc>
      </w:tr>
      <w:tr w:rsidR="00555DCE" w:rsidRPr="0020056B" w14:paraId="7B24B004" w14:textId="77777777" w:rsidTr="00AA7836">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4D7F5088" w14:textId="77777777" w:rsidR="00EE09D3" w:rsidRPr="0020056B" w:rsidRDefault="00EE09D3" w:rsidP="00AA7836">
            <w:pPr>
              <w:keepLines/>
              <w:widowControl w:val="0"/>
              <w:contextualSpacing/>
              <w:rPr>
                <w:rFonts w:ascii="Bierstadt Display" w:hAnsi="Bierstadt Display" w:cs="Calibri"/>
                <w:b/>
                <w:bCs/>
                <w:lang w:val="es-EC"/>
              </w:rPr>
            </w:pPr>
            <w:proofErr w:type="spellStart"/>
            <w:r w:rsidRPr="0020056B">
              <w:rPr>
                <w:rFonts w:ascii="Bierstadt Display" w:hAnsi="Bierstadt Display" w:cs="Calibri"/>
                <w:b/>
                <w:bCs/>
                <w:lang w:val="es-EC"/>
              </w:rPr>
              <w:t>Responabilidades</w:t>
            </w:r>
            <w:proofErr w:type="spellEnd"/>
            <w:r w:rsidRPr="0020056B">
              <w:rPr>
                <w:rFonts w:ascii="Bierstadt Display" w:hAnsi="Bierstadt Display" w:cs="Calibri"/>
                <w:b/>
                <w:bCs/>
                <w:lang w:val="es-EC"/>
              </w:rPr>
              <w:t>:</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06EA4D2" w14:textId="77777777" w:rsidR="007F246D" w:rsidRDefault="007F246D" w:rsidP="00DF5AAB">
            <w:pPr>
              <w:keepLines/>
              <w:widowControl w:val="0"/>
              <w:numPr>
                <w:ilvl w:val="0"/>
                <w:numId w:val="4"/>
              </w:numPr>
              <w:suppressAutoHyphens w:val="0"/>
              <w:spacing w:after="160"/>
              <w:contextualSpacing/>
              <w:rPr>
                <w:rFonts w:ascii="Bierstadt Display" w:hAnsi="Bierstadt Display"/>
                <w:lang w:val="es-EC"/>
              </w:rPr>
            </w:pPr>
            <w:r w:rsidRPr="007F246D">
              <w:rPr>
                <w:rFonts w:ascii="Bierstadt Display" w:hAnsi="Bierstadt Display"/>
                <w:lang w:val="es-EC"/>
              </w:rPr>
              <w:t>Proporcionar los requerimientos y necesidades del control de costos por mano de obra y materiales.</w:t>
            </w:r>
          </w:p>
          <w:p w14:paraId="69EB18D6" w14:textId="705096BF" w:rsidR="00EE09D3" w:rsidRPr="0020056B" w:rsidRDefault="007F246D" w:rsidP="00DF5AAB">
            <w:pPr>
              <w:keepLines/>
              <w:widowControl w:val="0"/>
              <w:numPr>
                <w:ilvl w:val="0"/>
                <w:numId w:val="4"/>
              </w:numPr>
              <w:suppressAutoHyphens w:val="0"/>
              <w:spacing w:after="160"/>
              <w:contextualSpacing/>
              <w:rPr>
                <w:rFonts w:ascii="Bierstadt Display" w:hAnsi="Bierstadt Display"/>
                <w:lang w:val="es-EC"/>
              </w:rPr>
            </w:pPr>
            <w:r w:rsidRPr="007F246D">
              <w:rPr>
                <w:rFonts w:ascii="Bierstadt Display" w:hAnsi="Bierstadt Display"/>
                <w:lang w:val="es-EC"/>
              </w:rPr>
              <w:lastRenderedPageBreak/>
              <w:t>Colaborar con los estudiantes de la UG en la validación de los datos de mano de obra y materiales para asegurar la precisión y confiabilidad de los registros.</w:t>
            </w:r>
          </w:p>
        </w:tc>
      </w:tr>
      <w:tr w:rsidR="00555DCE" w:rsidRPr="0020056B" w14:paraId="50FBD72B" w14:textId="77777777" w:rsidTr="00AA7836">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49818755" w14:textId="77777777" w:rsidR="00EE09D3" w:rsidRPr="0020056B" w:rsidRDefault="00EE09D3" w:rsidP="00AA7836">
            <w:pPr>
              <w:keepLines/>
              <w:widowControl w:val="0"/>
              <w:contextualSpacing/>
              <w:rPr>
                <w:rFonts w:ascii="Bierstadt Display" w:hAnsi="Bierstadt Display" w:cs="Calibri"/>
                <w:b/>
                <w:bCs/>
                <w:lang w:val="es-EC"/>
              </w:rPr>
            </w:pPr>
            <w:r w:rsidRPr="0020056B">
              <w:rPr>
                <w:rFonts w:ascii="Bierstadt Display" w:hAnsi="Bierstadt Display" w:cs="Calibri"/>
                <w:b/>
                <w:bCs/>
                <w:lang w:val="es-EC"/>
              </w:rPr>
              <w:lastRenderedPageBreak/>
              <w:t>Fuentes:</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8A8C82" w14:textId="77777777" w:rsidR="007F246D" w:rsidRPr="007F246D" w:rsidRDefault="007F246D" w:rsidP="007F246D">
            <w:pPr>
              <w:keepLines/>
              <w:widowControl w:val="0"/>
              <w:spacing w:after="160"/>
              <w:contextualSpacing/>
              <w:rPr>
                <w:rFonts w:ascii="Bierstadt Display" w:hAnsi="Bierstadt Display"/>
                <w:lang w:val="es-EC"/>
              </w:rPr>
            </w:pPr>
            <w:r w:rsidRPr="007F246D">
              <w:rPr>
                <w:rFonts w:ascii="Bierstadt Display" w:hAnsi="Bierstadt Display"/>
                <w:lang w:val="es-EC"/>
              </w:rPr>
              <w:t>Dueño de SINCOMPU S.A.</w:t>
            </w:r>
          </w:p>
          <w:p w14:paraId="0931A7B7" w14:textId="483D3CC1" w:rsidR="00EE09D3" w:rsidRPr="0020056B" w:rsidRDefault="007F246D" w:rsidP="007F246D">
            <w:pPr>
              <w:keepLines/>
              <w:widowControl w:val="0"/>
              <w:spacing w:after="160"/>
              <w:contextualSpacing/>
              <w:rPr>
                <w:rFonts w:ascii="Bierstadt Display" w:hAnsi="Bierstadt Display"/>
                <w:lang w:val="es-EC"/>
              </w:rPr>
            </w:pPr>
            <w:r w:rsidRPr="007F246D">
              <w:rPr>
                <w:rFonts w:ascii="Bierstadt Display" w:hAnsi="Bierstadt Display"/>
                <w:lang w:val="es-EC"/>
              </w:rPr>
              <w:t>Empleados de SINCOMPU S.A. involucrados en los proyectos de obra.</w:t>
            </w:r>
          </w:p>
        </w:tc>
      </w:tr>
    </w:tbl>
    <w:p w14:paraId="687A7598" w14:textId="77777777" w:rsidR="00EE09D3" w:rsidRPr="0020056B" w:rsidRDefault="00EE09D3" w:rsidP="00F305B8">
      <w:pPr>
        <w:ind w:left="1134"/>
        <w:jc w:val="both"/>
        <w:rPr>
          <w:rFonts w:ascii="Bierstadt Display" w:hAnsi="Bierstadt Display" w:cs="Book Antiqua"/>
          <w:i/>
          <w:lang w:val="es-EC"/>
        </w:rPr>
      </w:pPr>
    </w:p>
    <w:p w14:paraId="3CFE346A" w14:textId="77777777" w:rsidR="00F305B8" w:rsidRPr="0020056B" w:rsidRDefault="00F305B8" w:rsidP="00F305B8">
      <w:pPr>
        <w:ind w:left="1134"/>
        <w:jc w:val="both"/>
        <w:rPr>
          <w:rFonts w:ascii="Bierstadt Display" w:hAnsi="Bierstadt Display" w:cs="Book Antiqua"/>
          <w:i/>
          <w:lang w:val="es-EC"/>
        </w:rPr>
      </w:pPr>
    </w:p>
    <w:tbl>
      <w:tblPr>
        <w:tblW w:w="0" w:type="auto"/>
        <w:jc w:val="center"/>
        <w:tblCellMar>
          <w:left w:w="0" w:type="dxa"/>
          <w:right w:w="0" w:type="dxa"/>
        </w:tblCellMar>
        <w:tblLook w:val="0600" w:firstRow="0" w:lastRow="0" w:firstColumn="0" w:lastColumn="0" w:noHBand="1" w:noVBand="1"/>
      </w:tblPr>
      <w:tblGrid>
        <w:gridCol w:w="2189"/>
        <w:gridCol w:w="5230"/>
      </w:tblGrid>
      <w:tr w:rsidR="00BB7606" w:rsidRPr="0020056B" w14:paraId="6F56C9EA" w14:textId="77777777" w:rsidTr="0020056B">
        <w:trPr>
          <w:trHeight w:val="299"/>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2F80B8DE" w14:textId="77777777" w:rsidR="00BB7606" w:rsidRPr="0020056B" w:rsidRDefault="00BB7606" w:rsidP="0020056B">
            <w:pPr>
              <w:keepLines/>
              <w:widowControl w:val="0"/>
              <w:contextualSpacing/>
              <w:rPr>
                <w:rFonts w:ascii="Bierstadt Display" w:hAnsi="Bierstadt Display" w:cs="Calibri"/>
                <w:b/>
                <w:bCs/>
                <w:lang w:val="es-EC"/>
              </w:rPr>
            </w:pPr>
            <w:r w:rsidRPr="0020056B">
              <w:rPr>
                <w:rFonts w:ascii="Bierstadt Display" w:hAnsi="Bierstadt Display" w:cs="Calibri"/>
                <w:b/>
                <w:bCs/>
                <w:lang w:val="es-EC"/>
              </w:rPr>
              <w:t>Número:</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40F729" w14:textId="554419D6" w:rsidR="00BB7606" w:rsidRPr="0020056B" w:rsidRDefault="00BB7606" w:rsidP="0020056B">
            <w:pPr>
              <w:keepLines/>
              <w:widowControl w:val="0"/>
              <w:spacing w:after="160"/>
              <w:contextualSpacing/>
              <w:rPr>
                <w:rFonts w:ascii="Bierstadt Display" w:hAnsi="Bierstadt Display"/>
                <w:lang w:val="es-EC"/>
              </w:rPr>
            </w:pPr>
            <w:r w:rsidRPr="0020056B">
              <w:rPr>
                <w:rFonts w:ascii="Bierstadt Display" w:hAnsi="Bierstadt Display"/>
                <w:b/>
                <w:bCs/>
                <w:lang w:val="es-EC"/>
              </w:rPr>
              <w:t xml:space="preserve">ACT-# </w:t>
            </w:r>
            <w:r w:rsidR="00B55475" w:rsidRPr="0020056B">
              <w:rPr>
                <w:rFonts w:ascii="Bierstadt Display" w:hAnsi="Bierstadt Display"/>
                <w:b/>
                <w:bCs/>
                <w:lang w:val="es-EC"/>
              </w:rPr>
              <w:t>2</w:t>
            </w:r>
          </w:p>
        </w:tc>
      </w:tr>
      <w:tr w:rsidR="00BB7606" w:rsidRPr="0020056B" w14:paraId="609AB1E7" w14:textId="77777777" w:rsidTr="0020056B">
        <w:trPr>
          <w:trHeight w:val="25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tcPr>
          <w:p w14:paraId="6F8D171B" w14:textId="77777777" w:rsidR="00BB7606" w:rsidRPr="0020056B" w:rsidRDefault="00BB7606" w:rsidP="0020056B">
            <w:pPr>
              <w:keepLines/>
              <w:widowControl w:val="0"/>
              <w:contextualSpacing/>
              <w:rPr>
                <w:rFonts w:ascii="Bierstadt Display" w:hAnsi="Bierstadt Display" w:cs="Calibri"/>
                <w:b/>
                <w:bCs/>
                <w:lang w:val="es-EC"/>
              </w:rPr>
            </w:pPr>
            <w:r w:rsidRPr="0020056B">
              <w:rPr>
                <w:rFonts w:ascii="Bierstadt Display" w:hAnsi="Bierstadt Display" w:cs="Calibri"/>
                <w:b/>
                <w:bCs/>
                <w:lang w:val="es-EC"/>
              </w:rPr>
              <w:t>Actor:</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BC65D1" w14:textId="5A174E4C" w:rsidR="00BB7606" w:rsidRPr="0020056B" w:rsidRDefault="007F246D" w:rsidP="0020056B">
            <w:pPr>
              <w:keepLines/>
              <w:widowControl w:val="0"/>
              <w:spacing w:after="160"/>
              <w:contextualSpacing/>
              <w:rPr>
                <w:rFonts w:ascii="Bierstadt Display" w:hAnsi="Bierstadt Display"/>
                <w:lang w:val="es-EC"/>
              </w:rPr>
            </w:pPr>
            <w:r w:rsidRPr="007F246D">
              <w:rPr>
                <w:rFonts w:ascii="Bierstadt Display" w:hAnsi="Bierstadt Display"/>
                <w:lang w:val="es-EC"/>
              </w:rPr>
              <w:t>Trabajador Contable</w:t>
            </w:r>
          </w:p>
        </w:tc>
      </w:tr>
      <w:tr w:rsidR="00BB7606" w:rsidRPr="0020056B" w14:paraId="7CB57771" w14:textId="77777777" w:rsidTr="0020056B">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29A7E6DA" w14:textId="77777777" w:rsidR="00BB7606" w:rsidRPr="0020056B" w:rsidRDefault="00BB7606" w:rsidP="0020056B">
            <w:pPr>
              <w:keepLines/>
              <w:widowControl w:val="0"/>
              <w:contextualSpacing/>
              <w:rPr>
                <w:rFonts w:ascii="Bierstadt Display" w:hAnsi="Bierstadt Display" w:cs="Calibri"/>
                <w:b/>
                <w:bCs/>
                <w:lang w:val="es-EC"/>
              </w:rPr>
            </w:pPr>
            <w:r w:rsidRPr="0020056B">
              <w:rPr>
                <w:rFonts w:ascii="Bierstadt Display" w:hAnsi="Bierstadt Display" w:cs="Calibri"/>
                <w:b/>
                <w:bCs/>
                <w:lang w:val="es-EC"/>
              </w:rPr>
              <w:t>Descripción:</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4FFD4F" w14:textId="6313623F" w:rsidR="00BB7606" w:rsidRPr="0020056B" w:rsidRDefault="007F246D" w:rsidP="0020056B">
            <w:pPr>
              <w:keepLines/>
              <w:widowControl w:val="0"/>
              <w:spacing w:after="160"/>
              <w:contextualSpacing/>
              <w:rPr>
                <w:rFonts w:ascii="Bierstadt Display" w:hAnsi="Bierstadt Display"/>
                <w:lang w:val="es-EC"/>
              </w:rPr>
            </w:pPr>
            <w:r w:rsidRPr="007F246D">
              <w:rPr>
                <w:rFonts w:ascii="Bierstadt Display" w:hAnsi="Bierstadt Display"/>
                <w:lang w:val="es-EC"/>
              </w:rPr>
              <w:t>El trabajador contable es un empleado de SINCOMPU S.A. encargado de las tareas relacionadas con la contabilidad, generación de proformas y roles de pagos. Tiene conocimientos en contabilidad y manejo de hojas de cálculo.</w:t>
            </w:r>
          </w:p>
        </w:tc>
      </w:tr>
      <w:tr w:rsidR="00BB7606" w:rsidRPr="0020056B" w14:paraId="0E04CF5D" w14:textId="77777777" w:rsidTr="0020056B">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58B42FA6" w14:textId="77777777" w:rsidR="00BB7606" w:rsidRPr="0020056B" w:rsidRDefault="00BB7606" w:rsidP="0020056B">
            <w:pPr>
              <w:keepLines/>
              <w:widowControl w:val="0"/>
              <w:contextualSpacing/>
              <w:rPr>
                <w:rFonts w:ascii="Bierstadt Display" w:hAnsi="Bierstadt Display" w:cs="Calibri"/>
                <w:b/>
                <w:bCs/>
                <w:lang w:val="es-EC"/>
              </w:rPr>
            </w:pPr>
            <w:proofErr w:type="spellStart"/>
            <w:r w:rsidRPr="0020056B">
              <w:rPr>
                <w:rFonts w:ascii="Bierstadt Display" w:hAnsi="Bierstadt Display" w:cs="Calibri"/>
                <w:b/>
                <w:bCs/>
                <w:lang w:val="es-EC"/>
              </w:rPr>
              <w:t>Responabilidades</w:t>
            </w:r>
            <w:proofErr w:type="spellEnd"/>
            <w:r w:rsidRPr="0020056B">
              <w:rPr>
                <w:rFonts w:ascii="Bierstadt Display" w:hAnsi="Bierstadt Display" w:cs="Calibri"/>
                <w:b/>
                <w:bCs/>
                <w:lang w:val="es-EC"/>
              </w:rPr>
              <w:t>:</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4C26DB" w14:textId="77777777" w:rsidR="00BB7606" w:rsidRDefault="007F246D" w:rsidP="00DF5AAB">
            <w:pPr>
              <w:keepLines/>
              <w:widowControl w:val="0"/>
              <w:numPr>
                <w:ilvl w:val="0"/>
                <w:numId w:val="4"/>
              </w:numPr>
              <w:suppressAutoHyphens w:val="0"/>
              <w:spacing w:after="160"/>
              <w:contextualSpacing/>
              <w:rPr>
                <w:rFonts w:ascii="Bierstadt Display" w:hAnsi="Bierstadt Display"/>
                <w:lang w:val="es-EC"/>
              </w:rPr>
            </w:pPr>
            <w:r w:rsidRPr="007F246D">
              <w:rPr>
                <w:rFonts w:ascii="Bierstadt Display" w:hAnsi="Bierstadt Display"/>
                <w:lang w:val="es-EC"/>
              </w:rPr>
              <w:t>Participar en la definición de los requisitos y necesidades del sistema automatizado de control de costos y generación de reportes.</w:t>
            </w:r>
          </w:p>
          <w:p w14:paraId="4DCB5EE8" w14:textId="56C8AD2D" w:rsidR="007F246D" w:rsidRPr="0020056B" w:rsidRDefault="007F246D" w:rsidP="00DF5AAB">
            <w:pPr>
              <w:keepLines/>
              <w:widowControl w:val="0"/>
              <w:numPr>
                <w:ilvl w:val="0"/>
                <w:numId w:val="4"/>
              </w:numPr>
              <w:suppressAutoHyphens w:val="0"/>
              <w:spacing w:after="160"/>
              <w:contextualSpacing/>
              <w:rPr>
                <w:rFonts w:ascii="Bierstadt Display" w:hAnsi="Bierstadt Display"/>
                <w:lang w:val="es-EC"/>
              </w:rPr>
            </w:pPr>
            <w:r w:rsidRPr="007F246D">
              <w:rPr>
                <w:rFonts w:ascii="Bierstadt Display" w:hAnsi="Bierstadt Display"/>
                <w:lang w:val="es-EC"/>
              </w:rPr>
              <w:t>Colaborar con los estudiantes de la UG en la validación y verificación de la precisión de los registros contables y en la generación de reportes adecuados.</w:t>
            </w:r>
          </w:p>
        </w:tc>
      </w:tr>
      <w:tr w:rsidR="00BB7606" w:rsidRPr="0020056B" w14:paraId="5DC1469E" w14:textId="77777777" w:rsidTr="0020056B">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6993D788" w14:textId="77777777" w:rsidR="00BB7606" w:rsidRPr="0020056B" w:rsidRDefault="00BB7606" w:rsidP="0020056B">
            <w:pPr>
              <w:keepLines/>
              <w:widowControl w:val="0"/>
              <w:contextualSpacing/>
              <w:rPr>
                <w:rFonts w:ascii="Bierstadt Display" w:hAnsi="Bierstadt Display" w:cs="Calibri"/>
                <w:b/>
                <w:bCs/>
                <w:lang w:val="es-EC"/>
              </w:rPr>
            </w:pPr>
            <w:r w:rsidRPr="0020056B">
              <w:rPr>
                <w:rFonts w:ascii="Bierstadt Display" w:hAnsi="Bierstadt Display" w:cs="Calibri"/>
                <w:b/>
                <w:bCs/>
                <w:lang w:val="es-EC"/>
              </w:rPr>
              <w:t>Fuentes:</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2A0057" w14:textId="77777777" w:rsidR="007F246D" w:rsidRPr="007F246D" w:rsidRDefault="007F246D" w:rsidP="007F246D">
            <w:pPr>
              <w:keepLines/>
              <w:widowControl w:val="0"/>
              <w:spacing w:after="160"/>
              <w:contextualSpacing/>
              <w:rPr>
                <w:rFonts w:ascii="Bierstadt Display" w:hAnsi="Bierstadt Display"/>
                <w:lang w:val="es-EC"/>
              </w:rPr>
            </w:pPr>
            <w:r w:rsidRPr="007F246D">
              <w:rPr>
                <w:rFonts w:ascii="Bierstadt Display" w:hAnsi="Bierstadt Display"/>
                <w:lang w:val="es-EC"/>
              </w:rPr>
              <w:t>Dueño de SINCOMPU S.A.</w:t>
            </w:r>
          </w:p>
          <w:p w14:paraId="67C077D0" w14:textId="5E5BF3A1" w:rsidR="00BB7606" w:rsidRPr="0020056B" w:rsidRDefault="007F246D" w:rsidP="007F246D">
            <w:pPr>
              <w:keepLines/>
              <w:widowControl w:val="0"/>
              <w:spacing w:after="160"/>
              <w:contextualSpacing/>
              <w:rPr>
                <w:rFonts w:ascii="Bierstadt Display" w:hAnsi="Bierstadt Display"/>
                <w:lang w:val="es-EC"/>
              </w:rPr>
            </w:pPr>
            <w:r w:rsidRPr="007F246D">
              <w:rPr>
                <w:rFonts w:ascii="Bierstadt Display" w:hAnsi="Bierstadt Display"/>
                <w:lang w:val="es-EC"/>
              </w:rPr>
              <w:t>Otros empleados de SINCOMPU S.A. involucrados en tareas contables.</w:t>
            </w:r>
          </w:p>
        </w:tc>
      </w:tr>
    </w:tbl>
    <w:p w14:paraId="7F3586EF" w14:textId="77777777" w:rsidR="00BB7606" w:rsidRPr="0020056B" w:rsidRDefault="00BB7606" w:rsidP="00F305B8">
      <w:pPr>
        <w:ind w:left="1134"/>
        <w:jc w:val="both"/>
        <w:rPr>
          <w:rFonts w:ascii="Bierstadt Display" w:hAnsi="Bierstadt Display" w:cs="Book Antiqua"/>
          <w:i/>
          <w:lang w:val="es-EC"/>
        </w:rPr>
      </w:pPr>
    </w:p>
    <w:tbl>
      <w:tblPr>
        <w:tblW w:w="0" w:type="auto"/>
        <w:jc w:val="center"/>
        <w:tblCellMar>
          <w:left w:w="0" w:type="dxa"/>
          <w:right w:w="0" w:type="dxa"/>
        </w:tblCellMar>
        <w:tblLook w:val="0600" w:firstRow="0" w:lastRow="0" w:firstColumn="0" w:lastColumn="0" w:noHBand="1" w:noVBand="1"/>
      </w:tblPr>
      <w:tblGrid>
        <w:gridCol w:w="2189"/>
        <w:gridCol w:w="5230"/>
      </w:tblGrid>
      <w:tr w:rsidR="00BB7606" w:rsidRPr="0020056B" w14:paraId="0224F1CC" w14:textId="77777777" w:rsidTr="0020056B">
        <w:trPr>
          <w:trHeight w:val="299"/>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32E64963" w14:textId="77777777" w:rsidR="00BB7606" w:rsidRPr="0020056B" w:rsidRDefault="00BB7606" w:rsidP="0020056B">
            <w:pPr>
              <w:keepLines/>
              <w:widowControl w:val="0"/>
              <w:contextualSpacing/>
              <w:rPr>
                <w:rFonts w:ascii="Bierstadt Display" w:hAnsi="Bierstadt Display" w:cs="Calibri"/>
                <w:b/>
                <w:bCs/>
                <w:lang w:val="es-EC"/>
              </w:rPr>
            </w:pPr>
            <w:r w:rsidRPr="0020056B">
              <w:rPr>
                <w:rFonts w:ascii="Bierstadt Display" w:hAnsi="Bierstadt Display" w:cs="Calibri"/>
                <w:b/>
                <w:bCs/>
                <w:lang w:val="es-EC"/>
              </w:rPr>
              <w:t>Número:</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9A3661" w14:textId="0735BFC7" w:rsidR="00BB7606" w:rsidRPr="0020056B" w:rsidRDefault="00BB7606" w:rsidP="0020056B">
            <w:pPr>
              <w:keepLines/>
              <w:widowControl w:val="0"/>
              <w:spacing w:after="160"/>
              <w:contextualSpacing/>
              <w:rPr>
                <w:rFonts w:ascii="Bierstadt Display" w:hAnsi="Bierstadt Display"/>
                <w:lang w:val="es-EC"/>
              </w:rPr>
            </w:pPr>
            <w:r w:rsidRPr="0020056B">
              <w:rPr>
                <w:rFonts w:ascii="Bierstadt Display" w:hAnsi="Bierstadt Display"/>
                <w:b/>
                <w:bCs/>
                <w:lang w:val="es-EC"/>
              </w:rPr>
              <w:t xml:space="preserve">ACT-# </w:t>
            </w:r>
            <w:r w:rsidR="00B55475" w:rsidRPr="0020056B">
              <w:rPr>
                <w:rFonts w:ascii="Bierstadt Display" w:hAnsi="Bierstadt Display"/>
                <w:b/>
                <w:bCs/>
                <w:lang w:val="es-EC"/>
              </w:rPr>
              <w:t>3</w:t>
            </w:r>
          </w:p>
        </w:tc>
      </w:tr>
      <w:tr w:rsidR="00BB7606" w:rsidRPr="0020056B" w14:paraId="7C6A0EA0" w14:textId="77777777" w:rsidTr="0020056B">
        <w:trPr>
          <w:trHeight w:val="25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tcPr>
          <w:p w14:paraId="5E5CC852" w14:textId="77777777" w:rsidR="00BB7606" w:rsidRPr="0020056B" w:rsidRDefault="00BB7606" w:rsidP="0020056B">
            <w:pPr>
              <w:keepLines/>
              <w:widowControl w:val="0"/>
              <w:contextualSpacing/>
              <w:rPr>
                <w:rFonts w:ascii="Bierstadt Display" w:hAnsi="Bierstadt Display" w:cs="Calibri"/>
                <w:b/>
                <w:bCs/>
                <w:lang w:val="es-EC"/>
              </w:rPr>
            </w:pPr>
            <w:r w:rsidRPr="0020056B">
              <w:rPr>
                <w:rFonts w:ascii="Bierstadt Display" w:hAnsi="Bierstadt Display" w:cs="Calibri"/>
                <w:b/>
                <w:bCs/>
                <w:lang w:val="es-EC"/>
              </w:rPr>
              <w:t>Actor:</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7DC7E3" w14:textId="663BE3EB" w:rsidR="00BB7606" w:rsidRPr="0020056B" w:rsidRDefault="007F246D" w:rsidP="0020056B">
            <w:pPr>
              <w:keepLines/>
              <w:widowControl w:val="0"/>
              <w:spacing w:after="160"/>
              <w:contextualSpacing/>
              <w:rPr>
                <w:rFonts w:ascii="Bierstadt Display" w:hAnsi="Bierstadt Display"/>
                <w:lang w:val="es-EC"/>
              </w:rPr>
            </w:pPr>
            <w:r>
              <w:rPr>
                <w:rFonts w:ascii="Bierstadt Display" w:hAnsi="Bierstadt Display"/>
                <w:lang w:val="es-EC"/>
              </w:rPr>
              <w:t>Bodeguero</w:t>
            </w:r>
          </w:p>
        </w:tc>
      </w:tr>
      <w:tr w:rsidR="00BB7606" w:rsidRPr="0020056B" w14:paraId="51B531AE" w14:textId="77777777" w:rsidTr="0020056B">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0BC0150D" w14:textId="77777777" w:rsidR="00BB7606" w:rsidRPr="0020056B" w:rsidRDefault="00BB7606" w:rsidP="0020056B">
            <w:pPr>
              <w:keepLines/>
              <w:widowControl w:val="0"/>
              <w:contextualSpacing/>
              <w:rPr>
                <w:rFonts w:ascii="Bierstadt Display" w:hAnsi="Bierstadt Display" w:cs="Calibri"/>
                <w:b/>
                <w:bCs/>
                <w:lang w:val="es-EC"/>
              </w:rPr>
            </w:pPr>
            <w:r w:rsidRPr="0020056B">
              <w:rPr>
                <w:rFonts w:ascii="Bierstadt Display" w:hAnsi="Bierstadt Display" w:cs="Calibri"/>
                <w:b/>
                <w:bCs/>
                <w:lang w:val="es-EC"/>
              </w:rPr>
              <w:t>Descripción:</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2F45030" w14:textId="1540F3AF" w:rsidR="00BB7606" w:rsidRPr="0020056B" w:rsidRDefault="007F246D" w:rsidP="0020056B">
            <w:pPr>
              <w:keepLines/>
              <w:widowControl w:val="0"/>
              <w:spacing w:after="160"/>
              <w:contextualSpacing/>
              <w:rPr>
                <w:rFonts w:ascii="Bierstadt Display" w:hAnsi="Bierstadt Display"/>
                <w:lang w:val="es-EC"/>
              </w:rPr>
            </w:pPr>
            <w:r w:rsidRPr="007F246D">
              <w:rPr>
                <w:rFonts w:ascii="Bierstadt Display" w:hAnsi="Bierstadt Display"/>
                <w:lang w:val="es-EC"/>
              </w:rPr>
              <w:t>El bodeguero es responsable de la gestión y control de los materiales almacenados en la bodega de SINCOMPU S.A. Se encarga de registrar las entradas y salidas de los materiales, asegurando un inventario actualizado.</w:t>
            </w:r>
          </w:p>
        </w:tc>
      </w:tr>
      <w:tr w:rsidR="00BB7606" w:rsidRPr="0020056B" w14:paraId="2564AFFF" w14:textId="77777777" w:rsidTr="0020056B">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2F3FBDCC" w14:textId="77777777" w:rsidR="00BB7606" w:rsidRPr="0020056B" w:rsidRDefault="00BB7606" w:rsidP="0020056B">
            <w:pPr>
              <w:keepLines/>
              <w:widowControl w:val="0"/>
              <w:contextualSpacing/>
              <w:rPr>
                <w:rFonts w:ascii="Bierstadt Display" w:hAnsi="Bierstadt Display" w:cs="Calibri"/>
                <w:b/>
                <w:bCs/>
                <w:lang w:val="es-EC"/>
              </w:rPr>
            </w:pPr>
            <w:proofErr w:type="spellStart"/>
            <w:r w:rsidRPr="0020056B">
              <w:rPr>
                <w:rFonts w:ascii="Bierstadt Display" w:hAnsi="Bierstadt Display" w:cs="Calibri"/>
                <w:b/>
                <w:bCs/>
                <w:lang w:val="es-EC"/>
              </w:rPr>
              <w:t>Responabilidades</w:t>
            </w:r>
            <w:proofErr w:type="spellEnd"/>
            <w:r w:rsidRPr="0020056B">
              <w:rPr>
                <w:rFonts w:ascii="Bierstadt Display" w:hAnsi="Bierstadt Display" w:cs="Calibri"/>
                <w:b/>
                <w:bCs/>
                <w:lang w:val="es-EC"/>
              </w:rPr>
              <w:t>:</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10E1CE" w14:textId="77777777" w:rsidR="007F246D" w:rsidRDefault="007F246D" w:rsidP="00DF5AAB">
            <w:pPr>
              <w:keepLines/>
              <w:widowControl w:val="0"/>
              <w:numPr>
                <w:ilvl w:val="0"/>
                <w:numId w:val="4"/>
              </w:numPr>
              <w:suppressAutoHyphens w:val="0"/>
              <w:spacing w:after="160"/>
              <w:contextualSpacing/>
              <w:rPr>
                <w:rFonts w:ascii="Bierstadt Display" w:hAnsi="Bierstadt Display"/>
                <w:lang w:val="es-EC"/>
              </w:rPr>
            </w:pPr>
            <w:r w:rsidRPr="007F246D">
              <w:rPr>
                <w:rFonts w:ascii="Bierstadt Display" w:hAnsi="Bierstadt Display"/>
                <w:lang w:val="es-EC"/>
              </w:rPr>
              <w:t>Proporcionar los requerimientos y necesidades relacionados con el control de ingreso y salida de materiales de la bodega.</w:t>
            </w:r>
          </w:p>
          <w:p w14:paraId="15ACE89E" w14:textId="7930CC45" w:rsidR="00BB7606" w:rsidRPr="0020056B" w:rsidRDefault="007F246D" w:rsidP="00DF5AAB">
            <w:pPr>
              <w:keepLines/>
              <w:widowControl w:val="0"/>
              <w:numPr>
                <w:ilvl w:val="0"/>
                <w:numId w:val="4"/>
              </w:numPr>
              <w:suppressAutoHyphens w:val="0"/>
              <w:spacing w:after="160"/>
              <w:contextualSpacing/>
              <w:rPr>
                <w:rFonts w:ascii="Bierstadt Display" w:hAnsi="Bierstadt Display"/>
                <w:lang w:val="es-EC"/>
              </w:rPr>
            </w:pPr>
            <w:r w:rsidRPr="007F246D">
              <w:rPr>
                <w:rFonts w:ascii="Bierstadt Display" w:hAnsi="Bierstadt Display"/>
                <w:lang w:val="es-EC"/>
              </w:rPr>
              <w:lastRenderedPageBreak/>
              <w:t>Colaborar con los estudiantes de la UG en la implementación de un sistema automatizado que agilice y mejore la precisión del control de inventario.</w:t>
            </w:r>
          </w:p>
        </w:tc>
      </w:tr>
      <w:tr w:rsidR="00BB7606" w:rsidRPr="0020056B" w14:paraId="1F054B3E" w14:textId="77777777" w:rsidTr="0020056B">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22C07EC3" w14:textId="77777777" w:rsidR="00BB7606" w:rsidRPr="0020056B" w:rsidRDefault="00BB7606" w:rsidP="0020056B">
            <w:pPr>
              <w:keepLines/>
              <w:widowControl w:val="0"/>
              <w:contextualSpacing/>
              <w:rPr>
                <w:rFonts w:ascii="Bierstadt Display" w:hAnsi="Bierstadt Display" w:cs="Calibri"/>
                <w:b/>
                <w:bCs/>
                <w:lang w:val="es-EC"/>
              </w:rPr>
            </w:pPr>
            <w:r w:rsidRPr="0020056B">
              <w:rPr>
                <w:rFonts w:ascii="Bierstadt Display" w:hAnsi="Bierstadt Display" w:cs="Calibri"/>
                <w:b/>
                <w:bCs/>
                <w:lang w:val="es-EC"/>
              </w:rPr>
              <w:lastRenderedPageBreak/>
              <w:t>Fuentes:</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CDD7DA" w14:textId="77777777" w:rsidR="007F246D" w:rsidRPr="007F246D" w:rsidRDefault="007F246D" w:rsidP="007F246D">
            <w:pPr>
              <w:keepLines/>
              <w:widowControl w:val="0"/>
              <w:spacing w:after="160"/>
              <w:contextualSpacing/>
              <w:rPr>
                <w:rFonts w:ascii="Bierstadt Display" w:hAnsi="Bierstadt Display"/>
                <w:lang w:val="es-EC"/>
              </w:rPr>
            </w:pPr>
            <w:r w:rsidRPr="007F246D">
              <w:rPr>
                <w:rFonts w:ascii="Bierstadt Display" w:hAnsi="Bierstadt Display"/>
                <w:lang w:val="es-EC"/>
              </w:rPr>
              <w:t>Dueño de SINCOMPU S.A.</w:t>
            </w:r>
          </w:p>
          <w:p w14:paraId="4DCBD05C" w14:textId="53DEB4CA" w:rsidR="00BB7606" w:rsidRPr="0020056B" w:rsidRDefault="007F246D" w:rsidP="007F246D">
            <w:pPr>
              <w:keepLines/>
              <w:widowControl w:val="0"/>
              <w:spacing w:after="160"/>
              <w:contextualSpacing/>
              <w:rPr>
                <w:rFonts w:ascii="Bierstadt Display" w:hAnsi="Bierstadt Display"/>
                <w:lang w:val="es-EC"/>
              </w:rPr>
            </w:pPr>
            <w:r w:rsidRPr="007F246D">
              <w:rPr>
                <w:rFonts w:ascii="Bierstadt Display" w:hAnsi="Bierstadt Display"/>
                <w:lang w:val="es-EC"/>
              </w:rPr>
              <w:t>Supervisor del taller y otros empleados del taller.</w:t>
            </w:r>
          </w:p>
        </w:tc>
      </w:tr>
    </w:tbl>
    <w:p w14:paraId="6FC97DAB" w14:textId="77777777" w:rsidR="00BB7606" w:rsidRPr="0020056B" w:rsidRDefault="00BB7606" w:rsidP="00F305B8">
      <w:pPr>
        <w:ind w:left="1134"/>
        <w:jc w:val="both"/>
        <w:rPr>
          <w:rFonts w:ascii="Bierstadt Display" w:hAnsi="Bierstadt Display" w:cs="Book Antiqua"/>
          <w:i/>
          <w:lang w:val="es-EC"/>
        </w:rPr>
      </w:pPr>
    </w:p>
    <w:tbl>
      <w:tblPr>
        <w:tblW w:w="0" w:type="auto"/>
        <w:jc w:val="center"/>
        <w:tblCellMar>
          <w:left w:w="0" w:type="dxa"/>
          <w:right w:w="0" w:type="dxa"/>
        </w:tblCellMar>
        <w:tblLook w:val="0600" w:firstRow="0" w:lastRow="0" w:firstColumn="0" w:lastColumn="0" w:noHBand="1" w:noVBand="1"/>
      </w:tblPr>
      <w:tblGrid>
        <w:gridCol w:w="2306"/>
        <w:gridCol w:w="5230"/>
      </w:tblGrid>
      <w:tr w:rsidR="00BB7606" w:rsidRPr="0020056B" w14:paraId="69AA7ECD" w14:textId="77777777" w:rsidTr="0020056B">
        <w:trPr>
          <w:trHeight w:val="299"/>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54FD033A" w14:textId="77777777" w:rsidR="00BB7606" w:rsidRPr="0020056B" w:rsidRDefault="00BB7606" w:rsidP="0020056B">
            <w:pPr>
              <w:keepLines/>
              <w:widowControl w:val="0"/>
              <w:contextualSpacing/>
              <w:rPr>
                <w:rFonts w:ascii="Bierstadt Display" w:hAnsi="Bierstadt Display" w:cs="Calibri"/>
                <w:b/>
                <w:bCs/>
                <w:lang w:val="es-EC"/>
              </w:rPr>
            </w:pPr>
            <w:r w:rsidRPr="0020056B">
              <w:rPr>
                <w:rFonts w:ascii="Bierstadt Display" w:hAnsi="Bierstadt Display" w:cs="Calibri"/>
                <w:b/>
                <w:bCs/>
                <w:lang w:val="es-EC"/>
              </w:rPr>
              <w:t>Número:</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71B146" w14:textId="657BC1A4" w:rsidR="00BB7606" w:rsidRPr="0020056B" w:rsidRDefault="00BB7606" w:rsidP="0020056B">
            <w:pPr>
              <w:keepLines/>
              <w:widowControl w:val="0"/>
              <w:spacing w:after="160"/>
              <w:contextualSpacing/>
              <w:rPr>
                <w:rFonts w:ascii="Bierstadt Display" w:hAnsi="Bierstadt Display"/>
                <w:lang w:val="es-EC"/>
              </w:rPr>
            </w:pPr>
            <w:r w:rsidRPr="0020056B">
              <w:rPr>
                <w:rFonts w:ascii="Bierstadt Display" w:hAnsi="Bierstadt Display"/>
                <w:b/>
                <w:bCs/>
                <w:lang w:val="es-EC"/>
              </w:rPr>
              <w:t xml:space="preserve">ACT-# </w:t>
            </w:r>
            <w:r w:rsidR="00B55475" w:rsidRPr="0020056B">
              <w:rPr>
                <w:rFonts w:ascii="Bierstadt Display" w:hAnsi="Bierstadt Display"/>
                <w:b/>
                <w:bCs/>
                <w:lang w:val="es-EC"/>
              </w:rPr>
              <w:t>4</w:t>
            </w:r>
          </w:p>
        </w:tc>
      </w:tr>
      <w:tr w:rsidR="00BB7606" w:rsidRPr="0020056B" w14:paraId="66AAB390" w14:textId="77777777" w:rsidTr="0020056B">
        <w:trPr>
          <w:trHeight w:val="25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tcPr>
          <w:p w14:paraId="4CCF7D67" w14:textId="77777777" w:rsidR="00BB7606" w:rsidRPr="0020056B" w:rsidRDefault="00BB7606" w:rsidP="0020056B">
            <w:pPr>
              <w:keepLines/>
              <w:widowControl w:val="0"/>
              <w:contextualSpacing/>
              <w:rPr>
                <w:rFonts w:ascii="Bierstadt Display" w:hAnsi="Bierstadt Display" w:cs="Calibri"/>
                <w:b/>
                <w:bCs/>
                <w:lang w:val="es-EC"/>
              </w:rPr>
            </w:pPr>
            <w:r w:rsidRPr="0020056B">
              <w:rPr>
                <w:rFonts w:ascii="Bierstadt Display" w:hAnsi="Bierstadt Display" w:cs="Calibri"/>
                <w:b/>
                <w:bCs/>
                <w:lang w:val="es-EC"/>
              </w:rPr>
              <w:t>Actor:</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0AA6B8" w14:textId="65C3FE4A" w:rsidR="00BB7606" w:rsidRPr="0020056B" w:rsidRDefault="007F246D" w:rsidP="0020056B">
            <w:pPr>
              <w:keepLines/>
              <w:widowControl w:val="0"/>
              <w:spacing w:after="160"/>
              <w:contextualSpacing/>
              <w:rPr>
                <w:rFonts w:ascii="Bierstadt Display" w:hAnsi="Bierstadt Display"/>
                <w:lang w:val="es-EC"/>
              </w:rPr>
            </w:pPr>
            <w:r w:rsidRPr="007F246D">
              <w:rPr>
                <w:rFonts w:ascii="Bierstadt Display" w:hAnsi="Bierstadt Display"/>
                <w:lang w:val="es-EC"/>
              </w:rPr>
              <w:t>Supervisor de taller</w:t>
            </w:r>
          </w:p>
        </w:tc>
      </w:tr>
      <w:tr w:rsidR="00BB7606" w:rsidRPr="0020056B" w14:paraId="1246D5C2" w14:textId="77777777" w:rsidTr="0020056B">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3DB78988" w14:textId="77777777" w:rsidR="00BB7606" w:rsidRPr="0020056B" w:rsidRDefault="00BB7606" w:rsidP="0020056B">
            <w:pPr>
              <w:keepLines/>
              <w:widowControl w:val="0"/>
              <w:contextualSpacing/>
              <w:rPr>
                <w:rFonts w:ascii="Bierstadt Display" w:hAnsi="Bierstadt Display" w:cs="Calibri"/>
                <w:b/>
                <w:bCs/>
                <w:lang w:val="es-EC"/>
              </w:rPr>
            </w:pPr>
            <w:r w:rsidRPr="0020056B">
              <w:rPr>
                <w:rFonts w:ascii="Bierstadt Display" w:hAnsi="Bierstadt Display" w:cs="Calibri"/>
                <w:b/>
                <w:bCs/>
                <w:lang w:val="es-EC"/>
              </w:rPr>
              <w:t>Descripción:</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2407AA" w14:textId="4E3553AA" w:rsidR="00BB7606" w:rsidRPr="0020056B" w:rsidRDefault="007F246D" w:rsidP="0020056B">
            <w:pPr>
              <w:keepLines/>
              <w:widowControl w:val="0"/>
              <w:spacing w:after="160"/>
              <w:contextualSpacing/>
              <w:rPr>
                <w:rFonts w:ascii="Bierstadt Display" w:hAnsi="Bierstadt Display"/>
                <w:lang w:val="es-EC"/>
              </w:rPr>
            </w:pPr>
            <w:r w:rsidRPr="007F246D">
              <w:rPr>
                <w:rFonts w:ascii="Bierstadt Display" w:hAnsi="Bierstadt Display"/>
                <w:lang w:val="es-EC"/>
              </w:rPr>
              <w:t>El supervisor de taller es responsable de la gestión y coordinación de las actividades en el taller de SINCOMPU S.A. Se encarga del control y manejo adecuado de los materiales, herramientas y equipos utilizados en los proyectos.</w:t>
            </w:r>
          </w:p>
        </w:tc>
      </w:tr>
      <w:tr w:rsidR="00BB7606" w:rsidRPr="0020056B" w14:paraId="793C5310" w14:textId="77777777" w:rsidTr="0020056B">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42833484" w14:textId="21CA871F" w:rsidR="00BB7606" w:rsidRPr="0020056B" w:rsidRDefault="00BB7606" w:rsidP="0020056B">
            <w:pPr>
              <w:keepLines/>
              <w:widowControl w:val="0"/>
              <w:contextualSpacing/>
              <w:rPr>
                <w:rFonts w:ascii="Bierstadt Display" w:hAnsi="Bierstadt Display" w:cs="Calibri"/>
                <w:b/>
                <w:bCs/>
                <w:lang w:val="es-EC"/>
              </w:rPr>
            </w:pPr>
            <w:r w:rsidRPr="0020056B">
              <w:rPr>
                <w:rFonts w:ascii="Bierstadt Display" w:hAnsi="Bierstadt Display" w:cs="Calibri"/>
                <w:b/>
                <w:bCs/>
                <w:lang w:val="es-EC"/>
              </w:rPr>
              <w:t>Respon</w:t>
            </w:r>
            <w:r w:rsidR="007F246D">
              <w:rPr>
                <w:rFonts w:ascii="Bierstadt Display" w:hAnsi="Bierstadt Display" w:cs="Calibri"/>
                <w:b/>
                <w:bCs/>
                <w:lang w:val="es-EC"/>
              </w:rPr>
              <w:t>s</w:t>
            </w:r>
            <w:r w:rsidRPr="0020056B">
              <w:rPr>
                <w:rFonts w:ascii="Bierstadt Display" w:hAnsi="Bierstadt Display" w:cs="Calibri"/>
                <w:b/>
                <w:bCs/>
                <w:lang w:val="es-EC"/>
              </w:rPr>
              <w:t>abilidades:</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5A9448" w14:textId="77777777" w:rsidR="007F246D" w:rsidRDefault="007F246D" w:rsidP="00DF5AAB">
            <w:pPr>
              <w:keepLines/>
              <w:widowControl w:val="0"/>
              <w:numPr>
                <w:ilvl w:val="0"/>
                <w:numId w:val="4"/>
              </w:numPr>
              <w:suppressAutoHyphens w:val="0"/>
              <w:spacing w:after="160"/>
              <w:contextualSpacing/>
              <w:rPr>
                <w:rFonts w:ascii="Bierstadt Display" w:hAnsi="Bierstadt Display"/>
                <w:lang w:val="es-EC"/>
              </w:rPr>
            </w:pPr>
            <w:r w:rsidRPr="007F246D">
              <w:rPr>
                <w:rFonts w:ascii="Bierstadt Display" w:hAnsi="Bierstadt Display"/>
                <w:lang w:val="es-EC"/>
              </w:rPr>
              <w:t>Proporcionar los requerimientos y necesidades relacionados con el control de ingreso y salida de materiales de la bodega.</w:t>
            </w:r>
          </w:p>
          <w:p w14:paraId="2E6524AA" w14:textId="156BF1F6" w:rsidR="00BB7606" w:rsidRPr="0020056B" w:rsidRDefault="007F246D" w:rsidP="00DF5AAB">
            <w:pPr>
              <w:keepLines/>
              <w:widowControl w:val="0"/>
              <w:numPr>
                <w:ilvl w:val="0"/>
                <w:numId w:val="4"/>
              </w:numPr>
              <w:suppressAutoHyphens w:val="0"/>
              <w:spacing w:after="160"/>
              <w:contextualSpacing/>
              <w:rPr>
                <w:rFonts w:ascii="Bierstadt Display" w:hAnsi="Bierstadt Display"/>
                <w:lang w:val="es-EC"/>
              </w:rPr>
            </w:pPr>
            <w:r w:rsidRPr="007F246D">
              <w:rPr>
                <w:rFonts w:ascii="Bierstadt Display" w:hAnsi="Bierstadt Display"/>
                <w:lang w:val="es-EC"/>
              </w:rPr>
              <w:t>Colaborar con los estudiantes de la UG en la definición de los formatos de guías de remisión exigidos por el SRI y en su implementación.</w:t>
            </w:r>
          </w:p>
        </w:tc>
      </w:tr>
      <w:tr w:rsidR="00BB7606" w:rsidRPr="0020056B" w14:paraId="6CB7F207" w14:textId="77777777" w:rsidTr="0020056B">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1A4B8DB1" w14:textId="77777777" w:rsidR="00BB7606" w:rsidRPr="0020056B" w:rsidRDefault="00BB7606" w:rsidP="0020056B">
            <w:pPr>
              <w:keepLines/>
              <w:widowControl w:val="0"/>
              <w:contextualSpacing/>
              <w:rPr>
                <w:rFonts w:ascii="Bierstadt Display" w:hAnsi="Bierstadt Display" w:cs="Calibri"/>
                <w:b/>
                <w:bCs/>
                <w:lang w:val="es-EC"/>
              </w:rPr>
            </w:pPr>
            <w:r w:rsidRPr="0020056B">
              <w:rPr>
                <w:rFonts w:ascii="Bierstadt Display" w:hAnsi="Bierstadt Display" w:cs="Calibri"/>
                <w:b/>
                <w:bCs/>
                <w:lang w:val="es-EC"/>
              </w:rPr>
              <w:t>Fuentes:</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9FB9AB" w14:textId="77777777" w:rsidR="007F246D" w:rsidRPr="007F246D" w:rsidRDefault="007F246D" w:rsidP="007F246D">
            <w:pPr>
              <w:keepLines/>
              <w:widowControl w:val="0"/>
              <w:spacing w:after="160"/>
              <w:contextualSpacing/>
              <w:rPr>
                <w:rFonts w:ascii="Bierstadt Display" w:hAnsi="Bierstadt Display"/>
                <w:lang w:val="es-EC"/>
              </w:rPr>
            </w:pPr>
            <w:r w:rsidRPr="007F246D">
              <w:rPr>
                <w:rFonts w:ascii="Bierstadt Display" w:hAnsi="Bierstadt Display"/>
                <w:lang w:val="es-EC"/>
              </w:rPr>
              <w:t>Dueño de SINCOMPU S.A.</w:t>
            </w:r>
          </w:p>
          <w:p w14:paraId="5F8782F6" w14:textId="17A2C6B7" w:rsidR="00BB7606" w:rsidRPr="0020056B" w:rsidRDefault="007F246D" w:rsidP="007F246D">
            <w:pPr>
              <w:keepLines/>
              <w:widowControl w:val="0"/>
              <w:spacing w:after="160"/>
              <w:contextualSpacing/>
              <w:rPr>
                <w:rFonts w:ascii="Bierstadt Display" w:hAnsi="Bierstadt Display"/>
                <w:lang w:val="es-EC"/>
              </w:rPr>
            </w:pPr>
            <w:r w:rsidRPr="007F246D">
              <w:rPr>
                <w:rFonts w:ascii="Bierstadt Display" w:hAnsi="Bierstadt Display"/>
                <w:lang w:val="es-EC"/>
              </w:rPr>
              <w:t>Bodeguero y trabajadores del taller.</w:t>
            </w:r>
          </w:p>
        </w:tc>
      </w:tr>
    </w:tbl>
    <w:p w14:paraId="6DC3A07D" w14:textId="77777777" w:rsidR="00BB7606" w:rsidRPr="0020056B" w:rsidRDefault="00BB7606" w:rsidP="00F305B8">
      <w:pPr>
        <w:ind w:left="1134"/>
        <w:jc w:val="both"/>
        <w:rPr>
          <w:rFonts w:ascii="Bierstadt Display" w:hAnsi="Bierstadt Display" w:cs="Book Antiqua"/>
          <w:i/>
          <w:lang w:val="es-EC"/>
        </w:rPr>
      </w:pPr>
    </w:p>
    <w:p w14:paraId="3BE69D5C" w14:textId="42E6FE91" w:rsidR="00BB7606" w:rsidRPr="0020056B" w:rsidRDefault="00BB7606" w:rsidP="00F305B8">
      <w:pPr>
        <w:ind w:left="1134"/>
        <w:jc w:val="both"/>
        <w:rPr>
          <w:rFonts w:ascii="Bierstadt Display" w:hAnsi="Bierstadt Display" w:cs="Book Antiqua"/>
          <w:i/>
          <w:lang w:val="es-EC"/>
        </w:rPr>
      </w:pPr>
    </w:p>
    <w:p w14:paraId="1C9B0457" w14:textId="3AD42A93" w:rsidR="00A3332F" w:rsidRPr="0020056B" w:rsidRDefault="00A3332F" w:rsidP="00A3332F">
      <w:pPr>
        <w:rPr>
          <w:rFonts w:ascii="Bierstadt Display" w:hAnsi="Bierstadt Display"/>
          <w:lang w:val="es-EC"/>
        </w:rPr>
      </w:pPr>
    </w:p>
    <w:p w14:paraId="02023415" w14:textId="2B2F06B1" w:rsidR="00A3332F" w:rsidRDefault="00A3332F" w:rsidP="002D4328">
      <w:pPr>
        <w:pStyle w:val="Ttulo3"/>
        <w:numPr>
          <w:ilvl w:val="2"/>
          <w:numId w:val="2"/>
        </w:numPr>
        <w:ind w:left="1843"/>
        <w:rPr>
          <w:rFonts w:ascii="Bierstadt Display" w:hAnsi="Bierstadt Display" w:cs="Calibri"/>
          <w:sz w:val="24"/>
          <w:szCs w:val="24"/>
          <w:lang w:val="es-EC"/>
        </w:rPr>
      </w:pPr>
      <w:bookmarkStart w:id="46" w:name="_Toc142471489"/>
      <w:r w:rsidRPr="0020056B">
        <w:rPr>
          <w:rFonts w:ascii="Bierstadt Display" w:hAnsi="Bierstadt Display" w:cs="Calibri"/>
          <w:sz w:val="24"/>
          <w:szCs w:val="24"/>
          <w:lang w:val="es-EC"/>
        </w:rPr>
        <w:t xml:space="preserve">Modelo de casos de </w:t>
      </w:r>
      <w:r w:rsidRPr="000C41D4">
        <w:rPr>
          <w:rFonts w:ascii="Bierstadt Display" w:hAnsi="Bierstadt Display" w:cs="Calibri"/>
          <w:sz w:val="24"/>
          <w:szCs w:val="24"/>
          <w:lang w:val="es-EC"/>
        </w:rPr>
        <w:t>Uso</w:t>
      </w:r>
      <w:bookmarkEnd w:id="46"/>
    </w:p>
    <w:p w14:paraId="43128DCD" w14:textId="39D6C7A4" w:rsidR="00843357" w:rsidRPr="000C41D4" w:rsidRDefault="00843357" w:rsidP="00843357">
      <w:pPr>
        <w:tabs>
          <w:tab w:val="left" w:pos="1459"/>
        </w:tabs>
        <w:rPr>
          <w:rFonts w:ascii="Bierstadt Display" w:hAnsi="Bierstadt Display"/>
          <w:lang w:val="es-EC"/>
        </w:rPr>
      </w:pPr>
    </w:p>
    <w:p w14:paraId="19FBE58F" w14:textId="77777777" w:rsidR="00843357" w:rsidRPr="000C41D4" w:rsidRDefault="00843357" w:rsidP="00843357">
      <w:pPr>
        <w:rPr>
          <w:rFonts w:ascii="Bierstadt Display" w:hAnsi="Bierstadt Display"/>
          <w:lang w:val="es-EC"/>
        </w:rPr>
      </w:pPr>
    </w:p>
    <w:p w14:paraId="43FB71D8" w14:textId="77777777" w:rsidR="00843357" w:rsidRPr="000C41D4" w:rsidRDefault="00843357" w:rsidP="00843357">
      <w:pPr>
        <w:rPr>
          <w:rFonts w:ascii="Bierstadt Display" w:hAnsi="Bierstadt Display"/>
          <w:lang w:val="es-EC"/>
        </w:rPr>
      </w:pPr>
    </w:p>
    <w:p w14:paraId="020800E0" w14:textId="77777777" w:rsidR="00843357" w:rsidRPr="000C41D4" w:rsidRDefault="00843357" w:rsidP="00843357">
      <w:pPr>
        <w:rPr>
          <w:rFonts w:ascii="Bierstadt Display" w:hAnsi="Bierstadt Display"/>
          <w:lang w:val="es-EC"/>
        </w:rPr>
      </w:pPr>
    </w:p>
    <w:p w14:paraId="5A9E2262" w14:textId="77777777" w:rsidR="00843357" w:rsidRPr="000C41D4" w:rsidRDefault="00843357" w:rsidP="00843357">
      <w:pPr>
        <w:rPr>
          <w:rFonts w:ascii="Bierstadt Display" w:hAnsi="Bierstadt Display"/>
          <w:lang w:val="es-EC"/>
        </w:rPr>
      </w:pPr>
    </w:p>
    <w:p w14:paraId="50EA16DA" w14:textId="77777777" w:rsidR="00843357" w:rsidRPr="000C41D4" w:rsidRDefault="00843357" w:rsidP="00843357">
      <w:pPr>
        <w:rPr>
          <w:rFonts w:ascii="Bierstadt Display" w:hAnsi="Bierstadt Display"/>
          <w:lang w:val="es-EC"/>
        </w:rPr>
      </w:pPr>
    </w:p>
    <w:p w14:paraId="27801B01" w14:textId="275EE7F4" w:rsidR="00416FF3" w:rsidRPr="000C41D4" w:rsidRDefault="00DB013B" w:rsidP="004F4E9D">
      <w:pPr>
        <w:rPr>
          <w:rFonts w:ascii="Bierstadt Display" w:hAnsi="Bierstadt Display"/>
          <w:lang w:val="es-EC"/>
        </w:rPr>
      </w:pPr>
      <w:r w:rsidRPr="000C41D4">
        <w:rPr>
          <w:rFonts w:ascii="Bierstadt Display" w:hAnsi="Bierstadt Display"/>
          <w:noProof/>
          <w:lang w:val="es-EC"/>
        </w:rPr>
        <w:lastRenderedPageBreak/>
        <w:drawing>
          <wp:anchor distT="0" distB="0" distL="114300" distR="114300" simplePos="0" relativeHeight="251648512" behindDoc="0" locked="0" layoutInCell="1" allowOverlap="1" wp14:anchorId="2EFB3EC5" wp14:editId="0F666ECA">
            <wp:simplePos x="0" y="0"/>
            <wp:positionH relativeFrom="column">
              <wp:posOffset>81915</wp:posOffset>
            </wp:positionH>
            <wp:positionV relativeFrom="paragraph">
              <wp:posOffset>0</wp:posOffset>
            </wp:positionV>
            <wp:extent cx="4648200" cy="6162675"/>
            <wp:effectExtent l="0" t="0" r="0" b="9525"/>
            <wp:wrapSquare wrapText="bothSides"/>
            <wp:docPr id="1071446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46462" name=""/>
                    <pic:cNvPicPr/>
                  </pic:nvPicPr>
                  <pic:blipFill rotWithShape="1">
                    <a:blip r:embed="rId16">
                      <a:extLst>
                        <a:ext uri="{28A0092B-C50C-407E-A947-70E740481C1C}">
                          <a14:useLocalDpi xmlns:a14="http://schemas.microsoft.com/office/drawing/2010/main" val="0"/>
                        </a:ext>
                      </a:extLst>
                    </a:blip>
                    <a:srcRect l="2342" t="3243" r="9825"/>
                    <a:stretch/>
                  </pic:blipFill>
                  <pic:spPr bwMode="auto">
                    <a:xfrm>
                      <a:off x="0" y="0"/>
                      <a:ext cx="4648200" cy="6162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4E9D">
        <w:rPr>
          <w:rFonts w:ascii="Calibri" w:hAnsi="Calibri" w:cs="Calibri"/>
          <w:noProof/>
        </w:rPr>
        <w:drawing>
          <wp:inline distT="0" distB="0" distL="0" distR="0" wp14:anchorId="1F597531" wp14:editId="77AB7CAC">
            <wp:extent cx="5400040" cy="2172335"/>
            <wp:effectExtent l="0" t="0" r="10160" b="18415"/>
            <wp:docPr id="923454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400040" cy="2172335"/>
                    </a:xfrm>
                    <a:prstGeom prst="rect">
                      <a:avLst/>
                    </a:prstGeom>
                    <a:noFill/>
                    <a:ln>
                      <a:noFill/>
                    </a:ln>
                  </pic:spPr>
                </pic:pic>
              </a:graphicData>
            </a:graphic>
          </wp:inline>
        </w:drawing>
      </w:r>
    </w:p>
    <w:p w14:paraId="1B443409" w14:textId="2FDCF9FD" w:rsidR="00843357" w:rsidRPr="000C41D4" w:rsidRDefault="00843357" w:rsidP="00DB013B">
      <w:pPr>
        <w:jc w:val="center"/>
        <w:rPr>
          <w:rFonts w:ascii="Bierstadt Display" w:hAnsi="Bierstadt Display"/>
          <w:lang w:val="es-EC"/>
        </w:rPr>
      </w:pPr>
    </w:p>
    <w:p w14:paraId="31269894" w14:textId="77777777" w:rsidR="00843357" w:rsidRPr="000C41D4" w:rsidRDefault="00843357" w:rsidP="00DB013B">
      <w:pPr>
        <w:jc w:val="center"/>
        <w:rPr>
          <w:rFonts w:ascii="Bierstadt Display" w:hAnsi="Bierstadt Display"/>
          <w:lang w:val="es-EC"/>
        </w:rPr>
      </w:pPr>
    </w:p>
    <w:p w14:paraId="0F6AA317" w14:textId="77777777" w:rsidR="00A3332F" w:rsidRPr="000C41D4" w:rsidRDefault="00A3332F" w:rsidP="002D4328">
      <w:pPr>
        <w:pStyle w:val="Ttulo3"/>
        <w:numPr>
          <w:ilvl w:val="2"/>
          <w:numId w:val="2"/>
        </w:numPr>
        <w:ind w:left="1843"/>
        <w:rPr>
          <w:rFonts w:ascii="Bierstadt Display" w:hAnsi="Bierstadt Display" w:cs="Calibri"/>
          <w:sz w:val="24"/>
          <w:szCs w:val="24"/>
          <w:lang w:val="es-EC"/>
        </w:rPr>
      </w:pPr>
      <w:bookmarkStart w:id="47" w:name="_Toc142471490"/>
      <w:bookmarkStart w:id="48" w:name="_Hlk136389506"/>
      <w:r w:rsidRPr="000C41D4">
        <w:rPr>
          <w:rFonts w:ascii="Bierstadt Display" w:hAnsi="Bierstadt Display" w:cs="Calibri"/>
          <w:sz w:val="24"/>
          <w:szCs w:val="24"/>
          <w:lang w:val="es-EC"/>
        </w:rPr>
        <w:t>Lista de casos de Uso</w:t>
      </w:r>
      <w:bookmarkEnd w:id="47"/>
      <w:r w:rsidRPr="000C41D4">
        <w:rPr>
          <w:rFonts w:ascii="Bierstadt Display" w:hAnsi="Bierstadt Display" w:cs="Calibri"/>
          <w:sz w:val="24"/>
          <w:szCs w:val="24"/>
          <w:lang w:val="es-EC"/>
        </w:rPr>
        <w:t xml:space="preserve"> </w:t>
      </w:r>
    </w:p>
    <w:bookmarkEnd w:id="48"/>
    <w:p w14:paraId="5B3320BF" w14:textId="44D9ABA5" w:rsidR="00A3332F" w:rsidRPr="000C41D4" w:rsidRDefault="00A3332F" w:rsidP="00A3332F">
      <w:pPr>
        <w:ind w:left="709"/>
        <w:jc w:val="both"/>
        <w:rPr>
          <w:rFonts w:ascii="Bierstadt Display" w:hAnsi="Bierstadt Display" w:cs="Book Antiqua"/>
          <w:i/>
          <w:lang w:val="es-EC"/>
        </w:rPr>
      </w:pPr>
    </w:p>
    <w:tbl>
      <w:tblPr>
        <w:tblW w:w="8895"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
        <w:gridCol w:w="3274"/>
        <w:gridCol w:w="1550"/>
        <w:gridCol w:w="1550"/>
        <w:gridCol w:w="1730"/>
      </w:tblGrid>
      <w:tr w:rsidR="00555DCE" w:rsidRPr="000C41D4" w14:paraId="496E928A" w14:textId="77777777" w:rsidTr="006864D0">
        <w:tc>
          <w:tcPr>
            <w:tcW w:w="791" w:type="dxa"/>
            <w:shd w:val="pct10" w:color="auto" w:fill="auto"/>
            <w:vAlign w:val="center"/>
          </w:tcPr>
          <w:p w14:paraId="537C2FC7" w14:textId="61AFA89A" w:rsidR="000E47A0" w:rsidRPr="000C41D4" w:rsidRDefault="006864D0" w:rsidP="00DB013B">
            <w:pPr>
              <w:jc w:val="center"/>
              <w:rPr>
                <w:rFonts w:ascii="Bierstadt Display" w:hAnsi="Bierstadt Display"/>
                <w:b/>
                <w:lang w:val="es-EC"/>
              </w:rPr>
            </w:pPr>
            <w:proofErr w:type="spellStart"/>
            <w:r>
              <w:rPr>
                <w:rFonts w:ascii="Bierstadt Display" w:hAnsi="Bierstadt Display"/>
                <w:b/>
                <w:lang w:val="es-EC"/>
              </w:rPr>
              <w:t>cc</w:t>
            </w:r>
            <w:proofErr w:type="spellEnd"/>
          </w:p>
        </w:tc>
        <w:tc>
          <w:tcPr>
            <w:tcW w:w="3274" w:type="dxa"/>
            <w:shd w:val="pct10" w:color="auto" w:fill="auto"/>
            <w:vAlign w:val="center"/>
          </w:tcPr>
          <w:p w14:paraId="5E41D0D0" w14:textId="77777777" w:rsidR="000E47A0" w:rsidRPr="000C41D4" w:rsidRDefault="000E47A0" w:rsidP="00DB013B">
            <w:pPr>
              <w:jc w:val="center"/>
              <w:rPr>
                <w:rFonts w:ascii="Bierstadt Display" w:hAnsi="Bierstadt Display"/>
                <w:b/>
                <w:lang w:val="es-EC"/>
              </w:rPr>
            </w:pPr>
            <w:r w:rsidRPr="000C41D4">
              <w:rPr>
                <w:rFonts w:ascii="Bierstadt Display" w:hAnsi="Bierstadt Display"/>
                <w:b/>
                <w:lang w:val="es-EC"/>
              </w:rPr>
              <w:t>Caso de Uso</w:t>
            </w:r>
          </w:p>
        </w:tc>
        <w:tc>
          <w:tcPr>
            <w:tcW w:w="1550" w:type="dxa"/>
            <w:shd w:val="pct10" w:color="auto" w:fill="auto"/>
            <w:vAlign w:val="center"/>
          </w:tcPr>
          <w:p w14:paraId="1DF4AE81" w14:textId="77777777" w:rsidR="000E47A0" w:rsidRPr="000C41D4" w:rsidRDefault="000E47A0" w:rsidP="00DB013B">
            <w:pPr>
              <w:jc w:val="center"/>
              <w:rPr>
                <w:rFonts w:ascii="Bierstadt Display" w:hAnsi="Bierstadt Display"/>
                <w:b/>
                <w:lang w:val="es-EC"/>
              </w:rPr>
            </w:pPr>
            <w:r w:rsidRPr="000C41D4">
              <w:rPr>
                <w:rFonts w:ascii="Bierstadt Display" w:hAnsi="Bierstadt Display"/>
                <w:b/>
                <w:lang w:val="es-EC"/>
              </w:rPr>
              <w:t>Complejidad</w:t>
            </w:r>
          </w:p>
        </w:tc>
        <w:tc>
          <w:tcPr>
            <w:tcW w:w="1550" w:type="dxa"/>
            <w:shd w:val="pct10" w:color="auto" w:fill="auto"/>
            <w:vAlign w:val="center"/>
          </w:tcPr>
          <w:p w14:paraId="4ED756C4" w14:textId="77777777" w:rsidR="000E47A0" w:rsidRPr="000C41D4" w:rsidRDefault="000E47A0" w:rsidP="00DB013B">
            <w:pPr>
              <w:jc w:val="center"/>
              <w:rPr>
                <w:rFonts w:ascii="Bierstadt Display" w:hAnsi="Bierstadt Display"/>
                <w:b/>
                <w:lang w:val="es-EC"/>
              </w:rPr>
            </w:pPr>
            <w:r w:rsidRPr="000C41D4">
              <w:rPr>
                <w:rFonts w:ascii="Bierstadt Display" w:hAnsi="Bierstadt Display"/>
                <w:b/>
                <w:lang w:val="es-EC"/>
              </w:rPr>
              <w:t>Prioridad del cliente</w:t>
            </w:r>
          </w:p>
        </w:tc>
        <w:tc>
          <w:tcPr>
            <w:tcW w:w="1730" w:type="dxa"/>
            <w:shd w:val="pct10" w:color="auto" w:fill="auto"/>
            <w:vAlign w:val="center"/>
          </w:tcPr>
          <w:p w14:paraId="3628771E" w14:textId="77777777" w:rsidR="000E47A0" w:rsidRPr="000C41D4" w:rsidRDefault="000E47A0" w:rsidP="00DB013B">
            <w:pPr>
              <w:jc w:val="center"/>
              <w:rPr>
                <w:rFonts w:ascii="Bierstadt Display" w:hAnsi="Bierstadt Display"/>
                <w:b/>
                <w:lang w:val="es-EC"/>
              </w:rPr>
            </w:pPr>
            <w:r w:rsidRPr="000C41D4">
              <w:rPr>
                <w:rFonts w:ascii="Bierstadt Display" w:hAnsi="Bierstadt Display"/>
                <w:b/>
                <w:lang w:val="es-EC"/>
              </w:rPr>
              <w:t>Prioridad Técnica</w:t>
            </w:r>
          </w:p>
        </w:tc>
      </w:tr>
      <w:tr w:rsidR="00555DCE" w:rsidRPr="000C41D4" w14:paraId="5B8E033B" w14:textId="77777777" w:rsidTr="006864D0">
        <w:tc>
          <w:tcPr>
            <w:tcW w:w="791" w:type="dxa"/>
            <w:vAlign w:val="center"/>
          </w:tcPr>
          <w:p w14:paraId="31F88D67" w14:textId="77777777" w:rsidR="000E47A0" w:rsidRPr="000C41D4" w:rsidRDefault="000E47A0" w:rsidP="00DB013B">
            <w:pPr>
              <w:jc w:val="center"/>
              <w:rPr>
                <w:rFonts w:ascii="Bierstadt Display" w:hAnsi="Bierstadt Display"/>
                <w:lang w:val="es-EC"/>
              </w:rPr>
            </w:pPr>
            <w:r w:rsidRPr="000C41D4">
              <w:rPr>
                <w:rFonts w:ascii="Bierstadt Display" w:hAnsi="Bierstadt Display"/>
                <w:lang w:val="es-EC"/>
              </w:rPr>
              <w:t>CU1</w:t>
            </w:r>
          </w:p>
        </w:tc>
        <w:tc>
          <w:tcPr>
            <w:tcW w:w="3274" w:type="dxa"/>
            <w:vAlign w:val="center"/>
          </w:tcPr>
          <w:p w14:paraId="27557705" w14:textId="07682250" w:rsidR="000E47A0" w:rsidRPr="001200D2" w:rsidRDefault="001200D2" w:rsidP="00DB013B">
            <w:pPr>
              <w:jc w:val="center"/>
              <w:rPr>
                <w:rFonts w:ascii="Bierstadt Display" w:hAnsi="Bierstadt Display"/>
                <w:lang w:val="es-EC"/>
              </w:rPr>
            </w:pPr>
            <w:r w:rsidRPr="001200D2">
              <w:rPr>
                <w:rFonts w:ascii="Bierstadt Display" w:hAnsi="Bierstadt Display"/>
                <w:lang w:val="es-EC"/>
              </w:rPr>
              <w:t>Registrar auditoría</w:t>
            </w:r>
          </w:p>
        </w:tc>
        <w:tc>
          <w:tcPr>
            <w:tcW w:w="1550" w:type="dxa"/>
            <w:vAlign w:val="center"/>
          </w:tcPr>
          <w:p w14:paraId="14C3C30D" w14:textId="77777777" w:rsidR="000E47A0" w:rsidRPr="000C41D4" w:rsidRDefault="000E47A0" w:rsidP="00DB013B">
            <w:pPr>
              <w:jc w:val="center"/>
              <w:rPr>
                <w:rFonts w:ascii="Bierstadt Display" w:hAnsi="Bierstadt Display"/>
                <w:lang w:val="es-EC"/>
              </w:rPr>
            </w:pPr>
            <w:r w:rsidRPr="000C41D4">
              <w:rPr>
                <w:rFonts w:ascii="Bierstadt Display" w:hAnsi="Bierstadt Display"/>
                <w:lang w:val="es-EC"/>
              </w:rPr>
              <w:t>Media</w:t>
            </w:r>
          </w:p>
        </w:tc>
        <w:tc>
          <w:tcPr>
            <w:tcW w:w="1550" w:type="dxa"/>
            <w:vAlign w:val="center"/>
          </w:tcPr>
          <w:p w14:paraId="351E8118" w14:textId="77777777" w:rsidR="000E47A0" w:rsidRPr="000C41D4" w:rsidRDefault="000E47A0" w:rsidP="00DB013B">
            <w:pPr>
              <w:jc w:val="center"/>
              <w:rPr>
                <w:rFonts w:ascii="Bierstadt Display" w:hAnsi="Bierstadt Display"/>
                <w:lang w:val="es-EC"/>
              </w:rPr>
            </w:pPr>
            <w:r w:rsidRPr="000C41D4">
              <w:rPr>
                <w:rFonts w:ascii="Bierstadt Display" w:hAnsi="Bierstadt Display"/>
                <w:lang w:val="es-EC"/>
              </w:rPr>
              <w:t>Alta</w:t>
            </w:r>
          </w:p>
        </w:tc>
        <w:tc>
          <w:tcPr>
            <w:tcW w:w="1730" w:type="dxa"/>
            <w:vAlign w:val="center"/>
          </w:tcPr>
          <w:p w14:paraId="6E4B5879" w14:textId="77777777" w:rsidR="000E47A0" w:rsidRPr="000C41D4" w:rsidRDefault="000E47A0" w:rsidP="00DB013B">
            <w:pPr>
              <w:jc w:val="center"/>
              <w:rPr>
                <w:rFonts w:ascii="Bierstadt Display" w:hAnsi="Bierstadt Display"/>
                <w:lang w:val="es-EC"/>
              </w:rPr>
            </w:pPr>
            <w:r w:rsidRPr="000C41D4">
              <w:rPr>
                <w:rFonts w:ascii="Bierstadt Display" w:hAnsi="Bierstadt Display"/>
                <w:lang w:val="es-EC"/>
              </w:rPr>
              <w:t>Alta</w:t>
            </w:r>
          </w:p>
        </w:tc>
      </w:tr>
      <w:tr w:rsidR="00555DCE" w:rsidRPr="000C41D4" w14:paraId="7EDA79E3" w14:textId="77777777" w:rsidTr="006864D0">
        <w:tc>
          <w:tcPr>
            <w:tcW w:w="791" w:type="dxa"/>
            <w:vAlign w:val="center"/>
          </w:tcPr>
          <w:p w14:paraId="721ED036" w14:textId="77777777" w:rsidR="000E47A0" w:rsidRPr="000C41D4" w:rsidRDefault="000E47A0" w:rsidP="00DB013B">
            <w:pPr>
              <w:jc w:val="center"/>
              <w:rPr>
                <w:rFonts w:ascii="Bierstadt Display" w:hAnsi="Bierstadt Display"/>
                <w:lang w:val="es-EC"/>
              </w:rPr>
            </w:pPr>
            <w:r w:rsidRPr="000C41D4">
              <w:rPr>
                <w:rFonts w:ascii="Bierstadt Display" w:hAnsi="Bierstadt Display"/>
                <w:lang w:val="es-EC"/>
              </w:rPr>
              <w:t>CU2</w:t>
            </w:r>
          </w:p>
        </w:tc>
        <w:tc>
          <w:tcPr>
            <w:tcW w:w="3274" w:type="dxa"/>
            <w:vAlign w:val="center"/>
          </w:tcPr>
          <w:p w14:paraId="2326A965" w14:textId="0688D3BA" w:rsidR="000E47A0" w:rsidRPr="001200D2" w:rsidRDefault="001200D2" w:rsidP="00DB013B">
            <w:pPr>
              <w:jc w:val="center"/>
              <w:rPr>
                <w:rFonts w:ascii="Bierstadt Display" w:hAnsi="Bierstadt Display"/>
                <w:lang w:val="es-EC"/>
              </w:rPr>
            </w:pPr>
            <w:r w:rsidRPr="001200D2">
              <w:rPr>
                <w:rFonts w:ascii="Bierstadt Display" w:hAnsi="Bierstadt Display"/>
                <w:lang w:val="es-EC"/>
              </w:rPr>
              <w:t>Modificar auditoría</w:t>
            </w:r>
          </w:p>
        </w:tc>
        <w:tc>
          <w:tcPr>
            <w:tcW w:w="1550" w:type="dxa"/>
            <w:vAlign w:val="center"/>
          </w:tcPr>
          <w:p w14:paraId="1D3D523F" w14:textId="77777777" w:rsidR="000E47A0" w:rsidRPr="000C41D4" w:rsidRDefault="000E47A0" w:rsidP="00DB013B">
            <w:pPr>
              <w:jc w:val="center"/>
              <w:rPr>
                <w:rFonts w:ascii="Bierstadt Display" w:hAnsi="Bierstadt Display"/>
                <w:lang w:val="es-EC"/>
              </w:rPr>
            </w:pPr>
            <w:r w:rsidRPr="000C41D4">
              <w:rPr>
                <w:rFonts w:ascii="Bierstadt Display" w:hAnsi="Bierstadt Display"/>
                <w:lang w:val="es-EC"/>
              </w:rPr>
              <w:t>Alta</w:t>
            </w:r>
          </w:p>
        </w:tc>
        <w:tc>
          <w:tcPr>
            <w:tcW w:w="1550" w:type="dxa"/>
            <w:vAlign w:val="center"/>
          </w:tcPr>
          <w:p w14:paraId="54890A76" w14:textId="77777777" w:rsidR="000E47A0" w:rsidRPr="000C41D4" w:rsidRDefault="000E47A0" w:rsidP="00DB013B">
            <w:pPr>
              <w:jc w:val="center"/>
              <w:rPr>
                <w:rFonts w:ascii="Bierstadt Display" w:hAnsi="Bierstadt Display"/>
                <w:lang w:val="es-EC"/>
              </w:rPr>
            </w:pPr>
            <w:r w:rsidRPr="000C41D4">
              <w:rPr>
                <w:rFonts w:ascii="Bierstadt Display" w:hAnsi="Bierstadt Display"/>
                <w:lang w:val="es-EC"/>
              </w:rPr>
              <w:t>Alta</w:t>
            </w:r>
          </w:p>
        </w:tc>
        <w:tc>
          <w:tcPr>
            <w:tcW w:w="1730" w:type="dxa"/>
            <w:vAlign w:val="center"/>
          </w:tcPr>
          <w:p w14:paraId="286326F6" w14:textId="77777777" w:rsidR="000E47A0" w:rsidRPr="000C41D4" w:rsidRDefault="000E47A0" w:rsidP="00DB013B">
            <w:pPr>
              <w:jc w:val="center"/>
              <w:rPr>
                <w:rFonts w:ascii="Bierstadt Display" w:hAnsi="Bierstadt Display"/>
                <w:lang w:val="es-EC"/>
              </w:rPr>
            </w:pPr>
            <w:r w:rsidRPr="000C41D4">
              <w:rPr>
                <w:rFonts w:ascii="Bierstadt Display" w:hAnsi="Bierstadt Display"/>
                <w:lang w:val="es-EC"/>
              </w:rPr>
              <w:t>Alta</w:t>
            </w:r>
          </w:p>
        </w:tc>
      </w:tr>
      <w:tr w:rsidR="00555DCE" w:rsidRPr="000C41D4" w14:paraId="79519A77" w14:textId="77777777" w:rsidTr="006864D0">
        <w:tc>
          <w:tcPr>
            <w:tcW w:w="791" w:type="dxa"/>
            <w:vAlign w:val="center"/>
          </w:tcPr>
          <w:p w14:paraId="1E830775" w14:textId="77777777" w:rsidR="000E47A0" w:rsidRPr="000C41D4" w:rsidRDefault="000E47A0" w:rsidP="00DB013B">
            <w:pPr>
              <w:jc w:val="center"/>
              <w:rPr>
                <w:rFonts w:ascii="Bierstadt Display" w:hAnsi="Bierstadt Display"/>
                <w:lang w:val="es-EC"/>
              </w:rPr>
            </w:pPr>
            <w:r w:rsidRPr="000C41D4">
              <w:rPr>
                <w:rFonts w:ascii="Bierstadt Display" w:hAnsi="Bierstadt Display"/>
                <w:lang w:val="es-EC"/>
              </w:rPr>
              <w:t>CU3</w:t>
            </w:r>
          </w:p>
        </w:tc>
        <w:tc>
          <w:tcPr>
            <w:tcW w:w="3274" w:type="dxa"/>
            <w:vAlign w:val="center"/>
          </w:tcPr>
          <w:p w14:paraId="23C1CF13" w14:textId="39D2BF7F" w:rsidR="000E47A0" w:rsidRPr="001200D2" w:rsidRDefault="001200D2" w:rsidP="00DB013B">
            <w:pPr>
              <w:jc w:val="center"/>
              <w:rPr>
                <w:rFonts w:ascii="Bierstadt Display" w:hAnsi="Bierstadt Display"/>
                <w:lang w:val="es-EC"/>
              </w:rPr>
            </w:pPr>
            <w:r w:rsidRPr="001200D2">
              <w:rPr>
                <w:rFonts w:ascii="Bierstadt Display" w:hAnsi="Bierstadt Display"/>
                <w:lang w:val="es-EC"/>
              </w:rPr>
              <w:t>Eliminar auditoría</w:t>
            </w:r>
          </w:p>
        </w:tc>
        <w:tc>
          <w:tcPr>
            <w:tcW w:w="1550" w:type="dxa"/>
            <w:vAlign w:val="center"/>
          </w:tcPr>
          <w:p w14:paraId="5D31CEE3" w14:textId="76494A06" w:rsidR="000E47A0" w:rsidRPr="000C41D4" w:rsidRDefault="00E12A4A" w:rsidP="00DB013B">
            <w:pPr>
              <w:jc w:val="center"/>
              <w:rPr>
                <w:rFonts w:ascii="Bierstadt Display" w:hAnsi="Bierstadt Display"/>
                <w:lang w:val="es-EC"/>
              </w:rPr>
            </w:pPr>
            <w:r w:rsidRPr="000C41D4">
              <w:rPr>
                <w:rFonts w:ascii="Bierstadt Display" w:hAnsi="Bierstadt Display"/>
                <w:lang w:val="es-EC"/>
              </w:rPr>
              <w:t>Alta</w:t>
            </w:r>
          </w:p>
        </w:tc>
        <w:tc>
          <w:tcPr>
            <w:tcW w:w="1550" w:type="dxa"/>
            <w:vAlign w:val="center"/>
          </w:tcPr>
          <w:p w14:paraId="5ADAC323" w14:textId="77777777" w:rsidR="000E47A0" w:rsidRPr="000C41D4" w:rsidRDefault="000E47A0" w:rsidP="00DB013B">
            <w:pPr>
              <w:jc w:val="center"/>
              <w:rPr>
                <w:rFonts w:ascii="Bierstadt Display" w:hAnsi="Bierstadt Display"/>
                <w:lang w:val="es-EC"/>
              </w:rPr>
            </w:pPr>
            <w:r w:rsidRPr="000C41D4">
              <w:rPr>
                <w:rFonts w:ascii="Bierstadt Display" w:hAnsi="Bierstadt Display"/>
                <w:lang w:val="es-EC"/>
              </w:rPr>
              <w:t>Alta</w:t>
            </w:r>
          </w:p>
        </w:tc>
        <w:tc>
          <w:tcPr>
            <w:tcW w:w="1730" w:type="dxa"/>
            <w:vAlign w:val="center"/>
          </w:tcPr>
          <w:p w14:paraId="157D0C67" w14:textId="3813AA69" w:rsidR="000E47A0" w:rsidRPr="000C41D4" w:rsidRDefault="000E47A0" w:rsidP="00DB013B">
            <w:pPr>
              <w:jc w:val="center"/>
              <w:rPr>
                <w:rFonts w:ascii="Bierstadt Display" w:hAnsi="Bierstadt Display"/>
                <w:lang w:val="es-EC"/>
              </w:rPr>
            </w:pPr>
            <w:r w:rsidRPr="000C41D4">
              <w:rPr>
                <w:rFonts w:ascii="Bierstadt Display" w:hAnsi="Bierstadt Display"/>
                <w:lang w:val="es-EC"/>
              </w:rPr>
              <w:t>Alta</w:t>
            </w:r>
          </w:p>
        </w:tc>
      </w:tr>
      <w:tr w:rsidR="00555DCE" w:rsidRPr="000C41D4" w14:paraId="7C8117D6" w14:textId="77777777" w:rsidTr="006864D0">
        <w:tc>
          <w:tcPr>
            <w:tcW w:w="791" w:type="dxa"/>
            <w:vAlign w:val="center"/>
          </w:tcPr>
          <w:p w14:paraId="4A9FB945" w14:textId="77777777" w:rsidR="000E47A0" w:rsidRPr="000C41D4" w:rsidRDefault="000E47A0" w:rsidP="00DB013B">
            <w:pPr>
              <w:jc w:val="center"/>
              <w:rPr>
                <w:rFonts w:ascii="Bierstadt Display" w:hAnsi="Bierstadt Display"/>
                <w:lang w:val="es-EC"/>
              </w:rPr>
            </w:pPr>
            <w:r w:rsidRPr="000C41D4">
              <w:rPr>
                <w:rFonts w:ascii="Bierstadt Display" w:hAnsi="Bierstadt Display"/>
                <w:lang w:val="es-EC"/>
              </w:rPr>
              <w:t>CU4</w:t>
            </w:r>
          </w:p>
        </w:tc>
        <w:tc>
          <w:tcPr>
            <w:tcW w:w="3274" w:type="dxa"/>
            <w:vAlign w:val="center"/>
          </w:tcPr>
          <w:p w14:paraId="6C937796" w14:textId="277C6608" w:rsidR="000E47A0" w:rsidRPr="001200D2" w:rsidRDefault="001200D2" w:rsidP="00DB013B">
            <w:pPr>
              <w:jc w:val="center"/>
              <w:rPr>
                <w:rFonts w:ascii="Bierstadt Display" w:hAnsi="Bierstadt Display"/>
                <w:lang w:val="es-EC"/>
              </w:rPr>
            </w:pPr>
            <w:r w:rsidRPr="001200D2">
              <w:rPr>
                <w:rFonts w:ascii="Bierstadt Display" w:hAnsi="Bierstadt Display"/>
                <w:lang w:val="es-EC"/>
              </w:rPr>
              <w:t>Crear Formatos Oficiales (SRI)</w:t>
            </w:r>
          </w:p>
        </w:tc>
        <w:tc>
          <w:tcPr>
            <w:tcW w:w="1550" w:type="dxa"/>
            <w:vAlign w:val="center"/>
          </w:tcPr>
          <w:p w14:paraId="705FA86E" w14:textId="1BC7701D" w:rsidR="000E47A0" w:rsidRPr="000C41D4" w:rsidRDefault="00DB013B" w:rsidP="00DB013B">
            <w:pPr>
              <w:jc w:val="center"/>
              <w:rPr>
                <w:rFonts w:ascii="Bierstadt Display" w:hAnsi="Bierstadt Display"/>
                <w:lang w:val="es-EC"/>
              </w:rPr>
            </w:pPr>
            <w:r w:rsidRPr="000C41D4">
              <w:rPr>
                <w:rFonts w:ascii="Bierstadt Display" w:hAnsi="Bierstadt Display"/>
                <w:lang w:val="es-EC"/>
              </w:rPr>
              <w:t>Media</w:t>
            </w:r>
          </w:p>
        </w:tc>
        <w:tc>
          <w:tcPr>
            <w:tcW w:w="1550" w:type="dxa"/>
            <w:vAlign w:val="center"/>
          </w:tcPr>
          <w:p w14:paraId="20CD7661" w14:textId="77777777" w:rsidR="000E47A0" w:rsidRPr="000C41D4" w:rsidRDefault="000E47A0" w:rsidP="00DB013B">
            <w:pPr>
              <w:jc w:val="center"/>
              <w:rPr>
                <w:rFonts w:ascii="Bierstadt Display" w:hAnsi="Bierstadt Display"/>
                <w:lang w:val="es-EC"/>
              </w:rPr>
            </w:pPr>
            <w:r w:rsidRPr="000C41D4">
              <w:rPr>
                <w:rFonts w:ascii="Bierstadt Display" w:hAnsi="Bierstadt Display"/>
                <w:lang w:val="es-EC"/>
              </w:rPr>
              <w:t>Alta</w:t>
            </w:r>
          </w:p>
        </w:tc>
        <w:tc>
          <w:tcPr>
            <w:tcW w:w="1730" w:type="dxa"/>
            <w:vAlign w:val="center"/>
          </w:tcPr>
          <w:p w14:paraId="054328CE" w14:textId="77777777" w:rsidR="000E47A0" w:rsidRPr="000C41D4" w:rsidRDefault="000E47A0" w:rsidP="00DB013B">
            <w:pPr>
              <w:jc w:val="center"/>
              <w:rPr>
                <w:rFonts w:ascii="Bierstadt Display" w:hAnsi="Bierstadt Display"/>
                <w:lang w:val="es-EC"/>
              </w:rPr>
            </w:pPr>
            <w:r w:rsidRPr="000C41D4">
              <w:rPr>
                <w:rFonts w:ascii="Bierstadt Display" w:hAnsi="Bierstadt Display"/>
                <w:lang w:val="es-EC"/>
              </w:rPr>
              <w:t>Media</w:t>
            </w:r>
          </w:p>
        </w:tc>
      </w:tr>
      <w:tr w:rsidR="00555DCE" w:rsidRPr="000C41D4" w14:paraId="519FFC88" w14:textId="77777777" w:rsidTr="006864D0">
        <w:tc>
          <w:tcPr>
            <w:tcW w:w="791" w:type="dxa"/>
            <w:vAlign w:val="center"/>
          </w:tcPr>
          <w:p w14:paraId="7F7C6500" w14:textId="77777777" w:rsidR="000E47A0" w:rsidRPr="000C41D4" w:rsidRDefault="000E47A0" w:rsidP="00DB013B">
            <w:pPr>
              <w:jc w:val="center"/>
              <w:rPr>
                <w:rFonts w:ascii="Bierstadt Display" w:hAnsi="Bierstadt Display"/>
                <w:lang w:val="es-EC"/>
              </w:rPr>
            </w:pPr>
            <w:r w:rsidRPr="000C41D4">
              <w:rPr>
                <w:rFonts w:ascii="Bierstadt Display" w:hAnsi="Bierstadt Display"/>
                <w:lang w:val="es-EC"/>
              </w:rPr>
              <w:t>CU5</w:t>
            </w:r>
          </w:p>
        </w:tc>
        <w:tc>
          <w:tcPr>
            <w:tcW w:w="3274" w:type="dxa"/>
            <w:vAlign w:val="center"/>
          </w:tcPr>
          <w:p w14:paraId="623B9F5E" w14:textId="381FEFAC" w:rsidR="000E47A0" w:rsidRPr="001200D2" w:rsidRDefault="001200D2" w:rsidP="00DB013B">
            <w:pPr>
              <w:jc w:val="center"/>
              <w:rPr>
                <w:rFonts w:ascii="Bierstadt Display" w:hAnsi="Bierstadt Display"/>
                <w:lang w:val="es-EC"/>
              </w:rPr>
            </w:pPr>
            <w:r w:rsidRPr="001200D2">
              <w:rPr>
                <w:rFonts w:ascii="Bierstadt Display" w:hAnsi="Bierstadt Display"/>
                <w:lang w:val="es-EC"/>
              </w:rPr>
              <w:t>Bloquear cuenta</w:t>
            </w:r>
          </w:p>
        </w:tc>
        <w:tc>
          <w:tcPr>
            <w:tcW w:w="1550" w:type="dxa"/>
            <w:vAlign w:val="center"/>
          </w:tcPr>
          <w:p w14:paraId="245DC86B" w14:textId="72162050" w:rsidR="000E47A0" w:rsidRPr="000C41D4" w:rsidRDefault="00DB013B" w:rsidP="00DB013B">
            <w:pPr>
              <w:jc w:val="center"/>
              <w:rPr>
                <w:rFonts w:ascii="Bierstadt Display" w:hAnsi="Bierstadt Display"/>
                <w:lang w:val="es-EC"/>
              </w:rPr>
            </w:pPr>
            <w:r w:rsidRPr="000C41D4">
              <w:rPr>
                <w:rFonts w:ascii="Bierstadt Display" w:hAnsi="Bierstadt Display"/>
                <w:lang w:val="es-EC"/>
              </w:rPr>
              <w:t>Media</w:t>
            </w:r>
          </w:p>
        </w:tc>
        <w:tc>
          <w:tcPr>
            <w:tcW w:w="1550" w:type="dxa"/>
            <w:vAlign w:val="center"/>
          </w:tcPr>
          <w:p w14:paraId="3CDE8098" w14:textId="18F89404" w:rsidR="000E47A0" w:rsidRPr="000C41D4" w:rsidRDefault="00DB013B" w:rsidP="00DB013B">
            <w:pPr>
              <w:jc w:val="center"/>
              <w:rPr>
                <w:rFonts w:ascii="Bierstadt Display" w:hAnsi="Bierstadt Display"/>
                <w:lang w:val="es-EC"/>
              </w:rPr>
            </w:pPr>
            <w:r w:rsidRPr="000C41D4">
              <w:rPr>
                <w:rFonts w:ascii="Bierstadt Display" w:hAnsi="Bierstadt Display"/>
                <w:lang w:val="es-EC"/>
              </w:rPr>
              <w:t>Alta</w:t>
            </w:r>
          </w:p>
        </w:tc>
        <w:tc>
          <w:tcPr>
            <w:tcW w:w="1730" w:type="dxa"/>
            <w:vAlign w:val="center"/>
          </w:tcPr>
          <w:p w14:paraId="3EF82B40" w14:textId="5EBD63BC" w:rsidR="000E47A0" w:rsidRPr="000C41D4" w:rsidRDefault="00DB013B" w:rsidP="00DB013B">
            <w:pPr>
              <w:jc w:val="center"/>
              <w:rPr>
                <w:rFonts w:ascii="Bierstadt Display" w:hAnsi="Bierstadt Display"/>
                <w:lang w:val="es-EC"/>
              </w:rPr>
            </w:pPr>
            <w:r w:rsidRPr="000C41D4">
              <w:rPr>
                <w:rFonts w:ascii="Bierstadt Display" w:hAnsi="Bierstadt Display"/>
                <w:lang w:val="es-EC"/>
              </w:rPr>
              <w:t>Media</w:t>
            </w:r>
          </w:p>
        </w:tc>
      </w:tr>
      <w:tr w:rsidR="00555DCE" w:rsidRPr="000C41D4" w14:paraId="048C5056" w14:textId="77777777" w:rsidTr="006864D0">
        <w:tc>
          <w:tcPr>
            <w:tcW w:w="791" w:type="dxa"/>
            <w:vAlign w:val="center"/>
          </w:tcPr>
          <w:p w14:paraId="01A7D5C9" w14:textId="77777777" w:rsidR="000E47A0" w:rsidRPr="000C41D4" w:rsidRDefault="000E47A0" w:rsidP="00DB013B">
            <w:pPr>
              <w:jc w:val="center"/>
              <w:rPr>
                <w:rFonts w:ascii="Bierstadt Display" w:hAnsi="Bierstadt Display"/>
                <w:lang w:val="es-EC"/>
              </w:rPr>
            </w:pPr>
            <w:r w:rsidRPr="000C41D4">
              <w:rPr>
                <w:rFonts w:ascii="Bierstadt Display" w:hAnsi="Bierstadt Display"/>
                <w:lang w:val="es-EC"/>
              </w:rPr>
              <w:t>CU6</w:t>
            </w:r>
          </w:p>
        </w:tc>
        <w:tc>
          <w:tcPr>
            <w:tcW w:w="3274" w:type="dxa"/>
            <w:vAlign w:val="center"/>
          </w:tcPr>
          <w:p w14:paraId="1EC13479" w14:textId="1382BB23" w:rsidR="000E47A0" w:rsidRPr="001200D2" w:rsidRDefault="001200D2" w:rsidP="00DB013B">
            <w:pPr>
              <w:jc w:val="center"/>
              <w:rPr>
                <w:rFonts w:ascii="Bierstadt Display" w:hAnsi="Bierstadt Display"/>
                <w:lang w:val="es-EC"/>
              </w:rPr>
            </w:pPr>
            <w:r w:rsidRPr="001200D2">
              <w:rPr>
                <w:rFonts w:ascii="Bierstadt Display" w:hAnsi="Bierstadt Display"/>
                <w:lang w:val="es-EC"/>
              </w:rPr>
              <w:t>Actualizar cuenta</w:t>
            </w:r>
          </w:p>
        </w:tc>
        <w:tc>
          <w:tcPr>
            <w:tcW w:w="1550" w:type="dxa"/>
            <w:vAlign w:val="center"/>
          </w:tcPr>
          <w:p w14:paraId="7506BF20" w14:textId="77777777" w:rsidR="000E47A0" w:rsidRPr="000C41D4" w:rsidRDefault="000E47A0" w:rsidP="00DB013B">
            <w:pPr>
              <w:jc w:val="center"/>
              <w:rPr>
                <w:rFonts w:ascii="Bierstadt Display" w:hAnsi="Bierstadt Display"/>
                <w:lang w:val="es-EC"/>
              </w:rPr>
            </w:pPr>
            <w:r w:rsidRPr="000C41D4">
              <w:rPr>
                <w:rFonts w:ascii="Bierstadt Display" w:hAnsi="Bierstadt Display"/>
                <w:lang w:val="es-EC"/>
              </w:rPr>
              <w:t>Media</w:t>
            </w:r>
          </w:p>
        </w:tc>
        <w:tc>
          <w:tcPr>
            <w:tcW w:w="1550" w:type="dxa"/>
            <w:vAlign w:val="center"/>
          </w:tcPr>
          <w:p w14:paraId="1EDF2AAC" w14:textId="77777777" w:rsidR="000E47A0" w:rsidRPr="000C41D4" w:rsidRDefault="000E47A0" w:rsidP="00DB013B">
            <w:pPr>
              <w:jc w:val="center"/>
              <w:rPr>
                <w:rFonts w:ascii="Bierstadt Display" w:hAnsi="Bierstadt Display"/>
                <w:lang w:val="es-EC"/>
              </w:rPr>
            </w:pPr>
            <w:r w:rsidRPr="000C41D4">
              <w:rPr>
                <w:rFonts w:ascii="Bierstadt Display" w:hAnsi="Bierstadt Display"/>
                <w:lang w:val="es-EC"/>
              </w:rPr>
              <w:t>Alta</w:t>
            </w:r>
          </w:p>
        </w:tc>
        <w:tc>
          <w:tcPr>
            <w:tcW w:w="1730" w:type="dxa"/>
            <w:vAlign w:val="center"/>
          </w:tcPr>
          <w:p w14:paraId="7274C3E6" w14:textId="57B932FA" w:rsidR="000E47A0" w:rsidRPr="000C41D4" w:rsidRDefault="00DB013B" w:rsidP="00DB013B">
            <w:pPr>
              <w:jc w:val="center"/>
              <w:rPr>
                <w:rFonts w:ascii="Bierstadt Display" w:hAnsi="Bierstadt Display"/>
                <w:lang w:val="es-EC"/>
              </w:rPr>
            </w:pPr>
            <w:r w:rsidRPr="000C41D4">
              <w:rPr>
                <w:rFonts w:ascii="Bierstadt Display" w:hAnsi="Bierstadt Display"/>
                <w:lang w:val="es-EC"/>
              </w:rPr>
              <w:t>Media</w:t>
            </w:r>
          </w:p>
        </w:tc>
      </w:tr>
      <w:tr w:rsidR="001200D2" w:rsidRPr="000C41D4" w14:paraId="39021C6F" w14:textId="77777777" w:rsidTr="006864D0">
        <w:tc>
          <w:tcPr>
            <w:tcW w:w="791" w:type="dxa"/>
            <w:vAlign w:val="center"/>
          </w:tcPr>
          <w:p w14:paraId="15F2976F" w14:textId="77777777" w:rsidR="001200D2" w:rsidRPr="000C41D4" w:rsidRDefault="001200D2" w:rsidP="001200D2">
            <w:pPr>
              <w:jc w:val="center"/>
              <w:rPr>
                <w:rFonts w:ascii="Bierstadt Display" w:hAnsi="Bierstadt Display"/>
                <w:lang w:val="es-EC"/>
              </w:rPr>
            </w:pPr>
            <w:r w:rsidRPr="000C41D4">
              <w:rPr>
                <w:rFonts w:ascii="Bierstadt Display" w:hAnsi="Bierstadt Display"/>
                <w:lang w:val="es-EC"/>
              </w:rPr>
              <w:t>CU7</w:t>
            </w:r>
          </w:p>
        </w:tc>
        <w:tc>
          <w:tcPr>
            <w:tcW w:w="3274" w:type="dxa"/>
            <w:vAlign w:val="center"/>
          </w:tcPr>
          <w:p w14:paraId="16A84CE7" w14:textId="233E4AC5" w:rsidR="001200D2" w:rsidRPr="001200D2" w:rsidRDefault="001200D2" w:rsidP="001200D2">
            <w:pPr>
              <w:jc w:val="center"/>
              <w:rPr>
                <w:rFonts w:ascii="Bierstadt Display" w:hAnsi="Bierstadt Display"/>
                <w:lang w:val="es-EC"/>
              </w:rPr>
            </w:pPr>
            <w:r w:rsidRPr="001200D2">
              <w:rPr>
                <w:rFonts w:ascii="Bierstadt Display" w:hAnsi="Bierstadt Display" w:cs="Calibri"/>
                <w:color w:val="000000"/>
              </w:rPr>
              <w:t>Registrar rol de pago</w:t>
            </w:r>
          </w:p>
        </w:tc>
        <w:tc>
          <w:tcPr>
            <w:tcW w:w="1550" w:type="dxa"/>
            <w:vAlign w:val="center"/>
          </w:tcPr>
          <w:p w14:paraId="519AE9A6" w14:textId="4220C8F2" w:rsidR="001200D2" w:rsidRPr="000C41D4" w:rsidRDefault="001200D2" w:rsidP="001200D2">
            <w:pPr>
              <w:jc w:val="center"/>
              <w:rPr>
                <w:rFonts w:ascii="Bierstadt Display" w:hAnsi="Bierstadt Display"/>
                <w:lang w:val="es-EC"/>
              </w:rPr>
            </w:pPr>
            <w:r w:rsidRPr="000C41D4">
              <w:rPr>
                <w:rFonts w:ascii="Bierstadt Display" w:hAnsi="Bierstadt Display"/>
                <w:lang w:val="es-EC"/>
              </w:rPr>
              <w:t>Media</w:t>
            </w:r>
          </w:p>
        </w:tc>
        <w:tc>
          <w:tcPr>
            <w:tcW w:w="1550" w:type="dxa"/>
            <w:vAlign w:val="center"/>
          </w:tcPr>
          <w:p w14:paraId="3F0253D4" w14:textId="413E57C5" w:rsidR="001200D2" w:rsidRPr="000C41D4" w:rsidRDefault="001200D2" w:rsidP="001200D2">
            <w:pPr>
              <w:jc w:val="center"/>
              <w:rPr>
                <w:rFonts w:ascii="Bierstadt Display" w:hAnsi="Bierstadt Display"/>
                <w:lang w:val="es-EC"/>
              </w:rPr>
            </w:pPr>
            <w:r w:rsidRPr="000C41D4">
              <w:rPr>
                <w:rFonts w:ascii="Bierstadt Display" w:hAnsi="Bierstadt Display"/>
                <w:lang w:val="es-EC"/>
              </w:rPr>
              <w:t>Alta</w:t>
            </w:r>
          </w:p>
        </w:tc>
        <w:tc>
          <w:tcPr>
            <w:tcW w:w="1730" w:type="dxa"/>
            <w:vAlign w:val="center"/>
          </w:tcPr>
          <w:p w14:paraId="5756D3A4" w14:textId="77777777" w:rsidR="001200D2" w:rsidRPr="000C41D4" w:rsidRDefault="001200D2" w:rsidP="001200D2">
            <w:pPr>
              <w:jc w:val="center"/>
              <w:rPr>
                <w:rFonts w:ascii="Bierstadt Display" w:hAnsi="Bierstadt Display"/>
                <w:lang w:val="es-EC"/>
              </w:rPr>
            </w:pPr>
            <w:r w:rsidRPr="000C41D4">
              <w:rPr>
                <w:rFonts w:ascii="Bierstadt Display" w:hAnsi="Bierstadt Display"/>
                <w:lang w:val="es-EC"/>
              </w:rPr>
              <w:t>Media</w:t>
            </w:r>
          </w:p>
        </w:tc>
      </w:tr>
      <w:tr w:rsidR="001200D2" w:rsidRPr="000C41D4" w14:paraId="3EE14739" w14:textId="77777777" w:rsidTr="006864D0">
        <w:tc>
          <w:tcPr>
            <w:tcW w:w="791" w:type="dxa"/>
            <w:vAlign w:val="center"/>
          </w:tcPr>
          <w:p w14:paraId="2109B0B5" w14:textId="77777777" w:rsidR="001200D2" w:rsidRPr="000C41D4" w:rsidRDefault="001200D2" w:rsidP="001200D2">
            <w:pPr>
              <w:jc w:val="center"/>
              <w:rPr>
                <w:rFonts w:ascii="Bierstadt Display" w:hAnsi="Bierstadt Display"/>
                <w:lang w:val="es-EC"/>
              </w:rPr>
            </w:pPr>
            <w:r w:rsidRPr="000C41D4">
              <w:rPr>
                <w:rFonts w:ascii="Bierstadt Display" w:hAnsi="Bierstadt Display"/>
                <w:lang w:val="es-EC"/>
              </w:rPr>
              <w:t>CU8</w:t>
            </w:r>
          </w:p>
        </w:tc>
        <w:tc>
          <w:tcPr>
            <w:tcW w:w="3274" w:type="dxa"/>
            <w:vAlign w:val="center"/>
          </w:tcPr>
          <w:p w14:paraId="0BCCD631" w14:textId="1DE0B599" w:rsidR="001200D2" w:rsidRPr="001200D2" w:rsidRDefault="001200D2" w:rsidP="001200D2">
            <w:pPr>
              <w:jc w:val="center"/>
              <w:rPr>
                <w:rFonts w:ascii="Bierstadt Display" w:hAnsi="Bierstadt Display"/>
                <w:lang w:val="es-EC"/>
              </w:rPr>
            </w:pPr>
            <w:r w:rsidRPr="001200D2">
              <w:rPr>
                <w:rFonts w:ascii="Bierstadt Display" w:hAnsi="Bierstadt Display" w:cs="Calibri"/>
                <w:color w:val="000000"/>
              </w:rPr>
              <w:t>Modificar rol de pago</w:t>
            </w:r>
          </w:p>
        </w:tc>
        <w:tc>
          <w:tcPr>
            <w:tcW w:w="1550" w:type="dxa"/>
            <w:vAlign w:val="center"/>
          </w:tcPr>
          <w:p w14:paraId="4C41BF63" w14:textId="77777777" w:rsidR="001200D2" w:rsidRPr="000C41D4" w:rsidRDefault="001200D2" w:rsidP="001200D2">
            <w:pPr>
              <w:jc w:val="center"/>
              <w:rPr>
                <w:rFonts w:ascii="Bierstadt Display" w:hAnsi="Bierstadt Display"/>
                <w:lang w:val="es-EC"/>
              </w:rPr>
            </w:pPr>
            <w:r w:rsidRPr="000C41D4">
              <w:rPr>
                <w:rFonts w:ascii="Bierstadt Display" w:hAnsi="Bierstadt Display"/>
                <w:lang w:val="es-EC"/>
              </w:rPr>
              <w:t>Baja</w:t>
            </w:r>
          </w:p>
        </w:tc>
        <w:tc>
          <w:tcPr>
            <w:tcW w:w="1550" w:type="dxa"/>
            <w:vAlign w:val="center"/>
          </w:tcPr>
          <w:p w14:paraId="11580B8A" w14:textId="77777777" w:rsidR="001200D2" w:rsidRPr="000C41D4" w:rsidRDefault="001200D2" w:rsidP="001200D2">
            <w:pPr>
              <w:jc w:val="center"/>
              <w:rPr>
                <w:rFonts w:ascii="Bierstadt Display" w:hAnsi="Bierstadt Display"/>
                <w:lang w:val="es-EC"/>
              </w:rPr>
            </w:pPr>
            <w:r w:rsidRPr="000C41D4">
              <w:rPr>
                <w:rFonts w:ascii="Bierstadt Display" w:hAnsi="Bierstadt Display"/>
                <w:lang w:val="es-EC"/>
              </w:rPr>
              <w:t>Alta</w:t>
            </w:r>
          </w:p>
        </w:tc>
        <w:tc>
          <w:tcPr>
            <w:tcW w:w="1730" w:type="dxa"/>
            <w:vAlign w:val="center"/>
          </w:tcPr>
          <w:p w14:paraId="79BF670D" w14:textId="77777777" w:rsidR="001200D2" w:rsidRPr="000C41D4" w:rsidRDefault="001200D2" w:rsidP="001200D2">
            <w:pPr>
              <w:jc w:val="center"/>
              <w:rPr>
                <w:rFonts w:ascii="Bierstadt Display" w:hAnsi="Bierstadt Display"/>
                <w:lang w:val="es-EC"/>
              </w:rPr>
            </w:pPr>
            <w:r w:rsidRPr="000C41D4">
              <w:rPr>
                <w:rFonts w:ascii="Bierstadt Display" w:hAnsi="Bierstadt Display"/>
                <w:lang w:val="es-EC"/>
              </w:rPr>
              <w:t>Alta</w:t>
            </w:r>
          </w:p>
        </w:tc>
      </w:tr>
      <w:tr w:rsidR="001200D2" w:rsidRPr="000C41D4" w14:paraId="66B75596" w14:textId="77777777" w:rsidTr="006864D0">
        <w:tc>
          <w:tcPr>
            <w:tcW w:w="791" w:type="dxa"/>
            <w:vAlign w:val="center"/>
          </w:tcPr>
          <w:p w14:paraId="637625F4" w14:textId="77777777" w:rsidR="001200D2" w:rsidRPr="000C41D4" w:rsidRDefault="001200D2" w:rsidP="001200D2">
            <w:pPr>
              <w:jc w:val="center"/>
              <w:rPr>
                <w:rFonts w:ascii="Bierstadt Display" w:hAnsi="Bierstadt Display"/>
                <w:lang w:val="es-EC"/>
              </w:rPr>
            </w:pPr>
            <w:r w:rsidRPr="000C41D4">
              <w:rPr>
                <w:rFonts w:ascii="Bierstadt Display" w:hAnsi="Bierstadt Display"/>
                <w:lang w:val="es-EC"/>
              </w:rPr>
              <w:t>CU9</w:t>
            </w:r>
          </w:p>
        </w:tc>
        <w:tc>
          <w:tcPr>
            <w:tcW w:w="3274" w:type="dxa"/>
            <w:vAlign w:val="center"/>
          </w:tcPr>
          <w:p w14:paraId="469AF016" w14:textId="0B32F429" w:rsidR="001200D2" w:rsidRPr="001200D2" w:rsidRDefault="001200D2" w:rsidP="001200D2">
            <w:pPr>
              <w:jc w:val="center"/>
              <w:rPr>
                <w:rFonts w:ascii="Bierstadt Display" w:hAnsi="Bierstadt Display"/>
                <w:lang w:val="es-EC"/>
              </w:rPr>
            </w:pPr>
            <w:r w:rsidRPr="001200D2">
              <w:rPr>
                <w:rFonts w:ascii="Bierstadt Display" w:hAnsi="Bierstadt Display" w:cs="Calibri"/>
                <w:color w:val="000000"/>
              </w:rPr>
              <w:t>Eliminar rol de pago</w:t>
            </w:r>
          </w:p>
        </w:tc>
        <w:tc>
          <w:tcPr>
            <w:tcW w:w="1550" w:type="dxa"/>
            <w:vAlign w:val="center"/>
          </w:tcPr>
          <w:p w14:paraId="40F94BCB" w14:textId="6E0FB141" w:rsidR="001200D2" w:rsidRPr="000C41D4" w:rsidRDefault="001200D2" w:rsidP="001200D2">
            <w:pPr>
              <w:jc w:val="center"/>
              <w:rPr>
                <w:rFonts w:ascii="Bierstadt Display" w:hAnsi="Bierstadt Display"/>
                <w:lang w:val="es-EC"/>
              </w:rPr>
            </w:pPr>
            <w:r w:rsidRPr="000C41D4">
              <w:rPr>
                <w:rFonts w:ascii="Bierstadt Display" w:hAnsi="Bierstadt Display"/>
                <w:lang w:val="es-EC"/>
              </w:rPr>
              <w:t>Alta</w:t>
            </w:r>
          </w:p>
        </w:tc>
        <w:tc>
          <w:tcPr>
            <w:tcW w:w="1550" w:type="dxa"/>
            <w:vAlign w:val="center"/>
          </w:tcPr>
          <w:p w14:paraId="36DD6F62" w14:textId="61BA244A" w:rsidR="001200D2" w:rsidRPr="000C41D4" w:rsidRDefault="001200D2" w:rsidP="001200D2">
            <w:pPr>
              <w:jc w:val="center"/>
              <w:rPr>
                <w:rFonts w:ascii="Bierstadt Display" w:hAnsi="Bierstadt Display"/>
                <w:lang w:val="es-EC"/>
              </w:rPr>
            </w:pPr>
            <w:r w:rsidRPr="000C41D4">
              <w:rPr>
                <w:rFonts w:ascii="Bierstadt Display" w:hAnsi="Bierstadt Display"/>
                <w:lang w:val="es-EC"/>
              </w:rPr>
              <w:t>Alta</w:t>
            </w:r>
          </w:p>
        </w:tc>
        <w:tc>
          <w:tcPr>
            <w:tcW w:w="1730" w:type="dxa"/>
            <w:vAlign w:val="center"/>
          </w:tcPr>
          <w:p w14:paraId="6806C4C3" w14:textId="26118A6F" w:rsidR="001200D2" w:rsidRPr="000C41D4" w:rsidRDefault="001200D2" w:rsidP="001200D2">
            <w:pPr>
              <w:jc w:val="center"/>
              <w:rPr>
                <w:rFonts w:ascii="Bierstadt Display" w:hAnsi="Bierstadt Display"/>
                <w:lang w:val="es-EC"/>
              </w:rPr>
            </w:pPr>
            <w:r w:rsidRPr="000C41D4">
              <w:rPr>
                <w:rFonts w:ascii="Bierstadt Display" w:hAnsi="Bierstadt Display"/>
                <w:lang w:val="es-EC"/>
              </w:rPr>
              <w:t>Media</w:t>
            </w:r>
          </w:p>
        </w:tc>
      </w:tr>
      <w:tr w:rsidR="001200D2" w:rsidRPr="000C41D4" w14:paraId="2AADB971" w14:textId="77777777" w:rsidTr="006864D0">
        <w:tc>
          <w:tcPr>
            <w:tcW w:w="791" w:type="dxa"/>
            <w:vAlign w:val="center"/>
          </w:tcPr>
          <w:p w14:paraId="225B5926" w14:textId="77777777" w:rsidR="001200D2" w:rsidRPr="000C41D4" w:rsidRDefault="001200D2" w:rsidP="001200D2">
            <w:pPr>
              <w:jc w:val="center"/>
              <w:rPr>
                <w:rFonts w:ascii="Bierstadt Display" w:hAnsi="Bierstadt Display"/>
                <w:lang w:val="es-EC"/>
              </w:rPr>
            </w:pPr>
            <w:r w:rsidRPr="000C41D4">
              <w:rPr>
                <w:rFonts w:ascii="Bierstadt Display" w:hAnsi="Bierstadt Display"/>
                <w:lang w:val="es-EC"/>
              </w:rPr>
              <w:t>CU10</w:t>
            </w:r>
          </w:p>
        </w:tc>
        <w:tc>
          <w:tcPr>
            <w:tcW w:w="3274" w:type="dxa"/>
            <w:vAlign w:val="center"/>
          </w:tcPr>
          <w:p w14:paraId="2577D1BC" w14:textId="69C091D6" w:rsidR="001200D2" w:rsidRPr="001200D2" w:rsidRDefault="001200D2" w:rsidP="001200D2">
            <w:pPr>
              <w:jc w:val="center"/>
              <w:rPr>
                <w:rFonts w:ascii="Bierstadt Display" w:hAnsi="Bierstadt Display"/>
                <w:lang w:val="es-EC"/>
              </w:rPr>
            </w:pPr>
            <w:r w:rsidRPr="001200D2">
              <w:rPr>
                <w:rFonts w:ascii="Bierstadt Display" w:hAnsi="Bierstadt Display" w:cs="Calibri"/>
                <w:color w:val="000000"/>
              </w:rPr>
              <w:t>registrar horas trabajadas</w:t>
            </w:r>
          </w:p>
        </w:tc>
        <w:tc>
          <w:tcPr>
            <w:tcW w:w="1550" w:type="dxa"/>
            <w:vAlign w:val="center"/>
          </w:tcPr>
          <w:p w14:paraId="00B5E55A" w14:textId="1F5DAEA3" w:rsidR="001200D2" w:rsidRPr="000C41D4" w:rsidRDefault="001200D2" w:rsidP="001200D2">
            <w:pPr>
              <w:jc w:val="center"/>
              <w:rPr>
                <w:rFonts w:ascii="Bierstadt Display" w:hAnsi="Bierstadt Display"/>
                <w:lang w:val="es-EC"/>
              </w:rPr>
            </w:pPr>
            <w:r w:rsidRPr="000C41D4">
              <w:rPr>
                <w:rFonts w:ascii="Bierstadt Display" w:hAnsi="Bierstadt Display"/>
                <w:lang w:val="es-EC"/>
              </w:rPr>
              <w:t>Alta</w:t>
            </w:r>
          </w:p>
        </w:tc>
        <w:tc>
          <w:tcPr>
            <w:tcW w:w="1550" w:type="dxa"/>
            <w:vAlign w:val="center"/>
          </w:tcPr>
          <w:p w14:paraId="5D2C6F2E" w14:textId="72824A8F" w:rsidR="001200D2" w:rsidRPr="000C41D4" w:rsidRDefault="001200D2" w:rsidP="001200D2">
            <w:pPr>
              <w:jc w:val="center"/>
              <w:rPr>
                <w:rFonts w:ascii="Bierstadt Display" w:hAnsi="Bierstadt Display"/>
                <w:lang w:val="es-EC"/>
              </w:rPr>
            </w:pPr>
            <w:r w:rsidRPr="000C41D4">
              <w:rPr>
                <w:rFonts w:ascii="Bierstadt Display" w:hAnsi="Bierstadt Display"/>
                <w:lang w:val="es-EC"/>
              </w:rPr>
              <w:t>Alta</w:t>
            </w:r>
          </w:p>
        </w:tc>
        <w:tc>
          <w:tcPr>
            <w:tcW w:w="1730" w:type="dxa"/>
            <w:vAlign w:val="center"/>
          </w:tcPr>
          <w:p w14:paraId="0CB22E7A" w14:textId="2AA4CFB3" w:rsidR="001200D2" w:rsidRPr="000C41D4" w:rsidRDefault="001200D2" w:rsidP="001200D2">
            <w:pPr>
              <w:jc w:val="center"/>
              <w:rPr>
                <w:rFonts w:ascii="Bierstadt Display" w:hAnsi="Bierstadt Display"/>
                <w:lang w:val="es-EC"/>
              </w:rPr>
            </w:pPr>
            <w:r w:rsidRPr="000C41D4">
              <w:rPr>
                <w:rFonts w:ascii="Bierstadt Display" w:hAnsi="Bierstadt Display"/>
                <w:lang w:val="es-EC"/>
              </w:rPr>
              <w:t>Baja</w:t>
            </w:r>
          </w:p>
        </w:tc>
      </w:tr>
      <w:tr w:rsidR="001200D2" w:rsidRPr="000C41D4" w14:paraId="707FB4EB" w14:textId="77777777" w:rsidTr="005B22D6">
        <w:tc>
          <w:tcPr>
            <w:tcW w:w="791" w:type="dxa"/>
            <w:vAlign w:val="center"/>
          </w:tcPr>
          <w:p w14:paraId="65AFE397" w14:textId="77777777" w:rsidR="001200D2" w:rsidRPr="000C41D4" w:rsidRDefault="001200D2" w:rsidP="001200D2">
            <w:pPr>
              <w:jc w:val="center"/>
              <w:rPr>
                <w:rFonts w:ascii="Bierstadt Display" w:hAnsi="Bierstadt Display"/>
                <w:lang w:val="es-EC"/>
              </w:rPr>
            </w:pPr>
            <w:r w:rsidRPr="000C41D4">
              <w:rPr>
                <w:rFonts w:ascii="Bierstadt Display" w:hAnsi="Bierstadt Display"/>
                <w:lang w:val="es-EC"/>
              </w:rPr>
              <w:t>CU11</w:t>
            </w:r>
          </w:p>
        </w:tc>
        <w:tc>
          <w:tcPr>
            <w:tcW w:w="3274" w:type="dxa"/>
            <w:vAlign w:val="bottom"/>
          </w:tcPr>
          <w:p w14:paraId="27BAF2E5" w14:textId="3E254868" w:rsidR="001200D2" w:rsidRPr="001200D2" w:rsidRDefault="001200D2" w:rsidP="001200D2">
            <w:pPr>
              <w:jc w:val="center"/>
              <w:rPr>
                <w:rFonts w:ascii="Bierstadt Display" w:hAnsi="Bierstadt Display"/>
                <w:lang w:val="es-EC"/>
              </w:rPr>
            </w:pPr>
            <w:r w:rsidRPr="001200D2">
              <w:rPr>
                <w:rFonts w:ascii="Bierstadt Display" w:hAnsi="Bierstadt Display" w:cs="Calibri"/>
                <w:color w:val="000000"/>
              </w:rPr>
              <w:t>Registro de permisos y protección</w:t>
            </w:r>
          </w:p>
        </w:tc>
        <w:tc>
          <w:tcPr>
            <w:tcW w:w="1550" w:type="dxa"/>
            <w:vAlign w:val="center"/>
          </w:tcPr>
          <w:p w14:paraId="4A050944" w14:textId="246324ED" w:rsidR="001200D2" w:rsidRPr="000C41D4" w:rsidRDefault="001200D2" w:rsidP="001200D2">
            <w:pPr>
              <w:jc w:val="center"/>
              <w:rPr>
                <w:rFonts w:ascii="Bierstadt Display" w:hAnsi="Bierstadt Display"/>
                <w:lang w:val="es-EC"/>
              </w:rPr>
            </w:pPr>
            <w:r w:rsidRPr="000C41D4">
              <w:rPr>
                <w:rFonts w:ascii="Bierstadt Display" w:hAnsi="Bierstadt Display"/>
                <w:lang w:val="es-EC"/>
              </w:rPr>
              <w:t>Alta</w:t>
            </w:r>
          </w:p>
        </w:tc>
        <w:tc>
          <w:tcPr>
            <w:tcW w:w="1550" w:type="dxa"/>
            <w:vAlign w:val="center"/>
          </w:tcPr>
          <w:p w14:paraId="3E4159E2" w14:textId="525F7D79" w:rsidR="001200D2" w:rsidRPr="000C41D4" w:rsidRDefault="001200D2" w:rsidP="001200D2">
            <w:pPr>
              <w:jc w:val="center"/>
              <w:rPr>
                <w:rFonts w:ascii="Bierstadt Display" w:hAnsi="Bierstadt Display"/>
                <w:lang w:val="es-EC"/>
              </w:rPr>
            </w:pPr>
            <w:r w:rsidRPr="000C41D4">
              <w:rPr>
                <w:rFonts w:ascii="Bierstadt Display" w:hAnsi="Bierstadt Display"/>
                <w:lang w:val="es-EC"/>
              </w:rPr>
              <w:t>Alta</w:t>
            </w:r>
          </w:p>
        </w:tc>
        <w:tc>
          <w:tcPr>
            <w:tcW w:w="1730" w:type="dxa"/>
            <w:vAlign w:val="center"/>
          </w:tcPr>
          <w:p w14:paraId="6C220752" w14:textId="10553D83" w:rsidR="001200D2" w:rsidRPr="000C41D4" w:rsidRDefault="001200D2" w:rsidP="001200D2">
            <w:pPr>
              <w:jc w:val="center"/>
              <w:rPr>
                <w:rFonts w:ascii="Bierstadt Display" w:hAnsi="Bierstadt Display"/>
                <w:lang w:val="es-EC"/>
              </w:rPr>
            </w:pPr>
            <w:r w:rsidRPr="000C41D4">
              <w:rPr>
                <w:rFonts w:ascii="Bierstadt Display" w:hAnsi="Bierstadt Display"/>
                <w:lang w:val="es-EC"/>
              </w:rPr>
              <w:t>Baja</w:t>
            </w:r>
          </w:p>
        </w:tc>
      </w:tr>
      <w:tr w:rsidR="001200D2" w:rsidRPr="000C41D4" w14:paraId="20F55D6C" w14:textId="77777777" w:rsidTr="006864D0">
        <w:tc>
          <w:tcPr>
            <w:tcW w:w="791" w:type="dxa"/>
            <w:vAlign w:val="center"/>
          </w:tcPr>
          <w:p w14:paraId="6E4C9D5F" w14:textId="77777777" w:rsidR="001200D2" w:rsidRPr="000C41D4" w:rsidRDefault="001200D2" w:rsidP="001200D2">
            <w:pPr>
              <w:jc w:val="center"/>
              <w:rPr>
                <w:rFonts w:ascii="Bierstadt Display" w:hAnsi="Bierstadt Display"/>
                <w:lang w:val="es-EC"/>
              </w:rPr>
            </w:pPr>
            <w:r w:rsidRPr="000C41D4">
              <w:rPr>
                <w:rFonts w:ascii="Bierstadt Display" w:hAnsi="Bierstadt Display"/>
                <w:lang w:val="es-EC"/>
              </w:rPr>
              <w:t>CU12</w:t>
            </w:r>
          </w:p>
        </w:tc>
        <w:tc>
          <w:tcPr>
            <w:tcW w:w="3274" w:type="dxa"/>
            <w:vAlign w:val="center"/>
          </w:tcPr>
          <w:p w14:paraId="0C3E250C" w14:textId="356F0B4C" w:rsidR="001200D2" w:rsidRPr="001200D2" w:rsidRDefault="001200D2" w:rsidP="001200D2">
            <w:pPr>
              <w:jc w:val="center"/>
              <w:rPr>
                <w:rFonts w:ascii="Bierstadt Display" w:hAnsi="Bierstadt Display"/>
                <w:lang w:val="es-EC"/>
              </w:rPr>
            </w:pPr>
            <w:r w:rsidRPr="001200D2">
              <w:rPr>
                <w:rFonts w:ascii="Bierstadt Display" w:hAnsi="Bierstadt Display" w:cs="Calibri"/>
                <w:color w:val="000000"/>
              </w:rPr>
              <w:t>Registro de Sistemas Externos</w:t>
            </w:r>
          </w:p>
        </w:tc>
        <w:tc>
          <w:tcPr>
            <w:tcW w:w="1550" w:type="dxa"/>
            <w:vAlign w:val="center"/>
          </w:tcPr>
          <w:p w14:paraId="4720079D" w14:textId="59C5C239" w:rsidR="001200D2" w:rsidRPr="000C41D4" w:rsidRDefault="001200D2" w:rsidP="001200D2">
            <w:pPr>
              <w:jc w:val="center"/>
              <w:rPr>
                <w:rFonts w:ascii="Bierstadt Display" w:hAnsi="Bierstadt Display"/>
                <w:lang w:val="es-EC"/>
              </w:rPr>
            </w:pPr>
            <w:r w:rsidRPr="000C41D4">
              <w:rPr>
                <w:rFonts w:ascii="Bierstadt Display" w:hAnsi="Bierstadt Display"/>
                <w:lang w:val="es-EC"/>
              </w:rPr>
              <w:t>Alta</w:t>
            </w:r>
          </w:p>
        </w:tc>
        <w:tc>
          <w:tcPr>
            <w:tcW w:w="1550" w:type="dxa"/>
            <w:vAlign w:val="center"/>
          </w:tcPr>
          <w:p w14:paraId="32D0EC1A" w14:textId="062926A8" w:rsidR="001200D2" w:rsidRPr="000C41D4" w:rsidRDefault="001200D2" w:rsidP="001200D2">
            <w:pPr>
              <w:jc w:val="center"/>
              <w:rPr>
                <w:rFonts w:ascii="Bierstadt Display" w:hAnsi="Bierstadt Display"/>
                <w:lang w:val="es-EC"/>
              </w:rPr>
            </w:pPr>
            <w:r w:rsidRPr="000C41D4">
              <w:rPr>
                <w:rFonts w:ascii="Bierstadt Display" w:hAnsi="Bierstadt Display"/>
                <w:lang w:val="es-EC"/>
              </w:rPr>
              <w:t>Alta</w:t>
            </w:r>
          </w:p>
        </w:tc>
        <w:tc>
          <w:tcPr>
            <w:tcW w:w="1730" w:type="dxa"/>
            <w:vAlign w:val="center"/>
          </w:tcPr>
          <w:p w14:paraId="13FE61A9" w14:textId="77777777" w:rsidR="001200D2" w:rsidRPr="000C41D4" w:rsidRDefault="001200D2" w:rsidP="001200D2">
            <w:pPr>
              <w:jc w:val="center"/>
              <w:rPr>
                <w:rFonts w:ascii="Bierstadt Display" w:hAnsi="Bierstadt Display"/>
                <w:lang w:val="es-EC"/>
              </w:rPr>
            </w:pPr>
            <w:r w:rsidRPr="000C41D4">
              <w:rPr>
                <w:rFonts w:ascii="Bierstadt Display" w:hAnsi="Bierstadt Display"/>
                <w:lang w:val="es-EC"/>
              </w:rPr>
              <w:t>Baja</w:t>
            </w:r>
          </w:p>
        </w:tc>
      </w:tr>
      <w:tr w:rsidR="001200D2" w:rsidRPr="000C41D4" w14:paraId="7A7A15CA" w14:textId="77777777" w:rsidTr="006864D0">
        <w:tc>
          <w:tcPr>
            <w:tcW w:w="791" w:type="dxa"/>
            <w:vAlign w:val="center"/>
          </w:tcPr>
          <w:p w14:paraId="000DC796" w14:textId="77777777" w:rsidR="001200D2" w:rsidRPr="000C41D4" w:rsidRDefault="001200D2" w:rsidP="001200D2">
            <w:pPr>
              <w:jc w:val="center"/>
              <w:rPr>
                <w:rFonts w:ascii="Bierstadt Display" w:hAnsi="Bierstadt Display"/>
                <w:lang w:val="es-EC"/>
              </w:rPr>
            </w:pPr>
            <w:r w:rsidRPr="000C41D4">
              <w:rPr>
                <w:rFonts w:ascii="Bierstadt Display" w:hAnsi="Bierstadt Display"/>
                <w:lang w:val="es-EC"/>
              </w:rPr>
              <w:t>CU13</w:t>
            </w:r>
          </w:p>
        </w:tc>
        <w:tc>
          <w:tcPr>
            <w:tcW w:w="3274" w:type="dxa"/>
            <w:vAlign w:val="center"/>
          </w:tcPr>
          <w:p w14:paraId="2BAE86AE" w14:textId="305A18AD" w:rsidR="001200D2" w:rsidRPr="001200D2" w:rsidRDefault="001200D2" w:rsidP="001200D2">
            <w:pPr>
              <w:jc w:val="center"/>
              <w:rPr>
                <w:rFonts w:ascii="Bierstadt Display" w:hAnsi="Bierstadt Display"/>
                <w:lang w:val="es-EC"/>
              </w:rPr>
            </w:pPr>
            <w:r w:rsidRPr="001200D2">
              <w:rPr>
                <w:rFonts w:ascii="Bierstadt Display" w:hAnsi="Bierstadt Display" w:cs="Calibri"/>
                <w:color w:val="000000"/>
              </w:rPr>
              <w:t>Registro del Personal</w:t>
            </w:r>
          </w:p>
        </w:tc>
        <w:tc>
          <w:tcPr>
            <w:tcW w:w="1550" w:type="dxa"/>
            <w:vAlign w:val="center"/>
          </w:tcPr>
          <w:p w14:paraId="61719C19" w14:textId="7E6429E8" w:rsidR="001200D2" w:rsidRPr="000C41D4" w:rsidRDefault="001200D2" w:rsidP="001200D2">
            <w:pPr>
              <w:jc w:val="center"/>
              <w:rPr>
                <w:rFonts w:ascii="Bierstadt Display" w:hAnsi="Bierstadt Display"/>
                <w:lang w:val="es-EC"/>
              </w:rPr>
            </w:pPr>
            <w:r w:rsidRPr="000C41D4">
              <w:rPr>
                <w:rFonts w:ascii="Bierstadt Display" w:hAnsi="Bierstadt Display"/>
                <w:lang w:val="es-EC"/>
              </w:rPr>
              <w:t>Alta</w:t>
            </w:r>
          </w:p>
        </w:tc>
        <w:tc>
          <w:tcPr>
            <w:tcW w:w="1550" w:type="dxa"/>
            <w:vAlign w:val="center"/>
          </w:tcPr>
          <w:p w14:paraId="5E7E5F38" w14:textId="49CB479F" w:rsidR="001200D2" w:rsidRPr="000C41D4" w:rsidRDefault="001200D2" w:rsidP="001200D2">
            <w:pPr>
              <w:jc w:val="center"/>
              <w:rPr>
                <w:rFonts w:ascii="Bierstadt Display" w:hAnsi="Bierstadt Display"/>
                <w:lang w:val="es-EC"/>
              </w:rPr>
            </w:pPr>
            <w:r w:rsidRPr="000C41D4">
              <w:rPr>
                <w:rFonts w:ascii="Bierstadt Display" w:hAnsi="Bierstadt Display"/>
                <w:lang w:val="es-EC"/>
              </w:rPr>
              <w:t>Alta</w:t>
            </w:r>
          </w:p>
        </w:tc>
        <w:tc>
          <w:tcPr>
            <w:tcW w:w="1730" w:type="dxa"/>
            <w:vAlign w:val="center"/>
          </w:tcPr>
          <w:p w14:paraId="3117D604" w14:textId="77777777" w:rsidR="001200D2" w:rsidRPr="000C41D4" w:rsidRDefault="001200D2" w:rsidP="001200D2">
            <w:pPr>
              <w:jc w:val="center"/>
              <w:rPr>
                <w:rFonts w:ascii="Bierstadt Display" w:hAnsi="Bierstadt Display"/>
                <w:lang w:val="es-EC"/>
              </w:rPr>
            </w:pPr>
            <w:r w:rsidRPr="000C41D4">
              <w:rPr>
                <w:rFonts w:ascii="Bierstadt Display" w:hAnsi="Bierstadt Display"/>
                <w:lang w:val="es-EC"/>
              </w:rPr>
              <w:t>Media</w:t>
            </w:r>
          </w:p>
        </w:tc>
      </w:tr>
      <w:tr w:rsidR="001200D2" w:rsidRPr="000C41D4" w14:paraId="5DA72740" w14:textId="77777777" w:rsidTr="006864D0">
        <w:tc>
          <w:tcPr>
            <w:tcW w:w="791" w:type="dxa"/>
            <w:vAlign w:val="center"/>
          </w:tcPr>
          <w:p w14:paraId="38A2EB62" w14:textId="77777777" w:rsidR="001200D2" w:rsidRPr="000C41D4" w:rsidRDefault="001200D2" w:rsidP="001200D2">
            <w:pPr>
              <w:jc w:val="center"/>
              <w:rPr>
                <w:rFonts w:ascii="Bierstadt Display" w:hAnsi="Bierstadt Display"/>
                <w:lang w:val="es-EC"/>
              </w:rPr>
            </w:pPr>
            <w:r w:rsidRPr="000C41D4">
              <w:rPr>
                <w:rFonts w:ascii="Bierstadt Display" w:hAnsi="Bierstadt Display"/>
                <w:lang w:val="es-EC"/>
              </w:rPr>
              <w:t>CU14</w:t>
            </w:r>
          </w:p>
        </w:tc>
        <w:tc>
          <w:tcPr>
            <w:tcW w:w="3274" w:type="dxa"/>
            <w:vAlign w:val="center"/>
          </w:tcPr>
          <w:p w14:paraId="5D2CD1F6" w14:textId="185030B4" w:rsidR="001200D2" w:rsidRPr="001200D2" w:rsidRDefault="001200D2" w:rsidP="001200D2">
            <w:pPr>
              <w:jc w:val="center"/>
              <w:rPr>
                <w:rFonts w:ascii="Bierstadt Display" w:hAnsi="Bierstadt Display"/>
                <w:lang w:val="es-EC"/>
              </w:rPr>
            </w:pPr>
            <w:r w:rsidRPr="001200D2">
              <w:rPr>
                <w:rFonts w:ascii="Bierstadt Display" w:hAnsi="Bierstadt Display" w:cs="Calibri"/>
                <w:color w:val="000000"/>
              </w:rPr>
              <w:t>Estimar recursos empleados por obra</w:t>
            </w:r>
          </w:p>
        </w:tc>
        <w:tc>
          <w:tcPr>
            <w:tcW w:w="1550" w:type="dxa"/>
            <w:vAlign w:val="center"/>
          </w:tcPr>
          <w:p w14:paraId="1B7FAF86" w14:textId="5C924B2B" w:rsidR="001200D2" w:rsidRPr="000C41D4" w:rsidRDefault="001200D2" w:rsidP="001200D2">
            <w:pPr>
              <w:jc w:val="center"/>
              <w:rPr>
                <w:rFonts w:ascii="Bierstadt Display" w:hAnsi="Bierstadt Display"/>
                <w:lang w:val="es-EC"/>
              </w:rPr>
            </w:pPr>
            <w:r w:rsidRPr="000C41D4">
              <w:rPr>
                <w:rFonts w:ascii="Bierstadt Display" w:hAnsi="Bierstadt Display"/>
                <w:lang w:val="es-EC"/>
              </w:rPr>
              <w:t>Alta</w:t>
            </w:r>
          </w:p>
        </w:tc>
        <w:tc>
          <w:tcPr>
            <w:tcW w:w="1550" w:type="dxa"/>
            <w:vAlign w:val="center"/>
          </w:tcPr>
          <w:p w14:paraId="0C7D6367" w14:textId="02C1BFD9" w:rsidR="001200D2" w:rsidRPr="000C41D4" w:rsidRDefault="001200D2" w:rsidP="001200D2">
            <w:pPr>
              <w:jc w:val="center"/>
              <w:rPr>
                <w:rFonts w:ascii="Bierstadt Display" w:hAnsi="Bierstadt Display"/>
                <w:lang w:val="es-EC"/>
              </w:rPr>
            </w:pPr>
            <w:r w:rsidRPr="000C41D4">
              <w:rPr>
                <w:rFonts w:ascii="Bierstadt Display" w:hAnsi="Bierstadt Display"/>
                <w:lang w:val="es-EC"/>
              </w:rPr>
              <w:t>Alta</w:t>
            </w:r>
          </w:p>
        </w:tc>
        <w:tc>
          <w:tcPr>
            <w:tcW w:w="1730" w:type="dxa"/>
            <w:vAlign w:val="center"/>
          </w:tcPr>
          <w:p w14:paraId="415B10FA" w14:textId="77777777" w:rsidR="001200D2" w:rsidRPr="000C41D4" w:rsidRDefault="001200D2" w:rsidP="001200D2">
            <w:pPr>
              <w:jc w:val="center"/>
              <w:rPr>
                <w:rFonts w:ascii="Bierstadt Display" w:hAnsi="Bierstadt Display"/>
                <w:lang w:val="es-EC"/>
              </w:rPr>
            </w:pPr>
            <w:r w:rsidRPr="000C41D4">
              <w:rPr>
                <w:rFonts w:ascii="Bierstadt Display" w:hAnsi="Bierstadt Display"/>
                <w:lang w:val="es-EC"/>
              </w:rPr>
              <w:t>Alta</w:t>
            </w:r>
          </w:p>
        </w:tc>
      </w:tr>
      <w:tr w:rsidR="001200D2" w:rsidRPr="000C41D4" w14:paraId="0CD69BF6" w14:textId="77777777" w:rsidTr="006864D0">
        <w:tc>
          <w:tcPr>
            <w:tcW w:w="791" w:type="dxa"/>
            <w:vAlign w:val="center"/>
          </w:tcPr>
          <w:p w14:paraId="0D11E0D9" w14:textId="3882B302" w:rsidR="001200D2" w:rsidRPr="000C41D4" w:rsidRDefault="001200D2" w:rsidP="001200D2">
            <w:pPr>
              <w:jc w:val="center"/>
              <w:rPr>
                <w:rFonts w:ascii="Bierstadt Display" w:hAnsi="Bierstadt Display"/>
                <w:lang w:val="es-EC"/>
              </w:rPr>
            </w:pPr>
            <w:r w:rsidRPr="000C41D4">
              <w:rPr>
                <w:rFonts w:ascii="Bierstadt Display" w:hAnsi="Bierstadt Display"/>
                <w:lang w:val="es-EC"/>
              </w:rPr>
              <w:t>CU15</w:t>
            </w:r>
          </w:p>
        </w:tc>
        <w:tc>
          <w:tcPr>
            <w:tcW w:w="3274" w:type="dxa"/>
            <w:vAlign w:val="center"/>
          </w:tcPr>
          <w:p w14:paraId="01EBA533" w14:textId="77543901" w:rsidR="001200D2" w:rsidRPr="001200D2" w:rsidRDefault="001200D2" w:rsidP="001200D2">
            <w:pPr>
              <w:jc w:val="center"/>
              <w:rPr>
                <w:rFonts w:ascii="Bierstadt Display" w:hAnsi="Bierstadt Display"/>
                <w:lang w:val="es-EC"/>
              </w:rPr>
            </w:pPr>
            <w:r w:rsidRPr="001200D2">
              <w:rPr>
                <w:rFonts w:ascii="Bierstadt Display" w:hAnsi="Bierstadt Display" w:cs="Calibri"/>
                <w:color w:val="000000"/>
              </w:rPr>
              <w:t>Registro de Costos de Mano de Obra</w:t>
            </w:r>
          </w:p>
        </w:tc>
        <w:tc>
          <w:tcPr>
            <w:tcW w:w="1550" w:type="dxa"/>
            <w:vAlign w:val="center"/>
          </w:tcPr>
          <w:p w14:paraId="482D4A20" w14:textId="6B82266C" w:rsidR="001200D2" w:rsidRPr="000C41D4" w:rsidRDefault="001200D2" w:rsidP="001200D2">
            <w:pPr>
              <w:jc w:val="center"/>
              <w:rPr>
                <w:rFonts w:ascii="Bierstadt Display" w:hAnsi="Bierstadt Display"/>
                <w:lang w:val="es-EC"/>
              </w:rPr>
            </w:pPr>
            <w:r w:rsidRPr="000C41D4">
              <w:rPr>
                <w:rFonts w:ascii="Bierstadt Display" w:hAnsi="Bierstadt Display"/>
                <w:lang w:val="es-EC"/>
              </w:rPr>
              <w:t>Media</w:t>
            </w:r>
          </w:p>
        </w:tc>
        <w:tc>
          <w:tcPr>
            <w:tcW w:w="1550" w:type="dxa"/>
            <w:vAlign w:val="center"/>
          </w:tcPr>
          <w:p w14:paraId="0C819B1A" w14:textId="1EF19AD5" w:rsidR="001200D2" w:rsidRPr="000C41D4" w:rsidRDefault="001200D2" w:rsidP="001200D2">
            <w:pPr>
              <w:jc w:val="center"/>
              <w:rPr>
                <w:rFonts w:ascii="Bierstadt Display" w:hAnsi="Bierstadt Display"/>
                <w:lang w:val="es-EC"/>
              </w:rPr>
            </w:pPr>
            <w:r w:rsidRPr="000C41D4">
              <w:rPr>
                <w:rFonts w:ascii="Bierstadt Display" w:hAnsi="Bierstadt Display"/>
                <w:lang w:val="es-EC"/>
              </w:rPr>
              <w:t>Alta</w:t>
            </w:r>
          </w:p>
        </w:tc>
        <w:tc>
          <w:tcPr>
            <w:tcW w:w="1730" w:type="dxa"/>
            <w:vAlign w:val="center"/>
          </w:tcPr>
          <w:p w14:paraId="6327E705" w14:textId="0F8C013D" w:rsidR="001200D2" w:rsidRPr="000C41D4" w:rsidRDefault="001200D2" w:rsidP="001200D2">
            <w:pPr>
              <w:jc w:val="center"/>
              <w:rPr>
                <w:rFonts w:ascii="Bierstadt Display" w:hAnsi="Bierstadt Display"/>
                <w:lang w:val="es-EC"/>
              </w:rPr>
            </w:pPr>
            <w:r w:rsidRPr="000C41D4">
              <w:rPr>
                <w:rFonts w:ascii="Bierstadt Display" w:hAnsi="Bierstadt Display"/>
                <w:lang w:val="es-EC"/>
              </w:rPr>
              <w:t>Media</w:t>
            </w:r>
          </w:p>
        </w:tc>
      </w:tr>
      <w:tr w:rsidR="001200D2" w:rsidRPr="000C41D4" w14:paraId="0D7E64FD" w14:textId="77777777" w:rsidTr="006864D0">
        <w:tc>
          <w:tcPr>
            <w:tcW w:w="791" w:type="dxa"/>
            <w:vAlign w:val="center"/>
          </w:tcPr>
          <w:p w14:paraId="2029EA7C" w14:textId="3CED4F10" w:rsidR="001200D2" w:rsidRPr="000C41D4" w:rsidRDefault="001200D2" w:rsidP="001200D2">
            <w:pPr>
              <w:jc w:val="center"/>
              <w:rPr>
                <w:rFonts w:ascii="Bierstadt Display" w:hAnsi="Bierstadt Display"/>
                <w:lang w:val="es-EC"/>
              </w:rPr>
            </w:pPr>
            <w:r w:rsidRPr="000C41D4">
              <w:rPr>
                <w:rFonts w:ascii="Bierstadt Display" w:hAnsi="Bierstadt Display"/>
                <w:lang w:val="es-EC"/>
              </w:rPr>
              <w:t>CU16</w:t>
            </w:r>
          </w:p>
        </w:tc>
        <w:tc>
          <w:tcPr>
            <w:tcW w:w="3274" w:type="dxa"/>
            <w:vAlign w:val="center"/>
          </w:tcPr>
          <w:p w14:paraId="031560C8" w14:textId="4A38CA9C" w:rsidR="001200D2" w:rsidRPr="001200D2" w:rsidRDefault="001200D2" w:rsidP="001200D2">
            <w:pPr>
              <w:jc w:val="center"/>
              <w:rPr>
                <w:rFonts w:ascii="Bierstadt Display" w:hAnsi="Bierstadt Display"/>
                <w:lang w:val="es-EC"/>
              </w:rPr>
            </w:pPr>
            <w:r w:rsidRPr="001200D2">
              <w:rPr>
                <w:rFonts w:ascii="Bierstadt Display" w:hAnsi="Bierstadt Display" w:cs="Calibri"/>
                <w:color w:val="000000"/>
              </w:rPr>
              <w:t>Registrar Costos de Materiales</w:t>
            </w:r>
          </w:p>
        </w:tc>
        <w:tc>
          <w:tcPr>
            <w:tcW w:w="1550" w:type="dxa"/>
            <w:vAlign w:val="center"/>
          </w:tcPr>
          <w:p w14:paraId="662E81F1" w14:textId="6CFF86C5" w:rsidR="001200D2" w:rsidRPr="000C41D4" w:rsidRDefault="001200D2" w:rsidP="001200D2">
            <w:pPr>
              <w:jc w:val="center"/>
              <w:rPr>
                <w:rFonts w:ascii="Bierstadt Display" w:hAnsi="Bierstadt Display"/>
                <w:lang w:val="es-EC"/>
              </w:rPr>
            </w:pPr>
            <w:r w:rsidRPr="000C41D4">
              <w:rPr>
                <w:rFonts w:ascii="Bierstadt Display" w:hAnsi="Bierstadt Display"/>
                <w:lang w:val="es-EC"/>
              </w:rPr>
              <w:t>Baja</w:t>
            </w:r>
          </w:p>
        </w:tc>
        <w:tc>
          <w:tcPr>
            <w:tcW w:w="1550" w:type="dxa"/>
            <w:vAlign w:val="center"/>
          </w:tcPr>
          <w:p w14:paraId="213BD79E" w14:textId="5359653C" w:rsidR="001200D2" w:rsidRPr="000C41D4" w:rsidRDefault="001200D2" w:rsidP="001200D2">
            <w:pPr>
              <w:jc w:val="center"/>
              <w:rPr>
                <w:rFonts w:ascii="Bierstadt Display" w:hAnsi="Bierstadt Display"/>
                <w:lang w:val="es-EC"/>
              </w:rPr>
            </w:pPr>
            <w:r w:rsidRPr="000C41D4">
              <w:rPr>
                <w:rFonts w:ascii="Bierstadt Display" w:hAnsi="Bierstadt Display"/>
                <w:lang w:val="es-EC"/>
              </w:rPr>
              <w:t>Alta</w:t>
            </w:r>
          </w:p>
        </w:tc>
        <w:tc>
          <w:tcPr>
            <w:tcW w:w="1730" w:type="dxa"/>
            <w:vAlign w:val="center"/>
          </w:tcPr>
          <w:p w14:paraId="0FCB8372" w14:textId="06B3C7BA" w:rsidR="001200D2" w:rsidRPr="000C41D4" w:rsidRDefault="001200D2" w:rsidP="001200D2">
            <w:pPr>
              <w:jc w:val="center"/>
              <w:rPr>
                <w:rFonts w:ascii="Bierstadt Display" w:hAnsi="Bierstadt Display"/>
                <w:lang w:val="es-EC"/>
              </w:rPr>
            </w:pPr>
            <w:r w:rsidRPr="000C41D4">
              <w:rPr>
                <w:rFonts w:ascii="Bierstadt Display" w:hAnsi="Bierstadt Display"/>
                <w:lang w:val="es-EC"/>
              </w:rPr>
              <w:t>Alta</w:t>
            </w:r>
          </w:p>
        </w:tc>
      </w:tr>
      <w:tr w:rsidR="001200D2" w:rsidRPr="000C41D4" w14:paraId="5E0D8FE2" w14:textId="77777777" w:rsidTr="006864D0">
        <w:tc>
          <w:tcPr>
            <w:tcW w:w="791" w:type="dxa"/>
            <w:vAlign w:val="center"/>
          </w:tcPr>
          <w:p w14:paraId="44F4F6B5" w14:textId="2B9FE0AE" w:rsidR="001200D2" w:rsidRPr="000C41D4" w:rsidRDefault="001200D2" w:rsidP="001200D2">
            <w:pPr>
              <w:jc w:val="center"/>
              <w:rPr>
                <w:rFonts w:ascii="Bierstadt Display" w:hAnsi="Bierstadt Display"/>
                <w:lang w:val="es-EC"/>
              </w:rPr>
            </w:pPr>
            <w:r w:rsidRPr="000C41D4">
              <w:rPr>
                <w:rFonts w:ascii="Bierstadt Display" w:hAnsi="Bierstadt Display"/>
                <w:lang w:val="es-EC"/>
              </w:rPr>
              <w:t>CU17</w:t>
            </w:r>
          </w:p>
        </w:tc>
        <w:tc>
          <w:tcPr>
            <w:tcW w:w="3274" w:type="dxa"/>
            <w:vAlign w:val="center"/>
          </w:tcPr>
          <w:p w14:paraId="04A94B75" w14:textId="42CED18E" w:rsidR="001200D2" w:rsidRPr="001200D2" w:rsidRDefault="001200D2" w:rsidP="001200D2">
            <w:pPr>
              <w:jc w:val="center"/>
              <w:rPr>
                <w:rFonts w:ascii="Bierstadt Display" w:hAnsi="Bierstadt Display"/>
                <w:lang w:val="es-EC"/>
              </w:rPr>
            </w:pPr>
            <w:r w:rsidRPr="001200D2">
              <w:rPr>
                <w:rFonts w:ascii="Bierstadt Display" w:hAnsi="Bierstadt Display" w:cs="Calibri"/>
                <w:color w:val="000000"/>
              </w:rPr>
              <w:t>Control de Inventario de Almacén</w:t>
            </w:r>
          </w:p>
        </w:tc>
        <w:tc>
          <w:tcPr>
            <w:tcW w:w="1550" w:type="dxa"/>
            <w:vAlign w:val="center"/>
          </w:tcPr>
          <w:p w14:paraId="6DC088D7" w14:textId="16A9F578" w:rsidR="001200D2" w:rsidRPr="000C41D4" w:rsidRDefault="001200D2" w:rsidP="001200D2">
            <w:pPr>
              <w:jc w:val="center"/>
              <w:rPr>
                <w:rFonts w:ascii="Bierstadt Display" w:hAnsi="Bierstadt Display"/>
                <w:lang w:val="es-EC"/>
              </w:rPr>
            </w:pPr>
            <w:r w:rsidRPr="000C41D4">
              <w:rPr>
                <w:rFonts w:ascii="Bierstadt Display" w:hAnsi="Bierstadt Display"/>
                <w:lang w:val="es-EC"/>
              </w:rPr>
              <w:t>Alta</w:t>
            </w:r>
          </w:p>
        </w:tc>
        <w:tc>
          <w:tcPr>
            <w:tcW w:w="1550" w:type="dxa"/>
            <w:vAlign w:val="center"/>
          </w:tcPr>
          <w:p w14:paraId="0E4E88EF" w14:textId="00030C29" w:rsidR="001200D2" w:rsidRPr="000C41D4" w:rsidRDefault="001200D2" w:rsidP="001200D2">
            <w:pPr>
              <w:jc w:val="center"/>
              <w:rPr>
                <w:rFonts w:ascii="Bierstadt Display" w:hAnsi="Bierstadt Display"/>
                <w:lang w:val="es-EC"/>
              </w:rPr>
            </w:pPr>
            <w:r w:rsidRPr="000C41D4">
              <w:rPr>
                <w:rFonts w:ascii="Bierstadt Display" w:hAnsi="Bierstadt Display"/>
                <w:lang w:val="es-EC"/>
              </w:rPr>
              <w:t>Alta</w:t>
            </w:r>
          </w:p>
        </w:tc>
        <w:tc>
          <w:tcPr>
            <w:tcW w:w="1730" w:type="dxa"/>
            <w:vAlign w:val="center"/>
          </w:tcPr>
          <w:p w14:paraId="75E7F0CB" w14:textId="1838320F" w:rsidR="001200D2" w:rsidRPr="000C41D4" w:rsidRDefault="001200D2" w:rsidP="001200D2">
            <w:pPr>
              <w:jc w:val="center"/>
              <w:rPr>
                <w:rFonts w:ascii="Bierstadt Display" w:hAnsi="Bierstadt Display"/>
                <w:lang w:val="es-EC"/>
              </w:rPr>
            </w:pPr>
            <w:r w:rsidRPr="000C41D4">
              <w:rPr>
                <w:rFonts w:ascii="Bierstadt Display" w:hAnsi="Bierstadt Display"/>
                <w:lang w:val="es-EC"/>
              </w:rPr>
              <w:t>Alta</w:t>
            </w:r>
          </w:p>
        </w:tc>
      </w:tr>
      <w:tr w:rsidR="00B3563C" w:rsidRPr="000C41D4" w14:paraId="2A21C9D0" w14:textId="77777777" w:rsidTr="006864D0">
        <w:tc>
          <w:tcPr>
            <w:tcW w:w="791" w:type="dxa"/>
            <w:vAlign w:val="center"/>
          </w:tcPr>
          <w:p w14:paraId="4955BFEC" w14:textId="3B024E1C" w:rsidR="00B3563C" w:rsidRPr="000C41D4" w:rsidRDefault="00B3563C" w:rsidP="00B3563C">
            <w:pPr>
              <w:jc w:val="center"/>
              <w:rPr>
                <w:rFonts w:ascii="Bierstadt Display" w:hAnsi="Bierstadt Display"/>
                <w:lang w:val="es-EC"/>
              </w:rPr>
            </w:pPr>
            <w:r w:rsidRPr="000C41D4">
              <w:rPr>
                <w:rFonts w:ascii="Bierstadt Display" w:hAnsi="Bierstadt Display"/>
                <w:lang w:val="es-EC"/>
              </w:rPr>
              <w:t>CU18</w:t>
            </w:r>
          </w:p>
        </w:tc>
        <w:tc>
          <w:tcPr>
            <w:tcW w:w="3274" w:type="dxa"/>
            <w:vAlign w:val="center"/>
          </w:tcPr>
          <w:p w14:paraId="79B08D02" w14:textId="6D56F14A" w:rsidR="00B3563C" w:rsidRPr="001200D2" w:rsidRDefault="00B3563C" w:rsidP="00B3563C">
            <w:pPr>
              <w:jc w:val="center"/>
              <w:rPr>
                <w:rFonts w:ascii="Bierstadt Display" w:hAnsi="Bierstadt Display"/>
                <w:lang w:val="es-EC"/>
              </w:rPr>
            </w:pPr>
            <w:r w:rsidRPr="001200D2">
              <w:rPr>
                <w:rFonts w:ascii="Bierstadt Display" w:hAnsi="Bierstadt Display"/>
                <w:lang w:val="es-EC"/>
              </w:rPr>
              <w:t>Gestión de Proyectos</w:t>
            </w:r>
          </w:p>
        </w:tc>
        <w:tc>
          <w:tcPr>
            <w:tcW w:w="1550" w:type="dxa"/>
            <w:vAlign w:val="center"/>
          </w:tcPr>
          <w:p w14:paraId="051E827C" w14:textId="60E1C8B1" w:rsidR="00B3563C" w:rsidRPr="000C41D4" w:rsidRDefault="00B3563C" w:rsidP="00B3563C">
            <w:pPr>
              <w:jc w:val="center"/>
              <w:rPr>
                <w:rFonts w:ascii="Bierstadt Display" w:hAnsi="Bierstadt Display"/>
                <w:lang w:val="es-EC"/>
              </w:rPr>
            </w:pPr>
            <w:r w:rsidRPr="000C41D4">
              <w:rPr>
                <w:rFonts w:ascii="Bierstadt Display" w:hAnsi="Bierstadt Display"/>
                <w:lang w:val="es-EC"/>
              </w:rPr>
              <w:t>Alta</w:t>
            </w:r>
          </w:p>
        </w:tc>
        <w:tc>
          <w:tcPr>
            <w:tcW w:w="1550" w:type="dxa"/>
            <w:vAlign w:val="center"/>
          </w:tcPr>
          <w:p w14:paraId="7E809327" w14:textId="50DD218A" w:rsidR="00B3563C" w:rsidRPr="000C41D4" w:rsidRDefault="00B3563C" w:rsidP="00B3563C">
            <w:pPr>
              <w:jc w:val="center"/>
              <w:rPr>
                <w:rFonts w:ascii="Bierstadt Display" w:hAnsi="Bierstadt Display"/>
                <w:lang w:val="es-EC"/>
              </w:rPr>
            </w:pPr>
            <w:r w:rsidRPr="000C41D4">
              <w:rPr>
                <w:rFonts w:ascii="Bierstadt Display" w:hAnsi="Bierstadt Display"/>
                <w:lang w:val="es-EC"/>
              </w:rPr>
              <w:t>Alta</w:t>
            </w:r>
          </w:p>
        </w:tc>
        <w:tc>
          <w:tcPr>
            <w:tcW w:w="1730" w:type="dxa"/>
            <w:vAlign w:val="center"/>
          </w:tcPr>
          <w:p w14:paraId="259A43A5" w14:textId="4E5C92E8" w:rsidR="00B3563C" w:rsidRPr="000C41D4" w:rsidRDefault="00B3563C" w:rsidP="00B3563C">
            <w:pPr>
              <w:jc w:val="center"/>
              <w:rPr>
                <w:rFonts w:ascii="Bierstadt Display" w:hAnsi="Bierstadt Display"/>
                <w:lang w:val="es-EC"/>
              </w:rPr>
            </w:pPr>
            <w:r w:rsidRPr="000C41D4">
              <w:rPr>
                <w:rFonts w:ascii="Bierstadt Display" w:hAnsi="Bierstadt Display"/>
                <w:lang w:val="es-EC"/>
              </w:rPr>
              <w:t>Alta</w:t>
            </w:r>
          </w:p>
        </w:tc>
      </w:tr>
      <w:tr w:rsidR="00B3563C" w:rsidRPr="000C41D4" w14:paraId="17B5EBE9" w14:textId="77777777" w:rsidTr="006864D0">
        <w:tc>
          <w:tcPr>
            <w:tcW w:w="791" w:type="dxa"/>
            <w:vAlign w:val="center"/>
          </w:tcPr>
          <w:p w14:paraId="6D48053B" w14:textId="3CCC213C" w:rsidR="00B3563C" w:rsidRPr="000C41D4" w:rsidRDefault="00B3563C" w:rsidP="00B3563C">
            <w:pPr>
              <w:jc w:val="center"/>
              <w:rPr>
                <w:rFonts w:ascii="Bierstadt Display" w:hAnsi="Bierstadt Display"/>
                <w:lang w:val="es-EC"/>
              </w:rPr>
            </w:pPr>
            <w:r w:rsidRPr="000C41D4">
              <w:rPr>
                <w:rFonts w:ascii="Bierstadt Display" w:hAnsi="Bierstadt Display"/>
                <w:lang w:val="es-EC"/>
              </w:rPr>
              <w:t>CU19</w:t>
            </w:r>
          </w:p>
        </w:tc>
        <w:tc>
          <w:tcPr>
            <w:tcW w:w="3274" w:type="dxa"/>
            <w:vAlign w:val="center"/>
          </w:tcPr>
          <w:p w14:paraId="7EFD8C03" w14:textId="0DE0E720" w:rsidR="00B3563C" w:rsidRPr="001200D2" w:rsidRDefault="00B3563C" w:rsidP="00B3563C">
            <w:pPr>
              <w:jc w:val="center"/>
              <w:rPr>
                <w:rFonts w:ascii="Bierstadt Display" w:hAnsi="Bierstadt Display"/>
                <w:lang w:val="es-EC"/>
              </w:rPr>
            </w:pPr>
            <w:r w:rsidRPr="001200D2">
              <w:rPr>
                <w:rFonts w:ascii="Bierstadt Display" w:hAnsi="Bierstadt Display"/>
                <w:lang w:val="es-EC"/>
              </w:rPr>
              <w:t>Control de Costos</w:t>
            </w:r>
          </w:p>
        </w:tc>
        <w:tc>
          <w:tcPr>
            <w:tcW w:w="1550" w:type="dxa"/>
            <w:vAlign w:val="center"/>
          </w:tcPr>
          <w:p w14:paraId="5FF1385D" w14:textId="31ABF7D0" w:rsidR="00B3563C" w:rsidRPr="000C41D4" w:rsidRDefault="00B3563C" w:rsidP="00B3563C">
            <w:pPr>
              <w:jc w:val="center"/>
              <w:rPr>
                <w:rFonts w:ascii="Bierstadt Display" w:hAnsi="Bierstadt Display"/>
                <w:lang w:val="es-EC"/>
              </w:rPr>
            </w:pPr>
            <w:r w:rsidRPr="000C41D4">
              <w:rPr>
                <w:rFonts w:ascii="Bierstadt Display" w:hAnsi="Bierstadt Display"/>
                <w:lang w:val="es-EC"/>
              </w:rPr>
              <w:t>Alta</w:t>
            </w:r>
          </w:p>
        </w:tc>
        <w:tc>
          <w:tcPr>
            <w:tcW w:w="1550" w:type="dxa"/>
            <w:vAlign w:val="center"/>
          </w:tcPr>
          <w:p w14:paraId="440C2991" w14:textId="2D4EB610" w:rsidR="00B3563C" w:rsidRPr="000C41D4" w:rsidRDefault="00B3563C" w:rsidP="00B3563C">
            <w:pPr>
              <w:jc w:val="center"/>
              <w:rPr>
                <w:rFonts w:ascii="Bierstadt Display" w:hAnsi="Bierstadt Display"/>
                <w:lang w:val="es-EC"/>
              </w:rPr>
            </w:pPr>
            <w:r w:rsidRPr="000C41D4">
              <w:rPr>
                <w:rFonts w:ascii="Bierstadt Display" w:hAnsi="Bierstadt Display"/>
                <w:lang w:val="es-EC"/>
              </w:rPr>
              <w:t>Alta</w:t>
            </w:r>
          </w:p>
        </w:tc>
        <w:tc>
          <w:tcPr>
            <w:tcW w:w="1730" w:type="dxa"/>
            <w:vAlign w:val="center"/>
          </w:tcPr>
          <w:p w14:paraId="21A37B17" w14:textId="3FAB52F0" w:rsidR="00B3563C" w:rsidRPr="000C41D4" w:rsidRDefault="00B3563C" w:rsidP="00B3563C">
            <w:pPr>
              <w:jc w:val="center"/>
              <w:rPr>
                <w:rFonts w:ascii="Bierstadt Display" w:hAnsi="Bierstadt Display"/>
                <w:lang w:val="es-EC"/>
              </w:rPr>
            </w:pPr>
            <w:r w:rsidRPr="000C41D4">
              <w:rPr>
                <w:rFonts w:ascii="Bierstadt Display" w:hAnsi="Bierstadt Display"/>
                <w:lang w:val="es-EC"/>
              </w:rPr>
              <w:t>Alta</w:t>
            </w:r>
          </w:p>
        </w:tc>
      </w:tr>
      <w:tr w:rsidR="00B3563C" w:rsidRPr="000C41D4" w14:paraId="1D22109F" w14:textId="77777777" w:rsidTr="006864D0">
        <w:tc>
          <w:tcPr>
            <w:tcW w:w="791" w:type="dxa"/>
            <w:vAlign w:val="center"/>
          </w:tcPr>
          <w:p w14:paraId="39281938" w14:textId="1D8ED992" w:rsidR="00B3563C" w:rsidRPr="000C41D4" w:rsidRDefault="00B3563C" w:rsidP="00B3563C">
            <w:pPr>
              <w:jc w:val="center"/>
              <w:rPr>
                <w:rFonts w:ascii="Bierstadt Display" w:hAnsi="Bierstadt Display"/>
                <w:lang w:val="es-EC"/>
              </w:rPr>
            </w:pPr>
            <w:r w:rsidRPr="000C41D4">
              <w:rPr>
                <w:rFonts w:ascii="Bierstadt Display" w:hAnsi="Bierstadt Display"/>
                <w:lang w:val="es-EC"/>
              </w:rPr>
              <w:t>CU20</w:t>
            </w:r>
          </w:p>
        </w:tc>
        <w:tc>
          <w:tcPr>
            <w:tcW w:w="3274" w:type="dxa"/>
            <w:vAlign w:val="center"/>
          </w:tcPr>
          <w:p w14:paraId="525C4F70" w14:textId="44CAC60C" w:rsidR="00B3563C" w:rsidRPr="001200D2" w:rsidRDefault="00B3563C" w:rsidP="00B3563C">
            <w:pPr>
              <w:jc w:val="center"/>
              <w:rPr>
                <w:rFonts w:ascii="Bierstadt Display" w:hAnsi="Bierstadt Display"/>
                <w:lang w:val="es-EC"/>
              </w:rPr>
            </w:pPr>
            <w:r w:rsidRPr="001200D2">
              <w:rPr>
                <w:rFonts w:ascii="Bierstadt Display" w:hAnsi="Bierstadt Display"/>
                <w:lang w:val="es-EC"/>
              </w:rPr>
              <w:t>Generación de Reportes</w:t>
            </w:r>
          </w:p>
        </w:tc>
        <w:tc>
          <w:tcPr>
            <w:tcW w:w="1550" w:type="dxa"/>
            <w:vAlign w:val="center"/>
          </w:tcPr>
          <w:p w14:paraId="3A604A37" w14:textId="24D299D7" w:rsidR="00B3563C" w:rsidRPr="000C41D4" w:rsidRDefault="00B3563C" w:rsidP="00B3563C">
            <w:pPr>
              <w:jc w:val="center"/>
              <w:rPr>
                <w:rFonts w:ascii="Bierstadt Display" w:hAnsi="Bierstadt Display"/>
                <w:lang w:val="es-EC"/>
              </w:rPr>
            </w:pPr>
            <w:r w:rsidRPr="000C41D4">
              <w:rPr>
                <w:rFonts w:ascii="Bierstadt Display" w:hAnsi="Bierstadt Display"/>
                <w:lang w:val="es-EC"/>
              </w:rPr>
              <w:t xml:space="preserve">Media </w:t>
            </w:r>
          </w:p>
        </w:tc>
        <w:tc>
          <w:tcPr>
            <w:tcW w:w="1550" w:type="dxa"/>
            <w:vAlign w:val="center"/>
          </w:tcPr>
          <w:p w14:paraId="1B0BE13F" w14:textId="36FF2540" w:rsidR="00B3563C" w:rsidRPr="000C41D4" w:rsidRDefault="00B3563C" w:rsidP="00B3563C">
            <w:pPr>
              <w:jc w:val="center"/>
              <w:rPr>
                <w:rFonts w:ascii="Bierstadt Display" w:hAnsi="Bierstadt Display"/>
                <w:lang w:val="es-EC"/>
              </w:rPr>
            </w:pPr>
            <w:r w:rsidRPr="000C41D4">
              <w:rPr>
                <w:rFonts w:ascii="Bierstadt Display" w:hAnsi="Bierstadt Display"/>
                <w:lang w:val="es-EC"/>
              </w:rPr>
              <w:t>Alta</w:t>
            </w:r>
          </w:p>
        </w:tc>
        <w:tc>
          <w:tcPr>
            <w:tcW w:w="1730" w:type="dxa"/>
            <w:vAlign w:val="center"/>
          </w:tcPr>
          <w:p w14:paraId="31CCE962" w14:textId="11A4C7BA" w:rsidR="00B3563C" w:rsidRPr="000C41D4" w:rsidRDefault="00B3563C" w:rsidP="00B3563C">
            <w:pPr>
              <w:jc w:val="center"/>
              <w:rPr>
                <w:rFonts w:ascii="Bierstadt Display" w:hAnsi="Bierstadt Display"/>
                <w:lang w:val="es-EC"/>
              </w:rPr>
            </w:pPr>
            <w:r w:rsidRPr="000C41D4">
              <w:rPr>
                <w:rFonts w:ascii="Bierstadt Display" w:hAnsi="Bierstadt Display"/>
                <w:lang w:val="es-EC"/>
              </w:rPr>
              <w:t>Media</w:t>
            </w:r>
          </w:p>
        </w:tc>
      </w:tr>
      <w:tr w:rsidR="001200D2" w:rsidRPr="000C41D4" w14:paraId="1C57A3CF" w14:textId="77777777" w:rsidTr="006864D0">
        <w:tc>
          <w:tcPr>
            <w:tcW w:w="791" w:type="dxa"/>
            <w:vAlign w:val="center"/>
          </w:tcPr>
          <w:p w14:paraId="3EE46A32" w14:textId="6BA0DE3C" w:rsidR="001200D2" w:rsidRPr="000C41D4" w:rsidRDefault="001200D2" w:rsidP="001200D2">
            <w:pPr>
              <w:jc w:val="center"/>
              <w:rPr>
                <w:rFonts w:ascii="Bierstadt Display" w:hAnsi="Bierstadt Display"/>
                <w:lang w:val="es-EC"/>
              </w:rPr>
            </w:pPr>
            <w:r w:rsidRPr="000C41D4">
              <w:rPr>
                <w:rFonts w:ascii="Bierstadt Display" w:hAnsi="Bierstadt Display"/>
                <w:lang w:val="es-EC"/>
              </w:rPr>
              <w:t>CU21</w:t>
            </w:r>
          </w:p>
        </w:tc>
        <w:tc>
          <w:tcPr>
            <w:tcW w:w="3274" w:type="dxa"/>
            <w:vAlign w:val="center"/>
          </w:tcPr>
          <w:p w14:paraId="5BCAD01C" w14:textId="1DB11EAD" w:rsidR="001200D2" w:rsidRPr="001200D2" w:rsidRDefault="001200D2" w:rsidP="001200D2">
            <w:pPr>
              <w:jc w:val="center"/>
              <w:rPr>
                <w:rFonts w:ascii="Bierstadt Display" w:hAnsi="Bierstadt Display"/>
                <w:lang w:val="es-EC"/>
              </w:rPr>
            </w:pPr>
            <w:r w:rsidRPr="001200D2">
              <w:rPr>
                <w:rFonts w:ascii="Bierstadt Display" w:hAnsi="Bierstadt Display" w:cs="Calibri"/>
                <w:color w:val="000000"/>
              </w:rPr>
              <w:t>Registrar Factura</w:t>
            </w:r>
          </w:p>
        </w:tc>
        <w:tc>
          <w:tcPr>
            <w:tcW w:w="1550" w:type="dxa"/>
            <w:vAlign w:val="center"/>
          </w:tcPr>
          <w:p w14:paraId="0E9EBB1C" w14:textId="6F5BA629" w:rsidR="001200D2" w:rsidRPr="000C41D4" w:rsidRDefault="001200D2" w:rsidP="001200D2">
            <w:pPr>
              <w:jc w:val="center"/>
              <w:rPr>
                <w:rFonts w:ascii="Bierstadt Display" w:hAnsi="Bierstadt Display"/>
                <w:lang w:val="es-EC"/>
              </w:rPr>
            </w:pPr>
            <w:r w:rsidRPr="000C41D4">
              <w:rPr>
                <w:rFonts w:ascii="Bierstadt Display" w:hAnsi="Bierstadt Display"/>
                <w:lang w:val="es-EC"/>
              </w:rPr>
              <w:t>Baja</w:t>
            </w:r>
          </w:p>
        </w:tc>
        <w:tc>
          <w:tcPr>
            <w:tcW w:w="1550" w:type="dxa"/>
            <w:vAlign w:val="center"/>
          </w:tcPr>
          <w:p w14:paraId="7A7CDB17" w14:textId="5FF1CAEA" w:rsidR="001200D2" w:rsidRPr="000C41D4" w:rsidRDefault="001200D2" w:rsidP="001200D2">
            <w:pPr>
              <w:jc w:val="center"/>
              <w:rPr>
                <w:rFonts w:ascii="Bierstadt Display" w:hAnsi="Bierstadt Display"/>
                <w:lang w:val="es-EC"/>
              </w:rPr>
            </w:pPr>
            <w:r w:rsidRPr="000C41D4">
              <w:rPr>
                <w:rFonts w:ascii="Bierstadt Display" w:hAnsi="Bierstadt Display"/>
                <w:lang w:val="es-EC"/>
              </w:rPr>
              <w:t>Alta</w:t>
            </w:r>
          </w:p>
        </w:tc>
        <w:tc>
          <w:tcPr>
            <w:tcW w:w="1730" w:type="dxa"/>
            <w:vAlign w:val="center"/>
          </w:tcPr>
          <w:p w14:paraId="22EDEADB" w14:textId="437C1E1C" w:rsidR="001200D2" w:rsidRPr="000C41D4" w:rsidRDefault="001200D2" w:rsidP="001200D2">
            <w:pPr>
              <w:jc w:val="center"/>
              <w:rPr>
                <w:rFonts w:ascii="Bierstadt Display" w:hAnsi="Bierstadt Display"/>
                <w:lang w:val="es-EC"/>
              </w:rPr>
            </w:pPr>
            <w:r w:rsidRPr="000C41D4">
              <w:rPr>
                <w:rFonts w:ascii="Bierstadt Display" w:hAnsi="Bierstadt Display"/>
                <w:lang w:val="es-EC"/>
              </w:rPr>
              <w:t>Media</w:t>
            </w:r>
          </w:p>
        </w:tc>
      </w:tr>
      <w:tr w:rsidR="001200D2" w:rsidRPr="000C41D4" w14:paraId="00E6A350" w14:textId="77777777" w:rsidTr="006864D0">
        <w:tc>
          <w:tcPr>
            <w:tcW w:w="791" w:type="dxa"/>
            <w:vAlign w:val="center"/>
          </w:tcPr>
          <w:p w14:paraId="69340447" w14:textId="329179E6" w:rsidR="001200D2" w:rsidRPr="000C41D4" w:rsidRDefault="001200D2" w:rsidP="001200D2">
            <w:pPr>
              <w:jc w:val="center"/>
              <w:rPr>
                <w:rFonts w:ascii="Bierstadt Display" w:hAnsi="Bierstadt Display"/>
                <w:lang w:val="es-EC"/>
              </w:rPr>
            </w:pPr>
            <w:r w:rsidRPr="000C41D4">
              <w:rPr>
                <w:rFonts w:ascii="Bierstadt Display" w:hAnsi="Bierstadt Display"/>
                <w:lang w:val="es-EC"/>
              </w:rPr>
              <w:t>CU22</w:t>
            </w:r>
          </w:p>
        </w:tc>
        <w:tc>
          <w:tcPr>
            <w:tcW w:w="3274" w:type="dxa"/>
            <w:vAlign w:val="center"/>
          </w:tcPr>
          <w:p w14:paraId="0B950DF5" w14:textId="2893B5C6" w:rsidR="001200D2" w:rsidRPr="001200D2" w:rsidRDefault="001200D2" w:rsidP="001200D2">
            <w:pPr>
              <w:jc w:val="center"/>
              <w:rPr>
                <w:rFonts w:ascii="Bierstadt Display" w:hAnsi="Bierstadt Display"/>
                <w:lang w:val="es-EC"/>
              </w:rPr>
            </w:pPr>
            <w:r w:rsidRPr="001200D2">
              <w:rPr>
                <w:rFonts w:ascii="Bierstadt Display" w:hAnsi="Bierstadt Display" w:cs="Calibri"/>
                <w:color w:val="000000"/>
              </w:rPr>
              <w:t>Modificar Factura</w:t>
            </w:r>
          </w:p>
        </w:tc>
        <w:tc>
          <w:tcPr>
            <w:tcW w:w="1550" w:type="dxa"/>
            <w:vAlign w:val="center"/>
          </w:tcPr>
          <w:p w14:paraId="704534A3" w14:textId="1F44FE4F" w:rsidR="001200D2" w:rsidRPr="000C41D4" w:rsidRDefault="001200D2" w:rsidP="001200D2">
            <w:pPr>
              <w:jc w:val="center"/>
              <w:rPr>
                <w:rFonts w:ascii="Bierstadt Display" w:hAnsi="Bierstadt Display"/>
                <w:lang w:val="es-EC"/>
              </w:rPr>
            </w:pPr>
            <w:r w:rsidRPr="000C41D4">
              <w:rPr>
                <w:rFonts w:ascii="Bierstadt Display" w:hAnsi="Bierstadt Display"/>
                <w:lang w:val="es-EC"/>
              </w:rPr>
              <w:t xml:space="preserve">Media </w:t>
            </w:r>
          </w:p>
        </w:tc>
        <w:tc>
          <w:tcPr>
            <w:tcW w:w="1550" w:type="dxa"/>
            <w:vAlign w:val="center"/>
          </w:tcPr>
          <w:p w14:paraId="2A0139BE" w14:textId="36FA3A51" w:rsidR="001200D2" w:rsidRPr="000C41D4" w:rsidRDefault="001200D2" w:rsidP="001200D2">
            <w:pPr>
              <w:jc w:val="center"/>
              <w:rPr>
                <w:rFonts w:ascii="Bierstadt Display" w:hAnsi="Bierstadt Display"/>
                <w:lang w:val="es-EC"/>
              </w:rPr>
            </w:pPr>
            <w:r w:rsidRPr="000C41D4">
              <w:rPr>
                <w:rFonts w:ascii="Bierstadt Display" w:hAnsi="Bierstadt Display"/>
                <w:lang w:val="es-EC"/>
              </w:rPr>
              <w:t>Alta</w:t>
            </w:r>
          </w:p>
        </w:tc>
        <w:tc>
          <w:tcPr>
            <w:tcW w:w="1730" w:type="dxa"/>
            <w:vAlign w:val="center"/>
          </w:tcPr>
          <w:p w14:paraId="0C10F07D" w14:textId="495E5EBC" w:rsidR="001200D2" w:rsidRPr="000C41D4" w:rsidRDefault="001200D2" w:rsidP="001200D2">
            <w:pPr>
              <w:jc w:val="center"/>
              <w:rPr>
                <w:rFonts w:ascii="Bierstadt Display" w:hAnsi="Bierstadt Display"/>
                <w:lang w:val="es-EC"/>
              </w:rPr>
            </w:pPr>
            <w:r w:rsidRPr="000C41D4">
              <w:rPr>
                <w:rFonts w:ascii="Bierstadt Display" w:hAnsi="Bierstadt Display"/>
                <w:lang w:val="es-EC"/>
              </w:rPr>
              <w:t>Alta</w:t>
            </w:r>
          </w:p>
        </w:tc>
      </w:tr>
      <w:tr w:rsidR="001200D2" w:rsidRPr="000C41D4" w14:paraId="2B68ECB8" w14:textId="77777777" w:rsidTr="006864D0">
        <w:tc>
          <w:tcPr>
            <w:tcW w:w="791" w:type="dxa"/>
            <w:vAlign w:val="center"/>
          </w:tcPr>
          <w:p w14:paraId="2B13D482" w14:textId="0A1C0B9D" w:rsidR="001200D2" w:rsidRPr="000C41D4" w:rsidRDefault="001200D2" w:rsidP="001200D2">
            <w:pPr>
              <w:jc w:val="center"/>
              <w:rPr>
                <w:rFonts w:ascii="Bierstadt Display" w:hAnsi="Bierstadt Display"/>
                <w:lang w:val="es-EC"/>
              </w:rPr>
            </w:pPr>
            <w:r w:rsidRPr="000C41D4">
              <w:rPr>
                <w:rFonts w:ascii="Bierstadt Display" w:hAnsi="Bierstadt Display"/>
                <w:lang w:val="es-EC"/>
              </w:rPr>
              <w:t>CU23</w:t>
            </w:r>
          </w:p>
        </w:tc>
        <w:tc>
          <w:tcPr>
            <w:tcW w:w="3274" w:type="dxa"/>
            <w:vAlign w:val="center"/>
          </w:tcPr>
          <w:p w14:paraId="32CC4BA8" w14:textId="3C8D49E5" w:rsidR="001200D2" w:rsidRPr="001200D2" w:rsidRDefault="001200D2" w:rsidP="001200D2">
            <w:pPr>
              <w:jc w:val="center"/>
              <w:rPr>
                <w:rFonts w:ascii="Bierstadt Display" w:hAnsi="Bierstadt Display"/>
                <w:lang w:val="es-EC"/>
              </w:rPr>
            </w:pPr>
            <w:r w:rsidRPr="001200D2">
              <w:rPr>
                <w:rFonts w:ascii="Bierstadt Display" w:hAnsi="Bierstadt Display" w:cs="Calibri"/>
                <w:color w:val="000000"/>
              </w:rPr>
              <w:t>Eliminar Factura</w:t>
            </w:r>
          </w:p>
        </w:tc>
        <w:tc>
          <w:tcPr>
            <w:tcW w:w="1550" w:type="dxa"/>
            <w:vAlign w:val="center"/>
          </w:tcPr>
          <w:p w14:paraId="627F357F" w14:textId="30F77313" w:rsidR="001200D2" w:rsidRPr="000C41D4" w:rsidRDefault="001200D2" w:rsidP="001200D2">
            <w:pPr>
              <w:jc w:val="center"/>
              <w:rPr>
                <w:rFonts w:ascii="Bierstadt Display" w:hAnsi="Bierstadt Display"/>
                <w:lang w:val="es-EC"/>
              </w:rPr>
            </w:pPr>
            <w:r w:rsidRPr="000C41D4">
              <w:rPr>
                <w:rFonts w:ascii="Bierstadt Display" w:hAnsi="Bierstadt Display"/>
                <w:lang w:val="es-EC"/>
              </w:rPr>
              <w:t>Alta</w:t>
            </w:r>
          </w:p>
        </w:tc>
        <w:tc>
          <w:tcPr>
            <w:tcW w:w="1550" w:type="dxa"/>
            <w:vAlign w:val="center"/>
          </w:tcPr>
          <w:p w14:paraId="453439F1" w14:textId="20067CBE" w:rsidR="001200D2" w:rsidRPr="000C41D4" w:rsidRDefault="001200D2" w:rsidP="001200D2">
            <w:pPr>
              <w:jc w:val="center"/>
              <w:rPr>
                <w:rFonts w:ascii="Bierstadt Display" w:hAnsi="Bierstadt Display"/>
                <w:lang w:val="es-EC"/>
              </w:rPr>
            </w:pPr>
            <w:r w:rsidRPr="000C41D4">
              <w:rPr>
                <w:rFonts w:ascii="Bierstadt Display" w:hAnsi="Bierstadt Display"/>
                <w:lang w:val="es-EC"/>
              </w:rPr>
              <w:t>Alta</w:t>
            </w:r>
          </w:p>
        </w:tc>
        <w:tc>
          <w:tcPr>
            <w:tcW w:w="1730" w:type="dxa"/>
            <w:vAlign w:val="center"/>
          </w:tcPr>
          <w:p w14:paraId="7F9FAAD0" w14:textId="33EC3A86" w:rsidR="001200D2" w:rsidRPr="000C41D4" w:rsidRDefault="001200D2" w:rsidP="001200D2">
            <w:pPr>
              <w:jc w:val="center"/>
              <w:rPr>
                <w:rFonts w:ascii="Bierstadt Display" w:hAnsi="Bierstadt Display"/>
                <w:lang w:val="es-EC"/>
              </w:rPr>
            </w:pPr>
            <w:r w:rsidRPr="000C41D4">
              <w:rPr>
                <w:rFonts w:ascii="Bierstadt Display" w:hAnsi="Bierstadt Display"/>
                <w:lang w:val="es-EC"/>
              </w:rPr>
              <w:t>Alta</w:t>
            </w:r>
          </w:p>
        </w:tc>
      </w:tr>
      <w:tr w:rsidR="001200D2" w:rsidRPr="000C41D4" w14:paraId="6E594121" w14:textId="77777777" w:rsidTr="006864D0">
        <w:tc>
          <w:tcPr>
            <w:tcW w:w="791" w:type="dxa"/>
            <w:vAlign w:val="center"/>
          </w:tcPr>
          <w:p w14:paraId="734E0BC2" w14:textId="3E246FA8" w:rsidR="001200D2" w:rsidRPr="000C41D4" w:rsidRDefault="001200D2" w:rsidP="001200D2">
            <w:pPr>
              <w:jc w:val="center"/>
              <w:rPr>
                <w:rFonts w:ascii="Bierstadt Display" w:hAnsi="Bierstadt Display"/>
                <w:lang w:val="es-EC"/>
              </w:rPr>
            </w:pPr>
            <w:r w:rsidRPr="000C41D4">
              <w:rPr>
                <w:rFonts w:ascii="Bierstadt Display" w:hAnsi="Bierstadt Display"/>
                <w:lang w:val="es-EC"/>
              </w:rPr>
              <w:t>CU24</w:t>
            </w:r>
          </w:p>
        </w:tc>
        <w:tc>
          <w:tcPr>
            <w:tcW w:w="3274" w:type="dxa"/>
            <w:vAlign w:val="center"/>
          </w:tcPr>
          <w:p w14:paraId="1426052B" w14:textId="4B913E26" w:rsidR="001200D2" w:rsidRPr="001200D2" w:rsidRDefault="001200D2" w:rsidP="001200D2">
            <w:pPr>
              <w:jc w:val="center"/>
              <w:rPr>
                <w:rFonts w:ascii="Bierstadt Display" w:hAnsi="Bierstadt Display"/>
                <w:lang w:val="es-EC"/>
              </w:rPr>
            </w:pPr>
            <w:r w:rsidRPr="001200D2">
              <w:rPr>
                <w:rFonts w:ascii="Bierstadt Display" w:hAnsi="Bierstadt Display" w:cs="Calibri"/>
                <w:color w:val="000000"/>
              </w:rPr>
              <w:t>Administrar de Usuarios</w:t>
            </w:r>
          </w:p>
        </w:tc>
        <w:tc>
          <w:tcPr>
            <w:tcW w:w="1550" w:type="dxa"/>
            <w:vAlign w:val="center"/>
          </w:tcPr>
          <w:p w14:paraId="11A1077C" w14:textId="6B92E523" w:rsidR="001200D2" w:rsidRPr="000C41D4" w:rsidRDefault="001200D2" w:rsidP="001200D2">
            <w:pPr>
              <w:jc w:val="center"/>
              <w:rPr>
                <w:rFonts w:ascii="Bierstadt Display" w:hAnsi="Bierstadt Display"/>
                <w:lang w:val="es-EC"/>
              </w:rPr>
            </w:pPr>
            <w:r w:rsidRPr="000C41D4">
              <w:rPr>
                <w:rFonts w:ascii="Bierstadt Display" w:hAnsi="Bierstadt Display"/>
                <w:lang w:val="es-EC"/>
              </w:rPr>
              <w:t>Media</w:t>
            </w:r>
          </w:p>
        </w:tc>
        <w:tc>
          <w:tcPr>
            <w:tcW w:w="1550" w:type="dxa"/>
            <w:vAlign w:val="center"/>
          </w:tcPr>
          <w:p w14:paraId="69A8D0C0" w14:textId="57D647E7" w:rsidR="001200D2" w:rsidRPr="000C41D4" w:rsidRDefault="001200D2" w:rsidP="001200D2">
            <w:pPr>
              <w:jc w:val="center"/>
              <w:rPr>
                <w:rFonts w:ascii="Bierstadt Display" w:hAnsi="Bierstadt Display"/>
                <w:lang w:val="es-EC"/>
              </w:rPr>
            </w:pPr>
            <w:r w:rsidRPr="000C41D4">
              <w:rPr>
                <w:rFonts w:ascii="Bierstadt Display" w:hAnsi="Bierstadt Display"/>
                <w:lang w:val="es-EC"/>
              </w:rPr>
              <w:t>Alta</w:t>
            </w:r>
          </w:p>
        </w:tc>
        <w:tc>
          <w:tcPr>
            <w:tcW w:w="1730" w:type="dxa"/>
            <w:vAlign w:val="center"/>
          </w:tcPr>
          <w:p w14:paraId="0C5D3224" w14:textId="1EECE25E" w:rsidR="001200D2" w:rsidRPr="000C41D4" w:rsidRDefault="001200D2" w:rsidP="001200D2">
            <w:pPr>
              <w:jc w:val="center"/>
              <w:rPr>
                <w:rFonts w:ascii="Bierstadt Display" w:hAnsi="Bierstadt Display"/>
                <w:lang w:val="es-EC"/>
              </w:rPr>
            </w:pPr>
            <w:r w:rsidRPr="000C41D4">
              <w:rPr>
                <w:rFonts w:ascii="Bierstadt Display" w:hAnsi="Bierstadt Display"/>
                <w:lang w:val="es-EC"/>
              </w:rPr>
              <w:t>Alta</w:t>
            </w:r>
          </w:p>
        </w:tc>
      </w:tr>
      <w:tr w:rsidR="001200D2" w:rsidRPr="000C41D4" w14:paraId="1BCC8C92" w14:textId="77777777" w:rsidTr="006864D0">
        <w:tc>
          <w:tcPr>
            <w:tcW w:w="791" w:type="dxa"/>
            <w:vAlign w:val="center"/>
          </w:tcPr>
          <w:p w14:paraId="712475B6" w14:textId="5EB23028" w:rsidR="001200D2" w:rsidRPr="000C41D4" w:rsidRDefault="001200D2" w:rsidP="001200D2">
            <w:pPr>
              <w:jc w:val="center"/>
              <w:rPr>
                <w:rFonts w:ascii="Bierstadt Display" w:hAnsi="Bierstadt Display"/>
                <w:lang w:val="es-EC"/>
              </w:rPr>
            </w:pPr>
            <w:r w:rsidRPr="000C41D4">
              <w:rPr>
                <w:rFonts w:ascii="Bierstadt Display" w:hAnsi="Bierstadt Display"/>
                <w:lang w:val="es-EC"/>
              </w:rPr>
              <w:t>CU25</w:t>
            </w:r>
          </w:p>
        </w:tc>
        <w:tc>
          <w:tcPr>
            <w:tcW w:w="3274" w:type="dxa"/>
            <w:vAlign w:val="center"/>
          </w:tcPr>
          <w:p w14:paraId="1EC4C885" w14:textId="02F7BCC1" w:rsidR="001200D2" w:rsidRPr="001200D2" w:rsidRDefault="001200D2" w:rsidP="001200D2">
            <w:pPr>
              <w:jc w:val="center"/>
              <w:rPr>
                <w:rFonts w:ascii="Bierstadt Display" w:hAnsi="Bierstadt Display"/>
                <w:lang w:val="es-EC"/>
              </w:rPr>
            </w:pPr>
            <w:r w:rsidRPr="001200D2">
              <w:rPr>
                <w:rFonts w:ascii="Bierstadt Display" w:hAnsi="Bierstadt Display" w:cs="Calibri"/>
                <w:color w:val="000000"/>
              </w:rPr>
              <w:t>Registrar Mano de Obra</w:t>
            </w:r>
          </w:p>
        </w:tc>
        <w:tc>
          <w:tcPr>
            <w:tcW w:w="1550" w:type="dxa"/>
            <w:vAlign w:val="center"/>
          </w:tcPr>
          <w:p w14:paraId="7E4D6477" w14:textId="319206CA" w:rsidR="001200D2" w:rsidRPr="000C41D4" w:rsidRDefault="001200D2" w:rsidP="001200D2">
            <w:pPr>
              <w:jc w:val="center"/>
              <w:rPr>
                <w:rFonts w:ascii="Bierstadt Display" w:hAnsi="Bierstadt Display"/>
                <w:lang w:val="es-EC"/>
              </w:rPr>
            </w:pPr>
            <w:r w:rsidRPr="000C41D4">
              <w:rPr>
                <w:rFonts w:ascii="Bierstadt Display" w:hAnsi="Bierstadt Display"/>
                <w:lang w:val="es-EC"/>
              </w:rPr>
              <w:t>Alta</w:t>
            </w:r>
          </w:p>
        </w:tc>
        <w:tc>
          <w:tcPr>
            <w:tcW w:w="1550" w:type="dxa"/>
            <w:vAlign w:val="center"/>
          </w:tcPr>
          <w:p w14:paraId="7A141460" w14:textId="4A1B39D1" w:rsidR="001200D2" w:rsidRPr="000C41D4" w:rsidRDefault="001200D2" w:rsidP="001200D2">
            <w:pPr>
              <w:jc w:val="center"/>
              <w:rPr>
                <w:rFonts w:ascii="Bierstadt Display" w:hAnsi="Bierstadt Display"/>
                <w:lang w:val="es-EC"/>
              </w:rPr>
            </w:pPr>
            <w:r w:rsidRPr="000C41D4">
              <w:rPr>
                <w:rFonts w:ascii="Bierstadt Display" w:hAnsi="Bierstadt Display"/>
                <w:lang w:val="es-EC"/>
              </w:rPr>
              <w:t>Alta</w:t>
            </w:r>
          </w:p>
        </w:tc>
        <w:tc>
          <w:tcPr>
            <w:tcW w:w="1730" w:type="dxa"/>
            <w:vAlign w:val="center"/>
          </w:tcPr>
          <w:p w14:paraId="6F5E9D7C" w14:textId="1185D6E1" w:rsidR="001200D2" w:rsidRPr="000C41D4" w:rsidRDefault="001200D2" w:rsidP="001200D2">
            <w:pPr>
              <w:jc w:val="center"/>
              <w:rPr>
                <w:rFonts w:ascii="Bierstadt Display" w:hAnsi="Bierstadt Display"/>
                <w:lang w:val="es-EC"/>
              </w:rPr>
            </w:pPr>
            <w:r w:rsidRPr="000C41D4">
              <w:rPr>
                <w:rFonts w:ascii="Bierstadt Display" w:hAnsi="Bierstadt Display"/>
                <w:lang w:val="es-EC"/>
              </w:rPr>
              <w:t>Alta</w:t>
            </w:r>
          </w:p>
        </w:tc>
      </w:tr>
      <w:tr w:rsidR="001200D2" w:rsidRPr="000C41D4" w14:paraId="2BE79B07" w14:textId="77777777" w:rsidTr="006864D0">
        <w:tc>
          <w:tcPr>
            <w:tcW w:w="791" w:type="dxa"/>
            <w:vAlign w:val="center"/>
          </w:tcPr>
          <w:p w14:paraId="11396D85" w14:textId="35DAE167" w:rsidR="001200D2" w:rsidRPr="000C41D4" w:rsidRDefault="001200D2" w:rsidP="001200D2">
            <w:pPr>
              <w:jc w:val="center"/>
              <w:rPr>
                <w:rFonts w:ascii="Bierstadt Display" w:hAnsi="Bierstadt Display"/>
                <w:lang w:val="es-EC"/>
              </w:rPr>
            </w:pPr>
            <w:r w:rsidRPr="000C41D4">
              <w:rPr>
                <w:rFonts w:ascii="Bierstadt Display" w:hAnsi="Bierstadt Display"/>
                <w:lang w:val="es-EC"/>
              </w:rPr>
              <w:t>CU26</w:t>
            </w:r>
          </w:p>
        </w:tc>
        <w:tc>
          <w:tcPr>
            <w:tcW w:w="3274" w:type="dxa"/>
            <w:vAlign w:val="center"/>
          </w:tcPr>
          <w:p w14:paraId="632B4ECC" w14:textId="279D7557" w:rsidR="001200D2" w:rsidRPr="001200D2" w:rsidRDefault="001200D2" w:rsidP="001200D2">
            <w:pPr>
              <w:jc w:val="center"/>
              <w:rPr>
                <w:rFonts w:ascii="Bierstadt Display" w:hAnsi="Bierstadt Display"/>
                <w:lang w:val="es-EC"/>
              </w:rPr>
            </w:pPr>
            <w:r w:rsidRPr="001200D2">
              <w:rPr>
                <w:rFonts w:ascii="Bierstadt Display" w:hAnsi="Bierstadt Display" w:cs="Calibri"/>
                <w:color w:val="000000"/>
              </w:rPr>
              <w:t>Control acceso</w:t>
            </w:r>
          </w:p>
        </w:tc>
        <w:tc>
          <w:tcPr>
            <w:tcW w:w="1550" w:type="dxa"/>
            <w:vAlign w:val="center"/>
          </w:tcPr>
          <w:p w14:paraId="0F7ACCE4" w14:textId="56925C70" w:rsidR="001200D2" w:rsidRPr="000C41D4" w:rsidRDefault="001200D2" w:rsidP="001200D2">
            <w:pPr>
              <w:jc w:val="center"/>
              <w:rPr>
                <w:rFonts w:ascii="Bierstadt Display" w:hAnsi="Bierstadt Display"/>
                <w:lang w:val="es-EC"/>
              </w:rPr>
            </w:pPr>
            <w:r w:rsidRPr="000C41D4">
              <w:rPr>
                <w:rFonts w:ascii="Bierstadt Display" w:hAnsi="Bierstadt Display"/>
                <w:lang w:val="es-EC"/>
              </w:rPr>
              <w:t>Baja</w:t>
            </w:r>
          </w:p>
        </w:tc>
        <w:tc>
          <w:tcPr>
            <w:tcW w:w="1550" w:type="dxa"/>
            <w:vAlign w:val="center"/>
          </w:tcPr>
          <w:p w14:paraId="75130611" w14:textId="3017C5E2" w:rsidR="001200D2" w:rsidRPr="000C41D4" w:rsidRDefault="001200D2" w:rsidP="001200D2">
            <w:pPr>
              <w:jc w:val="center"/>
              <w:rPr>
                <w:rFonts w:ascii="Bierstadt Display" w:hAnsi="Bierstadt Display"/>
                <w:lang w:val="es-EC"/>
              </w:rPr>
            </w:pPr>
            <w:r w:rsidRPr="000C41D4">
              <w:rPr>
                <w:rFonts w:ascii="Bierstadt Display" w:hAnsi="Bierstadt Display"/>
                <w:lang w:val="es-EC"/>
              </w:rPr>
              <w:t>Alta</w:t>
            </w:r>
          </w:p>
        </w:tc>
        <w:tc>
          <w:tcPr>
            <w:tcW w:w="1730" w:type="dxa"/>
            <w:vAlign w:val="center"/>
          </w:tcPr>
          <w:p w14:paraId="75DC9FB3" w14:textId="6E1A7031" w:rsidR="001200D2" w:rsidRPr="000C41D4" w:rsidRDefault="001200D2" w:rsidP="001200D2">
            <w:pPr>
              <w:jc w:val="center"/>
              <w:rPr>
                <w:rFonts w:ascii="Bierstadt Display" w:hAnsi="Bierstadt Display"/>
                <w:lang w:val="es-EC"/>
              </w:rPr>
            </w:pPr>
            <w:r w:rsidRPr="000C41D4">
              <w:rPr>
                <w:rFonts w:ascii="Bierstadt Display" w:hAnsi="Bierstadt Display"/>
                <w:lang w:val="es-EC"/>
              </w:rPr>
              <w:t>Media</w:t>
            </w:r>
          </w:p>
        </w:tc>
      </w:tr>
      <w:tr w:rsidR="001200D2" w:rsidRPr="000C41D4" w14:paraId="445C50F2" w14:textId="77777777" w:rsidTr="006864D0">
        <w:tc>
          <w:tcPr>
            <w:tcW w:w="791" w:type="dxa"/>
            <w:vAlign w:val="center"/>
          </w:tcPr>
          <w:p w14:paraId="6F331EE7" w14:textId="59983E25" w:rsidR="001200D2" w:rsidRPr="000C41D4" w:rsidRDefault="001200D2" w:rsidP="001200D2">
            <w:pPr>
              <w:jc w:val="center"/>
              <w:rPr>
                <w:rFonts w:ascii="Bierstadt Display" w:hAnsi="Bierstadt Display"/>
                <w:lang w:val="es-EC"/>
              </w:rPr>
            </w:pPr>
            <w:r w:rsidRPr="000C41D4">
              <w:rPr>
                <w:rFonts w:ascii="Bierstadt Display" w:hAnsi="Bierstadt Display"/>
                <w:lang w:val="es-EC"/>
              </w:rPr>
              <w:t>CU27</w:t>
            </w:r>
          </w:p>
        </w:tc>
        <w:tc>
          <w:tcPr>
            <w:tcW w:w="3274" w:type="dxa"/>
            <w:vAlign w:val="center"/>
          </w:tcPr>
          <w:p w14:paraId="17356913" w14:textId="6B7671EB" w:rsidR="001200D2" w:rsidRPr="001200D2" w:rsidRDefault="001200D2" w:rsidP="001200D2">
            <w:pPr>
              <w:jc w:val="center"/>
              <w:rPr>
                <w:rFonts w:ascii="Bierstadt Display" w:hAnsi="Bierstadt Display"/>
                <w:lang w:val="es-EC"/>
              </w:rPr>
            </w:pPr>
            <w:r w:rsidRPr="001200D2">
              <w:rPr>
                <w:rFonts w:ascii="Bierstadt Display" w:hAnsi="Bierstadt Display" w:cs="Calibri"/>
                <w:color w:val="000000"/>
              </w:rPr>
              <w:t>Control calidad</w:t>
            </w:r>
          </w:p>
        </w:tc>
        <w:tc>
          <w:tcPr>
            <w:tcW w:w="1550" w:type="dxa"/>
            <w:vAlign w:val="center"/>
          </w:tcPr>
          <w:p w14:paraId="770CB9C4" w14:textId="5C84504A" w:rsidR="001200D2" w:rsidRPr="000C41D4" w:rsidRDefault="001200D2" w:rsidP="001200D2">
            <w:pPr>
              <w:jc w:val="center"/>
              <w:rPr>
                <w:rFonts w:ascii="Bierstadt Display" w:hAnsi="Bierstadt Display"/>
                <w:lang w:val="es-EC"/>
              </w:rPr>
            </w:pPr>
            <w:r w:rsidRPr="000C41D4">
              <w:rPr>
                <w:rFonts w:ascii="Bierstadt Display" w:hAnsi="Bierstadt Display"/>
                <w:lang w:val="es-EC"/>
              </w:rPr>
              <w:t>Media</w:t>
            </w:r>
          </w:p>
        </w:tc>
        <w:tc>
          <w:tcPr>
            <w:tcW w:w="1550" w:type="dxa"/>
            <w:vAlign w:val="center"/>
          </w:tcPr>
          <w:p w14:paraId="3E3F996D" w14:textId="72F4E3F8" w:rsidR="001200D2" w:rsidRPr="000C41D4" w:rsidRDefault="001200D2" w:rsidP="001200D2">
            <w:pPr>
              <w:jc w:val="center"/>
              <w:rPr>
                <w:rFonts w:ascii="Bierstadt Display" w:hAnsi="Bierstadt Display"/>
                <w:lang w:val="es-EC"/>
              </w:rPr>
            </w:pPr>
            <w:r w:rsidRPr="000C41D4">
              <w:rPr>
                <w:rFonts w:ascii="Bierstadt Display" w:hAnsi="Bierstadt Display"/>
                <w:lang w:val="es-EC"/>
              </w:rPr>
              <w:t>Alta</w:t>
            </w:r>
          </w:p>
        </w:tc>
        <w:tc>
          <w:tcPr>
            <w:tcW w:w="1730" w:type="dxa"/>
            <w:vAlign w:val="center"/>
          </w:tcPr>
          <w:p w14:paraId="28EDC2F1" w14:textId="3FDD2F8F" w:rsidR="001200D2" w:rsidRPr="000C41D4" w:rsidRDefault="001200D2" w:rsidP="001200D2">
            <w:pPr>
              <w:jc w:val="center"/>
              <w:rPr>
                <w:rFonts w:ascii="Bierstadt Display" w:hAnsi="Bierstadt Display"/>
                <w:lang w:val="es-EC"/>
              </w:rPr>
            </w:pPr>
            <w:r w:rsidRPr="000C41D4">
              <w:rPr>
                <w:rFonts w:ascii="Bierstadt Display" w:hAnsi="Bierstadt Display"/>
                <w:lang w:val="es-EC"/>
              </w:rPr>
              <w:t>Alta</w:t>
            </w:r>
          </w:p>
        </w:tc>
      </w:tr>
      <w:tr w:rsidR="001200D2" w:rsidRPr="000C41D4" w14:paraId="5FDC17DF" w14:textId="77777777" w:rsidTr="006864D0">
        <w:tc>
          <w:tcPr>
            <w:tcW w:w="791" w:type="dxa"/>
            <w:vAlign w:val="center"/>
          </w:tcPr>
          <w:p w14:paraId="249A3300" w14:textId="695E9675" w:rsidR="001200D2" w:rsidRPr="000C41D4" w:rsidRDefault="001200D2" w:rsidP="001200D2">
            <w:pPr>
              <w:jc w:val="center"/>
              <w:rPr>
                <w:rFonts w:ascii="Bierstadt Display" w:hAnsi="Bierstadt Display"/>
                <w:lang w:val="es-EC"/>
              </w:rPr>
            </w:pPr>
            <w:r w:rsidRPr="000C41D4">
              <w:rPr>
                <w:rFonts w:ascii="Bierstadt Display" w:hAnsi="Bierstadt Display"/>
                <w:lang w:val="es-EC"/>
              </w:rPr>
              <w:t>CU28</w:t>
            </w:r>
          </w:p>
        </w:tc>
        <w:tc>
          <w:tcPr>
            <w:tcW w:w="3274" w:type="dxa"/>
            <w:vAlign w:val="center"/>
          </w:tcPr>
          <w:p w14:paraId="4AA34DBB" w14:textId="41906BEE" w:rsidR="001200D2" w:rsidRPr="001200D2" w:rsidRDefault="001200D2" w:rsidP="001200D2">
            <w:pPr>
              <w:jc w:val="center"/>
              <w:rPr>
                <w:rFonts w:ascii="Bierstadt Display" w:hAnsi="Bierstadt Display"/>
                <w:lang w:val="es-EC"/>
              </w:rPr>
            </w:pPr>
            <w:r w:rsidRPr="001200D2">
              <w:rPr>
                <w:rFonts w:ascii="Bierstadt Display" w:hAnsi="Bierstadt Display" w:cs="Calibri"/>
                <w:color w:val="000000"/>
              </w:rPr>
              <w:t>Gestor de recursos humanos</w:t>
            </w:r>
          </w:p>
        </w:tc>
        <w:tc>
          <w:tcPr>
            <w:tcW w:w="1550" w:type="dxa"/>
            <w:vAlign w:val="center"/>
          </w:tcPr>
          <w:p w14:paraId="75E9EAC1" w14:textId="06D86058" w:rsidR="001200D2" w:rsidRPr="000C41D4" w:rsidRDefault="001200D2" w:rsidP="001200D2">
            <w:pPr>
              <w:jc w:val="center"/>
              <w:rPr>
                <w:rFonts w:ascii="Bierstadt Display" w:hAnsi="Bierstadt Display"/>
                <w:lang w:val="es-EC"/>
              </w:rPr>
            </w:pPr>
            <w:r w:rsidRPr="000C41D4">
              <w:rPr>
                <w:rFonts w:ascii="Bierstadt Display" w:hAnsi="Bierstadt Display"/>
                <w:lang w:val="es-EC"/>
              </w:rPr>
              <w:t xml:space="preserve">Media </w:t>
            </w:r>
          </w:p>
        </w:tc>
        <w:tc>
          <w:tcPr>
            <w:tcW w:w="1550" w:type="dxa"/>
            <w:vAlign w:val="center"/>
          </w:tcPr>
          <w:p w14:paraId="29DFD691" w14:textId="137E4013" w:rsidR="001200D2" w:rsidRPr="000C41D4" w:rsidRDefault="001200D2" w:rsidP="001200D2">
            <w:pPr>
              <w:jc w:val="center"/>
              <w:rPr>
                <w:rFonts w:ascii="Bierstadt Display" w:hAnsi="Bierstadt Display"/>
                <w:lang w:val="es-EC"/>
              </w:rPr>
            </w:pPr>
            <w:r w:rsidRPr="000C41D4">
              <w:rPr>
                <w:rFonts w:ascii="Bierstadt Display" w:hAnsi="Bierstadt Display"/>
                <w:lang w:val="es-EC"/>
              </w:rPr>
              <w:t>Alta</w:t>
            </w:r>
          </w:p>
        </w:tc>
        <w:tc>
          <w:tcPr>
            <w:tcW w:w="1730" w:type="dxa"/>
            <w:vAlign w:val="center"/>
          </w:tcPr>
          <w:p w14:paraId="0B37343F" w14:textId="3B7D9ED0" w:rsidR="001200D2" w:rsidRPr="000C41D4" w:rsidRDefault="001200D2" w:rsidP="001200D2">
            <w:pPr>
              <w:jc w:val="center"/>
              <w:rPr>
                <w:rFonts w:ascii="Bierstadt Display" w:hAnsi="Bierstadt Display"/>
                <w:lang w:val="es-EC"/>
              </w:rPr>
            </w:pPr>
            <w:r w:rsidRPr="000C41D4">
              <w:rPr>
                <w:rFonts w:ascii="Bierstadt Display" w:hAnsi="Bierstadt Display"/>
                <w:lang w:val="es-EC"/>
              </w:rPr>
              <w:t>Alta</w:t>
            </w:r>
          </w:p>
        </w:tc>
      </w:tr>
      <w:tr w:rsidR="001200D2" w:rsidRPr="000C41D4" w14:paraId="5475AAC0" w14:textId="77777777" w:rsidTr="006864D0">
        <w:tc>
          <w:tcPr>
            <w:tcW w:w="791" w:type="dxa"/>
            <w:vAlign w:val="center"/>
          </w:tcPr>
          <w:p w14:paraId="430C50AA" w14:textId="08F3034C" w:rsidR="001200D2" w:rsidRPr="000C41D4" w:rsidRDefault="001200D2" w:rsidP="001200D2">
            <w:pPr>
              <w:jc w:val="center"/>
              <w:rPr>
                <w:rFonts w:ascii="Bierstadt Display" w:hAnsi="Bierstadt Display"/>
                <w:lang w:val="es-EC"/>
              </w:rPr>
            </w:pPr>
            <w:r w:rsidRPr="000C41D4">
              <w:rPr>
                <w:rFonts w:ascii="Bierstadt Display" w:hAnsi="Bierstadt Display"/>
                <w:lang w:val="es-EC"/>
              </w:rPr>
              <w:t>CU29</w:t>
            </w:r>
          </w:p>
        </w:tc>
        <w:tc>
          <w:tcPr>
            <w:tcW w:w="3274" w:type="dxa"/>
            <w:vAlign w:val="center"/>
          </w:tcPr>
          <w:p w14:paraId="4A7F53C9" w14:textId="1C2F441B" w:rsidR="001200D2" w:rsidRPr="001200D2" w:rsidRDefault="001200D2" w:rsidP="001200D2">
            <w:pPr>
              <w:jc w:val="center"/>
              <w:rPr>
                <w:rFonts w:ascii="Bierstadt Display" w:hAnsi="Bierstadt Display"/>
                <w:lang w:val="es-EC"/>
              </w:rPr>
            </w:pPr>
            <w:r w:rsidRPr="001200D2">
              <w:rPr>
                <w:rFonts w:ascii="Bierstadt Display" w:hAnsi="Bierstadt Display" w:cs="Calibri"/>
                <w:color w:val="000000"/>
              </w:rPr>
              <w:t>Gestor de activos</w:t>
            </w:r>
          </w:p>
        </w:tc>
        <w:tc>
          <w:tcPr>
            <w:tcW w:w="1550" w:type="dxa"/>
            <w:vAlign w:val="center"/>
          </w:tcPr>
          <w:p w14:paraId="11BE318B" w14:textId="77407366" w:rsidR="001200D2" w:rsidRPr="000C41D4" w:rsidRDefault="001200D2" w:rsidP="001200D2">
            <w:pPr>
              <w:jc w:val="center"/>
              <w:rPr>
                <w:rFonts w:ascii="Bierstadt Display" w:hAnsi="Bierstadt Display"/>
                <w:lang w:val="es-EC"/>
              </w:rPr>
            </w:pPr>
            <w:r w:rsidRPr="000C41D4">
              <w:rPr>
                <w:rFonts w:ascii="Bierstadt Display" w:hAnsi="Bierstadt Display"/>
                <w:lang w:val="es-EC"/>
              </w:rPr>
              <w:t>Alta</w:t>
            </w:r>
          </w:p>
        </w:tc>
        <w:tc>
          <w:tcPr>
            <w:tcW w:w="1550" w:type="dxa"/>
            <w:vAlign w:val="center"/>
          </w:tcPr>
          <w:p w14:paraId="487F6E13" w14:textId="7E980F94" w:rsidR="001200D2" w:rsidRPr="000C41D4" w:rsidRDefault="001200D2" w:rsidP="001200D2">
            <w:pPr>
              <w:jc w:val="center"/>
              <w:rPr>
                <w:rFonts w:ascii="Bierstadt Display" w:hAnsi="Bierstadt Display"/>
                <w:lang w:val="es-EC"/>
              </w:rPr>
            </w:pPr>
            <w:r w:rsidRPr="000C41D4">
              <w:rPr>
                <w:rFonts w:ascii="Bierstadt Display" w:hAnsi="Bierstadt Display"/>
                <w:lang w:val="es-EC"/>
              </w:rPr>
              <w:t>Alta</w:t>
            </w:r>
          </w:p>
        </w:tc>
        <w:tc>
          <w:tcPr>
            <w:tcW w:w="1730" w:type="dxa"/>
            <w:vAlign w:val="center"/>
          </w:tcPr>
          <w:p w14:paraId="5BAE9ACE" w14:textId="2A9AA6F7" w:rsidR="001200D2" w:rsidRPr="000C41D4" w:rsidRDefault="001200D2" w:rsidP="001200D2">
            <w:pPr>
              <w:jc w:val="center"/>
              <w:rPr>
                <w:rFonts w:ascii="Bierstadt Display" w:hAnsi="Bierstadt Display"/>
                <w:lang w:val="es-EC"/>
              </w:rPr>
            </w:pPr>
            <w:r w:rsidRPr="000C41D4">
              <w:rPr>
                <w:rFonts w:ascii="Bierstadt Display" w:hAnsi="Bierstadt Display"/>
                <w:lang w:val="es-EC"/>
              </w:rPr>
              <w:t>Alta</w:t>
            </w:r>
          </w:p>
        </w:tc>
      </w:tr>
      <w:tr w:rsidR="001200D2" w:rsidRPr="000C41D4" w14:paraId="3CB746F0" w14:textId="77777777" w:rsidTr="006864D0">
        <w:tc>
          <w:tcPr>
            <w:tcW w:w="791" w:type="dxa"/>
            <w:vAlign w:val="center"/>
          </w:tcPr>
          <w:p w14:paraId="4A48BF6A" w14:textId="0AB30C3D" w:rsidR="001200D2" w:rsidRPr="000C41D4" w:rsidRDefault="001200D2" w:rsidP="001200D2">
            <w:pPr>
              <w:jc w:val="center"/>
              <w:rPr>
                <w:rFonts w:ascii="Bierstadt Display" w:hAnsi="Bierstadt Display"/>
                <w:lang w:val="es-EC"/>
              </w:rPr>
            </w:pPr>
            <w:r w:rsidRPr="000C41D4">
              <w:rPr>
                <w:rFonts w:ascii="Bierstadt Display" w:hAnsi="Bierstadt Display"/>
                <w:lang w:val="es-EC"/>
              </w:rPr>
              <w:t>CU30</w:t>
            </w:r>
          </w:p>
        </w:tc>
        <w:tc>
          <w:tcPr>
            <w:tcW w:w="3274" w:type="dxa"/>
            <w:vAlign w:val="center"/>
          </w:tcPr>
          <w:p w14:paraId="63E411DC" w14:textId="31A908BB" w:rsidR="001200D2" w:rsidRPr="001200D2" w:rsidRDefault="001200D2" w:rsidP="001200D2">
            <w:pPr>
              <w:jc w:val="center"/>
              <w:rPr>
                <w:rFonts w:ascii="Bierstadt Display" w:hAnsi="Bierstadt Display"/>
                <w:lang w:val="es-EC"/>
              </w:rPr>
            </w:pPr>
            <w:r w:rsidRPr="001200D2">
              <w:rPr>
                <w:rFonts w:ascii="Bierstadt Display" w:hAnsi="Bierstadt Display" w:cs="Calibri"/>
                <w:color w:val="000000"/>
              </w:rPr>
              <w:t>Automatizar cálculos contables</w:t>
            </w:r>
          </w:p>
        </w:tc>
        <w:tc>
          <w:tcPr>
            <w:tcW w:w="1550" w:type="dxa"/>
            <w:vAlign w:val="center"/>
          </w:tcPr>
          <w:p w14:paraId="3F8E0248" w14:textId="67693B5F" w:rsidR="001200D2" w:rsidRPr="000C41D4" w:rsidRDefault="001200D2" w:rsidP="001200D2">
            <w:pPr>
              <w:jc w:val="center"/>
              <w:rPr>
                <w:rFonts w:ascii="Bierstadt Display" w:hAnsi="Bierstadt Display"/>
                <w:lang w:val="es-EC"/>
              </w:rPr>
            </w:pPr>
            <w:r w:rsidRPr="000C41D4">
              <w:rPr>
                <w:rFonts w:ascii="Bierstadt Display" w:hAnsi="Bierstadt Display"/>
                <w:lang w:val="es-EC"/>
              </w:rPr>
              <w:t>Alta</w:t>
            </w:r>
          </w:p>
        </w:tc>
        <w:tc>
          <w:tcPr>
            <w:tcW w:w="1550" w:type="dxa"/>
            <w:vAlign w:val="center"/>
          </w:tcPr>
          <w:p w14:paraId="45FA6A6F" w14:textId="4B17A352" w:rsidR="001200D2" w:rsidRPr="000C41D4" w:rsidRDefault="001200D2" w:rsidP="001200D2">
            <w:pPr>
              <w:jc w:val="center"/>
              <w:rPr>
                <w:rFonts w:ascii="Bierstadt Display" w:hAnsi="Bierstadt Display"/>
                <w:lang w:val="es-EC"/>
              </w:rPr>
            </w:pPr>
            <w:r w:rsidRPr="000C41D4">
              <w:rPr>
                <w:rFonts w:ascii="Bierstadt Display" w:hAnsi="Bierstadt Display"/>
                <w:lang w:val="es-EC"/>
              </w:rPr>
              <w:t>Alta</w:t>
            </w:r>
          </w:p>
        </w:tc>
        <w:tc>
          <w:tcPr>
            <w:tcW w:w="1730" w:type="dxa"/>
            <w:vAlign w:val="center"/>
          </w:tcPr>
          <w:p w14:paraId="32D1FBD7" w14:textId="64E16BA3" w:rsidR="001200D2" w:rsidRPr="000C41D4" w:rsidRDefault="001200D2" w:rsidP="001200D2">
            <w:pPr>
              <w:jc w:val="center"/>
              <w:rPr>
                <w:rFonts w:ascii="Bierstadt Display" w:hAnsi="Bierstadt Display"/>
                <w:lang w:val="es-EC"/>
              </w:rPr>
            </w:pPr>
            <w:r w:rsidRPr="000C41D4">
              <w:rPr>
                <w:rFonts w:ascii="Bierstadt Display" w:hAnsi="Bierstadt Display"/>
                <w:lang w:val="es-EC"/>
              </w:rPr>
              <w:t>Alta</w:t>
            </w:r>
          </w:p>
        </w:tc>
      </w:tr>
      <w:bookmarkEnd w:id="13"/>
    </w:tbl>
    <w:p w14:paraId="503932F8" w14:textId="09CF3022" w:rsidR="00547DD9" w:rsidRPr="000C41D4" w:rsidRDefault="00547DD9" w:rsidP="00844032">
      <w:pPr>
        <w:pStyle w:val="Ttulo1"/>
        <w:numPr>
          <w:ilvl w:val="0"/>
          <w:numId w:val="0"/>
        </w:numPr>
        <w:spacing w:before="0" w:after="0"/>
        <w:ind w:left="432" w:hanging="432"/>
        <w:rPr>
          <w:rFonts w:ascii="Bierstadt Display" w:hAnsi="Bierstadt Display" w:cs="Book Antiqua"/>
          <w:sz w:val="24"/>
          <w:szCs w:val="24"/>
          <w:lang w:val="es-EC"/>
        </w:rPr>
      </w:pPr>
    </w:p>
    <w:p w14:paraId="7DE4B6A9" w14:textId="6DA94BB0" w:rsidR="000D2E4D" w:rsidRPr="000C41D4" w:rsidRDefault="000D2E4D" w:rsidP="000D2E4D">
      <w:pPr>
        <w:rPr>
          <w:rFonts w:ascii="Bierstadt Display" w:hAnsi="Bierstadt Display"/>
          <w:lang w:val="es-EC"/>
        </w:rPr>
      </w:pPr>
    </w:p>
    <w:p w14:paraId="1803D551" w14:textId="7D52F3BA" w:rsidR="004E2797" w:rsidRPr="000C41D4" w:rsidRDefault="004A50C0" w:rsidP="00736B86">
      <w:pPr>
        <w:pStyle w:val="Prrafodelista"/>
        <w:keepNext/>
        <w:numPr>
          <w:ilvl w:val="2"/>
          <w:numId w:val="40"/>
        </w:numPr>
        <w:spacing w:before="240" w:after="60"/>
        <w:outlineLvl w:val="2"/>
        <w:rPr>
          <w:rFonts w:ascii="Bierstadt Display" w:hAnsi="Bierstadt Display" w:cs="Calibri"/>
          <w:b/>
          <w:bCs/>
        </w:rPr>
      </w:pPr>
      <w:bookmarkStart w:id="49" w:name="_Toc61560573"/>
      <w:bookmarkStart w:id="50" w:name="_Toc142471491"/>
      <w:r>
        <w:rPr>
          <w:rFonts w:ascii="Bierstadt Display" w:hAnsi="Bierstadt Display" w:cs="Calibri"/>
          <w:b/>
          <w:bCs/>
        </w:rPr>
        <w:lastRenderedPageBreak/>
        <w:t>De</w:t>
      </w:r>
      <w:r w:rsidR="004E2797" w:rsidRPr="000C41D4">
        <w:rPr>
          <w:rFonts w:ascii="Bierstadt Display" w:hAnsi="Bierstadt Display" w:cs="Calibri"/>
          <w:b/>
          <w:bCs/>
        </w:rPr>
        <w:t>scripción de los Casos de Uso</w:t>
      </w:r>
      <w:bookmarkEnd w:id="49"/>
      <w:bookmarkEnd w:id="50"/>
    </w:p>
    <w:p w14:paraId="37FAB592" w14:textId="77777777" w:rsidR="004E2797" w:rsidRPr="00825621" w:rsidRDefault="004E2797" w:rsidP="004E2797">
      <w:pPr>
        <w:pStyle w:val="Prrafodelista"/>
        <w:keepNext/>
        <w:spacing w:before="240" w:after="60"/>
        <w:ind w:left="1080"/>
        <w:outlineLvl w:val="2"/>
        <w:rPr>
          <w:rFonts w:ascii="Bierstadt Display" w:hAnsi="Bierstadt Display" w:cs="Calibri"/>
          <w:b/>
          <w:bCs/>
        </w:rPr>
      </w:pPr>
    </w:p>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72"/>
        <w:gridCol w:w="1583"/>
        <w:gridCol w:w="3861"/>
      </w:tblGrid>
      <w:tr w:rsidR="00825621" w:rsidRPr="00825621" w14:paraId="30C66722" w14:textId="77777777" w:rsidTr="00825621">
        <w:trPr>
          <w:trHeight w:val="708"/>
          <w:tblHeader/>
          <w:jc w:val="center"/>
        </w:trPr>
        <w:tc>
          <w:tcPr>
            <w:tcW w:w="4903"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620C3DE5" w14:textId="77777777" w:rsidR="00825621" w:rsidRPr="00A23077" w:rsidRDefault="00825621" w:rsidP="00825621">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IDENTIFICADOR CASO DE USO:</w:t>
            </w:r>
          </w:p>
          <w:p w14:paraId="0AAF6E69" w14:textId="77777777" w:rsidR="00825621" w:rsidRPr="00A23077" w:rsidRDefault="00825621" w:rsidP="00825621">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CU-01</w:t>
            </w:r>
          </w:p>
        </w:tc>
        <w:tc>
          <w:tcPr>
            <w:tcW w:w="5440"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072B5B0F" w14:textId="77777777" w:rsidR="00825621" w:rsidRPr="00A23077" w:rsidRDefault="00825621" w:rsidP="00825621">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NOMBRE:</w:t>
            </w:r>
          </w:p>
          <w:p w14:paraId="255108AC" w14:textId="77777777" w:rsidR="00825621" w:rsidRPr="00A23077" w:rsidRDefault="00825621" w:rsidP="00825621">
            <w:pPr>
              <w:suppressAutoHyphens w:val="0"/>
              <w:spacing w:after="160"/>
              <w:ind w:firstLine="720"/>
              <w:jc w:val="both"/>
              <w:rPr>
                <w:rFonts w:ascii="Bierstadt Display" w:eastAsia="Calibri" w:hAnsi="Bierstadt Display" w:cs="Calibri"/>
                <w:kern w:val="2"/>
                <w:lang w:val="es-EC" w:eastAsia="en-US"/>
              </w:rPr>
            </w:pPr>
            <w:r w:rsidRPr="00A23077">
              <w:rPr>
                <w:rFonts w:ascii="Bierstadt Display" w:eastAsia="Calibri" w:hAnsi="Bierstadt Display" w:cs="Calibri"/>
                <w:kern w:val="2"/>
                <w:lang w:val="es-EC" w:eastAsia="en-US"/>
              </w:rPr>
              <w:t>Registrar Auditoria</w:t>
            </w:r>
          </w:p>
        </w:tc>
      </w:tr>
      <w:tr w:rsidR="00825621" w:rsidRPr="00825621" w14:paraId="6FE8F365" w14:textId="77777777" w:rsidTr="00825621">
        <w:trPr>
          <w:trHeight w:val="407"/>
          <w:jc w:val="center"/>
        </w:trPr>
        <w:tc>
          <w:tcPr>
            <w:tcW w:w="6485" w:type="dxa"/>
            <w:gridSpan w:val="3"/>
            <w:tcBorders>
              <w:top w:val="single" w:sz="4" w:space="0" w:color="auto"/>
              <w:left w:val="single" w:sz="4" w:space="0" w:color="auto"/>
              <w:bottom w:val="single" w:sz="4" w:space="0" w:color="auto"/>
              <w:right w:val="single" w:sz="4" w:space="0" w:color="auto"/>
            </w:tcBorders>
            <w:vAlign w:val="center"/>
            <w:hideMark/>
          </w:tcPr>
          <w:p w14:paraId="466F431E" w14:textId="77777777" w:rsidR="00825621" w:rsidRPr="00A23077" w:rsidRDefault="00825621" w:rsidP="00825621">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COMPLEJIDAD: </w:t>
            </w:r>
            <w:r w:rsidRPr="00A23077">
              <w:rPr>
                <w:rFonts w:ascii="Bierstadt Display" w:eastAsia="Arial Unicode MS" w:hAnsi="Bierstadt Display" w:cs="Calibri"/>
                <w:kern w:val="2"/>
                <w:lang w:val="es-EC" w:eastAsia="en-US"/>
              </w:rPr>
              <w:t>Alta</w:t>
            </w:r>
          </w:p>
        </w:tc>
        <w:tc>
          <w:tcPr>
            <w:tcW w:w="3858" w:type="dxa"/>
            <w:tcBorders>
              <w:top w:val="single" w:sz="4" w:space="0" w:color="auto"/>
              <w:left w:val="single" w:sz="4" w:space="0" w:color="auto"/>
              <w:bottom w:val="single" w:sz="4" w:space="0" w:color="auto"/>
              <w:right w:val="single" w:sz="4" w:space="0" w:color="auto"/>
            </w:tcBorders>
            <w:vAlign w:val="center"/>
            <w:hideMark/>
          </w:tcPr>
          <w:p w14:paraId="356E9F7B" w14:textId="77777777" w:rsidR="00825621" w:rsidRPr="00A23077" w:rsidRDefault="00825621" w:rsidP="00825621">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PRIORIDAD: </w:t>
            </w:r>
            <w:r w:rsidRPr="00A23077">
              <w:rPr>
                <w:rFonts w:ascii="Bierstadt Display" w:eastAsia="Arial Unicode MS" w:hAnsi="Bierstadt Display" w:cs="Calibri"/>
                <w:kern w:val="2"/>
                <w:lang w:val="es-EC" w:eastAsia="en-US"/>
              </w:rPr>
              <w:t>Media</w:t>
            </w:r>
          </w:p>
        </w:tc>
      </w:tr>
      <w:tr w:rsidR="00825621" w:rsidRPr="00825621" w14:paraId="43B9564B" w14:textId="77777777" w:rsidTr="00825621">
        <w:trPr>
          <w:trHeight w:val="434"/>
          <w:jc w:val="center"/>
        </w:trPr>
        <w:tc>
          <w:tcPr>
            <w:tcW w:w="10343" w:type="dxa"/>
            <w:gridSpan w:val="4"/>
            <w:tcBorders>
              <w:top w:val="single" w:sz="4" w:space="0" w:color="auto"/>
              <w:left w:val="single" w:sz="4" w:space="0" w:color="auto"/>
              <w:bottom w:val="single" w:sz="4" w:space="0" w:color="auto"/>
              <w:right w:val="single" w:sz="4" w:space="0" w:color="auto"/>
            </w:tcBorders>
            <w:hideMark/>
          </w:tcPr>
          <w:p w14:paraId="56CE4EFE" w14:textId="77777777" w:rsidR="00825621" w:rsidRPr="00A23077" w:rsidRDefault="00825621" w:rsidP="00825621">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REQUERIMIENTO FUNCIONAL ASOCIADO: </w:t>
            </w:r>
            <w:r w:rsidRPr="00A23077">
              <w:rPr>
                <w:rFonts w:ascii="Bierstadt Display" w:eastAsia="Calibri" w:hAnsi="Bierstadt Display" w:cs="Calibri"/>
                <w:bCs/>
                <w:kern w:val="2"/>
                <w:lang w:val="es-EC" w:eastAsia="en-US"/>
              </w:rPr>
              <w:t>RF-01</w:t>
            </w:r>
          </w:p>
        </w:tc>
      </w:tr>
      <w:tr w:rsidR="00825621" w:rsidRPr="00825621" w14:paraId="2EAABC48" w14:textId="77777777" w:rsidTr="00825621">
        <w:trPr>
          <w:trHeight w:val="41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383043ED" w14:textId="79E123B9" w:rsidR="00825621" w:rsidRPr="00A23077" w:rsidRDefault="00825621" w:rsidP="00825621">
            <w:pPr>
              <w:suppressAutoHyphens w:val="0"/>
              <w:spacing w:after="160"/>
              <w:ind w:firstLine="720"/>
              <w:jc w:val="both"/>
              <w:rPr>
                <w:rFonts w:ascii="Bierstadt Display" w:eastAsia="Calibri" w:hAnsi="Bierstadt Display" w:cs="Calibri"/>
                <w:kern w:val="2"/>
                <w:lang w:val="es-EC" w:eastAsia="en-US"/>
              </w:rPr>
            </w:pPr>
            <w:r w:rsidRPr="00A23077">
              <w:rPr>
                <w:rFonts w:ascii="Bierstadt Display" w:eastAsia="Calibri" w:hAnsi="Bierstadt Display" w:cs="Calibri"/>
                <w:b/>
                <w:kern w:val="2"/>
                <w:lang w:val="es-EC" w:eastAsia="en-US"/>
              </w:rPr>
              <w:t xml:space="preserve">ACTORES: </w:t>
            </w:r>
            <w:r w:rsidRPr="00A23077">
              <w:rPr>
                <w:rFonts w:ascii="Bierstadt Display" w:eastAsia="Calibri" w:hAnsi="Bierstadt Display" w:cs="Calibri"/>
                <w:bCs/>
                <w:kern w:val="2"/>
                <w:lang w:val="es-EC" w:eastAsia="en-US"/>
              </w:rPr>
              <w:t>ACT-</w:t>
            </w:r>
            <w:r w:rsidR="009867BF" w:rsidRPr="00A23077">
              <w:rPr>
                <w:rFonts w:ascii="Bierstadt Display" w:eastAsia="Calibri" w:hAnsi="Bierstadt Display" w:cs="Calibri"/>
                <w:bCs/>
                <w:kern w:val="2"/>
                <w:lang w:val="es-EC" w:eastAsia="en-US"/>
              </w:rPr>
              <w:t>2</w:t>
            </w:r>
          </w:p>
        </w:tc>
      </w:tr>
      <w:tr w:rsidR="00825621" w:rsidRPr="00825621" w14:paraId="67765698" w14:textId="77777777" w:rsidTr="00825621">
        <w:trPr>
          <w:trHeight w:val="42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6705E02F" w14:textId="77777777" w:rsidR="00825621" w:rsidRPr="00A23077" w:rsidRDefault="00825621" w:rsidP="00825621">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CASOS DE USO ASOCIADOS: </w:t>
            </w:r>
            <w:r w:rsidRPr="00A23077">
              <w:rPr>
                <w:rFonts w:ascii="Bierstadt Display" w:eastAsia="Arial Unicode MS" w:hAnsi="Bierstadt Display" w:cs="Calibri"/>
                <w:kern w:val="2"/>
                <w:lang w:val="es-EC" w:eastAsia="en-US"/>
              </w:rPr>
              <w:t>CU01</w:t>
            </w:r>
          </w:p>
        </w:tc>
      </w:tr>
      <w:tr w:rsidR="00825621" w:rsidRPr="00825621" w14:paraId="081108CD" w14:textId="77777777" w:rsidTr="00825621">
        <w:trPr>
          <w:trHeight w:val="698"/>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41E4F829" w14:textId="77777777" w:rsidR="00825621" w:rsidRPr="00A23077" w:rsidRDefault="00825621" w:rsidP="00825621">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DESCRIPCIÓN: </w:t>
            </w:r>
            <w:r w:rsidRPr="00A23077">
              <w:rPr>
                <w:rFonts w:ascii="Bierstadt Display" w:eastAsia="Arial Unicode MS" w:hAnsi="Bierstadt Display" w:cs="Calibri"/>
                <w:kern w:val="2"/>
                <w:lang w:val="es-EC" w:eastAsia="en-US"/>
              </w:rPr>
              <w:t>El sistema permitirá el registro de auditoria</w:t>
            </w:r>
          </w:p>
        </w:tc>
      </w:tr>
      <w:tr w:rsidR="00825621" w:rsidRPr="00825621" w14:paraId="1FF8556B" w14:textId="77777777" w:rsidTr="00825621">
        <w:trPr>
          <w:trHeight w:val="964"/>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108B5407" w14:textId="77777777" w:rsidR="00825621" w:rsidRPr="00A23077" w:rsidRDefault="00825621" w:rsidP="00825621">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NOTAS:</w:t>
            </w:r>
          </w:p>
          <w:p w14:paraId="4C2342D2" w14:textId="77777777" w:rsidR="00825621" w:rsidRPr="00A23077" w:rsidRDefault="00825621" w:rsidP="00825621">
            <w:pPr>
              <w:suppressAutoHyphens w:val="0"/>
              <w:spacing w:after="160"/>
              <w:ind w:firstLine="720"/>
              <w:jc w:val="both"/>
              <w:rPr>
                <w:rFonts w:ascii="Bierstadt Display" w:eastAsia="Calibri" w:hAnsi="Bierstadt Display" w:cs="Calibri"/>
                <w:bCs/>
                <w:kern w:val="2"/>
                <w:lang w:val="es-EC" w:eastAsia="en-US"/>
              </w:rPr>
            </w:pPr>
            <w:r w:rsidRPr="00A23077">
              <w:rPr>
                <w:rFonts w:ascii="Bierstadt Display" w:eastAsia="Calibri" w:hAnsi="Bierstadt Display" w:cs="Calibri"/>
                <w:bCs/>
                <w:kern w:val="2"/>
                <w:lang w:val="es-EC" w:eastAsia="en-US"/>
              </w:rPr>
              <w:t>Se implementará la funcionalidad en el sistema para poder realizar el registro de auditoría:</w:t>
            </w:r>
          </w:p>
          <w:p w14:paraId="7FC7478E" w14:textId="77777777" w:rsidR="00825621" w:rsidRPr="00A23077" w:rsidRDefault="00825621" w:rsidP="00736B86">
            <w:pPr>
              <w:numPr>
                <w:ilvl w:val="0"/>
                <w:numId w:val="46"/>
              </w:numPr>
              <w:suppressAutoHyphens w:val="0"/>
              <w:spacing w:after="160" w:line="256" w:lineRule="auto"/>
              <w:contextualSpacing/>
              <w:rPr>
                <w:rFonts w:ascii="Bierstadt Display" w:eastAsia="Calibri" w:hAnsi="Bierstadt Display" w:cs="Calibri"/>
                <w:kern w:val="2"/>
                <w:lang w:val="es-EC" w:eastAsia="en-US"/>
              </w:rPr>
            </w:pPr>
            <w:r w:rsidRPr="00A23077">
              <w:rPr>
                <w:rFonts w:ascii="Bierstadt Display" w:eastAsia="Calibri" w:hAnsi="Bierstadt Display" w:cs="Calibri"/>
                <w:kern w:val="2"/>
                <w:lang w:val="es-EC" w:eastAsia="en-US"/>
              </w:rPr>
              <w:t xml:space="preserve">Código de Registro: Tipo de dato STRING, numéricos sin caracteres especiales, con una longitud de 10 caracteres. </w:t>
            </w:r>
          </w:p>
          <w:p w14:paraId="1B11078D" w14:textId="77777777" w:rsidR="00825621" w:rsidRPr="00A23077" w:rsidRDefault="00825621" w:rsidP="00736B86">
            <w:pPr>
              <w:numPr>
                <w:ilvl w:val="0"/>
                <w:numId w:val="46"/>
              </w:numPr>
              <w:suppressAutoHyphens w:val="0"/>
              <w:spacing w:after="160" w:line="256" w:lineRule="auto"/>
              <w:contextualSpacing/>
              <w:rPr>
                <w:rFonts w:ascii="Bierstadt Display" w:eastAsia="Calibri" w:hAnsi="Bierstadt Display" w:cs="Calibri"/>
                <w:kern w:val="2"/>
                <w:lang w:val="es-EC" w:eastAsia="en-US"/>
              </w:rPr>
            </w:pPr>
            <w:r w:rsidRPr="00A23077">
              <w:rPr>
                <w:rFonts w:ascii="Bierstadt Display" w:eastAsia="Calibri" w:hAnsi="Bierstadt Display" w:cs="Calibri"/>
                <w:kern w:val="2"/>
                <w:lang w:val="es-EC" w:eastAsia="en-US"/>
              </w:rPr>
              <w:t>Fecha y Hora: Tipo de dato DATETIME, formato de DD/MM/AA, con una longitud de 10 caracteres.</w:t>
            </w:r>
          </w:p>
          <w:p w14:paraId="775B7487" w14:textId="77777777" w:rsidR="00825621" w:rsidRPr="00A23077" w:rsidRDefault="00825621" w:rsidP="00736B86">
            <w:pPr>
              <w:numPr>
                <w:ilvl w:val="0"/>
                <w:numId w:val="46"/>
              </w:numPr>
              <w:suppressAutoHyphens w:val="0"/>
              <w:spacing w:after="160" w:line="256" w:lineRule="auto"/>
              <w:contextualSpacing/>
              <w:rPr>
                <w:rFonts w:ascii="Bierstadt Display" w:eastAsia="Calibri" w:hAnsi="Bierstadt Display" w:cs="Calibri"/>
                <w:kern w:val="2"/>
                <w:lang w:val="es-EC" w:eastAsia="en-US"/>
              </w:rPr>
            </w:pPr>
            <w:r w:rsidRPr="00A23077">
              <w:rPr>
                <w:rFonts w:ascii="Bierstadt Display" w:eastAsia="Calibri" w:hAnsi="Bierstadt Display" w:cs="Calibri"/>
                <w:kern w:val="2"/>
                <w:lang w:val="es-EC" w:eastAsia="en-US"/>
              </w:rPr>
              <w:t>Nombre y Apellido Responsable: Tipo de dato STRING, con una longitud de 30 caracteres.</w:t>
            </w:r>
          </w:p>
          <w:p w14:paraId="0A9243C0" w14:textId="77777777" w:rsidR="00825621" w:rsidRPr="00A23077" w:rsidRDefault="00825621" w:rsidP="00736B86">
            <w:pPr>
              <w:numPr>
                <w:ilvl w:val="0"/>
                <w:numId w:val="46"/>
              </w:numPr>
              <w:suppressAutoHyphens w:val="0"/>
              <w:spacing w:after="160" w:line="256" w:lineRule="auto"/>
              <w:contextualSpacing/>
              <w:rPr>
                <w:rFonts w:ascii="Bierstadt Display" w:eastAsia="Calibri" w:hAnsi="Bierstadt Display" w:cs="Calibri"/>
                <w:kern w:val="2"/>
                <w:lang w:val="es-EC" w:eastAsia="en-US"/>
              </w:rPr>
            </w:pPr>
            <w:r w:rsidRPr="00A23077">
              <w:rPr>
                <w:rFonts w:ascii="Bierstadt Display" w:eastAsia="Calibri" w:hAnsi="Bierstadt Display" w:cs="Calibri"/>
                <w:kern w:val="2"/>
                <w:lang w:val="es-EC" w:eastAsia="en-US"/>
              </w:rPr>
              <w:t>Descripción de la Acción: Tipo de dato STRING, con una longitud de 50 caracteres.</w:t>
            </w:r>
          </w:p>
          <w:p w14:paraId="283DD506" w14:textId="77777777" w:rsidR="00825621" w:rsidRPr="00A23077" w:rsidRDefault="00825621" w:rsidP="00736B86">
            <w:pPr>
              <w:numPr>
                <w:ilvl w:val="0"/>
                <w:numId w:val="46"/>
              </w:numPr>
              <w:suppressAutoHyphens w:val="0"/>
              <w:spacing w:after="160" w:line="256" w:lineRule="auto"/>
              <w:contextualSpacing/>
              <w:rPr>
                <w:rFonts w:ascii="Bierstadt Display" w:eastAsia="Calibri" w:hAnsi="Bierstadt Display" w:cs="Calibri"/>
                <w:kern w:val="2"/>
                <w:lang w:val="es-EC" w:eastAsia="en-US"/>
              </w:rPr>
            </w:pPr>
            <w:r w:rsidRPr="00A23077">
              <w:rPr>
                <w:rFonts w:ascii="Bierstadt Display" w:eastAsia="Calibri" w:hAnsi="Bierstadt Display" w:cs="Calibri"/>
                <w:kern w:val="2"/>
                <w:lang w:val="es-EC" w:eastAsia="en-US"/>
              </w:rPr>
              <w:t>Resultados de la Acción: Tipo de dato DATETIME, con una longitud de 50 caracteres.</w:t>
            </w:r>
          </w:p>
          <w:p w14:paraId="67220A77" w14:textId="77777777" w:rsidR="00825621" w:rsidRPr="00A23077" w:rsidRDefault="00825621" w:rsidP="00736B86">
            <w:pPr>
              <w:numPr>
                <w:ilvl w:val="0"/>
                <w:numId w:val="46"/>
              </w:numPr>
              <w:suppressAutoHyphens w:val="0"/>
              <w:spacing w:after="160" w:line="256" w:lineRule="auto"/>
              <w:contextualSpacing/>
              <w:rPr>
                <w:rFonts w:ascii="Bierstadt Display" w:eastAsia="Calibri" w:hAnsi="Bierstadt Display" w:cs="Arial"/>
                <w:kern w:val="2"/>
                <w:lang w:val="es-EC" w:eastAsia="en-US"/>
              </w:rPr>
            </w:pPr>
            <w:r w:rsidRPr="00A23077">
              <w:rPr>
                <w:rFonts w:ascii="Bierstadt Display" w:eastAsia="Calibri" w:hAnsi="Bierstadt Display" w:cs="Calibri"/>
                <w:kern w:val="2"/>
                <w:lang w:val="es-EC" w:eastAsia="en-US"/>
              </w:rPr>
              <w:t>Comentarios: Tipo de dato STRING, con una longitud de 10 caracteres.</w:t>
            </w:r>
          </w:p>
        </w:tc>
      </w:tr>
      <w:tr w:rsidR="00825621" w:rsidRPr="00825621" w14:paraId="16087BAB" w14:textId="77777777" w:rsidTr="00825621">
        <w:trPr>
          <w:trHeight w:val="41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14F1A9B7" w14:textId="77777777" w:rsidR="00825621" w:rsidRPr="00A23077" w:rsidRDefault="00825621" w:rsidP="00825621">
            <w:pPr>
              <w:suppressAutoHyphens w:val="0"/>
              <w:spacing w:after="160"/>
              <w:ind w:firstLine="720"/>
              <w:jc w:val="both"/>
              <w:rPr>
                <w:rFonts w:ascii="Bierstadt Display" w:eastAsia="Arial Unicode MS" w:hAnsi="Bierstadt Display" w:cs="Calibri"/>
                <w:kern w:val="2"/>
                <w:lang w:val="es-EC" w:eastAsia="en-US"/>
              </w:rPr>
            </w:pPr>
            <w:r w:rsidRPr="00A23077">
              <w:rPr>
                <w:rFonts w:ascii="Bierstadt Display" w:eastAsia="Calibri" w:hAnsi="Bierstadt Display" w:cs="Calibri"/>
                <w:b/>
                <w:kern w:val="2"/>
                <w:lang w:val="es-EC" w:eastAsia="en-US"/>
              </w:rPr>
              <w:t xml:space="preserve">CRITERIOS DE ACEPTACIÓN: </w:t>
            </w:r>
            <w:r w:rsidRPr="00A23077">
              <w:rPr>
                <w:rFonts w:ascii="Bierstadt Display" w:eastAsia="Arial Unicode MS" w:hAnsi="Bierstadt Display" w:cs="Calibri"/>
                <w:kern w:val="2"/>
                <w:lang w:val="es-EC" w:eastAsia="en-US"/>
              </w:rPr>
              <w:t>Registró de auditoria o no.</w:t>
            </w:r>
          </w:p>
        </w:tc>
      </w:tr>
      <w:tr w:rsidR="00825621" w:rsidRPr="00825621" w14:paraId="7E5D87CB" w14:textId="77777777" w:rsidTr="00825621">
        <w:trPr>
          <w:trHeight w:val="345"/>
          <w:jc w:val="center"/>
        </w:trPr>
        <w:tc>
          <w:tcPr>
            <w:tcW w:w="10343" w:type="dxa"/>
            <w:gridSpan w:val="4"/>
            <w:tcBorders>
              <w:top w:val="single" w:sz="4" w:space="0" w:color="auto"/>
              <w:left w:val="single" w:sz="4" w:space="0" w:color="auto"/>
              <w:bottom w:val="single" w:sz="4" w:space="0" w:color="auto"/>
              <w:right w:val="single" w:sz="4" w:space="0" w:color="auto"/>
            </w:tcBorders>
            <w:shd w:val="clear" w:color="auto" w:fill="D9D9D9"/>
            <w:vAlign w:val="center"/>
            <w:hideMark/>
          </w:tcPr>
          <w:p w14:paraId="5E7D0CB6" w14:textId="77777777" w:rsidR="00825621" w:rsidRPr="00A23077" w:rsidRDefault="00825621" w:rsidP="00825621">
            <w:pPr>
              <w:suppressAutoHyphens w:val="0"/>
              <w:autoSpaceDE w:val="0"/>
              <w:autoSpaceDN w:val="0"/>
              <w:adjustRightInd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ESCENARIOS:</w:t>
            </w:r>
          </w:p>
        </w:tc>
      </w:tr>
      <w:tr w:rsidR="00825621" w:rsidRPr="00825621" w14:paraId="7A8B4CE3" w14:textId="77777777" w:rsidTr="00825621">
        <w:trPr>
          <w:trHeight w:val="3185"/>
          <w:jc w:val="center"/>
        </w:trPr>
        <w:tc>
          <w:tcPr>
            <w:tcW w:w="1134" w:type="dxa"/>
            <w:tcBorders>
              <w:top w:val="single" w:sz="4" w:space="0" w:color="auto"/>
              <w:left w:val="single" w:sz="4" w:space="0" w:color="auto"/>
              <w:bottom w:val="single" w:sz="4" w:space="0" w:color="auto"/>
              <w:right w:val="single" w:sz="4" w:space="0" w:color="auto"/>
            </w:tcBorders>
          </w:tcPr>
          <w:p w14:paraId="652F633E" w14:textId="77777777" w:rsidR="00825621" w:rsidRPr="00A23077" w:rsidRDefault="00825621" w:rsidP="00825621">
            <w:pPr>
              <w:suppressAutoHyphens w:val="0"/>
              <w:autoSpaceDE w:val="0"/>
              <w:autoSpaceDN w:val="0"/>
              <w:adjustRightInd w:val="0"/>
              <w:spacing w:after="160"/>
              <w:ind w:firstLine="720"/>
              <w:jc w:val="both"/>
              <w:rPr>
                <w:rFonts w:ascii="Bierstadt Display" w:eastAsia="Calibri" w:hAnsi="Bierstadt Display" w:cs="Calibri"/>
                <w:kern w:val="2"/>
                <w:lang w:val="es-EC" w:eastAsia="es-ES"/>
              </w:rPr>
            </w:pPr>
            <w:r w:rsidRPr="00A23077">
              <w:rPr>
                <w:rFonts w:ascii="Bierstadt Display" w:eastAsia="Arial Unicode MS" w:hAnsi="Bierstadt Display" w:cs="Calibri"/>
                <w:kern w:val="2"/>
                <w:lang w:val="es-EC" w:eastAsia="en-US"/>
              </w:rPr>
              <w:t>ES-1.1</w:t>
            </w:r>
          </w:p>
          <w:p w14:paraId="65FF1BF6" w14:textId="77777777" w:rsidR="00825621" w:rsidRPr="00A23077" w:rsidRDefault="00825621" w:rsidP="00825621">
            <w:pPr>
              <w:suppressAutoHyphens w:val="0"/>
              <w:autoSpaceDE w:val="0"/>
              <w:autoSpaceDN w:val="0"/>
              <w:adjustRightInd w:val="0"/>
              <w:spacing w:after="160"/>
              <w:ind w:left="360" w:firstLine="720"/>
              <w:jc w:val="both"/>
              <w:rPr>
                <w:rFonts w:ascii="Bierstadt Display" w:eastAsia="Calibri" w:hAnsi="Bierstadt Display" w:cs="Calibri"/>
                <w:kern w:val="2"/>
                <w:lang w:val="es-EC" w:eastAsia="es-ES"/>
              </w:rPr>
            </w:pPr>
          </w:p>
        </w:tc>
        <w:tc>
          <w:tcPr>
            <w:tcW w:w="9209" w:type="dxa"/>
            <w:gridSpan w:val="3"/>
            <w:tcBorders>
              <w:top w:val="single" w:sz="4" w:space="0" w:color="auto"/>
              <w:left w:val="single" w:sz="4" w:space="0" w:color="auto"/>
              <w:bottom w:val="single" w:sz="4" w:space="0" w:color="auto"/>
              <w:right w:val="single" w:sz="4" w:space="0" w:color="auto"/>
            </w:tcBorders>
            <w:hideMark/>
          </w:tcPr>
          <w:p w14:paraId="06E08F6D" w14:textId="77777777" w:rsidR="00825621" w:rsidRPr="00A23077" w:rsidRDefault="00825621" w:rsidP="00825621">
            <w:pPr>
              <w:suppressAutoHyphens w:val="0"/>
              <w:autoSpaceDE w:val="0"/>
              <w:autoSpaceDN w:val="0"/>
              <w:adjustRightInd w:val="0"/>
              <w:spacing w:after="160"/>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bCs/>
                <w:kern w:val="2"/>
                <w:lang w:val="es-EC" w:eastAsia="en-US"/>
              </w:rPr>
              <w:t xml:space="preserve">DESCRIPCIÓN: </w:t>
            </w:r>
            <w:r w:rsidRPr="00A23077">
              <w:rPr>
                <w:rFonts w:ascii="Bierstadt Display" w:eastAsia="Arial Unicode MS" w:hAnsi="Bierstadt Display" w:cs="Calibri"/>
                <w:kern w:val="2"/>
                <w:lang w:val="es-EC" w:eastAsia="en-US"/>
              </w:rPr>
              <w:t>Registro de auditoria exitoso.</w:t>
            </w:r>
          </w:p>
          <w:p w14:paraId="6FEB0104" w14:textId="77777777" w:rsidR="00825621" w:rsidRPr="00A23077" w:rsidRDefault="00825621" w:rsidP="00825621">
            <w:pPr>
              <w:suppressAutoHyphens w:val="0"/>
              <w:autoSpaceDE w:val="0"/>
              <w:autoSpaceDN w:val="0"/>
              <w:adjustRightInd w:val="0"/>
              <w:spacing w:after="160"/>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bCs/>
                <w:kern w:val="2"/>
                <w:lang w:val="es-EC" w:eastAsia="en-US"/>
              </w:rPr>
              <w:t>SUPOSICIONES/ASUNCIONES</w:t>
            </w:r>
            <w:r w:rsidRPr="00A23077">
              <w:rPr>
                <w:rFonts w:ascii="Bierstadt Display" w:eastAsia="Arial Unicode MS" w:hAnsi="Bierstadt Display" w:cs="Calibri"/>
                <w:color w:val="0000FF"/>
                <w:kern w:val="2"/>
                <w:lang w:val="es-EC" w:eastAsia="en-US"/>
              </w:rPr>
              <w:t>:</w:t>
            </w:r>
          </w:p>
          <w:p w14:paraId="2592EE0A" w14:textId="77777777" w:rsidR="00825621" w:rsidRPr="00A23077" w:rsidRDefault="00825621" w:rsidP="00736B86">
            <w:pPr>
              <w:numPr>
                <w:ilvl w:val="0"/>
                <w:numId w:val="47"/>
              </w:numPr>
              <w:suppressAutoHyphens w:val="0"/>
              <w:autoSpaceDE w:val="0"/>
              <w:autoSpaceDN w:val="0"/>
              <w:adjustRightInd w:val="0"/>
              <w:spacing w:after="160" w:line="256"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usuario se autentica correctamente y accede al sistema.</w:t>
            </w:r>
          </w:p>
          <w:p w14:paraId="10C2CB94" w14:textId="77777777" w:rsidR="00825621" w:rsidRPr="00A23077" w:rsidRDefault="00825621" w:rsidP="00736B86">
            <w:pPr>
              <w:numPr>
                <w:ilvl w:val="0"/>
                <w:numId w:val="47"/>
              </w:numPr>
              <w:suppressAutoHyphens w:val="0"/>
              <w:autoSpaceDE w:val="0"/>
              <w:autoSpaceDN w:val="0"/>
              <w:adjustRightInd w:val="0"/>
              <w:spacing w:after="160" w:line="256"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usuario ingresa la información en los campos correspondientes.</w:t>
            </w:r>
          </w:p>
          <w:p w14:paraId="1C08AD5B" w14:textId="77777777" w:rsidR="00825621" w:rsidRPr="00A23077" w:rsidRDefault="00825621" w:rsidP="00736B86">
            <w:pPr>
              <w:numPr>
                <w:ilvl w:val="0"/>
                <w:numId w:val="47"/>
              </w:numPr>
              <w:suppressAutoHyphens w:val="0"/>
              <w:autoSpaceDE w:val="0"/>
              <w:autoSpaceDN w:val="0"/>
              <w:adjustRightInd w:val="0"/>
              <w:spacing w:after="160" w:line="256"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usuario envía los datos al sistema.</w:t>
            </w:r>
          </w:p>
          <w:p w14:paraId="13EF4591" w14:textId="77777777" w:rsidR="00825621" w:rsidRPr="00A23077" w:rsidRDefault="00825621" w:rsidP="00736B86">
            <w:pPr>
              <w:numPr>
                <w:ilvl w:val="0"/>
                <w:numId w:val="47"/>
              </w:numPr>
              <w:suppressAutoHyphens w:val="0"/>
              <w:autoSpaceDE w:val="0"/>
              <w:autoSpaceDN w:val="0"/>
              <w:adjustRightInd w:val="0"/>
              <w:spacing w:after="160" w:line="256"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 xml:space="preserve">El sistema notifica que el control se ha registrado correctamente. </w:t>
            </w:r>
          </w:p>
          <w:p w14:paraId="5D4C866B" w14:textId="77777777" w:rsidR="00825621" w:rsidRPr="00A23077" w:rsidRDefault="00825621" w:rsidP="00736B86">
            <w:pPr>
              <w:numPr>
                <w:ilvl w:val="1"/>
                <w:numId w:val="48"/>
              </w:numPr>
              <w:suppressAutoHyphens w:val="0"/>
              <w:autoSpaceDE w:val="0"/>
              <w:autoSpaceDN w:val="0"/>
              <w:adjustRightInd w:val="0"/>
              <w:spacing w:after="160" w:line="256" w:lineRule="auto"/>
              <w:contextualSpacing/>
              <w:jc w:val="both"/>
              <w:rPr>
                <w:rFonts w:ascii="Bierstadt Display" w:eastAsia="Arial Unicode MS" w:hAnsi="Bierstadt Display" w:cs="Calibri"/>
                <w:color w:val="0000FF"/>
                <w:kern w:val="2"/>
                <w:lang w:eastAsia="es-ES"/>
              </w:rPr>
            </w:pPr>
            <w:r w:rsidRPr="00A23077">
              <w:rPr>
                <w:rFonts w:ascii="Bierstadt Display" w:hAnsi="Bierstadt Display" w:cs="Calibri"/>
                <w:b/>
                <w:kern w:val="2"/>
                <w:lang w:eastAsia="es-ES"/>
              </w:rPr>
              <w:t>RESULTADOS:</w:t>
            </w:r>
          </w:p>
          <w:p w14:paraId="5BCDA04B" w14:textId="77777777" w:rsidR="00825621" w:rsidRPr="00A23077" w:rsidRDefault="00825621" w:rsidP="00736B86">
            <w:pPr>
              <w:numPr>
                <w:ilvl w:val="0"/>
                <w:numId w:val="47"/>
              </w:numPr>
              <w:suppressAutoHyphens w:val="0"/>
              <w:autoSpaceDE w:val="0"/>
              <w:autoSpaceDN w:val="0"/>
              <w:adjustRightInd w:val="0"/>
              <w:spacing w:after="160" w:line="256" w:lineRule="auto"/>
              <w:contextualSpacing/>
              <w:jc w:val="both"/>
              <w:rPr>
                <w:rFonts w:ascii="Bierstadt Display" w:hAnsi="Bierstadt Display" w:cs="Calibri"/>
                <w:b/>
                <w:kern w:val="2"/>
                <w:lang w:eastAsia="es-ES"/>
              </w:rPr>
            </w:pPr>
            <w:r w:rsidRPr="00A23077">
              <w:rPr>
                <w:rFonts w:ascii="Bierstadt Display" w:eastAsia="Arial Unicode MS" w:hAnsi="Bierstadt Display" w:cs="Calibri"/>
                <w:kern w:val="2"/>
                <w:lang w:eastAsia="es-ES"/>
              </w:rPr>
              <w:t>La auditoría se ha registrado correctamente.</w:t>
            </w:r>
          </w:p>
        </w:tc>
      </w:tr>
      <w:tr w:rsidR="00825621" w:rsidRPr="00825621" w14:paraId="2F09EA1D" w14:textId="77777777" w:rsidTr="00825621">
        <w:trPr>
          <w:trHeight w:val="2470"/>
          <w:jc w:val="center"/>
        </w:trPr>
        <w:tc>
          <w:tcPr>
            <w:tcW w:w="1134" w:type="dxa"/>
            <w:tcBorders>
              <w:top w:val="single" w:sz="4" w:space="0" w:color="auto"/>
              <w:left w:val="single" w:sz="4" w:space="0" w:color="auto"/>
              <w:bottom w:val="single" w:sz="4" w:space="0" w:color="auto"/>
              <w:right w:val="single" w:sz="4" w:space="0" w:color="auto"/>
            </w:tcBorders>
          </w:tcPr>
          <w:p w14:paraId="4D119308" w14:textId="77777777" w:rsidR="00825621" w:rsidRPr="00A23077" w:rsidRDefault="00825621" w:rsidP="00825621">
            <w:pPr>
              <w:suppressAutoHyphens w:val="0"/>
              <w:autoSpaceDE w:val="0"/>
              <w:autoSpaceDN w:val="0"/>
              <w:adjustRightInd w:val="0"/>
              <w:spacing w:after="160"/>
              <w:ind w:firstLine="720"/>
              <w:jc w:val="both"/>
              <w:rPr>
                <w:rFonts w:ascii="Bierstadt Display" w:eastAsia="Calibri" w:hAnsi="Bierstadt Display" w:cs="Calibri"/>
                <w:kern w:val="2"/>
                <w:lang w:val="es-EC" w:eastAsia="es-ES"/>
              </w:rPr>
            </w:pPr>
            <w:r w:rsidRPr="00A23077">
              <w:rPr>
                <w:rFonts w:ascii="Bierstadt Display" w:eastAsia="Arial Unicode MS" w:hAnsi="Bierstadt Display" w:cs="Calibri"/>
                <w:kern w:val="2"/>
                <w:lang w:val="es-EC" w:eastAsia="en-US"/>
              </w:rPr>
              <w:lastRenderedPageBreak/>
              <w:t>ES-1.2</w:t>
            </w:r>
          </w:p>
          <w:p w14:paraId="36426968" w14:textId="77777777" w:rsidR="00825621" w:rsidRPr="00A23077" w:rsidRDefault="00825621" w:rsidP="00825621">
            <w:pPr>
              <w:suppressAutoHyphens w:val="0"/>
              <w:autoSpaceDE w:val="0"/>
              <w:autoSpaceDN w:val="0"/>
              <w:adjustRightInd w:val="0"/>
              <w:spacing w:after="160"/>
              <w:ind w:firstLine="720"/>
              <w:jc w:val="both"/>
              <w:rPr>
                <w:rFonts w:ascii="Bierstadt Display" w:eastAsia="Calibri" w:hAnsi="Bierstadt Display" w:cs="Calibri"/>
                <w:kern w:val="2"/>
                <w:lang w:val="es-EC" w:eastAsia="es-ES"/>
              </w:rPr>
            </w:pPr>
          </w:p>
          <w:p w14:paraId="2CD289E8" w14:textId="77777777" w:rsidR="00825621" w:rsidRPr="00A23077" w:rsidRDefault="00825621" w:rsidP="00825621">
            <w:pPr>
              <w:suppressAutoHyphens w:val="0"/>
              <w:autoSpaceDE w:val="0"/>
              <w:autoSpaceDN w:val="0"/>
              <w:adjustRightInd w:val="0"/>
              <w:spacing w:after="160"/>
              <w:ind w:firstLine="720"/>
              <w:jc w:val="both"/>
              <w:rPr>
                <w:rFonts w:ascii="Bierstadt Display" w:eastAsia="Calibri" w:hAnsi="Bierstadt Display" w:cs="Calibri"/>
                <w:kern w:val="2"/>
                <w:lang w:val="es-EC" w:eastAsia="es-ES"/>
              </w:rPr>
            </w:pPr>
          </w:p>
        </w:tc>
        <w:tc>
          <w:tcPr>
            <w:tcW w:w="9209" w:type="dxa"/>
            <w:gridSpan w:val="3"/>
            <w:tcBorders>
              <w:top w:val="single" w:sz="4" w:space="0" w:color="auto"/>
              <w:left w:val="single" w:sz="4" w:space="0" w:color="auto"/>
              <w:bottom w:val="single" w:sz="4" w:space="0" w:color="auto"/>
              <w:right w:val="single" w:sz="4" w:space="0" w:color="auto"/>
            </w:tcBorders>
            <w:vAlign w:val="center"/>
            <w:hideMark/>
          </w:tcPr>
          <w:p w14:paraId="24015BEE" w14:textId="77777777" w:rsidR="00825621" w:rsidRPr="00A23077" w:rsidRDefault="00825621" w:rsidP="00825621">
            <w:pPr>
              <w:suppressAutoHyphens w:val="0"/>
              <w:autoSpaceDE w:val="0"/>
              <w:autoSpaceDN w:val="0"/>
              <w:adjustRightInd w:val="0"/>
              <w:spacing w:after="160"/>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bCs/>
                <w:kern w:val="2"/>
                <w:lang w:val="es-EC" w:eastAsia="en-US"/>
              </w:rPr>
              <w:t xml:space="preserve">DESCRIPCIÓN: </w:t>
            </w:r>
            <w:r w:rsidRPr="00A23077">
              <w:rPr>
                <w:rFonts w:ascii="Bierstadt Display" w:eastAsia="Arial Unicode MS" w:hAnsi="Bierstadt Display" w:cs="Calibri"/>
                <w:kern w:val="2"/>
                <w:lang w:val="es-EC" w:eastAsia="en-US"/>
              </w:rPr>
              <w:t>Registro fallido por error en el ingreso de datos.</w:t>
            </w:r>
          </w:p>
          <w:p w14:paraId="63307A59" w14:textId="77777777" w:rsidR="00825621" w:rsidRPr="00A23077" w:rsidRDefault="00825621" w:rsidP="00825621">
            <w:pPr>
              <w:suppressAutoHyphens w:val="0"/>
              <w:autoSpaceDE w:val="0"/>
              <w:autoSpaceDN w:val="0"/>
              <w:adjustRightInd w:val="0"/>
              <w:spacing w:after="160"/>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bCs/>
                <w:kern w:val="2"/>
                <w:lang w:val="es-EC" w:eastAsia="en-US"/>
              </w:rPr>
              <w:t>SUPOSICIONES/ASUNCIONES</w:t>
            </w:r>
            <w:r w:rsidRPr="00A23077">
              <w:rPr>
                <w:rFonts w:ascii="Bierstadt Display" w:eastAsia="Arial Unicode MS" w:hAnsi="Bierstadt Display" w:cs="Calibri"/>
                <w:color w:val="0000FF"/>
                <w:kern w:val="2"/>
                <w:lang w:val="es-EC" w:eastAsia="en-US"/>
              </w:rPr>
              <w:t>:</w:t>
            </w:r>
          </w:p>
          <w:p w14:paraId="55D28DB6" w14:textId="77777777" w:rsidR="00825621" w:rsidRPr="00A23077" w:rsidRDefault="00825621" w:rsidP="00736B86">
            <w:pPr>
              <w:numPr>
                <w:ilvl w:val="0"/>
                <w:numId w:val="49"/>
              </w:numPr>
              <w:suppressAutoHyphens w:val="0"/>
              <w:autoSpaceDE w:val="0"/>
              <w:autoSpaceDN w:val="0"/>
              <w:adjustRightInd w:val="0"/>
              <w:spacing w:after="160" w:line="256"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usuario se autentica correctamente y accede al sistema.</w:t>
            </w:r>
          </w:p>
          <w:p w14:paraId="09934FBE" w14:textId="77777777" w:rsidR="00825621" w:rsidRPr="00A23077" w:rsidRDefault="00825621" w:rsidP="00736B86">
            <w:pPr>
              <w:numPr>
                <w:ilvl w:val="0"/>
                <w:numId w:val="49"/>
              </w:numPr>
              <w:suppressAutoHyphens w:val="0"/>
              <w:autoSpaceDE w:val="0"/>
              <w:autoSpaceDN w:val="0"/>
              <w:adjustRightInd w:val="0"/>
              <w:spacing w:after="160" w:line="256"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usuario ingresa la información en los campos correspondientes.</w:t>
            </w:r>
          </w:p>
          <w:p w14:paraId="7366F094" w14:textId="77777777" w:rsidR="00825621" w:rsidRPr="00A23077" w:rsidRDefault="00825621" w:rsidP="00736B86">
            <w:pPr>
              <w:numPr>
                <w:ilvl w:val="0"/>
                <w:numId w:val="49"/>
              </w:numPr>
              <w:suppressAutoHyphens w:val="0"/>
              <w:autoSpaceDE w:val="0"/>
              <w:autoSpaceDN w:val="0"/>
              <w:adjustRightInd w:val="0"/>
              <w:spacing w:after="160" w:line="256"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usuario envía los datos al sistema.</w:t>
            </w:r>
          </w:p>
          <w:p w14:paraId="4F2865AF" w14:textId="77777777" w:rsidR="00825621" w:rsidRPr="00A23077" w:rsidRDefault="00825621" w:rsidP="00736B86">
            <w:pPr>
              <w:numPr>
                <w:ilvl w:val="0"/>
                <w:numId w:val="49"/>
              </w:numPr>
              <w:suppressAutoHyphens w:val="0"/>
              <w:autoSpaceDE w:val="0"/>
              <w:autoSpaceDN w:val="0"/>
              <w:adjustRightInd w:val="0"/>
              <w:spacing w:after="160" w:line="256"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sistema notifica que no se ha podido registrar por error en lectura de los datos.</w:t>
            </w:r>
          </w:p>
          <w:p w14:paraId="5BD1D798" w14:textId="77777777" w:rsidR="00825621" w:rsidRPr="00A23077" w:rsidRDefault="00825621" w:rsidP="00736B86">
            <w:pPr>
              <w:numPr>
                <w:ilvl w:val="1"/>
                <w:numId w:val="50"/>
              </w:numPr>
              <w:suppressAutoHyphens w:val="0"/>
              <w:autoSpaceDE w:val="0"/>
              <w:autoSpaceDN w:val="0"/>
              <w:adjustRightInd w:val="0"/>
              <w:spacing w:after="160" w:line="256" w:lineRule="auto"/>
              <w:contextualSpacing/>
              <w:jc w:val="both"/>
              <w:rPr>
                <w:rFonts w:ascii="Bierstadt Display" w:eastAsia="Arial Unicode MS" w:hAnsi="Bierstadt Display" w:cs="Calibri"/>
                <w:color w:val="0000FF"/>
                <w:kern w:val="2"/>
                <w:lang w:eastAsia="es-ES"/>
              </w:rPr>
            </w:pPr>
            <w:r w:rsidRPr="00A23077">
              <w:rPr>
                <w:rFonts w:ascii="Bierstadt Display" w:hAnsi="Bierstadt Display" w:cs="Calibri"/>
                <w:b/>
                <w:kern w:val="2"/>
                <w:lang w:eastAsia="es-ES"/>
              </w:rPr>
              <w:t>RESULTADOS:</w:t>
            </w:r>
          </w:p>
          <w:p w14:paraId="1C48C713" w14:textId="77777777" w:rsidR="00825621" w:rsidRPr="00A23077" w:rsidRDefault="00825621" w:rsidP="00736B86">
            <w:pPr>
              <w:numPr>
                <w:ilvl w:val="0"/>
                <w:numId w:val="49"/>
              </w:numPr>
              <w:suppressAutoHyphens w:val="0"/>
              <w:autoSpaceDE w:val="0"/>
              <w:autoSpaceDN w:val="0"/>
              <w:adjustRightInd w:val="0"/>
              <w:spacing w:after="160" w:line="256" w:lineRule="auto"/>
              <w:contextualSpacing/>
              <w:jc w:val="both"/>
              <w:rPr>
                <w:rFonts w:ascii="Bierstadt Display" w:hAnsi="Bierstadt Display" w:cs="Calibri"/>
                <w:b/>
                <w:kern w:val="2"/>
                <w:lang w:eastAsia="es-ES"/>
              </w:rPr>
            </w:pPr>
            <w:r w:rsidRPr="00A23077">
              <w:rPr>
                <w:rFonts w:ascii="Bierstadt Display" w:eastAsia="Arial Unicode MS" w:hAnsi="Bierstadt Display" w:cs="Calibri"/>
                <w:kern w:val="2"/>
                <w:lang w:eastAsia="es-ES"/>
              </w:rPr>
              <w:t>La auditoría no ha sido registrada en el sistema por datos ingresados incorrectamente.</w:t>
            </w:r>
          </w:p>
        </w:tc>
      </w:tr>
      <w:tr w:rsidR="00825621" w:rsidRPr="00825621" w14:paraId="3B1B8B30" w14:textId="77777777" w:rsidTr="00825621">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2A671595" w14:textId="77777777" w:rsidR="00825621" w:rsidRPr="00A23077" w:rsidRDefault="00825621" w:rsidP="00825621">
            <w:pPr>
              <w:suppressAutoHyphens w:val="0"/>
              <w:spacing w:after="160"/>
              <w:ind w:firstLine="720"/>
              <w:jc w:val="both"/>
              <w:rPr>
                <w:rFonts w:ascii="Bierstadt Display" w:eastAsia="Calibri" w:hAnsi="Bierstadt Display" w:cs="Calibri"/>
                <w:bCs/>
                <w:kern w:val="2"/>
                <w:lang w:val="es-EC" w:eastAsia="en-US"/>
              </w:rPr>
            </w:pPr>
            <w:r w:rsidRPr="00A23077">
              <w:rPr>
                <w:rFonts w:ascii="Bierstadt Display" w:eastAsia="Calibri" w:hAnsi="Bierstadt Display" w:cs="Calibri"/>
                <w:b/>
                <w:kern w:val="2"/>
                <w:lang w:val="es-EC" w:eastAsia="en-US"/>
              </w:rPr>
              <w:t xml:space="preserve">RIESGOS: </w:t>
            </w:r>
          </w:p>
          <w:p w14:paraId="4FB3ADB3" w14:textId="77777777" w:rsidR="00825621" w:rsidRPr="00A23077" w:rsidRDefault="00825621" w:rsidP="00736B86">
            <w:pPr>
              <w:numPr>
                <w:ilvl w:val="0"/>
                <w:numId w:val="51"/>
              </w:numPr>
              <w:suppressAutoHyphens w:val="0"/>
              <w:spacing w:after="160" w:line="256" w:lineRule="auto"/>
              <w:contextualSpacing/>
              <w:jc w:val="both"/>
              <w:rPr>
                <w:rFonts w:ascii="Bierstadt Display" w:hAnsi="Bierstadt Display" w:cs="Calibri"/>
                <w:b/>
                <w:kern w:val="2"/>
                <w:lang w:eastAsia="es-ES"/>
              </w:rPr>
            </w:pPr>
            <w:r w:rsidRPr="00A23077">
              <w:rPr>
                <w:rFonts w:ascii="Bierstadt Display" w:hAnsi="Bierstadt Display" w:cs="Calibri"/>
                <w:bCs/>
                <w:kern w:val="2"/>
                <w:lang w:eastAsia="es-ES"/>
              </w:rPr>
              <w:t>Imposibilidad de registrar por datos erróneos.</w:t>
            </w:r>
          </w:p>
        </w:tc>
      </w:tr>
      <w:tr w:rsidR="00825621" w:rsidRPr="00825621" w14:paraId="5C6EEC6A" w14:textId="77777777" w:rsidTr="00825621">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2AB77E24" w14:textId="77777777" w:rsidR="00825621" w:rsidRPr="00A23077" w:rsidRDefault="00825621" w:rsidP="00825621">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PROTOTIPO EXPLORATORIO: </w:t>
            </w:r>
            <w:r w:rsidRPr="00A23077">
              <w:rPr>
                <w:rFonts w:ascii="Bierstadt Display" w:eastAsia="Calibri" w:hAnsi="Bierstadt Display" w:cs="Calibri"/>
                <w:bCs/>
                <w:kern w:val="2"/>
                <w:lang w:val="es-EC" w:eastAsia="en-US"/>
              </w:rPr>
              <w:t>N/A</w:t>
            </w:r>
          </w:p>
        </w:tc>
      </w:tr>
    </w:tbl>
    <w:p w14:paraId="473C5EA6" w14:textId="77777777" w:rsidR="00825621" w:rsidRPr="00825621" w:rsidRDefault="00825621" w:rsidP="004E2797">
      <w:pPr>
        <w:pStyle w:val="Prrafodelista"/>
        <w:keepNext/>
        <w:spacing w:before="240" w:after="60"/>
        <w:ind w:left="1080"/>
        <w:outlineLvl w:val="2"/>
        <w:rPr>
          <w:rFonts w:ascii="Bierstadt Display" w:hAnsi="Bierstadt Display" w:cs="Calibri"/>
          <w:b/>
          <w:bCs/>
        </w:rPr>
      </w:pPr>
    </w:p>
    <w:p w14:paraId="3131F401" w14:textId="77777777" w:rsidR="00825621" w:rsidRPr="00825621" w:rsidRDefault="00825621" w:rsidP="004E2797">
      <w:pPr>
        <w:pStyle w:val="Prrafodelista"/>
        <w:keepNext/>
        <w:spacing w:before="240" w:after="60"/>
        <w:ind w:left="1080"/>
        <w:outlineLvl w:val="2"/>
        <w:rPr>
          <w:rFonts w:ascii="Bierstadt Display" w:hAnsi="Bierstadt Display" w:cs="Calibri"/>
          <w:b/>
          <w:bCs/>
        </w:rPr>
      </w:pPr>
    </w:p>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72"/>
        <w:gridCol w:w="1583"/>
        <w:gridCol w:w="3861"/>
      </w:tblGrid>
      <w:tr w:rsidR="00825621" w:rsidRPr="00825621" w14:paraId="45A0B08D" w14:textId="77777777" w:rsidTr="00825621">
        <w:trPr>
          <w:trHeight w:val="708"/>
          <w:tblHeader/>
          <w:jc w:val="center"/>
        </w:trPr>
        <w:tc>
          <w:tcPr>
            <w:tcW w:w="4903"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5DFF643E" w14:textId="77777777" w:rsidR="00825621" w:rsidRPr="00A23077" w:rsidRDefault="00825621" w:rsidP="00825621">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IDENTIFICADOR CASO DE USO:</w:t>
            </w:r>
          </w:p>
          <w:p w14:paraId="29B59716" w14:textId="77777777" w:rsidR="00825621" w:rsidRPr="00A23077" w:rsidRDefault="00825621" w:rsidP="00825621">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CU-2</w:t>
            </w:r>
          </w:p>
        </w:tc>
        <w:tc>
          <w:tcPr>
            <w:tcW w:w="5440"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3671E46F" w14:textId="77777777" w:rsidR="00825621" w:rsidRPr="00A23077" w:rsidRDefault="00825621" w:rsidP="00825621">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NOMBRE:</w:t>
            </w:r>
          </w:p>
          <w:p w14:paraId="4A554E11" w14:textId="77777777" w:rsidR="00825621" w:rsidRPr="00A23077" w:rsidRDefault="00825621" w:rsidP="00825621">
            <w:pPr>
              <w:suppressAutoHyphens w:val="0"/>
              <w:spacing w:after="160" w:line="254" w:lineRule="auto"/>
              <w:ind w:firstLine="720"/>
              <w:jc w:val="both"/>
              <w:rPr>
                <w:rFonts w:ascii="Bierstadt Display" w:eastAsia="Calibri" w:hAnsi="Bierstadt Display" w:cs="Calibri"/>
                <w:kern w:val="2"/>
                <w:lang w:val="es-EC" w:eastAsia="en-US"/>
              </w:rPr>
            </w:pPr>
            <w:r w:rsidRPr="00A23077">
              <w:rPr>
                <w:rFonts w:ascii="Bierstadt Display" w:eastAsia="Calibri" w:hAnsi="Bierstadt Display" w:cs="Calibri"/>
                <w:kern w:val="2"/>
                <w:lang w:val="es-EC" w:eastAsia="en-US"/>
              </w:rPr>
              <w:t>Modificar Auditoria</w:t>
            </w:r>
          </w:p>
        </w:tc>
      </w:tr>
      <w:tr w:rsidR="00825621" w:rsidRPr="00825621" w14:paraId="73E418A7" w14:textId="77777777" w:rsidTr="00825621">
        <w:trPr>
          <w:trHeight w:val="407"/>
          <w:jc w:val="center"/>
        </w:trPr>
        <w:tc>
          <w:tcPr>
            <w:tcW w:w="6485" w:type="dxa"/>
            <w:gridSpan w:val="3"/>
            <w:tcBorders>
              <w:top w:val="single" w:sz="4" w:space="0" w:color="auto"/>
              <w:left w:val="single" w:sz="4" w:space="0" w:color="auto"/>
              <w:bottom w:val="single" w:sz="4" w:space="0" w:color="auto"/>
              <w:right w:val="single" w:sz="4" w:space="0" w:color="auto"/>
            </w:tcBorders>
            <w:vAlign w:val="center"/>
            <w:hideMark/>
          </w:tcPr>
          <w:p w14:paraId="40A1EAE9" w14:textId="77777777" w:rsidR="00825621" w:rsidRPr="00A23077" w:rsidRDefault="00825621" w:rsidP="00825621">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COMPLEJIDAD: </w:t>
            </w:r>
            <w:r w:rsidRPr="00A23077">
              <w:rPr>
                <w:rFonts w:ascii="Bierstadt Display" w:eastAsia="Arial Unicode MS" w:hAnsi="Bierstadt Display" w:cs="Calibri"/>
                <w:kern w:val="2"/>
                <w:lang w:val="es-EC" w:eastAsia="en-US"/>
              </w:rPr>
              <w:t>Alta</w:t>
            </w:r>
          </w:p>
        </w:tc>
        <w:tc>
          <w:tcPr>
            <w:tcW w:w="3858" w:type="dxa"/>
            <w:tcBorders>
              <w:top w:val="single" w:sz="4" w:space="0" w:color="auto"/>
              <w:left w:val="single" w:sz="4" w:space="0" w:color="auto"/>
              <w:bottom w:val="single" w:sz="4" w:space="0" w:color="auto"/>
              <w:right w:val="single" w:sz="4" w:space="0" w:color="auto"/>
            </w:tcBorders>
            <w:vAlign w:val="center"/>
            <w:hideMark/>
          </w:tcPr>
          <w:p w14:paraId="1EBDD6BF" w14:textId="77777777" w:rsidR="00825621" w:rsidRPr="00A23077" w:rsidRDefault="00825621" w:rsidP="00825621">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PRIORIDAD: </w:t>
            </w:r>
            <w:r w:rsidRPr="00A23077">
              <w:rPr>
                <w:rFonts w:ascii="Bierstadt Display" w:eastAsia="Arial Unicode MS" w:hAnsi="Bierstadt Display" w:cs="Calibri"/>
                <w:kern w:val="2"/>
                <w:lang w:val="es-EC" w:eastAsia="en-US"/>
              </w:rPr>
              <w:t>Media</w:t>
            </w:r>
          </w:p>
        </w:tc>
      </w:tr>
      <w:tr w:rsidR="00825621" w:rsidRPr="00825621" w14:paraId="66D6F82C" w14:textId="77777777" w:rsidTr="00825621">
        <w:trPr>
          <w:trHeight w:val="434"/>
          <w:jc w:val="center"/>
        </w:trPr>
        <w:tc>
          <w:tcPr>
            <w:tcW w:w="10343" w:type="dxa"/>
            <w:gridSpan w:val="4"/>
            <w:tcBorders>
              <w:top w:val="single" w:sz="4" w:space="0" w:color="auto"/>
              <w:left w:val="single" w:sz="4" w:space="0" w:color="auto"/>
              <w:bottom w:val="single" w:sz="4" w:space="0" w:color="auto"/>
              <w:right w:val="single" w:sz="4" w:space="0" w:color="auto"/>
            </w:tcBorders>
            <w:hideMark/>
          </w:tcPr>
          <w:p w14:paraId="1092B283" w14:textId="77777777" w:rsidR="00825621" w:rsidRPr="00A23077" w:rsidRDefault="00825621" w:rsidP="00825621">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REQUERIMIENTO FUNCIONAL ASOCIADO: </w:t>
            </w:r>
            <w:r w:rsidRPr="00A23077">
              <w:rPr>
                <w:rFonts w:ascii="Bierstadt Display" w:eastAsia="Calibri" w:hAnsi="Bierstadt Display" w:cs="Calibri"/>
                <w:bCs/>
                <w:kern w:val="2"/>
                <w:lang w:val="es-EC" w:eastAsia="en-US"/>
              </w:rPr>
              <w:t>RF-02</w:t>
            </w:r>
          </w:p>
        </w:tc>
      </w:tr>
      <w:tr w:rsidR="00825621" w:rsidRPr="00825621" w14:paraId="50535048" w14:textId="77777777" w:rsidTr="00825621">
        <w:trPr>
          <w:trHeight w:val="41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5FFB8CBE" w14:textId="0821DEA5" w:rsidR="00825621" w:rsidRPr="00A23077" w:rsidRDefault="00825621" w:rsidP="00825621">
            <w:pPr>
              <w:suppressAutoHyphens w:val="0"/>
              <w:spacing w:after="160" w:line="254" w:lineRule="auto"/>
              <w:ind w:firstLine="720"/>
              <w:jc w:val="both"/>
              <w:rPr>
                <w:rFonts w:ascii="Bierstadt Display" w:eastAsia="Calibri" w:hAnsi="Bierstadt Display" w:cs="Calibri"/>
                <w:kern w:val="2"/>
                <w:lang w:val="es-EC" w:eastAsia="en-US"/>
              </w:rPr>
            </w:pPr>
            <w:r w:rsidRPr="00A23077">
              <w:rPr>
                <w:rFonts w:ascii="Bierstadt Display" w:eastAsia="Calibri" w:hAnsi="Bierstadt Display" w:cs="Calibri"/>
                <w:b/>
                <w:kern w:val="2"/>
                <w:lang w:val="es-EC" w:eastAsia="en-US"/>
              </w:rPr>
              <w:t xml:space="preserve">ACTORES: </w:t>
            </w:r>
            <w:r w:rsidRPr="00A23077">
              <w:rPr>
                <w:rFonts w:ascii="Bierstadt Display" w:eastAsia="Calibri" w:hAnsi="Bierstadt Display" w:cs="Calibri"/>
                <w:bCs/>
                <w:kern w:val="2"/>
                <w:lang w:val="es-EC" w:eastAsia="en-US"/>
              </w:rPr>
              <w:t>ACT-</w:t>
            </w:r>
            <w:r w:rsidR="009867BF" w:rsidRPr="00A23077">
              <w:rPr>
                <w:rFonts w:ascii="Bierstadt Display" w:eastAsia="Calibri" w:hAnsi="Bierstadt Display" w:cs="Calibri"/>
                <w:bCs/>
                <w:kern w:val="2"/>
                <w:lang w:val="es-EC" w:eastAsia="en-US"/>
              </w:rPr>
              <w:t>2</w:t>
            </w:r>
          </w:p>
        </w:tc>
      </w:tr>
      <w:tr w:rsidR="00825621" w:rsidRPr="00825621" w14:paraId="374CFCA1" w14:textId="77777777" w:rsidTr="00825621">
        <w:trPr>
          <w:trHeight w:val="42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273BAC48" w14:textId="77777777" w:rsidR="00825621" w:rsidRPr="00A23077" w:rsidRDefault="00825621" w:rsidP="00825621">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CASOS DE USO ASOCIADOS: </w:t>
            </w:r>
            <w:r w:rsidRPr="00A23077">
              <w:rPr>
                <w:rFonts w:ascii="Bierstadt Display" w:eastAsia="Arial Unicode MS" w:hAnsi="Bierstadt Display" w:cs="Calibri"/>
                <w:kern w:val="2"/>
                <w:lang w:val="es-EC" w:eastAsia="en-US"/>
              </w:rPr>
              <w:t>CU2</w:t>
            </w:r>
          </w:p>
        </w:tc>
      </w:tr>
      <w:tr w:rsidR="00825621" w:rsidRPr="00825621" w14:paraId="3A6FB2B2" w14:textId="77777777" w:rsidTr="00825621">
        <w:trPr>
          <w:trHeight w:val="698"/>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1F84885A" w14:textId="77777777" w:rsidR="00825621" w:rsidRPr="00A23077" w:rsidRDefault="00825621" w:rsidP="00825621">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DESCRIPCIÓN: </w:t>
            </w:r>
            <w:r w:rsidRPr="00A23077">
              <w:rPr>
                <w:rFonts w:ascii="Bierstadt Display" w:eastAsia="Arial Unicode MS" w:hAnsi="Bierstadt Display" w:cs="Calibri"/>
                <w:kern w:val="2"/>
                <w:lang w:val="es-EC" w:eastAsia="en-US"/>
              </w:rPr>
              <w:t xml:space="preserve">El sistema permitirá la actualización de una auditoria. </w:t>
            </w:r>
          </w:p>
        </w:tc>
      </w:tr>
      <w:tr w:rsidR="00825621" w:rsidRPr="00825621" w14:paraId="16970845" w14:textId="77777777" w:rsidTr="00825621">
        <w:trPr>
          <w:trHeight w:val="964"/>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6A2733DF" w14:textId="77777777" w:rsidR="00825621" w:rsidRPr="00A23077" w:rsidRDefault="00825621" w:rsidP="00825621">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NOTAS:</w:t>
            </w:r>
          </w:p>
          <w:p w14:paraId="7CFDF0B6" w14:textId="77777777" w:rsidR="00825621" w:rsidRPr="00A23077" w:rsidRDefault="00825621" w:rsidP="00825621">
            <w:pPr>
              <w:suppressAutoHyphens w:val="0"/>
              <w:spacing w:after="160" w:line="254" w:lineRule="auto"/>
              <w:ind w:firstLine="720"/>
              <w:jc w:val="both"/>
              <w:rPr>
                <w:rFonts w:ascii="Bierstadt Display" w:eastAsia="Calibri" w:hAnsi="Bierstadt Display" w:cs="Calibri"/>
                <w:bCs/>
                <w:kern w:val="2"/>
                <w:lang w:val="es-EC" w:eastAsia="en-US"/>
              </w:rPr>
            </w:pPr>
            <w:r w:rsidRPr="00A23077">
              <w:rPr>
                <w:rFonts w:ascii="Bierstadt Display" w:eastAsia="Calibri" w:hAnsi="Bierstadt Display" w:cs="Calibri"/>
                <w:bCs/>
                <w:kern w:val="2"/>
                <w:lang w:val="es-EC" w:eastAsia="en-US"/>
              </w:rPr>
              <w:t>El sistema permitirá modificar y actualizar una auditoria, los campos modificables son:</w:t>
            </w:r>
          </w:p>
          <w:p w14:paraId="35087C3D" w14:textId="77777777" w:rsidR="00825621" w:rsidRPr="00A23077" w:rsidRDefault="00825621" w:rsidP="00736B86">
            <w:pPr>
              <w:numPr>
                <w:ilvl w:val="0"/>
                <w:numId w:val="52"/>
              </w:numPr>
              <w:suppressAutoHyphens w:val="0"/>
              <w:spacing w:after="160" w:line="256" w:lineRule="auto"/>
              <w:ind w:left="1080"/>
              <w:contextualSpacing/>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 xml:space="preserve">Código de Registro: Tipo de dato STRING, numéricos sin caracteres especiales, con una longitud de 10 caracteres. </w:t>
            </w:r>
          </w:p>
          <w:p w14:paraId="21930F65" w14:textId="77777777" w:rsidR="00825621" w:rsidRPr="00A23077" w:rsidRDefault="00825621" w:rsidP="00736B86">
            <w:pPr>
              <w:numPr>
                <w:ilvl w:val="0"/>
                <w:numId w:val="52"/>
              </w:numPr>
              <w:suppressAutoHyphens w:val="0"/>
              <w:spacing w:after="160" w:line="256" w:lineRule="auto"/>
              <w:ind w:left="1080"/>
              <w:contextualSpacing/>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Fecha y Hora: Tipo de dato DATETIME, formato de DD/MM/AA, con una longitud de 10 caracteres.</w:t>
            </w:r>
          </w:p>
          <w:p w14:paraId="21C26A5D" w14:textId="77777777" w:rsidR="00825621" w:rsidRPr="00A23077" w:rsidRDefault="00825621" w:rsidP="00736B86">
            <w:pPr>
              <w:numPr>
                <w:ilvl w:val="0"/>
                <w:numId w:val="52"/>
              </w:numPr>
              <w:suppressAutoHyphens w:val="0"/>
              <w:spacing w:after="160" w:line="256" w:lineRule="auto"/>
              <w:ind w:left="1080"/>
              <w:contextualSpacing/>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Nombre y Apellido Responsable: Tipo de dato STRING, con una longitud de 30 caracteres.</w:t>
            </w:r>
          </w:p>
          <w:p w14:paraId="3A772F01" w14:textId="77777777" w:rsidR="00825621" w:rsidRPr="00A23077" w:rsidRDefault="00825621" w:rsidP="00736B86">
            <w:pPr>
              <w:numPr>
                <w:ilvl w:val="0"/>
                <w:numId w:val="52"/>
              </w:numPr>
              <w:suppressAutoHyphens w:val="0"/>
              <w:spacing w:after="160" w:line="256" w:lineRule="auto"/>
              <w:ind w:left="1080"/>
              <w:contextualSpacing/>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Descripción de la Acción: Tipo de dato STRING, con una longitud de 50 caracteres.</w:t>
            </w:r>
          </w:p>
          <w:p w14:paraId="0952FC34" w14:textId="77777777" w:rsidR="00825621" w:rsidRPr="00A23077" w:rsidRDefault="00825621" w:rsidP="00736B86">
            <w:pPr>
              <w:numPr>
                <w:ilvl w:val="0"/>
                <w:numId w:val="52"/>
              </w:numPr>
              <w:suppressAutoHyphens w:val="0"/>
              <w:spacing w:after="160" w:line="256" w:lineRule="auto"/>
              <w:ind w:left="1080"/>
              <w:contextualSpacing/>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Resultados de la Acción: Tipo de dato DATETIME, con una longitud de 50 caracteres.</w:t>
            </w:r>
          </w:p>
          <w:p w14:paraId="4FA20B44" w14:textId="77777777" w:rsidR="00825621" w:rsidRPr="00A23077" w:rsidRDefault="00825621" w:rsidP="00736B86">
            <w:pPr>
              <w:numPr>
                <w:ilvl w:val="0"/>
                <w:numId w:val="52"/>
              </w:numPr>
              <w:suppressAutoHyphens w:val="0"/>
              <w:spacing w:after="160" w:line="256" w:lineRule="auto"/>
              <w:ind w:left="1080"/>
              <w:contextualSpacing/>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Comentarios: Tipo de dato STRING, con una longitud de 10 caracteres.</w:t>
            </w:r>
            <w:r w:rsidRPr="00A23077">
              <w:rPr>
                <w:rFonts w:ascii="Bierstadt Display" w:hAnsi="Bierstadt Display" w:cs="Calibri"/>
                <w:kern w:val="2"/>
                <w:lang w:eastAsia="es-ES"/>
              </w:rPr>
              <w:t> </w:t>
            </w:r>
          </w:p>
        </w:tc>
      </w:tr>
      <w:tr w:rsidR="00825621" w:rsidRPr="00825621" w14:paraId="177EA1DF" w14:textId="77777777" w:rsidTr="00825621">
        <w:trPr>
          <w:trHeight w:val="41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3B250D5E" w14:textId="77777777" w:rsidR="00825621" w:rsidRPr="00A23077" w:rsidRDefault="00825621" w:rsidP="00825621">
            <w:pPr>
              <w:suppressAutoHyphens w:val="0"/>
              <w:spacing w:after="160" w:line="254" w:lineRule="auto"/>
              <w:ind w:firstLine="720"/>
              <w:jc w:val="both"/>
              <w:rPr>
                <w:rFonts w:ascii="Bierstadt Display" w:eastAsia="Arial Unicode MS" w:hAnsi="Bierstadt Display" w:cs="Calibri"/>
                <w:kern w:val="2"/>
                <w:lang w:val="es-EC" w:eastAsia="en-US"/>
              </w:rPr>
            </w:pPr>
            <w:r w:rsidRPr="00A23077">
              <w:rPr>
                <w:rFonts w:ascii="Bierstadt Display" w:eastAsia="Calibri" w:hAnsi="Bierstadt Display" w:cs="Calibri"/>
                <w:b/>
                <w:kern w:val="2"/>
                <w:lang w:val="es-EC" w:eastAsia="en-US"/>
              </w:rPr>
              <w:lastRenderedPageBreak/>
              <w:t xml:space="preserve">CRITERIOS DE ACEPTACIÓN: </w:t>
            </w:r>
            <w:r w:rsidRPr="00A23077">
              <w:rPr>
                <w:rFonts w:ascii="Bierstadt Display" w:eastAsia="Arial Unicode MS" w:hAnsi="Bierstadt Display" w:cs="Calibri"/>
                <w:kern w:val="2"/>
                <w:lang w:val="es-EC" w:eastAsia="en-US"/>
              </w:rPr>
              <w:t>Modificación de auditoria correctamente o no.</w:t>
            </w:r>
          </w:p>
        </w:tc>
      </w:tr>
      <w:tr w:rsidR="00825621" w:rsidRPr="00825621" w14:paraId="64ABB8E7" w14:textId="77777777" w:rsidTr="00825621">
        <w:trPr>
          <w:trHeight w:val="345"/>
          <w:jc w:val="center"/>
        </w:trPr>
        <w:tc>
          <w:tcPr>
            <w:tcW w:w="10343" w:type="dxa"/>
            <w:gridSpan w:val="4"/>
            <w:tcBorders>
              <w:top w:val="single" w:sz="4" w:space="0" w:color="auto"/>
              <w:left w:val="single" w:sz="4" w:space="0" w:color="auto"/>
              <w:bottom w:val="single" w:sz="4" w:space="0" w:color="auto"/>
              <w:right w:val="single" w:sz="4" w:space="0" w:color="auto"/>
            </w:tcBorders>
            <w:shd w:val="clear" w:color="auto" w:fill="D9D9D9"/>
            <w:vAlign w:val="center"/>
            <w:hideMark/>
          </w:tcPr>
          <w:p w14:paraId="7014AFDE" w14:textId="77777777" w:rsidR="00825621" w:rsidRPr="00A23077" w:rsidRDefault="00825621" w:rsidP="00825621">
            <w:pPr>
              <w:suppressAutoHyphens w:val="0"/>
              <w:autoSpaceDE w:val="0"/>
              <w:autoSpaceDN w:val="0"/>
              <w:adjustRightInd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ESCENARIOS:</w:t>
            </w:r>
          </w:p>
        </w:tc>
      </w:tr>
      <w:tr w:rsidR="00825621" w:rsidRPr="00825621" w14:paraId="01AC260C" w14:textId="77777777" w:rsidTr="00825621">
        <w:trPr>
          <w:trHeight w:val="3185"/>
          <w:jc w:val="center"/>
        </w:trPr>
        <w:tc>
          <w:tcPr>
            <w:tcW w:w="1134" w:type="dxa"/>
            <w:tcBorders>
              <w:top w:val="single" w:sz="4" w:space="0" w:color="auto"/>
              <w:left w:val="single" w:sz="4" w:space="0" w:color="auto"/>
              <w:bottom w:val="single" w:sz="4" w:space="0" w:color="auto"/>
              <w:right w:val="single" w:sz="4" w:space="0" w:color="auto"/>
            </w:tcBorders>
          </w:tcPr>
          <w:p w14:paraId="2AE16D6E" w14:textId="77777777" w:rsidR="00825621" w:rsidRPr="00A23077" w:rsidRDefault="00825621" w:rsidP="00825621">
            <w:pPr>
              <w:suppressAutoHyphens w:val="0"/>
              <w:autoSpaceDE w:val="0"/>
              <w:autoSpaceDN w:val="0"/>
              <w:adjustRightInd w:val="0"/>
              <w:spacing w:after="160" w:line="254" w:lineRule="auto"/>
              <w:ind w:firstLine="720"/>
              <w:jc w:val="both"/>
              <w:rPr>
                <w:rFonts w:ascii="Bierstadt Display" w:eastAsia="Calibri" w:hAnsi="Bierstadt Display" w:cs="Calibri"/>
                <w:kern w:val="2"/>
                <w:lang w:val="es-EC" w:eastAsia="es-ES"/>
              </w:rPr>
            </w:pPr>
            <w:r w:rsidRPr="00A23077">
              <w:rPr>
                <w:rFonts w:ascii="Bierstadt Display" w:eastAsia="Arial Unicode MS" w:hAnsi="Bierstadt Display" w:cs="Calibri"/>
                <w:kern w:val="2"/>
                <w:lang w:val="es-EC" w:eastAsia="en-US"/>
              </w:rPr>
              <w:t>ES-2.1</w:t>
            </w:r>
          </w:p>
          <w:p w14:paraId="252FE3F0" w14:textId="77777777" w:rsidR="00825621" w:rsidRPr="00A23077" w:rsidRDefault="00825621" w:rsidP="00825621">
            <w:pPr>
              <w:suppressAutoHyphens w:val="0"/>
              <w:autoSpaceDE w:val="0"/>
              <w:autoSpaceDN w:val="0"/>
              <w:adjustRightInd w:val="0"/>
              <w:spacing w:after="160" w:line="254" w:lineRule="auto"/>
              <w:ind w:left="360" w:firstLine="720"/>
              <w:jc w:val="both"/>
              <w:rPr>
                <w:rFonts w:ascii="Bierstadt Display" w:eastAsia="Calibri" w:hAnsi="Bierstadt Display" w:cs="Calibri"/>
                <w:kern w:val="2"/>
                <w:lang w:val="es-EC" w:eastAsia="es-ES"/>
              </w:rPr>
            </w:pPr>
          </w:p>
        </w:tc>
        <w:tc>
          <w:tcPr>
            <w:tcW w:w="9209" w:type="dxa"/>
            <w:gridSpan w:val="3"/>
            <w:tcBorders>
              <w:top w:val="single" w:sz="4" w:space="0" w:color="auto"/>
              <w:left w:val="single" w:sz="4" w:space="0" w:color="auto"/>
              <w:bottom w:val="single" w:sz="4" w:space="0" w:color="auto"/>
              <w:right w:val="single" w:sz="4" w:space="0" w:color="auto"/>
            </w:tcBorders>
            <w:hideMark/>
          </w:tcPr>
          <w:p w14:paraId="394832E6" w14:textId="77777777" w:rsidR="00825621" w:rsidRPr="00A23077" w:rsidRDefault="00825621" w:rsidP="00825621">
            <w:pPr>
              <w:suppressAutoHyphens w:val="0"/>
              <w:autoSpaceDE w:val="0"/>
              <w:autoSpaceDN w:val="0"/>
              <w:adjustRightInd w:val="0"/>
              <w:spacing w:after="160" w:line="254" w:lineRule="auto"/>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bCs/>
                <w:kern w:val="2"/>
                <w:lang w:val="es-EC" w:eastAsia="en-US"/>
              </w:rPr>
              <w:t xml:space="preserve">DESCRIPCIÓN: </w:t>
            </w:r>
            <w:r w:rsidRPr="00A23077">
              <w:rPr>
                <w:rFonts w:ascii="Bierstadt Display" w:eastAsia="Arial Unicode MS" w:hAnsi="Bierstadt Display" w:cs="Calibri"/>
                <w:kern w:val="2"/>
                <w:lang w:val="es-EC" w:eastAsia="en-US"/>
              </w:rPr>
              <w:t>La información de la auditoria ha sido modificada con éxito.</w:t>
            </w:r>
          </w:p>
          <w:p w14:paraId="21D56AB0" w14:textId="77777777" w:rsidR="00825621" w:rsidRPr="00A23077" w:rsidRDefault="00825621" w:rsidP="00825621">
            <w:pPr>
              <w:suppressAutoHyphens w:val="0"/>
              <w:autoSpaceDE w:val="0"/>
              <w:autoSpaceDN w:val="0"/>
              <w:adjustRightInd w:val="0"/>
              <w:spacing w:after="160" w:line="254" w:lineRule="auto"/>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bCs/>
                <w:kern w:val="2"/>
                <w:lang w:val="es-EC" w:eastAsia="en-US"/>
              </w:rPr>
              <w:t>SUPOSICIONES/ASUNCIONES</w:t>
            </w:r>
            <w:r w:rsidRPr="00A23077">
              <w:rPr>
                <w:rFonts w:ascii="Bierstadt Display" w:eastAsia="Arial Unicode MS" w:hAnsi="Bierstadt Display" w:cs="Calibri"/>
                <w:color w:val="0000FF"/>
                <w:kern w:val="2"/>
                <w:lang w:val="es-EC" w:eastAsia="en-US"/>
              </w:rPr>
              <w:t>:</w:t>
            </w:r>
          </w:p>
          <w:p w14:paraId="136AA035" w14:textId="77777777" w:rsidR="00825621" w:rsidRPr="00A23077" w:rsidRDefault="00825621" w:rsidP="00736B86">
            <w:pPr>
              <w:numPr>
                <w:ilvl w:val="0"/>
                <w:numId w:val="53"/>
              </w:numPr>
              <w:suppressAutoHyphens w:val="0"/>
              <w:autoSpaceDE w:val="0"/>
              <w:autoSpaceDN w:val="0"/>
              <w:adjustRightInd w:val="0"/>
              <w:spacing w:after="160" w:line="254"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usuario se autentica correctamente y accede al sistema.</w:t>
            </w:r>
          </w:p>
          <w:p w14:paraId="7C90C28E" w14:textId="77777777" w:rsidR="00825621" w:rsidRPr="00A23077" w:rsidRDefault="00825621" w:rsidP="00736B86">
            <w:pPr>
              <w:numPr>
                <w:ilvl w:val="0"/>
                <w:numId w:val="53"/>
              </w:numPr>
              <w:suppressAutoHyphens w:val="0"/>
              <w:autoSpaceDE w:val="0"/>
              <w:autoSpaceDN w:val="0"/>
              <w:adjustRightInd w:val="0"/>
              <w:spacing w:after="160" w:line="254"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usuario ingresa la información modificada en los campos correspondientes.</w:t>
            </w:r>
          </w:p>
          <w:p w14:paraId="5884AF5B" w14:textId="77777777" w:rsidR="00825621" w:rsidRPr="00A23077" w:rsidRDefault="00825621" w:rsidP="00736B86">
            <w:pPr>
              <w:numPr>
                <w:ilvl w:val="0"/>
                <w:numId w:val="53"/>
              </w:numPr>
              <w:suppressAutoHyphens w:val="0"/>
              <w:autoSpaceDE w:val="0"/>
              <w:autoSpaceDN w:val="0"/>
              <w:adjustRightInd w:val="0"/>
              <w:spacing w:after="160" w:line="254"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sistema valida los datos modificados.</w:t>
            </w:r>
          </w:p>
          <w:p w14:paraId="754813F1" w14:textId="77777777" w:rsidR="00825621" w:rsidRPr="00A23077" w:rsidRDefault="00825621" w:rsidP="00736B86">
            <w:pPr>
              <w:numPr>
                <w:ilvl w:val="0"/>
                <w:numId w:val="53"/>
              </w:numPr>
              <w:suppressAutoHyphens w:val="0"/>
              <w:autoSpaceDE w:val="0"/>
              <w:autoSpaceDN w:val="0"/>
              <w:adjustRightInd w:val="0"/>
              <w:spacing w:after="160" w:line="254"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 xml:space="preserve">El sistema notifica que los datos han sido actualizados correctamente. </w:t>
            </w:r>
          </w:p>
          <w:p w14:paraId="6931F53E" w14:textId="77777777" w:rsidR="00825621" w:rsidRPr="00A23077" w:rsidRDefault="00825621" w:rsidP="00825621">
            <w:pPr>
              <w:suppressAutoHyphens w:val="0"/>
              <w:autoSpaceDE w:val="0"/>
              <w:autoSpaceDN w:val="0"/>
              <w:adjustRightInd w:val="0"/>
              <w:spacing w:after="160" w:line="254" w:lineRule="auto"/>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kern w:val="2"/>
                <w:lang w:val="es-EC" w:eastAsia="en-US"/>
              </w:rPr>
              <w:t>RESULTADOS:</w:t>
            </w:r>
          </w:p>
          <w:p w14:paraId="3C9A2C8E" w14:textId="77777777" w:rsidR="00825621" w:rsidRPr="00A23077" w:rsidRDefault="00825621" w:rsidP="00736B86">
            <w:pPr>
              <w:numPr>
                <w:ilvl w:val="0"/>
                <w:numId w:val="53"/>
              </w:numPr>
              <w:suppressAutoHyphens w:val="0"/>
              <w:autoSpaceDE w:val="0"/>
              <w:autoSpaceDN w:val="0"/>
              <w:adjustRightInd w:val="0"/>
              <w:spacing w:after="160" w:line="254" w:lineRule="auto"/>
              <w:contextualSpacing/>
              <w:jc w:val="both"/>
              <w:rPr>
                <w:rFonts w:ascii="Bierstadt Display" w:hAnsi="Bierstadt Display" w:cs="Calibri"/>
                <w:b/>
                <w:kern w:val="2"/>
                <w:lang w:eastAsia="es-ES"/>
              </w:rPr>
            </w:pPr>
            <w:r w:rsidRPr="00A23077">
              <w:rPr>
                <w:rFonts w:ascii="Bierstadt Display" w:eastAsia="Arial Unicode MS" w:hAnsi="Bierstadt Display" w:cs="Calibri"/>
                <w:kern w:val="2"/>
                <w:lang w:eastAsia="es-ES"/>
              </w:rPr>
              <w:t>La auditoría se ha actualizado correctamente.</w:t>
            </w:r>
          </w:p>
        </w:tc>
      </w:tr>
      <w:tr w:rsidR="00825621" w:rsidRPr="00825621" w14:paraId="401DEC62" w14:textId="77777777" w:rsidTr="00825621">
        <w:trPr>
          <w:trHeight w:val="2470"/>
          <w:jc w:val="center"/>
        </w:trPr>
        <w:tc>
          <w:tcPr>
            <w:tcW w:w="1134" w:type="dxa"/>
            <w:tcBorders>
              <w:top w:val="single" w:sz="4" w:space="0" w:color="auto"/>
              <w:left w:val="single" w:sz="4" w:space="0" w:color="auto"/>
              <w:bottom w:val="single" w:sz="4" w:space="0" w:color="auto"/>
              <w:right w:val="single" w:sz="4" w:space="0" w:color="auto"/>
            </w:tcBorders>
          </w:tcPr>
          <w:p w14:paraId="443C4166" w14:textId="77777777" w:rsidR="00825621" w:rsidRPr="00A23077" w:rsidRDefault="00825621" w:rsidP="00825621">
            <w:pPr>
              <w:suppressAutoHyphens w:val="0"/>
              <w:autoSpaceDE w:val="0"/>
              <w:autoSpaceDN w:val="0"/>
              <w:adjustRightInd w:val="0"/>
              <w:spacing w:after="160" w:line="254" w:lineRule="auto"/>
              <w:ind w:firstLine="720"/>
              <w:jc w:val="both"/>
              <w:rPr>
                <w:rFonts w:ascii="Bierstadt Display" w:eastAsia="Calibri" w:hAnsi="Bierstadt Display" w:cs="Calibri"/>
                <w:kern w:val="2"/>
                <w:lang w:val="es-EC" w:eastAsia="es-ES"/>
              </w:rPr>
            </w:pPr>
            <w:r w:rsidRPr="00A23077">
              <w:rPr>
                <w:rFonts w:ascii="Bierstadt Display" w:eastAsia="Arial Unicode MS" w:hAnsi="Bierstadt Display" w:cs="Calibri"/>
                <w:kern w:val="2"/>
                <w:lang w:val="es-EC" w:eastAsia="en-US"/>
              </w:rPr>
              <w:t>ES-2.2</w:t>
            </w:r>
          </w:p>
          <w:p w14:paraId="56A5B1E2" w14:textId="77777777" w:rsidR="00825621" w:rsidRPr="00A23077" w:rsidRDefault="00825621" w:rsidP="00825621">
            <w:pPr>
              <w:suppressAutoHyphens w:val="0"/>
              <w:autoSpaceDE w:val="0"/>
              <w:autoSpaceDN w:val="0"/>
              <w:adjustRightInd w:val="0"/>
              <w:spacing w:after="160" w:line="254" w:lineRule="auto"/>
              <w:ind w:firstLine="720"/>
              <w:jc w:val="both"/>
              <w:rPr>
                <w:rFonts w:ascii="Bierstadt Display" w:eastAsia="Calibri" w:hAnsi="Bierstadt Display" w:cs="Calibri"/>
                <w:kern w:val="2"/>
                <w:lang w:val="es-EC" w:eastAsia="es-ES"/>
              </w:rPr>
            </w:pPr>
          </w:p>
          <w:p w14:paraId="2DA6150D" w14:textId="77777777" w:rsidR="00825621" w:rsidRPr="00A23077" w:rsidRDefault="00825621" w:rsidP="00825621">
            <w:pPr>
              <w:suppressAutoHyphens w:val="0"/>
              <w:autoSpaceDE w:val="0"/>
              <w:autoSpaceDN w:val="0"/>
              <w:adjustRightInd w:val="0"/>
              <w:spacing w:after="160" w:line="254" w:lineRule="auto"/>
              <w:ind w:firstLine="720"/>
              <w:jc w:val="both"/>
              <w:rPr>
                <w:rFonts w:ascii="Bierstadt Display" w:eastAsia="Calibri" w:hAnsi="Bierstadt Display" w:cs="Calibri"/>
                <w:kern w:val="2"/>
                <w:lang w:val="es-EC" w:eastAsia="es-ES"/>
              </w:rPr>
            </w:pPr>
          </w:p>
        </w:tc>
        <w:tc>
          <w:tcPr>
            <w:tcW w:w="9209" w:type="dxa"/>
            <w:gridSpan w:val="3"/>
            <w:tcBorders>
              <w:top w:val="single" w:sz="4" w:space="0" w:color="auto"/>
              <w:left w:val="single" w:sz="4" w:space="0" w:color="auto"/>
              <w:bottom w:val="single" w:sz="4" w:space="0" w:color="auto"/>
              <w:right w:val="single" w:sz="4" w:space="0" w:color="auto"/>
            </w:tcBorders>
            <w:vAlign w:val="center"/>
            <w:hideMark/>
          </w:tcPr>
          <w:p w14:paraId="5782676B" w14:textId="77777777" w:rsidR="00825621" w:rsidRPr="00A23077" w:rsidRDefault="00825621" w:rsidP="00825621">
            <w:pPr>
              <w:suppressAutoHyphens w:val="0"/>
              <w:autoSpaceDE w:val="0"/>
              <w:autoSpaceDN w:val="0"/>
              <w:adjustRightInd w:val="0"/>
              <w:spacing w:after="160" w:line="254" w:lineRule="auto"/>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bCs/>
                <w:kern w:val="2"/>
                <w:lang w:val="es-EC" w:eastAsia="en-US"/>
              </w:rPr>
              <w:t xml:space="preserve">DESCRIPCIÓN: </w:t>
            </w:r>
            <w:r w:rsidRPr="00A23077">
              <w:rPr>
                <w:rFonts w:ascii="Bierstadt Display" w:eastAsia="Arial Unicode MS" w:hAnsi="Bierstadt Display" w:cs="Calibri"/>
                <w:kern w:val="2"/>
                <w:lang w:val="es-EC" w:eastAsia="en-US"/>
              </w:rPr>
              <w:t>Actualización de datos fallido por error en el ingreso de datos.</w:t>
            </w:r>
          </w:p>
          <w:p w14:paraId="40C64997" w14:textId="77777777" w:rsidR="00825621" w:rsidRPr="00A23077" w:rsidRDefault="00825621" w:rsidP="00825621">
            <w:pPr>
              <w:suppressAutoHyphens w:val="0"/>
              <w:autoSpaceDE w:val="0"/>
              <w:autoSpaceDN w:val="0"/>
              <w:adjustRightInd w:val="0"/>
              <w:spacing w:after="160" w:line="254" w:lineRule="auto"/>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bCs/>
                <w:kern w:val="2"/>
                <w:lang w:val="es-EC" w:eastAsia="en-US"/>
              </w:rPr>
              <w:t>SUPOSICIONES/ASUNCIONES</w:t>
            </w:r>
            <w:r w:rsidRPr="00A23077">
              <w:rPr>
                <w:rFonts w:ascii="Bierstadt Display" w:eastAsia="Arial Unicode MS" w:hAnsi="Bierstadt Display" w:cs="Calibri"/>
                <w:color w:val="0000FF"/>
                <w:kern w:val="2"/>
                <w:lang w:val="es-EC" w:eastAsia="en-US"/>
              </w:rPr>
              <w:t>:</w:t>
            </w:r>
          </w:p>
          <w:p w14:paraId="1201F7E8" w14:textId="77777777" w:rsidR="00825621" w:rsidRPr="00A23077" w:rsidRDefault="00825621" w:rsidP="00736B86">
            <w:pPr>
              <w:numPr>
                <w:ilvl w:val="0"/>
                <w:numId w:val="53"/>
              </w:numPr>
              <w:suppressAutoHyphens w:val="0"/>
              <w:autoSpaceDE w:val="0"/>
              <w:autoSpaceDN w:val="0"/>
              <w:adjustRightInd w:val="0"/>
              <w:spacing w:after="160" w:line="254"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usuario se autentica correctamente y accede al sistema.</w:t>
            </w:r>
          </w:p>
          <w:p w14:paraId="70902EC8" w14:textId="77777777" w:rsidR="00825621" w:rsidRPr="00A23077" w:rsidRDefault="00825621" w:rsidP="00736B86">
            <w:pPr>
              <w:numPr>
                <w:ilvl w:val="0"/>
                <w:numId w:val="53"/>
              </w:numPr>
              <w:suppressAutoHyphens w:val="0"/>
              <w:autoSpaceDE w:val="0"/>
              <w:autoSpaceDN w:val="0"/>
              <w:adjustRightInd w:val="0"/>
              <w:spacing w:after="160" w:line="254"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usuario ingresa la información actualizada en los campos correspondientes.</w:t>
            </w:r>
          </w:p>
          <w:p w14:paraId="665FB500" w14:textId="77777777" w:rsidR="00825621" w:rsidRPr="00A23077" w:rsidRDefault="00825621" w:rsidP="00736B86">
            <w:pPr>
              <w:numPr>
                <w:ilvl w:val="0"/>
                <w:numId w:val="53"/>
              </w:numPr>
              <w:suppressAutoHyphens w:val="0"/>
              <w:autoSpaceDE w:val="0"/>
              <w:autoSpaceDN w:val="0"/>
              <w:adjustRightInd w:val="0"/>
              <w:spacing w:after="160" w:line="254"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sistema valida los datos ingresados.</w:t>
            </w:r>
          </w:p>
          <w:p w14:paraId="00AFB511" w14:textId="77777777" w:rsidR="00825621" w:rsidRPr="00A23077" w:rsidRDefault="00825621" w:rsidP="00736B86">
            <w:pPr>
              <w:numPr>
                <w:ilvl w:val="0"/>
                <w:numId w:val="53"/>
              </w:numPr>
              <w:suppressAutoHyphens w:val="0"/>
              <w:autoSpaceDE w:val="0"/>
              <w:autoSpaceDN w:val="0"/>
              <w:adjustRightInd w:val="0"/>
              <w:spacing w:after="160" w:line="254"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sistema notifica que la actualización no se ha registrado por error en el ingreso de los datos.</w:t>
            </w:r>
          </w:p>
          <w:p w14:paraId="6FC20E83" w14:textId="77777777" w:rsidR="00825621" w:rsidRPr="00A23077" w:rsidRDefault="00825621" w:rsidP="00825621">
            <w:pPr>
              <w:suppressAutoHyphens w:val="0"/>
              <w:autoSpaceDE w:val="0"/>
              <w:autoSpaceDN w:val="0"/>
              <w:adjustRightInd w:val="0"/>
              <w:spacing w:after="160" w:line="254" w:lineRule="auto"/>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kern w:val="2"/>
                <w:lang w:val="es-EC" w:eastAsia="en-US"/>
              </w:rPr>
              <w:t>RESULTADOS:</w:t>
            </w:r>
          </w:p>
          <w:p w14:paraId="02B3A06B" w14:textId="77777777" w:rsidR="00825621" w:rsidRPr="00A23077" w:rsidRDefault="00825621" w:rsidP="00736B86">
            <w:pPr>
              <w:numPr>
                <w:ilvl w:val="0"/>
                <w:numId w:val="51"/>
              </w:numPr>
              <w:suppressAutoHyphens w:val="0"/>
              <w:autoSpaceDE w:val="0"/>
              <w:autoSpaceDN w:val="0"/>
              <w:adjustRightInd w:val="0"/>
              <w:spacing w:after="160" w:line="254" w:lineRule="auto"/>
              <w:contextualSpacing/>
              <w:jc w:val="both"/>
              <w:rPr>
                <w:rFonts w:ascii="Bierstadt Display" w:hAnsi="Bierstadt Display" w:cs="Calibri"/>
                <w:b/>
                <w:kern w:val="2"/>
                <w:lang w:eastAsia="es-ES"/>
              </w:rPr>
            </w:pPr>
            <w:r w:rsidRPr="00A23077">
              <w:rPr>
                <w:rFonts w:ascii="Bierstadt Display" w:eastAsia="Arial Unicode MS" w:hAnsi="Bierstadt Display" w:cs="Calibri"/>
                <w:kern w:val="2"/>
                <w:lang w:eastAsia="es-ES"/>
              </w:rPr>
              <w:t>La auditoría no se ha registrado en el sistema por datos ingresados incorrectamente.</w:t>
            </w:r>
          </w:p>
        </w:tc>
      </w:tr>
      <w:tr w:rsidR="00825621" w:rsidRPr="00825621" w14:paraId="79809506" w14:textId="77777777" w:rsidTr="00825621">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57023854" w14:textId="77777777" w:rsidR="00825621" w:rsidRPr="00A23077" w:rsidRDefault="00825621" w:rsidP="00825621">
            <w:pPr>
              <w:suppressAutoHyphens w:val="0"/>
              <w:spacing w:after="160" w:line="254" w:lineRule="auto"/>
              <w:ind w:firstLine="720"/>
              <w:jc w:val="both"/>
              <w:rPr>
                <w:rFonts w:ascii="Bierstadt Display" w:eastAsia="Calibri" w:hAnsi="Bierstadt Display" w:cs="Calibri"/>
                <w:bCs/>
                <w:kern w:val="2"/>
                <w:lang w:val="es-EC" w:eastAsia="en-US"/>
              </w:rPr>
            </w:pPr>
            <w:r w:rsidRPr="00A23077">
              <w:rPr>
                <w:rFonts w:ascii="Bierstadt Display" w:eastAsia="Calibri" w:hAnsi="Bierstadt Display" w:cs="Calibri"/>
                <w:b/>
                <w:kern w:val="2"/>
                <w:lang w:val="es-EC" w:eastAsia="en-US"/>
              </w:rPr>
              <w:t xml:space="preserve">RIESGOS: </w:t>
            </w:r>
          </w:p>
          <w:p w14:paraId="0B37DF5C" w14:textId="77777777" w:rsidR="00825621" w:rsidRPr="00A23077" w:rsidRDefault="00825621" w:rsidP="00736B86">
            <w:pPr>
              <w:numPr>
                <w:ilvl w:val="0"/>
                <w:numId w:val="51"/>
              </w:numPr>
              <w:suppressAutoHyphens w:val="0"/>
              <w:spacing w:after="160" w:line="254" w:lineRule="auto"/>
              <w:contextualSpacing/>
              <w:jc w:val="both"/>
              <w:rPr>
                <w:rFonts w:ascii="Bierstadt Display" w:hAnsi="Bierstadt Display" w:cs="Calibri"/>
                <w:b/>
                <w:kern w:val="2"/>
                <w:lang w:eastAsia="es-ES"/>
              </w:rPr>
            </w:pPr>
            <w:r w:rsidRPr="00A23077">
              <w:rPr>
                <w:rFonts w:ascii="Bierstadt Display" w:hAnsi="Bierstadt Display" w:cs="Calibri"/>
                <w:bCs/>
                <w:kern w:val="2"/>
                <w:lang w:eastAsia="es-ES"/>
              </w:rPr>
              <w:t>Imposibilidad de actualizar por datos erróneos.</w:t>
            </w:r>
          </w:p>
        </w:tc>
      </w:tr>
      <w:tr w:rsidR="00825621" w:rsidRPr="00825621" w14:paraId="7E506BA0" w14:textId="77777777" w:rsidTr="00825621">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54E207C1" w14:textId="77777777" w:rsidR="00825621" w:rsidRPr="00A23077" w:rsidRDefault="00825621" w:rsidP="00825621">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PROTOTIPO EXPLORATORIO: </w:t>
            </w:r>
            <w:r w:rsidRPr="00A23077">
              <w:rPr>
                <w:rFonts w:ascii="Bierstadt Display" w:eastAsia="Calibri" w:hAnsi="Bierstadt Display" w:cs="Calibri"/>
                <w:bCs/>
                <w:kern w:val="2"/>
                <w:lang w:val="es-EC" w:eastAsia="en-US"/>
              </w:rPr>
              <w:t>N/A</w:t>
            </w:r>
          </w:p>
        </w:tc>
      </w:tr>
    </w:tbl>
    <w:p w14:paraId="414C511A"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p>
    <w:p w14:paraId="7756E8AA"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p>
    <w:p w14:paraId="20DCC09B"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p>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72"/>
        <w:gridCol w:w="1583"/>
        <w:gridCol w:w="3861"/>
      </w:tblGrid>
      <w:tr w:rsidR="00825621" w:rsidRPr="00825621" w14:paraId="271A8C4B" w14:textId="77777777" w:rsidTr="00825621">
        <w:trPr>
          <w:trHeight w:val="708"/>
          <w:tblHeader/>
          <w:jc w:val="center"/>
        </w:trPr>
        <w:tc>
          <w:tcPr>
            <w:tcW w:w="4903"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4EE1B208"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IDENTIFICADOR CASO DE USO:</w:t>
            </w:r>
          </w:p>
          <w:p w14:paraId="4377B4BA"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CU-03</w:t>
            </w:r>
          </w:p>
        </w:tc>
        <w:tc>
          <w:tcPr>
            <w:tcW w:w="5440"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625D098D"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NOMBRE:</w:t>
            </w:r>
          </w:p>
          <w:p w14:paraId="26445917"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Eliminar Auditoria</w:t>
            </w:r>
          </w:p>
        </w:tc>
      </w:tr>
      <w:tr w:rsidR="00825621" w:rsidRPr="00825621" w14:paraId="03AC0902" w14:textId="77777777" w:rsidTr="00825621">
        <w:trPr>
          <w:trHeight w:val="407"/>
          <w:jc w:val="center"/>
        </w:trPr>
        <w:tc>
          <w:tcPr>
            <w:tcW w:w="6485" w:type="dxa"/>
            <w:gridSpan w:val="3"/>
            <w:tcBorders>
              <w:top w:val="single" w:sz="4" w:space="0" w:color="auto"/>
              <w:left w:val="single" w:sz="4" w:space="0" w:color="auto"/>
              <w:bottom w:val="single" w:sz="4" w:space="0" w:color="auto"/>
              <w:right w:val="single" w:sz="4" w:space="0" w:color="auto"/>
            </w:tcBorders>
            <w:vAlign w:val="center"/>
            <w:hideMark/>
          </w:tcPr>
          <w:p w14:paraId="4084D0EB"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COMPLEJIDAD: </w:t>
            </w:r>
            <w:r w:rsidRPr="00825621">
              <w:rPr>
                <w:rFonts w:ascii="Bierstadt Display" w:eastAsia="Calibri" w:hAnsi="Bierstadt Display"/>
                <w:lang w:val="es-EC" w:eastAsia="en-US"/>
              </w:rPr>
              <w:t>Alta</w:t>
            </w:r>
          </w:p>
        </w:tc>
        <w:tc>
          <w:tcPr>
            <w:tcW w:w="3858" w:type="dxa"/>
            <w:tcBorders>
              <w:top w:val="single" w:sz="4" w:space="0" w:color="auto"/>
              <w:left w:val="single" w:sz="4" w:space="0" w:color="auto"/>
              <w:bottom w:val="single" w:sz="4" w:space="0" w:color="auto"/>
              <w:right w:val="single" w:sz="4" w:space="0" w:color="auto"/>
            </w:tcBorders>
            <w:vAlign w:val="center"/>
            <w:hideMark/>
          </w:tcPr>
          <w:p w14:paraId="424F9FA3"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PRIORIDAD: </w:t>
            </w:r>
            <w:r w:rsidRPr="00825621">
              <w:rPr>
                <w:rFonts w:ascii="Bierstadt Display" w:eastAsia="Calibri" w:hAnsi="Bierstadt Display"/>
                <w:lang w:val="es-EC" w:eastAsia="en-US"/>
              </w:rPr>
              <w:t>Media</w:t>
            </w:r>
          </w:p>
        </w:tc>
      </w:tr>
      <w:tr w:rsidR="00825621" w:rsidRPr="00825621" w14:paraId="79ECFD65" w14:textId="77777777" w:rsidTr="00825621">
        <w:trPr>
          <w:trHeight w:val="434"/>
          <w:jc w:val="center"/>
        </w:trPr>
        <w:tc>
          <w:tcPr>
            <w:tcW w:w="10343" w:type="dxa"/>
            <w:gridSpan w:val="4"/>
            <w:tcBorders>
              <w:top w:val="single" w:sz="4" w:space="0" w:color="auto"/>
              <w:left w:val="single" w:sz="4" w:space="0" w:color="auto"/>
              <w:bottom w:val="single" w:sz="4" w:space="0" w:color="auto"/>
              <w:right w:val="single" w:sz="4" w:space="0" w:color="auto"/>
            </w:tcBorders>
            <w:hideMark/>
          </w:tcPr>
          <w:p w14:paraId="79E24E91"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REQUERIMIENTO FUNCIONAL ASOCIADO: </w:t>
            </w:r>
            <w:r w:rsidRPr="00825621">
              <w:rPr>
                <w:rFonts w:ascii="Bierstadt Display" w:eastAsia="Calibri" w:hAnsi="Bierstadt Display"/>
                <w:bCs/>
                <w:lang w:val="es-EC" w:eastAsia="en-US"/>
              </w:rPr>
              <w:t>RF-03</w:t>
            </w:r>
          </w:p>
        </w:tc>
      </w:tr>
      <w:tr w:rsidR="00825621" w:rsidRPr="00825621" w14:paraId="13CB3EE9" w14:textId="77777777" w:rsidTr="00825621">
        <w:trPr>
          <w:trHeight w:val="41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13C1FB1D" w14:textId="09FF3174"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lang w:val="es-EC" w:eastAsia="en-US"/>
              </w:rPr>
              <w:lastRenderedPageBreak/>
              <w:t xml:space="preserve">ACTORES: </w:t>
            </w:r>
            <w:r w:rsidRPr="00825621">
              <w:rPr>
                <w:rFonts w:ascii="Bierstadt Display" w:eastAsia="Calibri" w:hAnsi="Bierstadt Display"/>
                <w:bCs/>
                <w:lang w:val="es-EC" w:eastAsia="en-US"/>
              </w:rPr>
              <w:t>ACT-</w:t>
            </w:r>
            <w:r w:rsidR="009867BF">
              <w:rPr>
                <w:rFonts w:ascii="Bierstadt Display" w:eastAsia="Calibri" w:hAnsi="Bierstadt Display"/>
                <w:bCs/>
                <w:lang w:val="es-EC" w:eastAsia="en-US"/>
              </w:rPr>
              <w:t>2</w:t>
            </w:r>
          </w:p>
        </w:tc>
      </w:tr>
      <w:tr w:rsidR="00825621" w:rsidRPr="00825621" w14:paraId="67819B8B" w14:textId="77777777" w:rsidTr="00825621">
        <w:trPr>
          <w:trHeight w:val="42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77392D09"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CASOS DE USO ASOCIADOS: </w:t>
            </w:r>
            <w:r w:rsidRPr="00825621">
              <w:rPr>
                <w:rFonts w:ascii="Bierstadt Display" w:eastAsia="Calibri" w:hAnsi="Bierstadt Display"/>
                <w:lang w:val="es-EC" w:eastAsia="en-US"/>
              </w:rPr>
              <w:t>CU03</w:t>
            </w:r>
          </w:p>
        </w:tc>
      </w:tr>
      <w:tr w:rsidR="00825621" w:rsidRPr="00825621" w14:paraId="108C5035" w14:textId="77777777" w:rsidTr="00825621">
        <w:trPr>
          <w:trHeight w:val="698"/>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72390546"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DESCRIPCIÓN: </w:t>
            </w:r>
            <w:r w:rsidRPr="00825621">
              <w:rPr>
                <w:rFonts w:ascii="Bierstadt Display" w:eastAsia="Calibri" w:hAnsi="Bierstadt Display"/>
                <w:lang w:val="es-EC" w:eastAsia="en-US"/>
              </w:rPr>
              <w:t>El sistema permitirá eliminar un registro de auditoria</w:t>
            </w:r>
          </w:p>
        </w:tc>
      </w:tr>
      <w:tr w:rsidR="00825621" w:rsidRPr="00825621" w14:paraId="1A0C09F3" w14:textId="77777777" w:rsidTr="00825621">
        <w:trPr>
          <w:trHeight w:val="964"/>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71EDCBCE"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NOTAS:</w:t>
            </w:r>
          </w:p>
          <w:p w14:paraId="4AB093C6" w14:textId="77777777" w:rsidR="00825621" w:rsidRPr="00825621" w:rsidRDefault="00825621" w:rsidP="00825621">
            <w:pPr>
              <w:suppressAutoHyphens w:val="0"/>
              <w:spacing w:after="160" w:line="256" w:lineRule="auto"/>
              <w:rPr>
                <w:rFonts w:ascii="Bierstadt Display" w:eastAsia="Calibri" w:hAnsi="Bierstadt Display"/>
                <w:bCs/>
                <w:lang w:val="es-EC" w:eastAsia="en-US"/>
              </w:rPr>
            </w:pPr>
            <w:r w:rsidRPr="00825621">
              <w:rPr>
                <w:rFonts w:ascii="Bierstadt Display" w:eastAsia="Calibri" w:hAnsi="Bierstadt Display"/>
                <w:bCs/>
                <w:lang w:val="es-EC" w:eastAsia="en-US"/>
              </w:rPr>
              <w:t>El sistema contará con la opción de eliminar una auditoría.</w:t>
            </w:r>
          </w:p>
          <w:p w14:paraId="7321E92B" w14:textId="77777777" w:rsidR="00825621" w:rsidRPr="00825621" w:rsidRDefault="00825621" w:rsidP="00736B86">
            <w:pPr>
              <w:numPr>
                <w:ilvl w:val="0"/>
                <w:numId w:val="54"/>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 xml:space="preserve">Código Identificador: Tipo de dato STRING, numéricos sin caracteres especiales, con una longitud de 10 caracteres. </w:t>
            </w:r>
          </w:p>
          <w:p w14:paraId="76FB1971" w14:textId="77777777" w:rsidR="00825621" w:rsidRPr="00825621" w:rsidRDefault="00825621" w:rsidP="00736B86">
            <w:pPr>
              <w:numPr>
                <w:ilvl w:val="0"/>
                <w:numId w:val="54"/>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Confirmación de Eliminación: Tipo de dato STRING, sin caracteres especiales, con una longitud de 3 caracteres.</w:t>
            </w:r>
          </w:p>
        </w:tc>
      </w:tr>
      <w:tr w:rsidR="00825621" w:rsidRPr="00825621" w14:paraId="56D13078" w14:textId="77777777" w:rsidTr="00825621">
        <w:trPr>
          <w:trHeight w:val="41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5AE67988"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lang w:val="es-EC" w:eastAsia="en-US"/>
              </w:rPr>
              <w:t xml:space="preserve">CRITERIOS DE ACEPTACIÓN: </w:t>
            </w:r>
            <w:r w:rsidRPr="00825621">
              <w:rPr>
                <w:rFonts w:ascii="Bierstadt Display" w:eastAsia="Calibri" w:hAnsi="Bierstadt Display"/>
                <w:lang w:val="es-EC" w:eastAsia="en-US"/>
              </w:rPr>
              <w:t>Eliminación de auditoria o no.</w:t>
            </w:r>
          </w:p>
        </w:tc>
      </w:tr>
      <w:tr w:rsidR="00825621" w:rsidRPr="00825621" w14:paraId="75862F02" w14:textId="77777777" w:rsidTr="00825621">
        <w:trPr>
          <w:trHeight w:val="345"/>
          <w:jc w:val="center"/>
        </w:trPr>
        <w:tc>
          <w:tcPr>
            <w:tcW w:w="10343" w:type="dxa"/>
            <w:gridSpan w:val="4"/>
            <w:tcBorders>
              <w:top w:val="single" w:sz="4" w:space="0" w:color="auto"/>
              <w:left w:val="single" w:sz="4" w:space="0" w:color="auto"/>
              <w:bottom w:val="single" w:sz="4" w:space="0" w:color="auto"/>
              <w:right w:val="single" w:sz="4" w:space="0" w:color="auto"/>
            </w:tcBorders>
            <w:shd w:val="clear" w:color="auto" w:fill="D9D9D9"/>
            <w:vAlign w:val="center"/>
            <w:hideMark/>
          </w:tcPr>
          <w:p w14:paraId="323D522C"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ESCENARIOS:</w:t>
            </w:r>
          </w:p>
        </w:tc>
      </w:tr>
      <w:tr w:rsidR="00825621" w:rsidRPr="00825621" w14:paraId="12DA0844" w14:textId="77777777" w:rsidTr="00825621">
        <w:trPr>
          <w:trHeight w:val="3185"/>
          <w:jc w:val="center"/>
        </w:trPr>
        <w:tc>
          <w:tcPr>
            <w:tcW w:w="1134" w:type="dxa"/>
            <w:tcBorders>
              <w:top w:val="single" w:sz="4" w:space="0" w:color="auto"/>
              <w:left w:val="single" w:sz="4" w:space="0" w:color="auto"/>
              <w:bottom w:val="single" w:sz="4" w:space="0" w:color="auto"/>
              <w:right w:val="single" w:sz="4" w:space="0" w:color="auto"/>
            </w:tcBorders>
          </w:tcPr>
          <w:p w14:paraId="37C65571"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ES-3.1</w:t>
            </w:r>
          </w:p>
          <w:p w14:paraId="4EC89150"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p>
        </w:tc>
        <w:tc>
          <w:tcPr>
            <w:tcW w:w="9209" w:type="dxa"/>
            <w:gridSpan w:val="3"/>
            <w:tcBorders>
              <w:top w:val="single" w:sz="4" w:space="0" w:color="auto"/>
              <w:left w:val="single" w:sz="4" w:space="0" w:color="auto"/>
              <w:bottom w:val="single" w:sz="4" w:space="0" w:color="auto"/>
              <w:right w:val="single" w:sz="4" w:space="0" w:color="auto"/>
            </w:tcBorders>
            <w:hideMark/>
          </w:tcPr>
          <w:p w14:paraId="7F7B8BEA"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bCs/>
                <w:lang w:val="es-EC" w:eastAsia="en-US"/>
              </w:rPr>
              <w:t xml:space="preserve">DESCRIPCIÓN: </w:t>
            </w:r>
            <w:r w:rsidRPr="00825621">
              <w:rPr>
                <w:rFonts w:ascii="Bierstadt Display" w:eastAsia="Calibri" w:hAnsi="Bierstadt Display"/>
                <w:lang w:val="es-EC" w:eastAsia="en-US"/>
              </w:rPr>
              <w:t>Eliminación de auditoria exitoso.</w:t>
            </w:r>
          </w:p>
          <w:p w14:paraId="41B398C1"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bCs/>
                <w:lang w:val="es-EC" w:eastAsia="en-US"/>
              </w:rPr>
              <w:t>SUPOSICIONES/ASUNCIONES</w:t>
            </w:r>
            <w:r w:rsidRPr="00825621">
              <w:rPr>
                <w:rFonts w:ascii="Bierstadt Display" w:eastAsia="Calibri" w:hAnsi="Bierstadt Display"/>
                <w:lang w:val="es-EC" w:eastAsia="en-US"/>
              </w:rPr>
              <w:t>:</w:t>
            </w:r>
          </w:p>
          <w:p w14:paraId="21F7EA9F" w14:textId="77777777" w:rsidR="00825621" w:rsidRPr="00825621" w:rsidRDefault="00825621" w:rsidP="00736B86">
            <w:pPr>
              <w:numPr>
                <w:ilvl w:val="0"/>
                <w:numId w:val="47"/>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usuario se autentica correctamente y accede al sistema.</w:t>
            </w:r>
          </w:p>
          <w:p w14:paraId="3EF0ACAE" w14:textId="77777777" w:rsidR="00825621" w:rsidRPr="00825621" w:rsidRDefault="00825621" w:rsidP="00736B86">
            <w:pPr>
              <w:numPr>
                <w:ilvl w:val="0"/>
                <w:numId w:val="47"/>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usuario ingresa la información en los campos correspondientes.</w:t>
            </w:r>
          </w:p>
          <w:p w14:paraId="321D5DA9" w14:textId="77777777" w:rsidR="00825621" w:rsidRPr="00825621" w:rsidRDefault="00825621" w:rsidP="00736B86">
            <w:pPr>
              <w:numPr>
                <w:ilvl w:val="0"/>
                <w:numId w:val="47"/>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usuario acepta que la auditoria sea eliminada.</w:t>
            </w:r>
          </w:p>
          <w:p w14:paraId="2B9EFD0E" w14:textId="77777777" w:rsidR="00825621" w:rsidRPr="00825621" w:rsidRDefault="00825621" w:rsidP="00736B86">
            <w:pPr>
              <w:numPr>
                <w:ilvl w:val="0"/>
                <w:numId w:val="47"/>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sistema actualiza los datos.</w:t>
            </w:r>
          </w:p>
          <w:p w14:paraId="0D5EC1B4" w14:textId="77777777" w:rsidR="00825621" w:rsidRPr="00825621" w:rsidRDefault="00825621" w:rsidP="00736B86">
            <w:pPr>
              <w:numPr>
                <w:ilvl w:val="0"/>
                <w:numId w:val="47"/>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 xml:space="preserve">El sistema notifica que la auditoria se ha eliminado correctamente. </w:t>
            </w:r>
          </w:p>
          <w:p w14:paraId="0739D20A" w14:textId="77777777" w:rsidR="00825621" w:rsidRPr="00825621" w:rsidRDefault="00825621" w:rsidP="00736B86">
            <w:pPr>
              <w:numPr>
                <w:ilvl w:val="1"/>
                <w:numId w:val="47"/>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b/>
                <w:lang w:eastAsia="en-US"/>
              </w:rPr>
              <w:t>RESULTADOS:</w:t>
            </w:r>
          </w:p>
          <w:p w14:paraId="503B6D39" w14:textId="77777777" w:rsidR="00825621" w:rsidRPr="00825621" w:rsidRDefault="00825621" w:rsidP="00736B86">
            <w:pPr>
              <w:numPr>
                <w:ilvl w:val="0"/>
                <w:numId w:val="47"/>
              </w:numPr>
              <w:suppressAutoHyphens w:val="0"/>
              <w:spacing w:after="160" w:line="256" w:lineRule="auto"/>
              <w:rPr>
                <w:rFonts w:ascii="Bierstadt Display" w:eastAsia="Calibri" w:hAnsi="Bierstadt Display"/>
                <w:b/>
                <w:lang w:eastAsia="en-US"/>
              </w:rPr>
            </w:pPr>
            <w:r w:rsidRPr="00825621">
              <w:rPr>
                <w:rFonts w:ascii="Bierstadt Display" w:eastAsia="Calibri" w:hAnsi="Bierstadt Display"/>
                <w:lang w:eastAsia="en-US"/>
              </w:rPr>
              <w:t>La auditoría se ha eliminada correctamente.</w:t>
            </w:r>
          </w:p>
        </w:tc>
      </w:tr>
      <w:tr w:rsidR="00825621" w:rsidRPr="00825621" w14:paraId="326F092F" w14:textId="77777777" w:rsidTr="00825621">
        <w:trPr>
          <w:trHeight w:val="2470"/>
          <w:jc w:val="center"/>
        </w:trPr>
        <w:tc>
          <w:tcPr>
            <w:tcW w:w="1134" w:type="dxa"/>
            <w:tcBorders>
              <w:top w:val="single" w:sz="4" w:space="0" w:color="auto"/>
              <w:left w:val="single" w:sz="4" w:space="0" w:color="auto"/>
              <w:bottom w:val="single" w:sz="4" w:space="0" w:color="auto"/>
              <w:right w:val="single" w:sz="4" w:space="0" w:color="auto"/>
            </w:tcBorders>
          </w:tcPr>
          <w:p w14:paraId="517BC309"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ES-3.2</w:t>
            </w:r>
          </w:p>
          <w:p w14:paraId="13F6222A"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p>
          <w:p w14:paraId="64895C54"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p>
        </w:tc>
        <w:tc>
          <w:tcPr>
            <w:tcW w:w="9209" w:type="dxa"/>
            <w:gridSpan w:val="3"/>
            <w:tcBorders>
              <w:top w:val="single" w:sz="4" w:space="0" w:color="auto"/>
              <w:left w:val="single" w:sz="4" w:space="0" w:color="auto"/>
              <w:bottom w:val="single" w:sz="4" w:space="0" w:color="auto"/>
              <w:right w:val="single" w:sz="4" w:space="0" w:color="auto"/>
            </w:tcBorders>
            <w:vAlign w:val="center"/>
            <w:hideMark/>
          </w:tcPr>
          <w:p w14:paraId="04A7EFC4"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bCs/>
                <w:lang w:val="es-EC" w:eastAsia="en-US"/>
              </w:rPr>
              <w:t xml:space="preserve">DESCRIPCIÓN: </w:t>
            </w:r>
            <w:r w:rsidRPr="00825621">
              <w:rPr>
                <w:rFonts w:ascii="Bierstadt Display" w:eastAsia="Calibri" w:hAnsi="Bierstadt Display"/>
                <w:lang w:val="es-EC" w:eastAsia="en-US"/>
              </w:rPr>
              <w:t>Eliminación fallida por error en el ingreso de datos.</w:t>
            </w:r>
          </w:p>
          <w:p w14:paraId="39A5DF3C"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bCs/>
                <w:lang w:val="es-EC" w:eastAsia="en-US"/>
              </w:rPr>
              <w:t>SUPOSICIONES/ASUNCIONES</w:t>
            </w:r>
            <w:r w:rsidRPr="00825621">
              <w:rPr>
                <w:rFonts w:ascii="Bierstadt Display" w:eastAsia="Calibri" w:hAnsi="Bierstadt Display"/>
                <w:lang w:val="es-EC" w:eastAsia="en-US"/>
              </w:rPr>
              <w:t>:</w:t>
            </w:r>
          </w:p>
          <w:p w14:paraId="2B71E102" w14:textId="77777777" w:rsidR="00825621" w:rsidRPr="00825621" w:rsidRDefault="00825621" w:rsidP="00736B86">
            <w:pPr>
              <w:numPr>
                <w:ilvl w:val="0"/>
                <w:numId w:val="49"/>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usuario se autentica correctamente y accede al sistema.</w:t>
            </w:r>
          </w:p>
          <w:p w14:paraId="4AD1C5E5" w14:textId="77777777" w:rsidR="00825621" w:rsidRPr="00825621" w:rsidRDefault="00825621" w:rsidP="00736B86">
            <w:pPr>
              <w:numPr>
                <w:ilvl w:val="0"/>
                <w:numId w:val="49"/>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usuario ingresa la información en los campos correspondientes.</w:t>
            </w:r>
          </w:p>
          <w:p w14:paraId="6CA1B68F" w14:textId="77777777" w:rsidR="00825621" w:rsidRPr="00825621" w:rsidRDefault="00825621" w:rsidP="00736B86">
            <w:pPr>
              <w:numPr>
                <w:ilvl w:val="0"/>
                <w:numId w:val="49"/>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sistema valida los datos.</w:t>
            </w:r>
          </w:p>
          <w:p w14:paraId="12E57A06" w14:textId="77777777" w:rsidR="00825621" w:rsidRPr="00825621" w:rsidRDefault="00825621" w:rsidP="00736B86">
            <w:pPr>
              <w:numPr>
                <w:ilvl w:val="0"/>
                <w:numId w:val="49"/>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sistema notifica que no se ha podido eliminar por error en lectura de los datos.</w:t>
            </w:r>
          </w:p>
          <w:p w14:paraId="0886E537" w14:textId="77777777" w:rsidR="00825621" w:rsidRPr="00825621" w:rsidRDefault="00825621" w:rsidP="00736B86">
            <w:pPr>
              <w:numPr>
                <w:ilvl w:val="1"/>
                <w:numId w:val="50"/>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b/>
                <w:lang w:eastAsia="en-US"/>
              </w:rPr>
              <w:lastRenderedPageBreak/>
              <w:t>RESULTADOS:</w:t>
            </w:r>
          </w:p>
          <w:p w14:paraId="3A1428D3" w14:textId="77777777" w:rsidR="00825621" w:rsidRPr="00825621" w:rsidRDefault="00825621" w:rsidP="00736B86">
            <w:pPr>
              <w:numPr>
                <w:ilvl w:val="0"/>
                <w:numId w:val="49"/>
              </w:numPr>
              <w:suppressAutoHyphens w:val="0"/>
              <w:spacing w:after="160" w:line="256" w:lineRule="auto"/>
              <w:rPr>
                <w:rFonts w:ascii="Bierstadt Display" w:eastAsia="Calibri" w:hAnsi="Bierstadt Display"/>
                <w:b/>
                <w:lang w:eastAsia="en-US"/>
              </w:rPr>
            </w:pPr>
            <w:r w:rsidRPr="00825621">
              <w:rPr>
                <w:rFonts w:ascii="Bierstadt Display" w:eastAsia="Calibri" w:hAnsi="Bierstadt Display"/>
                <w:lang w:eastAsia="en-US"/>
              </w:rPr>
              <w:t>La auditoría no ha sido eliminada del sistema por datos ingresados incorrectamente.</w:t>
            </w:r>
          </w:p>
        </w:tc>
      </w:tr>
      <w:tr w:rsidR="00825621" w:rsidRPr="00825621" w14:paraId="59290595" w14:textId="77777777" w:rsidTr="00825621">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68C02471" w14:textId="77777777" w:rsidR="00825621" w:rsidRPr="00825621" w:rsidRDefault="00825621" w:rsidP="00825621">
            <w:pPr>
              <w:suppressAutoHyphens w:val="0"/>
              <w:spacing w:after="160" w:line="256" w:lineRule="auto"/>
              <w:rPr>
                <w:rFonts w:ascii="Bierstadt Display" w:eastAsia="Calibri" w:hAnsi="Bierstadt Display"/>
                <w:bCs/>
                <w:lang w:val="es-EC" w:eastAsia="en-US"/>
              </w:rPr>
            </w:pPr>
            <w:r w:rsidRPr="00825621">
              <w:rPr>
                <w:rFonts w:ascii="Bierstadt Display" w:eastAsia="Calibri" w:hAnsi="Bierstadt Display"/>
                <w:b/>
                <w:lang w:val="es-EC" w:eastAsia="en-US"/>
              </w:rPr>
              <w:lastRenderedPageBreak/>
              <w:t xml:space="preserve">RIESGOS: </w:t>
            </w:r>
          </w:p>
          <w:p w14:paraId="2E42F11F" w14:textId="77777777" w:rsidR="00825621" w:rsidRPr="00825621" w:rsidRDefault="00825621" w:rsidP="00736B86">
            <w:pPr>
              <w:numPr>
                <w:ilvl w:val="0"/>
                <w:numId w:val="51"/>
              </w:numPr>
              <w:suppressAutoHyphens w:val="0"/>
              <w:spacing w:after="160" w:line="256" w:lineRule="auto"/>
              <w:rPr>
                <w:rFonts w:ascii="Bierstadt Display" w:eastAsia="Calibri" w:hAnsi="Bierstadt Display"/>
                <w:b/>
                <w:lang w:eastAsia="en-US"/>
              </w:rPr>
            </w:pPr>
            <w:r w:rsidRPr="00825621">
              <w:rPr>
                <w:rFonts w:ascii="Bierstadt Display" w:eastAsia="Calibri" w:hAnsi="Bierstadt Display"/>
                <w:bCs/>
                <w:lang w:eastAsia="en-US"/>
              </w:rPr>
              <w:t>Imposibilidad de eliminar por datos erróneos.</w:t>
            </w:r>
          </w:p>
        </w:tc>
      </w:tr>
      <w:tr w:rsidR="00825621" w:rsidRPr="00825621" w14:paraId="347642CD" w14:textId="77777777" w:rsidTr="00825621">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15C7FE5F"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PROTOTIPO EXPLORATORIO: </w:t>
            </w:r>
            <w:r w:rsidRPr="00825621">
              <w:rPr>
                <w:rFonts w:ascii="Bierstadt Display" w:eastAsia="Calibri" w:hAnsi="Bierstadt Display"/>
                <w:bCs/>
                <w:lang w:val="es-EC" w:eastAsia="en-US"/>
              </w:rPr>
              <w:t>N/A</w:t>
            </w:r>
          </w:p>
        </w:tc>
      </w:tr>
    </w:tbl>
    <w:p w14:paraId="37ED8678"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p>
    <w:p w14:paraId="013301B3"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p>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72"/>
        <w:gridCol w:w="1583"/>
        <w:gridCol w:w="3861"/>
      </w:tblGrid>
      <w:tr w:rsidR="00825621" w:rsidRPr="00825621" w14:paraId="276AED62" w14:textId="77777777" w:rsidTr="00825621">
        <w:trPr>
          <w:trHeight w:val="708"/>
          <w:tblHeader/>
          <w:jc w:val="center"/>
        </w:trPr>
        <w:tc>
          <w:tcPr>
            <w:tcW w:w="4903"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73837F77"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IDENTIFICADOR CASO DE USO:</w:t>
            </w:r>
          </w:p>
          <w:p w14:paraId="16BDFE35"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CU-04</w:t>
            </w:r>
          </w:p>
        </w:tc>
        <w:tc>
          <w:tcPr>
            <w:tcW w:w="5440"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11CDE20B"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NOMBRE:</w:t>
            </w:r>
          </w:p>
          <w:p w14:paraId="2265689C"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Crear Formatos Oficiales (SRI)</w:t>
            </w:r>
          </w:p>
        </w:tc>
      </w:tr>
      <w:tr w:rsidR="00825621" w:rsidRPr="00825621" w14:paraId="492346FA" w14:textId="77777777" w:rsidTr="00825621">
        <w:trPr>
          <w:trHeight w:val="407"/>
          <w:jc w:val="center"/>
        </w:trPr>
        <w:tc>
          <w:tcPr>
            <w:tcW w:w="6485" w:type="dxa"/>
            <w:gridSpan w:val="3"/>
            <w:tcBorders>
              <w:top w:val="single" w:sz="4" w:space="0" w:color="auto"/>
              <w:left w:val="single" w:sz="4" w:space="0" w:color="auto"/>
              <w:bottom w:val="single" w:sz="4" w:space="0" w:color="auto"/>
              <w:right w:val="single" w:sz="4" w:space="0" w:color="auto"/>
            </w:tcBorders>
            <w:vAlign w:val="center"/>
            <w:hideMark/>
          </w:tcPr>
          <w:p w14:paraId="4C2191BB"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COMPLEJIDAD: </w:t>
            </w:r>
            <w:r w:rsidRPr="00825621">
              <w:rPr>
                <w:rFonts w:ascii="Bierstadt Display" w:eastAsia="Calibri" w:hAnsi="Bierstadt Display"/>
                <w:lang w:val="es-EC" w:eastAsia="en-US"/>
              </w:rPr>
              <w:t>Alta</w:t>
            </w:r>
          </w:p>
        </w:tc>
        <w:tc>
          <w:tcPr>
            <w:tcW w:w="3858" w:type="dxa"/>
            <w:tcBorders>
              <w:top w:val="single" w:sz="4" w:space="0" w:color="auto"/>
              <w:left w:val="single" w:sz="4" w:space="0" w:color="auto"/>
              <w:bottom w:val="single" w:sz="4" w:space="0" w:color="auto"/>
              <w:right w:val="single" w:sz="4" w:space="0" w:color="auto"/>
            </w:tcBorders>
            <w:vAlign w:val="center"/>
            <w:hideMark/>
          </w:tcPr>
          <w:p w14:paraId="3EE09790"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PRIORIDAD: </w:t>
            </w:r>
            <w:r w:rsidRPr="00825621">
              <w:rPr>
                <w:rFonts w:ascii="Bierstadt Display" w:eastAsia="Calibri" w:hAnsi="Bierstadt Display"/>
                <w:lang w:val="es-EC" w:eastAsia="en-US"/>
              </w:rPr>
              <w:t>Media</w:t>
            </w:r>
          </w:p>
        </w:tc>
      </w:tr>
      <w:tr w:rsidR="00825621" w:rsidRPr="00825621" w14:paraId="28A9C8AB" w14:textId="77777777" w:rsidTr="00825621">
        <w:trPr>
          <w:trHeight w:val="434"/>
          <w:jc w:val="center"/>
        </w:trPr>
        <w:tc>
          <w:tcPr>
            <w:tcW w:w="10343" w:type="dxa"/>
            <w:gridSpan w:val="4"/>
            <w:tcBorders>
              <w:top w:val="single" w:sz="4" w:space="0" w:color="auto"/>
              <w:left w:val="single" w:sz="4" w:space="0" w:color="auto"/>
              <w:bottom w:val="single" w:sz="4" w:space="0" w:color="auto"/>
              <w:right w:val="single" w:sz="4" w:space="0" w:color="auto"/>
            </w:tcBorders>
            <w:hideMark/>
          </w:tcPr>
          <w:p w14:paraId="6966D297"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REQUERIMIENTO FUNCIONAL ASOCIADO: </w:t>
            </w:r>
            <w:r w:rsidRPr="00825621">
              <w:rPr>
                <w:rFonts w:ascii="Bierstadt Display" w:eastAsia="Calibri" w:hAnsi="Bierstadt Display"/>
                <w:bCs/>
                <w:lang w:val="es-EC" w:eastAsia="en-US"/>
              </w:rPr>
              <w:t>RF-04</w:t>
            </w:r>
          </w:p>
        </w:tc>
      </w:tr>
      <w:tr w:rsidR="00825621" w:rsidRPr="00825621" w14:paraId="28B952D7" w14:textId="77777777" w:rsidTr="00825621">
        <w:trPr>
          <w:trHeight w:val="41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14840B7C" w14:textId="3CE2ABC0"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lang w:val="es-EC" w:eastAsia="en-US"/>
              </w:rPr>
              <w:t xml:space="preserve">ACTORES: </w:t>
            </w:r>
            <w:r w:rsidRPr="00825621">
              <w:rPr>
                <w:rFonts w:ascii="Bierstadt Display" w:eastAsia="Calibri" w:hAnsi="Bierstadt Display"/>
                <w:bCs/>
                <w:lang w:val="es-EC" w:eastAsia="en-US"/>
              </w:rPr>
              <w:t>ACT-</w:t>
            </w:r>
            <w:r w:rsidR="009867BF">
              <w:rPr>
                <w:rFonts w:ascii="Bierstadt Display" w:eastAsia="Calibri" w:hAnsi="Bierstadt Display"/>
                <w:bCs/>
                <w:lang w:val="es-EC" w:eastAsia="en-US"/>
              </w:rPr>
              <w:t>2</w:t>
            </w:r>
          </w:p>
        </w:tc>
      </w:tr>
      <w:tr w:rsidR="00825621" w:rsidRPr="00825621" w14:paraId="1F9E1894" w14:textId="77777777" w:rsidTr="00825621">
        <w:trPr>
          <w:trHeight w:val="42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68ABBDD2"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CASOS DE USO ASOCIADOS: </w:t>
            </w:r>
            <w:r w:rsidRPr="00825621">
              <w:rPr>
                <w:rFonts w:ascii="Bierstadt Display" w:eastAsia="Calibri" w:hAnsi="Bierstadt Display"/>
                <w:lang w:val="es-EC" w:eastAsia="en-US"/>
              </w:rPr>
              <w:t>CU04</w:t>
            </w:r>
          </w:p>
        </w:tc>
      </w:tr>
      <w:tr w:rsidR="00825621" w:rsidRPr="00825621" w14:paraId="17FDA5D1" w14:textId="77777777" w:rsidTr="00825621">
        <w:trPr>
          <w:trHeight w:val="698"/>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0F219FD7"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DESCRIPCIÓN: </w:t>
            </w:r>
            <w:r w:rsidRPr="00825621">
              <w:rPr>
                <w:rFonts w:ascii="Bierstadt Display" w:eastAsia="Calibri" w:hAnsi="Bierstadt Display"/>
                <w:lang w:val="es-EC" w:eastAsia="en-US"/>
              </w:rPr>
              <w:t>El sistema debe permitir la creación de formatos oficiales del Servicio de Rentas Internas (SRI).</w:t>
            </w:r>
          </w:p>
        </w:tc>
      </w:tr>
      <w:tr w:rsidR="00825621" w:rsidRPr="00825621" w14:paraId="73F5729F" w14:textId="77777777" w:rsidTr="00825621">
        <w:trPr>
          <w:trHeight w:val="964"/>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78CF0AEE"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NOTAS:</w:t>
            </w:r>
          </w:p>
          <w:p w14:paraId="39E33BA8" w14:textId="77777777" w:rsidR="00825621" w:rsidRPr="00825621" w:rsidRDefault="00825621" w:rsidP="00825621">
            <w:pPr>
              <w:suppressAutoHyphens w:val="0"/>
              <w:spacing w:after="160" w:line="256" w:lineRule="auto"/>
              <w:rPr>
                <w:rFonts w:ascii="Bierstadt Display" w:eastAsia="Calibri" w:hAnsi="Bierstadt Display"/>
                <w:bCs/>
                <w:lang w:val="es-EC" w:eastAsia="en-US"/>
              </w:rPr>
            </w:pPr>
            <w:r w:rsidRPr="00825621">
              <w:rPr>
                <w:rFonts w:ascii="Bierstadt Display" w:eastAsia="Calibri" w:hAnsi="Bierstadt Display"/>
                <w:bCs/>
                <w:lang w:val="es-EC" w:eastAsia="en-US"/>
              </w:rPr>
              <w:t>El sistema tendrá un módulo para crear los formatos oficiales.</w:t>
            </w:r>
          </w:p>
          <w:p w14:paraId="5D7464C9" w14:textId="77777777" w:rsidR="00825621" w:rsidRPr="00825621" w:rsidRDefault="00825621" w:rsidP="00736B86">
            <w:pPr>
              <w:numPr>
                <w:ilvl w:val="0"/>
                <w:numId w:val="55"/>
              </w:num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RUC: Tipo de dato STRING, numéricos sin caracteres especiales, con una longitud de 12 caracteres.</w:t>
            </w:r>
          </w:p>
          <w:p w14:paraId="554B5B2B" w14:textId="77777777" w:rsidR="00825621" w:rsidRPr="00825621" w:rsidRDefault="00825621" w:rsidP="00736B86">
            <w:pPr>
              <w:numPr>
                <w:ilvl w:val="0"/>
                <w:numId w:val="55"/>
              </w:num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Nombres y Apellidos del Contribuyente: Tipo de dato STRING, con una longitud de 60 caracteres.</w:t>
            </w:r>
          </w:p>
          <w:p w14:paraId="46F56CE4" w14:textId="77777777" w:rsidR="00825621" w:rsidRPr="00825621" w:rsidRDefault="00825621" w:rsidP="00736B86">
            <w:pPr>
              <w:numPr>
                <w:ilvl w:val="0"/>
                <w:numId w:val="55"/>
              </w:num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Detalles de Transacciones: Tipo de dato STRING, con una longitud de 60 caracteres.</w:t>
            </w:r>
          </w:p>
          <w:p w14:paraId="505F52B9"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eastAsia="en-US"/>
              </w:rPr>
              <w:t>Información Financiera: Tipo de dato STRING, con una longitud de 60 caracteres.</w:t>
            </w:r>
          </w:p>
        </w:tc>
      </w:tr>
      <w:tr w:rsidR="00825621" w:rsidRPr="00825621" w14:paraId="3E5797F5" w14:textId="77777777" w:rsidTr="00825621">
        <w:trPr>
          <w:trHeight w:val="41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2A3B41C9"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lang w:val="es-EC" w:eastAsia="en-US"/>
              </w:rPr>
              <w:t xml:space="preserve">CRITERIOS DE ACEPTACIÓN: </w:t>
            </w:r>
            <w:r w:rsidRPr="00825621">
              <w:rPr>
                <w:rFonts w:ascii="Bierstadt Display" w:eastAsia="Calibri" w:hAnsi="Bierstadt Display"/>
                <w:lang w:val="es-EC" w:eastAsia="en-US"/>
              </w:rPr>
              <w:t>Creación de formatos del SRI o no.</w:t>
            </w:r>
          </w:p>
        </w:tc>
      </w:tr>
      <w:tr w:rsidR="00825621" w:rsidRPr="00825621" w14:paraId="1D14378D" w14:textId="77777777" w:rsidTr="00825621">
        <w:trPr>
          <w:trHeight w:val="345"/>
          <w:jc w:val="center"/>
        </w:trPr>
        <w:tc>
          <w:tcPr>
            <w:tcW w:w="10343" w:type="dxa"/>
            <w:gridSpan w:val="4"/>
            <w:tcBorders>
              <w:top w:val="single" w:sz="4" w:space="0" w:color="auto"/>
              <w:left w:val="single" w:sz="4" w:space="0" w:color="auto"/>
              <w:bottom w:val="single" w:sz="4" w:space="0" w:color="auto"/>
              <w:right w:val="single" w:sz="4" w:space="0" w:color="auto"/>
            </w:tcBorders>
            <w:shd w:val="clear" w:color="auto" w:fill="D9D9D9"/>
            <w:vAlign w:val="center"/>
            <w:hideMark/>
          </w:tcPr>
          <w:p w14:paraId="416D66F9"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lastRenderedPageBreak/>
              <w:t>ESCENARIOS:</w:t>
            </w:r>
          </w:p>
        </w:tc>
      </w:tr>
      <w:tr w:rsidR="00825621" w:rsidRPr="00825621" w14:paraId="12531C34" w14:textId="77777777" w:rsidTr="00825621">
        <w:trPr>
          <w:trHeight w:val="3185"/>
          <w:jc w:val="center"/>
        </w:trPr>
        <w:tc>
          <w:tcPr>
            <w:tcW w:w="1134" w:type="dxa"/>
            <w:tcBorders>
              <w:top w:val="single" w:sz="4" w:space="0" w:color="auto"/>
              <w:left w:val="single" w:sz="4" w:space="0" w:color="auto"/>
              <w:bottom w:val="single" w:sz="4" w:space="0" w:color="auto"/>
              <w:right w:val="single" w:sz="4" w:space="0" w:color="auto"/>
            </w:tcBorders>
          </w:tcPr>
          <w:p w14:paraId="2BA3CE93"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ES-4.1</w:t>
            </w:r>
          </w:p>
          <w:p w14:paraId="4638B9A4"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p>
        </w:tc>
        <w:tc>
          <w:tcPr>
            <w:tcW w:w="9209" w:type="dxa"/>
            <w:gridSpan w:val="3"/>
            <w:tcBorders>
              <w:top w:val="single" w:sz="4" w:space="0" w:color="auto"/>
              <w:left w:val="single" w:sz="4" w:space="0" w:color="auto"/>
              <w:bottom w:val="single" w:sz="4" w:space="0" w:color="auto"/>
              <w:right w:val="single" w:sz="4" w:space="0" w:color="auto"/>
            </w:tcBorders>
            <w:hideMark/>
          </w:tcPr>
          <w:p w14:paraId="0936930F"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bCs/>
                <w:lang w:val="es-EC" w:eastAsia="en-US"/>
              </w:rPr>
              <w:t xml:space="preserve">DESCRIPCIÓN: </w:t>
            </w:r>
            <w:r w:rsidRPr="00825621">
              <w:rPr>
                <w:rFonts w:ascii="Bierstadt Display" w:eastAsia="Calibri" w:hAnsi="Bierstadt Display"/>
                <w:lang w:val="es-EC" w:eastAsia="en-US"/>
              </w:rPr>
              <w:t>Creación de formato exitoso.</w:t>
            </w:r>
          </w:p>
          <w:p w14:paraId="0DB46F0F"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bCs/>
                <w:lang w:val="es-EC" w:eastAsia="en-US"/>
              </w:rPr>
              <w:t>SUPOSICIONES/ASUNCIONES</w:t>
            </w:r>
            <w:r w:rsidRPr="00825621">
              <w:rPr>
                <w:rFonts w:ascii="Bierstadt Display" w:eastAsia="Calibri" w:hAnsi="Bierstadt Display"/>
                <w:lang w:val="es-EC" w:eastAsia="en-US"/>
              </w:rPr>
              <w:t>:</w:t>
            </w:r>
          </w:p>
          <w:p w14:paraId="5E15464C" w14:textId="77777777" w:rsidR="00825621" w:rsidRPr="00825621" w:rsidRDefault="00825621" w:rsidP="00736B86">
            <w:pPr>
              <w:numPr>
                <w:ilvl w:val="0"/>
                <w:numId w:val="47"/>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usuario se autentica correctamente y accede al sistema.</w:t>
            </w:r>
          </w:p>
          <w:p w14:paraId="7136C61F" w14:textId="77777777" w:rsidR="00825621" w:rsidRPr="00825621" w:rsidRDefault="00825621" w:rsidP="00736B86">
            <w:pPr>
              <w:numPr>
                <w:ilvl w:val="0"/>
                <w:numId w:val="47"/>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usuario ingresa la información en los campos correspondientes.</w:t>
            </w:r>
          </w:p>
          <w:p w14:paraId="5D5B7E68" w14:textId="77777777" w:rsidR="00825621" w:rsidRPr="00825621" w:rsidRDefault="00825621" w:rsidP="00736B86">
            <w:pPr>
              <w:numPr>
                <w:ilvl w:val="0"/>
                <w:numId w:val="47"/>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usuario acepta que la información es correcta.</w:t>
            </w:r>
          </w:p>
          <w:p w14:paraId="1A0D5265" w14:textId="77777777" w:rsidR="00825621" w:rsidRPr="00825621" w:rsidRDefault="00825621" w:rsidP="00736B86">
            <w:pPr>
              <w:numPr>
                <w:ilvl w:val="0"/>
                <w:numId w:val="47"/>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sistema registra los datos.</w:t>
            </w:r>
          </w:p>
          <w:p w14:paraId="0C1EB4C7" w14:textId="77777777" w:rsidR="00825621" w:rsidRPr="00825621" w:rsidRDefault="00825621" w:rsidP="00736B86">
            <w:pPr>
              <w:numPr>
                <w:ilvl w:val="0"/>
                <w:numId w:val="47"/>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 xml:space="preserve">El sistema notifica que el formato se ha elaborado correctamente. </w:t>
            </w:r>
          </w:p>
          <w:p w14:paraId="1109DFBB" w14:textId="77777777" w:rsidR="00825621" w:rsidRPr="00825621" w:rsidRDefault="00825621" w:rsidP="00736B86">
            <w:pPr>
              <w:numPr>
                <w:ilvl w:val="1"/>
                <w:numId w:val="47"/>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b/>
                <w:lang w:eastAsia="en-US"/>
              </w:rPr>
              <w:t>RESULTADOS:</w:t>
            </w:r>
          </w:p>
          <w:p w14:paraId="42D8CD91" w14:textId="77777777" w:rsidR="00825621" w:rsidRPr="00825621" w:rsidRDefault="00825621" w:rsidP="00736B86">
            <w:pPr>
              <w:numPr>
                <w:ilvl w:val="0"/>
                <w:numId w:val="47"/>
              </w:numPr>
              <w:suppressAutoHyphens w:val="0"/>
              <w:spacing w:after="160" w:line="256" w:lineRule="auto"/>
              <w:rPr>
                <w:rFonts w:ascii="Bierstadt Display" w:eastAsia="Calibri" w:hAnsi="Bierstadt Display"/>
                <w:b/>
                <w:lang w:eastAsia="en-US"/>
              </w:rPr>
            </w:pPr>
            <w:r w:rsidRPr="00825621">
              <w:rPr>
                <w:rFonts w:ascii="Bierstadt Display" w:eastAsia="Calibri" w:hAnsi="Bierstadt Display"/>
                <w:lang w:eastAsia="en-US"/>
              </w:rPr>
              <w:t>EL formato SRI se ha creado correctamente.</w:t>
            </w:r>
          </w:p>
        </w:tc>
      </w:tr>
      <w:tr w:rsidR="00825621" w:rsidRPr="00825621" w14:paraId="6AC7B5E2" w14:textId="77777777" w:rsidTr="00825621">
        <w:trPr>
          <w:trHeight w:val="2470"/>
          <w:jc w:val="center"/>
        </w:trPr>
        <w:tc>
          <w:tcPr>
            <w:tcW w:w="1134" w:type="dxa"/>
            <w:tcBorders>
              <w:top w:val="single" w:sz="4" w:space="0" w:color="auto"/>
              <w:left w:val="single" w:sz="4" w:space="0" w:color="auto"/>
              <w:bottom w:val="single" w:sz="4" w:space="0" w:color="auto"/>
              <w:right w:val="single" w:sz="4" w:space="0" w:color="auto"/>
            </w:tcBorders>
          </w:tcPr>
          <w:p w14:paraId="196DB948"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ES-4.2</w:t>
            </w:r>
          </w:p>
          <w:p w14:paraId="2169B016"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p>
          <w:p w14:paraId="6E9506EB"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p>
        </w:tc>
        <w:tc>
          <w:tcPr>
            <w:tcW w:w="9209" w:type="dxa"/>
            <w:gridSpan w:val="3"/>
            <w:tcBorders>
              <w:top w:val="single" w:sz="4" w:space="0" w:color="auto"/>
              <w:left w:val="single" w:sz="4" w:space="0" w:color="auto"/>
              <w:bottom w:val="single" w:sz="4" w:space="0" w:color="auto"/>
              <w:right w:val="single" w:sz="4" w:space="0" w:color="auto"/>
            </w:tcBorders>
            <w:vAlign w:val="center"/>
            <w:hideMark/>
          </w:tcPr>
          <w:p w14:paraId="663757C9"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bCs/>
                <w:lang w:val="es-EC" w:eastAsia="en-US"/>
              </w:rPr>
              <w:t xml:space="preserve">DESCRIPCIÓN: </w:t>
            </w:r>
            <w:r w:rsidRPr="00825621">
              <w:rPr>
                <w:rFonts w:ascii="Bierstadt Display" w:eastAsia="Calibri" w:hAnsi="Bierstadt Display"/>
                <w:lang w:val="es-EC" w:eastAsia="en-US"/>
              </w:rPr>
              <w:t>Creación de formatos fallida por error en el ingreso de datos.</w:t>
            </w:r>
          </w:p>
          <w:p w14:paraId="742FA1F1"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bCs/>
                <w:lang w:val="es-EC" w:eastAsia="en-US"/>
              </w:rPr>
              <w:t>SUPOSICIONES/ASUNCIONES</w:t>
            </w:r>
            <w:r w:rsidRPr="00825621">
              <w:rPr>
                <w:rFonts w:ascii="Bierstadt Display" w:eastAsia="Calibri" w:hAnsi="Bierstadt Display"/>
                <w:lang w:val="es-EC" w:eastAsia="en-US"/>
              </w:rPr>
              <w:t>:</w:t>
            </w:r>
          </w:p>
          <w:p w14:paraId="62649847" w14:textId="77777777" w:rsidR="00825621" w:rsidRPr="00825621" w:rsidRDefault="00825621" w:rsidP="00736B86">
            <w:pPr>
              <w:numPr>
                <w:ilvl w:val="0"/>
                <w:numId w:val="49"/>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usuario se autentica correctamente y accede al sistema.</w:t>
            </w:r>
          </w:p>
          <w:p w14:paraId="4832D434" w14:textId="77777777" w:rsidR="00825621" w:rsidRPr="00825621" w:rsidRDefault="00825621" w:rsidP="00736B86">
            <w:pPr>
              <w:numPr>
                <w:ilvl w:val="0"/>
                <w:numId w:val="49"/>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usuario ingresa la información en los campos correspondientes.</w:t>
            </w:r>
          </w:p>
          <w:p w14:paraId="6103A4C2" w14:textId="77777777" w:rsidR="00825621" w:rsidRPr="00825621" w:rsidRDefault="00825621" w:rsidP="00736B86">
            <w:pPr>
              <w:numPr>
                <w:ilvl w:val="0"/>
                <w:numId w:val="49"/>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sistema valida los datos.</w:t>
            </w:r>
          </w:p>
          <w:p w14:paraId="63D48675" w14:textId="77777777" w:rsidR="00825621" w:rsidRPr="00825621" w:rsidRDefault="00825621" w:rsidP="00736B86">
            <w:pPr>
              <w:numPr>
                <w:ilvl w:val="0"/>
                <w:numId w:val="49"/>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sistema notifica que no se ha podido eliminar por error en lectura de los datos.</w:t>
            </w:r>
          </w:p>
          <w:p w14:paraId="6B372A7E" w14:textId="77777777" w:rsidR="00825621" w:rsidRPr="00825621" w:rsidRDefault="00825621" w:rsidP="00736B86">
            <w:pPr>
              <w:numPr>
                <w:ilvl w:val="1"/>
                <w:numId w:val="50"/>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b/>
                <w:lang w:eastAsia="en-US"/>
              </w:rPr>
              <w:t>RESULTADOS:</w:t>
            </w:r>
          </w:p>
          <w:p w14:paraId="3E660482" w14:textId="77777777" w:rsidR="00825621" w:rsidRPr="00825621" w:rsidRDefault="00825621" w:rsidP="00736B86">
            <w:pPr>
              <w:numPr>
                <w:ilvl w:val="0"/>
                <w:numId w:val="49"/>
              </w:numPr>
              <w:suppressAutoHyphens w:val="0"/>
              <w:spacing w:after="160" w:line="256" w:lineRule="auto"/>
              <w:rPr>
                <w:rFonts w:ascii="Bierstadt Display" w:eastAsia="Calibri" w:hAnsi="Bierstadt Display"/>
                <w:b/>
                <w:lang w:eastAsia="en-US"/>
              </w:rPr>
            </w:pPr>
            <w:r w:rsidRPr="00825621">
              <w:rPr>
                <w:rFonts w:ascii="Bierstadt Display" w:eastAsia="Calibri" w:hAnsi="Bierstadt Display"/>
                <w:lang w:eastAsia="en-US"/>
              </w:rPr>
              <w:t>EL formato SRI no se ha creado por datos ingresados incorrectamente.</w:t>
            </w:r>
          </w:p>
        </w:tc>
      </w:tr>
      <w:tr w:rsidR="00825621" w:rsidRPr="00825621" w14:paraId="39E1FCC4" w14:textId="77777777" w:rsidTr="00825621">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0A9983F5" w14:textId="77777777" w:rsidR="00825621" w:rsidRPr="00825621" w:rsidRDefault="00825621" w:rsidP="00825621">
            <w:pPr>
              <w:suppressAutoHyphens w:val="0"/>
              <w:spacing w:after="160" w:line="256" w:lineRule="auto"/>
              <w:rPr>
                <w:rFonts w:ascii="Bierstadt Display" w:eastAsia="Calibri" w:hAnsi="Bierstadt Display"/>
                <w:bCs/>
                <w:lang w:val="es-EC" w:eastAsia="en-US"/>
              </w:rPr>
            </w:pPr>
            <w:r w:rsidRPr="00825621">
              <w:rPr>
                <w:rFonts w:ascii="Bierstadt Display" w:eastAsia="Calibri" w:hAnsi="Bierstadt Display"/>
                <w:b/>
                <w:lang w:val="es-EC" w:eastAsia="en-US"/>
              </w:rPr>
              <w:t xml:space="preserve">RIESGOS: </w:t>
            </w:r>
          </w:p>
          <w:p w14:paraId="3E68145D" w14:textId="77777777" w:rsidR="00825621" w:rsidRPr="00825621" w:rsidRDefault="00825621" w:rsidP="00736B86">
            <w:pPr>
              <w:numPr>
                <w:ilvl w:val="0"/>
                <w:numId w:val="51"/>
              </w:numPr>
              <w:suppressAutoHyphens w:val="0"/>
              <w:spacing w:after="160" w:line="256" w:lineRule="auto"/>
              <w:rPr>
                <w:rFonts w:ascii="Bierstadt Display" w:eastAsia="Calibri" w:hAnsi="Bierstadt Display"/>
                <w:b/>
                <w:lang w:eastAsia="en-US"/>
              </w:rPr>
            </w:pPr>
            <w:r w:rsidRPr="00825621">
              <w:rPr>
                <w:rFonts w:ascii="Bierstadt Display" w:eastAsia="Calibri" w:hAnsi="Bierstadt Display"/>
                <w:bCs/>
                <w:lang w:eastAsia="en-US"/>
              </w:rPr>
              <w:t>Imposibilidad de crear formatos por datos erróneos.</w:t>
            </w:r>
          </w:p>
        </w:tc>
      </w:tr>
      <w:tr w:rsidR="00825621" w:rsidRPr="00825621" w14:paraId="0ADD4E1A" w14:textId="77777777" w:rsidTr="00825621">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2DAAC1E6"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PROTOTIPO EXPLORATORIO: </w:t>
            </w:r>
            <w:r w:rsidRPr="00825621">
              <w:rPr>
                <w:rFonts w:ascii="Bierstadt Display" w:eastAsia="Calibri" w:hAnsi="Bierstadt Display"/>
                <w:bCs/>
                <w:lang w:val="es-EC" w:eastAsia="en-US"/>
              </w:rPr>
              <w:t>N/A</w:t>
            </w:r>
          </w:p>
        </w:tc>
      </w:tr>
    </w:tbl>
    <w:p w14:paraId="670A021A"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p>
    <w:p w14:paraId="2FC3AB0B"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p>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72"/>
        <w:gridCol w:w="1583"/>
        <w:gridCol w:w="3861"/>
      </w:tblGrid>
      <w:tr w:rsidR="00825621" w:rsidRPr="00825621" w14:paraId="0E543B32" w14:textId="77777777" w:rsidTr="00825621">
        <w:trPr>
          <w:trHeight w:val="708"/>
          <w:tblHeader/>
          <w:jc w:val="center"/>
        </w:trPr>
        <w:tc>
          <w:tcPr>
            <w:tcW w:w="4903"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6033FCC2"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lastRenderedPageBreak/>
              <w:t>IDENTIFICADOR CASO DE USO:</w:t>
            </w:r>
          </w:p>
          <w:p w14:paraId="45748368"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CU-05</w:t>
            </w:r>
          </w:p>
        </w:tc>
        <w:tc>
          <w:tcPr>
            <w:tcW w:w="5440"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21E1F9F6"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NOMBRE:</w:t>
            </w:r>
          </w:p>
          <w:p w14:paraId="753F0949"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Bloquear Cuenta</w:t>
            </w:r>
          </w:p>
        </w:tc>
      </w:tr>
      <w:tr w:rsidR="00825621" w:rsidRPr="00825621" w14:paraId="4C08AF04" w14:textId="77777777" w:rsidTr="00825621">
        <w:trPr>
          <w:trHeight w:val="407"/>
          <w:jc w:val="center"/>
        </w:trPr>
        <w:tc>
          <w:tcPr>
            <w:tcW w:w="6485" w:type="dxa"/>
            <w:gridSpan w:val="3"/>
            <w:tcBorders>
              <w:top w:val="single" w:sz="4" w:space="0" w:color="auto"/>
              <w:left w:val="single" w:sz="4" w:space="0" w:color="auto"/>
              <w:bottom w:val="single" w:sz="4" w:space="0" w:color="auto"/>
              <w:right w:val="single" w:sz="4" w:space="0" w:color="auto"/>
            </w:tcBorders>
            <w:vAlign w:val="center"/>
            <w:hideMark/>
          </w:tcPr>
          <w:p w14:paraId="506FA270"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COMPLEJIDAD: </w:t>
            </w:r>
            <w:r w:rsidRPr="00825621">
              <w:rPr>
                <w:rFonts w:ascii="Bierstadt Display" w:eastAsia="Calibri" w:hAnsi="Bierstadt Display"/>
                <w:lang w:val="es-EC" w:eastAsia="en-US"/>
              </w:rPr>
              <w:t>Alta</w:t>
            </w:r>
          </w:p>
        </w:tc>
        <w:tc>
          <w:tcPr>
            <w:tcW w:w="3858" w:type="dxa"/>
            <w:tcBorders>
              <w:top w:val="single" w:sz="4" w:space="0" w:color="auto"/>
              <w:left w:val="single" w:sz="4" w:space="0" w:color="auto"/>
              <w:bottom w:val="single" w:sz="4" w:space="0" w:color="auto"/>
              <w:right w:val="single" w:sz="4" w:space="0" w:color="auto"/>
            </w:tcBorders>
            <w:vAlign w:val="center"/>
            <w:hideMark/>
          </w:tcPr>
          <w:p w14:paraId="65B78225"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PRIORIDAD: </w:t>
            </w:r>
            <w:r w:rsidRPr="00825621">
              <w:rPr>
                <w:rFonts w:ascii="Bierstadt Display" w:eastAsia="Calibri" w:hAnsi="Bierstadt Display"/>
                <w:lang w:val="es-EC" w:eastAsia="en-US"/>
              </w:rPr>
              <w:t>Media</w:t>
            </w:r>
          </w:p>
        </w:tc>
      </w:tr>
      <w:tr w:rsidR="00825621" w:rsidRPr="00825621" w14:paraId="1AACA172" w14:textId="77777777" w:rsidTr="00825621">
        <w:trPr>
          <w:trHeight w:val="434"/>
          <w:jc w:val="center"/>
        </w:trPr>
        <w:tc>
          <w:tcPr>
            <w:tcW w:w="10343" w:type="dxa"/>
            <w:gridSpan w:val="4"/>
            <w:tcBorders>
              <w:top w:val="single" w:sz="4" w:space="0" w:color="auto"/>
              <w:left w:val="single" w:sz="4" w:space="0" w:color="auto"/>
              <w:bottom w:val="single" w:sz="4" w:space="0" w:color="auto"/>
              <w:right w:val="single" w:sz="4" w:space="0" w:color="auto"/>
            </w:tcBorders>
            <w:hideMark/>
          </w:tcPr>
          <w:p w14:paraId="042F03AC"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REQUERIMIENTO FUNCIONAL ASOCIADO: </w:t>
            </w:r>
            <w:r w:rsidRPr="00825621">
              <w:rPr>
                <w:rFonts w:ascii="Bierstadt Display" w:eastAsia="Calibri" w:hAnsi="Bierstadt Display"/>
                <w:bCs/>
                <w:lang w:val="es-EC" w:eastAsia="en-US"/>
              </w:rPr>
              <w:t>RF-05</w:t>
            </w:r>
          </w:p>
        </w:tc>
      </w:tr>
      <w:tr w:rsidR="00825621" w:rsidRPr="00825621" w14:paraId="6864FBF7" w14:textId="77777777" w:rsidTr="00825621">
        <w:trPr>
          <w:trHeight w:val="41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6BBA6296" w14:textId="61A35D92"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lang w:val="es-EC" w:eastAsia="en-US"/>
              </w:rPr>
              <w:t xml:space="preserve">ACTORES: </w:t>
            </w:r>
            <w:r w:rsidRPr="00825621">
              <w:rPr>
                <w:rFonts w:ascii="Bierstadt Display" w:eastAsia="Calibri" w:hAnsi="Bierstadt Display"/>
                <w:bCs/>
                <w:lang w:val="es-EC" w:eastAsia="en-US"/>
              </w:rPr>
              <w:t>ACT-</w:t>
            </w:r>
            <w:r w:rsidR="009867BF">
              <w:rPr>
                <w:rFonts w:ascii="Bierstadt Display" w:eastAsia="Calibri" w:hAnsi="Bierstadt Display"/>
                <w:bCs/>
                <w:lang w:val="es-EC" w:eastAsia="en-US"/>
              </w:rPr>
              <w:t>1</w:t>
            </w:r>
          </w:p>
        </w:tc>
      </w:tr>
      <w:tr w:rsidR="00825621" w:rsidRPr="00825621" w14:paraId="31859696" w14:textId="77777777" w:rsidTr="00825621">
        <w:trPr>
          <w:trHeight w:val="42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05232D18"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CASOS DE USO ASOCIADOS: </w:t>
            </w:r>
            <w:r w:rsidRPr="00825621">
              <w:rPr>
                <w:rFonts w:ascii="Bierstadt Display" w:eastAsia="Calibri" w:hAnsi="Bierstadt Display"/>
                <w:lang w:val="es-EC" w:eastAsia="en-US"/>
              </w:rPr>
              <w:t>CU05</w:t>
            </w:r>
          </w:p>
        </w:tc>
      </w:tr>
      <w:tr w:rsidR="00825621" w:rsidRPr="00825621" w14:paraId="1D648274" w14:textId="77777777" w:rsidTr="00825621">
        <w:trPr>
          <w:trHeight w:val="698"/>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6CEEBA0D"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DESCRIPCIÓN: </w:t>
            </w:r>
            <w:r w:rsidRPr="00825621">
              <w:rPr>
                <w:rFonts w:ascii="Bierstadt Display" w:eastAsia="Calibri" w:hAnsi="Bierstadt Display"/>
                <w:lang w:val="es-EC" w:eastAsia="en-US"/>
              </w:rPr>
              <w:t>El sistema debe permitir el bloqueo de la cuenta de usuario</w:t>
            </w:r>
          </w:p>
        </w:tc>
      </w:tr>
      <w:tr w:rsidR="00825621" w:rsidRPr="00825621" w14:paraId="54E5541B" w14:textId="77777777" w:rsidTr="00825621">
        <w:trPr>
          <w:trHeight w:val="964"/>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33ED6E30"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NOTAS:</w:t>
            </w:r>
          </w:p>
          <w:p w14:paraId="36A8FD4E" w14:textId="77777777" w:rsidR="00825621" w:rsidRPr="00825621" w:rsidRDefault="00825621" w:rsidP="00736B86">
            <w:pPr>
              <w:numPr>
                <w:ilvl w:val="0"/>
                <w:numId w:val="46"/>
              </w:num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Acceso restringido: El usuario bloqueado no podrá acceder a las funcionalidades del sistema.</w:t>
            </w:r>
          </w:p>
          <w:p w14:paraId="0C0A7953" w14:textId="77777777" w:rsidR="00825621" w:rsidRPr="00825621" w:rsidRDefault="00825621" w:rsidP="00736B86">
            <w:pPr>
              <w:numPr>
                <w:ilvl w:val="0"/>
                <w:numId w:val="46"/>
              </w:num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Autorización para bloquear cuentas: Solo los usuarios con los permisos adecuados como administradores podrán bloquear.</w:t>
            </w:r>
          </w:p>
          <w:p w14:paraId="08DD0C6B" w14:textId="77777777" w:rsidR="00825621" w:rsidRPr="00825621" w:rsidRDefault="00825621" w:rsidP="00736B86">
            <w:pPr>
              <w:numPr>
                <w:ilvl w:val="0"/>
                <w:numId w:val="46"/>
              </w:num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 xml:space="preserve">Notificación al usuario: Cuando se bloquea una cuenta de usuario, es importante notificar al usuario afectado sobre el bloqueo y proporcionar una explicación clara del motivo. </w:t>
            </w:r>
          </w:p>
          <w:p w14:paraId="23321F3E" w14:textId="77777777" w:rsidR="00825621" w:rsidRPr="00825621" w:rsidRDefault="00825621" w:rsidP="00736B86">
            <w:pPr>
              <w:numPr>
                <w:ilvl w:val="0"/>
                <w:numId w:val="46"/>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val="es-EC" w:eastAsia="en-US"/>
              </w:rPr>
              <w:t>Duración de Bloqueo: En caso de establecerse un bloqueo temporal, el sistema debe programarse de tal manera que la cuenta del usuario se desbloquee de forma automática.</w:t>
            </w:r>
          </w:p>
        </w:tc>
      </w:tr>
      <w:tr w:rsidR="00825621" w:rsidRPr="00825621" w14:paraId="15F50FFF" w14:textId="77777777" w:rsidTr="00825621">
        <w:trPr>
          <w:trHeight w:val="41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7CD86DB1"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lang w:val="es-EC" w:eastAsia="en-US"/>
              </w:rPr>
              <w:t xml:space="preserve">CRITERIOS DE ACEPTACIÓN: </w:t>
            </w:r>
            <w:r w:rsidRPr="00825621">
              <w:rPr>
                <w:rFonts w:ascii="Bierstadt Display" w:eastAsia="Calibri" w:hAnsi="Bierstadt Display"/>
                <w:lang w:val="es-EC" w:eastAsia="en-US"/>
              </w:rPr>
              <w:t>Bloqueo de cuenta o no.</w:t>
            </w:r>
          </w:p>
        </w:tc>
      </w:tr>
      <w:tr w:rsidR="00825621" w:rsidRPr="00825621" w14:paraId="66DBE6CA" w14:textId="77777777" w:rsidTr="00825621">
        <w:trPr>
          <w:trHeight w:val="345"/>
          <w:jc w:val="center"/>
        </w:trPr>
        <w:tc>
          <w:tcPr>
            <w:tcW w:w="10343" w:type="dxa"/>
            <w:gridSpan w:val="4"/>
            <w:tcBorders>
              <w:top w:val="single" w:sz="4" w:space="0" w:color="auto"/>
              <w:left w:val="single" w:sz="4" w:space="0" w:color="auto"/>
              <w:bottom w:val="single" w:sz="4" w:space="0" w:color="auto"/>
              <w:right w:val="single" w:sz="4" w:space="0" w:color="auto"/>
            </w:tcBorders>
            <w:shd w:val="clear" w:color="auto" w:fill="D9D9D9"/>
            <w:vAlign w:val="center"/>
            <w:hideMark/>
          </w:tcPr>
          <w:p w14:paraId="7573644D"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ESCENARIOS:</w:t>
            </w:r>
          </w:p>
        </w:tc>
      </w:tr>
      <w:tr w:rsidR="00825621" w:rsidRPr="00825621" w14:paraId="2AC5F8AC" w14:textId="77777777" w:rsidTr="00825621">
        <w:trPr>
          <w:trHeight w:val="3185"/>
          <w:jc w:val="center"/>
        </w:trPr>
        <w:tc>
          <w:tcPr>
            <w:tcW w:w="1134" w:type="dxa"/>
            <w:tcBorders>
              <w:top w:val="single" w:sz="4" w:space="0" w:color="auto"/>
              <w:left w:val="single" w:sz="4" w:space="0" w:color="auto"/>
              <w:bottom w:val="single" w:sz="4" w:space="0" w:color="auto"/>
              <w:right w:val="single" w:sz="4" w:space="0" w:color="auto"/>
            </w:tcBorders>
          </w:tcPr>
          <w:p w14:paraId="1D31C74D"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ES-5.1</w:t>
            </w:r>
          </w:p>
          <w:p w14:paraId="19B78860"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p>
        </w:tc>
        <w:tc>
          <w:tcPr>
            <w:tcW w:w="9209" w:type="dxa"/>
            <w:gridSpan w:val="3"/>
            <w:tcBorders>
              <w:top w:val="single" w:sz="4" w:space="0" w:color="auto"/>
              <w:left w:val="single" w:sz="4" w:space="0" w:color="auto"/>
              <w:bottom w:val="single" w:sz="4" w:space="0" w:color="auto"/>
              <w:right w:val="single" w:sz="4" w:space="0" w:color="auto"/>
            </w:tcBorders>
            <w:hideMark/>
          </w:tcPr>
          <w:p w14:paraId="30F79594"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bCs/>
                <w:lang w:val="es-EC" w:eastAsia="en-US"/>
              </w:rPr>
              <w:t xml:space="preserve">DESCRIPCIÓN: </w:t>
            </w:r>
            <w:r w:rsidRPr="00825621">
              <w:rPr>
                <w:rFonts w:ascii="Bierstadt Display" w:eastAsia="Calibri" w:hAnsi="Bierstadt Display"/>
                <w:lang w:val="es-EC" w:eastAsia="en-US"/>
              </w:rPr>
              <w:t>Bloqueo de cuenta exitoso.</w:t>
            </w:r>
          </w:p>
          <w:p w14:paraId="25322C47"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bCs/>
                <w:lang w:val="es-EC" w:eastAsia="en-US"/>
              </w:rPr>
              <w:t>SUPOSICIONES/ASUNCIONES</w:t>
            </w:r>
            <w:r w:rsidRPr="00825621">
              <w:rPr>
                <w:rFonts w:ascii="Bierstadt Display" w:eastAsia="Calibri" w:hAnsi="Bierstadt Display"/>
                <w:lang w:val="es-EC" w:eastAsia="en-US"/>
              </w:rPr>
              <w:t>:</w:t>
            </w:r>
          </w:p>
          <w:p w14:paraId="10D96DA6" w14:textId="77777777" w:rsidR="00825621" w:rsidRPr="00825621" w:rsidRDefault="00825621" w:rsidP="00736B86">
            <w:pPr>
              <w:numPr>
                <w:ilvl w:val="0"/>
                <w:numId w:val="47"/>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usuario se autentica correctamente y accede al sistema.</w:t>
            </w:r>
          </w:p>
          <w:p w14:paraId="00502238" w14:textId="77777777" w:rsidR="00825621" w:rsidRPr="00825621" w:rsidRDefault="00825621" w:rsidP="00736B86">
            <w:pPr>
              <w:numPr>
                <w:ilvl w:val="0"/>
                <w:numId w:val="47"/>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usuario ingresa la información en los campos correspondientes.</w:t>
            </w:r>
          </w:p>
          <w:p w14:paraId="1D3D7891" w14:textId="77777777" w:rsidR="00825621" w:rsidRPr="00825621" w:rsidRDefault="00825621" w:rsidP="00736B86">
            <w:pPr>
              <w:numPr>
                <w:ilvl w:val="0"/>
                <w:numId w:val="47"/>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sistema valida los datos.</w:t>
            </w:r>
          </w:p>
          <w:p w14:paraId="5A470B52" w14:textId="77777777" w:rsidR="00825621" w:rsidRPr="00825621" w:rsidRDefault="00825621" w:rsidP="00736B86">
            <w:pPr>
              <w:numPr>
                <w:ilvl w:val="0"/>
                <w:numId w:val="47"/>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 usuario acepta la eliminación de la cuenta</w:t>
            </w:r>
          </w:p>
          <w:p w14:paraId="728A3D4D" w14:textId="77777777" w:rsidR="00825621" w:rsidRPr="00825621" w:rsidRDefault="00825621" w:rsidP="00736B86">
            <w:pPr>
              <w:numPr>
                <w:ilvl w:val="0"/>
                <w:numId w:val="47"/>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 xml:space="preserve">El sistema notifica que la cuenta ha sido bloqueada correctamente. </w:t>
            </w:r>
          </w:p>
          <w:p w14:paraId="3C5E9E1F" w14:textId="77777777" w:rsidR="00825621" w:rsidRPr="00825621" w:rsidRDefault="00825621" w:rsidP="00736B86">
            <w:pPr>
              <w:numPr>
                <w:ilvl w:val="1"/>
                <w:numId w:val="48"/>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b/>
                <w:lang w:eastAsia="en-US"/>
              </w:rPr>
              <w:t>RESULTADOS:</w:t>
            </w:r>
          </w:p>
          <w:p w14:paraId="14E4DB83" w14:textId="77777777" w:rsidR="00825621" w:rsidRPr="00825621" w:rsidRDefault="00825621" w:rsidP="00736B86">
            <w:pPr>
              <w:numPr>
                <w:ilvl w:val="0"/>
                <w:numId w:val="47"/>
              </w:numPr>
              <w:suppressAutoHyphens w:val="0"/>
              <w:spacing w:after="160" w:line="256" w:lineRule="auto"/>
              <w:rPr>
                <w:rFonts w:ascii="Bierstadt Display" w:eastAsia="Calibri" w:hAnsi="Bierstadt Display"/>
                <w:b/>
                <w:lang w:eastAsia="en-US"/>
              </w:rPr>
            </w:pPr>
            <w:r w:rsidRPr="00825621">
              <w:rPr>
                <w:rFonts w:ascii="Bierstadt Display" w:eastAsia="Calibri" w:hAnsi="Bierstadt Display"/>
                <w:lang w:eastAsia="en-US"/>
              </w:rPr>
              <w:t>Usuario bloqueado correctamente.</w:t>
            </w:r>
          </w:p>
        </w:tc>
      </w:tr>
      <w:tr w:rsidR="00825621" w:rsidRPr="00825621" w14:paraId="7685C616" w14:textId="77777777" w:rsidTr="00825621">
        <w:trPr>
          <w:trHeight w:val="2470"/>
          <w:jc w:val="center"/>
        </w:trPr>
        <w:tc>
          <w:tcPr>
            <w:tcW w:w="1134" w:type="dxa"/>
            <w:tcBorders>
              <w:top w:val="single" w:sz="4" w:space="0" w:color="auto"/>
              <w:left w:val="single" w:sz="4" w:space="0" w:color="auto"/>
              <w:bottom w:val="single" w:sz="4" w:space="0" w:color="auto"/>
              <w:right w:val="single" w:sz="4" w:space="0" w:color="auto"/>
            </w:tcBorders>
          </w:tcPr>
          <w:p w14:paraId="07E1AE49"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lastRenderedPageBreak/>
              <w:t>ES-5.2</w:t>
            </w:r>
          </w:p>
          <w:p w14:paraId="77E7EB27"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p>
          <w:p w14:paraId="17351FB2"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p>
        </w:tc>
        <w:tc>
          <w:tcPr>
            <w:tcW w:w="9209" w:type="dxa"/>
            <w:gridSpan w:val="3"/>
            <w:tcBorders>
              <w:top w:val="single" w:sz="4" w:space="0" w:color="auto"/>
              <w:left w:val="single" w:sz="4" w:space="0" w:color="auto"/>
              <w:bottom w:val="single" w:sz="4" w:space="0" w:color="auto"/>
              <w:right w:val="single" w:sz="4" w:space="0" w:color="auto"/>
            </w:tcBorders>
            <w:vAlign w:val="center"/>
            <w:hideMark/>
          </w:tcPr>
          <w:p w14:paraId="6C0DB220"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bCs/>
                <w:lang w:val="es-EC" w:eastAsia="en-US"/>
              </w:rPr>
              <w:t xml:space="preserve">DESCRIPCIÓN: </w:t>
            </w:r>
            <w:r w:rsidRPr="00825621">
              <w:rPr>
                <w:rFonts w:ascii="Bierstadt Display" w:eastAsia="Calibri" w:hAnsi="Bierstadt Display"/>
                <w:lang w:val="es-EC" w:eastAsia="en-US"/>
              </w:rPr>
              <w:t>Bloqueo de cuenta fallido por error en el ingreso de datos.</w:t>
            </w:r>
          </w:p>
          <w:p w14:paraId="647753E2"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bCs/>
                <w:lang w:val="es-EC" w:eastAsia="en-US"/>
              </w:rPr>
              <w:t>SUPOSICIONES/ASUNCIONES</w:t>
            </w:r>
            <w:r w:rsidRPr="00825621">
              <w:rPr>
                <w:rFonts w:ascii="Bierstadt Display" w:eastAsia="Calibri" w:hAnsi="Bierstadt Display"/>
                <w:lang w:val="es-EC" w:eastAsia="en-US"/>
              </w:rPr>
              <w:t>:</w:t>
            </w:r>
          </w:p>
          <w:p w14:paraId="50D9F26C" w14:textId="77777777" w:rsidR="00825621" w:rsidRPr="00825621" w:rsidRDefault="00825621" w:rsidP="00736B86">
            <w:pPr>
              <w:numPr>
                <w:ilvl w:val="0"/>
                <w:numId w:val="49"/>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usuario se autentica correctamente y accede al sistema.</w:t>
            </w:r>
          </w:p>
          <w:p w14:paraId="5435F399" w14:textId="77777777" w:rsidR="00825621" w:rsidRPr="00825621" w:rsidRDefault="00825621" w:rsidP="00736B86">
            <w:pPr>
              <w:numPr>
                <w:ilvl w:val="0"/>
                <w:numId w:val="49"/>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usuario ingresa la información en los campos correspondientes.</w:t>
            </w:r>
          </w:p>
          <w:p w14:paraId="34CF10AB" w14:textId="77777777" w:rsidR="00825621" w:rsidRPr="00825621" w:rsidRDefault="00825621" w:rsidP="00736B86">
            <w:pPr>
              <w:numPr>
                <w:ilvl w:val="0"/>
                <w:numId w:val="49"/>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usuario acepta el bloqueo de la cuenta.</w:t>
            </w:r>
          </w:p>
          <w:p w14:paraId="06BF5308" w14:textId="77777777" w:rsidR="00825621" w:rsidRPr="00825621" w:rsidRDefault="00825621" w:rsidP="00736B86">
            <w:pPr>
              <w:numPr>
                <w:ilvl w:val="0"/>
                <w:numId w:val="49"/>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sistema notifica bloqueo no ha sido procesado por error en el ingreso de los datos.</w:t>
            </w:r>
          </w:p>
          <w:p w14:paraId="74E10463" w14:textId="77777777" w:rsidR="00825621" w:rsidRPr="00825621" w:rsidRDefault="00825621" w:rsidP="00736B86">
            <w:pPr>
              <w:numPr>
                <w:ilvl w:val="1"/>
                <w:numId w:val="50"/>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b/>
                <w:lang w:eastAsia="en-US"/>
              </w:rPr>
              <w:t>RESULTADOS:</w:t>
            </w:r>
          </w:p>
          <w:p w14:paraId="777249CA" w14:textId="77777777" w:rsidR="00825621" w:rsidRPr="00825621" w:rsidRDefault="00825621" w:rsidP="00736B86">
            <w:pPr>
              <w:numPr>
                <w:ilvl w:val="0"/>
                <w:numId w:val="49"/>
              </w:numPr>
              <w:suppressAutoHyphens w:val="0"/>
              <w:spacing w:after="160" w:line="256" w:lineRule="auto"/>
              <w:rPr>
                <w:rFonts w:ascii="Bierstadt Display" w:eastAsia="Calibri" w:hAnsi="Bierstadt Display"/>
                <w:b/>
                <w:lang w:eastAsia="en-US"/>
              </w:rPr>
            </w:pPr>
            <w:r w:rsidRPr="00825621">
              <w:rPr>
                <w:rFonts w:ascii="Bierstadt Display" w:eastAsia="Calibri" w:hAnsi="Bierstadt Display"/>
                <w:lang w:eastAsia="en-US"/>
              </w:rPr>
              <w:t>El bloqueo de la cuenta no se ha podido hacer por datos ingresados incorrectamente.</w:t>
            </w:r>
          </w:p>
        </w:tc>
      </w:tr>
      <w:tr w:rsidR="00825621" w:rsidRPr="00825621" w14:paraId="5717DE20" w14:textId="77777777" w:rsidTr="00825621">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050D3601" w14:textId="77777777" w:rsidR="00825621" w:rsidRPr="00825621" w:rsidRDefault="00825621" w:rsidP="00825621">
            <w:pPr>
              <w:suppressAutoHyphens w:val="0"/>
              <w:spacing w:after="160" w:line="256" w:lineRule="auto"/>
              <w:rPr>
                <w:rFonts w:ascii="Bierstadt Display" w:eastAsia="Calibri" w:hAnsi="Bierstadt Display"/>
                <w:bCs/>
                <w:lang w:val="es-EC" w:eastAsia="en-US"/>
              </w:rPr>
            </w:pPr>
            <w:r w:rsidRPr="00825621">
              <w:rPr>
                <w:rFonts w:ascii="Bierstadt Display" w:eastAsia="Calibri" w:hAnsi="Bierstadt Display"/>
                <w:b/>
                <w:lang w:val="es-EC" w:eastAsia="en-US"/>
              </w:rPr>
              <w:t xml:space="preserve">RIESGOS: </w:t>
            </w:r>
          </w:p>
          <w:p w14:paraId="66DD6927" w14:textId="77777777" w:rsidR="00825621" w:rsidRPr="00825621" w:rsidRDefault="00825621" w:rsidP="00736B86">
            <w:pPr>
              <w:numPr>
                <w:ilvl w:val="0"/>
                <w:numId w:val="51"/>
              </w:numPr>
              <w:suppressAutoHyphens w:val="0"/>
              <w:spacing w:after="160" w:line="256" w:lineRule="auto"/>
              <w:rPr>
                <w:rFonts w:ascii="Bierstadt Display" w:eastAsia="Calibri" w:hAnsi="Bierstadt Display"/>
                <w:b/>
                <w:lang w:eastAsia="en-US"/>
              </w:rPr>
            </w:pPr>
            <w:r w:rsidRPr="00825621">
              <w:rPr>
                <w:rFonts w:ascii="Bierstadt Display" w:eastAsia="Calibri" w:hAnsi="Bierstadt Display"/>
                <w:bCs/>
                <w:lang w:eastAsia="en-US"/>
              </w:rPr>
              <w:t>Imposibilidad de eliminar cuenta por datos erróneos.</w:t>
            </w:r>
          </w:p>
        </w:tc>
      </w:tr>
      <w:tr w:rsidR="00825621" w:rsidRPr="00825621" w14:paraId="31E8230F" w14:textId="77777777" w:rsidTr="00825621">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49B14D1D"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PROTOTIPO EXPLORATORIO: </w:t>
            </w:r>
            <w:r w:rsidRPr="00825621">
              <w:rPr>
                <w:rFonts w:ascii="Bierstadt Display" w:eastAsia="Calibri" w:hAnsi="Bierstadt Display"/>
                <w:bCs/>
                <w:lang w:val="es-EC" w:eastAsia="en-US"/>
              </w:rPr>
              <w:t>N/A</w:t>
            </w:r>
          </w:p>
        </w:tc>
      </w:tr>
    </w:tbl>
    <w:p w14:paraId="3195C1E7"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p>
    <w:p w14:paraId="593C9162"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br w:type="page"/>
      </w:r>
    </w:p>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72"/>
        <w:gridCol w:w="1583"/>
        <w:gridCol w:w="3861"/>
      </w:tblGrid>
      <w:tr w:rsidR="00825621" w:rsidRPr="00825621" w14:paraId="552F80FB" w14:textId="77777777" w:rsidTr="00825621">
        <w:trPr>
          <w:trHeight w:val="708"/>
          <w:tblHeader/>
          <w:jc w:val="center"/>
        </w:trPr>
        <w:tc>
          <w:tcPr>
            <w:tcW w:w="4903"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0F79C7B1"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lastRenderedPageBreak/>
              <w:t>IDENTIFICADOR CASO DE USO:</w:t>
            </w:r>
          </w:p>
          <w:p w14:paraId="4DEE8CB8"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CU-06</w:t>
            </w:r>
          </w:p>
        </w:tc>
        <w:tc>
          <w:tcPr>
            <w:tcW w:w="5440"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53994A41"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NOMBRE:</w:t>
            </w:r>
          </w:p>
          <w:p w14:paraId="3AC29088"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Recuperar Cuenta</w:t>
            </w:r>
          </w:p>
        </w:tc>
      </w:tr>
      <w:tr w:rsidR="00825621" w:rsidRPr="00825621" w14:paraId="19FA400E" w14:textId="77777777" w:rsidTr="00825621">
        <w:trPr>
          <w:trHeight w:val="407"/>
          <w:jc w:val="center"/>
        </w:trPr>
        <w:tc>
          <w:tcPr>
            <w:tcW w:w="6485" w:type="dxa"/>
            <w:gridSpan w:val="3"/>
            <w:tcBorders>
              <w:top w:val="single" w:sz="4" w:space="0" w:color="auto"/>
              <w:left w:val="single" w:sz="4" w:space="0" w:color="auto"/>
              <w:bottom w:val="single" w:sz="4" w:space="0" w:color="auto"/>
              <w:right w:val="single" w:sz="4" w:space="0" w:color="auto"/>
            </w:tcBorders>
            <w:vAlign w:val="center"/>
            <w:hideMark/>
          </w:tcPr>
          <w:p w14:paraId="1A73F347"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COMPLEJIDAD: </w:t>
            </w:r>
            <w:r w:rsidRPr="00825621">
              <w:rPr>
                <w:rFonts w:ascii="Bierstadt Display" w:eastAsia="Calibri" w:hAnsi="Bierstadt Display"/>
                <w:lang w:val="es-EC" w:eastAsia="en-US"/>
              </w:rPr>
              <w:t>Alta</w:t>
            </w:r>
          </w:p>
        </w:tc>
        <w:tc>
          <w:tcPr>
            <w:tcW w:w="3858" w:type="dxa"/>
            <w:tcBorders>
              <w:top w:val="single" w:sz="4" w:space="0" w:color="auto"/>
              <w:left w:val="single" w:sz="4" w:space="0" w:color="auto"/>
              <w:bottom w:val="single" w:sz="4" w:space="0" w:color="auto"/>
              <w:right w:val="single" w:sz="4" w:space="0" w:color="auto"/>
            </w:tcBorders>
            <w:vAlign w:val="center"/>
            <w:hideMark/>
          </w:tcPr>
          <w:p w14:paraId="6D48B951"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PRIORIDAD: </w:t>
            </w:r>
            <w:r w:rsidRPr="00825621">
              <w:rPr>
                <w:rFonts w:ascii="Bierstadt Display" w:eastAsia="Calibri" w:hAnsi="Bierstadt Display"/>
                <w:lang w:val="es-EC" w:eastAsia="en-US"/>
              </w:rPr>
              <w:t>Media</w:t>
            </w:r>
          </w:p>
        </w:tc>
      </w:tr>
      <w:tr w:rsidR="00825621" w:rsidRPr="00825621" w14:paraId="09BD3405" w14:textId="77777777" w:rsidTr="00825621">
        <w:trPr>
          <w:trHeight w:val="434"/>
          <w:jc w:val="center"/>
        </w:trPr>
        <w:tc>
          <w:tcPr>
            <w:tcW w:w="10343" w:type="dxa"/>
            <w:gridSpan w:val="4"/>
            <w:tcBorders>
              <w:top w:val="single" w:sz="4" w:space="0" w:color="auto"/>
              <w:left w:val="single" w:sz="4" w:space="0" w:color="auto"/>
              <w:bottom w:val="single" w:sz="4" w:space="0" w:color="auto"/>
              <w:right w:val="single" w:sz="4" w:space="0" w:color="auto"/>
            </w:tcBorders>
            <w:hideMark/>
          </w:tcPr>
          <w:p w14:paraId="307814A8"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REQUERIMIENTO FUNCIONAL ASOCIADO: </w:t>
            </w:r>
            <w:r w:rsidRPr="00825621">
              <w:rPr>
                <w:rFonts w:ascii="Bierstadt Display" w:eastAsia="Calibri" w:hAnsi="Bierstadt Display"/>
                <w:bCs/>
                <w:lang w:val="es-EC" w:eastAsia="en-US"/>
              </w:rPr>
              <w:t>RF-06</w:t>
            </w:r>
          </w:p>
        </w:tc>
      </w:tr>
      <w:tr w:rsidR="00825621" w:rsidRPr="00825621" w14:paraId="1137D051" w14:textId="77777777" w:rsidTr="00825621">
        <w:trPr>
          <w:trHeight w:val="41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3A816621" w14:textId="475AB4A4"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lang w:val="es-EC" w:eastAsia="en-US"/>
              </w:rPr>
              <w:t xml:space="preserve">ACTORES: </w:t>
            </w:r>
            <w:r w:rsidRPr="00825621">
              <w:rPr>
                <w:rFonts w:ascii="Bierstadt Display" w:eastAsia="Calibri" w:hAnsi="Bierstadt Display"/>
                <w:bCs/>
                <w:lang w:val="es-EC" w:eastAsia="en-US"/>
              </w:rPr>
              <w:t>ACT-</w:t>
            </w:r>
            <w:r w:rsidR="009867BF">
              <w:rPr>
                <w:rFonts w:ascii="Bierstadt Display" w:eastAsia="Calibri" w:hAnsi="Bierstadt Display"/>
                <w:bCs/>
                <w:lang w:val="es-EC" w:eastAsia="en-US"/>
              </w:rPr>
              <w:t>1</w:t>
            </w:r>
          </w:p>
        </w:tc>
      </w:tr>
      <w:tr w:rsidR="00825621" w:rsidRPr="00825621" w14:paraId="0ABD9037" w14:textId="77777777" w:rsidTr="00825621">
        <w:trPr>
          <w:trHeight w:val="42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253F5C1D"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CASOS DE USO ASOCIADOS: </w:t>
            </w:r>
            <w:r w:rsidRPr="00825621">
              <w:rPr>
                <w:rFonts w:ascii="Bierstadt Display" w:eastAsia="Calibri" w:hAnsi="Bierstadt Display"/>
                <w:lang w:val="es-EC" w:eastAsia="en-US"/>
              </w:rPr>
              <w:t>CU06</w:t>
            </w:r>
          </w:p>
        </w:tc>
      </w:tr>
      <w:tr w:rsidR="00825621" w:rsidRPr="00825621" w14:paraId="624698E9" w14:textId="77777777" w:rsidTr="00825621">
        <w:trPr>
          <w:trHeight w:val="698"/>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255252FE"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DESCRIPCIÓN: </w:t>
            </w:r>
            <w:r w:rsidRPr="00825621">
              <w:rPr>
                <w:rFonts w:ascii="Bierstadt Display" w:eastAsia="Calibri" w:hAnsi="Bierstadt Display"/>
                <w:lang w:val="es-EC" w:eastAsia="en-US"/>
              </w:rPr>
              <w:t>El sistema debe permitir la recuperación de cuenta.</w:t>
            </w:r>
          </w:p>
        </w:tc>
      </w:tr>
      <w:tr w:rsidR="00825621" w:rsidRPr="00825621" w14:paraId="7F97B3B2" w14:textId="77777777" w:rsidTr="00825621">
        <w:trPr>
          <w:trHeight w:val="964"/>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49651D27"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NOTAS:</w:t>
            </w:r>
          </w:p>
          <w:p w14:paraId="471C3A55" w14:textId="77777777" w:rsidR="00825621" w:rsidRPr="00825621" w:rsidRDefault="00825621" w:rsidP="00825621">
            <w:pPr>
              <w:suppressAutoHyphens w:val="0"/>
              <w:spacing w:after="160" w:line="256" w:lineRule="auto"/>
              <w:rPr>
                <w:rFonts w:ascii="Bierstadt Display" w:eastAsia="Calibri" w:hAnsi="Bierstadt Display"/>
                <w:lang w:eastAsia="en-US"/>
              </w:rPr>
            </w:pPr>
            <w:r w:rsidRPr="00825621">
              <w:rPr>
                <w:rFonts w:ascii="Bierstadt Display" w:eastAsia="Calibri" w:hAnsi="Bierstadt Display"/>
                <w:bCs/>
                <w:lang w:val="es-EC" w:eastAsia="en-US"/>
              </w:rPr>
              <w:t>El sistema debe habilitar la opción de recuperar una cuenta.</w:t>
            </w:r>
          </w:p>
          <w:p w14:paraId="20F6AE91" w14:textId="77777777" w:rsidR="00825621" w:rsidRPr="00825621" w:rsidRDefault="00825621" w:rsidP="00736B86">
            <w:pPr>
              <w:numPr>
                <w:ilvl w:val="0"/>
                <w:numId w:val="46"/>
              </w:num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Nombre de usuario: Tipo de dato STRING, con una longitud de 20 caracteres.</w:t>
            </w:r>
          </w:p>
          <w:p w14:paraId="3293A26E" w14:textId="77777777" w:rsidR="00825621" w:rsidRPr="00825621" w:rsidRDefault="00825621" w:rsidP="00736B86">
            <w:pPr>
              <w:numPr>
                <w:ilvl w:val="0"/>
                <w:numId w:val="46"/>
              </w:num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Correo electrónico: Tipo de dato STRING, con una longitud de 20 caracteres.</w:t>
            </w:r>
          </w:p>
          <w:p w14:paraId="64CB20D0" w14:textId="77777777" w:rsidR="00825621" w:rsidRPr="00825621" w:rsidRDefault="00825621" w:rsidP="00736B86">
            <w:pPr>
              <w:numPr>
                <w:ilvl w:val="0"/>
                <w:numId w:val="46"/>
              </w:num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Verificación de identidad: Tipo de dato STRING, con una longitud de 30 caracteres.</w:t>
            </w:r>
          </w:p>
          <w:p w14:paraId="5FB6B702" w14:textId="77777777" w:rsidR="00825621" w:rsidRPr="00825621" w:rsidRDefault="00825621" w:rsidP="00736B86">
            <w:pPr>
              <w:numPr>
                <w:ilvl w:val="0"/>
                <w:numId w:val="46"/>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val="es-EC" w:eastAsia="en-US"/>
              </w:rPr>
              <w:t>Opciones de Recuperación Alternativa: Tipo de dato STRING, con una longitud de 30 caracteres.</w:t>
            </w:r>
          </w:p>
        </w:tc>
      </w:tr>
      <w:tr w:rsidR="00825621" w:rsidRPr="00825621" w14:paraId="14E98E44" w14:textId="77777777" w:rsidTr="00825621">
        <w:trPr>
          <w:trHeight w:val="41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79D5AA0C"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lang w:val="es-EC" w:eastAsia="en-US"/>
              </w:rPr>
              <w:t xml:space="preserve">CRITERIOS DE ACEPTACIÓN: </w:t>
            </w:r>
            <w:r w:rsidRPr="00825621">
              <w:rPr>
                <w:rFonts w:ascii="Bierstadt Display" w:eastAsia="Calibri" w:hAnsi="Bierstadt Display"/>
                <w:lang w:val="es-EC" w:eastAsia="en-US"/>
              </w:rPr>
              <w:t>Registró de los controles de calidad o no.</w:t>
            </w:r>
          </w:p>
        </w:tc>
      </w:tr>
      <w:tr w:rsidR="00825621" w:rsidRPr="00825621" w14:paraId="23CF043F" w14:textId="77777777" w:rsidTr="00825621">
        <w:trPr>
          <w:trHeight w:val="345"/>
          <w:jc w:val="center"/>
        </w:trPr>
        <w:tc>
          <w:tcPr>
            <w:tcW w:w="10343" w:type="dxa"/>
            <w:gridSpan w:val="4"/>
            <w:tcBorders>
              <w:top w:val="single" w:sz="4" w:space="0" w:color="auto"/>
              <w:left w:val="single" w:sz="4" w:space="0" w:color="auto"/>
              <w:bottom w:val="single" w:sz="4" w:space="0" w:color="auto"/>
              <w:right w:val="single" w:sz="4" w:space="0" w:color="auto"/>
            </w:tcBorders>
            <w:shd w:val="clear" w:color="auto" w:fill="D9D9D9"/>
            <w:vAlign w:val="center"/>
            <w:hideMark/>
          </w:tcPr>
          <w:p w14:paraId="5F037C93"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ESCENARIOS:</w:t>
            </w:r>
          </w:p>
        </w:tc>
      </w:tr>
      <w:tr w:rsidR="00825621" w:rsidRPr="00825621" w14:paraId="1FFC1BB7" w14:textId="77777777" w:rsidTr="00825621">
        <w:trPr>
          <w:trHeight w:val="3185"/>
          <w:jc w:val="center"/>
        </w:trPr>
        <w:tc>
          <w:tcPr>
            <w:tcW w:w="1134" w:type="dxa"/>
            <w:tcBorders>
              <w:top w:val="single" w:sz="4" w:space="0" w:color="auto"/>
              <w:left w:val="single" w:sz="4" w:space="0" w:color="auto"/>
              <w:bottom w:val="single" w:sz="4" w:space="0" w:color="auto"/>
              <w:right w:val="single" w:sz="4" w:space="0" w:color="auto"/>
            </w:tcBorders>
          </w:tcPr>
          <w:p w14:paraId="57E2AD7E"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ES-6.1</w:t>
            </w:r>
          </w:p>
          <w:p w14:paraId="2E2694FD"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p>
        </w:tc>
        <w:tc>
          <w:tcPr>
            <w:tcW w:w="9209" w:type="dxa"/>
            <w:gridSpan w:val="3"/>
            <w:tcBorders>
              <w:top w:val="single" w:sz="4" w:space="0" w:color="auto"/>
              <w:left w:val="single" w:sz="4" w:space="0" w:color="auto"/>
              <w:bottom w:val="single" w:sz="4" w:space="0" w:color="auto"/>
              <w:right w:val="single" w:sz="4" w:space="0" w:color="auto"/>
            </w:tcBorders>
            <w:hideMark/>
          </w:tcPr>
          <w:p w14:paraId="192E7C10"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bCs/>
                <w:lang w:val="es-EC" w:eastAsia="en-US"/>
              </w:rPr>
              <w:t xml:space="preserve">DESCRIPCIÓN: </w:t>
            </w:r>
            <w:r w:rsidRPr="00825621">
              <w:rPr>
                <w:rFonts w:ascii="Bierstadt Display" w:eastAsia="Calibri" w:hAnsi="Bierstadt Display"/>
                <w:lang w:val="es-EC" w:eastAsia="en-US"/>
              </w:rPr>
              <w:t>Recuperación de cuenta exitoso.</w:t>
            </w:r>
          </w:p>
          <w:p w14:paraId="275A3699"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bCs/>
                <w:lang w:val="es-EC" w:eastAsia="en-US"/>
              </w:rPr>
              <w:t>SUPOSICIONES/ASUNCIONES</w:t>
            </w:r>
            <w:r w:rsidRPr="00825621">
              <w:rPr>
                <w:rFonts w:ascii="Bierstadt Display" w:eastAsia="Calibri" w:hAnsi="Bierstadt Display"/>
                <w:lang w:val="es-EC" w:eastAsia="en-US"/>
              </w:rPr>
              <w:t>:</w:t>
            </w:r>
          </w:p>
          <w:p w14:paraId="4AED5BAE" w14:textId="77777777" w:rsidR="00825621" w:rsidRPr="00825621" w:rsidRDefault="00825621" w:rsidP="00736B86">
            <w:pPr>
              <w:numPr>
                <w:ilvl w:val="0"/>
                <w:numId w:val="47"/>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usuario se autentica correctamente y accede al sistema.</w:t>
            </w:r>
          </w:p>
          <w:p w14:paraId="0EE302B9" w14:textId="77777777" w:rsidR="00825621" w:rsidRPr="00825621" w:rsidRDefault="00825621" w:rsidP="00736B86">
            <w:pPr>
              <w:numPr>
                <w:ilvl w:val="0"/>
                <w:numId w:val="47"/>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supervisor ingresa la información en los campos correspondientes.</w:t>
            </w:r>
          </w:p>
          <w:p w14:paraId="35EC24E3" w14:textId="77777777" w:rsidR="00825621" w:rsidRPr="00825621" w:rsidRDefault="00825621" w:rsidP="00736B86">
            <w:pPr>
              <w:numPr>
                <w:ilvl w:val="0"/>
                <w:numId w:val="47"/>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sistema valida los datos para la recuperación.</w:t>
            </w:r>
          </w:p>
          <w:p w14:paraId="3F4FDC5A" w14:textId="77777777" w:rsidR="00825621" w:rsidRPr="00825621" w:rsidRDefault="00825621" w:rsidP="00736B86">
            <w:pPr>
              <w:numPr>
                <w:ilvl w:val="0"/>
                <w:numId w:val="47"/>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 xml:space="preserve">El sistema notifica recuperación de cuenta correctamente. </w:t>
            </w:r>
          </w:p>
          <w:p w14:paraId="75C531E6" w14:textId="77777777" w:rsidR="00825621" w:rsidRPr="00825621" w:rsidRDefault="00825621" w:rsidP="00736B86">
            <w:pPr>
              <w:numPr>
                <w:ilvl w:val="1"/>
                <w:numId w:val="48"/>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b/>
                <w:lang w:eastAsia="en-US"/>
              </w:rPr>
              <w:t>RESULTADOS:</w:t>
            </w:r>
          </w:p>
          <w:p w14:paraId="29183027" w14:textId="77777777" w:rsidR="00825621" w:rsidRPr="00825621" w:rsidRDefault="00825621" w:rsidP="00736B86">
            <w:pPr>
              <w:numPr>
                <w:ilvl w:val="0"/>
                <w:numId w:val="47"/>
              </w:numPr>
              <w:suppressAutoHyphens w:val="0"/>
              <w:spacing w:after="160" w:line="256" w:lineRule="auto"/>
              <w:rPr>
                <w:rFonts w:ascii="Bierstadt Display" w:eastAsia="Calibri" w:hAnsi="Bierstadt Display"/>
                <w:b/>
                <w:lang w:eastAsia="en-US"/>
              </w:rPr>
            </w:pPr>
            <w:r w:rsidRPr="00825621">
              <w:rPr>
                <w:rFonts w:ascii="Bierstadt Display" w:eastAsia="Calibri" w:hAnsi="Bierstadt Display"/>
                <w:lang w:eastAsia="en-US"/>
              </w:rPr>
              <w:t>La cuenta se ha recuperado correctamente.</w:t>
            </w:r>
          </w:p>
        </w:tc>
      </w:tr>
      <w:tr w:rsidR="00825621" w:rsidRPr="00825621" w14:paraId="395EEF30" w14:textId="77777777" w:rsidTr="00825621">
        <w:trPr>
          <w:trHeight w:val="2470"/>
          <w:jc w:val="center"/>
        </w:trPr>
        <w:tc>
          <w:tcPr>
            <w:tcW w:w="1134" w:type="dxa"/>
            <w:tcBorders>
              <w:top w:val="single" w:sz="4" w:space="0" w:color="auto"/>
              <w:left w:val="single" w:sz="4" w:space="0" w:color="auto"/>
              <w:bottom w:val="single" w:sz="4" w:space="0" w:color="auto"/>
              <w:right w:val="single" w:sz="4" w:space="0" w:color="auto"/>
            </w:tcBorders>
          </w:tcPr>
          <w:p w14:paraId="25C00344"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lastRenderedPageBreak/>
              <w:t>ES-6.2</w:t>
            </w:r>
          </w:p>
          <w:p w14:paraId="5249FBA1"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p>
          <w:p w14:paraId="7B47249B"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p>
        </w:tc>
        <w:tc>
          <w:tcPr>
            <w:tcW w:w="9209" w:type="dxa"/>
            <w:gridSpan w:val="3"/>
            <w:tcBorders>
              <w:top w:val="single" w:sz="4" w:space="0" w:color="auto"/>
              <w:left w:val="single" w:sz="4" w:space="0" w:color="auto"/>
              <w:bottom w:val="single" w:sz="4" w:space="0" w:color="auto"/>
              <w:right w:val="single" w:sz="4" w:space="0" w:color="auto"/>
            </w:tcBorders>
            <w:vAlign w:val="center"/>
          </w:tcPr>
          <w:p w14:paraId="73543555"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bCs/>
                <w:lang w:val="es-EC" w:eastAsia="en-US"/>
              </w:rPr>
              <w:t xml:space="preserve">DESCRIPCIÓN: </w:t>
            </w:r>
            <w:r w:rsidRPr="00825621">
              <w:rPr>
                <w:rFonts w:ascii="Bierstadt Display" w:eastAsia="Calibri" w:hAnsi="Bierstadt Display"/>
                <w:lang w:val="es-EC" w:eastAsia="en-US"/>
              </w:rPr>
              <w:t>Recuperación de cuenta fallida por error en el ingreso de datos.</w:t>
            </w:r>
          </w:p>
          <w:p w14:paraId="008EF4CB"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bCs/>
                <w:lang w:val="es-EC" w:eastAsia="en-US"/>
              </w:rPr>
              <w:t>SUPOSICIONES/ASUNCIONES</w:t>
            </w:r>
            <w:r w:rsidRPr="00825621">
              <w:rPr>
                <w:rFonts w:ascii="Bierstadt Display" w:eastAsia="Calibri" w:hAnsi="Bierstadt Display"/>
                <w:lang w:val="es-EC" w:eastAsia="en-US"/>
              </w:rPr>
              <w:t>:</w:t>
            </w:r>
          </w:p>
          <w:p w14:paraId="0751CD6A" w14:textId="77777777" w:rsidR="00825621" w:rsidRPr="00825621" w:rsidRDefault="00825621" w:rsidP="00736B86">
            <w:pPr>
              <w:numPr>
                <w:ilvl w:val="0"/>
                <w:numId w:val="49"/>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usuario se autentica correctamente y accede al sistema.</w:t>
            </w:r>
          </w:p>
          <w:p w14:paraId="684221CA" w14:textId="77777777" w:rsidR="00825621" w:rsidRPr="00825621" w:rsidRDefault="00825621" w:rsidP="00736B86">
            <w:pPr>
              <w:numPr>
                <w:ilvl w:val="0"/>
                <w:numId w:val="49"/>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usuario ingresa la información en los campos correspondientes.</w:t>
            </w:r>
          </w:p>
          <w:p w14:paraId="4C173642" w14:textId="77777777" w:rsidR="00825621" w:rsidRPr="00825621" w:rsidRDefault="00825621" w:rsidP="00736B86">
            <w:pPr>
              <w:numPr>
                <w:ilvl w:val="0"/>
                <w:numId w:val="49"/>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sistema valida los datos para la recuperación.</w:t>
            </w:r>
          </w:p>
          <w:p w14:paraId="31896B7A" w14:textId="77777777" w:rsidR="00825621" w:rsidRPr="00825621" w:rsidRDefault="00825621" w:rsidP="00736B86">
            <w:pPr>
              <w:numPr>
                <w:ilvl w:val="0"/>
                <w:numId w:val="49"/>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sistema notifica recuperación de cuenta no ha sido legrada por error en el ingreso de los datos.</w:t>
            </w:r>
          </w:p>
          <w:p w14:paraId="7FECF791" w14:textId="77777777" w:rsidR="00825621" w:rsidRPr="00825621" w:rsidRDefault="00825621" w:rsidP="00736B86">
            <w:pPr>
              <w:numPr>
                <w:ilvl w:val="1"/>
                <w:numId w:val="50"/>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b/>
                <w:lang w:eastAsia="en-US"/>
              </w:rPr>
              <w:t>RESULTADOS:</w:t>
            </w:r>
          </w:p>
          <w:p w14:paraId="40E2641F" w14:textId="77777777" w:rsidR="00825621" w:rsidRPr="00825621" w:rsidRDefault="00825621" w:rsidP="00736B86">
            <w:pPr>
              <w:numPr>
                <w:ilvl w:val="0"/>
                <w:numId w:val="49"/>
              </w:numPr>
              <w:suppressAutoHyphens w:val="0"/>
              <w:spacing w:after="160" w:line="256" w:lineRule="auto"/>
              <w:rPr>
                <w:rFonts w:ascii="Bierstadt Display" w:eastAsia="Calibri" w:hAnsi="Bierstadt Display"/>
                <w:b/>
                <w:lang w:eastAsia="en-US"/>
              </w:rPr>
            </w:pPr>
            <w:r w:rsidRPr="00825621">
              <w:rPr>
                <w:rFonts w:ascii="Bierstadt Display" w:eastAsia="Calibri" w:hAnsi="Bierstadt Display"/>
                <w:lang w:eastAsia="en-US"/>
              </w:rPr>
              <w:t>La recuperación no ha sido lograda por datos ingresados incorrectamente.</w:t>
            </w:r>
          </w:p>
          <w:p w14:paraId="4827C936" w14:textId="77777777" w:rsidR="00825621" w:rsidRPr="00825621" w:rsidRDefault="00825621" w:rsidP="00825621">
            <w:pPr>
              <w:suppressAutoHyphens w:val="0"/>
              <w:spacing w:after="160" w:line="256" w:lineRule="auto"/>
              <w:rPr>
                <w:rFonts w:ascii="Bierstadt Display" w:eastAsia="Calibri" w:hAnsi="Bierstadt Display"/>
                <w:lang w:eastAsia="en-US"/>
              </w:rPr>
            </w:pPr>
          </w:p>
        </w:tc>
      </w:tr>
      <w:tr w:rsidR="00825621" w:rsidRPr="00825621" w14:paraId="04181039" w14:textId="77777777" w:rsidTr="00825621">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0A0AE4B9" w14:textId="77777777" w:rsidR="00825621" w:rsidRPr="00825621" w:rsidRDefault="00825621" w:rsidP="00825621">
            <w:pPr>
              <w:suppressAutoHyphens w:val="0"/>
              <w:spacing w:after="160" w:line="256" w:lineRule="auto"/>
              <w:rPr>
                <w:rFonts w:ascii="Bierstadt Display" w:eastAsia="Calibri" w:hAnsi="Bierstadt Display"/>
                <w:bCs/>
                <w:lang w:val="es-EC" w:eastAsia="en-US"/>
              </w:rPr>
            </w:pPr>
            <w:r w:rsidRPr="00825621">
              <w:rPr>
                <w:rFonts w:ascii="Bierstadt Display" w:eastAsia="Calibri" w:hAnsi="Bierstadt Display"/>
                <w:b/>
                <w:lang w:val="es-EC" w:eastAsia="en-US"/>
              </w:rPr>
              <w:t xml:space="preserve">RIESGOS: </w:t>
            </w:r>
          </w:p>
          <w:p w14:paraId="5EF55057" w14:textId="77777777" w:rsidR="00825621" w:rsidRPr="00825621" w:rsidRDefault="00825621" w:rsidP="00736B86">
            <w:pPr>
              <w:numPr>
                <w:ilvl w:val="0"/>
                <w:numId w:val="51"/>
              </w:numPr>
              <w:suppressAutoHyphens w:val="0"/>
              <w:spacing w:after="160" w:line="256" w:lineRule="auto"/>
              <w:rPr>
                <w:rFonts w:ascii="Bierstadt Display" w:eastAsia="Calibri" w:hAnsi="Bierstadt Display"/>
                <w:b/>
                <w:lang w:eastAsia="en-US"/>
              </w:rPr>
            </w:pPr>
            <w:r w:rsidRPr="00825621">
              <w:rPr>
                <w:rFonts w:ascii="Bierstadt Display" w:eastAsia="Calibri" w:hAnsi="Bierstadt Display"/>
                <w:bCs/>
                <w:lang w:eastAsia="en-US"/>
              </w:rPr>
              <w:t>Imposibilidad de recuperar cuentas por datos erróneos.</w:t>
            </w:r>
          </w:p>
        </w:tc>
      </w:tr>
      <w:tr w:rsidR="00825621" w:rsidRPr="00825621" w14:paraId="010AB167" w14:textId="77777777" w:rsidTr="00825621">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2A32FC6D"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PROTOTIPO EXPLORATORIO: </w:t>
            </w:r>
            <w:r w:rsidRPr="00825621">
              <w:rPr>
                <w:rFonts w:ascii="Bierstadt Display" w:eastAsia="Calibri" w:hAnsi="Bierstadt Display"/>
                <w:bCs/>
                <w:lang w:val="es-EC" w:eastAsia="en-US"/>
              </w:rPr>
              <w:t>N/A</w:t>
            </w:r>
          </w:p>
        </w:tc>
      </w:tr>
    </w:tbl>
    <w:p w14:paraId="12445AB1"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p>
    <w:p w14:paraId="6357FA76"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br w:type="page"/>
      </w:r>
    </w:p>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72"/>
        <w:gridCol w:w="1583"/>
        <w:gridCol w:w="3861"/>
      </w:tblGrid>
      <w:tr w:rsidR="00825621" w:rsidRPr="00825621" w14:paraId="554274CE" w14:textId="77777777" w:rsidTr="00825621">
        <w:trPr>
          <w:trHeight w:val="708"/>
          <w:tblHeader/>
          <w:jc w:val="center"/>
        </w:trPr>
        <w:tc>
          <w:tcPr>
            <w:tcW w:w="4903"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4130751E"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lastRenderedPageBreak/>
              <w:t>IDENTIFICADOR CASO DE USO:</w:t>
            </w:r>
          </w:p>
          <w:p w14:paraId="7B09E5CC"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CU-07</w:t>
            </w:r>
          </w:p>
        </w:tc>
        <w:tc>
          <w:tcPr>
            <w:tcW w:w="5440"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45C1C483"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NOMBRE:</w:t>
            </w:r>
          </w:p>
          <w:p w14:paraId="359CA3BE" w14:textId="128BB209" w:rsidR="00825621" w:rsidRPr="00825621" w:rsidRDefault="009867BF" w:rsidP="00825621">
            <w:pPr>
              <w:suppressAutoHyphens w:val="0"/>
              <w:spacing w:after="160" w:line="256" w:lineRule="auto"/>
              <w:rPr>
                <w:rFonts w:ascii="Bierstadt Display" w:eastAsia="Calibri" w:hAnsi="Bierstadt Display"/>
                <w:lang w:val="es-EC" w:eastAsia="en-US"/>
              </w:rPr>
            </w:pPr>
            <w:r>
              <w:rPr>
                <w:rFonts w:ascii="Bierstadt Display" w:eastAsia="Calibri" w:hAnsi="Bierstadt Display"/>
                <w:lang w:val="es-EC" w:eastAsia="en-US"/>
              </w:rPr>
              <w:t>Registrar</w:t>
            </w:r>
            <w:r w:rsidR="00825621" w:rsidRPr="00825621">
              <w:rPr>
                <w:rFonts w:ascii="Bierstadt Display" w:eastAsia="Calibri" w:hAnsi="Bierstadt Display"/>
                <w:lang w:val="es-EC" w:eastAsia="en-US"/>
              </w:rPr>
              <w:t xml:space="preserve"> Rol de Pago</w:t>
            </w:r>
          </w:p>
        </w:tc>
      </w:tr>
      <w:tr w:rsidR="00825621" w:rsidRPr="00825621" w14:paraId="5A918BF0" w14:textId="77777777" w:rsidTr="00825621">
        <w:trPr>
          <w:trHeight w:val="407"/>
          <w:jc w:val="center"/>
        </w:trPr>
        <w:tc>
          <w:tcPr>
            <w:tcW w:w="6485" w:type="dxa"/>
            <w:gridSpan w:val="3"/>
            <w:tcBorders>
              <w:top w:val="single" w:sz="4" w:space="0" w:color="auto"/>
              <w:left w:val="single" w:sz="4" w:space="0" w:color="auto"/>
              <w:bottom w:val="single" w:sz="4" w:space="0" w:color="auto"/>
              <w:right w:val="single" w:sz="4" w:space="0" w:color="auto"/>
            </w:tcBorders>
            <w:vAlign w:val="center"/>
            <w:hideMark/>
          </w:tcPr>
          <w:p w14:paraId="7187F94B"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COMPLEJIDAD: </w:t>
            </w:r>
            <w:r w:rsidRPr="00825621">
              <w:rPr>
                <w:rFonts w:ascii="Bierstadt Display" w:eastAsia="Calibri" w:hAnsi="Bierstadt Display"/>
                <w:lang w:val="es-EC" w:eastAsia="en-US"/>
              </w:rPr>
              <w:t>Alta</w:t>
            </w:r>
          </w:p>
        </w:tc>
        <w:tc>
          <w:tcPr>
            <w:tcW w:w="3858" w:type="dxa"/>
            <w:tcBorders>
              <w:top w:val="single" w:sz="4" w:space="0" w:color="auto"/>
              <w:left w:val="single" w:sz="4" w:space="0" w:color="auto"/>
              <w:bottom w:val="single" w:sz="4" w:space="0" w:color="auto"/>
              <w:right w:val="single" w:sz="4" w:space="0" w:color="auto"/>
            </w:tcBorders>
            <w:vAlign w:val="center"/>
            <w:hideMark/>
          </w:tcPr>
          <w:p w14:paraId="0873B91F"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PRIORIDAD: </w:t>
            </w:r>
            <w:r w:rsidRPr="00825621">
              <w:rPr>
                <w:rFonts w:ascii="Bierstadt Display" w:eastAsia="Calibri" w:hAnsi="Bierstadt Display"/>
                <w:lang w:val="es-EC" w:eastAsia="en-US"/>
              </w:rPr>
              <w:t>Media</w:t>
            </w:r>
          </w:p>
        </w:tc>
      </w:tr>
      <w:tr w:rsidR="00825621" w:rsidRPr="00825621" w14:paraId="022A71E6" w14:textId="77777777" w:rsidTr="00825621">
        <w:trPr>
          <w:trHeight w:val="434"/>
          <w:jc w:val="center"/>
        </w:trPr>
        <w:tc>
          <w:tcPr>
            <w:tcW w:w="10343" w:type="dxa"/>
            <w:gridSpan w:val="4"/>
            <w:tcBorders>
              <w:top w:val="single" w:sz="4" w:space="0" w:color="auto"/>
              <w:left w:val="single" w:sz="4" w:space="0" w:color="auto"/>
              <w:bottom w:val="single" w:sz="4" w:space="0" w:color="auto"/>
              <w:right w:val="single" w:sz="4" w:space="0" w:color="auto"/>
            </w:tcBorders>
            <w:hideMark/>
          </w:tcPr>
          <w:p w14:paraId="1CB26070"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REQUERIMIENTO FUNCIONAL ASOCIADO: </w:t>
            </w:r>
            <w:r w:rsidRPr="00825621">
              <w:rPr>
                <w:rFonts w:ascii="Bierstadt Display" w:eastAsia="Calibri" w:hAnsi="Bierstadt Display"/>
                <w:bCs/>
                <w:lang w:val="es-EC" w:eastAsia="en-US"/>
              </w:rPr>
              <w:t>RF-07</w:t>
            </w:r>
          </w:p>
        </w:tc>
      </w:tr>
      <w:tr w:rsidR="00825621" w:rsidRPr="00825621" w14:paraId="503BE025" w14:textId="77777777" w:rsidTr="00825621">
        <w:trPr>
          <w:trHeight w:val="41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3160236D" w14:textId="08CAC508"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lang w:val="es-EC" w:eastAsia="en-US"/>
              </w:rPr>
              <w:t xml:space="preserve">ACTORES: </w:t>
            </w:r>
            <w:r w:rsidRPr="00825621">
              <w:rPr>
                <w:rFonts w:ascii="Bierstadt Display" w:eastAsia="Calibri" w:hAnsi="Bierstadt Display"/>
                <w:bCs/>
                <w:lang w:val="es-EC" w:eastAsia="en-US"/>
              </w:rPr>
              <w:t>ACT-</w:t>
            </w:r>
            <w:r w:rsidR="009867BF">
              <w:rPr>
                <w:rFonts w:ascii="Bierstadt Display" w:eastAsia="Calibri" w:hAnsi="Bierstadt Display"/>
                <w:bCs/>
                <w:lang w:val="es-EC" w:eastAsia="en-US"/>
              </w:rPr>
              <w:t>2</w:t>
            </w:r>
          </w:p>
        </w:tc>
      </w:tr>
      <w:tr w:rsidR="00825621" w:rsidRPr="00825621" w14:paraId="7FE4E44A" w14:textId="77777777" w:rsidTr="00825621">
        <w:trPr>
          <w:trHeight w:val="42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2412CA3A"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CASOS DE USO ASOCIADOS: </w:t>
            </w:r>
            <w:r w:rsidRPr="00825621">
              <w:rPr>
                <w:rFonts w:ascii="Bierstadt Display" w:eastAsia="Calibri" w:hAnsi="Bierstadt Display"/>
                <w:lang w:val="es-EC" w:eastAsia="en-US"/>
              </w:rPr>
              <w:t>CU07</w:t>
            </w:r>
          </w:p>
        </w:tc>
      </w:tr>
      <w:tr w:rsidR="00825621" w:rsidRPr="00825621" w14:paraId="08B00378" w14:textId="77777777" w:rsidTr="00825621">
        <w:trPr>
          <w:trHeight w:val="698"/>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0B16E731"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DESCRIPCIÓN: </w:t>
            </w:r>
            <w:r w:rsidRPr="00825621">
              <w:rPr>
                <w:rFonts w:ascii="Bierstadt Display" w:eastAsia="Calibri" w:hAnsi="Bierstadt Display"/>
                <w:lang w:val="es-EC" w:eastAsia="en-US"/>
              </w:rPr>
              <w:t>El sistema permitirá la creación de los roles de pagos para los empleados</w:t>
            </w:r>
          </w:p>
        </w:tc>
      </w:tr>
      <w:tr w:rsidR="00825621" w:rsidRPr="00825621" w14:paraId="4A6097DF" w14:textId="77777777" w:rsidTr="00825621">
        <w:trPr>
          <w:trHeight w:val="964"/>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6381BCB4"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NOTAS:</w:t>
            </w:r>
          </w:p>
          <w:p w14:paraId="03312261" w14:textId="77777777" w:rsidR="00825621" w:rsidRPr="00825621" w:rsidRDefault="00825621" w:rsidP="00825621">
            <w:pPr>
              <w:suppressAutoHyphens w:val="0"/>
              <w:spacing w:after="160" w:line="256" w:lineRule="auto"/>
              <w:rPr>
                <w:rFonts w:ascii="Bierstadt Display" w:eastAsia="Calibri" w:hAnsi="Bierstadt Display"/>
                <w:bCs/>
                <w:lang w:val="es-EC" w:eastAsia="en-US"/>
              </w:rPr>
            </w:pPr>
            <w:r w:rsidRPr="00825621">
              <w:rPr>
                <w:rFonts w:ascii="Bierstadt Display" w:eastAsia="Calibri" w:hAnsi="Bierstadt Display"/>
                <w:bCs/>
                <w:lang w:val="es-EC" w:eastAsia="en-US"/>
              </w:rPr>
              <w:t>El sistema tendrá un módulo, el cual permitirá elaborar los roles de pagos:</w:t>
            </w:r>
          </w:p>
          <w:p w14:paraId="0F00A6AD" w14:textId="77777777" w:rsidR="00825621" w:rsidRPr="00825621" w:rsidRDefault="00825621" w:rsidP="00736B86">
            <w:pPr>
              <w:numPr>
                <w:ilvl w:val="0"/>
                <w:numId w:val="46"/>
              </w:num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Código de Rol de Pago: Tipo de dato STRING, con una longitud de 10 caracteres.</w:t>
            </w:r>
          </w:p>
          <w:p w14:paraId="2707009C" w14:textId="77777777" w:rsidR="00825621" w:rsidRPr="00825621" w:rsidRDefault="00825621" w:rsidP="00736B86">
            <w:pPr>
              <w:numPr>
                <w:ilvl w:val="0"/>
                <w:numId w:val="46"/>
              </w:num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Nombres y Apellidos: Tipo de dato STRING, con una longitud de 50 caracteres.</w:t>
            </w:r>
          </w:p>
          <w:p w14:paraId="52AF2F45" w14:textId="77777777" w:rsidR="00825621" w:rsidRPr="00825621" w:rsidRDefault="00825621" w:rsidP="00736B86">
            <w:pPr>
              <w:numPr>
                <w:ilvl w:val="0"/>
                <w:numId w:val="46"/>
              </w:num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Cedula de Empleado: Tipo de dato STRING, con una longitud de 20 caracteres.</w:t>
            </w:r>
          </w:p>
          <w:p w14:paraId="25B558AA" w14:textId="77777777" w:rsidR="00825621" w:rsidRPr="00825621" w:rsidRDefault="00825621" w:rsidP="00736B86">
            <w:pPr>
              <w:numPr>
                <w:ilvl w:val="0"/>
                <w:numId w:val="46"/>
              </w:num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Salario base: Tipo de dato STRING, numérico con una longitud de 10 caracteres.</w:t>
            </w:r>
          </w:p>
          <w:p w14:paraId="39172921" w14:textId="77777777" w:rsidR="00825621" w:rsidRPr="00825621" w:rsidRDefault="00825621" w:rsidP="00736B86">
            <w:pPr>
              <w:numPr>
                <w:ilvl w:val="0"/>
                <w:numId w:val="46"/>
              </w:num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Horas Trabajadas: Tipo de dato STRING, con una longitud de 10 caracteres.</w:t>
            </w:r>
          </w:p>
          <w:p w14:paraId="4891B9BE" w14:textId="77777777" w:rsidR="00825621" w:rsidRPr="00825621" w:rsidRDefault="00825621" w:rsidP="00736B86">
            <w:pPr>
              <w:numPr>
                <w:ilvl w:val="0"/>
                <w:numId w:val="46"/>
              </w:num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Bonificaciones: Tipo de dato STRING, con una longitud de 20 caracteres.</w:t>
            </w:r>
          </w:p>
          <w:p w14:paraId="198F974D" w14:textId="77777777" w:rsidR="00825621" w:rsidRPr="00825621" w:rsidRDefault="00825621" w:rsidP="00736B86">
            <w:pPr>
              <w:numPr>
                <w:ilvl w:val="0"/>
                <w:numId w:val="46"/>
              </w:num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Retenciones: Tipo de dato STRING, con una longitud de 20 caracteres.</w:t>
            </w:r>
          </w:p>
          <w:p w14:paraId="34AC2051" w14:textId="77777777" w:rsidR="00825621" w:rsidRPr="00825621" w:rsidRDefault="00825621" w:rsidP="00736B86">
            <w:pPr>
              <w:numPr>
                <w:ilvl w:val="0"/>
                <w:numId w:val="46"/>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val="es-EC" w:eastAsia="en-US"/>
              </w:rPr>
              <w:t>Fecha de Emisión: Tipo de dato DATETIME, formato de DD/MM/AA, con una longitud de 10 caracteres.</w:t>
            </w:r>
          </w:p>
        </w:tc>
      </w:tr>
      <w:tr w:rsidR="00825621" w:rsidRPr="00825621" w14:paraId="35B97323" w14:textId="77777777" w:rsidTr="00825621">
        <w:trPr>
          <w:trHeight w:val="41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76AF14AF"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lang w:val="es-EC" w:eastAsia="en-US"/>
              </w:rPr>
              <w:t xml:space="preserve">CRITERIOS DE ACEPTACIÓN: </w:t>
            </w:r>
            <w:r w:rsidRPr="00825621">
              <w:rPr>
                <w:rFonts w:ascii="Bierstadt Display" w:eastAsia="Calibri" w:hAnsi="Bierstadt Display"/>
                <w:lang w:val="es-EC" w:eastAsia="en-US"/>
              </w:rPr>
              <w:t>Elaboración de rol de pago o no.</w:t>
            </w:r>
          </w:p>
        </w:tc>
      </w:tr>
      <w:tr w:rsidR="00825621" w:rsidRPr="00825621" w14:paraId="05C15C85" w14:textId="77777777" w:rsidTr="00825621">
        <w:trPr>
          <w:trHeight w:val="345"/>
          <w:jc w:val="center"/>
        </w:trPr>
        <w:tc>
          <w:tcPr>
            <w:tcW w:w="10343" w:type="dxa"/>
            <w:gridSpan w:val="4"/>
            <w:tcBorders>
              <w:top w:val="single" w:sz="4" w:space="0" w:color="auto"/>
              <w:left w:val="single" w:sz="4" w:space="0" w:color="auto"/>
              <w:bottom w:val="single" w:sz="4" w:space="0" w:color="auto"/>
              <w:right w:val="single" w:sz="4" w:space="0" w:color="auto"/>
            </w:tcBorders>
            <w:shd w:val="clear" w:color="auto" w:fill="D9D9D9"/>
            <w:vAlign w:val="center"/>
            <w:hideMark/>
          </w:tcPr>
          <w:p w14:paraId="2682DF68"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ESCENARIOS:</w:t>
            </w:r>
          </w:p>
        </w:tc>
      </w:tr>
      <w:tr w:rsidR="00825621" w:rsidRPr="00825621" w14:paraId="2203CCBD" w14:textId="77777777" w:rsidTr="00825621">
        <w:trPr>
          <w:trHeight w:val="698"/>
          <w:jc w:val="center"/>
        </w:trPr>
        <w:tc>
          <w:tcPr>
            <w:tcW w:w="1134" w:type="dxa"/>
            <w:tcBorders>
              <w:top w:val="single" w:sz="4" w:space="0" w:color="auto"/>
              <w:left w:val="single" w:sz="4" w:space="0" w:color="auto"/>
              <w:bottom w:val="single" w:sz="4" w:space="0" w:color="auto"/>
              <w:right w:val="single" w:sz="4" w:space="0" w:color="auto"/>
            </w:tcBorders>
          </w:tcPr>
          <w:p w14:paraId="66071595"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ES-7.1</w:t>
            </w:r>
          </w:p>
          <w:p w14:paraId="38D3E8F8"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p>
        </w:tc>
        <w:tc>
          <w:tcPr>
            <w:tcW w:w="9209" w:type="dxa"/>
            <w:gridSpan w:val="3"/>
            <w:tcBorders>
              <w:top w:val="single" w:sz="4" w:space="0" w:color="auto"/>
              <w:left w:val="single" w:sz="4" w:space="0" w:color="auto"/>
              <w:bottom w:val="single" w:sz="4" w:space="0" w:color="auto"/>
              <w:right w:val="single" w:sz="4" w:space="0" w:color="auto"/>
            </w:tcBorders>
            <w:hideMark/>
          </w:tcPr>
          <w:p w14:paraId="349D44E4"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bCs/>
                <w:lang w:val="es-EC" w:eastAsia="en-US"/>
              </w:rPr>
              <w:t xml:space="preserve">DESCRIPCIÓN: </w:t>
            </w:r>
            <w:r w:rsidRPr="00825621">
              <w:rPr>
                <w:rFonts w:ascii="Bierstadt Display" w:eastAsia="Calibri" w:hAnsi="Bierstadt Display"/>
                <w:lang w:val="es-EC" w:eastAsia="en-US"/>
              </w:rPr>
              <w:t>Creación de rol de pago exitoso.</w:t>
            </w:r>
          </w:p>
          <w:p w14:paraId="1068ADA8"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bCs/>
                <w:lang w:val="es-EC" w:eastAsia="en-US"/>
              </w:rPr>
              <w:t>SUPOSICIONES/ASUNCIONES</w:t>
            </w:r>
            <w:r w:rsidRPr="00825621">
              <w:rPr>
                <w:rFonts w:ascii="Bierstadt Display" w:eastAsia="Calibri" w:hAnsi="Bierstadt Display"/>
                <w:lang w:val="es-EC" w:eastAsia="en-US"/>
              </w:rPr>
              <w:t>:</w:t>
            </w:r>
          </w:p>
          <w:p w14:paraId="1ADABCCE" w14:textId="77777777" w:rsidR="00825621" w:rsidRPr="00825621" w:rsidRDefault="00825621" w:rsidP="00736B86">
            <w:pPr>
              <w:numPr>
                <w:ilvl w:val="0"/>
                <w:numId w:val="47"/>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usuario se autentica correctamente y accede al sistema.</w:t>
            </w:r>
          </w:p>
          <w:p w14:paraId="5489FC35" w14:textId="77777777" w:rsidR="00825621" w:rsidRPr="00825621" w:rsidRDefault="00825621" w:rsidP="00736B86">
            <w:pPr>
              <w:numPr>
                <w:ilvl w:val="0"/>
                <w:numId w:val="47"/>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supervisor ingresa la información en los campos correspondientes.</w:t>
            </w:r>
          </w:p>
          <w:p w14:paraId="4C9D6122" w14:textId="77777777" w:rsidR="00825621" w:rsidRPr="00825621" w:rsidRDefault="00825621" w:rsidP="00736B86">
            <w:pPr>
              <w:numPr>
                <w:ilvl w:val="0"/>
                <w:numId w:val="47"/>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sistema valida los datos.</w:t>
            </w:r>
          </w:p>
          <w:p w14:paraId="4CA4340F" w14:textId="77777777" w:rsidR="00825621" w:rsidRPr="00825621" w:rsidRDefault="00825621" w:rsidP="00736B86">
            <w:pPr>
              <w:numPr>
                <w:ilvl w:val="0"/>
                <w:numId w:val="47"/>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 xml:space="preserve">El sistema notifica que el rol de pago se ha elaborado correctamente. </w:t>
            </w:r>
          </w:p>
          <w:p w14:paraId="526E1411" w14:textId="77777777" w:rsidR="00825621" w:rsidRPr="00825621" w:rsidRDefault="00825621" w:rsidP="00736B86">
            <w:pPr>
              <w:numPr>
                <w:ilvl w:val="1"/>
                <w:numId w:val="48"/>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b/>
                <w:lang w:eastAsia="en-US"/>
              </w:rPr>
              <w:t>RESULTADOS:</w:t>
            </w:r>
          </w:p>
          <w:p w14:paraId="6404AA3D" w14:textId="77777777" w:rsidR="00825621" w:rsidRPr="00825621" w:rsidRDefault="00825621" w:rsidP="00736B86">
            <w:pPr>
              <w:numPr>
                <w:ilvl w:val="0"/>
                <w:numId w:val="47"/>
              </w:numPr>
              <w:suppressAutoHyphens w:val="0"/>
              <w:spacing w:after="160" w:line="256" w:lineRule="auto"/>
              <w:rPr>
                <w:rFonts w:ascii="Bierstadt Display" w:eastAsia="Calibri" w:hAnsi="Bierstadt Display"/>
                <w:b/>
                <w:lang w:eastAsia="en-US"/>
              </w:rPr>
            </w:pPr>
            <w:r w:rsidRPr="00825621">
              <w:rPr>
                <w:rFonts w:ascii="Bierstadt Display" w:eastAsia="Calibri" w:hAnsi="Bierstadt Display"/>
                <w:lang w:eastAsia="en-US"/>
              </w:rPr>
              <w:lastRenderedPageBreak/>
              <w:t>El rol de pago se ha creado correctamente.</w:t>
            </w:r>
          </w:p>
        </w:tc>
      </w:tr>
      <w:tr w:rsidR="00825621" w:rsidRPr="00825621" w14:paraId="53B8BC99" w14:textId="77777777" w:rsidTr="00825621">
        <w:trPr>
          <w:trHeight w:val="2470"/>
          <w:jc w:val="center"/>
        </w:trPr>
        <w:tc>
          <w:tcPr>
            <w:tcW w:w="1134" w:type="dxa"/>
            <w:tcBorders>
              <w:top w:val="single" w:sz="4" w:space="0" w:color="auto"/>
              <w:left w:val="single" w:sz="4" w:space="0" w:color="auto"/>
              <w:bottom w:val="single" w:sz="4" w:space="0" w:color="auto"/>
              <w:right w:val="single" w:sz="4" w:space="0" w:color="auto"/>
            </w:tcBorders>
          </w:tcPr>
          <w:p w14:paraId="06D23BB1"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lastRenderedPageBreak/>
              <w:t>ES-7.2</w:t>
            </w:r>
          </w:p>
          <w:p w14:paraId="4A489E49"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p>
          <w:p w14:paraId="5EED3E12"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p>
        </w:tc>
        <w:tc>
          <w:tcPr>
            <w:tcW w:w="9209" w:type="dxa"/>
            <w:gridSpan w:val="3"/>
            <w:tcBorders>
              <w:top w:val="single" w:sz="4" w:space="0" w:color="auto"/>
              <w:left w:val="single" w:sz="4" w:space="0" w:color="auto"/>
              <w:bottom w:val="single" w:sz="4" w:space="0" w:color="auto"/>
              <w:right w:val="single" w:sz="4" w:space="0" w:color="auto"/>
            </w:tcBorders>
            <w:vAlign w:val="center"/>
            <w:hideMark/>
          </w:tcPr>
          <w:p w14:paraId="4E73136D"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bCs/>
                <w:lang w:val="es-EC" w:eastAsia="en-US"/>
              </w:rPr>
              <w:t xml:space="preserve">DESCRIPCIÓN: </w:t>
            </w:r>
            <w:r w:rsidRPr="00825621">
              <w:rPr>
                <w:rFonts w:ascii="Bierstadt Display" w:eastAsia="Calibri" w:hAnsi="Bierstadt Display"/>
                <w:lang w:val="es-EC" w:eastAsia="en-US"/>
              </w:rPr>
              <w:t>Elaboración de rol de pago fallido por error en el ingreso de datos.</w:t>
            </w:r>
          </w:p>
          <w:p w14:paraId="2FBD231A"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bCs/>
                <w:lang w:val="es-EC" w:eastAsia="en-US"/>
              </w:rPr>
              <w:t>SUPOSICIONES/ASUNCIONES</w:t>
            </w:r>
            <w:r w:rsidRPr="00825621">
              <w:rPr>
                <w:rFonts w:ascii="Bierstadt Display" w:eastAsia="Calibri" w:hAnsi="Bierstadt Display"/>
                <w:lang w:val="es-EC" w:eastAsia="en-US"/>
              </w:rPr>
              <w:t>:</w:t>
            </w:r>
          </w:p>
          <w:p w14:paraId="05F86282" w14:textId="77777777" w:rsidR="00825621" w:rsidRPr="00825621" w:rsidRDefault="00825621" w:rsidP="00736B86">
            <w:pPr>
              <w:numPr>
                <w:ilvl w:val="0"/>
                <w:numId w:val="49"/>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supervisor se autentica correctamente y accede al sistema.</w:t>
            </w:r>
          </w:p>
          <w:p w14:paraId="24E7C256" w14:textId="77777777" w:rsidR="00825621" w:rsidRPr="00825621" w:rsidRDefault="00825621" w:rsidP="00736B86">
            <w:pPr>
              <w:numPr>
                <w:ilvl w:val="0"/>
                <w:numId w:val="49"/>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supervisor ingresa la información en los campos correspondientes.</w:t>
            </w:r>
          </w:p>
          <w:p w14:paraId="6A171E0E" w14:textId="77777777" w:rsidR="00825621" w:rsidRPr="00825621" w:rsidRDefault="00825621" w:rsidP="00736B86">
            <w:pPr>
              <w:numPr>
                <w:ilvl w:val="0"/>
                <w:numId w:val="49"/>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sistema valida los datos.</w:t>
            </w:r>
          </w:p>
          <w:p w14:paraId="13E8DD80" w14:textId="77777777" w:rsidR="00825621" w:rsidRPr="00825621" w:rsidRDefault="00825621" w:rsidP="00736B86">
            <w:pPr>
              <w:numPr>
                <w:ilvl w:val="0"/>
                <w:numId w:val="49"/>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sistema notifica que el rol de pago no ha sido elaborado por error en el ingreso de los datos.</w:t>
            </w:r>
          </w:p>
          <w:p w14:paraId="678625E1" w14:textId="77777777" w:rsidR="00825621" w:rsidRPr="00825621" w:rsidRDefault="00825621" w:rsidP="00736B86">
            <w:pPr>
              <w:numPr>
                <w:ilvl w:val="1"/>
                <w:numId w:val="50"/>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b/>
                <w:lang w:eastAsia="en-US"/>
              </w:rPr>
              <w:t>RESULTADOS:</w:t>
            </w:r>
          </w:p>
          <w:p w14:paraId="2068134A" w14:textId="77777777" w:rsidR="00825621" w:rsidRPr="00825621" w:rsidRDefault="00825621" w:rsidP="00736B86">
            <w:pPr>
              <w:numPr>
                <w:ilvl w:val="0"/>
                <w:numId w:val="49"/>
              </w:numPr>
              <w:suppressAutoHyphens w:val="0"/>
              <w:spacing w:after="160" w:line="256" w:lineRule="auto"/>
              <w:rPr>
                <w:rFonts w:ascii="Bierstadt Display" w:eastAsia="Calibri" w:hAnsi="Bierstadt Display"/>
                <w:b/>
                <w:lang w:eastAsia="en-US"/>
              </w:rPr>
            </w:pPr>
            <w:r w:rsidRPr="00825621">
              <w:rPr>
                <w:rFonts w:ascii="Bierstadt Display" w:eastAsia="Calibri" w:hAnsi="Bierstadt Display"/>
                <w:lang w:eastAsia="en-US"/>
              </w:rPr>
              <w:t>El rol de pago no ha sido elaborado por datos ingresados incorrectamente.</w:t>
            </w:r>
          </w:p>
        </w:tc>
      </w:tr>
      <w:tr w:rsidR="00825621" w:rsidRPr="00825621" w14:paraId="30E390E3" w14:textId="77777777" w:rsidTr="00825621">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712814B1" w14:textId="77777777" w:rsidR="00825621" w:rsidRPr="00825621" w:rsidRDefault="00825621" w:rsidP="00825621">
            <w:pPr>
              <w:suppressAutoHyphens w:val="0"/>
              <w:spacing w:after="160" w:line="256" w:lineRule="auto"/>
              <w:rPr>
                <w:rFonts w:ascii="Bierstadt Display" w:eastAsia="Calibri" w:hAnsi="Bierstadt Display"/>
                <w:bCs/>
                <w:lang w:val="es-EC" w:eastAsia="en-US"/>
              </w:rPr>
            </w:pPr>
            <w:r w:rsidRPr="00825621">
              <w:rPr>
                <w:rFonts w:ascii="Bierstadt Display" w:eastAsia="Calibri" w:hAnsi="Bierstadt Display"/>
                <w:b/>
                <w:lang w:val="es-EC" w:eastAsia="en-US"/>
              </w:rPr>
              <w:t xml:space="preserve">RIESGOS: </w:t>
            </w:r>
          </w:p>
          <w:p w14:paraId="29AEC5B6" w14:textId="77777777" w:rsidR="00825621" w:rsidRPr="00825621" w:rsidRDefault="00825621" w:rsidP="00736B86">
            <w:pPr>
              <w:numPr>
                <w:ilvl w:val="0"/>
                <w:numId w:val="51"/>
              </w:numPr>
              <w:suppressAutoHyphens w:val="0"/>
              <w:spacing w:after="160" w:line="256" w:lineRule="auto"/>
              <w:rPr>
                <w:rFonts w:ascii="Bierstadt Display" w:eastAsia="Calibri" w:hAnsi="Bierstadt Display"/>
                <w:b/>
                <w:lang w:eastAsia="en-US"/>
              </w:rPr>
            </w:pPr>
            <w:r w:rsidRPr="00825621">
              <w:rPr>
                <w:rFonts w:ascii="Bierstadt Display" w:eastAsia="Calibri" w:hAnsi="Bierstadt Display"/>
                <w:bCs/>
                <w:lang w:eastAsia="en-US"/>
              </w:rPr>
              <w:t>Imposibilidad de crear rol de pago por datos erróneos.</w:t>
            </w:r>
          </w:p>
        </w:tc>
      </w:tr>
      <w:tr w:rsidR="00825621" w:rsidRPr="00825621" w14:paraId="44515509" w14:textId="77777777" w:rsidTr="00825621">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253A3007"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PROTOTIPO EXPLORATORIO: </w:t>
            </w:r>
            <w:r w:rsidRPr="00825621">
              <w:rPr>
                <w:rFonts w:ascii="Bierstadt Display" w:eastAsia="Calibri" w:hAnsi="Bierstadt Display"/>
                <w:bCs/>
                <w:lang w:val="es-EC" w:eastAsia="en-US"/>
              </w:rPr>
              <w:t>N/A</w:t>
            </w:r>
          </w:p>
        </w:tc>
      </w:tr>
    </w:tbl>
    <w:p w14:paraId="7F380199"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p>
    <w:p w14:paraId="22A247CA"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br w:type="page"/>
      </w:r>
    </w:p>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72"/>
        <w:gridCol w:w="1583"/>
        <w:gridCol w:w="3861"/>
      </w:tblGrid>
      <w:tr w:rsidR="00825621" w:rsidRPr="00825621" w14:paraId="30CB3033" w14:textId="77777777" w:rsidTr="00825621">
        <w:trPr>
          <w:trHeight w:val="708"/>
          <w:tblHeader/>
          <w:jc w:val="center"/>
        </w:trPr>
        <w:tc>
          <w:tcPr>
            <w:tcW w:w="4903"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46A8D7F0"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lastRenderedPageBreak/>
              <w:t>IDENTIFICADOR CASO DE USO:</w:t>
            </w:r>
          </w:p>
          <w:p w14:paraId="5670FDEF"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CU-08</w:t>
            </w:r>
          </w:p>
        </w:tc>
        <w:tc>
          <w:tcPr>
            <w:tcW w:w="5440"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47CA9B4E"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NOMBRE:</w:t>
            </w:r>
          </w:p>
          <w:p w14:paraId="42B4E53D" w14:textId="278560B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 xml:space="preserve">Modificar </w:t>
            </w:r>
            <w:r w:rsidR="009867BF">
              <w:rPr>
                <w:rFonts w:ascii="Bierstadt Display" w:eastAsia="Calibri" w:hAnsi="Bierstadt Display"/>
                <w:lang w:val="es-EC" w:eastAsia="en-US"/>
              </w:rPr>
              <w:t>rol de pago</w:t>
            </w:r>
          </w:p>
        </w:tc>
      </w:tr>
      <w:tr w:rsidR="00825621" w:rsidRPr="00825621" w14:paraId="78A229EB" w14:textId="77777777" w:rsidTr="00825621">
        <w:trPr>
          <w:trHeight w:val="407"/>
          <w:jc w:val="center"/>
        </w:trPr>
        <w:tc>
          <w:tcPr>
            <w:tcW w:w="6485" w:type="dxa"/>
            <w:gridSpan w:val="3"/>
            <w:tcBorders>
              <w:top w:val="single" w:sz="4" w:space="0" w:color="auto"/>
              <w:left w:val="single" w:sz="4" w:space="0" w:color="auto"/>
              <w:bottom w:val="single" w:sz="4" w:space="0" w:color="auto"/>
              <w:right w:val="single" w:sz="4" w:space="0" w:color="auto"/>
            </w:tcBorders>
            <w:vAlign w:val="center"/>
            <w:hideMark/>
          </w:tcPr>
          <w:p w14:paraId="7E04E299"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COMPLEJIDAD: </w:t>
            </w:r>
            <w:r w:rsidRPr="00825621">
              <w:rPr>
                <w:rFonts w:ascii="Bierstadt Display" w:eastAsia="Calibri" w:hAnsi="Bierstadt Display"/>
                <w:lang w:val="es-EC" w:eastAsia="en-US"/>
              </w:rPr>
              <w:t>Media</w:t>
            </w:r>
          </w:p>
        </w:tc>
        <w:tc>
          <w:tcPr>
            <w:tcW w:w="3858" w:type="dxa"/>
            <w:tcBorders>
              <w:top w:val="single" w:sz="4" w:space="0" w:color="auto"/>
              <w:left w:val="single" w:sz="4" w:space="0" w:color="auto"/>
              <w:bottom w:val="single" w:sz="4" w:space="0" w:color="auto"/>
              <w:right w:val="single" w:sz="4" w:space="0" w:color="auto"/>
            </w:tcBorders>
            <w:vAlign w:val="center"/>
            <w:hideMark/>
          </w:tcPr>
          <w:p w14:paraId="1C761220"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PRIORIDAD: </w:t>
            </w:r>
            <w:r w:rsidRPr="00825621">
              <w:rPr>
                <w:rFonts w:ascii="Bierstadt Display" w:eastAsia="Calibri" w:hAnsi="Bierstadt Display"/>
                <w:lang w:val="es-EC" w:eastAsia="en-US"/>
              </w:rPr>
              <w:t>Alta</w:t>
            </w:r>
          </w:p>
        </w:tc>
      </w:tr>
      <w:tr w:rsidR="00825621" w:rsidRPr="00825621" w14:paraId="26A51066" w14:textId="77777777" w:rsidTr="00825621">
        <w:trPr>
          <w:trHeight w:val="510"/>
          <w:jc w:val="center"/>
        </w:trPr>
        <w:tc>
          <w:tcPr>
            <w:tcW w:w="10343" w:type="dxa"/>
            <w:gridSpan w:val="4"/>
            <w:tcBorders>
              <w:top w:val="single" w:sz="4" w:space="0" w:color="auto"/>
              <w:left w:val="single" w:sz="4" w:space="0" w:color="auto"/>
              <w:bottom w:val="single" w:sz="4" w:space="0" w:color="auto"/>
              <w:right w:val="single" w:sz="4" w:space="0" w:color="auto"/>
            </w:tcBorders>
            <w:hideMark/>
          </w:tcPr>
          <w:p w14:paraId="002F037A"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REQUERIMIENTO FUNCIONAL ASOCIADO: </w:t>
            </w:r>
            <w:r w:rsidRPr="00825621">
              <w:rPr>
                <w:rFonts w:ascii="Bierstadt Display" w:eastAsia="Calibri" w:hAnsi="Bierstadt Display"/>
                <w:bCs/>
                <w:lang w:val="es-EC" w:eastAsia="en-US"/>
              </w:rPr>
              <w:t>RF-08</w:t>
            </w:r>
          </w:p>
        </w:tc>
      </w:tr>
      <w:tr w:rsidR="00825621" w:rsidRPr="00825621" w14:paraId="45B7BCEE" w14:textId="77777777" w:rsidTr="00825621">
        <w:trPr>
          <w:trHeight w:val="41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2572F1EC" w14:textId="1561D73C"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lang w:val="es-EC" w:eastAsia="en-US"/>
              </w:rPr>
              <w:t xml:space="preserve">ACTORES: </w:t>
            </w:r>
            <w:r w:rsidRPr="00825621">
              <w:rPr>
                <w:rFonts w:ascii="Bierstadt Display" w:eastAsia="Calibri" w:hAnsi="Bierstadt Display"/>
                <w:bCs/>
                <w:lang w:val="es-EC" w:eastAsia="en-US"/>
              </w:rPr>
              <w:t>ACT-</w:t>
            </w:r>
            <w:r w:rsidR="009867BF">
              <w:rPr>
                <w:rFonts w:ascii="Bierstadt Display" w:eastAsia="Calibri" w:hAnsi="Bierstadt Display"/>
                <w:bCs/>
                <w:lang w:val="es-EC" w:eastAsia="en-US"/>
              </w:rPr>
              <w:t>2</w:t>
            </w:r>
          </w:p>
        </w:tc>
      </w:tr>
      <w:tr w:rsidR="00825621" w:rsidRPr="00825621" w14:paraId="57DD3A71" w14:textId="77777777" w:rsidTr="00825621">
        <w:trPr>
          <w:trHeight w:val="42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34D7DA44" w14:textId="77777777" w:rsidR="00825621" w:rsidRPr="00825621" w:rsidRDefault="00825621" w:rsidP="00825621">
            <w:pPr>
              <w:suppressAutoHyphens w:val="0"/>
              <w:spacing w:after="160" w:line="256" w:lineRule="auto"/>
              <w:rPr>
                <w:rFonts w:ascii="Bierstadt Display" w:eastAsia="Calibri" w:hAnsi="Bierstadt Display"/>
                <w:bCs/>
                <w:lang w:val="es-EC" w:eastAsia="en-US"/>
              </w:rPr>
            </w:pPr>
            <w:r w:rsidRPr="00825621">
              <w:rPr>
                <w:rFonts w:ascii="Bierstadt Display" w:eastAsia="Calibri" w:hAnsi="Bierstadt Display"/>
                <w:b/>
                <w:lang w:val="es-EC" w:eastAsia="en-US"/>
              </w:rPr>
              <w:t xml:space="preserve">CASOS DE USO ASOCIADOS: </w:t>
            </w:r>
            <w:r w:rsidRPr="00825621">
              <w:rPr>
                <w:rFonts w:ascii="Bierstadt Display" w:eastAsia="Calibri" w:hAnsi="Bierstadt Display"/>
                <w:bCs/>
                <w:lang w:val="es-EC" w:eastAsia="en-US"/>
              </w:rPr>
              <w:t>CU8</w:t>
            </w:r>
          </w:p>
        </w:tc>
      </w:tr>
      <w:tr w:rsidR="00825621" w:rsidRPr="00825621" w14:paraId="7B3D2012" w14:textId="77777777" w:rsidTr="00825621">
        <w:trPr>
          <w:trHeight w:val="698"/>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5D17F5CA"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DESCRIPCIÓN: </w:t>
            </w:r>
            <w:r w:rsidRPr="00825621">
              <w:rPr>
                <w:rFonts w:ascii="Bierstadt Display" w:eastAsia="Calibri" w:hAnsi="Bierstadt Display"/>
                <w:lang w:val="es-EC" w:eastAsia="en-US"/>
              </w:rPr>
              <w:t>El sistema permitirá modificar la información de los roles de pago.</w:t>
            </w:r>
          </w:p>
        </w:tc>
      </w:tr>
      <w:tr w:rsidR="00825621" w:rsidRPr="00825621" w14:paraId="04AE25E8" w14:textId="77777777" w:rsidTr="00825621">
        <w:trPr>
          <w:trHeight w:val="964"/>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73043CA2"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NOTAS:</w:t>
            </w:r>
          </w:p>
          <w:p w14:paraId="04971ADA" w14:textId="77777777" w:rsidR="00825621" w:rsidRPr="00825621" w:rsidRDefault="00825621" w:rsidP="00825621">
            <w:pPr>
              <w:suppressAutoHyphens w:val="0"/>
              <w:spacing w:after="160" w:line="256" w:lineRule="auto"/>
              <w:rPr>
                <w:rFonts w:ascii="Bierstadt Display" w:eastAsia="Calibri" w:hAnsi="Bierstadt Display"/>
                <w:bCs/>
                <w:lang w:val="es-EC" w:eastAsia="en-US"/>
              </w:rPr>
            </w:pPr>
            <w:r w:rsidRPr="00825621">
              <w:rPr>
                <w:rFonts w:ascii="Bierstadt Display" w:eastAsia="Calibri" w:hAnsi="Bierstadt Display"/>
                <w:bCs/>
                <w:lang w:val="es-EC" w:eastAsia="en-US"/>
              </w:rPr>
              <w:t>El sistema permitirá modificar la información de los roles de pagos que hayan sido registrado correctamente cuyos campos modificables son:</w:t>
            </w:r>
          </w:p>
          <w:p w14:paraId="33EDC462" w14:textId="77777777" w:rsidR="00825621" w:rsidRPr="00825621" w:rsidRDefault="00825621" w:rsidP="00736B86">
            <w:pPr>
              <w:numPr>
                <w:ilvl w:val="0"/>
                <w:numId w:val="45"/>
              </w:num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Código de Rol de Pago: Tipo de dato STRING, con una longitud de 10 caracteres.</w:t>
            </w:r>
          </w:p>
          <w:p w14:paraId="4393BD5E" w14:textId="77777777" w:rsidR="00825621" w:rsidRPr="00825621" w:rsidRDefault="00825621" w:rsidP="00736B86">
            <w:pPr>
              <w:numPr>
                <w:ilvl w:val="0"/>
                <w:numId w:val="45"/>
              </w:num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Nombres y Apellidos: Tipo de dato STRING, con una longitud de 50 caracteres.</w:t>
            </w:r>
          </w:p>
          <w:p w14:paraId="15D489DB" w14:textId="77777777" w:rsidR="00825621" w:rsidRPr="00825621" w:rsidRDefault="00825621" w:rsidP="00736B86">
            <w:pPr>
              <w:numPr>
                <w:ilvl w:val="0"/>
                <w:numId w:val="45"/>
              </w:num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Cedula de Empleado: Tipo de dato STRING, con una longitud de 20 caracteres.</w:t>
            </w:r>
          </w:p>
          <w:p w14:paraId="15B94DB5" w14:textId="77777777" w:rsidR="00825621" w:rsidRPr="00825621" w:rsidRDefault="00825621" w:rsidP="00736B86">
            <w:pPr>
              <w:numPr>
                <w:ilvl w:val="0"/>
                <w:numId w:val="45"/>
              </w:num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Salario base: Tipo de dato STRING, numérico con una longitud de 10 caracteres.</w:t>
            </w:r>
          </w:p>
          <w:p w14:paraId="00E6E69C" w14:textId="77777777" w:rsidR="00825621" w:rsidRPr="00825621" w:rsidRDefault="00825621" w:rsidP="00736B86">
            <w:pPr>
              <w:numPr>
                <w:ilvl w:val="0"/>
                <w:numId w:val="45"/>
              </w:num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Horas Trabajadas: Tipo de dato STRING, con una longitud de 10 caracteres.</w:t>
            </w:r>
          </w:p>
          <w:p w14:paraId="35299795" w14:textId="77777777" w:rsidR="00825621" w:rsidRPr="00825621" w:rsidRDefault="00825621" w:rsidP="00736B86">
            <w:pPr>
              <w:numPr>
                <w:ilvl w:val="0"/>
                <w:numId w:val="45"/>
              </w:num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Bonificaciones: Tipo de dato STRING, con una longitud de 20 caracteres.</w:t>
            </w:r>
          </w:p>
          <w:p w14:paraId="17A90FB7" w14:textId="77777777" w:rsidR="00825621" w:rsidRPr="00825621" w:rsidRDefault="00825621" w:rsidP="00736B86">
            <w:pPr>
              <w:numPr>
                <w:ilvl w:val="0"/>
                <w:numId w:val="45"/>
              </w:num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Retenciones: Tipo de dato STRING, con una longitud de 20 caracteres.</w:t>
            </w:r>
          </w:p>
          <w:p w14:paraId="4BCCA3A1" w14:textId="77777777" w:rsidR="00825621" w:rsidRPr="00825621" w:rsidRDefault="00825621" w:rsidP="00825621">
            <w:p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val="es-EC" w:eastAsia="en-US"/>
              </w:rPr>
              <w:t>Fecha de Emisión: Tipo de dato DATETIME, formato de DD/MM/AA, con una longitud de 10 caracteres.</w:t>
            </w:r>
            <w:r w:rsidRPr="00825621">
              <w:rPr>
                <w:rFonts w:ascii="Bierstadt Display" w:eastAsia="Calibri" w:hAnsi="Bierstadt Display"/>
                <w:lang w:eastAsia="en-US"/>
              </w:rPr>
              <w:t> </w:t>
            </w:r>
          </w:p>
        </w:tc>
      </w:tr>
      <w:tr w:rsidR="00825621" w:rsidRPr="00825621" w14:paraId="5DBFA76F" w14:textId="77777777" w:rsidTr="00825621">
        <w:trPr>
          <w:trHeight w:val="41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27F0D8F3"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lang w:val="es-EC" w:eastAsia="en-US"/>
              </w:rPr>
              <w:t xml:space="preserve">CRITERIOS DE ACEPTACIÓN: </w:t>
            </w:r>
            <w:r w:rsidRPr="00825621">
              <w:rPr>
                <w:rFonts w:ascii="Bierstadt Display" w:eastAsia="Calibri" w:hAnsi="Bierstadt Display"/>
                <w:lang w:val="es-EC" w:eastAsia="en-US"/>
              </w:rPr>
              <w:t>La información de los roles de pagos ha sido modificada correctamente o no.</w:t>
            </w:r>
          </w:p>
        </w:tc>
      </w:tr>
      <w:tr w:rsidR="00825621" w:rsidRPr="00825621" w14:paraId="0BB93C9C" w14:textId="77777777" w:rsidTr="00825621">
        <w:trPr>
          <w:trHeight w:val="345"/>
          <w:jc w:val="center"/>
        </w:trPr>
        <w:tc>
          <w:tcPr>
            <w:tcW w:w="10343" w:type="dxa"/>
            <w:gridSpan w:val="4"/>
            <w:tcBorders>
              <w:top w:val="single" w:sz="4" w:space="0" w:color="auto"/>
              <w:left w:val="single" w:sz="4" w:space="0" w:color="auto"/>
              <w:bottom w:val="single" w:sz="4" w:space="0" w:color="auto"/>
              <w:right w:val="single" w:sz="4" w:space="0" w:color="auto"/>
            </w:tcBorders>
            <w:shd w:val="clear" w:color="auto" w:fill="D9D9D9"/>
            <w:vAlign w:val="center"/>
            <w:hideMark/>
          </w:tcPr>
          <w:p w14:paraId="1C874044"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ESCENARIOS:</w:t>
            </w:r>
          </w:p>
        </w:tc>
      </w:tr>
      <w:tr w:rsidR="00825621" w:rsidRPr="00825621" w14:paraId="0FABAFE1" w14:textId="77777777" w:rsidTr="00825621">
        <w:trPr>
          <w:trHeight w:val="1265"/>
          <w:jc w:val="center"/>
        </w:trPr>
        <w:tc>
          <w:tcPr>
            <w:tcW w:w="1134" w:type="dxa"/>
            <w:tcBorders>
              <w:top w:val="single" w:sz="4" w:space="0" w:color="auto"/>
              <w:left w:val="single" w:sz="4" w:space="0" w:color="auto"/>
              <w:bottom w:val="single" w:sz="4" w:space="0" w:color="auto"/>
              <w:right w:val="single" w:sz="4" w:space="0" w:color="auto"/>
            </w:tcBorders>
          </w:tcPr>
          <w:p w14:paraId="5C56E039"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ES-8.1</w:t>
            </w:r>
          </w:p>
          <w:p w14:paraId="0BE4C35A"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p>
        </w:tc>
        <w:tc>
          <w:tcPr>
            <w:tcW w:w="9209" w:type="dxa"/>
            <w:gridSpan w:val="3"/>
            <w:tcBorders>
              <w:top w:val="single" w:sz="4" w:space="0" w:color="auto"/>
              <w:left w:val="single" w:sz="4" w:space="0" w:color="auto"/>
              <w:bottom w:val="single" w:sz="4" w:space="0" w:color="auto"/>
              <w:right w:val="single" w:sz="4" w:space="0" w:color="auto"/>
            </w:tcBorders>
            <w:hideMark/>
          </w:tcPr>
          <w:p w14:paraId="62270299"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bCs/>
                <w:lang w:val="es-EC" w:eastAsia="en-US"/>
              </w:rPr>
              <w:t xml:space="preserve">DESCRIPCIÓN: </w:t>
            </w:r>
            <w:r w:rsidRPr="00825621">
              <w:rPr>
                <w:rFonts w:ascii="Bierstadt Display" w:eastAsia="Calibri" w:hAnsi="Bierstadt Display"/>
                <w:lang w:val="es-EC" w:eastAsia="en-US"/>
              </w:rPr>
              <w:t>La información de los roles de pago ha sido modificada exitosamente.</w:t>
            </w:r>
          </w:p>
          <w:p w14:paraId="0D9B9C8C"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bCs/>
                <w:lang w:val="es-EC" w:eastAsia="en-US"/>
              </w:rPr>
              <w:t>SUPOSICIONES/ASUNCIONES</w:t>
            </w:r>
            <w:r w:rsidRPr="00825621">
              <w:rPr>
                <w:rFonts w:ascii="Bierstadt Display" w:eastAsia="Calibri" w:hAnsi="Bierstadt Display"/>
                <w:lang w:val="es-EC" w:eastAsia="en-US"/>
              </w:rPr>
              <w:t>:</w:t>
            </w:r>
          </w:p>
          <w:p w14:paraId="25D16F18" w14:textId="77777777" w:rsidR="00825621" w:rsidRPr="00825621" w:rsidRDefault="00825621" w:rsidP="00736B86">
            <w:pPr>
              <w:numPr>
                <w:ilvl w:val="0"/>
                <w:numId w:val="53"/>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usuario se autentica correctamente y accede al sistema.</w:t>
            </w:r>
          </w:p>
          <w:p w14:paraId="6E9FA317" w14:textId="77777777" w:rsidR="00825621" w:rsidRPr="00825621" w:rsidRDefault="00825621" w:rsidP="00736B86">
            <w:pPr>
              <w:numPr>
                <w:ilvl w:val="0"/>
                <w:numId w:val="53"/>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usuario modifica los campos correspondientes de la información.</w:t>
            </w:r>
          </w:p>
          <w:p w14:paraId="7D408C1C" w14:textId="77777777" w:rsidR="00825621" w:rsidRPr="00825621" w:rsidRDefault="00825621" w:rsidP="00736B86">
            <w:pPr>
              <w:numPr>
                <w:ilvl w:val="0"/>
                <w:numId w:val="53"/>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sistema valida los datos ingresados.</w:t>
            </w:r>
          </w:p>
          <w:p w14:paraId="304BF799" w14:textId="77777777" w:rsidR="00825621" w:rsidRPr="00825621" w:rsidRDefault="00825621" w:rsidP="00736B86">
            <w:pPr>
              <w:numPr>
                <w:ilvl w:val="0"/>
                <w:numId w:val="53"/>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 xml:space="preserve">El sistema notifica que se han modificado exitosamente los datos del rol de pago. </w:t>
            </w:r>
          </w:p>
          <w:p w14:paraId="6D6671EF"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lang w:val="es-EC" w:eastAsia="en-US"/>
              </w:rPr>
              <w:lastRenderedPageBreak/>
              <w:t>RESULTADOS:</w:t>
            </w:r>
          </w:p>
          <w:p w14:paraId="0E2DD75C" w14:textId="77777777" w:rsidR="00825621" w:rsidRPr="00825621" w:rsidRDefault="00825621" w:rsidP="00736B86">
            <w:pPr>
              <w:numPr>
                <w:ilvl w:val="0"/>
                <w:numId w:val="53"/>
              </w:numPr>
              <w:suppressAutoHyphens w:val="0"/>
              <w:spacing w:after="160" w:line="256" w:lineRule="auto"/>
              <w:rPr>
                <w:rFonts w:ascii="Bierstadt Display" w:eastAsia="Calibri" w:hAnsi="Bierstadt Display"/>
                <w:b/>
                <w:lang w:eastAsia="en-US"/>
              </w:rPr>
            </w:pPr>
            <w:r w:rsidRPr="00825621">
              <w:rPr>
                <w:rFonts w:ascii="Bierstadt Display" w:eastAsia="Calibri" w:hAnsi="Bierstadt Display"/>
                <w:lang w:eastAsia="en-US"/>
              </w:rPr>
              <w:t>El usuario ha modificado exitosamente la información del rol de pago.</w:t>
            </w:r>
          </w:p>
        </w:tc>
      </w:tr>
      <w:tr w:rsidR="00825621" w:rsidRPr="00825621" w14:paraId="1CF11F1F" w14:textId="77777777" w:rsidTr="00825621">
        <w:trPr>
          <w:trHeight w:val="2470"/>
          <w:jc w:val="center"/>
        </w:trPr>
        <w:tc>
          <w:tcPr>
            <w:tcW w:w="1134" w:type="dxa"/>
            <w:tcBorders>
              <w:top w:val="single" w:sz="4" w:space="0" w:color="auto"/>
              <w:left w:val="single" w:sz="4" w:space="0" w:color="auto"/>
              <w:bottom w:val="single" w:sz="4" w:space="0" w:color="auto"/>
              <w:right w:val="single" w:sz="4" w:space="0" w:color="auto"/>
            </w:tcBorders>
          </w:tcPr>
          <w:p w14:paraId="4886FAD8"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lastRenderedPageBreak/>
              <w:t>ES-8.2</w:t>
            </w:r>
          </w:p>
          <w:p w14:paraId="7D51FB78"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p>
          <w:p w14:paraId="4D2923FA"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p>
        </w:tc>
        <w:tc>
          <w:tcPr>
            <w:tcW w:w="9209" w:type="dxa"/>
            <w:gridSpan w:val="3"/>
            <w:tcBorders>
              <w:top w:val="single" w:sz="4" w:space="0" w:color="auto"/>
              <w:left w:val="single" w:sz="4" w:space="0" w:color="auto"/>
              <w:bottom w:val="single" w:sz="4" w:space="0" w:color="auto"/>
              <w:right w:val="single" w:sz="4" w:space="0" w:color="auto"/>
            </w:tcBorders>
            <w:vAlign w:val="center"/>
            <w:hideMark/>
          </w:tcPr>
          <w:p w14:paraId="3E56118D"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bCs/>
                <w:lang w:val="es-EC" w:eastAsia="en-US"/>
              </w:rPr>
              <w:t xml:space="preserve">DESCRIPCIÓN: </w:t>
            </w:r>
            <w:r w:rsidRPr="00825621">
              <w:rPr>
                <w:rFonts w:ascii="Bierstadt Display" w:eastAsia="Calibri" w:hAnsi="Bierstadt Display"/>
                <w:lang w:val="es-EC" w:eastAsia="en-US"/>
              </w:rPr>
              <w:t>La información del rol de pago no ha sido modificada exitosamente, por una falla en la base datos.</w:t>
            </w:r>
          </w:p>
          <w:p w14:paraId="06EC1F00"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bCs/>
                <w:lang w:val="es-EC" w:eastAsia="en-US"/>
              </w:rPr>
              <w:t>SUPOSICIONES/ASUNCIONES</w:t>
            </w:r>
            <w:r w:rsidRPr="00825621">
              <w:rPr>
                <w:rFonts w:ascii="Bierstadt Display" w:eastAsia="Calibri" w:hAnsi="Bierstadt Display"/>
                <w:lang w:val="es-EC" w:eastAsia="en-US"/>
              </w:rPr>
              <w:t>:</w:t>
            </w:r>
          </w:p>
          <w:p w14:paraId="2B6DEF22" w14:textId="77777777" w:rsidR="00825621" w:rsidRPr="00825621" w:rsidRDefault="00825621" w:rsidP="00736B86">
            <w:pPr>
              <w:numPr>
                <w:ilvl w:val="0"/>
                <w:numId w:val="53"/>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usuario se autentica correctamente y accede al sistema.</w:t>
            </w:r>
          </w:p>
          <w:p w14:paraId="337BC4AB" w14:textId="77777777" w:rsidR="00825621" w:rsidRPr="00825621" w:rsidRDefault="00825621" w:rsidP="00736B86">
            <w:pPr>
              <w:numPr>
                <w:ilvl w:val="0"/>
                <w:numId w:val="53"/>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usuario modifica los campos correspondientes de la información.</w:t>
            </w:r>
          </w:p>
          <w:p w14:paraId="2E349B61" w14:textId="77777777" w:rsidR="00825621" w:rsidRPr="00825621" w:rsidRDefault="00825621" w:rsidP="00736B86">
            <w:pPr>
              <w:numPr>
                <w:ilvl w:val="0"/>
                <w:numId w:val="53"/>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sistema no valida los datos ingresados por una falla en la base de datos.</w:t>
            </w:r>
          </w:p>
          <w:p w14:paraId="3339A81D"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lang w:val="es-EC" w:eastAsia="en-US"/>
              </w:rPr>
              <w:t>RESULTADOS:</w:t>
            </w:r>
          </w:p>
          <w:p w14:paraId="45F32C23" w14:textId="77777777" w:rsidR="00825621" w:rsidRPr="00825621" w:rsidRDefault="00825621" w:rsidP="00736B86">
            <w:pPr>
              <w:numPr>
                <w:ilvl w:val="0"/>
                <w:numId w:val="51"/>
              </w:numPr>
              <w:suppressAutoHyphens w:val="0"/>
              <w:spacing w:after="160" w:line="256" w:lineRule="auto"/>
              <w:rPr>
                <w:rFonts w:ascii="Bierstadt Display" w:eastAsia="Calibri" w:hAnsi="Bierstadt Display"/>
                <w:b/>
                <w:lang w:eastAsia="en-US"/>
              </w:rPr>
            </w:pPr>
            <w:r w:rsidRPr="00825621">
              <w:rPr>
                <w:rFonts w:ascii="Bierstadt Display" w:eastAsia="Calibri" w:hAnsi="Bierstadt Display"/>
                <w:lang w:eastAsia="en-US"/>
              </w:rPr>
              <w:t>El usuario no ha modificado exitosamente la información del rol de pago porque ha ocurrido una falla en la base datos.</w:t>
            </w:r>
          </w:p>
        </w:tc>
      </w:tr>
      <w:tr w:rsidR="00825621" w:rsidRPr="00825621" w14:paraId="2903BEF7" w14:textId="77777777" w:rsidTr="00825621">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6943AB05" w14:textId="77777777" w:rsidR="00825621" w:rsidRPr="00825621" w:rsidRDefault="00825621" w:rsidP="00825621">
            <w:pPr>
              <w:suppressAutoHyphens w:val="0"/>
              <w:spacing w:after="160" w:line="256" w:lineRule="auto"/>
              <w:rPr>
                <w:rFonts w:ascii="Bierstadt Display" w:eastAsia="Calibri" w:hAnsi="Bierstadt Display"/>
                <w:bCs/>
                <w:lang w:val="es-EC" w:eastAsia="en-US"/>
              </w:rPr>
            </w:pPr>
            <w:r w:rsidRPr="00825621">
              <w:rPr>
                <w:rFonts w:ascii="Bierstadt Display" w:eastAsia="Calibri" w:hAnsi="Bierstadt Display"/>
                <w:b/>
                <w:lang w:val="es-EC" w:eastAsia="en-US"/>
              </w:rPr>
              <w:t xml:space="preserve">RIESGOS: </w:t>
            </w:r>
          </w:p>
          <w:p w14:paraId="6404D8F3" w14:textId="77777777" w:rsidR="00825621" w:rsidRPr="00825621" w:rsidRDefault="00825621" w:rsidP="00736B86">
            <w:pPr>
              <w:numPr>
                <w:ilvl w:val="0"/>
                <w:numId w:val="51"/>
              </w:numPr>
              <w:suppressAutoHyphens w:val="0"/>
              <w:spacing w:after="160" w:line="256" w:lineRule="auto"/>
              <w:rPr>
                <w:rFonts w:ascii="Bierstadt Display" w:eastAsia="Calibri" w:hAnsi="Bierstadt Display"/>
                <w:b/>
                <w:lang w:eastAsia="en-US"/>
              </w:rPr>
            </w:pPr>
            <w:r w:rsidRPr="00825621">
              <w:rPr>
                <w:rFonts w:ascii="Bierstadt Display" w:eastAsia="Calibri" w:hAnsi="Bierstadt Display"/>
                <w:bCs/>
                <w:lang w:eastAsia="en-US"/>
              </w:rPr>
              <w:t>Fallas en la base de datos que no permite modificar la información del rol de pago.</w:t>
            </w:r>
          </w:p>
        </w:tc>
      </w:tr>
      <w:tr w:rsidR="00825621" w:rsidRPr="00825621" w14:paraId="1A7B1E47" w14:textId="77777777" w:rsidTr="00825621">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0FC1D7A9"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PROTOTIPO EXPLORATORIO: </w:t>
            </w:r>
            <w:r w:rsidRPr="00825621">
              <w:rPr>
                <w:rFonts w:ascii="Bierstadt Display" w:eastAsia="Calibri" w:hAnsi="Bierstadt Display"/>
                <w:bCs/>
                <w:lang w:val="es-EC" w:eastAsia="en-US"/>
              </w:rPr>
              <w:t>N/A</w:t>
            </w:r>
          </w:p>
        </w:tc>
      </w:tr>
    </w:tbl>
    <w:p w14:paraId="00453FE5"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p>
    <w:p w14:paraId="7BB0ED35"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p>
    <w:p w14:paraId="4D891339"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br w:type="page"/>
      </w:r>
    </w:p>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72"/>
        <w:gridCol w:w="1583"/>
        <w:gridCol w:w="3861"/>
      </w:tblGrid>
      <w:tr w:rsidR="00825621" w:rsidRPr="00825621" w14:paraId="28CCAA39" w14:textId="77777777" w:rsidTr="00825621">
        <w:trPr>
          <w:trHeight w:val="708"/>
          <w:tblHeader/>
          <w:jc w:val="center"/>
        </w:trPr>
        <w:tc>
          <w:tcPr>
            <w:tcW w:w="4903"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1EB35B6F"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lastRenderedPageBreak/>
              <w:t>IDENTIFICADOR CASO DE USO:</w:t>
            </w:r>
          </w:p>
          <w:p w14:paraId="61C7701D"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CU-09</w:t>
            </w:r>
          </w:p>
        </w:tc>
        <w:tc>
          <w:tcPr>
            <w:tcW w:w="5440"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3B24EA9E"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NOMBRE:</w:t>
            </w:r>
          </w:p>
          <w:p w14:paraId="12498053"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Eliminar Rol de Pago</w:t>
            </w:r>
          </w:p>
        </w:tc>
      </w:tr>
      <w:tr w:rsidR="00825621" w:rsidRPr="00825621" w14:paraId="0DF0C797" w14:textId="77777777" w:rsidTr="00825621">
        <w:trPr>
          <w:trHeight w:val="407"/>
          <w:jc w:val="center"/>
        </w:trPr>
        <w:tc>
          <w:tcPr>
            <w:tcW w:w="6485" w:type="dxa"/>
            <w:gridSpan w:val="3"/>
            <w:tcBorders>
              <w:top w:val="single" w:sz="4" w:space="0" w:color="auto"/>
              <w:left w:val="single" w:sz="4" w:space="0" w:color="auto"/>
              <w:bottom w:val="single" w:sz="4" w:space="0" w:color="auto"/>
              <w:right w:val="single" w:sz="4" w:space="0" w:color="auto"/>
            </w:tcBorders>
            <w:vAlign w:val="center"/>
            <w:hideMark/>
          </w:tcPr>
          <w:p w14:paraId="4EAB1DC7"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COMPLEJIDAD: </w:t>
            </w:r>
            <w:r w:rsidRPr="00825621">
              <w:rPr>
                <w:rFonts w:ascii="Bierstadt Display" w:eastAsia="Calibri" w:hAnsi="Bierstadt Display"/>
                <w:lang w:val="es-EC" w:eastAsia="en-US"/>
              </w:rPr>
              <w:t>Alta</w:t>
            </w:r>
          </w:p>
        </w:tc>
        <w:tc>
          <w:tcPr>
            <w:tcW w:w="3858" w:type="dxa"/>
            <w:tcBorders>
              <w:top w:val="single" w:sz="4" w:space="0" w:color="auto"/>
              <w:left w:val="single" w:sz="4" w:space="0" w:color="auto"/>
              <w:bottom w:val="single" w:sz="4" w:space="0" w:color="auto"/>
              <w:right w:val="single" w:sz="4" w:space="0" w:color="auto"/>
            </w:tcBorders>
            <w:vAlign w:val="center"/>
            <w:hideMark/>
          </w:tcPr>
          <w:p w14:paraId="15A249AA"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PRIORIDAD: </w:t>
            </w:r>
            <w:r w:rsidRPr="00825621">
              <w:rPr>
                <w:rFonts w:ascii="Bierstadt Display" w:eastAsia="Calibri" w:hAnsi="Bierstadt Display"/>
                <w:lang w:val="es-EC" w:eastAsia="en-US"/>
              </w:rPr>
              <w:t>Media</w:t>
            </w:r>
          </w:p>
        </w:tc>
      </w:tr>
      <w:tr w:rsidR="00825621" w:rsidRPr="00825621" w14:paraId="668EACD2" w14:textId="77777777" w:rsidTr="00825621">
        <w:trPr>
          <w:trHeight w:val="434"/>
          <w:jc w:val="center"/>
        </w:trPr>
        <w:tc>
          <w:tcPr>
            <w:tcW w:w="10343" w:type="dxa"/>
            <w:gridSpan w:val="4"/>
            <w:tcBorders>
              <w:top w:val="single" w:sz="4" w:space="0" w:color="auto"/>
              <w:left w:val="single" w:sz="4" w:space="0" w:color="auto"/>
              <w:bottom w:val="single" w:sz="4" w:space="0" w:color="auto"/>
              <w:right w:val="single" w:sz="4" w:space="0" w:color="auto"/>
            </w:tcBorders>
            <w:hideMark/>
          </w:tcPr>
          <w:p w14:paraId="6925B49C"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REQUERIMIENTO FUNCIONAL ASOCIADO: </w:t>
            </w:r>
            <w:r w:rsidRPr="00825621">
              <w:rPr>
                <w:rFonts w:ascii="Bierstadt Display" w:eastAsia="Calibri" w:hAnsi="Bierstadt Display"/>
                <w:bCs/>
                <w:lang w:val="es-EC" w:eastAsia="en-US"/>
              </w:rPr>
              <w:t>RF-09</w:t>
            </w:r>
          </w:p>
        </w:tc>
      </w:tr>
      <w:tr w:rsidR="00825621" w:rsidRPr="00825621" w14:paraId="401BB9D9" w14:textId="77777777" w:rsidTr="00825621">
        <w:trPr>
          <w:trHeight w:val="41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0A88E090"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lang w:val="es-EC" w:eastAsia="en-US"/>
              </w:rPr>
              <w:t xml:space="preserve">ACTORES: </w:t>
            </w:r>
            <w:r w:rsidRPr="00825621">
              <w:rPr>
                <w:rFonts w:ascii="Bierstadt Display" w:eastAsia="Calibri" w:hAnsi="Bierstadt Display"/>
                <w:bCs/>
                <w:lang w:val="es-EC" w:eastAsia="en-US"/>
              </w:rPr>
              <w:t>ACT-3</w:t>
            </w:r>
          </w:p>
        </w:tc>
      </w:tr>
      <w:tr w:rsidR="00825621" w:rsidRPr="00825621" w14:paraId="086B1C21" w14:textId="77777777" w:rsidTr="00825621">
        <w:trPr>
          <w:trHeight w:val="42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02B582E4"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CASOS DE USO ASOCIADOS: </w:t>
            </w:r>
            <w:r w:rsidRPr="00825621">
              <w:rPr>
                <w:rFonts w:ascii="Bierstadt Display" w:eastAsia="Calibri" w:hAnsi="Bierstadt Display"/>
                <w:lang w:val="es-EC" w:eastAsia="en-US"/>
              </w:rPr>
              <w:t>CU09</w:t>
            </w:r>
          </w:p>
        </w:tc>
      </w:tr>
      <w:tr w:rsidR="00825621" w:rsidRPr="00825621" w14:paraId="23156789" w14:textId="77777777" w:rsidTr="00825621">
        <w:trPr>
          <w:trHeight w:val="698"/>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1022D36B"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DESCRIPCIÓN: </w:t>
            </w:r>
            <w:r w:rsidRPr="00825621">
              <w:rPr>
                <w:rFonts w:ascii="Bierstadt Display" w:eastAsia="Calibri" w:hAnsi="Bierstadt Display"/>
                <w:lang w:val="es-EC" w:eastAsia="en-US"/>
              </w:rPr>
              <w:t>El sistema permitirá eliminar un rol de pago previamente creado.</w:t>
            </w:r>
          </w:p>
        </w:tc>
      </w:tr>
      <w:tr w:rsidR="00825621" w:rsidRPr="00825621" w14:paraId="4911D4FF" w14:textId="77777777" w:rsidTr="00825621">
        <w:trPr>
          <w:trHeight w:val="964"/>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0731BBCA"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NOTAS:</w:t>
            </w:r>
          </w:p>
          <w:p w14:paraId="19FDFB61" w14:textId="77777777" w:rsidR="00825621" w:rsidRPr="00825621" w:rsidRDefault="00825621" w:rsidP="00825621">
            <w:pPr>
              <w:suppressAutoHyphens w:val="0"/>
              <w:spacing w:after="160" w:line="256" w:lineRule="auto"/>
              <w:rPr>
                <w:rFonts w:ascii="Bierstadt Display" w:eastAsia="Calibri" w:hAnsi="Bierstadt Display"/>
                <w:bCs/>
                <w:lang w:val="es-EC" w:eastAsia="en-US"/>
              </w:rPr>
            </w:pPr>
            <w:r w:rsidRPr="00825621">
              <w:rPr>
                <w:rFonts w:ascii="Bierstadt Display" w:eastAsia="Calibri" w:hAnsi="Bierstadt Display"/>
                <w:bCs/>
                <w:lang w:val="es-EC" w:eastAsia="en-US"/>
              </w:rPr>
              <w:t>El sistema tendrá un módulo para poder eliminar un rol de pago:</w:t>
            </w:r>
          </w:p>
          <w:p w14:paraId="3FA182E8" w14:textId="77777777" w:rsidR="00825621" w:rsidRPr="00825621" w:rsidRDefault="00825621" w:rsidP="00736B86">
            <w:pPr>
              <w:numPr>
                <w:ilvl w:val="0"/>
                <w:numId w:val="46"/>
              </w:num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Código Rol de Pago: Tipo de dato STRING, con una longitud de 10 caracteres.</w:t>
            </w:r>
          </w:p>
          <w:p w14:paraId="3227C521" w14:textId="77777777" w:rsidR="00825621" w:rsidRPr="00825621" w:rsidRDefault="00825621" w:rsidP="00736B86">
            <w:pPr>
              <w:numPr>
                <w:ilvl w:val="0"/>
                <w:numId w:val="46"/>
              </w:num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Cedula de empelado: Tipo de dato STRING, con una longitud de 12 caracteres.</w:t>
            </w:r>
          </w:p>
          <w:p w14:paraId="3AC23FAE" w14:textId="77777777" w:rsidR="00825621" w:rsidRPr="00825621" w:rsidRDefault="00825621" w:rsidP="00736B86">
            <w:pPr>
              <w:numPr>
                <w:ilvl w:val="0"/>
                <w:numId w:val="46"/>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val="es-EC" w:eastAsia="en-US"/>
              </w:rPr>
              <w:t>Confirmación de Eliminación: Tipo de dato STRING, sin caracteres especiales, con una longitud de 3 caracteres.</w:t>
            </w:r>
          </w:p>
        </w:tc>
      </w:tr>
      <w:tr w:rsidR="00825621" w:rsidRPr="00825621" w14:paraId="4444CCDD" w14:textId="77777777" w:rsidTr="00825621">
        <w:trPr>
          <w:trHeight w:val="41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4C250BDC"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lang w:val="es-EC" w:eastAsia="en-US"/>
              </w:rPr>
              <w:t xml:space="preserve">CRITERIOS DE ACEPTACIÓN: </w:t>
            </w:r>
            <w:r w:rsidRPr="00825621">
              <w:rPr>
                <w:rFonts w:ascii="Bierstadt Display" w:eastAsia="Calibri" w:hAnsi="Bierstadt Display"/>
                <w:lang w:val="es-EC" w:eastAsia="en-US"/>
              </w:rPr>
              <w:t>Eliminación de rol de pago o no.</w:t>
            </w:r>
          </w:p>
        </w:tc>
      </w:tr>
      <w:tr w:rsidR="00825621" w:rsidRPr="00825621" w14:paraId="682BEAAA" w14:textId="77777777" w:rsidTr="00825621">
        <w:trPr>
          <w:trHeight w:val="345"/>
          <w:jc w:val="center"/>
        </w:trPr>
        <w:tc>
          <w:tcPr>
            <w:tcW w:w="10343" w:type="dxa"/>
            <w:gridSpan w:val="4"/>
            <w:tcBorders>
              <w:top w:val="single" w:sz="4" w:space="0" w:color="auto"/>
              <w:left w:val="single" w:sz="4" w:space="0" w:color="auto"/>
              <w:bottom w:val="single" w:sz="4" w:space="0" w:color="auto"/>
              <w:right w:val="single" w:sz="4" w:space="0" w:color="auto"/>
            </w:tcBorders>
            <w:shd w:val="clear" w:color="auto" w:fill="D9D9D9"/>
            <w:vAlign w:val="center"/>
            <w:hideMark/>
          </w:tcPr>
          <w:p w14:paraId="1E74213D"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ESCENARIOS:</w:t>
            </w:r>
          </w:p>
        </w:tc>
      </w:tr>
      <w:tr w:rsidR="00825621" w:rsidRPr="00825621" w14:paraId="6D26C546" w14:textId="77777777" w:rsidTr="00825621">
        <w:trPr>
          <w:trHeight w:val="3185"/>
          <w:jc w:val="center"/>
        </w:trPr>
        <w:tc>
          <w:tcPr>
            <w:tcW w:w="1134" w:type="dxa"/>
            <w:tcBorders>
              <w:top w:val="single" w:sz="4" w:space="0" w:color="auto"/>
              <w:left w:val="single" w:sz="4" w:space="0" w:color="auto"/>
              <w:bottom w:val="single" w:sz="4" w:space="0" w:color="auto"/>
              <w:right w:val="single" w:sz="4" w:space="0" w:color="auto"/>
            </w:tcBorders>
          </w:tcPr>
          <w:p w14:paraId="77D65CDD"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ES-9.1</w:t>
            </w:r>
          </w:p>
          <w:p w14:paraId="75B573B5"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p>
        </w:tc>
        <w:tc>
          <w:tcPr>
            <w:tcW w:w="9209" w:type="dxa"/>
            <w:gridSpan w:val="3"/>
            <w:tcBorders>
              <w:top w:val="single" w:sz="4" w:space="0" w:color="auto"/>
              <w:left w:val="single" w:sz="4" w:space="0" w:color="auto"/>
              <w:bottom w:val="single" w:sz="4" w:space="0" w:color="auto"/>
              <w:right w:val="single" w:sz="4" w:space="0" w:color="auto"/>
            </w:tcBorders>
            <w:hideMark/>
          </w:tcPr>
          <w:p w14:paraId="4D24D679"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bCs/>
                <w:lang w:val="es-EC" w:eastAsia="en-US"/>
              </w:rPr>
              <w:t xml:space="preserve">DESCRIPCIÓN: </w:t>
            </w:r>
            <w:r w:rsidRPr="00825621">
              <w:rPr>
                <w:rFonts w:ascii="Bierstadt Display" w:eastAsia="Calibri" w:hAnsi="Bierstadt Display"/>
                <w:lang w:val="es-EC" w:eastAsia="en-US"/>
              </w:rPr>
              <w:t>Eliminación de rol de pago exitoso.</w:t>
            </w:r>
          </w:p>
          <w:p w14:paraId="1944B334"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bCs/>
                <w:lang w:val="es-EC" w:eastAsia="en-US"/>
              </w:rPr>
              <w:t>SUPOSICIONES/ASUNCIONES</w:t>
            </w:r>
            <w:r w:rsidRPr="00825621">
              <w:rPr>
                <w:rFonts w:ascii="Bierstadt Display" w:eastAsia="Calibri" w:hAnsi="Bierstadt Display"/>
                <w:lang w:val="es-EC" w:eastAsia="en-US"/>
              </w:rPr>
              <w:t>:</w:t>
            </w:r>
          </w:p>
          <w:p w14:paraId="7B9BA429" w14:textId="77777777" w:rsidR="00825621" w:rsidRPr="00825621" w:rsidRDefault="00825621" w:rsidP="00736B86">
            <w:pPr>
              <w:numPr>
                <w:ilvl w:val="0"/>
                <w:numId w:val="47"/>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supervisor se autentica correctamente y accede al sistema.</w:t>
            </w:r>
          </w:p>
          <w:p w14:paraId="1CF5A3AB" w14:textId="77777777" w:rsidR="00825621" w:rsidRPr="00825621" w:rsidRDefault="00825621" w:rsidP="00736B86">
            <w:pPr>
              <w:numPr>
                <w:ilvl w:val="0"/>
                <w:numId w:val="47"/>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supervisor ingresa la información en los campos correspondientes.</w:t>
            </w:r>
          </w:p>
          <w:p w14:paraId="1694AAD2" w14:textId="77777777" w:rsidR="00825621" w:rsidRPr="00825621" w:rsidRDefault="00825621" w:rsidP="00736B86">
            <w:pPr>
              <w:numPr>
                <w:ilvl w:val="0"/>
                <w:numId w:val="47"/>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sistema valida los datos ingresados.</w:t>
            </w:r>
          </w:p>
          <w:p w14:paraId="6069E9A4" w14:textId="77777777" w:rsidR="00825621" w:rsidRPr="00825621" w:rsidRDefault="00825621" w:rsidP="00736B86">
            <w:pPr>
              <w:numPr>
                <w:ilvl w:val="0"/>
                <w:numId w:val="47"/>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 xml:space="preserve">El sistema notifica que la eliminación se ha hecho correctamente. </w:t>
            </w:r>
          </w:p>
          <w:p w14:paraId="5A3530FD" w14:textId="77777777" w:rsidR="00825621" w:rsidRPr="00825621" w:rsidRDefault="00825621" w:rsidP="00736B86">
            <w:pPr>
              <w:numPr>
                <w:ilvl w:val="1"/>
                <w:numId w:val="48"/>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b/>
                <w:lang w:eastAsia="en-US"/>
              </w:rPr>
              <w:t>RESULTADOS:</w:t>
            </w:r>
          </w:p>
          <w:p w14:paraId="45A52FC7" w14:textId="77777777" w:rsidR="00825621" w:rsidRPr="00825621" w:rsidRDefault="00825621" w:rsidP="00736B86">
            <w:pPr>
              <w:numPr>
                <w:ilvl w:val="0"/>
                <w:numId w:val="47"/>
              </w:numPr>
              <w:suppressAutoHyphens w:val="0"/>
              <w:spacing w:after="160" w:line="256" w:lineRule="auto"/>
              <w:rPr>
                <w:rFonts w:ascii="Bierstadt Display" w:eastAsia="Calibri" w:hAnsi="Bierstadt Display"/>
                <w:b/>
                <w:lang w:eastAsia="en-US"/>
              </w:rPr>
            </w:pPr>
            <w:r w:rsidRPr="00825621">
              <w:rPr>
                <w:rFonts w:ascii="Bierstadt Display" w:eastAsia="Calibri" w:hAnsi="Bierstadt Display"/>
                <w:lang w:eastAsia="en-US"/>
              </w:rPr>
              <w:t>El rol de pago se ha eliminado correctamente.</w:t>
            </w:r>
          </w:p>
        </w:tc>
      </w:tr>
      <w:tr w:rsidR="00825621" w:rsidRPr="00825621" w14:paraId="21BFFCFA" w14:textId="77777777" w:rsidTr="00825621">
        <w:trPr>
          <w:trHeight w:val="2470"/>
          <w:jc w:val="center"/>
        </w:trPr>
        <w:tc>
          <w:tcPr>
            <w:tcW w:w="1134" w:type="dxa"/>
            <w:tcBorders>
              <w:top w:val="single" w:sz="4" w:space="0" w:color="auto"/>
              <w:left w:val="single" w:sz="4" w:space="0" w:color="auto"/>
              <w:bottom w:val="single" w:sz="4" w:space="0" w:color="auto"/>
              <w:right w:val="single" w:sz="4" w:space="0" w:color="auto"/>
            </w:tcBorders>
          </w:tcPr>
          <w:p w14:paraId="036B026C"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lastRenderedPageBreak/>
              <w:t>ES-9.2</w:t>
            </w:r>
          </w:p>
          <w:p w14:paraId="3B48A39B"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p>
          <w:p w14:paraId="6CB937E3"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p>
        </w:tc>
        <w:tc>
          <w:tcPr>
            <w:tcW w:w="9209" w:type="dxa"/>
            <w:gridSpan w:val="3"/>
            <w:tcBorders>
              <w:top w:val="single" w:sz="4" w:space="0" w:color="auto"/>
              <w:left w:val="single" w:sz="4" w:space="0" w:color="auto"/>
              <w:bottom w:val="single" w:sz="4" w:space="0" w:color="auto"/>
              <w:right w:val="single" w:sz="4" w:space="0" w:color="auto"/>
            </w:tcBorders>
            <w:vAlign w:val="center"/>
            <w:hideMark/>
          </w:tcPr>
          <w:p w14:paraId="18A203B7"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bCs/>
                <w:lang w:val="es-EC" w:eastAsia="en-US"/>
              </w:rPr>
              <w:t xml:space="preserve">DESCRIPCIÓN: </w:t>
            </w:r>
            <w:r w:rsidRPr="00825621">
              <w:rPr>
                <w:rFonts w:ascii="Bierstadt Display" w:eastAsia="Calibri" w:hAnsi="Bierstadt Display"/>
                <w:lang w:val="es-EC" w:eastAsia="en-US"/>
              </w:rPr>
              <w:t>Eliminación de rol de pago fallido por error en el ingreso de datos.</w:t>
            </w:r>
          </w:p>
          <w:p w14:paraId="1A754DE3"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bCs/>
                <w:lang w:val="es-EC" w:eastAsia="en-US"/>
              </w:rPr>
              <w:t>SUPOSICIONES/ASUNCIONES</w:t>
            </w:r>
            <w:r w:rsidRPr="00825621">
              <w:rPr>
                <w:rFonts w:ascii="Bierstadt Display" w:eastAsia="Calibri" w:hAnsi="Bierstadt Display"/>
                <w:lang w:val="es-EC" w:eastAsia="en-US"/>
              </w:rPr>
              <w:t>:</w:t>
            </w:r>
          </w:p>
          <w:p w14:paraId="2139BF1B" w14:textId="77777777" w:rsidR="00825621" w:rsidRPr="00825621" w:rsidRDefault="00825621" w:rsidP="00736B86">
            <w:pPr>
              <w:numPr>
                <w:ilvl w:val="0"/>
                <w:numId w:val="49"/>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supervisor se autentica correctamente y accede al sistema.</w:t>
            </w:r>
          </w:p>
          <w:p w14:paraId="3F6526C8" w14:textId="77777777" w:rsidR="00825621" w:rsidRPr="00825621" w:rsidRDefault="00825621" w:rsidP="00736B86">
            <w:pPr>
              <w:numPr>
                <w:ilvl w:val="0"/>
                <w:numId w:val="49"/>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supervisor ingresa la información en los campos correspondientes.</w:t>
            </w:r>
          </w:p>
          <w:p w14:paraId="268D946F" w14:textId="77777777" w:rsidR="00825621" w:rsidRPr="00825621" w:rsidRDefault="00825621" w:rsidP="00736B86">
            <w:pPr>
              <w:numPr>
                <w:ilvl w:val="0"/>
                <w:numId w:val="49"/>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supervisor envía los datos al sistema.</w:t>
            </w:r>
          </w:p>
          <w:p w14:paraId="20842EA2" w14:textId="77777777" w:rsidR="00825621" w:rsidRPr="00825621" w:rsidRDefault="00825621" w:rsidP="00736B86">
            <w:pPr>
              <w:numPr>
                <w:ilvl w:val="0"/>
                <w:numId w:val="49"/>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eastAsia="en-US"/>
              </w:rPr>
              <w:t>El sistema notifica que la eliminación no ha sido realizada por error en el ingreso de los datos.</w:t>
            </w:r>
          </w:p>
          <w:p w14:paraId="09FDBB32" w14:textId="77777777" w:rsidR="00825621" w:rsidRPr="00825621" w:rsidRDefault="00825621" w:rsidP="00736B86">
            <w:pPr>
              <w:numPr>
                <w:ilvl w:val="1"/>
                <w:numId w:val="50"/>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b/>
                <w:lang w:eastAsia="en-US"/>
              </w:rPr>
              <w:t>RESULTADOS:</w:t>
            </w:r>
          </w:p>
          <w:p w14:paraId="6603256F" w14:textId="77777777" w:rsidR="00825621" w:rsidRPr="00825621" w:rsidRDefault="00825621" w:rsidP="00736B86">
            <w:pPr>
              <w:numPr>
                <w:ilvl w:val="0"/>
                <w:numId w:val="49"/>
              </w:numPr>
              <w:suppressAutoHyphens w:val="0"/>
              <w:spacing w:after="160" w:line="256" w:lineRule="auto"/>
              <w:rPr>
                <w:rFonts w:ascii="Bierstadt Display" w:eastAsia="Calibri" w:hAnsi="Bierstadt Display"/>
                <w:b/>
                <w:lang w:eastAsia="en-US"/>
              </w:rPr>
            </w:pPr>
            <w:r w:rsidRPr="00825621">
              <w:rPr>
                <w:rFonts w:ascii="Bierstadt Display" w:eastAsia="Calibri" w:hAnsi="Bierstadt Display"/>
                <w:lang w:eastAsia="en-US"/>
              </w:rPr>
              <w:t>El rol de pago no ha sido eliminado por datos ingresados incorrectamente.</w:t>
            </w:r>
          </w:p>
        </w:tc>
      </w:tr>
      <w:tr w:rsidR="00825621" w:rsidRPr="00825621" w14:paraId="19B9C835" w14:textId="77777777" w:rsidTr="00825621">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5D58BAA4" w14:textId="77777777" w:rsidR="00825621" w:rsidRPr="00825621" w:rsidRDefault="00825621" w:rsidP="00825621">
            <w:pPr>
              <w:suppressAutoHyphens w:val="0"/>
              <w:spacing w:after="160" w:line="256" w:lineRule="auto"/>
              <w:rPr>
                <w:rFonts w:ascii="Bierstadt Display" w:eastAsia="Calibri" w:hAnsi="Bierstadt Display"/>
                <w:bCs/>
                <w:lang w:val="es-EC" w:eastAsia="en-US"/>
              </w:rPr>
            </w:pPr>
            <w:r w:rsidRPr="00825621">
              <w:rPr>
                <w:rFonts w:ascii="Bierstadt Display" w:eastAsia="Calibri" w:hAnsi="Bierstadt Display"/>
                <w:b/>
                <w:lang w:val="es-EC" w:eastAsia="en-US"/>
              </w:rPr>
              <w:t xml:space="preserve">RIESGOS: </w:t>
            </w:r>
          </w:p>
          <w:p w14:paraId="2FFD0BC8" w14:textId="77777777" w:rsidR="00825621" w:rsidRPr="00825621" w:rsidRDefault="00825621" w:rsidP="00736B86">
            <w:pPr>
              <w:numPr>
                <w:ilvl w:val="0"/>
                <w:numId w:val="51"/>
              </w:numPr>
              <w:suppressAutoHyphens w:val="0"/>
              <w:spacing w:after="160" w:line="256" w:lineRule="auto"/>
              <w:rPr>
                <w:rFonts w:ascii="Bierstadt Display" w:eastAsia="Calibri" w:hAnsi="Bierstadt Display"/>
                <w:b/>
                <w:lang w:eastAsia="en-US"/>
              </w:rPr>
            </w:pPr>
            <w:r w:rsidRPr="00825621">
              <w:rPr>
                <w:rFonts w:ascii="Bierstadt Display" w:eastAsia="Calibri" w:hAnsi="Bierstadt Display"/>
                <w:bCs/>
                <w:lang w:eastAsia="en-US"/>
              </w:rPr>
              <w:t>Imposibilidad de rol de pago por datos erróneos.</w:t>
            </w:r>
          </w:p>
        </w:tc>
      </w:tr>
      <w:tr w:rsidR="00825621" w:rsidRPr="00825621" w14:paraId="170A8226" w14:textId="77777777" w:rsidTr="00825621">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074256D9"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PROTOTIPO EXPLORATORIO: </w:t>
            </w:r>
            <w:r w:rsidRPr="00825621">
              <w:rPr>
                <w:rFonts w:ascii="Bierstadt Display" w:eastAsia="Calibri" w:hAnsi="Bierstadt Display"/>
                <w:bCs/>
                <w:lang w:val="es-EC" w:eastAsia="en-US"/>
              </w:rPr>
              <w:t>N/A</w:t>
            </w:r>
          </w:p>
        </w:tc>
      </w:tr>
    </w:tbl>
    <w:p w14:paraId="092FB1F1"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p>
    <w:p w14:paraId="05CA1EA1"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br w:type="page"/>
      </w:r>
    </w:p>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72"/>
        <w:gridCol w:w="1583"/>
        <w:gridCol w:w="3861"/>
      </w:tblGrid>
      <w:tr w:rsidR="00825621" w:rsidRPr="00825621" w14:paraId="1A7AFCBD" w14:textId="77777777" w:rsidTr="00825621">
        <w:trPr>
          <w:trHeight w:val="708"/>
          <w:tblHeader/>
          <w:jc w:val="center"/>
        </w:trPr>
        <w:tc>
          <w:tcPr>
            <w:tcW w:w="4903"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3605C32E"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lastRenderedPageBreak/>
              <w:t>IDENTIFICADOR CASO DE USO:</w:t>
            </w:r>
          </w:p>
          <w:p w14:paraId="161D9A80"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CU-10</w:t>
            </w:r>
          </w:p>
        </w:tc>
        <w:tc>
          <w:tcPr>
            <w:tcW w:w="5440"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08BCCB5D"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NOMBRE:</w:t>
            </w:r>
          </w:p>
          <w:p w14:paraId="4DD25E5D" w14:textId="77777777"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Registrar Horas Trabajadas</w:t>
            </w:r>
          </w:p>
        </w:tc>
      </w:tr>
      <w:tr w:rsidR="00825621" w:rsidRPr="00825621" w14:paraId="27D3BD36" w14:textId="77777777" w:rsidTr="00825621">
        <w:trPr>
          <w:trHeight w:val="407"/>
          <w:jc w:val="center"/>
        </w:trPr>
        <w:tc>
          <w:tcPr>
            <w:tcW w:w="6485" w:type="dxa"/>
            <w:gridSpan w:val="3"/>
            <w:tcBorders>
              <w:top w:val="single" w:sz="4" w:space="0" w:color="auto"/>
              <w:left w:val="single" w:sz="4" w:space="0" w:color="auto"/>
              <w:bottom w:val="single" w:sz="4" w:space="0" w:color="auto"/>
              <w:right w:val="single" w:sz="4" w:space="0" w:color="auto"/>
            </w:tcBorders>
            <w:vAlign w:val="center"/>
            <w:hideMark/>
          </w:tcPr>
          <w:p w14:paraId="7B3EA829"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COMPLEJIDAD: </w:t>
            </w:r>
            <w:r w:rsidRPr="00825621">
              <w:rPr>
                <w:rFonts w:ascii="Bierstadt Display" w:eastAsia="Calibri" w:hAnsi="Bierstadt Display"/>
                <w:lang w:val="es-EC" w:eastAsia="en-US"/>
              </w:rPr>
              <w:t>Alta</w:t>
            </w:r>
          </w:p>
        </w:tc>
        <w:tc>
          <w:tcPr>
            <w:tcW w:w="3858" w:type="dxa"/>
            <w:tcBorders>
              <w:top w:val="single" w:sz="4" w:space="0" w:color="auto"/>
              <w:left w:val="single" w:sz="4" w:space="0" w:color="auto"/>
              <w:bottom w:val="single" w:sz="4" w:space="0" w:color="auto"/>
              <w:right w:val="single" w:sz="4" w:space="0" w:color="auto"/>
            </w:tcBorders>
            <w:vAlign w:val="center"/>
            <w:hideMark/>
          </w:tcPr>
          <w:p w14:paraId="2DC6345E"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PRIORIDAD: </w:t>
            </w:r>
            <w:r w:rsidRPr="00825621">
              <w:rPr>
                <w:rFonts w:ascii="Bierstadt Display" w:eastAsia="Calibri" w:hAnsi="Bierstadt Display"/>
                <w:lang w:val="es-EC" w:eastAsia="en-US"/>
              </w:rPr>
              <w:t>Media</w:t>
            </w:r>
          </w:p>
        </w:tc>
      </w:tr>
      <w:tr w:rsidR="00825621" w:rsidRPr="00825621" w14:paraId="25CD08C2" w14:textId="77777777" w:rsidTr="00825621">
        <w:trPr>
          <w:trHeight w:val="434"/>
          <w:jc w:val="center"/>
        </w:trPr>
        <w:tc>
          <w:tcPr>
            <w:tcW w:w="10343" w:type="dxa"/>
            <w:gridSpan w:val="4"/>
            <w:tcBorders>
              <w:top w:val="single" w:sz="4" w:space="0" w:color="auto"/>
              <w:left w:val="single" w:sz="4" w:space="0" w:color="auto"/>
              <w:bottom w:val="single" w:sz="4" w:space="0" w:color="auto"/>
              <w:right w:val="single" w:sz="4" w:space="0" w:color="auto"/>
            </w:tcBorders>
            <w:hideMark/>
          </w:tcPr>
          <w:p w14:paraId="010E89E7"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REQUERIMIENTO FUNCIONAL ASOCIADO: </w:t>
            </w:r>
            <w:r w:rsidRPr="00825621">
              <w:rPr>
                <w:rFonts w:ascii="Bierstadt Display" w:eastAsia="Calibri" w:hAnsi="Bierstadt Display"/>
                <w:bCs/>
                <w:lang w:val="es-EC" w:eastAsia="en-US"/>
              </w:rPr>
              <w:t>RF-10</w:t>
            </w:r>
          </w:p>
        </w:tc>
      </w:tr>
      <w:tr w:rsidR="00825621" w:rsidRPr="00825621" w14:paraId="35AF7694" w14:textId="77777777" w:rsidTr="00825621">
        <w:trPr>
          <w:trHeight w:val="41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45D5C9E7" w14:textId="0F025424" w:rsidR="00825621" w:rsidRPr="00825621" w:rsidRDefault="00825621" w:rsidP="00825621">
            <w:p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b/>
                <w:lang w:val="es-EC" w:eastAsia="en-US"/>
              </w:rPr>
              <w:t xml:space="preserve">ACTORES: </w:t>
            </w:r>
            <w:r w:rsidRPr="00825621">
              <w:rPr>
                <w:rFonts w:ascii="Bierstadt Display" w:eastAsia="Calibri" w:hAnsi="Bierstadt Display"/>
                <w:bCs/>
                <w:lang w:val="es-EC" w:eastAsia="en-US"/>
              </w:rPr>
              <w:t>ACT-</w:t>
            </w:r>
            <w:r w:rsidR="009867BF">
              <w:rPr>
                <w:rFonts w:ascii="Bierstadt Display" w:eastAsia="Calibri" w:hAnsi="Bierstadt Display"/>
                <w:bCs/>
                <w:lang w:val="es-EC" w:eastAsia="en-US"/>
              </w:rPr>
              <w:t>4</w:t>
            </w:r>
          </w:p>
        </w:tc>
      </w:tr>
      <w:tr w:rsidR="00825621" w:rsidRPr="00825621" w14:paraId="60C70B26" w14:textId="77777777" w:rsidTr="00825621">
        <w:trPr>
          <w:trHeight w:val="42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2764CADB"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CASOS DE USO ASOCIADOS: </w:t>
            </w:r>
            <w:r w:rsidRPr="00825621">
              <w:rPr>
                <w:rFonts w:ascii="Bierstadt Display" w:eastAsia="Calibri" w:hAnsi="Bierstadt Display"/>
                <w:lang w:val="es-EC" w:eastAsia="en-US"/>
              </w:rPr>
              <w:t>CU10</w:t>
            </w:r>
          </w:p>
        </w:tc>
      </w:tr>
      <w:tr w:rsidR="00825621" w:rsidRPr="00825621" w14:paraId="57DBF73D" w14:textId="77777777" w:rsidTr="00825621">
        <w:trPr>
          <w:trHeight w:val="698"/>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4F03979B"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 xml:space="preserve">DESCRIPCIÓN: </w:t>
            </w:r>
            <w:r w:rsidRPr="00825621">
              <w:rPr>
                <w:rFonts w:ascii="Bierstadt Display" w:eastAsia="Calibri" w:hAnsi="Bierstadt Display"/>
                <w:lang w:val="es-EC" w:eastAsia="en-US"/>
              </w:rPr>
              <w:t>El sistema permitirá registrar las horas trabajadas de los empleados</w:t>
            </w:r>
          </w:p>
        </w:tc>
      </w:tr>
      <w:tr w:rsidR="00825621" w:rsidRPr="00825621" w14:paraId="468E0D5C" w14:textId="77777777" w:rsidTr="00825621">
        <w:trPr>
          <w:trHeight w:val="964"/>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2CA8C883" w14:textId="77777777" w:rsidR="00825621" w:rsidRPr="00825621" w:rsidRDefault="00825621" w:rsidP="00825621">
            <w:pPr>
              <w:suppressAutoHyphens w:val="0"/>
              <w:spacing w:after="160" w:line="256" w:lineRule="auto"/>
              <w:rPr>
                <w:rFonts w:ascii="Bierstadt Display" w:eastAsia="Calibri" w:hAnsi="Bierstadt Display"/>
                <w:b/>
                <w:lang w:val="es-EC" w:eastAsia="en-US"/>
              </w:rPr>
            </w:pPr>
            <w:r w:rsidRPr="00825621">
              <w:rPr>
                <w:rFonts w:ascii="Bierstadt Display" w:eastAsia="Calibri" w:hAnsi="Bierstadt Display"/>
                <w:b/>
                <w:lang w:val="es-EC" w:eastAsia="en-US"/>
              </w:rPr>
              <w:t>NOTAS:</w:t>
            </w:r>
          </w:p>
          <w:p w14:paraId="62210BE6" w14:textId="77777777" w:rsidR="00825621" w:rsidRPr="00825621" w:rsidRDefault="00825621" w:rsidP="00825621">
            <w:pPr>
              <w:suppressAutoHyphens w:val="0"/>
              <w:spacing w:after="160" w:line="256" w:lineRule="auto"/>
              <w:rPr>
                <w:rFonts w:ascii="Bierstadt Display" w:eastAsia="Calibri" w:hAnsi="Bierstadt Display"/>
                <w:bCs/>
                <w:lang w:val="es-EC" w:eastAsia="en-US"/>
              </w:rPr>
            </w:pPr>
            <w:r w:rsidRPr="00825621">
              <w:rPr>
                <w:rFonts w:ascii="Bierstadt Display" w:eastAsia="Calibri" w:hAnsi="Bierstadt Display"/>
                <w:bCs/>
                <w:lang w:val="es-EC" w:eastAsia="en-US"/>
              </w:rPr>
              <w:t>El sistema permitirá el registro de horas trabajadas:</w:t>
            </w:r>
          </w:p>
          <w:p w14:paraId="28D26D3E" w14:textId="77777777" w:rsidR="00825621" w:rsidRPr="00825621" w:rsidRDefault="00825621" w:rsidP="00736B86">
            <w:pPr>
              <w:numPr>
                <w:ilvl w:val="0"/>
                <w:numId w:val="46"/>
              </w:num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Cedula Empleado: Tipo de dato STRING, con una longitud de 12 caracteres.</w:t>
            </w:r>
          </w:p>
          <w:p w14:paraId="2BB5B293" w14:textId="77777777" w:rsidR="00825621" w:rsidRPr="00825621" w:rsidRDefault="00825621" w:rsidP="00736B86">
            <w:pPr>
              <w:numPr>
                <w:ilvl w:val="0"/>
                <w:numId w:val="46"/>
              </w:num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Fecha: Tipo de dato DATETIME, de formato DD/MM/AAA Y con una longitud de 20 caracteres.</w:t>
            </w:r>
          </w:p>
          <w:p w14:paraId="74907D14" w14:textId="77777777" w:rsidR="00825621" w:rsidRPr="00825621" w:rsidRDefault="00825621" w:rsidP="00736B86">
            <w:pPr>
              <w:numPr>
                <w:ilvl w:val="0"/>
                <w:numId w:val="46"/>
              </w:num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Hora de inicio: Tipo de dato STRING, solo numérico con una longitud de 10 caracteres.</w:t>
            </w:r>
          </w:p>
          <w:p w14:paraId="661B53A3" w14:textId="77777777" w:rsidR="00825621" w:rsidRPr="00825621" w:rsidRDefault="00825621" w:rsidP="00736B86">
            <w:pPr>
              <w:numPr>
                <w:ilvl w:val="0"/>
                <w:numId w:val="46"/>
              </w:numPr>
              <w:suppressAutoHyphens w:val="0"/>
              <w:spacing w:after="160" w:line="256" w:lineRule="auto"/>
              <w:rPr>
                <w:rFonts w:ascii="Bierstadt Display" w:eastAsia="Calibri" w:hAnsi="Bierstadt Display"/>
                <w:lang w:val="es-EC" w:eastAsia="en-US"/>
              </w:rPr>
            </w:pPr>
            <w:r w:rsidRPr="00825621">
              <w:rPr>
                <w:rFonts w:ascii="Bierstadt Display" w:eastAsia="Calibri" w:hAnsi="Bierstadt Display"/>
                <w:lang w:val="es-EC" w:eastAsia="en-US"/>
              </w:rPr>
              <w:t>Hora de salidas: Tipo de dato STRING, solo numérico con una longitud de 10 caracteres.</w:t>
            </w:r>
          </w:p>
          <w:p w14:paraId="4164794B" w14:textId="77777777" w:rsidR="00825621" w:rsidRPr="00825621" w:rsidRDefault="00825621" w:rsidP="00736B86">
            <w:pPr>
              <w:numPr>
                <w:ilvl w:val="0"/>
                <w:numId w:val="46"/>
              </w:numPr>
              <w:suppressAutoHyphens w:val="0"/>
              <w:spacing w:after="160" w:line="256" w:lineRule="auto"/>
              <w:rPr>
                <w:rFonts w:ascii="Bierstadt Display" w:eastAsia="Calibri" w:hAnsi="Bierstadt Display"/>
                <w:lang w:eastAsia="en-US"/>
              </w:rPr>
            </w:pPr>
            <w:r w:rsidRPr="00825621">
              <w:rPr>
                <w:rFonts w:ascii="Bierstadt Display" w:eastAsia="Calibri" w:hAnsi="Bierstadt Display"/>
                <w:lang w:val="es-EC" w:eastAsia="en-US"/>
              </w:rPr>
              <w:t>Actividad: Tipo de dato STRING, con una longitud de 50 caracteres.</w:t>
            </w:r>
          </w:p>
        </w:tc>
      </w:tr>
      <w:tr w:rsidR="00825621" w:rsidRPr="006F058C" w14:paraId="5F5F5049" w14:textId="77777777" w:rsidTr="00825621">
        <w:trPr>
          <w:trHeight w:val="41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52A35777" w14:textId="77777777" w:rsidR="00825621" w:rsidRPr="006F058C" w:rsidRDefault="00825621" w:rsidP="00825621">
            <w:p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b/>
                <w:lang w:val="es-EC" w:eastAsia="en-US"/>
              </w:rPr>
              <w:t xml:space="preserve">CRITERIOS DE ACEPTACIÓN: </w:t>
            </w:r>
            <w:r w:rsidRPr="006F058C">
              <w:rPr>
                <w:rFonts w:ascii="Bierstadt Display" w:eastAsia="Calibri" w:hAnsi="Bierstadt Display"/>
                <w:lang w:val="es-EC" w:eastAsia="en-US"/>
              </w:rPr>
              <w:t>Registró de horas trabajadas o no.</w:t>
            </w:r>
          </w:p>
        </w:tc>
      </w:tr>
      <w:tr w:rsidR="00825621" w:rsidRPr="006F058C" w14:paraId="6F9753EE" w14:textId="77777777" w:rsidTr="00825621">
        <w:trPr>
          <w:trHeight w:val="345"/>
          <w:jc w:val="center"/>
        </w:trPr>
        <w:tc>
          <w:tcPr>
            <w:tcW w:w="10343" w:type="dxa"/>
            <w:gridSpan w:val="4"/>
            <w:tcBorders>
              <w:top w:val="single" w:sz="4" w:space="0" w:color="auto"/>
              <w:left w:val="single" w:sz="4" w:space="0" w:color="auto"/>
              <w:bottom w:val="single" w:sz="4" w:space="0" w:color="auto"/>
              <w:right w:val="single" w:sz="4" w:space="0" w:color="auto"/>
            </w:tcBorders>
            <w:shd w:val="clear" w:color="auto" w:fill="D9D9D9"/>
            <w:vAlign w:val="center"/>
            <w:hideMark/>
          </w:tcPr>
          <w:p w14:paraId="6697FB7A" w14:textId="77777777" w:rsidR="00825621" w:rsidRPr="006F058C" w:rsidRDefault="00825621" w:rsidP="00825621">
            <w:pPr>
              <w:suppressAutoHyphens w:val="0"/>
              <w:spacing w:after="160" w:line="256" w:lineRule="auto"/>
              <w:rPr>
                <w:rFonts w:ascii="Bierstadt Display" w:eastAsia="Calibri" w:hAnsi="Bierstadt Display"/>
                <w:b/>
                <w:lang w:val="es-EC" w:eastAsia="en-US"/>
              </w:rPr>
            </w:pPr>
            <w:r w:rsidRPr="006F058C">
              <w:rPr>
                <w:rFonts w:ascii="Bierstadt Display" w:eastAsia="Calibri" w:hAnsi="Bierstadt Display"/>
                <w:b/>
                <w:lang w:val="es-EC" w:eastAsia="en-US"/>
              </w:rPr>
              <w:t>ESCENARIOS:</w:t>
            </w:r>
          </w:p>
        </w:tc>
      </w:tr>
      <w:tr w:rsidR="00825621" w:rsidRPr="006F058C" w14:paraId="52893E7F" w14:textId="77777777" w:rsidTr="00825621">
        <w:trPr>
          <w:trHeight w:val="3185"/>
          <w:jc w:val="center"/>
        </w:trPr>
        <w:tc>
          <w:tcPr>
            <w:tcW w:w="1134" w:type="dxa"/>
            <w:tcBorders>
              <w:top w:val="single" w:sz="4" w:space="0" w:color="auto"/>
              <w:left w:val="single" w:sz="4" w:space="0" w:color="auto"/>
              <w:bottom w:val="single" w:sz="4" w:space="0" w:color="auto"/>
              <w:right w:val="single" w:sz="4" w:space="0" w:color="auto"/>
            </w:tcBorders>
          </w:tcPr>
          <w:p w14:paraId="1B7BBEC9" w14:textId="77777777" w:rsidR="00825621" w:rsidRPr="006F058C" w:rsidRDefault="00825621" w:rsidP="00825621">
            <w:p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ES-10.1</w:t>
            </w:r>
          </w:p>
          <w:p w14:paraId="7552D917" w14:textId="77777777" w:rsidR="00825621" w:rsidRPr="006F058C" w:rsidRDefault="00825621" w:rsidP="00825621">
            <w:pPr>
              <w:suppressAutoHyphens w:val="0"/>
              <w:spacing w:after="160" w:line="256" w:lineRule="auto"/>
              <w:rPr>
                <w:rFonts w:ascii="Bierstadt Display" w:eastAsia="Calibri" w:hAnsi="Bierstadt Display"/>
                <w:lang w:val="es-EC" w:eastAsia="en-US"/>
              </w:rPr>
            </w:pPr>
          </w:p>
        </w:tc>
        <w:tc>
          <w:tcPr>
            <w:tcW w:w="9209" w:type="dxa"/>
            <w:gridSpan w:val="3"/>
            <w:tcBorders>
              <w:top w:val="single" w:sz="4" w:space="0" w:color="auto"/>
              <w:left w:val="single" w:sz="4" w:space="0" w:color="auto"/>
              <w:bottom w:val="single" w:sz="4" w:space="0" w:color="auto"/>
              <w:right w:val="single" w:sz="4" w:space="0" w:color="auto"/>
            </w:tcBorders>
            <w:hideMark/>
          </w:tcPr>
          <w:p w14:paraId="065F50C7" w14:textId="77777777" w:rsidR="00825621" w:rsidRPr="006F058C" w:rsidRDefault="00825621" w:rsidP="00825621">
            <w:p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b/>
                <w:bCs/>
                <w:lang w:val="es-EC" w:eastAsia="en-US"/>
              </w:rPr>
              <w:t xml:space="preserve">DESCRIPCIÓN: </w:t>
            </w:r>
            <w:r w:rsidRPr="006F058C">
              <w:rPr>
                <w:rFonts w:ascii="Bierstadt Display" w:eastAsia="Calibri" w:hAnsi="Bierstadt Display"/>
                <w:lang w:val="es-EC" w:eastAsia="en-US"/>
              </w:rPr>
              <w:t>Registro de horas trabajadas exitoso.</w:t>
            </w:r>
          </w:p>
          <w:p w14:paraId="11AA9ADE" w14:textId="77777777" w:rsidR="00825621" w:rsidRPr="006F058C" w:rsidRDefault="00825621" w:rsidP="00825621">
            <w:p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b/>
                <w:bCs/>
                <w:lang w:val="es-EC" w:eastAsia="en-US"/>
              </w:rPr>
              <w:t>SUPOSICIONES/ASUNCIONES</w:t>
            </w:r>
            <w:r w:rsidRPr="006F058C">
              <w:rPr>
                <w:rFonts w:ascii="Bierstadt Display" w:eastAsia="Calibri" w:hAnsi="Bierstadt Display"/>
                <w:lang w:val="es-EC" w:eastAsia="en-US"/>
              </w:rPr>
              <w:t>:</w:t>
            </w:r>
          </w:p>
          <w:p w14:paraId="5903EF71" w14:textId="77777777" w:rsidR="00825621" w:rsidRPr="006F058C" w:rsidRDefault="00825621" w:rsidP="00736B86">
            <w:pPr>
              <w:numPr>
                <w:ilvl w:val="0"/>
                <w:numId w:val="47"/>
              </w:numPr>
              <w:suppressAutoHyphens w:val="0"/>
              <w:spacing w:after="160" w:line="256" w:lineRule="auto"/>
              <w:rPr>
                <w:rFonts w:ascii="Bierstadt Display" w:eastAsia="Calibri" w:hAnsi="Bierstadt Display"/>
                <w:lang w:eastAsia="en-US"/>
              </w:rPr>
            </w:pPr>
            <w:r w:rsidRPr="006F058C">
              <w:rPr>
                <w:rFonts w:ascii="Bierstadt Display" w:eastAsia="Calibri" w:hAnsi="Bierstadt Display"/>
                <w:lang w:eastAsia="en-US"/>
              </w:rPr>
              <w:t>El supervisor se autentica correctamente y accede al sistema.</w:t>
            </w:r>
          </w:p>
          <w:p w14:paraId="0705B61E" w14:textId="77777777" w:rsidR="00825621" w:rsidRPr="006F058C" w:rsidRDefault="00825621" w:rsidP="00736B86">
            <w:pPr>
              <w:numPr>
                <w:ilvl w:val="0"/>
                <w:numId w:val="47"/>
              </w:numPr>
              <w:suppressAutoHyphens w:val="0"/>
              <w:spacing w:after="160" w:line="256" w:lineRule="auto"/>
              <w:rPr>
                <w:rFonts w:ascii="Bierstadt Display" w:eastAsia="Calibri" w:hAnsi="Bierstadt Display"/>
                <w:lang w:eastAsia="en-US"/>
              </w:rPr>
            </w:pPr>
            <w:r w:rsidRPr="006F058C">
              <w:rPr>
                <w:rFonts w:ascii="Bierstadt Display" w:eastAsia="Calibri" w:hAnsi="Bierstadt Display"/>
                <w:lang w:eastAsia="en-US"/>
              </w:rPr>
              <w:t>El supervisor ingresa la información en los campos correspondientes.</w:t>
            </w:r>
          </w:p>
          <w:p w14:paraId="01285E3D" w14:textId="77777777" w:rsidR="00825621" w:rsidRPr="006F058C" w:rsidRDefault="00825621" w:rsidP="00736B86">
            <w:pPr>
              <w:numPr>
                <w:ilvl w:val="0"/>
                <w:numId w:val="47"/>
              </w:numPr>
              <w:suppressAutoHyphens w:val="0"/>
              <w:spacing w:after="160" w:line="256" w:lineRule="auto"/>
              <w:rPr>
                <w:rFonts w:ascii="Bierstadt Display" w:eastAsia="Calibri" w:hAnsi="Bierstadt Display"/>
                <w:lang w:eastAsia="en-US"/>
              </w:rPr>
            </w:pPr>
            <w:r w:rsidRPr="006F058C">
              <w:rPr>
                <w:rFonts w:ascii="Bierstadt Display" w:eastAsia="Calibri" w:hAnsi="Bierstadt Display"/>
                <w:lang w:eastAsia="en-US"/>
              </w:rPr>
              <w:t>El sistema valida los datos ingresados.</w:t>
            </w:r>
          </w:p>
          <w:p w14:paraId="04B40CA0" w14:textId="77777777" w:rsidR="00825621" w:rsidRPr="006F058C" w:rsidRDefault="00825621" w:rsidP="00736B86">
            <w:pPr>
              <w:numPr>
                <w:ilvl w:val="0"/>
                <w:numId w:val="47"/>
              </w:numPr>
              <w:suppressAutoHyphens w:val="0"/>
              <w:spacing w:after="160" w:line="256" w:lineRule="auto"/>
              <w:rPr>
                <w:rFonts w:ascii="Bierstadt Display" w:eastAsia="Calibri" w:hAnsi="Bierstadt Display"/>
                <w:lang w:eastAsia="en-US"/>
              </w:rPr>
            </w:pPr>
            <w:r w:rsidRPr="006F058C">
              <w:rPr>
                <w:rFonts w:ascii="Bierstadt Display" w:eastAsia="Calibri" w:hAnsi="Bierstadt Display"/>
                <w:lang w:eastAsia="en-US"/>
              </w:rPr>
              <w:t xml:space="preserve">El sistema notifica que los datos se han registrado correctamente. </w:t>
            </w:r>
          </w:p>
          <w:p w14:paraId="0A550E07" w14:textId="77777777" w:rsidR="00825621" w:rsidRPr="006F058C" w:rsidRDefault="00825621" w:rsidP="00736B86">
            <w:pPr>
              <w:numPr>
                <w:ilvl w:val="1"/>
                <w:numId w:val="48"/>
              </w:numPr>
              <w:suppressAutoHyphens w:val="0"/>
              <w:spacing w:after="160" w:line="256" w:lineRule="auto"/>
              <w:rPr>
                <w:rFonts w:ascii="Bierstadt Display" w:eastAsia="Calibri" w:hAnsi="Bierstadt Display"/>
                <w:lang w:eastAsia="en-US"/>
              </w:rPr>
            </w:pPr>
            <w:r w:rsidRPr="006F058C">
              <w:rPr>
                <w:rFonts w:ascii="Bierstadt Display" w:eastAsia="Calibri" w:hAnsi="Bierstadt Display"/>
                <w:b/>
                <w:lang w:eastAsia="en-US"/>
              </w:rPr>
              <w:t>RESULTADOS:</w:t>
            </w:r>
          </w:p>
          <w:p w14:paraId="7C07CE7B" w14:textId="77777777" w:rsidR="00825621" w:rsidRPr="006F058C" w:rsidRDefault="00825621" w:rsidP="00736B86">
            <w:pPr>
              <w:numPr>
                <w:ilvl w:val="0"/>
                <w:numId w:val="47"/>
              </w:numPr>
              <w:suppressAutoHyphens w:val="0"/>
              <w:spacing w:after="160" w:line="256" w:lineRule="auto"/>
              <w:rPr>
                <w:rFonts w:ascii="Bierstadt Display" w:eastAsia="Calibri" w:hAnsi="Bierstadt Display"/>
                <w:b/>
                <w:lang w:eastAsia="en-US"/>
              </w:rPr>
            </w:pPr>
            <w:r w:rsidRPr="006F058C">
              <w:rPr>
                <w:rFonts w:ascii="Bierstadt Display" w:eastAsia="Calibri" w:hAnsi="Bierstadt Display"/>
                <w:lang w:eastAsia="en-US"/>
              </w:rPr>
              <w:t>Las horas trabajadas se ha registrado correctamente.</w:t>
            </w:r>
          </w:p>
        </w:tc>
      </w:tr>
      <w:tr w:rsidR="00825621" w:rsidRPr="006F058C" w14:paraId="6E04F162" w14:textId="77777777" w:rsidTr="00825621">
        <w:trPr>
          <w:trHeight w:val="2470"/>
          <w:jc w:val="center"/>
        </w:trPr>
        <w:tc>
          <w:tcPr>
            <w:tcW w:w="1134" w:type="dxa"/>
            <w:tcBorders>
              <w:top w:val="single" w:sz="4" w:space="0" w:color="auto"/>
              <w:left w:val="single" w:sz="4" w:space="0" w:color="auto"/>
              <w:bottom w:val="single" w:sz="4" w:space="0" w:color="auto"/>
              <w:right w:val="single" w:sz="4" w:space="0" w:color="auto"/>
            </w:tcBorders>
          </w:tcPr>
          <w:p w14:paraId="762F7D41" w14:textId="77777777" w:rsidR="00825621" w:rsidRPr="006F058C" w:rsidRDefault="00825621" w:rsidP="00825621">
            <w:p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lastRenderedPageBreak/>
              <w:t>ES-10.2</w:t>
            </w:r>
          </w:p>
          <w:p w14:paraId="16E50EC4" w14:textId="77777777" w:rsidR="00825621" w:rsidRPr="006F058C" w:rsidRDefault="00825621" w:rsidP="00825621">
            <w:pPr>
              <w:suppressAutoHyphens w:val="0"/>
              <w:spacing w:after="160" w:line="256" w:lineRule="auto"/>
              <w:rPr>
                <w:rFonts w:ascii="Bierstadt Display" w:eastAsia="Calibri" w:hAnsi="Bierstadt Display"/>
                <w:lang w:val="es-EC" w:eastAsia="en-US"/>
              </w:rPr>
            </w:pPr>
          </w:p>
          <w:p w14:paraId="6C743B42" w14:textId="77777777" w:rsidR="00825621" w:rsidRPr="006F058C" w:rsidRDefault="00825621" w:rsidP="00825621">
            <w:pPr>
              <w:suppressAutoHyphens w:val="0"/>
              <w:spacing w:after="160" w:line="256" w:lineRule="auto"/>
              <w:rPr>
                <w:rFonts w:ascii="Bierstadt Display" w:eastAsia="Calibri" w:hAnsi="Bierstadt Display"/>
                <w:lang w:val="es-EC" w:eastAsia="en-US"/>
              </w:rPr>
            </w:pPr>
          </w:p>
        </w:tc>
        <w:tc>
          <w:tcPr>
            <w:tcW w:w="9209" w:type="dxa"/>
            <w:gridSpan w:val="3"/>
            <w:tcBorders>
              <w:top w:val="single" w:sz="4" w:space="0" w:color="auto"/>
              <w:left w:val="single" w:sz="4" w:space="0" w:color="auto"/>
              <w:bottom w:val="single" w:sz="4" w:space="0" w:color="auto"/>
              <w:right w:val="single" w:sz="4" w:space="0" w:color="auto"/>
            </w:tcBorders>
            <w:vAlign w:val="center"/>
            <w:hideMark/>
          </w:tcPr>
          <w:p w14:paraId="42124CCF" w14:textId="77777777" w:rsidR="00825621" w:rsidRPr="006F058C" w:rsidRDefault="00825621" w:rsidP="00825621">
            <w:p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b/>
                <w:bCs/>
                <w:lang w:val="es-EC" w:eastAsia="en-US"/>
              </w:rPr>
              <w:t xml:space="preserve">DESCRIPCIÓN: </w:t>
            </w:r>
            <w:r w:rsidRPr="006F058C">
              <w:rPr>
                <w:rFonts w:ascii="Bierstadt Display" w:eastAsia="Calibri" w:hAnsi="Bierstadt Display"/>
                <w:lang w:val="es-EC" w:eastAsia="en-US"/>
              </w:rPr>
              <w:t>Registro fallido por error en el ingreso de datos.</w:t>
            </w:r>
          </w:p>
          <w:p w14:paraId="53198886" w14:textId="77777777" w:rsidR="00825621" w:rsidRPr="006F058C" w:rsidRDefault="00825621" w:rsidP="00825621">
            <w:p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b/>
                <w:bCs/>
                <w:lang w:val="es-EC" w:eastAsia="en-US"/>
              </w:rPr>
              <w:t>SUPOSICIONES/ASUNCIONES</w:t>
            </w:r>
            <w:r w:rsidRPr="006F058C">
              <w:rPr>
                <w:rFonts w:ascii="Bierstadt Display" w:eastAsia="Calibri" w:hAnsi="Bierstadt Display"/>
                <w:lang w:val="es-EC" w:eastAsia="en-US"/>
              </w:rPr>
              <w:t>:</w:t>
            </w:r>
          </w:p>
          <w:p w14:paraId="15976907" w14:textId="77777777" w:rsidR="00825621" w:rsidRPr="006F058C" w:rsidRDefault="00825621" w:rsidP="00736B86">
            <w:pPr>
              <w:numPr>
                <w:ilvl w:val="0"/>
                <w:numId w:val="49"/>
              </w:numPr>
              <w:suppressAutoHyphens w:val="0"/>
              <w:spacing w:after="160" w:line="256" w:lineRule="auto"/>
              <w:rPr>
                <w:rFonts w:ascii="Bierstadt Display" w:eastAsia="Calibri" w:hAnsi="Bierstadt Display"/>
                <w:lang w:eastAsia="en-US"/>
              </w:rPr>
            </w:pPr>
            <w:r w:rsidRPr="006F058C">
              <w:rPr>
                <w:rFonts w:ascii="Bierstadt Display" w:eastAsia="Calibri" w:hAnsi="Bierstadt Display"/>
                <w:lang w:eastAsia="en-US"/>
              </w:rPr>
              <w:t>El supervisor se autentica correctamente y accede al sistema.</w:t>
            </w:r>
          </w:p>
          <w:p w14:paraId="6CA4FE0B" w14:textId="77777777" w:rsidR="00825621" w:rsidRPr="006F058C" w:rsidRDefault="00825621" w:rsidP="00736B86">
            <w:pPr>
              <w:numPr>
                <w:ilvl w:val="0"/>
                <w:numId w:val="49"/>
              </w:numPr>
              <w:suppressAutoHyphens w:val="0"/>
              <w:spacing w:after="160" w:line="256" w:lineRule="auto"/>
              <w:rPr>
                <w:rFonts w:ascii="Bierstadt Display" w:eastAsia="Calibri" w:hAnsi="Bierstadt Display"/>
                <w:lang w:eastAsia="en-US"/>
              </w:rPr>
            </w:pPr>
            <w:r w:rsidRPr="006F058C">
              <w:rPr>
                <w:rFonts w:ascii="Bierstadt Display" w:eastAsia="Calibri" w:hAnsi="Bierstadt Display"/>
                <w:lang w:eastAsia="en-US"/>
              </w:rPr>
              <w:t>El supervisor ingresa la información en los campos correspondientes.</w:t>
            </w:r>
          </w:p>
          <w:p w14:paraId="10B2D74C" w14:textId="77777777" w:rsidR="00825621" w:rsidRPr="006F058C" w:rsidRDefault="00825621" w:rsidP="00736B86">
            <w:pPr>
              <w:numPr>
                <w:ilvl w:val="0"/>
                <w:numId w:val="49"/>
              </w:numPr>
              <w:suppressAutoHyphens w:val="0"/>
              <w:spacing w:after="160" w:line="256" w:lineRule="auto"/>
              <w:rPr>
                <w:rFonts w:ascii="Bierstadt Display" w:eastAsia="Calibri" w:hAnsi="Bierstadt Display"/>
                <w:lang w:eastAsia="en-US"/>
              </w:rPr>
            </w:pPr>
            <w:r w:rsidRPr="006F058C">
              <w:rPr>
                <w:rFonts w:ascii="Bierstadt Display" w:eastAsia="Calibri" w:hAnsi="Bierstadt Display"/>
                <w:lang w:eastAsia="en-US"/>
              </w:rPr>
              <w:t>El sistema valida los datos previamente ingresados.</w:t>
            </w:r>
          </w:p>
          <w:p w14:paraId="37FA3648" w14:textId="77777777" w:rsidR="00825621" w:rsidRPr="006F058C" w:rsidRDefault="00825621" w:rsidP="00736B86">
            <w:pPr>
              <w:numPr>
                <w:ilvl w:val="0"/>
                <w:numId w:val="49"/>
              </w:numPr>
              <w:suppressAutoHyphens w:val="0"/>
              <w:spacing w:after="160" w:line="256" w:lineRule="auto"/>
              <w:rPr>
                <w:rFonts w:ascii="Bierstadt Display" w:eastAsia="Calibri" w:hAnsi="Bierstadt Display"/>
                <w:lang w:eastAsia="en-US"/>
              </w:rPr>
            </w:pPr>
            <w:r w:rsidRPr="006F058C">
              <w:rPr>
                <w:rFonts w:ascii="Bierstadt Display" w:eastAsia="Calibri" w:hAnsi="Bierstadt Display"/>
                <w:lang w:eastAsia="en-US"/>
              </w:rPr>
              <w:t>El sistema notifica que los datos no han sido registrados por errores.</w:t>
            </w:r>
          </w:p>
          <w:p w14:paraId="1501406D" w14:textId="77777777" w:rsidR="00825621" w:rsidRPr="006F058C" w:rsidRDefault="00825621" w:rsidP="00736B86">
            <w:pPr>
              <w:numPr>
                <w:ilvl w:val="1"/>
                <w:numId w:val="50"/>
              </w:numPr>
              <w:suppressAutoHyphens w:val="0"/>
              <w:spacing w:after="160" w:line="256" w:lineRule="auto"/>
              <w:rPr>
                <w:rFonts w:ascii="Bierstadt Display" w:eastAsia="Calibri" w:hAnsi="Bierstadt Display"/>
                <w:lang w:eastAsia="en-US"/>
              </w:rPr>
            </w:pPr>
            <w:r w:rsidRPr="006F058C">
              <w:rPr>
                <w:rFonts w:ascii="Bierstadt Display" w:eastAsia="Calibri" w:hAnsi="Bierstadt Display"/>
                <w:b/>
                <w:lang w:eastAsia="en-US"/>
              </w:rPr>
              <w:t>RESULTADOS:</w:t>
            </w:r>
          </w:p>
          <w:p w14:paraId="6C114806" w14:textId="77777777" w:rsidR="00825621" w:rsidRPr="006F058C" w:rsidRDefault="00825621" w:rsidP="00736B86">
            <w:pPr>
              <w:numPr>
                <w:ilvl w:val="0"/>
                <w:numId w:val="49"/>
              </w:numPr>
              <w:suppressAutoHyphens w:val="0"/>
              <w:spacing w:after="160" w:line="256" w:lineRule="auto"/>
              <w:rPr>
                <w:rFonts w:ascii="Bierstadt Display" w:eastAsia="Calibri" w:hAnsi="Bierstadt Display"/>
                <w:b/>
                <w:lang w:eastAsia="en-US"/>
              </w:rPr>
            </w:pPr>
            <w:r w:rsidRPr="006F058C">
              <w:rPr>
                <w:rFonts w:ascii="Bierstadt Display" w:eastAsia="Calibri" w:hAnsi="Bierstadt Display"/>
                <w:lang w:eastAsia="en-US"/>
              </w:rPr>
              <w:t>Las horas trabajadas no has sido registradas en el sistema por datos ingresados incorrectamente.</w:t>
            </w:r>
          </w:p>
        </w:tc>
      </w:tr>
      <w:tr w:rsidR="00825621" w:rsidRPr="006F058C" w14:paraId="65EEB4EA" w14:textId="77777777" w:rsidTr="00825621">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4EAD2952" w14:textId="77777777" w:rsidR="00825621" w:rsidRPr="006F058C" w:rsidRDefault="00825621" w:rsidP="00825621">
            <w:pPr>
              <w:suppressAutoHyphens w:val="0"/>
              <w:spacing w:after="160" w:line="256" w:lineRule="auto"/>
              <w:rPr>
                <w:rFonts w:ascii="Bierstadt Display" w:eastAsia="Calibri" w:hAnsi="Bierstadt Display"/>
                <w:bCs/>
                <w:lang w:val="es-EC" w:eastAsia="en-US"/>
              </w:rPr>
            </w:pPr>
            <w:r w:rsidRPr="006F058C">
              <w:rPr>
                <w:rFonts w:ascii="Bierstadt Display" w:eastAsia="Calibri" w:hAnsi="Bierstadt Display"/>
                <w:b/>
                <w:lang w:val="es-EC" w:eastAsia="en-US"/>
              </w:rPr>
              <w:t xml:space="preserve">RIESGOS: </w:t>
            </w:r>
          </w:p>
          <w:p w14:paraId="64171E35" w14:textId="77777777" w:rsidR="00825621" w:rsidRPr="006F058C" w:rsidRDefault="00825621" w:rsidP="00736B86">
            <w:pPr>
              <w:numPr>
                <w:ilvl w:val="0"/>
                <w:numId w:val="51"/>
              </w:numPr>
              <w:suppressAutoHyphens w:val="0"/>
              <w:spacing w:after="160" w:line="256" w:lineRule="auto"/>
              <w:rPr>
                <w:rFonts w:ascii="Bierstadt Display" w:eastAsia="Calibri" w:hAnsi="Bierstadt Display"/>
                <w:b/>
                <w:lang w:eastAsia="en-US"/>
              </w:rPr>
            </w:pPr>
            <w:r w:rsidRPr="006F058C">
              <w:rPr>
                <w:rFonts w:ascii="Bierstadt Display" w:eastAsia="Calibri" w:hAnsi="Bierstadt Display"/>
                <w:bCs/>
                <w:lang w:eastAsia="en-US"/>
              </w:rPr>
              <w:t>Imposibilidad de registrar por datos erróneos.</w:t>
            </w:r>
          </w:p>
        </w:tc>
      </w:tr>
      <w:tr w:rsidR="00825621" w:rsidRPr="006F058C" w14:paraId="27EB6925" w14:textId="77777777" w:rsidTr="00825621">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119F50CC" w14:textId="77777777" w:rsidR="00825621" w:rsidRPr="006F058C" w:rsidRDefault="00825621" w:rsidP="00825621">
            <w:pPr>
              <w:suppressAutoHyphens w:val="0"/>
              <w:spacing w:after="160" w:line="256" w:lineRule="auto"/>
              <w:rPr>
                <w:rFonts w:ascii="Bierstadt Display" w:eastAsia="Calibri" w:hAnsi="Bierstadt Display"/>
                <w:b/>
                <w:lang w:val="es-EC" w:eastAsia="en-US"/>
              </w:rPr>
            </w:pPr>
            <w:r w:rsidRPr="006F058C">
              <w:rPr>
                <w:rFonts w:ascii="Bierstadt Display" w:eastAsia="Calibri" w:hAnsi="Bierstadt Display"/>
                <w:b/>
                <w:lang w:val="es-EC" w:eastAsia="en-US"/>
              </w:rPr>
              <w:t xml:space="preserve">PROTOTIPO EXPLORATORIO: </w:t>
            </w:r>
            <w:r w:rsidRPr="006F058C">
              <w:rPr>
                <w:rFonts w:ascii="Bierstadt Display" w:eastAsia="Calibri" w:hAnsi="Bierstadt Display"/>
                <w:bCs/>
                <w:lang w:val="es-EC" w:eastAsia="en-US"/>
              </w:rPr>
              <w:t>N/A</w:t>
            </w:r>
          </w:p>
        </w:tc>
      </w:tr>
    </w:tbl>
    <w:p w14:paraId="0D2D6B6A" w14:textId="77777777" w:rsidR="00825621" w:rsidRPr="006F058C" w:rsidRDefault="00825621" w:rsidP="00825621">
      <w:pPr>
        <w:suppressAutoHyphens w:val="0"/>
        <w:spacing w:after="160" w:line="256" w:lineRule="auto"/>
        <w:rPr>
          <w:rFonts w:ascii="Bierstadt Display" w:eastAsia="Calibri" w:hAnsi="Bierstadt Display"/>
          <w:lang w:val="es-EC" w:eastAsia="en-US"/>
        </w:rPr>
      </w:pPr>
    </w:p>
    <w:p w14:paraId="227E731D" w14:textId="77777777" w:rsidR="00825621" w:rsidRPr="006F058C" w:rsidRDefault="00825621" w:rsidP="00825621">
      <w:pPr>
        <w:suppressAutoHyphens w:val="0"/>
        <w:spacing w:after="160" w:line="256" w:lineRule="auto"/>
        <w:rPr>
          <w:rFonts w:ascii="Bierstadt Display" w:eastAsia="Calibri" w:hAnsi="Bierstadt Display"/>
          <w:lang w:val="es-EC" w:eastAsia="en-US"/>
        </w:rPr>
      </w:pPr>
    </w:p>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72"/>
        <w:gridCol w:w="1583"/>
        <w:gridCol w:w="3861"/>
      </w:tblGrid>
      <w:tr w:rsidR="006F058C" w:rsidRPr="006F058C" w14:paraId="3D298E25" w14:textId="77777777" w:rsidTr="005B22D6">
        <w:trPr>
          <w:trHeight w:val="708"/>
          <w:tblHeader/>
          <w:jc w:val="center"/>
        </w:trPr>
        <w:tc>
          <w:tcPr>
            <w:tcW w:w="4903"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527E5F33" w14:textId="77777777" w:rsidR="006F058C" w:rsidRPr="006F058C" w:rsidRDefault="006F058C" w:rsidP="006F058C">
            <w:pPr>
              <w:suppressAutoHyphens w:val="0"/>
              <w:spacing w:after="160" w:line="256" w:lineRule="auto"/>
              <w:rPr>
                <w:rFonts w:ascii="Bierstadt Display" w:eastAsia="Calibri" w:hAnsi="Bierstadt Display"/>
                <w:b/>
                <w:lang w:val="es-EC" w:eastAsia="en-US"/>
              </w:rPr>
            </w:pPr>
            <w:r w:rsidRPr="006F058C">
              <w:rPr>
                <w:rFonts w:ascii="Bierstadt Display" w:eastAsia="Calibri" w:hAnsi="Bierstadt Display"/>
                <w:b/>
                <w:lang w:val="es-EC" w:eastAsia="en-US"/>
              </w:rPr>
              <w:t>IDENTIFICADOR CASO DE USO:</w:t>
            </w:r>
          </w:p>
          <w:p w14:paraId="551705A3" w14:textId="16450D3B" w:rsidR="006F058C" w:rsidRPr="006F058C" w:rsidRDefault="006F058C" w:rsidP="006F058C">
            <w:pPr>
              <w:suppressAutoHyphens w:val="0"/>
              <w:spacing w:after="160" w:line="256" w:lineRule="auto"/>
              <w:rPr>
                <w:rFonts w:ascii="Bierstadt Display" w:eastAsia="Calibri" w:hAnsi="Bierstadt Display"/>
                <w:b/>
                <w:lang w:val="es-EC" w:eastAsia="en-US"/>
              </w:rPr>
            </w:pPr>
            <w:r w:rsidRPr="006F058C">
              <w:rPr>
                <w:rFonts w:ascii="Bierstadt Display" w:eastAsia="Calibri" w:hAnsi="Bierstadt Display"/>
                <w:b/>
                <w:lang w:val="es-EC" w:eastAsia="en-US"/>
              </w:rPr>
              <w:t>CU-</w:t>
            </w:r>
            <w:r>
              <w:rPr>
                <w:rFonts w:ascii="Bierstadt Display" w:eastAsia="Calibri" w:hAnsi="Bierstadt Display"/>
                <w:b/>
                <w:lang w:val="es-EC" w:eastAsia="en-US"/>
              </w:rPr>
              <w:t>11</w:t>
            </w:r>
          </w:p>
        </w:tc>
        <w:tc>
          <w:tcPr>
            <w:tcW w:w="5440"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6F401D72" w14:textId="77777777" w:rsidR="006F058C" w:rsidRPr="006F058C" w:rsidRDefault="006F058C" w:rsidP="006F058C">
            <w:pPr>
              <w:suppressAutoHyphens w:val="0"/>
              <w:spacing w:after="160" w:line="256" w:lineRule="auto"/>
              <w:rPr>
                <w:rFonts w:ascii="Bierstadt Display" w:eastAsia="Calibri" w:hAnsi="Bierstadt Display"/>
                <w:b/>
                <w:lang w:val="es-EC" w:eastAsia="en-US"/>
              </w:rPr>
            </w:pPr>
            <w:r w:rsidRPr="006F058C">
              <w:rPr>
                <w:rFonts w:ascii="Bierstadt Display" w:eastAsia="Calibri" w:hAnsi="Bierstadt Display"/>
                <w:b/>
                <w:lang w:val="es-EC" w:eastAsia="en-US"/>
              </w:rPr>
              <w:t>NOMBRE:</w:t>
            </w:r>
          </w:p>
          <w:p w14:paraId="09B69973" w14:textId="77777777" w:rsidR="006F058C" w:rsidRPr="006F058C" w:rsidRDefault="006F058C" w:rsidP="006F058C">
            <w:p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Re</w:t>
            </w:r>
            <w:r w:rsidRPr="006F058C">
              <w:rPr>
                <w:rFonts w:ascii="Bierstadt Display" w:eastAsia="Calibri" w:hAnsi="Bierstadt Display"/>
                <w:iCs/>
                <w:lang w:eastAsia="en-US"/>
              </w:rPr>
              <w:t>gistro de permisos y protección</w:t>
            </w:r>
          </w:p>
        </w:tc>
      </w:tr>
      <w:tr w:rsidR="006F058C" w:rsidRPr="006F058C" w14:paraId="383BF3B6" w14:textId="77777777" w:rsidTr="005B22D6">
        <w:trPr>
          <w:trHeight w:val="407"/>
          <w:jc w:val="center"/>
        </w:trPr>
        <w:tc>
          <w:tcPr>
            <w:tcW w:w="6485" w:type="dxa"/>
            <w:gridSpan w:val="3"/>
            <w:tcBorders>
              <w:top w:val="single" w:sz="4" w:space="0" w:color="auto"/>
              <w:left w:val="single" w:sz="4" w:space="0" w:color="auto"/>
              <w:bottom w:val="single" w:sz="4" w:space="0" w:color="auto"/>
              <w:right w:val="single" w:sz="4" w:space="0" w:color="auto"/>
            </w:tcBorders>
            <w:vAlign w:val="center"/>
            <w:hideMark/>
          </w:tcPr>
          <w:p w14:paraId="7E3EF236" w14:textId="77777777" w:rsidR="006F058C" w:rsidRPr="006F058C" w:rsidRDefault="006F058C" w:rsidP="006F058C">
            <w:pPr>
              <w:suppressAutoHyphens w:val="0"/>
              <w:spacing w:after="160" w:line="256" w:lineRule="auto"/>
              <w:rPr>
                <w:rFonts w:ascii="Bierstadt Display" w:eastAsia="Calibri" w:hAnsi="Bierstadt Display"/>
                <w:b/>
                <w:lang w:val="es-EC" w:eastAsia="en-US"/>
              </w:rPr>
            </w:pPr>
            <w:r w:rsidRPr="006F058C">
              <w:rPr>
                <w:rFonts w:ascii="Bierstadt Display" w:eastAsia="Calibri" w:hAnsi="Bierstadt Display"/>
                <w:b/>
                <w:lang w:val="es-EC" w:eastAsia="en-US"/>
              </w:rPr>
              <w:t xml:space="preserve">COMPLEJIDAD: </w:t>
            </w:r>
            <w:r w:rsidRPr="006F058C">
              <w:rPr>
                <w:rFonts w:ascii="Bierstadt Display" w:eastAsia="Calibri" w:hAnsi="Bierstadt Display"/>
                <w:lang w:val="es-EC" w:eastAsia="en-US"/>
              </w:rPr>
              <w:t>Media</w:t>
            </w:r>
          </w:p>
        </w:tc>
        <w:tc>
          <w:tcPr>
            <w:tcW w:w="3858" w:type="dxa"/>
            <w:tcBorders>
              <w:top w:val="single" w:sz="4" w:space="0" w:color="auto"/>
              <w:left w:val="single" w:sz="4" w:space="0" w:color="auto"/>
              <w:bottom w:val="single" w:sz="4" w:space="0" w:color="auto"/>
              <w:right w:val="single" w:sz="4" w:space="0" w:color="auto"/>
            </w:tcBorders>
            <w:vAlign w:val="center"/>
            <w:hideMark/>
          </w:tcPr>
          <w:p w14:paraId="4FDEFA7A" w14:textId="77777777" w:rsidR="006F058C" w:rsidRPr="006F058C" w:rsidRDefault="006F058C" w:rsidP="006F058C">
            <w:pPr>
              <w:suppressAutoHyphens w:val="0"/>
              <w:spacing w:after="160" w:line="256" w:lineRule="auto"/>
              <w:rPr>
                <w:rFonts w:ascii="Bierstadt Display" w:eastAsia="Calibri" w:hAnsi="Bierstadt Display"/>
                <w:b/>
                <w:lang w:val="es-EC" w:eastAsia="en-US"/>
              </w:rPr>
            </w:pPr>
            <w:r w:rsidRPr="006F058C">
              <w:rPr>
                <w:rFonts w:ascii="Bierstadt Display" w:eastAsia="Calibri" w:hAnsi="Bierstadt Display"/>
                <w:b/>
                <w:lang w:val="es-EC" w:eastAsia="en-US"/>
              </w:rPr>
              <w:t xml:space="preserve">PRIORIDAD: </w:t>
            </w:r>
            <w:r w:rsidRPr="006F058C">
              <w:rPr>
                <w:rFonts w:ascii="Bierstadt Display" w:eastAsia="Calibri" w:hAnsi="Bierstadt Display"/>
                <w:lang w:val="es-EC" w:eastAsia="en-US"/>
              </w:rPr>
              <w:t>Alta</w:t>
            </w:r>
          </w:p>
        </w:tc>
      </w:tr>
      <w:tr w:rsidR="006F058C" w:rsidRPr="006F058C" w14:paraId="221A0AB9" w14:textId="77777777" w:rsidTr="005B22D6">
        <w:trPr>
          <w:trHeight w:val="434"/>
          <w:jc w:val="center"/>
        </w:trPr>
        <w:tc>
          <w:tcPr>
            <w:tcW w:w="10343" w:type="dxa"/>
            <w:gridSpan w:val="4"/>
            <w:tcBorders>
              <w:top w:val="single" w:sz="4" w:space="0" w:color="auto"/>
              <w:left w:val="single" w:sz="4" w:space="0" w:color="auto"/>
              <w:bottom w:val="single" w:sz="4" w:space="0" w:color="auto"/>
              <w:right w:val="single" w:sz="4" w:space="0" w:color="auto"/>
            </w:tcBorders>
            <w:hideMark/>
          </w:tcPr>
          <w:p w14:paraId="6F015B57" w14:textId="77777777" w:rsidR="006F058C" w:rsidRPr="006F058C" w:rsidRDefault="006F058C" w:rsidP="006F058C">
            <w:pPr>
              <w:suppressAutoHyphens w:val="0"/>
              <w:spacing w:after="160" w:line="256" w:lineRule="auto"/>
              <w:rPr>
                <w:rFonts w:ascii="Bierstadt Display" w:eastAsia="Calibri" w:hAnsi="Bierstadt Display"/>
                <w:b/>
                <w:lang w:val="es-EC" w:eastAsia="en-US"/>
              </w:rPr>
            </w:pPr>
            <w:r w:rsidRPr="006F058C">
              <w:rPr>
                <w:rFonts w:ascii="Bierstadt Display" w:eastAsia="Calibri" w:hAnsi="Bierstadt Display"/>
                <w:b/>
                <w:lang w:val="es-EC" w:eastAsia="en-US"/>
              </w:rPr>
              <w:t xml:space="preserve">REQUERIMIENTO FUNCIONAL ASOCIADO: </w:t>
            </w:r>
            <w:r w:rsidRPr="006F058C">
              <w:rPr>
                <w:rFonts w:ascii="Bierstadt Display" w:eastAsia="Calibri" w:hAnsi="Bierstadt Display"/>
                <w:bCs/>
                <w:lang w:val="es-EC" w:eastAsia="en-US"/>
              </w:rPr>
              <w:t>RF-30</w:t>
            </w:r>
          </w:p>
        </w:tc>
      </w:tr>
      <w:tr w:rsidR="006F058C" w:rsidRPr="006F058C" w14:paraId="7260F6D3" w14:textId="77777777" w:rsidTr="005B22D6">
        <w:trPr>
          <w:trHeight w:val="41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5C1A2742" w14:textId="77777777" w:rsidR="006F058C" w:rsidRPr="006F058C" w:rsidRDefault="006F058C" w:rsidP="006F058C">
            <w:p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b/>
                <w:lang w:val="es-EC" w:eastAsia="en-US"/>
              </w:rPr>
              <w:t xml:space="preserve">ACTORES: </w:t>
            </w:r>
            <w:r w:rsidRPr="006F058C">
              <w:rPr>
                <w:rFonts w:ascii="Bierstadt Display" w:eastAsia="Calibri" w:hAnsi="Bierstadt Display"/>
                <w:bCs/>
                <w:lang w:val="es-EC" w:eastAsia="en-US"/>
              </w:rPr>
              <w:t>ACT-1, ACT-4</w:t>
            </w:r>
          </w:p>
        </w:tc>
      </w:tr>
      <w:tr w:rsidR="006F058C" w:rsidRPr="006F058C" w14:paraId="062BFF9B" w14:textId="77777777" w:rsidTr="005B22D6">
        <w:trPr>
          <w:trHeight w:val="42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0CE9F36B" w14:textId="77777777" w:rsidR="006F058C" w:rsidRPr="006F058C" w:rsidRDefault="006F058C" w:rsidP="006F058C">
            <w:pPr>
              <w:suppressAutoHyphens w:val="0"/>
              <w:spacing w:after="160" w:line="256" w:lineRule="auto"/>
              <w:rPr>
                <w:rFonts w:ascii="Bierstadt Display" w:eastAsia="Calibri" w:hAnsi="Bierstadt Display"/>
                <w:b/>
                <w:lang w:val="es-EC" w:eastAsia="en-US"/>
              </w:rPr>
            </w:pPr>
            <w:r w:rsidRPr="006F058C">
              <w:rPr>
                <w:rFonts w:ascii="Bierstadt Display" w:eastAsia="Calibri" w:hAnsi="Bierstadt Display"/>
                <w:b/>
                <w:lang w:val="es-EC" w:eastAsia="en-US"/>
              </w:rPr>
              <w:t xml:space="preserve">CASOS DE USO ASOCIADOS: </w:t>
            </w:r>
            <w:r w:rsidRPr="006F058C">
              <w:rPr>
                <w:rFonts w:ascii="Bierstadt Display" w:eastAsia="Calibri" w:hAnsi="Bierstadt Display"/>
                <w:lang w:val="es-EC" w:eastAsia="en-US"/>
              </w:rPr>
              <w:t>Incluido en CU4</w:t>
            </w:r>
          </w:p>
        </w:tc>
      </w:tr>
      <w:tr w:rsidR="006F058C" w:rsidRPr="006F058C" w14:paraId="5F823438" w14:textId="77777777" w:rsidTr="005B22D6">
        <w:trPr>
          <w:trHeight w:val="698"/>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60F98578" w14:textId="77777777" w:rsidR="006F058C" w:rsidRPr="006F058C" w:rsidRDefault="006F058C" w:rsidP="006F058C">
            <w:pPr>
              <w:suppressAutoHyphens w:val="0"/>
              <w:spacing w:after="160" w:line="256" w:lineRule="auto"/>
              <w:rPr>
                <w:rFonts w:ascii="Bierstadt Display" w:eastAsia="Calibri" w:hAnsi="Bierstadt Display"/>
                <w:b/>
                <w:lang w:val="es-EC" w:eastAsia="en-US"/>
              </w:rPr>
            </w:pPr>
            <w:r w:rsidRPr="006F058C">
              <w:rPr>
                <w:rFonts w:ascii="Bierstadt Display" w:eastAsia="Calibri" w:hAnsi="Bierstadt Display"/>
                <w:b/>
                <w:lang w:val="es-EC" w:eastAsia="en-US"/>
              </w:rPr>
              <w:t xml:space="preserve">DESCRIPCIÓN: </w:t>
            </w:r>
            <w:r w:rsidRPr="006F058C">
              <w:rPr>
                <w:rFonts w:ascii="Bierstadt Display" w:eastAsia="Calibri" w:hAnsi="Bierstadt Display"/>
                <w:lang w:val="es-EC" w:eastAsia="en-US"/>
              </w:rPr>
              <w:t>El Registro de permisos y protección gestiona y controla accesos, protege datos sensibles y asegura la integridad y confidencialidad mediante permisos y políticas de seguridad.</w:t>
            </w:r>
          </w:p>
        </w:tc>
      </w:tr>
      <w:tr w:rsidR="006F058C" w:rsidRPr="006F058C" w14:paraId="65F20E17" w14:textId="77777777" w:rsidTr="005B22D6">
        <w:trPr>
          <w:trHeight w:val="964"/>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211A2A34" w14:textId="77777777" w:rsidR="006F058C" w:rsidRPr="006F058C" w:rsidRDefault="006F058C" w:rsidP="006F058C">
            <w:pPr>
              <w:suppressAutoHyphens w:val="0"/>
              <w:spacing w:after="160" w:line="256" w:lineRule="auto"/>
              <w:rPr>
                <w:rFonts w:ascii="Bierstadt Display" w:eastAsia="Calibri" w:hAnsi="Bierstadt Display"/>
                <w:b/>
                <w:lang w:val="es-EC" w:eastAsia="en-US"/>
              </w:rPr>
            </w:pPr>
            <w:r w:rsidRPr="006F058C">
              <w:rPr>
                <w:rFonts w:ascii="Bierstadt Display" w:eastAsia="Calibri" w:hAnsi="Bierstadt Display"/>
                <w:b/>
                <w:lang w:val="es-EC" w:eastAsia="en-US"/>
              </w:rPr>
              <w:t>NOTAS:</w:t>
            </w:r>
          </w:p>
          <w:p w14:paraId="03D1C8EA" w14:textId="77777777" w:rsidR="006F058C" w:rsidRPr="006F058C" w:rsidRDefault="006F058C" w:rsidP="006F058C">
            <w:pPr>
              <w:suppressAutoHyphens w:val="0"/>
              <w:spacing w:after="160" w:line="256" w:lineRule="auto"/>
              <w:rPr>
                <w:rFonts w:ascii="Bierstadt Display" w:eastAsia="Calibri" w:hAnsi="Bierstadt Display"/>
                <w:bCs/>
                <w:lang w:val="es-EC" w:eastAsia="en-US"/>
              </w:rPr>
            </w:pPr>
            <w:r w:rsidRPr="006F058C">
              <w:rPr>
                <w:rFonts w:ascii="Bierstadt Display" w:eastAsia="Calibri" w:hAnsi="Bierstadt Display"/>
                <w:bCs/>
                <w:lang w:val="es-EC" w:eastAsia="en-US"/>
              </w:rPr>
              <w:t>Este caso de uso es fundamental para mantener los sistemas seguros y proteger la información confidencial. Se debe prestar especial atención a la correcta implementación de las políticas de seguridad y la gestión eficaz de los permisos.</w:t>
            </w:r>
          </w:p>
          <w:p w14:paraId="22155914" w14:textId="77777777" w:rsidR="006F058C" w:rsidRPr="006F058C" w:rsidRDefault="006F058C" w:rsidP="006F058C">
            <w:pPr>
              <w:suppressAutoHyphens w:val="0"/>
              <w:spacing w:after="160" w:line="256" w:lineRule="auto"/>
              <w:rPr>
                <w:rFonts w:ascii="Bierstadt Display" w:eastAsia="Calibri" w:hAnsi="Bierstadt Display"/>
                <w:bCs/>
                <w:lang w:val="es-EC" w:eastAsia="en-US"/>
              </w:rPr>
            </w:pPr>
            <w:r w:rsidRPr="006F058C">
              <w:rPr>
                <w:rFonts w:ascii="Bierstadt Display" w:eastAsia="Calibri" w:hAnsi="Bierstadt Display"/>
                <w:bCs/>
                <w:lang w:val="es-EC" w:eastAsia="en-US"/>
              </w:rPr>
              <w:lastRenderedPageBreak/>
              <w:t xml:space="preserve"> El sistema de Registro de permisos y protección permite gestionar los permisos de acceso y las políticas de seguridad. Los campos típicos incluyen:</w:t>
            </w:r>
          </w:p>
          <w:p w14:paraId="28072437" w14:textId="77777777" w:rsidR="006F058C" w:rsidRPr="006F058C" w:rsidRDefault="006F058C" w:rsidP="00736B86">
            <w:pPr>
              <w:numPr>
                <w:ilvl w:val="0"/>
                <w:numId w:val="71"/>
              </w:numPr>
              <w:suppressAutoHyphens w:val="0"/>
              <w:spacing w:after="160" w:line="256" w:lineRule="auto"/>
              <w:rPr>
                <w:rFonts w:ascii="Bierstadt Display" w:eastAsia="Calibri" w:hAnsi="Bierstadt Display"/>
                <w:bCs/>
                <w:lang w:val="es-EC" w:eastAsia="en-US"/>
              </w:rPr>
            </w:pPr>
            <w:r w:rsidRPr="006F058C">
              <w:rPr>
                <w:rFonts w:ascii="Bierstadt Display" w:eastAsia="Calibri" w:hAnsi="Bierstadt Display"/>
                <w:lang w:val="es-EC" w:eastAsia="en-US"/>
              </w:rPr>
              <w:t xml:space="preserve">Usuarios (gestión de usuarios) </w:t>
            </w:r>
          </w:p>
          <w:p w14:paraId="3505248D" w14:textId="77777777" w:rsidR="006F058C" w:rsidRPr="006F058C" w:rsidRDefault="006F058C" w:rsidP="00736B86">
            <w:pPr>
              <w:numPr>
                <w:ilvl w:val="0"/>
                <w:numId w:val="71"/>
              </w:numPr>
              <w:suppressAutoHyphens w:val="0"/>
              <w:spacing w:after="160" w:line="256" w:lineRule="auto"/>
              <w:rPr>
                <w:rFonts w:ascii="Bierstadt Display" w:eastAsia="Calibri" w:hAnsi="Bierstadt Display"/>
                <w:bCs/>
                <w:lang w:val="es-EC" w:eastAsia="en-US"/>
              </w:rPr>
            </w:pPr>
            <w:r w:rsidRPr="006F058C">
              <w:rPr>
                <w:rFonts w:ascii="Bierstadt Display" w:eastAsia="Calibri" w:hAnsi="Bierstadt Display"/>
                <w:lang w:val="es-EC" w:eastAsia="en-US"/>
              </w:rPr>
              <w:t>Grupos (administración de grupos de usuarios)</w:t>
            </w:r>
          </w:p>
          <w:p w14:paraId="21581582" w14:textId="77777777" w:rsidR="006F058C" w:rsidRPr="006F058C" w:rsidRDefault="006F058C" w:rsidP="00736B86">
            <w:pPr>
              <w:numPr>
                <w:ilvl w:val="0"/>
                <w:numId w:val="71"/>
              </w:numPr>
              <w:suppressAutoHyphens w:val="0"/>
              <w:spacing w:after="160" w:line="256" w:lineRule="auto"/>
              <w:rPr>
                <w:rFonts w:ascii="Bierstadt Display" w:eastAsia="Calibri" w:hAnsi="Bierstadt Display"/>
                <w:bCs/>
                <w:lang w:val="es-EC" w:eastAsia="en-US"/>
              </w:rPr>
            </w:pPr>
            <w:r w:rsidRPr="006F058C">
              <w:rPr>
                <w:rFonts w:ascii="Bierstadt Display" w:eastAsia="Calibri" w:hAnsi="Bierstadt Display"/>
                <w:lang w:val="es-EC" w:eastAsia="en-US"/>
              </w:rPr>
              <w:t>Recursos (definición de elementos protegidos)</w:t>
            </w:r>
          </w:p>
          <w:p w14:paraId="4B3DDF5D" w14:textId="77777777" w:rsidR="006F058C" w:rsidRPr="006F058C" w:rsidRDefault="006F058C" w:rsidP="00736B86">
            <w:pPr>
              <w:numPr>
                <w:ilvl w:val="0"/>
                <w:numId w:val="71"/>
              </w:numPr>
              <w:suppressAutoHyphens w:val="0"/>
              <w:spacing w:after="160" w:line="256" w:lineRule="auto"/>
              <w:rPr>
                <w:rFonts w:ascii="Bierstadt Display" w:eastAsia="Calibri" w:hAnsi="Bierstadt Display"/>
                <w:bCs/>
                <w:lang w:val="es-EC" w:eastAsia="en-US"/>
              </w:rPr>
            </w:pPr>
            <w:r w:rsidRPr="006F058C">
              <w:rPr>
                <w:rFonts w:ascii="Bierstadt Display" w:eastAsia="Calibri" w:hAnsi="Bierstadt Display"/>
                <w:lang w:val="es-EC" w:eastAsia="en-US"/>
              </w:rPr>
              <w:t>Acciones (acciones permitidas sobre los recursos)</w:t>
            </w:r>
          </w:p>
          <w:p w14:paraId="1FAEC309" w14:textId="77777777" w:rsidR="006F058C" w:rsidRPr="006F058C" w:rsidRDefault="006F058C" w:rsidP="00736B86">
            <w:pPr>
              <w:numPr>
                <w:ilvl w:val="0"/>
                <w:numId w:val="71"/>
              </w:numPr>
              <w:suppressAutoHyphens w:val="0"/>
              <w:spacing w:after="160" w:line="256" w:lineRule="auto"/>
              <w:rPr>
                <w:rFonts w:ascii="Bierstadt Display" w:eastAsia="Calibri" w:hAnsi="Bierstadt Display"/>
                <w:bCs/>
                <w:lang w:val="es-EC" w:eastAsia="en-US"/>
              </w:rPr>
            </w:pPr>
            <w:r w:rsidRPr="006F058C">
              <w:rPr>
                <w:rFonts w:ascii="Bierstadt Display" w:eastAsia="Calibri" w:hAnsi="Bierstadt Display"/>
                <w:lang w:val="es-EC" w:eastAsia="en-US"/>
              </w:rPr>
              <w:t>Políticas de seguridad (reglas y restricciones)</w:t>
            </w:r>
          </w:p>
          <w:p w14:paraId="0E7CF85B" w14:textId="77777777" w:rsidR="006F058C" w:rsidRPr="006F058C" w:rsidRDefault="006F058C" w:rsidP="00736B86">
            <w:pPr>
              <w:numPr>
                <w:ilvl w:val="0"/>
                <w:numId w:val="71"/>
              </w:numPr>
              <w:suppressAutoHyphens w:val="0"/>
              <w:spacing w:after="160" w:line="256" w:lineRule="auto"/>
              <w:rPr>
                <w:rFonts w:ascii="Bierstadt Display" w:eastAsia="Calibri" w:hAnsi="Bierstadt Display"/>
                <w:bCs/>
                <w:lang w:val="es-EC" w:eastAsia="en-US"/>
              </w:rPr>
            </w:pPr>
            <w:r w:rsidRPr="006F058C">
              <w:rPr>
                <w:rFonts w:ascii="Bierstadt Display" w:eastAsia="Calibri" w:hAnsi="Bierstadt Display"/>
                <w:lang w:val="es-EC" w:eastAsia="en-US"/>
              </w:rPr>
              <w:t xml:space="preserve">Permisos (asignación y administración de permisos) </w:t>
            </w:r>
          </w:p>
          <w:p w14:paraId="6B50647E" w14:textId="77777777" w:rsidR="006F058C" w:rsidRPr="006F058C" w:rsidRDefault="006F058C" w:rsidP="00736B86">
            <w:pPr>
              <w:numPr>
                <w:ilvl w:val="0"/>
                <w:numId w:val="71"/>
              </w:numPr>
              <w:suppressAutoHyphens w:val="0"/>
              <w:spacing w:after="160" w:line="256" w:lineRule="auto"/>
              <w:rPr>
                <w:rFonts w:ascii="Bierstadt Display" w:eastAsia="Calibri" w:hAnsi="Bierstadt Display"/>
                <w:bCs/>
                <w:lang w:val="es-EC" w:eastAsia="en-US"/>
              </w:rPr>
            </w:pPr>
            <w:r w:rsidRPr="006F058C">
              <w:rPr>
                <w:rFonts w:ascii="Bierstadt Display" w:eastAsia="Calibri" w:hAnsi="Bierstadt Display"/>
                <w:lang w:val="es-EC" w:eastAsia="en-US"/>
              </w:rPr>
              <w:t xml:space="preserve">Auditoría (registro y seguimiento de actividades). </w:t>
            </w:r>
          </w:p>
          <w:p w14:paraId="062C20C6" w14:textId="77777777" w:rsidR="006F058C" w:rsidRPr="006F058C" w:rsidRDefault="006F058C" w:rsidP="006F058C">
            <w:pPr>
              <w:suppressAutoHyphens w:val="0"/>
              <w:spacing w:after="160" w:line="256" w:lineRule="auto"/>
              <w:rPr>
                <w:rFonts w:ascii="Bierstadt Display" w:eastAsia="Calibri" w:hAnsi="Bierstadt Display"/>
                <w:bCs/>
                <w:lang w:val="es-EC" w:eastAsia="en-US"/>
              </w:rPr>
            </w:pPr>
            <w:r w:rsidRPr="006F058C">
              <w:rPr>
                <w:rFonts w:ascii="Bierstadt Display" w:eastAsia="Calibri" w:hAnsi="Bierstadt Display"/>
                <w:lang w:val="es-EC" w:eastAsia="en-US"/>
              </w:rPr>
              <w:t xml:space="preserve">Estos campos son fundamentales para controlar el acceso a recursos y garantizar la protección de la información. </w:t>
            </w:r>
          </w:p>
        </w:tc>
      </w:tr>
      <w:tr w:rsidR="006F058C" w:rsidRPr="006F058C" w14:paraId="389B9DDE" w14:textId="77777777" w:rsidTr="005B22D6">
        <w:trPr>
          <w:trHeight w:val="41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1213711C" w14:textId="77777777" w:rsidR="006F058C" w:rsidRPr="006F058C" w:rsidRDefault="006F058C" w:rsidP="006F058C">
            <w:p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b/>
                <w:lang w:val="es-EC" w:eastAsia="en-US"/>
              </w:rPr>
              <w:lastRenderedPageBreak/>
              <w:t xml:space="preserve">CRITERIOS DE ACEPTACIÓN: </w:t>
            </w:r>
          </w:p>
          <w:p w14:paraId="0EE6F01A" w14:textId="77777777" w:rsidR="006F058C" w:rsidRPr="006F058C" w:rsidRDefault="006F058C" w:rsidP="00736B86">
            <w:pPr>
              <w:numPr>
                <w:ilvl w:val="0"/>
                <w:numId w:val="72"/>
              </w:num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 xml:space="preserve">El sistema permite registrar y administrar los permisos de acceso de usuarios y grupos. </w:t>
            </w:r>
          </w:p>
          <w:p w14:paraId="4C95E060" w14:textId="77777777" w:rsidR="006F058C" w:rsidRPr="006F058C" w:rsidRDefault="006F058C" w:rsidP="00736B86">
            <w:pPr>
              <w:numPr>
                <w:ilvl w:val="0"/>
                <w:numId w:val="72"/>
              </w:num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 xml:space="preserve">Se pueden establecer políticas de seguridad para controlar el acceso a recursos específicos. </w:t>
            </w:r>
          </w:p>
          <w:p w14:paraId="2CCD8EEE" w14:textId="77777777" w:rsidR="006F058C" w:rsidRPr="006F058C" w:rsidRDefault="006F058C" w:rsidP="00736B86">
            <w:pPr>
              <w:numPr>
                <w:ilvl w:val="0"/>
                <w:numId w:val="72"/>
              </w:num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 xml:space="preserve">El sistema proporciona opciones para auditar y monitorear el uso de permisos. </w:t>
            </w:r>
          </w:p>
          <w:p w14:paraId="64F101F2" w14:textId="77777777" w:rsidR="006F058C" w:rsidRPr="006F058C" w:rsidRDefault="006F058C" w:rsidP="00736B86">
            <w:pPr>
              <w:numPr>
                <w:ilvl w:val="0"/>
                <w:numId w:val="72"/>
              </w:num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 xml:space="preserve">La gestión de permisos es intuitiva y fácil de usar para los administradores. </w:t>
            </w:r>
          </w:p>
          <w:p w14:paraId="0CE497AE" w14:textId="77777777" w:rsidR="006F058C" w:rsidRPr="006F058C" w:rsidRDefault="006F058C" w:rsidP="00736B86">
            <w:pPr>
              <w:numPr>
                <w:ilvl w:val="0"/>
                <w:numId w:val="72"/>
              </w:num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Se pueden generar informes sobre los permisos y su uso en el sistema.</w:t>
            </w:r>
          </w:p>
        </w:tc>
      </w:tr>
      <w:tr w:rsidR="006F058C" w:rsidRPr="006F058C" w14:paraId="48AE57A3" w14:textId="77777777" w:rsidTr="005B22D6">
        <w:trPr>
          <w:trHeight w:val="345"/>
          <w:jc w:val="center"/>
        </w:trPr>
        <w:tc>
          <w:tcPr>
            <w:tcW w:w="10343" w:type="dxa"/>
            <w:gridSpan w:val="4"/>
            <w:tcBorders>
              <w:top w:val="single" w:sz="4" w:space="0" w:color="auto"/>
              <w:left w:val="single" w:sz="4" w:space="0" w:color="auto"/>
              <w:bottom w:val="single" w:sz="4" w:space="0" w:color="auto"/>
              <w:right w:val="single" w:sz="4" w:space="0" w:color="auto"/>
            </w:tcBorders>
            <w:shd w:val="clear" w:color="auto" w:fill="D9D9D9"/>
            <w:vAlign w:val="center"/>
            <w:hideMark/>
          </w:tcPr>
          <w:p w14:paraId="45041534" w14:textId="77777777" w:rsidR="006F058C" w:rsidRPr="006F058C" w:rsidRDefault="006F058C" w:rsidP="006F058C">
            <w:pPr>
              <w:suppressAutoHyphens w:val="0"/>
              <w:spacing w:after="160" w:line="256" w:lineRule="auto"/>
              <w:rPr>
                <w:rFonts w:ascii="Bierstadt Display" w:eastAsia="Calibri" w:hAnsi="Bierstadt Display"/>
                <w:b/>
                <w:lang w:val="es-EC" w:eastAsia="en-US"/>
              </w:rPr>
            </w:pPr>
            <w:r w:rsidRPr="006F058C">
              <w:rPr>
                <w:rFonts w:ascii="Bierstadt Display" w:eastAsia="Calibri" w:hAnsi="Bierstadt Display"/>
                <w:b/>
                <w:lang w:val="es-EC" w:eastAsia="en-US"/>
              </w:rPr>
              <w:t>ESCENARIOS:</w:t>
            </w:r>
          </w:p>
        </w:tc>
      </w:tr>
      <w:tr w:rsidR="006F058C" w:rsidRPr="006F058C" w14:paraId="700DB2D0" w14:textId="77777777" w:rsidTr="005B22D6">
        <w:trPr>
          <w:trHeight w:val="3185"/>
          <w:jc w:val="center"/>
        </w:trPr>
        <w:tc>
          <w:tcPr>
            <w:tcW w:w="1134" w:type="dxa"/>
            <w:tcBorders>
              <w:top w:val="single" w:sz="4" w:space="0" w:color="auto"/>
              <w:left w:val="single" w:sz="4" w:space="0" w:color="auto"/>
              <w:bottom w:val="single" w:sz="4" w:space="0" w:color="auto"/>
              <w:right w:val="single" w:sz="4" w:space="0" w:color="auto"/>
            </w:tcBorders>
          </w:tcPr>
          <w:p w14:paraId="6364E9B2" w14:textId="77777777" w:rsidR="006F058C" w:rsidRPr="006F058C" w:rsidRDefault="006F058C" w:rsidP="006F058C">
            <w:p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ES-4.1</w:t>
            </w:r>
          </w:p>
          <w:p w14:paraId="31663791" w14:textId="77777777" w:rsidR="006F058C" w:rsidRPr="006F058C" w:rsidRDefault="006F058C" w:rsidP="006F058C">
            <w:pPr>
              <w:suppressAutoHyphens w:val="0"/>
              <w:spacing w:after="160" w:line="256" w:lineRule="auto"/>
              <w:rPr>
                <w:rFonts w:ascii="Bierstadt Display" w:eastAsia="Calibri" w:hAnsi="Bierstadt Display"/>
                <w:lang w:val="es-EC" w:eastAsia="en-US"/>
              </w:rPr>
            </w:pPr>
          </w:p>
        </w:tc>
        <w:tc>
          <w:tcPr>
            <w:tcW w:w="9209" w:type="dxa"/>
            <w:gridSpan w:val="3"/>
            <w:tcBorders>
              <w:top w:val="single" w:sz="4" w:space="0" w:color="auto"/>
              <w:left w:val="single" w:sz="4" w:space="0" w:color="auto"/>
              <w:bottom w:val="single" w:sz="4" w:space="0" w:color="auto"/>
              <w:right w:val="single" w:sz="4" w:space="0" w:color="auto"/>
            </w:tcBorders>
            <w:hideMark/>
          </w:tcPr>
          <w:p w14:paraId="396E90B7" w14:textId="77777777" w:rsidR="006F058C" w:rsidRPr="006F058C" w:rsidRDefault="006F058C" w:rsidP="006F058C">
            <w:pPr>
              <w:suppressAutoHyphens w:val="0"/>
              <w:spacing w:after="160" w:line="256" w:lineRule="auto"/>
              <w:rPr>
                <w:rFonts w:ascii="Bierstadt Display" w:eastAsia="Calibri" w:hAnsi="Bierstadt Display"/>
                <w:bCs/>
                <w:lang w:eastAsia="en-US"/>
              </w:rPr>
            </w:pPr>
            <w:r w:rsidRPr="006F058C">
              <w:rPr>
                <w:rFonts w:ascii="Bierstadt Display" w:eastAsia="Calibri" w:hAnsi="Bierstadt Display"/>
                <w:b/>
                <w:lang w:eastAsia="en-US"/>
              </w:rPr>
              <w:t>DESCRIPCIÓN:</w:t>
            </w:r>
            <w:r w:rsidRPr="006F058C">
              <w:rPr>
                <w:rFonts w:ascii="Bierstadt Display" w:eastAsia="Calibri" w:hAnsi="Bierstadt Display"/>
                <w:bCs/>
                <w:lang w:eastAsia="en-US"/>
              </w:rPr>
              <w:t xml:space="preserve"> Un administrador necesita actualizar los permisos de un usuario existente en el sistema de registro de protecciones y permisos.</w:t>
            </w:r>
          </w:p>
          <w:p w14:paraId="61B28A8E" w14:textId="77777777" w:rsidR="006F058C" w:rsidRPr="006F058C" w:rsidRDefault="006F058C" w:rsidP="006F058C">
            <w:pPr>
              <w:suppressAutoHyphens w:val="0"/>
              <w:spacing w:after="160" w:line="256" w:lineRule="auto"/>
              <w:rPr>
                <w:rFonts w:ascii="Bierstadt Display" w:eastAsia="Calibri" w:hAnsi="Bierstadt Display"/>
                <w:b/>
                <w:lang w:eastAsia="en-US"/>
              </w:rPr>
            </w:pPr>
            <w:r w:rsidRPr="006F058C">
              <w:rPr>
                <w:rFonts w:ascii="Bierstadt Display" w:eastAsia="Calibri" w:hAnsi="Bierstadt Display"/>
                <w:b/>
                <w:lang w:eastAsia="en-US"/>
              </w:rPr>
              <w:t>SUPOSICIONES/ASUNCIONES:</w:t>
            </w:r>
          </w:p>
          <w:p w14:paraId="197A4DC5" w14:textId="77777777" w:rsidR="006F058C" w:rsidRPr="006F058C" w:rsidRDefault="006F058C" w:rsidP="00736B86">
            <w:pPr>
              <w:numPr>
                <w:ilvl w:val="0"/>
                <w:numId w:val="33"/>
              </w:numPr>
              <w:suppressAutoHyphens w:val="0"/>
              <w:spacing w:after="160" w:line="256" w:lineRule="auto"/>
              <w:rPr>
                <w:rFonts w:ascii="Bierstadt Display" w:eastAsia="Calibri" w:hAnsi="Bierstadt Display"/>
                <w:bCs/>
                <w:lang w:eastAsia="en-US"/>
              </w:rPr>
            </w:pPr>
            <w:r w:rsidRPr="006F058C">
              <w:rPr>
                <w:rFonts w:ascii="Bierstadt Display" w:eastAsia="Calibri" w:hAnsi="Bierstadt Display"/>
                <w:bCs/>
                <w:lang w:eastAsia="en-US"/>
              </w:rPr>
              <w:t>El usuario tiene permisos asignados en el sistema.</w:t>
            </w:r>
          </w:p>
          <w:p w14:paraId="04062C6D" w14:textId="77777777" w:rsidR="006F058C" w:rsidRPr="006F058C" w:rsidRDefault="006F058C" w:rsidP="00736B86">
            <w:pPr>
              <w:numPr>
                <w:ilvl w:val="0"/>
                <w:numId w:val="33"/>
              </w:numPr>
              <w:suppressAutoHyphens w:val="0"/>
              <w:spacing w:after="160" w:line="256" w:lineRule="auto"/>
              <w:rPr>
                <w:rFonts w:ascii="Bierstadt Display" w:eastAsia="Calibri" w:hAnsi="Bierstadt Display"/>
                <w:bCs/>
                <w:lang w:eastAsia="en-US"/>
              </w:rPr>
            </w:pPr>
            <w:r w:rsidRPr="006F058C">
              <w:rPr>
                <w:rFonts w:ascii="Bierstadt Display" w:eastAsia="Calibri" w:hAnsi="Bierstadt Display"/>
                <w:bCs/>
                <w:lang w:eastAsia="en-US"/>
              </w:rPr>
              <w:t>El administrador tiene los privilegios necesarios para modificar permisos.</w:t>
            </w:r>
          </w:p>
          <w:p w14:paraId="7BE30B5D" w14:textId="77777777" w:rsidR="006F058C" w:rsidRPr="006F058C" w:rsidRDefault="006F058C" w:rsidP="00736B86">
            <w:pPr>
              <w:numPr>
                <w:ilvl w:val="0"/>
                <w:numId w:val="33"/>
              </w:numPr>
              <w:suppressAutoHyphens w:val="0"/>
              <w:spacing w:after="160" w:line="256" w:lineRule="auto"/>
              <w:rPr>
                <w:rFonts w:ascii="Bierstadt Display" w:eastAsia="Calibri" w:hAnsi="Bierstadt Display"/>
                <w:bCs/>
                <w:lang w:eastAsia="en-US"/>
              </w:rPr>
            </w:pPr>
            <w:r w:rsidRPr="006F058C">
              <w:rPr>
                <w:rFonts w:ascii="Bierstadt Display" w:eastAsia="Calibri" w:hAnsi="Bierstadt Display"/>
                <w:bCs/>
                <w:lang w:eastAsia="en-US"/>
              </w:rPr>
              <w:t>El recurso al que desea acceder está definido en el sistema.</w:t>
            </w:r>
          </w:p>
          <w:p w14:paraId="5037F0B6" w14:textId="77777777" w:rsidR="006F058C" w:rsidRPr="006F058C" w:rsidRDefault="006F058C" w:rsidP="006F058C">
            <w:pPr>
              <w:suppressAutoHyphens w:val="0"/>
              <w:spacing w:after="160" w:line="256" w:lineRule="auto"/>
              <w:rPr>
                <w:rFonts w:ascii="Bierstadt Display" w:eastAsia="Calibri" w:hAnsi="Bierstadt Display"/>
                <w:b/>
                <w:lang w:eastAsia="en-US"/>
              </w:rPr>
            </w:pPr>
            <w:r w:rsidRPr="006F058C">
              <w:rPr>
                <w:rFonts w:ascii="Bierstadt Display" w:eastAsia="Calibri" w:hAnsi="Bierstadt Display"/>
                <w:b/>
                <w:lang w:eastAsia="en-US"/>
              </w:rPr>
              <w:t>RESULTADOS:</w:t>
            </w:r>
          </w:p>
          <w:p w14:paraId="0D1A4EC3" w14:textId="77777777" w:rsidR="006F058C" w:rsidRPr="006F058C" w:rsidRDefault="006F058C" w:rsidP="00736B86">
            <w:pPr>
              <w:numPr>
                <w:ilvl w:val="0"/>
                <w:numId w:val="33"/>
              </w:numPr>
              <w:suppressAutoHyphens w:val="0"/>
              <w:spacing w:after="160" w:line="256" w:lineRule="auto"/>
              <w:rPr>
                <w:rFonts w:ascii="Bierstadt Display" w:eastAsia="Calibri" w:hAnsi="Bierstadt Display"/>
                <w:bCs/>
                <w:lang w:eastAsia="en-US"/>
              </w:rPr>
            </w:pPr>
            <w:r w:rsidRPr="006F058C">
              <w:rPr>
                <w:rFonts w:ascii="Bierstadt Display" w:eastAsia="Calibri" w:hAnsi="Bierstadt Display"/>
                <w:bCs/>
                <w:lang w:eastAsia="en-US"/>
              </w:rPr>
              <w:lastRenderedPageBreak/>
              <w:t>Acceso de administrador y sistemas seguros de registro.</w:t>
            </w:r>
          </w:p>
          <w:p w14:paraId="454C3DBF" w14:textId="77777777" w:rsidR="006F058C" w:rsidRPr="006F058C" w:rsidRDefault="006F058C" w:rsidP="00736B86">
            <w:pPr>
              <w:numPr>
                <w:ilvl w:val="0"/>
                <w:numId w:val="33"/>
              </w:numPr>
              <w:suppressAutoHyphens w:val="0"/>
              <w:spacing w:after="160" w:line="256" w:lineRule="auto"/>
              <w:rPr>
                <w:rFonts w:ascii="Bierstadt Display" w:eastAsia="Calibri" w:hAnsi="Bierstadt Display"/>
                <w:bCs/>
                <w:lang w:eastAsia="en-US"/>
              </w:rPr>
            </w:pPr>
            <w:r w:rsidRPr="006F058C">
              <w:rPr>
                <w:rFonts w:ascii="Bierstadt Display" w:eastAsia="Calibri" w:hAnsi="Bierstadt Display"/>
                <w:bCs/>
                <w:lang w:eastAsia="en-US"/>
              </w:rPr>
              <w:t>Busque el usuario en cuestión y seleccione la opción de modificar permisos.</w:t>
            </w:r>
          </w:p>
          <w:p w14:paraId="18E996FD" w14:textId="77777777" w:rsidR="006F058C" w:rsidRPr="006F058C" w:rsidRDefault="006F058C" w:rsidP="00736B86">
            <w:pPr>
              <w:numPr>
                <w:ilvl w:val="0"/>
                <w:numId w:val="33"/>
              </w:numPr>
              <w:suppressAutoHyphens w:val="0"/>
              <w:spacing w:after="160" w:line="256" w:lineRule="auto"/>
              <w:rPr>
                <w:rFonts w:ascii="Bierstadt Display" w:eastAsia="Calibri" w:hAnsi="Bierstadt Display"/>
                <w:bCs/>
                <w:lang w:eastAsia="en-US"/>
              </w:rPr>
            </w:pPr>
            <w:r w:rsidRPr="006F058C">
              <w:rPr>
                <w:rFonts w:ascii="Bierstadt Display" w:eastAsia="Calibri" w:hAnsi="Bierstadt Display"/>
                <w:bCs/>
                <w:lang w:eastAsia="en-US"/>
              </w:rPr>
              <w:t>Seleccionar los nuevos recursos a los que el usuario debe tener acceso y definir las acciones permitidas.</w:t>
            </w:r>
          </w:p>
          <w:p w14:paraId="54523024" w14:textId="77777777" w:rsidR="006F058C" w:rsidRPr="006F058C" w:rsidRDefault="006F058C" w:rsidP="00736B86">
            <w:pPr>
              <w:numPr>
                <w:ilvl w:val="0"/>
                <w:numId w:val="33"/>
              </w:numPr>
              <w:suppressAutoHyphens w:val="0"/>
              <w:spacing w:after="160" w:line="256" w:lineRule="auto"/>
              <w:rPr>
                <w:rFonts w:ascii="Bierstadt Display" w:eastAsia="Calibri" w:hAnsi="Bierstadt Display"/>
                <w:bCs/>
                <w:lang w:eastAsia="en-US"/>
              </w:rPr>
            </w:pPr>
            <w:r w:rsidRPr="006F058C">
              <w:rPr>
                <w:rFonts w:ascii="Bierstadt Display" w:eastAsia="Calibri" w:hAnsi="Bierstadt Display"/>
                <w:bCs/>
                <w:lang w:eastAsia="en-US"/>
              </w:rPr>
              <w:t>Confirme los cambios y el sistema actualizará los derechos de usuario.</w:t>
            </w:r>
          </w:p>
        </w:tc>
      </w:tr>
      <w:tr w:rsidR="006F058C" w:rsidRPr="006F058C" w14:paraId="2FCA4942" w14:textId="77777777" w:rsidTr="005B22D6">
        <w:trPr>
          <w:trHeight w:val="2470"/>
          <w:jc w:val="center"/>
        </w:trPr>
        <w:tc>
          <w:tcPr>
            <w:tcW w:w="1134" w:type="dxa"/>
            <w:tcBorders>
              <w:top w:val="single" w:sz="4" w:space="0" w:color="auto"/>
              <w:left w:val="single" w:sz="4" w:space="0" w:color="auto"/>
              <w:bottom w:val="single" w:sz="4" w:space="0" w:color="auto"/>
              <w:right w:val="single" w:sz="4" w:space="0" w:color="auto"/>
            </w:tcBorders>
          </w:tcPr>
          <w:p w14:paraId="5891B851" w14:textId="77777777" w:rsidR="006F058C" w:rsidRPr="006F058C" w:rsidRDefault="006F058C" w:rsidP="006F058C">
            <w:p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lastRenderedPageBreak/>
              <w:t>ES-4.2</w:t>
            </w:r>
          </w:p>
          <w:p w14:paraId="6958E4D9" w14:textId="77777777" w:rsidR="006F058C" w:rsidRPr="006F058C" w:rsidRDefault="006F058C" w:rsidP="006F058C">
            <w:pPr>
              <w:suppressAutoHyphens w:val="0"/>
              <w:spacing w:after="160" w:line="256" w:lineRule="auto"/>
              <w:rPr>
                <w:rFonts w:ascii="Bierstadt Display" w:eastAsia="Calibri" w:hAnsi="Bierstadt Display"/>
                <w:lang w:val="es-EC" w:eastAsia="en-US"/>
              </w:rPr>
            </w:pPr>
          </w:p>
          <w:p w14:paraId="1250487A" w14:textId="77777777" w:rsidR="006F058C" w:rsidRPr="006F058C" w:rsidRDefault="006F058C" w:rsidP="006F058C">
            <w:pPr>
              <w:suppressAutoHyphens w:val="0"/>
              <w:spacing w:after="160" w:line="256" w:lineRule="auto"/>
              <w:rPr>
                <w:rFonts w:ascii="Bierstadt Display" w:eastAsia="Calibri" w:hAnsi="Bierstadt Display"/>
                <w:lang w:val="es-EC" w:eastAsia="en-US"/>
              </w:rPr>
            </w:pPr>
          </w:p>
        </w:tc>
        <w:tc>
          <w:tcPr>
            <w:tcW w:w="9209" w:type="dxa"/>
            <w:gridSpan w:val="3"/>
            <w:tcBorders>
              <w:top w:val="single" w:sz="4" w:space="0" w:color="auto"/>
              <w:left w:val="single" w:sz="4" w:space="0" w:color="auto"/>
              <w:bottom w:val="single" w:sz="4" w:space="0" w:color="auto"/>
              <w:right w:val="single" w:sz="4" w:space="0" w:color="auto"/>
            </w:tcBorders>
            <w:vAlign w:val="center"/>
            <w:hideMark/>
          </w:tcPr>
          <w:p w14:paraId="2CF93C86" w14:textId="77777777" w:rsidR="006F058C" w:rsidRPr="006F058C" w:rsidRDefault="006F058C" w:rsidP="006F058C">
            <w:p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b/>
                <w:bCs/>
                <w:lang w:val="es-EC" w:eastAsia="en-US"/>
              </w:rPr>
              <w:t xml:space="preserve">DESCRIPCIÓN: </w:t>
            </w:r>
            <w:r w:rsidRPr="006F058C">
              <w:rPr>
                <w:rFonts w:ascii="Bierstadt Display" w:eastAsia="Calibri" w:hAnsi="Bierstadt Display"/>
                <w:lang w:val="es-EC" w:eastAsia="en-US"/>
              </w:rPr>
              <w:t>Un administrador necesita restringir el acceso a cierta información confidencial en el sistema de registro de permisos y protección.</w:t>
            </w:r>
          </w:p>
          <w:p w14:paraId="7093B01A" w14:textId="77777777" w:rsidR="006F058C" w:rsidRPr="006F058C" w:rsidRDefault="006F058C" w:rsidP="006F058C">
            <w:p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b/>
                <w:bCs/>
                <w:lang w:val="es-EC" w:eastAsia="en-US"/>
              </w:rPr>
              <w:t>SUPOSICIONES/ASUNCIONES</w:t>
            </w:r>
            <w:r w:rsidRPr="006F058C">
              <w:rPr>
                <w:rFonts w:ascii="Bierstadt Display" w:eastAsia="Calibri" w:hAnsi="Bierstadt Display"/>
                <w:lang w:val="es-EC" w:eastAsia="en-US"/>
              </w:rPr>
              <w:t>:</w:t>
            </w:r>
          </w:p>
          <w:p w14:paraId="6CD7C3F6" w14:textId="77777777" w:rsidR="006F058C" w:rsidRPr="006F058C" w:rsidRDefault="006F058C" w:rsidP="00736B86">
            <w:pPr>
              <w:numPr>
                <w:ilvl w:val="0"/>
                <w:numId w:val="33"/>
              </w:num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 xml:space="preserve">La información confidencial está claramente identificada en el sistema. </w:t>
            </w:r>
          </w:p>
          <w:p w14:paraId="2C85B193" w14:textId="77777777" w:rsidR="006F058C" w:rsidRPr="006F058C" w:rsidRDefault="006F058C" w:rsidP="00736B86">
            <w:pPr>
              <w:numPr>
                <w:ilvl w:val="0"/>
                <w:numId w:val="33"/>
              </w:num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 xml:space="preserve">Existe un grupo predefinido de usuarios autorizados que deben tener acceso a la información confidencial. </w:t>
            </w:r>
          </w:p>
          <w:p w14:paraId="1FFA1BF6" w14:textId="77777777" w:rsidR="006F058C" w:rsidRPr="006F058C" w:rsidRDefault="006F058C" w:rsidP="00736B86">
            <w:pPr>
              <w:numPr>
                <w:ilvl w:val="0"/>
                <w:numId w:val="33"/>
              </w:num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Los usuarios que no forman parte del grupo no deben tener acceso a la información restringida</w:t>
            </w:r>
          </w:p>
          <w:p w14:paraId="590F71C0" w14:textId="77777777" w:rsidR="006F058C" w:rsidRPr="006F058C" w:rsidRDefault="006F058C" w:rsidP="006F058C">
            <w:p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b/>
                <w:lang w:val="es-EC" w:eastAsia="en-US"/>
              </w:rPr>
              <w:t xml:space="preserve">       RESULTADOS:</w:t>
            </w:r>
          </w:p>
          <w:p w14:paraId="408BB43B" w14:textId="77777777" w:rsidR="006F058C" w:rsidRPr="006F058C" w:rsidRDefault="006F058C" w:rsidP="00736B86">
            <w:pPr>
              <w:numPr>
                <w:ilvl w:val="0"/>
                <w:numId w:val="27"/>
              </w:numPr>
              <w:suppressAutoHyphens w:val="0"/>
              <w:spacing w:after="160" w:line="256" w:lineRule="auto"/>
              <w:rPr>
                <w:rFonts w:ascii="Bierstadt Display" w:eastAsia="Calibri" w:hAnsi="Bierstadt Display"/>
                <w:bCs/>
                <w:lang w:eastAsia="en-US"/>
              </w:rPr>
            </w:pPr>
            <w:r w:rsidRPr="006F058C">
              <w:rPr>
                <w:rFonts w:ascii="Bierstadt Display" w:eastAsia="Calibri" w:hAnsi="Bierstadt Display"/>
                <w:bCs/>
                <w:lang w:eastAsia="en-US"/>
              </w:rPr>
              <w:t xml:space="preserve">El administrador accede al sistema de registro de permisos y protección. </w:t>
            </w:r>
          </w:p>
          <w:p w14:paraId="4A8E2156" w14:textId="77777777" w:rsidR="006F058C" w:rsidRPr="006F058C" w:rsidRDefault="006F058C" w:rsidP="00736B86">
            <w:pPr>
              <w:numPr>
                <w:ilvl w:val="0"/>
                <w:numId w:val="27"/>
              </w:numPr>
              <w:suppressAutoHyphens w:val="0"/>
              <w:spacing w:after="160" w:line="256" w:lineRule="auto"/>
              <w:rPr>
                <w:rFonts w:ascii="Bierstadt Display" w:eastAsia="Calibri" w:hAnsi="Bierstadt Display"/>
                <w:bCs/>
                <w:lang w:eastAsia="en-US"/>
              </w:rPr>
            </w:pPr>
            <w:r w:rsidRPr="006F058C">
              <w:rPr>
                <w:rFonts w:ascii="Bierstadt Display" w:eastAsia="Calibri" w:hAnsi="Bierstadt Display"/>
                <w:bCs/>
                <w:lang w:eastAsia="en-US"/>
              </w:rPr>
              <w:t xml:space="preserve">Identifica la información confidencial en el sistema y selecciona la opción de modificar permisos. </w:t>
            </w:r>
          </w:p>
          <w:p w14:paraId="49A1BB48" w14:textId="77777777" w:rsidR="006F058C" w:rsidRPr="006F058C" w:rsidRDefault="006F058C" w:rsidP="00736B86">
            <w:pPr>
              <w:numPr>
                <w:ilvl w:val="0"/>
                <w:numId w:val="27"/>
              </w:numPr>
              <w:suppressAutoHyphens w:val="0"/>
              <w:spacing w:after="160" w:line="256" w:lineRule="auto"/>
              <w:rPr>
                <w:rFonts w:ascii="Bierstadt Display" w:eastAsia="Calibri" w:hAnsi="Bierstadt Display"/>
                <w:bCs/>
                <w:lang w:eastAsia="en-US"/>
              </w:rPr>
            </w:pPr>
            <w:r w:rsidRPr="006F058C">
              <w:rPr>
                <w:rFonts w:ascii="Bierstadt Display" w:eastAsia="Calibri" w:hAnsi="Bierstadt Display"/>
                <w:bCs/>
                <w:lang w:eastAsia="en-US"/>
              </w:rPr>
              <w:t xml:space="preserve">Define un grupo de usuarios autorizados y les asigna los permisos adecuados para acceder a la información confidencial. </w:t>
            </w:r>
          </w:p>
          <w:p w14:paraId="5C9A873B" w14:textId="77777777" w:rsidR="006F058C" w:rsidRPr="006F058C" w:rsidRDefault="006F058C" w:rsidP="00736B86">
            <w:pPr>
              <w:numPr>
                <w:ilvl w:val="0"/>
                <w:numId w:val="27"/>
              </w:numPr>
              <w:suppressAutoHyphens w:val="0"/>
              <w:spacing w:after="160" w:line="256" w:lineRule="auto"/>
              <w:rPr>
                <w:rFonts w:ascii="Bierstadt Display" w:eastAsia="Calibri" w:hAnsi="Bierstadt Display"/>
                <w:bCs/>
                <w:lang w:eastAsia="en-US"/>
              </w:rPr>
            </w:pPr>
            <w:r w:rsidRPr="006F058C">
              <w:rPr>
                <w:rFonts w:ascii="Bierstadt Display" w:eastAsia="Calibri" w:hAnsi="Bierstadt Display"/>
                <w:bCs/>
                <w:lang w:eastAsia="en-US"/>
              </w:rPr>
              <w:t xml:space="preserve">Guarda los cambios y el sistema actualiza los permisos de los usuarios. </w:t>
            </w:r>
          </w:p>
          <w:p w14:paraId="2F42C69D" w14:textId="77777777" w:rsidR="006F058C" w:rsidRPr="006F058C" w:rsidRDefault="006F058C" w:rsidP="00736B86">
            <w:pPr>
              <w:numPr>
                <w:ilvl w:val="0"/>
                <w:numId w:val="27"/>
              </w:numPr>
              <w:suppressAutoHyphens w:val="0"/>
              <w:spacing w:after="160" w:line="256" w:lineRule="auto"/>
              <w:rPr>
                <w:rFonts w:ascii="Bierstadt Display" w:eastAsia="Calibri" w:hAnsi="Bierstadt Display"/>
                <w:bCs/>
                <w:lang w:eastAsia="en-US"/>
              </w:rPr>
            </w:pPr>
            <w:r w:rsidRPr="006F058C">
              <w:rPr>
                <w:rFonts w:ascii="Bierstadt Display" w:eastAsia="Calibri" w:hAnsi="Bierstadt Display"/>
                <w:bCs/>
                <w:lang w:eastAsia="en-US"/>
              </w:rPr>
              <w:t>Los usuarios autorizados pueden acceder a la información confidencial, mientras que los demás usuarios no tienen acceso a ella.</w:t>
            </w:r>
          </w:p>
        </w:tc>
      </w:tr>
      <w:tr w:rsidR="006F058C" w:rsidRPr="006F058C" w14:paraId="50E64157" w14:textId="77777777" w:rsidTr="005B22D6">
        <w:trPr>
          <w:trHeight w:val="2182"/>
          <w:jc w:val="center"/>
        </w:trPr>
        <w:tc>
          <w:tcPr>
            <w:tcW w:w="1134" w:type="dxa"/>
            <w:tcBorders>
              <w:top w:val="single" w:sz="4" w:space="0" w:color="auto"/>
              <w:left w:val="single" w:sz="4" w:space="0" w:color="auto"/>
              <w:bottom w:val="single" w:sz="4" w:space="0" w:color="auto"/>
              <w:right w:val="single" w:sz="4" w:space="0" w:color="auto"/>
            </w:tcBorders>
          </w:tcPr>
          <w:p w14:paraId="7E6922BE" w14:textId="77777777" w:rsidR="006F058C" w:rsidRPr="006F058C" w:rsidRDefault="006F058C" w:rsidP="006F058C">
            <w:p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lastRenderedPageBreak/>
              <w:t>ES -4.3</w:t>
            </w:r>
          </w:p>
        </w:tc>
        <w:tc>
          <w:tcPr>
            <w:tcW w:w="9209" w:type="dxa"/>
            <w:gridSpan w:val="3"/>
            <w:tcBorders>
              <w:top w:val="single" w:sz="4" w:space="0" w:color="auto"/>
              <w:left w:val="single" w:sz="4" w:space="0" w:color="auto"/>
              <w:bottom w:val="single" w:sz="4" w:space="0" w:color="auto"/>
              <w:right w:val="single" w:sz="4" w:space="0" w:color="auto"/>
            </w:tcBorders>
            <w:vAlign w:val="center"/>
          </w:tcPr>
          <w:p w14:paraId="2266D4F4" w14:textId="77777777" w:rsidR="006F058C" w:rsidRPr="006F058C" w:rsidRDefault="006F058C" w:rsidP="006F058C">
            <w:p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b/>
                <w:bCs/>
                <w:lang w:val="es-EC" w:eastAsia="en-US"/>
              </w:rPr>
              <w:t>DESCRIPCIÓN:</w:t>
            </w:r>
            <w:r w:rsidRPr="006F058C">
              <w:rPr>
                <w:rFonts w:ascii="Bierstadt Display" w:eastAsia="Calibri" w:hAnsi="Bierstadt Display"/>
                <w:lang w:val="es-EC" w:eastAsia="en-US"/>
              </w:rPr>
              <w:t xml:space="preserve"> El objetivo es verificar si el usuario tiene los permisos correctos y detectar posibles irregularidades.</w:t>
            </w:r>
          </w:p>
          <w:p w14:paraId="5E0446EA" w14:textId="77777777" w:rsidR="006F058C" w:rsidRPr="006F058C" w:rsidRDefault="006F058C" w:rsidP="006F058C">
            <w:p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b/>
                <w:bCs/>
                <w:lang w:val="es-EC" w:eastAsia="en-US"/>
              </w:rPr>
              <w:t>SUPOSICIONES/ASUNCIONES</w:t>
            </w:r>
            <w:r w:rsidRPr="006F058C">
              <w:rPr>
                <w:rFonts w:ascii="Bierstadt Display" w:eastAsia="Calibri" w:hAnsi="Bierstadt Display"/>
                <w:lang w:val="es-EC" w:eastAsia="en-US"/>
              </w:rPr>
              <w:t>:</w:t>
            </w:r>
          </w:p>
          <w:p w14:paraId="65217AA3" w14:textId="77777777" w:rsidR="006F058C" w:rsidRPr="006F058C" w:rsidRDefault="006F058C" w:rsidP="00736B86">
            <w:pPr>
              <w:numPr>
                <w:ilvl w:val="0"/>
                <w:numId w:val="33"/>
              </w:num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 xml:space="preserve">El sistema mantiene un registro detallado de los permisos asignados a cada usuario. </w:t>
            </w:r>
          </w:p>
          <w:p w14:paraId="506AB42D" w14:textId="77777777" w:rsidR="006F058C" w:rsidRPr="006F058C" w:rsidRDefault="006F058C" w:rsidP="00736B86">
            <w:pPr>
              <w:numPr>
                <w:ilvl w:val="0"/>
                <w:numId w:val="33"/>
              </w:num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 xml:space="preserve">El administrador tiene los privilegios necesarios para acceder a la funcionalidad de auditoría. </w:t>
            </w:r>
          </w:p>
          <w:p w14:paraId="288F10F2" w14:textId="77777777" w:rsidR="006F058C" w:rsidRPr="006F058C" w:rsidRDefault="006F058C" w:rsidP="006F058C">
            <w:pPr>
              <w:suppressAutoHyphens w:val="0"/>
              <w:spacing w:after="160" w:line="256" w:lineRule="auto"/>
              <w:rPr>
                <w:rFonts w:ascii="Bierstadt Display" w:eastAsia="Calibri" w:hAnsi="Bierstadt Display"/>
                <w:lang w:val="es-EC" w:eastAsia="en-US"/>
              </w:rPr>
            </w:pPr>
          </w:p>
          <w:p w14:paraId="1389CB4A" w14:textId="77777777" w:rsidR="006F058C" w:rsidRPr="006F058C" w:rsidRDefault="006F058C" w:rsidP="006F058C">
            <w:pPr>
              <w:suppressAutoHyphens w:val="0"/>
              <w:spacing w:after="160" w:line="256" w:lineRule="auto"/>
              <w:rPr>
                <w:rFonts w:ascii="Bierstadt Display" w:eastAsia="Calibri" w:hAnsi="Bierstadt Display"/>
                <w:b/>
                <w:bCs/>
                <w:lang w:val="es-EC" w:eastAsia="en-US"/>
              </w:rPr>
            </w:pPr>
            <w:r w:rsidRPr="006F058C">
              <w:rPr>
                <w:rFonts w:ascii="Bierstadt Display" w:eastAsia="Calibri" w:hAnsi="Bierstadt Display"/>
                <w:b/>
                <w:bCs/>
                <w:lang w:val="es-EC" w:eastAsia="en-US"/>
              </w:rPr>
              <w:t>RESULTADOS:</w:t>
            </w:r>
          </w:p>
          <w:p w14:paraId="28489247" w14:textId="77777777" w:rsidR="006F058C" w:rsidRPr="006F058C" w:rsidRDefault="006F058C" w:rsidP="00736B86">
            <w:pPr>
              <w:numPr>
                <w:ilvl w:val="0"/>
                <w:numId w:val="33"/>
              </w:num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 xml:space="preserve">El administrador accede al sistema de registro de permisos y protección. </w:t>
            </w:r>
          </w:p>
          <w:p w14:paraId="032070B5" w14:textId="77777777" w:rsidR="006F058C" w:rsidRPr="006F058C" w:rsidRDefault="006F058C" w:rsidP="00736B86">
            <w:pPr>
              <w:numPr>
                <w:ilvl w:val="0"/>
                <w:numId w:val="33"/>
              </w:num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 xml:space="preserve">Busca al usuario en cuestión y selecciona la opción de auditoría de permisos. </w:t>
            </w:r>
          </w:p>
          <w:p w14:paraId="0E908B1A" w14:textId="77777777" w:rsidR="006F058C" w:rsidRPr="006F058C" w:rsidRDefault="006F058C" w:rsidP="00736B86">
            <w:pPr>
              <w:numPr>
                <w:ilvl w:val="0"/>
                <w:numId w:val="33"/>
              </w:num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 xml:space="preserve">El sistema muestra una lista de los recursos y acciones a los que el usuario tiene acceso. </w:t>
            </w:r>
          </w:p>
          <w:p w14:paraId="5A351287" w14:textId="77777777" w:rsidR="006F058C" w:rsidRPr="006F058C" w:rsidRDefault="006F058C" w:rsidP="00736B86">
            <w:pPr>
              <w:numPr>
                <w:ilvl w:val="0"/>
                <w:numId w:val="33"/>
              </w:num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 xml:space="preserve">El administrador revisa la lista y verifica si los permisos asignados son correctos y se ajustan a las políticas de seguridad. </w:t>
            </w:r>
          </w:p>
          <w:p w14:paraId="4114AAB9" w14:textId="77777777" w:rsidR="006F058C" w:rsidRPr="006F058C" w:rsidRDefault="006F058C" w:rsidP="00736B86">
            <w:pPr>
              <w:numPr>
                <w:ilvl w:val="0"/>
                <w:numId w:val="33"/>
              </w:num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El informe de auditoría se registra en el sistema, documentando las revisiones realizadas y los cambios efectuados en los permisos del usuario.</w:t>
            </w:r>
          </w:p>
        </w:tc>
      </w:tr>
      <w:tr w:rsidR="006F058C" w:rsidRPr="006F058C" w14:paraId="6226C4B8" w14:textId="77777777" w:rsidTr="005B22D6">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2C65810C" w14:textId="77777777" w:rsidR="006F058C" w:rsidRPr="006F058C" w:rsidRDefault="006F058C" w:rsidP="006F058C">
            <w:pPr>
              <w:suppressAutoHyphens w:val="0"/>
              <w:spacing w:after="160" w:line="256" w:lineRule="auto"/>
              <w:rPr>
                <w:rFonts w:ascii="Bierstadt Display" w:eastAsia="Calibri" w:hAnsi="Bierstadt Display"/>
                <w:bCs/>
                <w:lang w:val="es-EC" w:eastAsia="en-US"/>
              </w:rPr>
            </w:pPr>
            <w:r w:rsidRPr="006F058C">
              <w:rPr>
                <w:rFonts w:ascii="Bierstadt Display" w:eastAsia="Calibri" w:hAnsi="Bierstadt Display"/>
                <w:b/>
                <w:lang w:val="es-EC" w:eastAsia="en-US"/>
              </w:rPr>
              <w:t xml:space="preserve">RIESGOS: </w:t>
            </w:r>
          </w:p>
          <w:p w14:paraId="4D14660D" w14:textId="77777777" w:rsidR="006F058C" w:rsidRPr="006F058C" w:rsidRDefault="006F058C" w:rsidP="00736B86">
            <w:pPr>
              <w:numPr>
                <w:ilvl w:val="0"/>
                <w:numId w:val="27"/>
              </w:numPr>
              <w:suppressAutoHyphens w:val="0"/>
              <w:spacing w:after="160" w:line="256" w:lineRule="auto"/>
              <w:rPr>
                <w:rFonts w:ascii="Bierstadt Display" w:eastAsia="Calibri" w:hAnsi="Bierstadt Display"/>
                <w:b/>
                <w:lang w:eastAsia="en-US"/>
              </w:rPr>
            </w:pPr>
            <w:r w:rsidRPr="006F058C">
              <w:rPr>
                <w:rFonts w:ascii="Bierstadt Display" w:eastAsia="Calibri" w:hAnsi="Bierstadt Display"/>
                <w:bCs/>
                <w:lang w:eastAsia="en-US"/>
              </w:rPr>
              <w:t xml:space="preserve">Posible pérdida de datos sensibles si los permisos no se configuran correctamente. </w:t>
            </w:r>
          </w:p>
          <w:p w14:paraId="229BDF82" w14:textId="77777777" w:rsidR="006F058C" w:rsidRPr="006F058C" w:rsidRDefault="006F058C" w:rsidP="00736B86">
            <w:pPr>
              <w:numPr>
                <w:ilvl w:val="0"/>
                <w:numId w:val="27"/>
              </w:numPr>
              <w:suppressAutoHyphens w:val="0"/>
              <w:spacing w:after="160" w:line="256" w:lineRule="auto"/>
              <w:rPr>
                <w:rFonts w:ascii="Bierstadt Display" w:eastAsia="Calibri" w:hAnsi="Bierstadt Display"/>
                <w:bCs/>
                <w:lang w:eastAsia="en-US"/>
              </w:rPr>
            </w:pPr>
            <w:r w:rsidRPr="006F058C">
              <w:rPr>
                <w:rFonts w:ascii="Bierstadt Display" w:eastAsia="Calibri" w:hAnsi="Bierstadt Display"/>
                <w:bCs/>
                <w:lang w:eastAsia="en-US"/>
              </w:rPr>
              <w:t xml:space="preserve">Posibilidad de acceso no autorizado a información confidencial si existen vulnerabilidades en el sistema de permisos. </w:t>
            </w:r>
          </w:p>
          <w:p w14:paraId="50DA4F73" w14:textId="77777777" w:rsidR="006F058C" w:rsidRPr="006F058C" w:rsidRDefault="006F058C" w:rsidP="00736B86">
            <w:pPr>
              <w:numPr>
                <w:ilvl w:val="0"/>
                <w:numId w:val="27"/>
              </w:numPr>
              <w:suppressAutoHyphens w:val="0"/>
              <w:spacing w:after="160" w:line="256" w:lineRule="auto"/>
              <w:rPr>
                <w:rFonts w:ascii="Bierstadt Display" w:eastAsia="Calibri" w:hAnsi="Bierstadt Display"/>
                <w:bCs/>
                <w:lang w:eastAsia="en-US"/>
              </w:rPr>
            </w:pPr>
            <w:r w:rsidRPr="006F058C">
              <w:rPr>
                <w:rFonts w:ascii="Bierstadt Display" w:eastAsia="Calibri" w:hAnsi="Bierstadt Display"/>
                <w:bCs/>
                <w:lang w:eastAsia="en-US"/>
              </w:rPr>
              <w:t>Impacto negativo en la productividad si los permisos no se asignan adecuadamente y los usuarios no pueden acceder a los recursos necesarios.</w:t>
            </w:r>
          </w:p>
        </w:tc>
      </w:tr>
      <w:tr w:rsidR="006F058C" w:rsidRPr="006F058C" w14:paraId="65F9349D" w14:textId="77777777" w:rsidTr="005B22D6">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0455ADCD" w14:textId="77777777" w:rsidR="006F058C" w:rsidRPr="006F058C" w:rsidRDefault="006F058C" w:rsidP="006F058C">
            <w:pPr>
              <w:suppressAutoHyphens w:val="0"/>
              <w:spacing w:after="160" w:line="256" w:lineRule="auto"/>
              <w:rPr>
                <w:rFonts w:ascii="Bierstadt Display" w:eastAsia="Calibri" w:hAnsi="Bierstadt Display"/>
                <w:b/>
                <w:lang w:val="es-EC" w:eastAsia="en-US"/>
              </w:rPr>
            </w:pPr>
            <w:r w:rsidRPr="006F058C">
              <w:rPr>
                <w:rFonts w:ascii="Bierstadt Display" w:eastAsia="Calibri" w:hAnsi="Bierstadt Display"/>
                <w:b/>
                <w:lang w:val="es-EC" w:eastAsia="en-US"/>
              </w:rPr>
              <w:t xml:space="preserve">PROTOTIPO EXPLORATORIO: </w:t>
            </w:r>
            <w:r w:rsidRPr="006F058C">
              <w:rPr>
                <w:rFonts w:ascii="Bierstadt Display" w:eastAsia="Calibri" w:hAnsi="Bierstadt Display"/>
                <w:bCs/>
                <w:lang w:val="es-EC" w:eastAsia="en-US"/>
              </w:rPr>
              <w:t>N/A</w:t>
            </w:r>
          </w:p>
        </w:tc>
      </w:tr>
    </w:tbl>
    <w:p w14:paraId="24644C25" w14:textId="77777777" w:rsidR="006F058C" w:rsidRPr="006F058C" w:rsidRDefault="006F058C" w:rsidP="006F058C">
      <w:pPr>
        <w:suppressAutoHyphens w:val="0"/>
        <w:spacing w:after="160" w:line="256" w:lineRule="auto"/>
        <w:rPr>
          <w:rFonts w:ascii="Bierstadt Display" w:eastAsia="Calibri" w:hAnsi="Bierstadt Display"/>
          <w:lang w:eastAsia="en-US"/>
        </w:rPr>
      </w:pPr>
    </w:p>
    <w:p w14:paraId="36C9EA81" w14:textId="77777777" w:rsidR="006F058C" w:rsidRPr="006F058C" w:rsidRDefault="006F058C" w:rsidP="006F058C">
      <w:pPr>
        <w:suppressAutoHyphens w:val="0"/>
        <w:spacing w:after="160" w:line="256" w:lineRule="auto"/>
        <w:rPr>
          <w:rFonts w:ascii="Bierstadt Display" w:eastAsia="Calibri" w:hAnsi="Bierstadt Display"/>
          <w:lang w:eastAsia="en-US"/>
        </w:rPr>
      </w:pPr>
    </w:p>
    <w:p w14:paraId="49C474ED" w14:textId="77777777" w:rsidR="006F058C" w:rsidRPr="006F058C" w:rsidRDefault="006F058C" w:rsidP="006F058C">
      <w:pPr>
        <w:suppressAutoHyphens w:val="0"/>
        <w:spacing w:after="160" w:line="256" w:lineRule="auto"/>
        <w:rPr>
          <w:rFonts w:ascii="Bierstadt Display" w:eastAsia="Calibri" w:hAnsi="Bierstadt Display"/>
          <w:lang w:eastAsia="en-US"/>
        </w:rPr>
      </w:pPr>
    </w:p>
    <w:p w14:paraId="10C680AB" w14:textId="77777777" w:rsidR="006F058C" w:rsidRPr="006F058C" w:rsidRDefault="006F058C" w:rsidP="006F058C">
      <w:pPr>
        <w:suppressAutoHyphens w:val="0"/>
        <w:spacing w:after="160" w:line="256" w:lineRule="auto"/>
        <w:rPr>
          <w:rFonts w:ascii="Bierstadt Display" w:eastAsia="Calibri" w:hAnsi="Bierstadt Display"/>
          <w:lang w:eastAsia="en-US"/>
        </w:rPr>
      </w:pPr>
    </w:p>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72"/>
        <w:gridCol w:w="1583"/>
        <w:gridCol w:w="3861"/>
      </w:tblGrid>
      <w:tr w:rsidR="006F058C" w:rsidRPr="006F058C" w14:paraId="1EE40EC9" w14:textId="77777777" w:rsidTr="005B22D6">
        <w:trPr>
          <w:trHeight w:val="708"/>
          <w:tblHeader/>
          <w:jc w:val="center"/>
        </w:trPr>
        <w:tc>
          <w:tcPr>
            <w:tcW w:w="4903"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2A42C80F" w14:textId="77777777" w:rsidR="006F058C" w:rsidRPr="006F058C" w:rsidRDefault="006F058C" w:rsidP="006F058C">
            <w:pPr>
              <w:suppressAutoHyphens w:val="0"/>
              <w:spacing w:after="160" w:line="256" w:lineRule="auto"/>
              <w:rPr>
                <w:rFonts w:ascii="Bierstadt Display" w:eastAsia="Calibri" w:hAnsi="Bierstadt Display"/>
                <w:b/>
                <w:lang w:val="es-EC" w:eastAsia="en-US"/>
              </w:rPr>
            </w:pPr>
            <w:r w:rsidRPr="006F058C">
              <w:rPr>
                <w:rFonts w:ascii="Bierstadt Display" w:eastAsia="Calibri" w:hAnsi="Bierstadt Display"/>
                <w:b/>
                <w:lang w:val="es-EC" w:eastAsia="en-US"/>
              </w:rPr>
              <w:lastRenderedPageBreak/>
              <w:t>IDENTIFICADOR CASO DE USO:</w:t>
            </w:r>
          </w:p>
          <w:p w14:paraId="5F01BA2B" w14:textId="07E76464" w:rsidR="006F058C" w:rsidRPr="006F058C" w:rsidRDefault="006F058C" w:rsidP="006F058C">
            <w:pPr>
              <w:suppressAutoHyphens w:val="0"/>
              <w:spacing w:after="160" w:line="256" w:lineRule="auto"/>
              <w:rPr>
                <w:rFonts w:ascii="Bierstadt Display" w:eastAsia="Calibri" w:hAnsi="Bierstadt Display"/>
                <w:b/>
                <w:lang w:val="es-EC" w:eastAsia="en-US"/>
              </w:rPr>
            </w:pPr>
            <w:r w:rsidRPr="006F058C">
              <w:rPr>
                <w:rFonts w:ascii="Bierstadt Display" w:eastAsia="Calibri" w:hAnsi="Bierstadt Display"/>
                <w:b/>
                <w:lang w:val="es-EC" w:eastAsia="en-US"/>
              </w:rPr>
              <w:t>CU-</w:t>
            </w:r>
            <w:r>
              <w:rPr>
                <w:rFonts w:ascii="Bierstadt Display" w:eastAsia="Calibri" w:hAnsi="Bierstadt Display"/>
                <w:b/>
                <w:lang w:val="es-EC" w:eastAsia="en-US"/>
              </w:rPr>
              <w:t>12</w:t>
            </w:r>
          </w:p>
        </w:tc>
        <w:tc>
          <w:tcPr>
            <w:tcW w:w="5440"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604FF1D7" w14:textId="77777777" w:rsidR="006F058C" w:rsidRPr="006F058C" w:rsidRDefault="006F058C" w:rsidP="006F058C">
            <w:pPr>
              <w:suppressAutoHyphens w:val="0"/>
              <w:spacing w:after="160" w:line="256" w:lineRule="auto"/>
              <w:rPr>
                <w:rFonts w:ascii="Bierstadt Display" w:eastAsia="Calibri" w:hAnsi="Bierstadt Display"/>
                <w:b/>
                <w:lang w:val="es-EC" w:eastAsia="en-US"/>
              </w:rPr>
            </w:pPr>
            <w:r w:rsidRPr="006F058C">
              <w:rPr>
                <w:rFonts w:ascii="Bierstadt Display" w:eastAsia="Calibri" w:hAnsi="Bierstadt Display"/>
                <w:b/>
                <w:lang w:val="es-EC" w:eastAsia="en-US"/>
              </w:rPr>
              <w:t>NOMBRE:</w:t>
            </w:r>
          </w:p>
          <w:p w14:paraId="75FDA65C" w14:textId="77777777" w:rsidR="006F058C" w:rsidRPr="006F058C" w:rsidRDefault="006F058C" w:rsidP="006F058C">
            <w:p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Re</w:t>
            </w:r>
            <w:r w:rsidRPr="006F058C">
              <w:rPr>
                <w:rFonts w:ascii="Bierstadt Display" w:eastAsia="Calibri" w:hAnsi="Bierstadt Display"/>
                <w:iCs/>
                <w:lang w:eastAsia="en-US"/>
              </w:rPr>
              <w:t>gistro de Sistemas Externos</w:t>
            </w:r>
          </w:p>
        </w:tc>
      </w:tr>
      <w:tr w:rsidR="006F058C" w:rsidRPr="006F058C" w14:paraId="051023B1" w14:textId="77777777" w:rsidTr="005B22D6">
        <w:trPr>
          <w:trHeight w:val="407"/>
          <w:jc w:val="center"/>
        </w:trPr>
        <w:tc>
          <w:tcPr>
            <w:tcW w:w="6485" w:type="dxa"/>
            <w:gridSpan w:val="3"/>
            <w:tcBorders>
              <w:top w:val="single" w:sz="4" w:space="0" w:color="auto"/>
              <w:left w:val="single" w:sz="4" w:space="0" w:color="auto"/>
              <w:bottom w:val="single" w:sz="4" w:space="0" w:color="auto"/>
              <w:right w:val="single" w:sz="4" w:space="0" w:color="auto"/>
            </w:tcBorders>
            <w:vAlign w:val="center"/>
            <w:hideMark/>
          </w:tcPr>
          <w:p w14:paraId="2E17F622" w14:textId="77777777" w:rsidR="006F058C" w:rsidRPr="006F058C" w:rsidRDefault="006F058C" w:rsidP="006F058C">
            <w:pPr>
              <w:suppressAutoHyphens w:val="0"/>
              <w:spacing w:after="160" w:line="256" w:lineRule="auto"/>
              <w:rPr>
                <w:rFonts w:ascii="Bierstadt Display" w:eastAsia="Calibri" w:hAnsi="Bierstadt Display"/>
                <w:b/>
                <w:lang w:val="es-EC" w:eastAsia="en-US"/>
              </w:rPr>
            </w:pPr>
            <w:r w:rsidRPr="006F058C">
              <w:rPr>
                <w:rFonts w:ascii="Bierstadt Display" w:eastAsia="Calibri" w:hAnsi="Bierstadt Display"/>
                <w:b/>
                <w:lang w:val="es-EC" w:eastAsia="en-US"/>
              </w:rPr>
              <w:t xml:space="preserve">COMPLEJIDAD: </w:t>
            </w:r>
            <w:r w:rsidRPr="006F058C">
              <w:rPr>
                <w:rFonts w:ascii="Bierstadt Display" w:eastAsia="Calibri" w:hAnsi="Bierstadt Display"/>
                <w:lang w:val="es-EC" w:eastAsia="en-US"/>
              </w:rPr>
              <w:t>Baja</w:t>
            </w:r>
          </w:p>
        </w:tc>
        <w:tc>
          <w:tcPr>
            <w:tcW w:w="3858" w:type="dxa"/>
            <w:tcBorders>
              <w:top w:val="single" w:sz="4" w:space="0" w:color="auto"/>
              <w:left w:val="single" w:sz="4" w:space="0" w:color="auto"/>
              <w:bottom w:val="single" w:sz="4" w:space="0" w:color="auto"/>
              <w:right w:val="single" w:sz="4" w:space="0" w:color="auto"/>
            </w:tcBorders>
            <w:vAlign w:val="center"/>
            <w:hideMark/>
          </w:tcPr>
          <w:p w14:paraId="684A4A45" w14:textId="77777777" w:rsidR="006F058C" w:rsidRPr="006F058C" w:rsidRDefault="006F058C" w:rsidP="006F058C">
            <w:pPr>
              <w:suppressAutoHyphens w:val="0"/>
              <w:spacing w:after="160" w:line="256" w:lineRule="auto"/>
              <w:rPr>
                <w:rFonts w:ascii="Bierstadt Display" w:eastAsia="Calibri" w:hAnsi="Bierstadt Display"/>
                <w:b/>
                <w:lang w:val="es-EC" w:eastAsia="en-US"/>
              </w:rPr>
            </w:pPr>
            <w:r w:rsidRPr="006F058C">
              <w:rPr>
                <w:rFonts w:ascii="Bierstadt Display" w:eastAsia="Calibri" w:hAnsi="Bierstadt Display"/>
                <w:b/>
                <w:lang w:val="es-EC" w:eastAsia="en-US"/>
              </w:rPr>
              <w:t xml:space="preserve">PRIORIDAD: </w:t>
            </w:r>
            <w:r w:rsidRPr="006F058C">
              <w:rPr>
                <w:rFonts w:ascii="Bierstadt Display" w:eastAsia="Calibri" w:hAnsi="Bierstadt Display"/>
                <w:lang w:val="es-EC" w:eastAsia="en-US"/>
              </w:rPr>
              <w:t>Media</w:t>
            </w:r>
          </w:p>
        </w:tc>
      </w:tr>
      <w:tr w:rsidR="006F058C" w:rsidRPr="006F058C" w14:paraId="4E1D548A" w14:textId="77777777" w:rsidTr="005B22D6">
        <w:trPr>
          <w:trHeight w:val="434"/>
          <w:jc w:val="center"/>
        </w:trPr>
        <w:tc>
          <w:tcPr>
            <w:tcW w:w="10343" w:type="dxa"/>
            <w:gridSpan w:val="4"/>
            <w:tcBorders>
              <w:top w:val="single" w:sz="4" w:space="0" w:color="auto"/>
              <w:left w:val="single" w:sz="4" w:space="0" w:color="auto"/>
              <w:bottom w:val="single" w:sz="4" w:space="0" w:color="auto"/>
              <w:right w:val="single" w:sz="4" w:space="0" w:color="auto"/>
            </w:tcBorders>
            <w:hideMark/>
          </w:tcPr>
          <w:p w14:paraId="573602FC" w14:textId="77777777" w:rsidR="006F058C" w:rsidRPr="006F058C" w:rsidRDefault="006F058C" w:rsidP="006F058C">
            <w:pPr>
              <w:suppressAutoHyphens w:val="0"/>
              <w:spacing w:after="160" w:line="256" w:lineRule="auto"/>
              <w:rPr>
                <w:rFonts w:ascii="Bierstadt Display" w:eastAsia="Calibri" w:hAnsi="Bierstadt Display"/>
                <w:b/>
                <w:lang w:val="es-EC" w:eastAsia="en-US"/>
              </w:rPr>
            </w:pPr>
            <w:r w:rsidRPr="006F058C">
              <w:rPr>
                <w:rFonts w:ascii="Bierstadt Display" w:eastAsia="Calibri" w:hAnsi="Bierstadt Display"/>
                <w:b/>
                <w:lang w:val="es-EC" w:eastAsia="en-US"/>
              </w:rPr>
              <w:t xml:space="preserve">REQUERIMIENTO FUNCIONAL ASOCIADO: </w:t>
            </w:r>
            <w:r w:rsidRPr="006F058C">
              <w:rPr>
                <w:rFonts w:ascii="Bierstadt Display" w:eastAsia="Calibri" w:hAnsi="Bierstadt Display"/>
                <w:bCs/>
                <w:lang w:val="es-EC" w:eastAsia="en-US"/>
              </w:rPr>
              <w:t>RF-31</w:t>
            </w:r>
          </w:p>
        </w:tc>
      </w:tr>
      <w:tr w:rsidR="006F058C" w:rsidRPr="006F058C" w14:paraId="17CB88C3" w14:textId="77777777" w:rsidTr="005B22D6">
        <w:trPr>
          <w:trHeight w:val="41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5641078D" w14:textId="77777777" w:rsidR="006F058C" w:rsidRPr="006F058C" w:rsidRDefault="006F058C" w:rsidP="006F058C">
            <w:p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b/>
                <w:lang w:val="es-EC" w:eastAsia="en-US"/>
              </w:rPr>
              <w:t xml:space="preserve">ACTORES: </w:t>
            </w:r>
            <w:r w:rsidRPr="006F058C">
              <w:rPr>
                <w:rFonts w:ascii="Bierstadt Display" w:eastAsia="Calibri" w:hAnsi="Bierstadt Display"/>
                <w:bCs/>
                <w:lang w:val="es-EC" w:eastAsia="en-US"/>
              </w:rPr>
              <w:t>ACT-1, ACT-4</w:t>
            </w:r>
          </w:p>
        </w:tc>
      </w:tr>
      <w:tr w:rsidR="006F058C" w:rsidRPr="006F058C" w14:paraId="1E718381" w14:textId="77777777" w:rsidTr="005B22D6">
        <w:trPr>
          <w:trHeight w:val="42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764A60D3" w14:textId="77777777" w:rsidR="006F058C" w:rsidRPr="006F058C" w:rsidRDefault="006F058C" w:rsidP="006F058C">
            <w:pPr>
              <w:suppressAutoHyphens w:val="0"/>
              <w:spacing w:after="160" w:line="256" w:lineRule="auto"/>
              <w:rPr>
                <w:rFonts w:ascii="Bierstadt Display" w:eastAsia="Calibri" w:hAnsi="Bierstadt Display"/>
                <w:b/>
                <w:lang w:val="es-EC" w:eastAsia="en-US"/>
              </w:rPr>
            </w:pPr>
            <w:r w:rsidRPr="006F058C">
              <w:rPr>
                <w:rFonts w:ascii="Bierstadt Display" w:eastAsia="Calibri" w:hAnsi="Bierstadt Display"/>
                <w:b/>
                <w:lang w:val="es-EC" w:eastAsia="en-US"/>
              </w:rPr>
              <w:t xml:space="preserve">CASOS DE USO ASOCIADOS: </w:t>
            </w:r>
            <w:r w:rsidRPr="006F058C">
              <w:rPr>
                <w:rFonts w:ascii="Bierstadt Display" w:eastAsia="Calibri" w:hAnsi="Bierstadt Display"/>
                <w:lang w:val="es-EC" w:eastAsia="en-US"/>
              </w:rPr>
              <w:t>Incluido en CU5</w:t>
            </w:r>
          </w:p>
        </w:tc>
      </w:tr>
      <w:tr w:rsidR="006F058C" w:rsidRPr="006F058C" w14:paraId="290E5AEB" w14:textId="77777777" w:rsidTr="005B22D6">
        <w:trPr>
          <w:trHeight w:val="698"/>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03CEA14B" w14:textId="77777777" w:rsidR="006F058C" w:rsidRPr="006F058C" w:rsidRDefault="006F058C" w:rsidP="006F058C">
            <w:pPr>
              <w:suppressAutoHyphens w:val="0"/>
              <w:spacing w:after="160" w:line="256" w:lineRule="auto"/>
              <w:rPr>
                <w:rFonts w:ascii="Bierstadt Display" w:eastAsia="Calibri" w:hAnsi="Bierstadt Display"/>
                <w:b/>
                <w:lang w:val="es-EC" w:eastAsia="en-US"/>
              </w:rPr>
            </w:pPr>
            <w:r w:rsidRPr="006F058C">
              <w:rPr>
                <w:rFonts w:ascii="Bierstadt Display" w:eastAsia="Calibri" w:hAnsi="Bierstadt Display"/>
                <w:b/>
                <w:lang w:val="es-EC" w:eastAsia="en-US"/>
              </w:rPr>
              <w:t xml:space="preserve">DESCRIPCIÓN: </w:t>
            </w:r>
            <w:r w:rsidRPr="006F058C">
              <w:rPr>
                <w:rFonts w:ascii="Bierstadt Display" w:eastAsia="Calibri" w:hAnsi="Bierstadt Display"/>
                <w:bCs/>
                <w:lang w:val="es-EC" w:eastAsia="en-US"/>
              </w:rPr>
              <w:t>Su objetivo es facilitar la interoperabilidad y la gestión de la integración, centralizando los detalles necesarios para establecer conexiones y comunicaciones con esos sistemas externos.</w:t>
            </w:r>
          </w:p>
        </w:tc>
      </w:tr>
      <w:tr w:rsidR="006F058C" w:rsidRPr="006F058C" w14:paraId="2CE0CD71" w14:textId="77777777" w:rsidTr="005B22D6">
        <w:trPr>
          <w:trHeight w:val="964"/>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26C2A457" w14:textId="77777777" w:rsidR="006F058C" w:rsidRPr="006F058C" w:rsidRDefault="006F058C" w:rsidP="006F058C">
            <w:pPr>
              <w:suppressAutoHyphens w:val="0"/>
              <w:spacing w:after="160" w:line="256" w:lineRule="auto"/>
              <w:rPr>
                <w:rFonts w:ascii="Bierstadt Display" w:eastAsia="Calibri" w:hAnsi="Bierstadt Display"/>
                <w:b/>
                <w:lang w:val="es-EC" w:eastAsia="en-US"/>
              </w:rPr>
            </w:pPr>
            <w:r w:rsidRPr="006F058C">
              <w:rPr>
                <w:rFonts w:ascii="Bierstadt Display" w:eastAsia="Calibri" w:hAnsi="Bierstadt Display"/>
                <w:b/>
                <w:lang w:val="es-EC" w:eastAsia="en-US"/>
              </w:rPr>
              <w:t>NOTAS:</w:t>
            </w:r>
          </w:p>
          <w:p w14:paraId="14277593" w14:textId="77777777" w:rsidR="006F058C" w:rsidRPr="006F058C" w:rsidRDefault="006F058C" w:rsidP="006F058C">
            <w:p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El sistema de registro de sistemas externos le permite modificar y actualizar la información relacionada con los sistemas externos registrados. Los campos típicos en tales sistemas incluyen:</w:t>
            </w:r>
          </w:p>
          <w:p w14:paraId="48D64552" w14:textId="77777777" w:rsidR="006F058C" w:rsidRPr="006F058C" w:rsidRDefault="006F058C" w:rsidP="00736B86">
            <w:pPr>
              <w:numPr>
                <w:ilvl w:val="0"/>
                <w:numId w:val="74"/>
              </w:num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Nombre: Identifica de manera única el sistema externo.</w:t>
            </w:r>
          </w:p>
          <w:p w14:paraId="5F2E281D" w14:textId="77777777" w:rsidR="006F058C" w:rsidRPr="006F058C" w:rsidRDefault="006F058C" w:rsidP="00736B86">
            <w:pPr>
              <w:numPr>
                <w:ilvl w:val="0"/>
                <w:numId w:val="74"/>
              </w:num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Descripción: Detalla el propósito y características del sistema externo.</w:t>
            </w:r>
          </w:p>
          <w:p w14:paraId="08C5CBC3" w14:textId="77777777" w:rsidR="006F058C" w:rsidRPr="006F058C" w:rsidRDefault="006F058C" w:rsidP="00736B86">
            <w:pPr>
              <w:numPr>
                <w:ilvl w:val="0"/>
                <w:numId w:val="74"/>
              </w:num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Ubicación o URL: Indica la dirección web o física del sistema externo.</w:t>
            </w:r>
          </w:p>
          <w:p w14:paraId="2726A88C" w14:textId="77777777" w:rsidR="006F058C" w:rsidRPr="006F058C" w:rsidRDefault="006F058C" w:rsidP="00736B86">
            <w:pPr>
              <w:numPr>
                <w:ilvl w:val="0"/>
                <w:numId w:val="74"/>
              </w:num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Protocolo de comunicación: Especifica el protocolo utilizado para la comunicación.</w:t>
            </w:r>
          </w:p>
          <w:p w14:paraId="111CB8E3" w14:textId="77777777" w:rsidR="006F058C" w:rsidRPr="006F058C" w:rsidRDefault="006F058C" w:rsidP="00736B86">
            <w:pPr>
              <w:numPr>
                <w:ilvl w:val="0"/>
                <w:numId w:val="74"/>
              </w:num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Tipos de datos: Indica los formatos de datos utilizados en la integración.</w:t>
            </w:r>
          </w:p>
          <w:p w14:paraId="15ED8E85" w14:textId="77777777" w:rsidR="006F058C" w:rsidRPr="006F058C" w:rsidRDefault="006F058C" w:rsidP="00736B86">
            <w:pPr>
              <w:numPr>
                <w:ilvl w:val="0"/>
                <w:numId w:val="74"/>
              </w:num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Credenciales de autenticación: Almacena las credenciales necesarias para la conexión segura.</w:t>
            </w:r>
          </w:p>
          <w:p w14:paraId="558144AE" w14:textId="77777777" w:rsidR="006F058C" w:rsidRPr="006F058C" w:rsidRDefault="006F058C" w:rsidP="00736B86">
            <w:pPr>
              <w:numPr>
                <w:ilvl w:val="0"/>
                <w:numId w:val="74"/>
              </w:num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Parámetros de configuración: Permite ajustar la configuración de integración específica.</w:t>
            </w:r>
          </w:p>
          <w:p w14:paraId="5B34A22C" w14:textId="77777777" w:rsidR="006F058C" w:rsidRPr="006F058C" w:rsidRDefault="006F058C" w:rsidP="00736B86">
            <w:pPr>
              <w:numPr>
                <w:ilvl w:val="0"/>
                <w:numId w:val="74"/>
              </w:num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Estado de la conexión: Indica si la conexión está activa o inactiva.</w:t>
            </w:r>
          </w:p>
          <w:p w14:paraId="0D3E5F75" w14:textId="77777777" w:rsidR="006F058C" w:rsidRPr="006F058C" w:rsidRDefault="006F058C" w:rsidP="006F058C">
            <w:p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Estos campos son comunes, proporcionan la información necesaria para administrar y mantener de manera eficiente las integraciones con sistemas externos.</w:t>
            </w:r>
          </w:p>
        </w:tc>
      </w:tr>
      <w:tr w:rsidR="006F058C" w:rsidRPr="006F058C" w14:paraId="70D2E742" w14:textId="77777777" w:rsidTr="005B22D6">
        <w:trPr>
          <w:trHeight w:val="41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47363BE5" w14:textId="77777777" w:rsidR="006F058C" w:rsidRPr="006F058C" w:rsidRDefault="006F058C" w:rsidP="006F058C">
            <w:pPr>
              <w:suppressAutoHyphens w:val="0"/>
              <w:spacing w:after="160" w:line="256" w:lineRule="auto"/>
              <w:rPr>
                <w:rFonts w:ascii="Bierstadt Display" w:eastAsia="Calibri" w:hAnsi="Bierstadt Display"/>
                <w:b/>
                <w:lang w:val="es-EC" w:eastAsia="en-US"/>
              </w:rPr>
            </w:pPr>
            <w:r w:rsidRPr="006F058C">
              <w:rPr>
                <w:rFonts w:ascii="Bierstadt Display" w:eastAsia="Calibri" w:hAnsi="Bierstadt Display"/>
                <w:b/>
                <w:lang w:val="es-EC" w:eastAsia="en-US"/>
              </w:rPr>
              <w:t xml:space="preserve">CRITERIOS DE ACEPTACIÓN: </w:t>
            </w:r>
          </w:p>
          <w:p w14:paraId="06A4A3DA" w14:textId="77777777" w:rsidR="006F058C" w:rsidRPr="006F058C" w:rsidRDefault="006F058C" w:rsidP="00736B86">
            <w:pPr>
              <w:numPr>
                <w:ilvl w:val="0"/>
                <w:numId w:val="73"/>
              </w:numPr>
              <w:suppressAutoHyphens w:val="0"/>
              <w:spacing w:after="160" w:line="256" w:lineRule="auto"/>
              <w:rPr>
                <w:rFonts w:ascii="Bierstadt Display" w:eastAsia="Calibri" w:hAnsi="Bierstadt Display"/>
                <w:bCs/>
                <w:lang w:val="es-EC" w:eastAsia="en-US"/>
              </w:rPr>
            </w:pPr>
            <w:r w:rsidRPr="006F058C">
              <w:rPr>
                <w:rFonts w:ascii="Bierstadt Display" w:eastAsia="Calibri" w:hAnsi="Bierstadt Display"/>
                <w:bCs/>
                <w:lang w:val="es-EC" w:eastAsia="en-US"/>
              </w:rPr>
              <w:t>Este sistema le permite registrar información sobre sistemas externos, como el nombre, la descripción y la ubicación.</w:t>
            </w:r>
          </w:p>
          <w:p w14:paraId="752E85A2" w14:textId="77777777" w:rsidR="006F058C" w:rsidRPr="006F058C" w:rsidRDefault="006F058C" w:rsidP="00736B86">
            <w:pPr>
              <w:numPr>
                <w:ilvl w:val="0"/>
                <w:numId w:val="73"/>
              </w:numPr>
              <w:suppressAutoHyphens w:val="0"/>
              <w:spacing w:after="160" w:line="256" w:lineRule="auto"/>
              <w:rPr>
                <w:rFonts w:ascii="Bierstadt Display" w:eastAsia="Calibri" w:hAnsi="Bierstadt Display"/>
                <w:bCs/>
                <w:lang w:val="es-EC" w:eastAsia="en-US"/>
              </w:rPr>
            </w:pPr>
            <w:r w:rsidRPr="006F058C">
              <w:rPr>
                <w:rFonts w:ascii="Bierstadt Display" w:eastAsia="Calibri" w:hAnsi="Bierstadt Display"/>
                <w:lang w:val="es-EC" w:eastAsia="en-US"/>
              </w:rPr>
              <w:t>Se puede especificar el protocolo de comunicación y el tipo de datos utilizados por cada sistema externo.</w:t>
            </w:r>
          </w:p>
          <w:p w14:paraId="14C994D6" w14:textId="77777777" w:rsidR="006F058C" w:rsidRPr="006F058C" w:rsidRDefault="006F058C" w:rsidP="00736B86">
            <w:pPr>
              <w:numPr>
                <w:ilvl w:val="0"/>
                <w:numId w:val="73"/>
              </w:numPr>
              <w:suppressAutoHyphens w:val="0"/>
              <w:spacing w:after="160" w:line="256" w:lineRule="auto"/>
              <w:rPr>
                <w:rFonts w:ascii="Bierstadt Display" w:eastAsia="Calibri" w:hAnsi="Bierstadt Display"/>
                <w:bCs/>
                <w:lang w:val="es-EC" w:eastAsia="en-US"/>
              </w:rPr>
            </w:pPr>
            <w:r w:rsidRPr="006F058C">
              <w:rPr>
                <w:rFonts w:ascii="Bierstadt Display" w:eastAsia="Calibri" w:hAnsi="Bierstadt Display"/>
                <w:lang w:val="es-EC" w:eastAsia="en-US"/>
              </w:rPr>
              <w:t xml:space="preserve">Este sistema le permite almacenar las credenciales de autenticación necesarias para establecer una conexión segura con sistemas externos. </w:t>
            </w:r>
          </w:p>
          <w:p w14:paraId="145F8852" w14:textId="77777777" w:rsidR="006F058C" w:rsidRPr="006F058C" w:rsidRDefault="006F058C" w:rsidP="00736B86">
            <w:pPr>
              <w:numPr>
                <w:ilvl w:val="0"/>
                <w:numId w:val="73"/>
              </w:numPr>
              <w:suppressAutoHyphens w:val="0"/>
              <w:spacing w:after="160" w:line="256" w:lineRule="auto"/>
              <w:rPr>
                <w:rFonts w:ascii="Bierstadt Display" w:eastAsia="Calibri" w:hAnsi="Bierstadt Display"/>
                <w:bCs/>
                <w:lang w:val="es-EC" w:eastAsia="en-US"/>
              </w:rPr>
            </w:pPr>
            <w:r w:rsidRPr="006F058C">
              <w:rPr>
                <w:rFonts w:ascii="Bierstadt Display" w:eastAsia="Calibri" w:hAnsi="Bierstadt Display"/>
                <w:lang w:val="es-EC" w:eastAsia="en-US"/>
              </w:rPr>
              <w:lastRenderedPageBreak/>
              <w:t>Los usuarios autorizados pueden acceder y modificar de forma segura la información en sistemas externos.</w:t>
            </w:r>
          </w:p>
          <w:p w14:paraId="2FFD7C92" w14:textId="77777777" w:rsidR="006F058C" w:rsidRPr="006F058C" w:rsidRDefault="006F058C" w:rsidP="00736B86">
            <w:pPr>
              <w:numPr>
                <w:ilvl w:val="0"/>
                <w:numId w:val="73"/>
              </w:numPr>
              <w:suppressAutoHyphens w:val="0"/>
              <w:spacing w:after="160" w:line="256" w:lineRule="auto"/>
              <w:rPr>
                <w:rFonts w:ascii="Bierstadt Display" w:eastAsia="Calibri" w:hAnsi="Bierstadt Display"/>
                <w:bCs/>
                <w:lang w:val="es-EC" w:eastAsia="en-US"/>
              </w:rPr>
            </w:pPr>
            <w:r w:rsidRPr="006F058C">
              <w:rPr>
                <w:rFonts w:ascii="Bierstadt Display" w:eastAsia="Calibri" w:hAnsi="Bierstadt Display"/>
                <w:lang w:val="es-EC" w:eastAsia="en-US"/>
              </w:rPr>
              <w:t>Proporciona una interfaz intuitiva y fácil de usar para administrar sistemas externos.</w:t>
            </w:r>
          </w:p>
          <w:p w14:paraId="2AA0AB28" w14:textId="77777777" w:rsidR="006F058C" w:rsidRPr="006F058C" w:rsidRDefault="006F058C" w:rsidP="006F058C">
            <w:pPr>
              <w:suppressAutoHyphens w:val="0"/>
              <w:spacing w:after="160" w:line="256" w:lineRule="auto"/>
              <w:rPr>
                <w:rFonts w:ascii="Bierstadt Display" w:eastAsia="Calibri" w:hAnsi="Bierstadt Display"/>
                <w:bCs/>
                <w:lang w:val="es-EC" w:eastAsia="en-US"/>
              </w:rPr>
            </w:pPr>
          </w:p>
        </w:tc>
      </w:tr>
      <w:tr w:rsidR="006F058C" w:rsidRPr="006F058C" w14:paraId="79D7FB0B" w14:textId="77777777" w:rsidTr="005B22D6">
        <w:trPr>
          <w:trHeight w:val="345"/>
          <w:jc w:val="center"/>
        </w:trPr>
        <w:tc>
          <w:tcPr>
            <w:tcW w:w="10343" w:type="dxa"/>
            <w:gridSpan w:val="4"/>
            <w:tcBorders>
              <w:top w:val="single" w:sz="4" w:space="0" w:color="auto"/>
              <w:left w:val="single" w:sz="4" w:space="0" w:color="auto"/>
              <w:bottom w:val="single" w:sz="4" w:space="0" w:color="auto"/>
              <w:right w:val="single" w:sz="4" w:space="0" w:color="auto"/>
            </w:tcBorders>
            <w:shd w:val="clear" w:color="auto" w:fill="D9D9D9"/>
            <w:vAlign w:val="center"/>
            <w:hideMark/>
          </w:tcPr>
          <w:p w14:paraId="65FEC4FD" w14:textId="77777777" w:rsidR="006F058C" w:rsidRPr="006F058C" w:rsidRDefault="006F058C" w:rsidP="006F058C">
            <w:pPr>
              <w:suppressAutoHyphens w:val="0"/>
              <w:spacing w:after="160" w:line="256" w:lineRule="auto"/>
              <w:rPr>
                <w:rFonts w:ascii="Bierstadt Display" w:eastAsia="Calibri" w:hAnsi="Bierstadt Display"/>
                <w:b/>
                <w:lang w:val="es-EC" w:eastAsia="en-US"/>
              </w:rPr>
            </w:pPr>
            <w:r w:rsidRPr="006F058C">
              <w:rPr>
                <w:rFonts w:ascii="Bierstadt Display" w:eastAsia="Calibri" w:hAnsi="Bierstadt Display"/>
                <w:b/>
                <w:lang w:val="es-EC" w:eastAsia="en-US"/>
              </w:rPr>
              <w:lastRenderedPageBreak/>
              <w:t>ESCENARIOS:</w:t>
            </w:r>
          </w:p>
        </w:tc>
      </w:tr>
      <w:tr w:rsidR="006F058C" w:rsidRPr="006F058C" w14:paraId="5F5351F4" w14:textId="77777777" w:rsidTr="005B22D6">
        <w:trPr>
          <w:trHeight w:val="3185"/>
          <w:jc w:val="center"/>
        </w:trPr>
        <w:tc>
          <w:tcPr>
            <w:tcW w:w="1134" w:type="dxa"/>
            <w:tcBorders>
              <w:top w:val="single" w:sz="4" w:space="0" w:color="auto"/>
              <w:left w:val="single" w:sz="4" w:space="0" w:color="auto"/>
              <w:bottom w:val="single" w:sz="4" w:space="0" w:color="auto"/>
              <w:right w:val="single" w:sz="4" w:space="0" w:color="auto"/>
            </w:tcBorders>
          </w:tcPr>
          <w:p w14:paraId="6DC6CCBB" w14:textId="77777777" w:rsidR="006F058C" w:rsidRPr="006F058C" w:rsidRDefault="006F058C" w:rsidP="006F058C">
            <w:p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ES-5.1</w:t>
            </w:r>
          </w:p>
          <w:p w14:paraId="7EA905F6" w14:textId="77777777" w:rsidR="006F058C" w:rsidRPr="006F058C" w:rsidRDefault="006F058C" w:rsidP="006F058C">
            <w:pPr>
              <w:suppressAutoHyphens w:val="0"/>
              <w:spacing w:after="160" w:line="256" w:lineRule="auto"/>
              <w:rPr>
                <w:rFonts w:ascii="Bierstadt Display" w:eastAsia="Calibri" w:hAnsi="Bierstadt Display"/>
                <w:lang w:val="es-EC" w:eastAsia="en-US"/>
              </w:rPr>
            </w:pPr>
          </w:p>
        </w:tc>
        <w:tc>
          <w:tcPr>
            <w:tcW w:w="9209" w:type="dxa"/>
            <w:gridSpan w:val="3"/>
            <w:tcBorders>
              <w:top w:val="single" w:sz="4" w:space="0" w:color="auto"/>
              <w:left w:val="single" w:sz="4" w:space="0" w:color="auto"/>
              <w:bottom w:val="single" w:sz="4" w:space="0" w:color="auto"/>
              <w:right w:val="single" w:sz="4" w:space="0" w:color="auto"/>
            </w:tcBorders>
            <w:hideMark/>
          </w:tcPr>
          <w:p w14:paraId="35569B17" w14:textId="77777777" w:rsidR="006F058C" w:rsidRPr="006F058C" w:rsidRDefault="006F058C" w:rsidP="006F058C">
            <w:pPr>
              <w:suppressAutoHyphens w:val="0"/>
              <w:spacing w:after="160" w:line="256" w:lineRule="auto"/>
              <w:rPr>
                <w:rFonts w:ascii="Bierstadt Display" w:eastAsia="Calibri" w:hAnsi="Bierstadt Display"/>
                <w:bCs/>
                <w:lang w:eastAsia="en-US"/>
              </w:rPr>
            </w:pPr>
            <w:r w:rsidRPr="006F058C">
              <w:rPr>
                <w:rFonts w:ascii="Bierstadt Display" w:eastAsia="Calibri" w:hAnsi="Bierstadt Display"/>
                <w:b/>
                <w:lang w:eastAsia="en-US"/>
              </w:rPr>
              <w:t>DESCRIPCIÓN:</w:t>
            </w:r>
            <w:r w:rsidRPr="006F058C">
              <w:rPr>
                <w:rFonts w:ascii="Bierstadt Display" w:eastAsia="Calibri" w:hAnsi="Bierstadt Display"/>
                <w:bCs/>
                <w:lang w:eastAsia="en-US"/>
              </w:rPr>
              <w:t xml:space="preserve"> Un administrador desea registrar un nuevo sistema externo en el sistema de sistema para facilitar su integración.</w:t>
            </w:r>
          </w:p>
          <w:p w14:paraId="56888A69" w14:textId="77777777" w:rsidR="006F058C" w:rsidRPr="006F058C" w:rsidRDefault="006F058C" w:rsidP="006F058C">
            <w:pPr>
              <w:suppressAutoHyphens w:val="0"/>
              <w:spacing w:after="160" w:line="256" w:lineRule="auto"/>
              <w:rPr>
                <w:rFonts w:ascii="Bierstadt Display" w:eastAsia="Calibri" w:hAnsi="Bierstadt Display"/>
                <w:b/>
                <w:lang w:eastAsia="en-US"/>
              </w:rPr>
            </w:pPr>
            <w:r w:rsidRPr="006F058C">
              <w:rPr>
                <w:rFonts w:ascii="Bierstadt Display" w:eastAsia="Calibri" w:hAnsi="Bierstadt Display"/>
                <w:b/>
                <w:lang w:eastAsia="en-US"/>
              </w:rPr>
              <w:t>SUPOSICIONES/ASUNCIONES:</w:t>
            </w:r>
          </w:p>
          <w:p w14:paraId="4F32BBCE" w14:textId="77777777" w:rsidR="006F058C" w:rsidRPr="006F058C" w:rsidRDefault="006F058C" w:rsidP="006F058C">
            <w:pPr>
              <w:suppressAutoHyphens w:val="0"/>
              <w:spacing w:after="160" w:line="256" w:lineRule="auto"/>
              <w:rPr>
                <w:rFonts w:ascii="Bierstadt Display" w:eastAsia="Calibri" w:hAnsi="Bierstadt Display"/>
                <w:bCs/>
                <w:lang w:eastAsia="en-US"/>
              </w:rPr>
            </w:pPr>
            <w:r w:rsidRPr="006F058C">
              <w:rPr>
                <w:rFonts w:ascii="Bierstadt Display" w:eastAsia="Calibri" w:hAnsi="Bierstadt Display"/>
                <w:bCs/>
                <w:lang w:eastAsia="en-US"/>
              </w:rPr>
              <w:t>El administrador tiene los detalles necesarios del sistema externo, como:</w:t>
            </w:r>
          </w:p>
          <w:p w14:paraId="685BA99F" w14:textId="77777777" w:rsidR="006F058C" w:rsidRPr="006F058C" w:rsidRDefault="006F058C" w:rsidP="00736B86">
            <w:pPr>
              <w:numPr>
                <w:ilvl w:val="0"/>
                <w:numId w:val="75"/>
              </w:numPr>
              <w:suppressAutoHyphens w:val="0"/>
              <w:spacing w:after="160" w:line="256" w:lineRule="auto"/>
              <w:rPr>
                <w:rFonts w:ascii="Bierstadt Display" w:eastAsia="Calibri" w:hAnsi="Bierstadt Display"/>
                <w:bCs/>
                <w:lang w:eastAsia="en-US"/>
              </w:rPr>
            </w:pPr>
            <w:r w:rsidRPr="006F058C">
              <w:rPr>
                <w:rFonts w:ascii="Bierstadt Display" w:eastAsia="Calibri" w:hAnsi="Bierstadt Display"/>
                <w:bCs/>
                <w:lang w:eastAsia="en-US"/>
              </w:rPr>
              <w:t>Nombre</w:t>
            </w:r>
          </w:p>
          <w:p w14:paraId="1F872629" w14:textId="77777777" w:rsidR="006F058C" w:rsidRPr="006F058C" w:rsidRDefault="006F058C" w:rsidP="00736B86">
            <w:pPr>
              <w:numPr>
                <w:ilvl w:val="0"/>
                <w:numId w:val="75"/>
              </w:numPr>
              <w:suppressAutoHyphens w:val="0"/>
              <w:spacing w:after="160" w:line="256" w:lineRule="auto"/>
              <w:rPr>
                <w:rFonts w:ascii="Bierstadt Display" w:eastAsia="Calibri" w:hAnsi="Bierstadt Display"/>
                <w:bCs/>
                <w:lang w:eastAsia="en-US"/>
              </w:rPr>
            </w:pPr>
            <w:r w:rsidRPr="006F058C">
              <w:rPr>
                <w:rFonts w:ascii="Bierstadt Display" w:eastAsia="Calibri" w:hAnsi="Bierstadt Display"/>
                <w:bCs/>
                <w:lang w:eastAsia="en-US"/>
              </w:rPr>
              <w:t>Descripción</w:t>
            </w:r>
          </w:p>
          <w:p w14:paraId="1ECFADDE" w14:textId="77777777" w:rsidR="006F058C" w:rsidRPr="006F058C" w:rsidRDefault="006F058C" w:rsidP="00736B86">
            <w:pPr>
              <w:numPr>
                <w:ilvl w:val="0"/>
                <w:numId w:val="75"/>
              </w:numPr>
              <w:suppressAutoHyphens w:val="0"/>
              <w:spacing w:after="160" w:line="256" w:lineRule="auto"/>
              <w:rPr>
                <w:rFonts w:ascii="Bierstadt Display" w:eastAsia="Calibri" w:hAnsi="Bierstadt Display"/>
                <w:bCs/>
                <w:lang w:eastAsia="en-US"/>
              </w:rPr>
            </w:pPr>
            <w:r w:rsidRPr="006F058C">
              <w:rPr>
                <w:rFonts w:ascii="Bierstadt Display" w:eastAsia="Calibri" w:hAnsi="Bierstadt Display"/>
                <w:bCs/>
                <w:lang w:eastAsia="en-US"/>
              </w:rPr>
              <w:t>Ubicación</w:t>
            </w:r>
          </w:p>
          <w:p w14:paraId="204DCF41" w14:textId="77777777" w:rsidR="006F058C" w:rsidRPr="006F058C" w:rsidRDefault="006F058C" w:rsidP="00736B86">
            <w:pPr>
              <w:numPr>
                <w:ilvl w:val="0"/>
                <w:numId w:val="75"/>
              </w:numPr>
              <w:suppressAutoHyphens w:val="0"/>
              <w:spacing w:after="160" w:line="256" w:lineRule="auto"/>
              <w:rPr>
                <w:rFonts w:ascii="Bierstadt Display" w:eastAsia="Calibri" w:hAnsi="Bierstadt Display"/>
                <w:bCs/>
                <w:lang w:eastAsia="en-US"/>
              </w:rPr>
            </w:pPr>
            <w:r w:rsidRPr="006F058C">
              <w:rPr>
                <w:rFonts w:ascii="Bierstadt Display" w:eastAsia="Calibri" w:hAnsi="Bierstadt Display"/>
                <w:bCs/>
                <w:lang w:eastAsia="en-US"/>
              </w:rPr>
              <w:t>Protocolo de comunicación</w:t>
            </w:r>
          </w:p>
          <w:p w14:paraId="6414AD87" w14:textId="77777777" w:rsidR="006F058C" w:rsidRPr="006F058C" w:rsidRDefault="006F058C" w:rsidP="00736B86">
            <w:pPr>
              <w:numPr>
                <w:ilvl w:val="0"/>
                <w:numId w:val="75"/>
              </w:numPr>
              <w:suppressAutoHyphens w:val="0"/>
              <w:spacing w:after="160" w:line="256" w:lineRule="auto"/>
              <w:rPr>
                <w:rFonts w:ascii="Bierstadt Display" w:eastAsia="Calibri" w:hAnsi="Bierstadt Display"/>
                <w:bCs/>
                <w:lang w:eastAsia="en-US"/>
              </w:rPr>
            </w:pPr>
            <w:r w:rsidRPr="006F058C">
              <w:rPr>
                <w:rFonts w:ascii="Bierstadt Display" w:eastAsia="Calibri" w:hAnsi="Bierstadt Display"/>
                <w:bCs/>
                <w:lang w:eastAsia="en-US"/>
              </w:rPr>
              <w:t xml:space="preserve">Tipos de datos </w:t>
            </w:r>
          </w:p>
          <w:p w14:paraId="085207BC" w14:textId="77777777" w:rsidR="006F058C" w:rsidRPr="006F058C" w:rsidRDefault="006F058C" w:rsidP="00736B86">
            <w:pPr>
              <w:numPr>
                <w:ilvl w:val="0"/>
                <w:numId w:val="75"/>
              </w:numPr>
              <w:suppressAutoHyphens w:val="0"/>
              <w:spacing w:after="160" w:line="256" w:lineRule="auto"/>
              <w:rPr>
                <w:rFonts w:ascii="Bierstadt Display" w:eastAsia="Calibri" w:hAnsi="Bierstadt Display"/>
                <w:bCs/>
                <w:lang w:eastAsia="en-US"/>
              </w:rPr>
            </w:pPr>
            <w:r w:rsidRPr="006F058C">
              <w:rPr>
                <w:rFonts w:ascii="Bierstadt Display" w:eastAsia="Calibri" w:hAnsi="Bierstadt Display"/>
                <w:bCs/>
                <w:lang w:eastAsia="en-US"/>
              </w:rPr>
              <w:t>Credenciales de autenticación.</w:t>
            </w:r>
          </w:p>
          <w:p w14:paraId="4DFF7C28" w14:textId="77777777" w:rsidR="006F058C" w:rsidRPr="006F058C" w:rsidRDefault="006F058C" w:rsidP="006F058C">
            <w:pPr>
              <w:suppressAutoHyphens w:val="0"/>
              <w:spacing w:after="160" w:line="256" w:lineRule="auto"/>
              <w:rPr>
                <w:rFonts w:ascii="Bierstadt Display" w:eastAsia="Calibri" w:hAnsi="Bierstadt Display"/>
                <w:b/>
                <w:lang w:eastAsia="en-US"/>
              </w:rPr>
            </w:pPr>
            <w:r w:rsidRPr="006F058C">
              <w:rPr>
                <w:rFonts w:ascii="Bierstadt Display" w:eastAsia="Calibri" w:hAnsi="Bierstadt Display"/>
                <w:b/>
                <w:lang w:eastAsia="en-US"/>
              </w:rPr>
              <w:t>RESULTADOS:</w:t>
            </w:r>
          </w:p>
          <w:p w14:paraId="5D4AE199" w14:textId="77777777" w:rsidR="006F058C" w:rsidRPr="006F058C" w:rsidRDefault="006F058C" w:rsidP="00736B86">
            <w:pPr>
              <w:numPr>
                <w:ilvl w:val="0"/>
                <w:numId w:val="33"/>
              </w:numPr>
              <w:suppressAutoHyphens w:val="0"/>
              <w:spacing w:after="160" w:line="256" w:lineRule="auto"/>
              <w:rPr>
                <w:rFonts w:ascii="Bierstadt Display" w:eastAsia="Calibri" w:hAnsi="Bierstadt Display"/>
                <w:bCs/>
                <w:lang w:eastAsia="en-US"/>
              </w:rPr>
            </w:pPr>
            <w:r w:rsidRPr="006F058C">
              <w:rPr>
                <w:rFonts w:ascii="Bierstadt Display" w:eastAsia="Calibri" w:hAnsi="Bierstadt Display"/>
                <w:bCs/>
                <w:lang w:eastAsia="en-US"/>
              </w:rPr>
              <w:t xml:space="preserve">El sistema externo se registra con éxito en el Registro de Sistemas Externos, y ahora está disponible para su integración. </w:t>
            </w:r>
          </w:p>
          <w:p w14:paraId="1CBD86F9" w14:textId="77777777" w:rsidR="006F058C" w:rsidRPr="006F058C" w:rsidRDefault="006F058C" w:rsidP="00736B86">
            <w:pPr>
              <w:numPr>
                <w:ilvl w:val="0"/>
                <w:numId w:val="33"/>
              </w:numPr>
              <w:suppressAutoHyphens w:val="0"/>
              <w:spacing w:after="160" w:line="256" w:lineRule="auto"/>
              <w:rPr>
                <w:rFonts w:ascii="Bierstadt Display" w:eastAsia="Calibri" w:hAnsi="Bierstadt Display"/>
                <w:bCs/>
                <w:lang w:eastAsia="en-US"/>
              </w:rPr>
            </w:pPr>
            <w:r w:rsidRPr="006F058C">
              <w:rPr>
                <w:rFonts w:ascii="Bierstadt Display" w:eastAsia="Calibri" w:hAnsi="Bierstadt Display"/>
                <w:bCs/>
                <w:lang w:eastAsia="en-US"/>
              </w:rPr>
              <w:t>Los detalles del sistema externo, incluyendo sus parámetros de configuración y el estado de la conexión, se almacenan correctamente en el sistema.</w:t>
            </w:r>
          </w:p>
          <w:p w14:paraId="2DEFB083" w14:textId="77777777" w:rsidR="006F058C" w:rsidRPr="006F058C" w:rsidRDefault="006F058C" w:rsidP="006F058C">
            <w:pPr>
              <w:suppressAutoHyphens w:val="0"/>
              <w:spacing w:after="160" w:line="256" w:lineRule="auto"/>
              <w:rPr>
                <w:rFonts w:ascii="Bierstadt Display" w:eastAsia="Calibri" w:hAnsi="Bierstadt Display"/>
                <w:bCs/>
                <w:lang w:eastAsia="en-US"/>
              </w:rPr>
            </w:pPr>
          </w:p>
        </w:tc>
      </w:tr>
      <w:tr w:rsidR="006F058C" w:rsidRPr="006F058C" w14:paraId="7FF18EDD" w14:textId="77777777" w:rsidTr="005B22D6">
        <w:trPr>
          <w:trHeight w:val="2470"/>
          <w:jc w:val="center"/>
        </w:trPr>
        <w:tc>
          <w:tcPr>
            <w:tcW w:w="1134" w:type="dxa"/>
            <w:tcBorders>
              <w:top w:val="single" w:sz="4" w:space="0" w:color="auto"/>
              <w:left w:val="single" w:sz="4" w:space="0" w:color="auto"/>
              <w:bottom w:val="single" w:sz="4" w:space="0" w:color="auto"/>
              <w:right w:val="single" w:sz="4" w:space="0" w:color="auto"/>
            </w:tcBorders>
          </w:tcPr>
          <w:p w14:paraId="1A7BD89B" w14:textId="77777777" w:rsidR="006F058C" w:rsidRPr="006F058C" w:rsidRDefault="006F058C" w:rsidP="006F058C">
            <w:p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ES-5.2</w:t>
            </w:r>
          </w:p>
          <w:p w14:paraId="1C31796B" w14:textId="77777777" w:rsidR="006F058C" w:rsidRPr="006F058C" w:rsidRDefault="006F058C" w:rsidP="006F058C">
            <w:pPr>
              <w:suppressAutoHyphens w:val="0"/>
              <w:spacing w:after="160" w:line="256" w:lineRule="auto"/>
              <w:rPr>
                <w:rFonts w:ascii="Bierstadt Display" w:eastAsia="Calibri" w:hAnsi="Bierstadt Display"/>
                <w:lang w:val="es-EC" w:eastAsia="en-US"/>
              </w:rPr>
            </w:pPr>
          </w:p>
          <w:p w14:paraId="310BBFCF" w14:textId="77777777" w:rsidR="006F058C" w:rsidRPr="006F058C" w:rsidRDefault="006F058C" w:rsidP="006F058C">
            <w:pPr>
              <w:suppressAutoHyphens w:val="0"/>
              <w:spacing w:after="160" w:line="256" w:lineRule="auto"/>
              <w:rPr>
                <w:rFonts w:ascii="Bierstadt Display" w:eastAsia="Calibri" w:hAnsi="Bierstadt Display"/>
                <w:lang w:val="es-EC" w:eastAsia="en-US"/>
              </w:rPr>
            </w:pPr>
          </w:p>
        </w:tc>
        <w:tc>
          <w:tcPr>
            <w:tcW w:w="9209" w:type="dxa"/>
            <w:gridSpan w:val="3"/>
            <w:tcBorders>
              <w:top w:val="single" w:sz="4" w:space="0" w:color="auto"/>
              <w:left w:val="single" w:sz="4" w:space="0" w:color="auto"/>
              <w:bottom w:val="single" w:sz="4" w:space="0" w:color="auto"/>
              <w:right w:val="single" w:sz="4" w:space="0" w:color="auto"/>
            </w:tcBorders>
            <w:vAlign w:val="center"/>
            <w:hideMark/>
          </w:tcPr>
          <w:p w14:paraId="2ACA3C0C" w14:textId="77777777" w:rsidR="006F058C" w:rsidRPr="006F058C" w:rsidRDefault="006F058C" w:rsidP="006F058C">
            <w:p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b/>
                <w:bCs/>
                <w:lang w:val="es-EC" w:eastAsia="en-US"/>
              </w:rPr>
              <w:t xml:space="preserve">DESCRIPCIÓN: </w:t>
            </w:r>
            <w:r w:rsidRPr="006F058C">
              <w:rPr>
                <w:rFonts w:ascii="Bierstadt Display" w:eastAsia="Calibri" w:hAnsi="Bierstadt Display"/>
                <w:lang w:val="es-EC" w:eastAsia="en-US"/>
              </w:rPr>
              <w:t>Un administrador necesita actualizar la información de un sistema externo registrado previamente en el sistema debido a cambios en su ubicación o parámetros de configuración.</w:t>
            </w:r>
          </w:p>
          <w:p w14:paraId="2B6E55A7" w14:textId="77777777" w:rsidR="006F058C" w:rsidRPr="006F058C" w:rsidRDefault="006F058C" w:rsidP="006F058C">
            <w:p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b/>
                <w:bCs/>
                <w:lang w:val="es-EC" w:eastAsia="en-US"/>
              </w:rPr>
              <w:t>SUPOSICIONES/ASUNCIONES</w:t>
            </w:r>
            <w:r w:rsidRPr="006F058C">
              <w:rPr>
                <w:rFonts w:ascii="Bierstadt Display" w:eastAsia="Calibri" w:hAnsi="Bierstadt Display"/>
                <w:lang w:val="es-EC" w:eastAsia="en-US"/>
              </w:rPr>
              <w:t>:</w:t>
            </w:r>
          </w:p>
          <w:p w14:paraId="42D8B179" w14:textId="77777777" w:rsidR="006F058C" w:rsidRPr="006F058C" w:rsidRDefault="006F058C" w:rsidP="00736B86">
            <w:pPr>
              <w:numPr>
                <w:ilvl w:val="0"/>
                <w:numId w:val="33"/>
              </w:num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El administrador tiene los permisos necesarios y los nuevos detalles del sistema externo que se deben actualizar.</w:t>
            </w:r>
          </w:p>
          <w:p w14:paraId="0E1D4594" w14:textId="77777777" w:rsidR="006F058C" w:rsidRPr="006F058C" w:rsidRDefault="006F058C" w:rsidP="006F058C">
            <w:p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b/>
                <w:lang w:val="es-EC" w:eastAsia="en-US"/>
              </w:rPr>
              <w:t>RESULTADOS:</w:t>
            </w:r>
          </w:p>
          <w:p w14:paraId="1402F158" w14:textId="77777777" w:rsidR="006F058C" w:rsidRPr="006F058C" w:rsidRDefault="006F058C" w:rsidP="00736B86">
            <w:pPr>
              <w:numPr>
                <w:ilvl w:val="0"/>
                <w:numId w:val="27"/>
              </w:numPr>
              <w:suppressAutoHyphens w:val="0"/>
              <w:spacing w:after="160" w:line="256" w:lineRule="auto"/>
              <w:rPr>
                <w:rFonts w:ascii="Bierstadt Display" w:eastAsia="Calibri" w:hAnsi="Bierstadt Display"/>
                <w:bCs/>
                <w:lang w:eastAsia="en-US"/>
              </w:rPr>
            </w:pPr>
            <w:r w:rsidRPr="006F058C">
              <w:rPr>
                <w:rFonts w:ascii="Bierstadt Display" w:eastAsia="Calibri" w:hAnsi="Bierstadt Display"/>
                <w:bCs/>
                <w:lang w:eastAsia="en-US"/>
              </w:rPr>
              <w:t xml:space="preserve">La información del sistema externo se actualiza con éxito en el Registro de Sistemas Externos, reflejando los cambios realizados. </w:t>
            </w:r>
          </w:p>
          <w:p w14:paraId="4FF187BF" w14:textId="77777777" w:rsidR="006F058C" w:rsidRPr="006F058C" w:rsidRDefault="006F058C" w:rsidP="00736B86">
            <w:pPr>
              <w:numPr>
                <w:ilvl w:val="0"/>
                <w:numId w:val="27"/>
              </w:numPr>
              <w:suppressAutoHyphens w:val="0"/>
              <w:spacing w:after="160" w:line="256" w:lineRule="auto"/>
              <w:rPr>
                <w:rFonts w:ascii="Bierstadt Display" w:eastAsia="Calibri" w:hAnsi="Bierstadt Display"/>
                <w:bCs/>
                <w:lang w:eastAsia="en-US"/>
              </w:rPr>
            </w:pPr>
            <w:r w:rsidRPr="006F058C">
              <w:rPr>
                <w:rFonts w:ascii="Bierstadt Display" w:eastAsia="Calibri" w:hAnsi="Bierstadt Display"/>
                <w:bCs/>
                <w:lang w:eastAsia="en-US"/>
              </w:rPr>
              <w:lastRenderedPageBreak/>
              <w:t>Los usuarios que accedan a la información actualizada podrán integrarse correctamente con el sistema externo utilizando la nueva configuración.</w:t>
            </w:r>
          </w:p>
        </w:tc>
      </w:tr>
      <w:tr w:rsidR="006F058C" w:rsidRPr="006F058C" w14:paraId="7A0A0F65" w14:textId="77777777" w:rsidTr="005B22D6">
        <w:trPr>
          <w:trHeight w:val="2470"/>
          <w:jc w:val="center"/>
        </w:trPr>
        <w:tc>
          <w:tcPr>
            <w:tcW w:w="1134" w:type="dxa"/>
            <w:tcBorders>
              <w:top w:val="single" w:sz="4" w:space="0" w:color="auto"/>
              <w:left w:val="single" w:sz="4" w:space="0" w:color="auto"/>
              <w:bottom w:val="single" w:sz="4" w:space="0" w:color="auto"/>
              <w:right w:val="single" w:sz="4" w:space="0" w:color="auto"/>
            </w:tcBorders>
          </w:tcPr>
          <w:p w14:paraId="7102A460" w14:textId="77777777" w:rsidR="006F058C" w:rsidRPr="006F058C" w:rsidRDefault="006F058C" w:rsidP="006F058C">
            <w:p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lastRenderedPageBreak/>
              <w:t>ES -5.3</w:t>
            </w:r>
          </w:p>
        </w:tc>
        <w:tc>
          <w:tcPr>
            <w:tcW w:w="9209" w:type="dxa"/>
            <w:gridSpan w:val="3"/>
            <w:tcBorders>
              <w:top w:val="single" w:sz="4" w:space="0" w:color="auto"/>
              <w:left w:val="single" w:sz="4" w:space="0" w:color="auto"/>
              <w:bottom w:val="single" w:sz="4" w:space="0" w:color="auto"/>
              <w:right w:val="single" w:sz="4" w:space="0" w:color="auto"/>
            </w:tcBorders>
            <w:vAlign w:val="center"/>
          </w:tcPr>
          <w:p w14:paraId="0D68ECE4" w14:textId="77777777" w:rsidR="006F058C" w:rsidRPr="006F058C" w:rsidRDefault="006F058C" w:rsidP="006F058C">
            <w:p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b/>
                <w:bCs/>
                <w:lang w:val="es-EC" w:eastAsia="en-US"/>
              </w:rPr>
              <w:t>DESCRIPCIÓN:</w:t>
            </w:r>
            <w:r w:rsidRPr="006F058C">
              <w:rPr>
                <w:rFonts w:ascii="Bierstadt Display" w:eastAsia="Calibri" w:hAnsi="Bierstadt Display"/>
                <w:lang w:val="es-EC" w:eastAsia="en-US"/>
              </w:rPr>
              <w:t xml:space="preserve"> Un usuario necesita obtener información detallada sobre un sistema externo registrado en el sistema para conocer sus características y parámetros de configuración.</w:t>
            </w:r>
          </w:p>
          <w:p w14:paraId="0D549D9B" w14:textId="77777777" w:rsidR="006F058C" w:rsidRPr="006F058C" w:rsidRDefault="006F058C" w:rsidP="006F058C">
            <w:p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b/>
                <w:bCs/>
                <w:lang w:val="es-EC" w:eastAsia="en-US"/>
              </w:rPr>
              <w:t>SUPOSICIONES/ASUNCIONES</w:t>
            </w:r>
            <w:r w:rsidRPr="006F058C">
              <w:rPr>
                <w:rFonts w:ascii="Bierstadt Display" w:eastAsia="Calibri" w:hAnsi="Bierstadt Display"/>
                <w:lang w:val="es-EC" w:eastAsia="en-US"/>
              </w:rPr>
              <w:t>:</w:t>
            </w:r>
          </w:p>
          <w:p w14:paraId="022EEE52" w14:textId="77777777" w:rsidR="006F058C" w:rsidRPr="006F058C" w:rsidRDefault="006F058C" w:rsidP="00736B86">
            <w:pPr>
              <w:numPr>
                <w:ilvl w:val="0"/>
                <w:numId w:val="33"/>
              </w:num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El usuario tiene acceso autorizado al sistema de Registro de Sistemas Externos y conoce el nombre o identificador del sistema externo que desea consultar.</w:t>
            </w:r>
          </w:p>
          <w:p w14:paraId="5D797D4E" w14:textId="77777777" w:rsidR="006F058C" w:rsidRPr="006F058C" w:rsidRDefault="006F058C" w:rsidP="006F058C">
            <w:pPr>
              <w:suppressAutoHyphens w:val="0"/>
              <w:spacing w:after="160" w:line="256" w:lineRule="auto"/>
              <w:rPr>
                <w:rFonts w:ascii="Bierstadt Display" w:eastAsia="Calibri" w:hAnsi="Bierstadt Display"/>
                <w:b/>
                <w:bCs/>
                <w:lang w:val="es-EC" w:eastAsia="en-US"/>
              </w:rPr>
            </w:pPr>
            <w:r w:rsidRPr="006F058C">
              <w:rPr>
                <w:rFonts w:ascii="Bierstadt Display" w:eastAsia="Calibri" w:hAnsi="Bierstadt Display"/>
                <w:b/>
                <w:bCs/>
                <w:lang w:val="es-EC" w:eastAsia="en-US"/>
              </w:rPr>
              <w:t>RESULTADOS:</w:t>
            </w:r>
          </w:p>
          <w:p w14:paraId="18C8F80D" w14:textId="77777777" w:rsidR="006F058C" w:rsidRPr="006F058C" w:rsidRDefault="006F058C" w:rsidP="00736B86">
            <w:pPr>
              <w:numPr>
                <w:ilvl w:val="0"/>
                <w:numId w:val="33"/>
              </w:num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 xml:space="preserve">El usuario realiza una consulta exitosa en el Registro de Sistemas Externos </w:t>
            </w:r>
          </w:p>
          <w:p w14:paraId="70E0C59D" w14:textId="77777777" w:rsidR="006F058C" w:rsidRPr="006F058C" w:rsidRDefault="006F058C" w:rsidP="00736B86">
            <w:pPr>
              <w:numPr>
                <w:ilvl w:val="0"/>
                <w:numId w:val="33"/>
              </w:num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 xml:space="preserve">Obtiene los detalles completos del sistema externo, incluyendo su descripción, ubicación, protocolo de comunicación, tipos de datos, credenciales de autenticación, parámetros de configuración y estado de la conexión. </w:t>
            </w:r>
          </w:p>
        </w:tc>
      </w:tr>
      <w:tr w:rsidR="006F058C" w:rsidRPr="006F058C" w14:paraId="5207EBFB" w14:textId="77777777" w:rsidTr="005B22D6">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6EFD7D2A" w14:textId="77777777" w:rsidR="006F058C" w:rsidRPr="006F058C" w:rsidRDefault="006F058C" w:rsidP="006F058C">
            <w:pPr>
              <w:suppressAutoHyphens w:val="0"/>
              <w:spacing w:after="160" w:line="256" w:lineRule="auto"/>
              <w:rPr>
                <w:rFonts w:ascii="Bierstadt Display" w:eastAsia="Calibri" w:hAnsi="Bierstadt Display"/>
                <w:bCs/>
                <w:lang w:val="es-EC" w:eastAsia="en-US"/>
              </w:rPr>
            </w:pPr>
            <w:r w:rsidRPr="006F058C">
              <w:rPr>
                <w:rFonts w:ascii="Bierstadt Display" w:eastAsia="Calibri" w:hAnsi="Bierstadt Display"/>
                <w:b/>
                <w:lang w:val="es-EC" w:eastAsia="en-US"/>
              </w:rPr>
              <w:t xml:space="preserve">RIESGOS: </w:t>
            </w:r>
          </w:p>
          <w:p w14:paraId="0DB7AE9E" w14:textId="77777777" w:rsidR="006F058C" w:rsidRPr="006F058C" w:rsidRDefault="006F058C" w:rsidP="00736B86">
            <w:pPr>
              <w:numPr>
                <w:ilvl w:val="0"/>
                <w:numId w:val="27"/>
              </w:numPr>
              <w:suppressAutoHyphens w:val="0"/>
              <w:spacing w:after="160" w:line="256" w:lineRule="auto"/>
              <w:rPr>
                <w:rFonts w:ascii="Bierstadt Display" w:eastAsia="Calibri" w:hAnsi="Bierstadt Display"/>
                <w:bCs/>
                <w:lang w:eastAsia="en-US"/>
              </w:rPr>
            </w:pPr>
            <w:r w:rsidRPr="006F058C">
              <w:rPr>
                <w:rFonts w:ascii="Bierstadt Display" w:eastAsia="Calibri" w:hAnsi="Bierstadt Display"/>
                <w:bCs/>
                <w:lang w:eastAsia="en-US"/>
              </w:rPr>
              <w:t xml:space="preserve">Posibilidad de errores en la configuración de los sistemas externos, lo que podría afectar la integración y el intercambio de datos. </w:t>
            </w:r>
          </w:p>
          <w:p w14:paraId="5AB2AEB3" w14:textId="77777777" w:rsidR="006F058C" w:rsidRPr="006F058C" w:rsidRDefault="006F058C" w:rsidP="00736B86">
            <w:pPr>
              <w:numPr>
                <w:ilvl w:val="0"/>
                <w:numId w:val="27"/>
              </w:numPr>
              <w:suppressAutoHyphens w:val="0"/>
              <w:spacing w:after="160" w:line="256" w:lineRule="auto"/>
              <w:rPr>
                <w:rFonts w:ascii="Bierstadt Display" w:eastAsia="Calibri" w:hAnsi="Bierstadt Display"/>
                <w:bCs/>
                <w:lang w:eastAsia="en-US"/>
              </w:rPr>
            </w:pPr>
            <w:r w:rsidRPr="006F058C">
              <w:rPr>
                <w:rFonts w:ascii="Bierstadt Display" w:eastAsia="Calibri" w:hAnsi="Bierstadt Display"/>
                <w:bCs/>
                <w:lang w:eastAsia="en-US"/>
              </w:rPr>
              <w:t xml:space="preserve">Fallos en la comunicación o la autenticación con los sistemas externos, lo que podría provocar interrupciones en la funcionalidad del sistema principal. </w:t>
            </w:r>
          </w:p>
          <w:p w14:paraId="13E4F7ED" w14:textId="77777777" w:rsidR="006F058C" w:rsidRPr="006F058C" w:rsidRDefault="006F058C" w:rsidP="00736B86">
            <w:pPr>
              <w:numPr>
                <w:ilvl w:val="0"/>
                <w:numId w:val="27"/>
              </w:numPr>
              <w:suppressAutoHyphens w:val="0"/>
              <w:spacing w:after="160" w:line="256" w:lineRule="auto"/>
              <w:rPr>
                <w:rFonts w:ascii="Bierstadt Display" w:eastAsia="Calibri" w:hAnsi="Bierstadt Display"/>
                <w:bCs/>
                <w:lang w:eastAsia="en-US"/>
              </w:rPr>
            </w:pPr>
            <w:r w:rsidRPr="006F058C">
              <w:rPr>
                <w:rFonts w:ascii="Bierstadt Display" w:eastAsia="Calibri" w:hAnsi="Bierstadt Display"/>
                <w:bCs/>
                <w:lang w:eastAsia="en-US"/>
              </w:rPr>
              <w:t>Riesgo de exposición de credenciales de autenticación si no se implementan medidas adecuadas de seguridad y protección de datos.</w:t>
            </w:r>
          </w:p>
        </w:tc>
      </w:tr>
      <w:tr w:rsidR="006F058C" w:rsidRPr="006F058C" w14:paraId="0EA122EB" w14:textId="77777777" w:rsidTr="005B22D6">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14F4CE75" w14:textId="77777777" w:rsidR="006F058C" w:rsidRPr="006F058C" w:rsidRDefault="006F058C" w:rsidP="006F058C">
            <w:pPr>
              <w:suppressAutoHyphens w:val="0"/>
              <w:spacing w:after="160" w:line="256" w:lineRule="auto"/>
              <w:rPr>
                <w:rFonts w:ascii="Bierstadt Display" w:eastAsia="Calibri" w:hAnsi="Bierstadt Display"/>
                <w:b/>
                <w:lang w:val="es-EC" w:eastAsia="en-US"/>
              </w:rPr>
            </w:pPr>
            <w:r w:rsidRPr="006F058C">
              <w:rPr>
                <w:rFonts w:ascii="Bierstadt Display" w:eastAsia="Calibri" w:hAnsi="Bierstadt Display"/>
                <w:b/>
                <w:lang w:val="es-EC" w:eastAsia="en-US"/>
              </w:rPr>
              <w:t xml:space="preserve">PROTOTIPO EXPLORATORIO: </w:t>
            </w:r>
            <w:r w:rsidRPr="006F058C">
              <w:rPr>
                <w:rFonts w:ascii="Bierstadt Display" w:eastAsia="Calibri" w:hAnsi="Bierstadt Display"/>
                <w:bCs/>
                <w:lang w:val="es-EC" w:eastAsia="en-US"/>
              </w:rPr>
              <w:t>N/A</w:t>
            </w:r>
          </w:p>
        </w:tc>
      </w:tr>
    </w:tbl>
    <w:p w14:paraId="56C53EA0" w14:textId="77777777" w:rsidR="006F058C" w:rsidRPr="006F058C" w:rsidRDefault="006F058C" w:rsidP="006F058C">
      <w:pPr>
        <w:suppressAutoHyphens w:val="0"/>
        <w:spacing w:after="160" w:line="256" w:lineRule="auto"/>
        <w:rPr>
          <w:rFonts w:ascii="Bierstadt Display" w:eastAsia="Calibri" w:hAnsi="Bierstadt Display"/>
          <w:lang w:eastAsia="en-US"/>
        </w:rPr>
      </w:pPr>
    </w:p>
    <w:p w14:paraId="6800753C" w14:textId="77777777" w:rsidR="006F058C" w:rsidRPr="006F058C" w:rsidRDefault="006F058C" w:rsidP="006F058C">
      <w:pPr>
        <w:suppressAutoHyphens w:val="0"/>
        <w:spacing w:after="160" w:line="256" w:lineRule="auto"/>
        <w:rPr>
          <w:rFonts w:ascii="Bierstadt Display" w:eastAsia="Calibri" w:hAnsi="Bierstadt Display"/>
          <w:lang w:eastAsia="en-US"/>
        </w:rPr>
      </w:pPr>
    </w:p>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72"/>
        <w:gridCol w:w="1583"/>
        <w:gridCol w:w="3861"/>
      </w:tblGrid>
      <w:tr w:rsidR="006F058C" w:rsidRPr="006F058C" w14:paraId="24530E61" w14:textId="77777777" w:rsidTr="005B22D6">
        <w:trPr>
          <w:trHeight w:val="708"/>
          <w:tblHeader/>
          <w:jc w:val="center"/>
        </w:trPr>
        <w:tc>
          <w:tcPr>
            <w:tcW w:w="4903"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749E7B53" w14:textId="77777777" w:rsidR="006F058C" w:rsidRPr="006F058C" w:rsidRDefault="006F058C" w:rsidP="006F058C">
            <w:pPr>
              <w:suppressAutoHyphens w:val="0"/>
              <w:spacing w:after="160" w:line="256" w:lineRule="auto"/>
              <w:rPr>
                <w:rFonts w:ascii="Bierstadt Display" w:eastAsia="Calibri" w:hAnsi="Bierstadt Display"/>
                <w:b/>
                <w:lang w:val="es-EC" w:eastAsia="en-US"/>
              </w:rPr>
            </w:pPr>
            <w:r w:rsidRPr="006F058C">
              <w:rPr>
                <w:rFonts w:ascii="Bierstadt Display" w:eastAsia="Calibri" w:hAnsi="Bierstadt Display"/>
                <w:b/>
                <w:lang w:val="es-EC" w:eastAsia="en-US"/>
              </w:rPr>
              <w:lastRenderedPageBreak/>
              <w:t>IDENTIFICADOR CASO DE USO:</w:t>
            </w:r>
          </w:p>
          <w:p w14:paraId="7EEE1B01" w14:textId="4012216D" w:rsidR="006F058C" w:rsidRPr="006F058C" w:rsidRDefault="006F058C" w:rsidP="006F058C">
            <w:pPr>
              <w:suppressAutoHyphens w:val="0"/>
              <w:spacing w:after="160" w:line="256" w:lineRule="auto"/>
              <w:rPr>
                <w:rFonts w:ascii="Bierstadt Display" w:eastAsia="Calibri" w:hAnsi="Bierstadt Display"/>
                <w:b/>
                <w:lang w:val="es-EC" w:eastAsia="en-US"/>
              </w:rPr>
            </w:pPr>
            <w:r w:rsidRPr="006F058C">
              <w:rPr>
                <w:rFonts w:ascii="Bierstadt Display" w:eastAsia="Calibri" w:hAnsi="Bierstadt Display"/>
                <w:b/>
                <w:lang w:val="es-EC" w:eastAsia="en-US"/>
              </w:rPr>
              <w:t>CU-</w:t>
            </w:r>
            <w:r>
              <w:rPr>
                <w:rFonts w:ascii="Bierstadt Display" w:eastAsia="Calibri" w:hAnsi="Bierstadt Display"/>
                <w:b/>
                <w:lang w:val="es-EC" w:eastAsia="en-US"/>
              </w:rPr>
              <w:t>13</w:t>
            </w:r>
          </w:p>
        </w:tc>
        <w:tc>
          <w:tcPr>
            <w:tcW w:w="5440"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0F8EFF4F" w14:textId="77777777" w:rsidR="006F058C" w:rsidRPr="006F058C" w:rsidRDefault="006F058C" w:rsidP="006F058C">
            <w:pPr>
              <w:suppressAutoHyphens w:val="0"/>
              <w:spacing w:after="160" w:line="256" w:lineRule="auto"/>
              <w:rPr>
                <w:rFonts w:ascii="Bierstadt Display" w:eastAsia="Calibri" w:hAnsi="Bierstadt Display"/>
                <w:b/>
                <w:lang w:val="es-EC" w:eastAsia="en-US"/>
              </w:rPr>
            </w:pPr>
            <w:r w:rsidRPr="006F058C">
              <w:rPr>
                <w:rFonts w:ascii="Bierstadt Display" w:eastAsia="Calibri" w:hAnsi="Bierstadt Display"/>
                <w:b/>
                <w:lang w:val="es-EC" w:eastAsia="en-US"/>
              </w:rPr>
              <w:t>NOMBRE:</w:t>
            </w:r>
          </w:p>
          <w:p w14:paraId="7BE53C9B" w14:textId="77777777" w:rsidR="006F058C" w:rsidRPr="006F058C" w:rsidRDefault="006F058C" w:rsidP="006F058C">
            <w:p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Re</w:t>
            </w:r>
            <w:r w:rsidRPr="006F058C">
              <w:rPr>
                <w:rFonts w:ascii="Bierstadt Display" w:eastAsia="Calibri" w:hAnsi="Bierstadt Display"/>
                <w:iCs/>
                <w:lang w:eastAsia="en-US"/>
              </w:rPr>
              <w:t>gistro del Personal</w:t>
            </w:r>
          </w:p>
        </w:tc>
      </w:tr>
      <w:tr w:rsidR="006F058C" w:rsidRPr="006F058C" w14:paraId="45289973" w14:textId="77777777" w:rsidTr="005B22D6">
        <w:trPr>
          <w:trHeight w:val="407"/>
          <w:jc w:val="center"/>
        </w:trPr>
        <w:tc>
          <w:tcPr>
            <w:tcW w:w="6485" w:type="dxa"/>
            <w:gridSpan w:val="3"/>
            <w:tcBorders>
              <w:top w:val="single" w:sz="4" w:space="0" w:color="auto"/>
              <w:left w:val="single" w:sz="4" w:space="0" w:color="auto"/>
              <w:bottom w:val="single" w:sz="4" w:space="0" w:color="auto"/>
              <w:right w:val="single" w:sz="4" w:space="0" w:color="auto"/>
            </w:tcBorders>
            <w:vAlign w:val="center"/>
            <w:hideMark/>
          </w:tcPr>
          <w:p w14:paraId="215B73AF" w14:textId="77777777" w:rsidR="006F058C" w:rsidRPr="006F058C" w:rsidRDefault="006F058C" w:rsidP="006F058C">
            <w:pPr>
              <w:suppressAutoHyphens w:val="0"/>
              <w:spacing w:after="160" w:line="256" w:lineRule="auto"/>
              <w:rPr>
                <w:rFonts w:ascii="Bierstadt Display" w:eastAsia="Calibri" w:hAnsi="Bierstadt Display"/>
                <w:b/>
                <w:lang w:val="es-EC" w:eastAsia="en-US"/>
              </w:rPr>
            </w:pPr>
            <w:r w:rsidRPr="006F058C">
              <w:rPr>
                <w:rFonts w:ascii="Bierstadt Display" w:eastAsia="Calibri" w:hAnsi="Bierstadt Display"/>
                <w:b/>
                <w:lang w:val="es-EC" w:eastAsia="en-US"/>
              </w:rPr>
              <w:t xml:space="preserve">COMPLEJIDAD: </w:t>
            </w:r>
            <w:r w:rsidRPr="006F058C">
              <w:rPr>
                <w:rFonts w:ascii="Bierstadt Display" w:eastAsia="Calibri" w:hAnsi="Bierstadt Display"/>
                <w:lang w:val="es-EC" w:eastAsia="en-US"/>
              </w:rPr>
              <w:t>Media</w:t>
            </w:r>
          </w:p>
        </w:tc>
        <w:tc>
          <w:tcPr>
            <w:tcW w:w="3858" w:type="dxa"/>
            <w:tcBorders>
              <w:top w:val="single" w:sz="4" w:space="0" w:color="auto"/>
              <w:left w:val="single" w:sz="4" w:space="0" w:color="auto"/>
              <w:bottom w:val="single" w:sz="4" w:space="0" w:color="auto"/>
              <w:right w:val="single" w:sz="4" w:space="0" w:color="auto"/>
            </w:tcBorders>
            <w:vAlign w:val="center"/>
            <w:hideMark/>
          </w:tcPr>
          <w:p w14:paraId="4C71CF40" w14:textId="77777777" w:rsidR="006F058C" w:rsidRPr="006F058C" w:rsidRDefault="006F058C" w:rsidP="006F058C">
            <w:pPr>
              <w:suppressAutoHyphens w:val="0"/>
              <w:spacing w:after="160" w:line="256" w:lineRule="auto"/>
              <w:rPr>
                <w:rFonts w:ascii="Bierstadt Display" w:eastAsia="Calibri" w:hAnsi="Bierstadt Display"/>
                <w:b/>
                <w:lang w:val="es-EC" w:eastAsia="en-US"/>
              </w:rPr>
            </w:pPr>
            <w:r w:rsidRPr="006F058C">
              <w:rPr>
                <w:rFonts w:ascii="Bierstadt Display" w:eastAsia="Calibri" w:hAnsi="Bierstadt Display"/>
                <w:b/>
                <w:lang w:val="es-EC" w:eastAsia="en-US"/>
              </w:rPr>
              <w:t xml:space="preserve">PRIORIDAD: </w:t>
            </w:r>
            <w:r w:rsidRPr="006F058C">
              <w:rPr>
                <w:rFonts w:ascii="Bierstadt Display" w:eastAsia="Calibri" w:hAnsi="Bierstadt Display"/>
                <w:lang w:val="es-EC" w:eastAsia="en-US"/>
              </w:rPr>
              <w:t>Alta</w:t>
            </w:r>
          </w:p>
        </w:tc>
      </w:tr>
      <w:tr w:rsidR="006F058C" w:rsidRPr="006F058C" w14:paraId="58FCA175" w14:textId="77777777" w:rsidTr="005B22D6">
        <w:trPr>
          <w:trHeight w:val="434"/>
          <w:jc w:val="center"/>
        </w:trPr>
        <w:tc>
          <w:tcPr>
            <w:tcW w:w="10343" w:type="dxa"/>
            <w:gridSpan w:val="4"/>
            <w:tcBorders>
              <w:top w:val="single" w:sz="4" w:space="0" w:color="auto"/>
              <w:left w:val="single" w:sz="4" w:space="0" w:color="auto"/>
              <w:bottom w:val="single" w:sz="4" w:space="0" w:color="auto"/>
              <w:right w:val="single" w:sz="4" w:space="0" w:color="auto"/>
            </w:tcBorders>
            <w:hideMark/>
          </w:tcPr>
          <w:p w14:paraId="4193AA64" w14:textId="77777777" w:rsidR="006F058C" w:rsidRPr="006F058C" w:rsidRDefault="006F058C" w:rsidP="006F058C">
            <w:pPr>
              <w:suppressAutoHyphens w:val="0"/>
              <w:spacing w:after="160" w:line="256" w:lineRule="auto"/>
              <w:rPr>
                <w:rFonts w:ascii="Bierstadt Display" w:eastAsia="Calibri" w:hAnsi="Bierstadt Display"/>
                <w:b/>
                <w:lang w:val="es-EC" w:eastAsia="en-US"/>
              </w:rPr>
            </w:pPr>
            <w:r w:rsidRPr="006F058C">
              <w:rPr>
                <w:rFonts w:ascii="Bierstadt Display" w:eastAsia="Calibri" w:hAnsi="Bierstadt Display"/>
                <w:b/>
                <w:lang w:val="es-EC" w:eastAsia="en-US"/>
              </w:rPr>
              <w:t xml:space="preserve">REQUERIMIENTO FUNCIONAL ASOCIADO: </w:t>
            </w:r>
            <w:r w:rsidRPr="006F058C">
              <w:rPr>
                <w:rFonts w:ascii="Bierstadt Display" w:eastAsia="Calibri" w:hAnsi="Bierstadt Display"/>
                <w:bCs/>
                <w:lang w:val="es-EC" w:eastAsia="en-US"/>
              </w:rPr>
              <w:t>RF-27</w:t>
            </w:r>
          </w:p>
        </w:tc>
      </w:tr>
      <w:tr w:rsidR="006F058C" w:rsidRPr="006F058C" w14:paraId="79B01013" w14:textId="77777777" w:rsidTr="005B22D6">
        <w:trPr>
          <w:trHeight w:val="41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6ECAEB41" w14:textId="77777777" w:rsidR="006F058C" w:rsidRPr="006F058C" w:rsidRDefault="006F058C" w:rsidP="006F058C">
            <w:p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b/>
                <w:lang w:val="es-EC" w:eastAsia="en-US"/>
              </w:rPr>
              <w:t xml:space="preserve">ACTORES: </w:t>
            </w:r>
            <w:r w:rsidRPr="006F058C">
              <w:rPr>
                <w:rFonts w:ascii="Bierstadt Display" w:eastAsia="Calibri" w:hAnsi="Bierstadt Display"/>
                <w:bCs/>
                <w:lang w:val="es-EC" w:eastAsia="en-US"/>
              </w:rPr>
              <w:t>ACT-1, ACT-4</w:t>
            </w:r>
          </w:p>
        </w:tc>
      </w:tr>
      <w:tr w:rsidR="006F058C" w:rsidRPr="006F058C" w14:paraId="40910881" w14:textId="77777777" w:rsidTr="005B22D6">
        <w:trPr>
          <w:trHeight w:val="42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7265A5A8" w14:textId="77777777" w:rsidR="006F058C" w:rsidRPr="006F058C" w:rsidRDefault="006F058C" w:rsidP="006F058C">
            <w:pPr>
              <w:suppressAutoHyphens w:val="0"/>
              <w:spacing w:after="160" w:line="256" w:lineRule="auto"/>
              <w:rPr>
                <w:rFonts w:ascii="Bierstadt Display" w:eastAsia="Calibri" w:hAnsi="Bierstadt Display"/>
                <w:b/>
                <w:lang w:val="es-EC" w:eastAsia="en-US"/>
              </w:rPr>
            </w:pPr>
            <w:r w:rsidRPr="006F058C">
              <w:rPr>
                <w:rFonts w:ascii="Bierstadt Display" w:eastAsia="Calibri" w:hAnsi="Bierstadt Display"/>
                <w:b/>
                <w:lang w:val="es-EC" w:eastAsia="en-US"/>
              </w:rPr>
              <w:t xml:space="preserve">CASOS DE USO ASOCIADOS: </w:t>
            </w:r>
            <w:r w:rsidRPr="006F058C">
              <w:rPr>
                <w:rFonts w:ascii="Bierstadt Display" w:eastAsia="Calibri" w:hAnsi="Bierstadt Display"/>
                <w:lang w:val="es-EC" w:eastAsia="en-US"/>
              </w:rPr>
              <w:t>Incluido en CU6</w:t>
            </w:r>
          </w:p>
        </w:tc>
      </w:tr>
      <w:tr w:rsidR="006F058C" w:rsidRPr="006F058C" w14:paraId="7A1A818F" w14:textId="77777777" w:rsidTr="005B22D6">
        <w:trPr>
          <w:trHeight w:val="698"/>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17001B0D" w14:textId="77777777" w:rsidR="006F058C" w:rsidRPr="006F058C" w:rsidRDefault="006F058C" w:rsidP="006F058C">
            <w:pPr>
              <w:suppressAutoHyphens w:val="0"/>
              <w:spacing w:after="160" w:line="256" w:lineRule="auto"/>
              <w:rPr>
                <w:rFonts w:ascii="Bierstadt Display" w:eastAsia="Calibri" w:hAnsi="Bierstadt Display"/>
                <w:b/>
                <w:lang w:val="es-EC" w:eastAsia="en-US"/>
              </w:rPr>
            </w:pPr>
            <w:r w:rsidRPr="006F058C">
              <w:rPr>
                <w:rFonts w:ascii="Bierstadt Display" w:eastAsia="Calibri" w:hAnsi="Bierstadt Display"/>
                <w:b/>
                <w:lang w:val="es-EC" w:eastAsia="en-US"/>
              </w:rPr>
              <w:t xml:space="preserve">DESCRIPCIÓN: </w:t>
            </w:r>
            <w:r w:rsidRPr="006F058C">
              <w:rPr>
                <w:rFonts w:ascii="Bierstadt Display" w:eastAsia="Calibri" w:hAnsi="Bierstadt Display"/>
                <w:bCs/>
                <w:lang w:val="es-EC" w:eastAsia="en-US"/>
              </w:rPr>
              <w:t>Es la funcionalidad de un sistema o aplicación que permite registrar y gestionar la información del personal de una organización.</w:t>
            </w:r>
          </w:p>
        </w:tc>
      </w:tr>
      <w:tr w:rsidR="006F058C" w:rsidRPr="006F058C" w14:paraId="637185AD" w14:textId="77777777" w:rsidTr="005B22D6">
        <w:trPr>
          <w:trHeight w:val="964"/>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65E941DC" w14:textId="77777777" w:rsidR="006F058C" w:rsidRPr="006F058C" w:rsidRDefault="006F058C" w:rsidP="006F058C">
            <w:pPr>
              <w:suppressAutoHyphens w:val="0"/>
              <w:spacing w:after="160" w:line="256" w:lineRule="auto"/>
              <w:rPr>
                <w:rFonts w:ascii="Bierstadt Display" w:eastAsia="Calibri" w:hAnsi="Bierstadt Display"/>
                <w:b/>
                <w:lang w:val="es-EC" w:eastAsia="en-US"/>
              </w:rPr>
            </w:pPr>
            <w:r w:rsidRPr="006F058C">
              <w:rPr>
                <w:rFonts w:ascii="Bierstadt Display" w:eastAsia="Calibri" w:hAnsi="Bierstadt Display"/>
                <w:b/>
                <w:lang w:val="es-EC" w:eastAsia="en-US"/>
              </w:rPr>
              <w:t>NOTAS:</w:t>
            </w:r>
          </w:p>
          <w:p w14:paraId="409078F4" w14:textId="77777777" w:rsidR="006F058C" w:rsidRPr="006F058C" w:rsidRDefault="006F058C" w:rsidP="006F058C">
            <w:pPr>
              <w:suppressAutoHyphens w:val="0"/>
              <w:spacing w:after="160" w:line="256" w:lineRule="auto"/>
              <w:rPr>
                <w:rFonts w:ascii="Bierstadt Display" w:eastAsia="Calibri" w:hAnsi="Bierstadt Display"/>
                <w:bCs/>
                <w:lang w:val="es-EC" w:eastAsia="en-US"/>
              </w:rPr>
            </w:pPr>
            <w:r w:rsidRPr="006F058C">
              <w:rPr>
                <w:rFonts w:ascii="Bierstadt Display" w:eastAsia="Calibri" w:hAnsi="Bierstadt Display"/>
                <w:bCs/>
                <w:lang w:val="es-EC" w:eastAsia="en-US"/>
              </w:rPr>
              <w:t>Este caso de uso es fundamental para mantener un registro actualizado y completo del personal de una organización. Proporciona una base de datos centralizada y confiable para la gestión de personal y actividades relacionadas, como la asignación de tareas, la comunicación interna y el seguimiento de la información del trabajo.</w:t>
            </w:r>
          </w:p>
          <w:p w14:paraId="017CEEED" w14:textId="77777777" w:rsidR="006F058C" w:rsidRPr="006F058C" w:rsidRDefault="006F058C" w:rsidP="006F058C">
            <w:pPr>
              <w:suppressAutoHyphens w:val="0"/>
              <w:spacing w:after="160" w:line="256" w:lineRule="auto"/>
              <w:rPr>
                <w:rFonts w:ascii="Bierstadt Display" w:eastAsia="Calibri" w:hAnsi="Bierstadt Display"/>
                <w:bCs/>
                <w:lang w:val="es-EC" w:eastAsia="en-US"/>
              </w:rPr>
            </w:pPr>
            <w:r w:rsidRPr="006F058C">
              <w:rPr>
                <w:rFonts w:ascii="Bierstadt Display" w:eastAsia="Calibri" w:hAnsi="Bierstadt Display"/>
                <w:lang w:val="es-EC" w:eastAsia="en-US"/>
              </w:rPr>
              <w:t>Los campos típicos que se encuentran en este tipo de sistema incluyen:</w:t>
            </w:r>
          </w:p>
          <w:p w14:paraId="30E6BC1C" w14:textId="77777777" w:rsidR="006F058C" w:rsidRPr="006F058C" w:rsidRDefault="006F058C" w:rsidP="00736B86">
            <w:pPr>
              <w:numPr>
                <w:ilvl w:val="0"/>
                <w:numId w:val="77"/>
              </w:num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Nombre: Identificación del empleado.</w:t>
            </w:r>
          </w:p>
          <w:p w14:paraId="1ECB58FD" w14:textId="77777777" w:rsidR="006F058C" w:rsidRPr="006F058C" w:rsidRDefault="006F058C" w:rsidP="00736B86">
            <w:pPr>
              <w:numPr>
                <w:ilvl w:val="0"/>
                <w:numId w:val="77"/>
              </w:num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Cargo: Función o puesto del empleado en la organización.</w:t>
            </w:r>
          </w:p>
          <w:p w14:paraId="7A21A694" w14:textId="77777777" w:rsidR="006F058C" w:rsidRPr="006F058C" w:rsidRDefault="006F058C" w:rsidP="00736B86">
            <w:pPr>
              <w:numPr>
                <w:ilvl w:val="0"/>
                <w:numId w:val="77"/>
              </w:num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Departamento: Área o unidad en la que el empleado está asignado.</w:t>
            </w:r>
          </w:p>
          <w:p w14:paraId="78007AF4" w14:textId="77777777" w:rsidR="006F058C" w:rsidRPr="006F058C" w:rsidRDefault="006F058C" w:rsidP="00736B86">
            <w:pPr>
              <w:numPr>
                <w:ilvl w:val="0"/>
                <w:numId w:val="77"/>
              </w:num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Datos de contacto: Información para comunicarse con el empleado.</w:t>
            </w:r>
          </w:p>
          <w:p w14:paraId="4579DC8D" w14:textId="77777777" w:rsidR="006F058C" w:rsidRPr="006F058C" w:rsidRDefault="006F058C" w:rsidP="00736B86">
            <w:pPr>
              <w:numPr>
                <w:ilvl w:val="0"/>
                <w:numId w:val="77"/>
              </w:num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Fecha de contratación: Fecha en que el empleado comenzó a trabajar.</w:t>
            </w:r>
          </w:p>
          <w:p w14:paraId="6F0ED514" w14:textId="77777777" w:rsidR="006F058C" w:rsidRPr="006F058C" w:rsidRDefault="006F058C" w:rsidP="00736B86">
            <w:pPr>
              <w:numPr>
                <w:ilvl w:val="0"/>
                <w:numId w:val="77"/>
              </w:num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Número de empleado: Identificador único del empleado en el sistema.</w:t>
            </w:r>
          </w:p>
          <w:p w14:paraId="27114186" w14:textId="77777777" w:rsidR="006F058C" w:rsidRPr="006F058C" w:rsidRDefault="006F058C" w:rsidP="00736B86">
            <w:pPr>
              <w:numPr>
                <w:ilvl w:val="0"/>
                <w:numId w:val="77"/>
              </w:num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Datos personales: Información adicional sobre el empleado, como fecha de nacimiento, género, etc.</w:t>
            </w:r>
          </w:p>
          <w:p w14:paraId="5C0B82D3" w14:textId="77777777" w:rsidR="006F058C" w:rsidRPr="006F058C" w:rsidRDefault="006F058C" w:rsidP="00736B86">
            <w:pPr>
              <w:numPr>
                <w:ilvl w:val="0"/>
                <w:numId w:val="77"/>
              </w:num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Historial laboral: Registro de la trayectoria laboral del empleado.</w:t>
            </w:r>
          </w:p>
          <w:p w14:paraId="40A6CDFE" w14:textId="77777777" w:rsidR="006F058C" w:rsidRPr="006F058C" w:rsidRDefault="006F058C" w:rsidP="00736B86">
            <w:pPr>
              <w:numPr>
                <w:ilvl w:val="0"/>
                <w:numId w:val="77"/>
              </w:num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Datos de capacitación: Información sobre la formación y habilidades del empleado.</w:t>
            </w:r>
          </w:p>
          <w:p w14:paraId="5A394DFB" w14:textId="77777777" w:rsidR="006F058C" w:rsidRPr="006F058C" w:rsidRDefault="006F058C" w:rsidP="00736B86">
            <w:pPr>
              <w:numPr>
                <w:ilvl w:val="0"/>
                <w:numId w:val="77"/>
              </w:num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Documentos relacionados: Archivos adjuntos relevantes al empleado, como currículum, certificados, entre otros.</w:t>
            </w:r>
          </w:p>
        </w:tc>
      </w:tr>
      <w:tr w:rsidR="006F058C" w:rsidRPr="006F058C" w14:paraId="7A76C577" w14:textId="77777777" w:rsidTr="005B22D6">
        <w:trPr>
          <w:trHeight w:val="41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1522227B" w14:textId="77777777" w:rsidR="006F058C" w:rsidRPr="006F058C" w:rsidRDefault="006F058C" w:rsidP="006F058C">
            <w:pPr>
              <w:suppressAutoHyphens w:val="0"/>
              <w:spacing w:after="160" w:line="256" w:lineRule="auto"/>
              <w:rPr>
                <w:rFonts w:ascii="Bierstadt Display" w:eastAsia="Calibri" w:hAnsi="Bierstadt Display"/>
                <w:b/>
                <w:lang w:val="es-EC" w:eastAsia="en-US"/>
              </w:rPr>
            </w:pPr>
            <w:r w:rsidRPr="006F058C">
              <w:rPr>
                <w:rFonts w:ascii="Bierstadt Display" w:eastAsia="Calibri" w:hAnsi="Bierstadt Display"/>
                <w:b/>
                <w:lang w:val="es-EC" w:eastAsia="en-US"/>
              </w:rPr>
              <w:t xml:space="preserve">CRITERIOS DE ACEPTACIÓN: </w:t>
            </w:r>
          </w:p>
          <w:p w14:paraId="599179FC" w14:textId="77777777" w:rsidR="006F058C" w:rsidRPr="006F058C" w:rsidRDefault="006F058C" w:rsidP="00736B86">
            <w:pPr>
              <w:numPr>
                <w:ilvl w:val="0"/>
                <w:numId w:val="76"/>
              </w:numPr>
              <w:suppressAutoHyphens w:val="0"/>
              <w:spacing w:after="160" w:line="256" w:lineRule="auto"/>
              <w:rPr>
                <w:rFonts w:ascii="Bierstadt Display" w:eastAsia="Calibri" w:hAnsi="Bierstadt Display"/>
                <w:bCs/>
                <w:lang w:val="es-EC" w:eastAsia="en-US"/>
              </w:rPr>
            </w:pPr>
            <w:r w:rsidRPr="006F058C">
              <w:rPr>
                <w:rFonts w:ascii="Bierstadt Display" w:eastAsia="Calibri" w:hAnsi="Bierstadt Display"/>
                <w:bCs/>
                <w:lang w:val="es-EC" w:eastAsia="en-US"/>
              </w:rPr>
              <w:t>El sistema debe permitir la adición de nuevos registros de personal con la información requerida, como nombre, cargo y departamento.</w:t>
            </w:r>
          </w:p>
          <w:p w14:paraId="3D01A651" w14:textId="77777777" w:rsidR="006F058C" w:rsidRPr="006F058C" w:rsidRDefault="006F058C" w:rsidP="00736B86">
            <w:pPr>
              <w:numPr>
                <w:ilvl w:val="0"/>
                <w:numId w:val="76"/>
              </w:numPr>
              <w:suppressAutoHyphens w:val="0"/>
              <w:spacing w:after="160" w:line="256" w:lineRule="auto"/>
              <w:rPr>
                <w:rFonts w:ascii="Bierstadt Display" w:eastAsia="Calibri" w:hAnsi="Bierstadt Display"/>
                <w:bCs/>
                <w:lang w:val="es-EC" w:eastAsia="en-US"/>
              </w:rPr>
            </w:pPr>
            <w:r w:rsidRPr="006F058C">
              <w:rPr>
                <w:rFonts w:ascii="Bierstadt Display" w:eastAsia="Calibri" w:hAnsi="Bierstadt Display"/>
                <w:bCs/>
                <w:lang w:val="es-EC" w:eastAsia="en-US"/>
              </w:rPr>
              <w:t>Las búsquedas y consultas efectivas deben ser posibles en el registro de personal.</w:t>
            </w:r>
          </w:p>
          <w:p w14:paraId="03564F3D" w14:textId="77777777" w:rsidR="006F058C" w:rsidRPr="006F058C" w:rsidRDefault="006F058C" w:rsidP="00736B86">
            <w:pPr>
              <w:numPr>
                <w:ilvl w:val="0"/>
                <w:numId w:val="76"/>
              </w:numPr>
              <w:suppressAutoHyphens w:val="0"/>
              <w:spacing w:after="160" w:line="256" w:lineRule="auto"/>
              <w:rPr>
                <w:rFonts w:ascii="Bierstadt Display" w:eastAsia="Calibri" w:hAnsi="Bierstadt Display"/>
                <w:bCs/>
                <w:lang w:val="es-EC" w:eastAsia="en-US"/>
              </w:rPr>
            </w:pPr>
            <w:r w:rsidRPr="006F058C">
              <w:rPr>
                <w:rFonts w:ascii="Bierstadt Display" w:eastAsia="Calibri" w:hAnsi="Bierstadt Display"/>
                <w:bCs/>
                <w:lang w:val="es-EC" w:eastAsia="en-US"/>
              </w:rPr>
              <w:lastRenderedPageBreak/>
              <w:t>El sistema debe permitir actualizaciones de la información del personal, como cambios de trabajo o actualizaciones de la información de contacto.</w:t>
            </w:r>
          </w:p>
          <w:p w14:paraId="212A9A86" w14:textId="77777777" w:rsidR="006F058C" w:rsidRPr="006F058C" w:rsidRDefault="006F058C" w:rsidP="00736B86">
            <w:pPr>
              <w:numPr>
                <w:ilvl w:val="0"/>
                <w:numId w:val="76"/>
              </w:numPr>
              <w:suppressAutoHyphens w:val="0"/>
              <w:spacing w:after="160" w:line="256" w:lineRule="auto"/>
              <w:rPr>
                <w:rFonts w:ascii="Bierstadt Display" w:eastAsia="Calibri" w:hAnsi="Bierstadt Display"/>
                <w:bCs/>
                <w:lang w:val="es-EC" w:eastAsia="en-US"/>
              </w:rPr>
            </w:pPr>
            <w:r w:rsidRPr="006F058C">
              <w:rPr>
                <w:rFonts w:ascii="Bierstadt Display" w:eastAsia="Calibri" w:hAnsi="Bierstadt Display"/>
                <w:bCs/>
                <w:lang w:val="es-EC" w:eastAsia="en-US"/>
              </w:rPr>
              <w:t>Debe poder generar informes y exportar datos de registros de personal en formatos comunes como CSV o PDF.</w:t>
            </w:r>
          </w:p>
        </w:tc>
      </w:tr>
      <w:tr w:rsidR="006F058C" w:rsidRPr="006F058C" w14:paraId="5BDCB3D8" w14:textId="77777777" w:rsidTr="005B22D6">
        <w:trPr>
          <w:trHeight w:val="345"/>
          <w:jc w:val="center"/>
        </w:trPr>
        <w:tc>
          <w:tcPr>
            <w:tcW w:w="10343" w:type="dxa"/>
            <w:gridSpan w:val="4"/>
            <w:tcBorders>
              <w:top w:val="single" w:sz="4" w:space="0" w:color="auto"/>
              <w:left w:val="single" w:sz="4" w:space="0" w:color="auto"/>
              <w:bottom w:val="single" w:sz="4" w:space="0" w:color="auto"/>
              <w:right w:val="single" w:sz="4" w:space="0" w:color="auto"/>
            </w:tcBorders>
            <w:shd w:val="clear" w:color="auto" w:fill="D9D9D9"/>
            <w:vAlign w:val="center"/>
            <w:hideMark/>
          </w:tcPr>
          <w:p w14:paraId="39826EAD" w14:textId="77777777" w:rsidR="006F058C" w:rsidRPr="006F058C" w:rsidRDefault="006F058C" w:rsidP="006F058C">
            <w:pPr>
              <w:suppressAutoHyphens w:val="0"/>
              <w:spacing w:after="160" w:line="256" w:lineRule="auto"/>
              <w:rPr>
                <w:rFonts w:ascii="Bierstadt Display" w:eastAsia="Calibri" w:hAnsi="Bierstadt Display"/>
                <w:b/>
                <w:lang w:val="es-EC" w:eastAsia="en-US"/>
              </w:rPr>
            </w:pPr>
            <w:r w:rsidRPr="006F058C">
              <w:rPr>
                <w:rFonts w:ascii="Bierstadt Display" w:eastAsia="Calibri" w:hAnsi="Bierstadt Display"/>
                <w:b/>
                <w:lang w:val="es-EC" w:eastAsia="en-US"/>
              </w:rPr>
              <w:lastRenderedPageBreak/>
              <w:t>ESCENARIOS:</w:t>
            </w:r>
          </w:p>
        </w:tc>
      </w:tr>
      <w:tr w:rsidR="006F058C" w:rsidRPr="006F058C" w14:paraId="612EB697" w14:textId="77777777" w:rsidTr="005B22D6">
        <w:trPr>
          <w:trHeight w:val="2542"/>
          <w:jc w:val="center"/>
        </w:trPr>
        <w:tc>
          <w:tcPr>
            <w:tcW w:w="1134" w:type="dxa"/>
            <w:tcBorders>
              <w:top w:val="single" w:sz="4" w:space="0" w:color="auto"/>
              <w:left w:val="single" w:sz="4" w:space="0" w:color="auto"/>
              <w:bottom w:val="single" w:sz="4" w:space="0" w:color="auto"/>
              <w:right w:val="single" w:sz="4" w:space="0" w:color="auto"/>
            </w:tcBorders>
          </w:tcPr>
          <w:p w14:paraId="3CEC4CDF" w14:textId="77777777" w:rsidR="006F058C" w:rsidRPr="006F058C" w:rsidRDefault="006F058C" w:rsidP="006F058C">
            <w:p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ES-6.1</w:t>
            </w:r>
          </w:p>
          <w:p w14:paraId="504DD3F6" w14:textId="77777777" w:rsidR="006F058C" w:rsidRPr="006F058C" w:rsidRDefault="006F058C" w:rsidP="006F058C">
            <w:pPr>
              <w:suppressAutoHyphens w:val="0"/>
              <w:spacing w:after="160" w:line="256" w:lineRule="auto"/>
              <w:rPr>
                <w:rFonts w:ascii="Bierstadt Display" w:eastAsia="Calibri" w:hAnsi="Bierstadt Display"/>
                <w:lang w:val="es-EC" w:eastAsia="en-US"/>
              </w:rPr>
            </w:pPr>
          </w:p>
        </w:tc>
        <w:tc>
          <w:tcPr>
            <w:tcW w:w="9209" w:type="dxa"/>
            <w:gridSpan w:val="3"/>
            <w:tcBorders>
              <w:top w:val="single" w:sz="4" w:space="0" w:color="auto"/>
              <w:left w:val="single" w:sz="4" w:space="0" w:color="auto"/>
              <w:bottom w:val="single" w:sz="4" w:space="0" w:color="auto"/>
              <w:right w:val="single" w:sz="4" w:space="0" w:color="auto"/>
            </w:tcBorders>
            <w:hideMark/>
          </w:tcPr>
          <w:p w14:paraId="54C9731C" w14:textId="77777777" w:rsidR="006F058C" w:rsidRPr="006F058C" w:rsidRDefault="006F058C" w:rsidP="006F058C">
            <w:pPr>
              <w:suppressAutoHyphens w:val="0"/>
              <w:spacing w:after="160" w:line="256" w:lineRule="auto"/>
              <w:rPr>
                <w:rFonts w:ascii="Bierstadt Display" w:eastAsia="Calibri" w:hAnsi="Bierstadt Display"/>
                <w:bCs/>
                <w:lang w:eastAsia="en-US"/>
              </w:rPr>
            </w:pPr>
            <w:r w:rsidRPr="006F058C">
              <w:rPr>
                <w:rFonts w:ascii="Bierstadt Display" w:eastAsia="Calibri" w:hAnsi="Bierstadt Display"/>
                <w:b/>
                <w:lang w:eastAsia="en-US"/>
              </w:rPr>
              <w:t>DESCRIPCIÓN:</w:t>
            </w:r>
            <w:r w:rsidRPr="006F058C">
              <w:rPr>
                <w:rFonts w:ascii="Bierstadt Display" w:eastAsia="Calibri" w:hAnsi="Bierstadt Display"/>
                <w:bCs/>
                <w:lang w:eastAsia="en-US"/>
              </w:rPr>
              <w:t xml:space="preserve"> Un administrador del sistema debe agregar un nuevo empleado al registro de personal.</w:t>
            </w:r>
          </w:p>
          <w:p w14:paraId="4F51E4D8" w14:textId="77777777" w:rsidR="006F058C" w:rsidRPr="006F058C" w:rsidRDefault="006F058C" w:rsidP="006F058C">
            <w:pPr>
              <w:suppressAutoHyphens w:val="0"/>
              <w:spacing w:after="160" w:line="256" w:lineRule="auto"/>
              <w:rPr>
                <w:rFonts w:ascii="Bierstadt Display" w:eastAsia="Calibri" w:hAnsi="Bierstadt Display"/>
                <w:b/>
                <w:lang w:eastAsia="en-US"/>
              </w:rPr>
            </w:pPr>
            <w:r w:rsidRPr="006F058C">
              <w:rPr>
                <w:rFonts w:ascii="Bierstadt Display" w:eastAsia="Calibri" w:hAnsi="Bierstadt Display"/>
                <w:b/>
                <w:lang w:eastAsia="en-US"/>
              </w:rPr>
              <w:t>SUPOSICIONES/SUPOSICIONES:</w:t>
            </w:r>
          </w:p>
          <w:p w14:paraId="13C50CFC" w14:textId="77777777" w:rsidR="006F058C" w:rsidRPr="006F058C" w:rsidRDefault="006F058C" w:rsidP="00736B86">
            <w:pPr>
              <w:numPr>
                <w:ilvl w:val="0"/>
                <w:numId w:val="33"/>
              </w:numPr>
              <w:suppressAutoHyphens w:val="0"/>
              <w:spacing w:after="160" w:line="256" w:lineRule="auto"/>
              <w:rPr>
                <w:rFonts w:ascii="Bierstadt Display" w:eastAsia="Calibri" w:hAnsi="Bierstadt Display"/>
                <w:bCs/>
                <w:lang w:eastAsia="en-US"/>
              </w:rPr>
            </w:pPr>
            <w:r w:rsidRPr="006F058C">
              <w:rPr>
                <w:rFonts w:ascii="Bierstadt Display" w:eastAsia="Calibri" w:hAnsi="Bierstadt Display"/>
                <w:bCs/>
                <w:lang w:eastAsia="en-US"/>
              </w:rPr>
              <w:t>El administrador tiene los datos personales y laborales del nuevo empleado.</w:t>
            </w:r>
          </w:p>
          <w:p w14:paraId="098FE336" w14:textId="77777777" w:rsidR="006F058C" w:rsidRPr="006F058C" w:rsidRDefault="006F058C" w:rsidP="006F058C">
            <w:pPr>
              <w:suppressAutoHyphens w:val="0"/>
              <w:spacing w:after="160" w:line="256" w:lineRule="auto"/>
              <w:rPr>
                <w:rFonts w:ascii="Bierstadt Display" w:eastAsia="Calibri" w:hAnsi="Bierstadt Display"/>
                <w:b/>
                <w:lang w:eastAsia="en-US"/>
              </w:rPr>
            </w:pPr>
            <w:r w:rsidRPr="006F058C">
              <w:rPr>
                <w:rFonts w:ascii="Bierstadt Display" w:eastAsia="Calibri" w:hAnsi="Bierstadt Display"/>
                <w:b/>
                <w:lang w:eastAsia="en-US"/>
              </w:rPr>
              <w:t>RESULTADOS:</w:t>
            </w:r>
          </w:p>
          <w:p w14:paraId="700C42EA" w14:textId="77777777" w:rsidR="006F058C" w:rsidRPr="006F058C" w:rsidRDefault="006F058C" w:rsidP="00736B86">
            <w:pPr>
              <w:numPr>
                <w:ilvl w:val="0"/>
                <w:numId w:val="33"/>
              </w:numPr>
              <w:suppressAutoHyphens w:val="0"/>
              <w:spacing w:after="160" w:line="256" w:lineRule="auto"/>
              <w:rPr>
                <w:rFonts w:ascii="Bierstadt Display" w:eastAsia="Calibri" w:hAnsi="Bierstadt Display"/>
                <w:bCs/>
                <w:lang w:eastAsia="en-US"/>
              </w:rPr>
            </w:pPr>
            <w:r w:rsidRPr="006F058C">
              <w:rPr>
                <w:rFonts w:ascii="Bierstadt Display" w:eastAsia="Calibri" w:hAnsi="Bierstadt Display"/>
                <w:bCs/>
                <w:lang w:eastAsia="en-US"/>
              </w:rPr>
              <w:t>Acceso de administrador y sistemas seguros de registro.</w:t>
            </w:r>
          </w:p>
          <w:p w14:paraId="217002F8" w14:textId="77777777" w:rsidR="006F058C" w:rsidRPr="006F058C" w:rsidRDefault="006F058C" w:rsidP="00736B86">
            <w:pPr>
              <w:numPr>
                <w:ilvl w:val="0"/>
                <w:numId w:val="33"/>
              </w:numPr>
              <w:suppressAutoHyphens w:val="0"/>
              <w:spacing w:after="160" w:line="256" w:lineRule="auto"/>
              <w:rPr>
                <w:rFonts w:ascii="Bierstadt Display" w:eastAsia="Calibri" w:hAnsi="Bierstadt Display"/>
                <w:bCs/>
                <w:lang w:eastAsia="en-US"/>
              </w:rPr>
            </w:pPr>
            <w:r w:rsidRPr="006F058C">
              <w:rPr>
                <w:rFonts w:ascii="Bierstadt Display" w:eastAsia="Calibri" w:hAnsi="Bierstadt Display"/>
                <w:bCs/>
                <w:lang w:eastAsia="en-US"/>
              </w:rPr>
              <w:t>El nuevo empleado se registra exitosamente en el sistema, y su información se almacena correctamente en el registro de personal.</w:t>
            </w:r>
          </w:p>
        </w:tc>
      </w:tr>
      <w:tr w:rsidR="006F058C" w:rsidRPr="006F058C" w14:paraId="7C17B3C8" w14:textId="77777777" w:rsidTr="005B22D6">
        <w:trPr>
          <w:trHeight w:val="2470"/>
          <w:jc w:val="center"/>
        </w:trPr>
        <w:tc>
          <w:tcPr>
            <w:tcW w:w="1134" w:type="dxa"/>
            <w:tcBorders>
              <w:top w:val="single" w:sz="4" w:space="0" w:color="auto"/>
              <w:left w:val="single" w:sz="4" w:space="0" w:color="auto"/>
              <w:bottom w:val="single" w:sz="4" w:space="0" w:color="auto"/>
              <w:right w:val="single" w:sz="4" w:space="0" w:color="auto"/>
            </w:tcBorders>
          </w:tcPr>
          <w:p w14:paraId="581F982B" w14:textId="77777777" w:rsidR="006F058C" w:rsidRPr="006F058C" w:rsidRDefault="006F058C" w:rsidP="006F058C">
            <w:p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ES-6.2</w:t>
            </w:r>
          </w:p>
          <w:p w14:paraId="4F1D973E" w14:textId="77777777" w:rsidR="006F058C" w:rsidRPr="006F058C" w:rsidRDefault="006F058C" w:rsidP="006F058C">
            <w:pPr>
              <w:suppressAutoHyphens w:val="0"/>
              <w:spacing w:after="160" w:line="256" w:lineRule="auto"/>
              <w:rPr>
                <w:rFonts w:ascii="Bierstadt Display" w:eastAsia="Calibri" w:hAnsi="Bierstadt Display"/>
                <w:lang w:val="es-EC" w:eastAsia="en-US"/>
              </w:rPr>
            </w:pPr>
          </w:p>
          <w:p w14:paraId="3D3FF566" w14:textId="77777777" w:rsidR="006F058C" w:rsidRPr="006F058C" w:rsidRDefault="006F058C" w:rsidP="006F058C">
            <w:pPr>
              <w:suppressAutoHyphens w:val="0"/>
              <w:spacing w:after="160" w:line="256" w:lineRule="auto"/>
              <w:rPr>
                <w:rFonts w:ascii="Bierstadt Display" w:eastAsia="Calibri" w:hAnsi="Bierstadt Display"/>
                <w:lang w:val="es-EC" w:eastAsia="en-US"/>
              </w:rPr>
            </w:pPr>
          </w:p>
        </w:tc>
        <w:tc>
          <w:tcPr>
            <w:tcW w:w="9209" w:type="dxa"/>
            <w:gridSpan w:val="3"/>
            <w:tcBorders>
              <w:top w:val="single" w:sz="4" w:space="0" w:color="auto"/>
              <w:left w:val="single" w:sz="4" w:space="0" w:color="auto"/>
              <w:bottom w:val="single" w:sz="4" w:space="0" w:color="auto"/>
              <w:right w:val="single" w:sz="4" w:space="0" w:color="auto"/>
            </w:tcBorders>
            <w:vAlign w:val="center"/>
            <w:hideMark/>
          </w:tcPr>
          <w:p w14:paraId="59B615A8" w14:textId="77777777" w:rsidR="006F058C" w:rsidRPr="006F058C" w:rsidRDefault="006F058C" w:rsidP="006F058C">
            <w:p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b/>
                <w:bCs/>
                <w:lang w:val="es-EC" w:eastAsia="en-US"/>
              </w:rPr>
              <w:t xml:space="preserve">DESCRIPCIÓN: </w:t>
            </w:r>
            <w:r w:rsidRPr="006F058C">
              <w:rPr>
                <w:rFonts w:ascii="Bierstadt Display" w:eastAsia="Calibri" w:hAnsi="Bierstadt Display"/>
                <w:lang w:val="es-EC" w:eastAsia="en-US"/>
              </w:rPr>
              <w:t>Un supervisor necesita actualizar la información de contacto de un empleado en el registro de personal debido a un cambio de número de teléfono.</w:t>
            </w:r>
          </w:p>
          <w:p w14:paraId="3969B270" w14:textId="77777777" w:rsidR="006F058C" w:rsidRPr="006F058C" w:rsidRDefault="006F058C" w:rsidP="006F058C">
            <w:p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b/>
                <w:bCs/>
                <w:lang w:val="es-EC" w:eastAsia="en-US"/>
              </w:rPr>
              <w:t>SUPOSICIONES/ASUNCIONES</w:t>
            </w:r>
            <w:r w:rsidRPr="006F058C">
              <w:rPr>
                <w:rFonts w:ascii="Bierstadt Display" w:eastAsia="Calibri" w:hAnsi="Bierstadt Display"/>
                <w:lang w:val="es-EC" w:eastAsia="en-US"/>
              </w:rPr>
              <w:t>:</w:t>
            </w:r>
          </w:p>
          <w:p w14:paraId="26EF3573" w14:textId="77777777" w:rsidR="006F058C" w:rsidRPr="006F058C" w:rsidRDefault="006F058C" w:rsidP="00736B86">
            <w:pPr>
              <w:numPr>
                <w:ilvl w:val="0"/>
                <w:numId w:val="78"/>
              </w:num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bCs/>
                <w:lang w:val="es-EC" w:eastAsia="en-US"/>
              </w:rPr>
              <w:t>El supervisor tiene los permisos necesarios y la información actualizada del empleado.</w:t>
            </w:r>
          </w:p>
          <w:p w14:paraId="41E2508C" w14:textId="77777777" w:rsidR="006F058C" w:rsidRPr="006F058C" w:rsidRDefault="006F058C" w:rsidP="006F058C">
            <w:p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b/>
                <w:lang w:val="es-EC" w:eastAsia="en-US"/>
              </w:rPr>
              <w:t xml:space="preserve">       RESULTADOS:</w:t>
            </w:r>
          </w:p>
          <w:p w14:paraId="2238E78C" w14:textId="77777777" w:rsidR="006F058C" w:rsidRPr="006F058C" w:rsidRDefault="006F058C" w:rsidP="00736B86">
            <w:pPr>
              <w:numPr>
                <w:ilvl w:val="0"/>
                <w:numId w:val="27"/>
              </w:numPr>
              <w:suppressAutoHyphens w:val="0"/>
              <w:spacing w:after="160" w:line="256" w:lineRule="auto"/>
              <w:rPr>
                <w:rFonts w:ascii="Bierstadt Display" w:eastAsia="Calibri" w:hAnsi="Bierstadt Display"/>
                <w:bCs/>
                <w:lang w:eastAsia="en-US"/>
              </w:rPr>
            </w:pPr>
            <w:r w:rsidRPr="006F058C">
              <w:rPr>
                <w:rFonts w:ascii="Bierstadt Display" w:eastAsia="Calibri" w:hAnsi="Bierstadt Display"/>
                <w:bCs/>
                <w:lang w:eastAsia="en-US"/>
              </w:rPr>
              <w:t>La información de contacto del empleado se actualiza correctamente en el registro de personal, reflejando el cambio de número de teléfono.</w:t>
            </w:r>
          </w:p>
        </w:tc>
      </w:tr>
      <w:tr w:rsidR="006F058C" w:rsidRPr="006F058C" w14:paraId="0A35004D" w14:textId="77777777" w:rsidTr="005B22D6">
        <w:trPr>
          <w:trHeight w:val="2470"/>
          <w:jc w:val="center"/>
        </w:trPr>
        <w:tc>
          <w:tcPr>
            <w:tcW w:w="1134" w:type="dxa"/>
            <w:tcBorders>
              <w:top w:val="single" w:sz="4" w:space="0" w:color="auto"/>
              <w:left w:val="single" w:sz="4" w:space="0" w:color="auto"/>
              <w:bottom w:val="single" w:sz="4" w:space="0" w:color="auto"/>
              <w:right w:val="single" w:sz="4" w:space="0" w:color="auto"/>
            </w:tcBorders>
          </w:tcPr>
          <w:p w14:paraId="3458FC43" w14:textId="77777777" w:rsidR="006F058C" w:rsidRPr="006F058C" w:rsidRDefault="006F058C" w:rsidP="006F058C">
            <w:p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ES -6.3</w:t>
            </w:r>
          </w:p>
        </w:tc>
        <w:tc>
          <w:tcPr>
            <w:tcW w:w="9209" w:type="dxa"/>
            <w:gridSpan w:val="3"/>
            <w:tcBorders>
              <w:top w:val="single" w:sz="4" w:space="0" w:color="auto"/>
              <w:left w:val="single" w:sz="4" w:space="0" w:color="auto"/>
              <w:bottom w:val="single" w:sz="4" w:space="0" w:color="auto"/>
              <w:right w:val="single" w:sz="4" w:space="0" w:color="auto"/>
            </w:tcBorders>
            <w:vAlign w:val="center"/>
          </w:tcPr>
          <w:p w14:paraId="54D272E0" w14:textId="77777777" w:rsidR="006F058C" w:rsidRPr="006F058C" w:rsidRDefault="006F058C" w:rsidP="006F058C">
            <w:p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b/>
                <w:bCs/>
                <w:lang w:val="es-EC" w:eastAsia="en-US"/>
              </w:rPr>
              <w:t>DESCRIPCIÓN:</w:t>
            </w:r>
            <w:r w:rsidRPr="006F058C">
              <w:rPr>
                <w:rFonts w:ascii="Bierstadt Display" w:eastAsia="Calibri" w:hAnsi="Bierstadt Display"/>
                <w:lang w:val="es-EC" w:eastAsia="en-US"/>
              </w:rPr>
              <w:t xml:space="preserve"> El departamento de Recursos Humanos necesita generar un informe con la lista de empleados y sus respectivos cargos en formato PDF.</w:t>
            </w:r>
          </w:p>
          <w:p w14:paraId="288DE1BB" w14:textId="77777777" w:rsidR="006F058C" w:rsidRPr="006F058C" w:rsidRDefault="006F058C" w:rsidP="006F058C">
            <w:p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b/>
                <w:bCs/>
                <w:lang w:val="es-EC" w:eastAsia="en-US"/>
              </w:rPr>
              <w:t>SUPOSICIONES/ASUNCIONES</w:t>
            </w:r>
            <w:r w:rsidRPr="006F058C">
              <w:rPr>
                <w:rFonts w:ascii="Bierstadt Display" w:eastAsia="Calibri" w:hAnsi="Bierstadt Display"/>
                <w:lang w:val="es-EC" w:eastAsia="en-US"/>
              </w:rPr>
              <w:t>:</w:t>
            </w:r>
          </w:p>
          <w:p w14:paraId="66197B0E" w14:textId="77777777" w:rsidR="006F058C" w:rsidRPr="006F058C" w:rsidRDefault="006F058C" w:rsidP="00736B86">
            <w:pPr>
              <w:numPr>
                <w:ilvl w:val="0"/>
                <w:numId w:val="27"/>
              </w:num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El sistema tiene la capacidad de generar informes y exportar datos en formato PDF.</w:t>
            </w:r>
          </w:p>
          <w:p w14:paraId="7A92A3CB" w14:textId="77777777" w:rsidR="006F058C" w:rsidRPr="006F058C" w:rsidRDefault="006F058C" w:rsidP="006F058C">
            <w:pPr>
              <w:suppressAutoHyphens w:val="0"/>
              <w:spacing w:after="160" w:line="256" w:lineRule="auto"/>
              <w:rPr>
                <w:rFonts w:ascii="Bierstadt Display" w:eastAsia="Calibri" w:hAnsi="Bierstadt Display"/>
                <w:b/>
                <w:bCs/>
                <w:lang w:val="es-EC" w:eastAsia="en-US"/>
              </w:rPr>
            </w:pPr>
            <w:r w:rsidRPr="006F058C">
              <w:rPr>
                <w:rFonts w:ascii="Bierstadt Display" w:eastAsia="Calibri" w:hAnsi="Bierstadt Display"/>
                <w:b/>
                <w:bCs/>
                <w:lang w:val="es-EC" w:eastAsia="en-US"/>
              </w:rPr>
              <w:t>RESULTADOS:</w:t>
            </w:r>
          </w:p>
          <w:p w14:paraId="66A2AF89" w14:textId="77777777" w:rsidR="006F058C" w:rsidRPr="006F058C" w:rsidRDefault="006F058C" w:rsidP="00736B86">
            <w:pPr>
              <w:numPr>
                <w:ilvl w:val="0"/>
                <w:numId w:val="33"/>
              </w:numPr>
              <w:suppressAutoHyphens w:val="0"/>
              <w:spacing w:after="160" w:line="256" w:lineRule="auto"/>
              <w:rPr>
                <w:rFonts w:ascii="Bierstadt Display" w:eastAsia="Calibri" w:hAnsi="Bierstadt Display"/>
                <w:lang w:val="es-EC" w:eastAsia="en-US"/>
              </w:rPr>
            </w:pPr>
            <w:r w:rsidRPr="006F058C">
              <w:rPr>
                <w:rFonts w:ascii="Bierstadt Display" w:eastAsia="Calibri" w:hAnsi="Bierstadt Display"/>
                <w:lang w:val="es-EC" w:eastAsia="en-US"/>
              </w:rPr>
              <w:t>Se genera un informe completo y preciso que incluye la lista de empleados y sus cargos en formato PDF, listo para su uso por parte del departamento de Recursos Humanos.</w:t>
            </w:r>
          </w:p>
        </w:tc>
      </w:tr>
      <w:tr w:rsidR="006F058C" w:rsidRPr="006F058C" w14:paraId="305DBED5" w14:textId="77777777" w:rsidTr="005B22D6">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2E59422C" w14:textId="77777777" w:rsidR="006F058C" w:rsidRPr="006F058C" w:rsidRDefault="006F058C" w:rsidP="006F058C">
            <w:pPr>
              <w:suppressAutoHyphens w:val="0"/>
              <w:spacing w:after="160" w:line="256" w:lineRule="auto"/>
              <w:rPr>
                <w:rFonts w:ascii="Bierstadt Display" w:eastAsia="Calibri" w:hAnsi="Bierstadt Display"/>
                <w:bCs/>
                <w:lang w:val="es-EC" w:eastAsia="en-US"/>
              </w:rPr>
            </w:pPr>
            <w:r w:rsidRPr="006F058C">
              <w:rPr>
                <w:rFonts w:ascii="Bierstadt Display" w:eastAsia="Calibri" w:hAnsi="Bierstadt Display"/>
                <w:b/>
                <w:lang w:val="es-EC" w:eastAsia="en-US"/>
              </w:rPr>
              <w:lastRenderedPageBreak/>
              <w:t xml:space="preserve">RIESGOS: </w:t>
            </w:r>
          </w:p>
          <w:p w14:paraId="314C4E4E" w14:textId="77777777" w:rsidR="006F058C" w:rsidRPr="006F058C" w:rsidRDefault="006F058C" w:rsidP="00736B86">
            <w:pPr>
              <w:numPr>
                <w:ilvl w:val="0"/>
                <w:numId w:val="27"/>
              </w:numPr>
              <w:suppressAutoHyphens w:val="0"/>
              <w:spacing w:after="160" w:line="256" w:lineRule="auto"/>
              <w:rPr>
                <w:rFonts w:ascii="Bierstadt Display" w:eastAsia="Calibri" w:hAnsi="Bierstadt Display"/>
                <w:bCs/>
                <w:lang w:eastAsia="en-US"/>
              </w:rPr>
            </w:pPr>
            <w:r w:rsidRPr="006F058C">
              <w:rPr>
                <w:rFonts w:ascii="Bierstadt Display" w:eastAsia="Calibri" w:hAnsi="Bierstadt Display"/>
                <w:bCs/>
                <w:lang w:eastAsia="en-US"/>
              </w:rPr>
              <w:t xml:space="preserve">Falta de seguridad: El acceso no autorizado al registro de personal podría comprometer la privacidad y confidencialidad de la información sensible. </w:t>
            </w:r>
          </w:p>
          <w:p w14:paraId="5764C247" w14:textId="77777777" w:rsidR="006F058C" w:rsidRPr="006F058C" w:rsidRDefault="006F058C" w:rsidP="00736B86">
            <w:pPr>
              <w:numPr>
                <w:ilvl w:val="0"/>
                <w:numId w:val="27"/>
              </w:numPr>
              <w:suppressAutoHyphens w:val="0"/>
              <w:spacing w:after="160" w:line="256" w:lineRule="auto"/>
              <w:rPr>
                <w:rFonts w:ascii="Bierstadt Display" w:eastAsia="Calibri" w:hAnsi="Bierstadt Display"/>
                <w:bCs/>
                <w:lang w:eastAsia="en-US"/>
              </w:rPr>
            </w:pPr>
            <w:r w:rsidRPr="006F058C">
              <w:rPr>
                <w:rFonts w:ascii="Bierstadt Display" w:eastAsia="Calibri" w:hAnsi="Bierstadt Display"/>
                <w:bCs/>
                <w:lang w:eastAsia="en-US"/>
              </w:rPr>
              <w:t xml:space="preserve">Datos obsoletos o inconsistentes: Si no se actualiza correctamente la información del personal, el registro podría contener datos inexactos o desactualizados. </w:t>
            </w:r>
          </w:p>
          <w:p w14:paraId="4F7E039F" w14:textId="77777777" w:rsidR="006F058C" w:rsidRPr="006F058C" w:rsidRDefault="006F058C" w:rsidP="00736B86">
            <w:pPr>
              <w:numPr>
                <w:ilvl w:val="0"/>
                <w:numId w:val="27"/>
              </w:numPr>
              <w:suppressAutoHyphens w:val="0"/>
              <w:spacing w:after="160" w:line="256" w:lineRule="auto"/>
              <w:rPr>
                <w:rFonts w:ascii="Bierstadt Display" w:eastAsia="Calibri" w:hAnsi="Bierstadt Display"/>
                <w:bCs/>
                <w:lang w:eastAsia="en-US"/>
              </w:rPr>
            </w:pPr>
            <w:r w:rsidRPr="006F058C">
              <w:rPr>
                <w:rFonts w:ascii="Bierstadt Display" w:eastAsia="Calibri" w:hAnsi="Bierstadt Display"/>
                <w:bCs/>
                <w:lang w:eastAsia="en-US"/>
              </w:rPr>
              <w:t>Falta de integración con otros sistemas: Si el registro de personal no se integra adecuadamente con otros sistemas de la organización, podría haber problemas de sincronización y duplicación de datos.</w:t>
            </w:r>
          </w:p>
        </w:tc>
      </w:tr>
      <w:tr w:rsidR="006F058C" w:rsidRPr="006F058C" w14:paraId="0F51C236" w14:textId="77777777" w:rsidTr="005B22D6">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176EC394" w14:textId="77777777" w:rsidR="006F058C" w:rsidRPr="006F058C" w:rsidRDefault="006F058C" w:rsidP="006F058C">
            <w:pPr>
              <w:suppressAutoHyphens w:val="0"/>
              <w:spacing w:after="160" w:line="256" w:lineRule="auto"/>
              <w:rPr>
                <w:rFonts w:ascii="Bierstadt Display" w:eastAsia="Calibri" w:hAnsi="Bierstadt Display"/>
                <w:b/>
                <w:lang w:val="es-EC" w:eastAsia="en-US"/>
              </w:rPr>
            </w:pPr>
            <w:r w:rsidRPr="006F058C">
              <w:rPr>
                <w:rFonts w:ascii="Bierstadt Display" w:eastAsia="Calibri" w:hAnsi="Bierstadt Display"/>
                <w:b/>
                <w:lang w:val="es-EC" w:eastAsia="en-US"/>
              </w:rPr>
              <w:t xml:space="preserve">PROTOTIPO EXPLORATORIO: </w:t>
            </w:r>
            <w:r w:rsidRPr="006F058C">
              <w:rPr>
                <w:rFonts w:ascii="Bierstadt Display" w:eastAsia="Calibri" w:hAnsi="Bierstadt Display"/>
                <w:bCs/>
                <w:lang w:val="es-EC" w:eastAsia="en-US"/>
              </w:rPr>
              <w:t>N/A</w:t>
            </w:r>
          </w:p>
        </w:tc>
      </w:tr>
    </w:tbl>
    <w:p w14:paraId="4E9442FF" w14:textId="77777777" w:rsidR="006F058C" w:rsidRPr="006F058C" w:rsidRDefault="006F058C" w:rsidP="006F058C">
      <w:pPr>
        <w:suppressAutoHyphens w:val="0"/>
        <w:spacing w:after="160" w:line="256" w:lineRule="auto"/>
        <w:rPr>
          <w:rFonts w:ascii="Bierstadt Display" w:eastAsia="Calibri" w:hAnsi="Bierstadt Display"/>
          <w:lang w:eastAsia="en-US"/>
        </w:rPr>
      </w:pPr>
    </w:p>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72"/>
        <w:gridCol w:w="1583"/>
        <w:gridCol w:w="3861"/>
      </w:tblGrid>
      <w:tr w:rsidR="006F058C" w:rsidRPr="006F058C" w14:paraId="75AD8D4A" w14:textId="77777777" w:rsidTr="006F058C">
        <w:trPr>
          <w:trHeight w:val="708"/>
          <w:tblHeader/>
          <w:jc w:val="center"/>
        </w:trPr>
        <w:tc>
          <w:tcPr>
            <w:tcW w:w="4903"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26B861D6" w14:textId="77777777" w:rsidR="006F058C" w:rsidRPr="00A23077" w:rsidRDefault="006F058C" w:rsidP="006F058C">
            <w:pPr>
              <w:suppressAutoHyphens w:val="0"/>
              <w:spacing w:after="160" w:line="252"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IDENTIFICADOR CASO DE USO:</w:t>
            </w:r>
          </w:p>
          <w:p w14:paraId="0A8E2823" w14:textId="3C803653" w:rsidR="006F058C" w:rsidRPr="00A23077" w:rsidRDefault="006F058C" w:rsidP="006F058C">
            <w:pPr>
              <w:suppressAutoHyphens w:val="0"/>
              <w:spacing w:after="160" w:line="252"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CU- 14</w:t>
            </w:r>
          </w:p>
        </w:tc>
        <w:tc>
          <w:tcPr>
            <w:tcW w:w="5440"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0AA66E95" w14:textId="77777777" w:rsidR="006F058C" w:rsidRPr="00A23077" w:rsidRDefault="006F058C" w:rsidP="006F058C">
            <w:pPr>
              <w:suppressAutoHyphens w:val="0"/>
              <w:spacing w:after="160" w:line="252"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NOMBRE:</w:t>
            </w:r>
          </w:p>
          <w:p w14:paraId="2DECEF85" w14:textId="77777777" w:rsidR="006F058C" w:rsidRPr="00A23077" w:rsidRDefault="006F058C" w:rsidP="006F058C">
            <w:pPr>
              <w:suppressAutoHyphens w:val="0"/>
              <w:spacing w:after="160" w:line="252" w:lineRule="auto"/>
              <w:ind w:firstLine="720"/>
              <w:jc w:val="both"/>
              <w:rPr>
                <w:rFonts w:ascii="Bierstadt Display" w:eastAsia="Calibri" w:hAnsi="Bierstadt Display" w:cs="Calibri"/>
                <w:kern w:val="2"/>
                <w:lang w:val="es-EC" w:eastAsia="en-US"/>
              </w:rPr>
            </w:pPr>
            <w:r w:rsidRPr="00A23077">
              <w:rPr>
                <w:rFonts w:ascii="Bierstadt Display" w:eastAsia="Calibri" w:hAnsi="Bierstadt Display" w:cs="Calibri"/>
                <w:kern w:val="2"/>
                <w:lang w:val="es-EC" w:eastAsia="en-US"/>
              </w:rPr>
              <w:t>Re</w:t>
            </w:r>
            <w:r w:rsidRPr="00A23077">
              <w:rPr>
                <w:rFonts w:ascii="Bierstadt Display" w:hAnsi="Bierstadt Display" w:cs="Arial"/>
                <w:iCs/>
                <w:kern w:val="2"/>
              </w:rPr>
              <w:t>gistro de Costos de Mano de Obra</w:t>
            </w:r>
          </w:p>
        </w:tc>
      </w:tr>
      <w:tr w:rsidR="006F058C" w:rsidRPr="006F058C" w14:paraId="239D6DBE" w14:textId="77777777" w:rsidTr="006F058C">
        <w:trPr>
          <w:trHeight w:val="407"/>
          <w:jc w:val="center"/>
        </w:trPr>
        <w:tc>
          <w:tcPr>
            <w:tcW w:w="6485" w:type="dxa"/>
            <w:gridSpan w:val="3"/>
            <w:tcBorders>
              <w:top w:val="single" w:sz="4" w:space="0" w:color="auto"/>
              <w:left w:val="single" w:sz="4" w:space="0" w:color="auto"/>
              <w:bottom w:val="single" w:sz="4" w:space="0" w:color="auto"/>
              <w:right w:val="single" w:sz="4" w:space="0" w:color="auto"/>
            </w:tcBorders>
            <w:vAlign w:val="center"/>
            <w:hideMark/>
          </w:tcPr>
          <w:p w14:paraId="1E125721" w14:textId="77777777" w:rsidR="006F058C" w:rsidRPr="00A23077" w:rsidRDefault="006F058C" w:rsidP="006F058C">
            <w:pPr>
              <w:suppressAutoHyphens w:val="0"/>
              <w:spacing w:after="160" w:line="252"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COMPLEJIDAD: </w:t>
            </w:r>
            <w:r w:rsidRPr="00A23077">
              <w:rPr>
                <w:rFonts w:ascii="Bierstadt Display" w:eastAsia="Arial Unicode MS" w:hAnsi="Bierstadt Display" w:cs="Calibri"/>
                <w:kern w:val="2"/>
                <w:lang w:val="es-EC" w:eastAsia="en-US"/>
              </w:rPr>
              <w:t>Media</w:t>
            </w:r>
          </w:p>
        </w:tc>
        <w:tc>
          <w:tcPr>
            <w:tcW w:w="3858" w:type="dxa"/>
            <w:tcBorders>
              <w:top w:val="single" w:sz="4" w:space="0" w:color="auto"/>
              <w:left w:val="single" w:sz="4" w:space="0" w:color="auto"/>
              <w:bottom w:val="single" w:sz="4" w:space="0" w:color="auto"/>
              <w:right w:val="single" w:sz="4" w:space="0" w:color="auto"/>
            </w:tcBorders>
            <w:vAlign w:val="center"/>
            <w:hideMark/>
          </w:tcPr>
          <w:p w14:paraId="40A56195" w14:textId="77777777" w:rsidR="006F058C" w:rsidRPr="00A23077" w:rsidRDefault="006F058C" w:rsidP="006F058C">
            <w:pPr>
              <w:suppressAutoHyphens w:val="0"/>
              <w:spacing w:after="160" w:line="252"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PRIORIDAD: </w:t>
            </w:r>
            <w:r w:rsidRPr="00A23077">
              <w:rPr>
                <w:rFonts w:ascii="Bierstadt Display" w:eastAsia="Arial Unicode MS" w:hAnsi="Bierstadt Display" w:cs="Calibri"/>
                <w:kern w:val="2"/>
                <w:lang w:val="es-EC" w:eastAsia="en-US"/>
              </w:rPr>
              <w:t>Alta</w:t>
            </w:r>
          </w:p>
        </w:tc>
      </w:tr>
      <w:tr w:rsidR="006F058C" w:rsidRPr="006F058C" w14:paraId="1B9BEF8D" w14:textId="77777777" w:rsidTr="006F058C">
        <w:trPr>
          <w:trHeight w:val="434"/>
          <w:jc w:val="center"/>
        </w:trPr>
        <w:tc>
          <w:tcPr>
            <w:tcW w:w="10343" w:type="dxa"/>
            <w:gridSpan w:val="4"/>
            <w:tcBorders>
              <w:top w:val="single" w:sz="4" w:space="0" w:color="auto"/>
              <w:left w:val="single" w:sz="4" w:space="0" w:color="auto"/>
              <w:bottom w:val="single" w:sz="4" w:space="0" w:color="auto"/>
              <w:right w:val="single" w:sz="4" w:space="0" w:color="auto"/>
            </w:tcBorders>
            <w:hideMark/>
          </w:tcPr>
          <w:p w14:paraId="6987D8FA" w14:textId="77777777" w:rsidR="006F058C" w:rsidRPr="00A23077" w:rsidRDefault="006F058C" w:rsidP="006F058C">
            <w:pPr>
              <w:suppressAutoHyphens w:val="0"/>
              <w:spacing w:after="160" w:line="252"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REQUERIMIENTO FUNCIONAL ASOCIADO: </w:t>
            </w:r>
            <w:r w:rsidRPr="00A23077">
              <w:rPr>
                <w:rFonts w:ascii="Bierstadt Display" w:eastAsia="Calibri" w:hAnsi="Bierstadt Display" w:cs="Calibri"/>
                <w:bCs/>
                <w:kern w:val="2"/>
                <w:lang w:val="es-EC" w:eastAsia="en-US"/>
              </w:rPr>
              <w:t>RF-</w:t>
            </w:r>
          </w:p>
        </w:tc>
      </w:tr>
      <w:tr w:rsidR="006F058C" w:rsidRPr="006F058C" w14:paraId="1A218BD2" w14:textId="77777777" w:rsidTr="006F058C">
        <w:trPr>
          <w:trHeight w:val="41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4841A9F2" w14:textId="77777777" w:rsidR="006F058C" w:rsidRPr="00A23077" w:rsidRDefault="006F058C" w:rsidP="006F058C">
            <w:pPr>
              <w:suppressAutoHyphens w:val="0"/>
              <w:spacing w:after="160" w:line="252" w:lineRule="auto"/>
              <w:ind w:firstLine="720"/>
              <w:jc w:val="both"/>
              <w:rPr>
                <w:rFonts w:ascii="Bierstadt Display" w:eastAsia="Calibri" w:hAnsi="Bierstadt Display" w:cs="Calibri"/>
                <w:kern w:val="2"/>
                <w:lang w:val="es-EC" w:eastAsia="en-US"/>
              </w:rPr>
            </w:pPr>
            <w:r w:rsidRPr="00A23077">
              <w:rPr>
                <w:rFonts w:ascii="Bierstadt Display" w:eastAsia="Calibri" w:hAnsi="Bierstadt Display" w:cs="Calibri"/>
                <w:b/>
                <w:kern w:val="2"/>
                <w:lang w:val="es-EC" w:eastAsia="en-US"/>
              </w:rPr>
              <w:t xml:space="preserve">ACTORES: </w:t>
            </w:r>
            <w:r w:rsidRPr="00A23077">
              <w:rPr>
                <w:rFonts w:ascii="Bierstadt Display" w:eastAsia="Calibri" w:hAnsi="Bierstadt Display" w:cs="Calibri"/>
                <w:bCs/>
                <w:kern w:val="2"/>
                <w:lang w:val="es-EC" w:eastAsia="en-US"/>
              </w:rPr>
              <w:t>ACT-1, ACT-4</w:t>
            </w:r>
          </w:p>
        </w:tc>
      </w:tr>
      <w:tr w:rsidR="006F058C" w:rsidRPr="006F058C" w14:paraId="09F3C02F" w14:textId="77777777" w:rsidTr="006F058C">
        <w:trPr>
          <w:trHeight w:val="42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13FDC824" w14:textId="77777777" w:rsidR="006F058C" w:rsidRPr="00A23077" w:rsidRDefault="006F058C" w:rsidP="006F058C">
            <w:pPr>
              <w:suppressAutoHyphens w:val="0"/>
              <w:spacing w:after="160" w:line="252"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CASOS DE USO ASOCIADOS: </w:t>
            </w:r>
            <w:r w:rsidRPr="00A23077">
              <w:rPr>
                <w:rFonts w:ascii="Bierstadt Display" w:eastAsia="Arial Unicode MS" w:hAnsi="Bierstadt Display" w:cs="Calibri"/>
                <w:kern w:val="2"/>
                <w:lang w:val="es-EC" w:eastAsia="en-US"/>
              </w:rPr>
              <w:t>Incluido en CU</w:t>
            </w:r>
          </w:p>
        </w:tc>
      </w:tr>
      <w:tr w:rsidR="006F058C" w:rsidRPr="006F058C" w14:paraId="63F180E9" w14:textId="77777777" w:rsidTr="006F058C">
        <w:trPr>
          <w:trHeight w:val="698"/>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672079E7" w14:textId="77777777" w:rsidR="006F058C" w:rsidRPr="00A23077" w:rsidRDefault="006F058C" w:rsidP="006F058C">
            <w:pPr>
              <w:suppressAutoHyphens w:val="0"/>
              <w:spacing w:after="160" w:line="252"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DESCRIPCIÓN: </w:t>
            </w:r>
            <w:r w:rsidRPr="00A23077">
              <w:rPr>
                <w:rFonts w:ascii="Bierstadt Display" w:eastAsia="Arial Unicode MS" w:hAnsi="Bierstadt Display" w:cs="Calibri"/>
                <w:kern w:val="2"/>
                <w:lang w:val="es-EC" w:eastAsia="en-US"/>
              </w:rPr>
              <w:t>Permite al personal registrar los costos de mano de obra para cada proyecto.</w:t>
            </w:r>
          </w:p>
        </w:tc>
      </w:tr>
      <w:tr w:rsidR="006F058C" w:rsidRPr="006F058C" w14:paraId="19F231F0" w14:textId="77777777" w:rsidTr="006F058C">
        <w:trPr>
          <w:trHeight w:val="964"/>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42EB5D5C" w14:textId="77777777" w:rsidR="006F058C" w:rsidRPr="00A23077" w:rsidRDefault="006F058C" w:rsidP="006F058C">
            <w:pPr>
              <w:suppressAutoHyphens w:val="0"/>
              <w:spacing w:after="160" w:line="252"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NOTAS:</w:t>
            </w:r>
          </w:p>
          <w:p w14:paraId="5A696FC8" w14:textId="77777777" w:rsidR="006F058C" w:rsidRPr="00A23077" w:rsidRDefault="006F058C" w:rsidP="006F058C">
            <w:pPr>
              <w:suppressAutoHyphens w:val="0"/>
              <w:spacing w:after="160" w:line="252" w:lineRule="auto"/>
              <w:ind w:left="1080"/>
              <w:jc w:val="both"/>
              <w:rPr>
                <w:rFonts w:ascii="Bierstadt Display" w:eastAsia="Calibri" w:hAnsi="Bierstadt Display" w:cs="Calibri"/>
                <w:bCs/>
                <w:kern w:val="2"/>
                <w:lang w:val="es-EC" w:eastAsia="en-US"/>
              </w:rPr>
            </w:pPr>
            <w:r w:rsidRPr="00A23077">
              <w:rPr>
                <w:rFonts w:ascii="Bierstadt Display" w:eastAsia="Calibri" w:hAnsi="Bierstadt Display" w:cs="Calibri"/>
                <w:bCs/>
                <w:kern w:val="2"/>
                <w:lang w:val="es-EC" w:eastAsia="en-US"/>
              </w:rPr>
              <w:t>Los costos de mano de obra deben incluir detalles como el nombre del empleado, las horas trabajadas y la tarifa horaria.</w:t>
            </w:r>
          </w:p>
        </w:tc>
      </w:tr>
      <w:tr w:rsidR="006F058C" w:rsidRPr="006F058C" w14:paraId="045C30D2" w14:textId="77777777" w:rsidTr="006F058C">
        <w:trPr>
          <w:trHeight w:val="41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7B727556" w14:textId="77777777" w:rsidR="006F058C" w:rsidRPr="00A23077" w:rsidRDefault="006F058C" w:rsidP="006F058C">
            <w:pPr>
              <w:suppressAutoHyphens w:val="0"/>
              <w:spacing w:after="160" w:line="252" w:lineRule="auto"/>
              <w:ind w:firstLine="720"/>
              <w:jc w:val="both"/>
              <w:rPr>
                <w:rFonts w:ascii="Bierstadt Display" w:eastAsia="Arial Unicode MS" w:hAnsi="Bierstadt Display" w:cs="Calibri"/>
                <w:kern w:val="2"/>
                <w:lang w:val="es-EC" w:eastAsia="en-US"/>
              </w:rPr>
            </w:pPr>
            <w:r w:rsidRPr="00A23077">
              <w:rPr>
                <w:rFonts w:ascii="Bierstadt Display" w:eastAsia="Calibri" w:hAnsi="Bierstadt Display" w:cs="Calibri"/>
                <w:b/>
                <w:kern w:val="2"/>
                <w:lang w:val="es-EC" w:eastAsia="en-US"/>
              </w:rPr>
              <w:t xml:space="preserve">CRITERIOS DE ACEPTACIÓN: </w:t>
            </w:r>
          </w:p>
          <w:p w14:paraId="710C6A70" w14:textId="77777777" w:rsidR="006F058C" w:rsidRPr="00A23077" w:rsidRDefault="006F058C" w:rsidP="00736B86">
            <w:pPr>
              <w:numPr>
                <w:ilvl w:val="0"/>
                <w:numId w:val="79"/>
              </w:numPr>
              <w:suppressAutoHyphens w:val="0"/>
              <w:spacing w:after="160" w:line="252" w:lineRule="auto"/>
              <w:contextualSpacing/>
              <w:jc w:val="both"/>
              <w:rPr>
                <w:rFonts w:ascii="Bierstadt Display" w:eastAsia="Arial Unicode MS" w:hAnsi="Bierstadt Display" w:cs="Calibri"/>
                <w:kern w:val="2"/>
                <w:lang w:val="es-EC" w:eastAsia="en-US"/>
              </w:rPr>
            </w:pPr>
            <w:r w:rsidRPr="00A23077">
              <w:rPr>
                <w:rFonts w:ascii="Bierstadt Display" w:eastAsia="Arial Unicode MS" w:hAnsi="Bierstadt Display" w:cs="Calibri"/>
                <w:kern w:val="2"/>
                <w:lang w:val="es-EC" w:eastAsia="en-US"/>
              </w:rPr>
              <w:t>El sistema debe calcular automáticamente el costo total de mano de obra y asociarlo al proyecto correspondiente.</w:t>
            </w:r>
          </w:p>
        </w:tc>
      </w:tr>
      <w:tr w:rsidR="006F058C" w:rsidRPr="006F058C" w14:paraId="51FC9BCF" w14:textId="77777777" w:rsidTr="006F058C">
        <w:trPr>
          <w:trHeight w:val="345"/>
          <w:jc w:val="center"/>
        </w:trPr>
        <w:tc>
          <w:tcPr>
            <w:tcW w:w="10343" w:type="dxa"/>
            <w:gridSpan w:val="4"/>
            <w:tcBorders>
              <w:top w:val="single" w:sz="4" w:space="0" w:color="auto"/>
              <w:left w:val="single" w:sz="4" w:space="0" w:color="auto"/>
              <w:bottom w:val="single" w:sz="4" w:space="0" w:color="auto"/>
              <w:right w:val="single" w:sz="4" w:space="0" w:color="auto"/>
            </w:tcBorders>
            <w:shd w:val="clear" w:color="auto" w:fill="D9D9D9"/>
            <w:vAlign w:val="center"/>
            <w:hideMark/>
          </w:tcPr>
          <w:p w14:paraId="5FC98B94" w14:textId="77777777" w:rsidR="006F058C" w:rsidRPr="00A23077" w:rsidRDefault="006F058C" w:rsidP="006F058C">
            <w:pPr>
              <w:suppressAutoHyphens w:val="0"/>
              <w:autoSpaceDE w:val="0"/>
              <w:autoSpaceDN w:val="0"/>
              <w:adjustRightInd w:val="0"/>
              <w:spacing w:after="160" w:line="252"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ESCENARIOS:</w:t>
            </w:r>
          </w:p>
        </w:tc>
      </w:tr>
      <w:tr w:rsidR="006F058C" w:rsidRPr="006F058C" w14:paraId="3B3DB494" w14:textId="77777777" w:rsidTr="006F058C">
        <w:trPr>
          <w:trHeight w:val="3185"/>
          <w:jc w:val="center"/>
        </w:trPr>
        <w:tc>
          <w:tcPr>
            <w:tcW w:w="1134" w:type="dxa"/>
            <w:tcBorders>
              <w:top w:val="single" w:sz="4" w:space="0" w:color="auto"/>
              <w:left w:val="single" w:sz="4" w:space="0" w:color="auto"/>
              <w:bottom w:val="single" w:sz="4" w:space="0" w:color="auto"/>
              <w:right w:val="single" w:sz="4" w:space="0" w:color="auto"/>
            </w:tcBorders>
          </w:tcPr>
          <w:p w14:paraId="62F23561" w14:textId="77777777" w:rsidR="006F058C" w:rsidRPr="00A23077" w:rsidRDefault="006F058C" w:rsidP="006F058C">
            <w:pPr>
              <w:suppressAutoHyphens w:val="0"/>
              <w:autoSpaceDE w:val="0"/>
              <w:autoSpaceDN w:val="0"/>
              <w:adjustRightInd w:val="0"/>
              <w:spacing w:after="160" w:line="252" w:lineRule="auto"/>
              <w:jc w:val="both"/>
              <w:rPr>
                <w:rFonts w:ascii="Bierstadt Display" w:eastAsia="Calibri" w:hAnsi="Bierstadt Display" w:cs="Calibri"/>
                <w:kern w:val="2"/>
                <w:lang w:val="es-EC" w:eastAsia="es-ES"/>
              </w:rPr>
            </w:pPr>
          </w:p>
        </w:tc>
        <w:tc>
          <w:tcPr>
            <w:tcW w:w="9209" w:type="dxa"/>
            <w:gridSpan w:val="3"/>
            <w:tcBorders>
              <w:top w:val="single" w:sz="4" w:space="0" w:color="auto"/>
              <w:left w:val="single" w:sz="4" w:space="0" w:color="auto"/>
              <w:bottom w:val="single" w:sz="4" w:space="0" w:color="auto"/>
              <w:right w:val="single" w:sz="4" w:space="0" w:color="auto"/>
            </w:tcBorders>
            <w:hideMark/>
          </w:tcPr>
          <w:p w14:paraId="00F6BAA3" w14:textId="77777777" w:rsidR="006F058C" w:rsidRPr="00A23077" w:rsidRDefault="006F058C" w:rsidP="006F058C">
            <w:pPr>
              <w:suppressAutoHyphens w:val="0"/>
              <w:autoSpaceDE w:val="0"/>
              <w:autoSpaceDN w:val="0"/>
              <w:adjustRightInd w:val="0"/>
              <w:spacing w:line="252" w:lineRule="auto"/>
              <w:ind w:left="720"/>
              <w:contextualSpacing/>
              <w:jc w:val="both"/>
              <w:rPr>
                <w:rFonts w:ascii="Bierstadt Display" w:hAnsi="Bierstadt Display" w:cs="Calibri"/>
                <w:bCs/>
                <w:kern w:val="2"/>
                <w:lang w:eastAsia="es-ES"/>
              </w:rPr>
            </w:pPr>
            <w:r w:rsidRPr="00A23077">
              <w:rPr>
                <w:rFonts w:ascii="Bierstadt Display" w:hAnsi="Bierstadt Display" w:cs="Calibri"/>
                <w:b/>
                <w:kern w:val="2"/>
                <w:lang w:eastAsia="es-ES"/>
              </w:rPr>
              <w:t>DESCRIPCIÓN:</w:t>
            </w:r>
            <w:r w:rsidRPr="00A23077">
              <w:rPr>
                <w:rFonts w:ascii="Bierstadt Display" w:hAnsi="Bierstadt Display" w:cs="Calibri"/>
                <w:bCs/>
                <w:kern w:val="2"/>
                <w:lang w:eastAsia="es-ES"/>
              </w:rPr>
              <w:t xml:space="preserve"> Registro Exitoso</w:t>
            </w:r>
          </w:p>
          <w:p w14:paraId="14629E03" w14:textId="77777777" w:rsidR="006F058C" w:rsidRPr="00A23077" w:rsidRDefault="006F058C" w:rsidP="006F058C">
            <w:pPr>
              <w:suppressAutoHyphens w:val="0"/>
              <w:autoSpaceDE w:val="0"/>
              <w:autoSpaceDN w:val="0"/>
              <w:adjustRightInd w:val="0"/>
              <w:spacing w:line="252" w:lineRule="auto"/>
              <w:ind w:left="720"/>
              <w:contextualSpacing/>
              <w:jc w:val="both"/>
              <w:rPr>
                <w:rFonts w:ascii="Bierstadt Display" w:hAnsi="Bierstadt Display" w:cs="Calibri"/>
                <w:b/>
                <w:kern w:val="2"/>
                <w:lang w:eastAsia="es-ES"/>
              </w:rPr>
            </w:pPr>
            <w:r w:rsidRPr="00A23077">
              <w:rPr>
                <w:rFonts w:ascii="Bierstadt Display" w:hAnsi="Bierstadt Display" w:cs="Calibri"/>
                <w:b/>
                <w:kern w:val="2"/>
                <w:lang w:eastAsia="es-ES"/>
              </w:rPr>
              <w:t>SUPOSICIONES/ASUNCIONES:</w:t>
            </w:r>
          </w:p>
          <w:p w14:paraId="2654A5AB" w14:textId="77777777" w:rsidR="006F058C" w:rsidRPr="00A23077" w:rsidRDefault="006F058C" w:rsidP="00736B86">
            <w:pPr>
              <w:numPr>
                <w:ilvl w:val="0"/>
                <w:numId w:val="80"/>
              </w:numPr>
              <w:suppressAutoHyphens w:val="0"/>
              <w:autoSpaceDE w:val="0"/>
              <w:autoSpaceDN w:val="0"/>
              <w:adjustRightInd w:val="0"/>
              <w:spacing w:line="252" w:lineRule="auto"/>
              <w:jc w:val="both"/>
              <w:rPr>
                <w:rFonts w:ascii="Bierstadt Display" w:hAnsi="Bierstadt Display" w:cs="Calibri"/>
                <w:bCs/>
                <w:kern w:val="2"/>
                <w:lang w:eastAsia="es-ES"/>
              </w:rPr>
            </w:pPr>
            <w:r w:rsidRPr="00A23077">
              <w:rPr>
                <w:rFonts w:ascii="Bierstadt Display" w:hAnsi="Bierstadt Display" w:cs="Calibri"/>
                <w:bCs/>
                <w:kern w:val="2"/>
                <w:lang w:eastAsia="es-ES"/>
              </w:rPr>
              <w:t>El personal inicia sesión en el sistema y selecciona el proyecto correspondiente.</w:t>
            </w:r>
          </w:p>
          <w:p w14:paraId="18646887" w14:textId="77777777" w:rsidR="006F058C" w:rsidRPr="00A23077" w:rsidRDefault="006F058C" w:rsidP="00736B86">
            <w:pPr>
              <w:numPr>
                <w:ilvl w:val="0"/>
                <w:numId w:val="80"/>
              </w:numPr>
              <w:suppressAutoHyphens w:val="0"/>
              <w:autoSpaceDE w:val="0"/>
              <w:autoSpaceDN w:val="0"/>
              <w:adjustRightInd w:val="0"/>
              <w:spacing w:line="252" w:lineRule="auto"/>
              <w:jc w:val="both"/>
              <w:rPr>
                <w:rFonts w:ascii="Bierstadt Display" w:hAnsi="Bierstadt Display" w:cs="Calibri"/>
                <w:bCs/>
                <w:kern w:val="2"/>
                <w:lang w:eastAsia="es-ES"/>
              </w:rPr>
            </w:pPr>
            <w:r w:rsidRPr="00A23077">
              <w:rPr>
                <w:rFonts w:ascii="Bierstadt Display" w:hAnsi="Bierstadt Display" w:cs="Calibri"/>
                <w:bCs/>
                <w:kern w:val="2"/>
                <w:lang w:eastAsia="es-ES"/>
              </w:rPr>
              <w:t>El personal ingresa los costos de mano de obra para diferentes empleados y categorías laborales.</w:t>
            </w:r>
          </w:p>
          <w:p w14:paraId="5F0AC53E" w14:textId="77777777" w:rsidR="006F058C" w:rsidRPr="00A23077" w:rsidRDefault="006F058C" w:rsidP="00736B86">
            <w:pPr>
              <w:numPr>
                <w:ilvl w:val="0"/>
                <w:numId w:val="80"/>
              </w:numPr>
              <w:suppressAutoHyphens w:val="0"/>
              <w:autoSpaceDE w:val="0"/>
              <w:autoSpaceDN w:val="0"/>
              <w:adjustRightInd w:val="0"/>
              <w:spacing w:line="252" w:lineRule="auto"/>
              <w:jc w:val="both"/>
              <w:rPr>
                <w:rFonts w:ascii="Bierstadt Display" w:hAnsi="Bierstadt Display" w:cs="Calibri"/>
                <w:bCs/>
                <w:kern w:val="2"/>
                <w:lang w:eastAsia="es-ES"/>
              </w:rPr>
            </w:pPr>
            <w:r w:rsidRPr="00A23077">
              <w:rPr>
                <w:rFonts w:ascii="Bierstadt Display" w:hAnsi="Bierstadt Display" w:cs="Calibri"/>
                <w:bCs/>
                <w:kern w:val="2"/>
                <w:lang w:eastAsia="es-ES"/>
              </w:rPr>
              <w:t>El sistema muestra un mensaje de confirmación de que los costos de mano de obra se han registrado correctamente.</w:t>
            </w:r>
          </w:p>
        </w:tc>
      </w:tr>
      <w:tr w:rsidR="006F058C" w:rsidRPr="006F058C" w14:paraId="069F14E3" w14:textId="77777777" w:rsidTr="006F058C">
        <w:trPr>
          <w:trHeight w:val="2470"/>
          <w:jc w:val="center"/>
        </w:trPr>
        <w:tc>
          <w:tcPr>
            <w:tcW w:w="1134" w:type="dxa"/>
            <w:tcBorders>
              <w:top w:val="single" w:sz="4" w:space="0" w:color="auto"/>
              <w:left w:val="single" w:sz="4" w:space="0" w:color="auto"/>
              <w:bottom w:val="single" w:sz="4" w:space="0" w:color="auto"/>
              <w:right w:val="single" w:sz="4" w:space="0" w:color="auto"/>
            </w:tcBorders>
          </w:tcPr>
          <w:p w14:paraId="494553DA" w14:textId="77777777" w:rsidR="006F058C" w:rsidRPr="00A23077" w:rsidRDefault="006F058C" w:rsidP="006F058C">
            <w:pPr>
              <w:suppressAutoHyphens w:val="0"/>
              <w:autoSpaceDE w:val="0"/>
              <w:autoSpaceDN w:val="0"/>
              <w:adjustRightInd w:val="0"/>
              <w:spacing w:after="160" w:line="252" w:lineRule="auto"/>
              <w:ind w:firstLine="720"/>
              <w:jc w:val="both"/>
              <w:rPr>
                <w:rFonts w:ascii="Bierstadt Display" w:eastAsia="Calibri" w:hAnsi="Bierstadt Display" w:cs="Calibri"/>
                <w:kern w:val="2"/>
                <w:lang w:val="es-EC" w:eastAsia="es-ES"/>
              </w:rPr>
            </w:pPr>
          </w:p>
          <w:p w14:paraId="03AEB3FB" w14:textId="77777777" w:rsidR="006F058C" w:rsidRPr="00A23077" w:rsidRDefault="006F058C" w:rsidP="006F058C">
            <w:pPr>
              <w:suppressAutoHyphens w:val="0"/>
              <w:autoSpaceDE w:val="0"/>
              <w:autoSpaceDN w:val="0"/>
              <w:adjustRightInd w:val="0"/>
              <w:spacing w:after="160" w:line="252" w:lineRule="auto"/>
              <w:ind w:firstLine="720"/>
              <w:jc w:val="both"/>
              <w:rPr>
                <w:rFonts w:ascii="Bierstadt Display" w:eastAsia="Calibri" w:hAnsi="Bierstadt Display" w:cs="Calibri"/>
                <w:kern w:val="2"/>
                <w:lang w:val="es-EC" w:eastAsia="es-ES"/>
              </w:rPr>
            </w:pPr>
          </w:p>
        </w:tc>
        <w:tc>
          <w:tcPr>
            <w:tcW w:w="9209" w:type="dxa"/>
            <w:gridSpan w:val="3"/>
            <w:tcBorders>
              <w:top w:val="single" w:sz="4" w:space="0" w:color="auto"/>
              <w:left w:val="single" w:sz="4" w:space="0" w:color="auto"/>
              <w:bottom w:val="single" w:sz="4" w:space="0" w:color="auto"/>
              <w:right w:val="single" w:sz="4" w:space="0" w:color="auto"/>
            </w:tcBorders>
            <w:vAlign w:val="center"/>
            <w:hideMark/>
          </w:tcPr>
          <w:p w14:paraId="603B593B" w14:textId="77777777" w:rsidR="006F058C" w:rsidRPr="00A23077" w:rsidRDefault="006F058C" w:rsidP="006F058C">
            <w:pPr>
              <w:suppressAutoHyphens w:val="0"/>
              <w:autoSpaceDE w:val="0"/>
              <w:autoSpaceDN w:val="0"/>
              <w:adjustRightInd w:val="0"/>
              <w:spacing w:after="160" w:line="252" w:lineRule="auto"/>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bCs/>
                <w:kern w:val="2"/>
                <w:lang w:val="es-EC" w:eastAsia="en-US"/>
              </w:rPr>
              <w:t xml:space="preserve">DESCRIPCIÓN: </w:t>
            </w:r>
            <w:r w:rsidRPr="00A23077">
              <w:rPr>
                <w:rFonts w:ascii="Bierstadt Display" w:eastAsia="Calibri" w:hAnsi="Bierstadt Display" w:cs="Calibri"/>
                <w:kern w:val="2"/>
                <w:lang w:val="es-EC" w:eastAsia="en-US"/>
              </w:rPr>
              <w:t>Validación de Datos de Costos de Mano de Obra</w:t>
            </w:r>
          </w:p>
          <w:p w14:paraId="5FDB1D59" w14:textId="77777777" w:rsidR="006F058C" w:rsidRPr="00A23077" w:rsidRDefault="006F058C" w:rsidP="006F058C">
            <w:pPr>
              <w:suppressAutoHyphens w:val="0"/>
              <w:autoSpaceDE w:val="0"/>
              <w:autoSpaceDN w:val="0"/>
              <w:adjustRightInd w:val="0"/>
              <w:spacing w:after="160" w:line="252" w:lineRule="auto"/>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bCs/>
                <w:kern w:val="2"/>
                <w:lang w:val="es-EC" w:eastAsia="en-US"/>
              </w:rPr>
              <w:t>SUPOSICIONES/ASUNCIONES</w:t>
            </w:r>
            <w:r w:rsidRPr="00A23077">
              <w:rPr>
                <w:rFonts w:ascii="Bierstadt Display" w:eastAsia="Arial Unicode MS" w:hAnsi="Bierstadt Display" w:cs="Calibri"/>
                <w:color w:val="0000FF"/>
                <w:kern w:val="2"/>
                <w:lang w:val="es-EC" w:eastAsia="en-US"/>
              </w:rPr>
              <w:t>:</w:t>
            </w:r>
          </w:p>
          <w:p w14:paraId="7401D544" w14:textId="77777777" w:rsidR="006F058C" w:rsidRPr="00A23077" w:rsidRDefault="006F058C" w:rsidP="00736B86">
            <w:pPr>
              <w:numPr>
                <w:ilvl w:val="0"/>
                <w:numId w:val="80"/>
              </w:numPr>
              <w:suppressAutoHyphens w:val="0"/>
              <w:autoSpaceDE w:val="0"/>
              <w:autoSpaceDN w:val="0"/>
              <w:adjustRightInd w:val="0"/>
              <w:spacing w:line="252" w:lineRule="auto"/>
              <w:jc w:val="both"/>
              <w:rPr>
                <w:rFonts w:ascii="Bierstadt Display" w:eastAsia="Arial Unicode MS" w:hAnsi="Bierstadt Display" w:cs="Calibri"/>
                <w:kern w:val="2"/>
                <w:lang w:val="es-EC" w:eastAsia="en-US"/>
              </w:rPr>
            </w:pPr>
            <w:r w:rsidRPr="00A23077">
              <w:rPr>
                <w:rFonts w:ascii="Bierstadt Display" w:eastAsia="Arial Unicode MS" w:hAnsi="Bierstadt Display" w:cs="Calibri"/>
                <w:kern w:val="2"/>
                <w:lang w:val="es-EC" w:eastAsia="en-US"/>
              </w:rPr>
              <w:t>El personal intenta ingresar un costo de mano de obra negativo.</w:t>
            </w:r>
          </w:p>
          <w:p w14:paraId="055F8E2A" w14:textId="77777777" w:rsidR="006F058C" w:rsidRPr="00A23077" w:rsidRDefault="006F058C" w:rsidP="00736B86">
            <w:pPr>
              <w:numPr>
                <w:ilvl w:val="0"/>
                <w:numId w:val="80"/>
              </w:numPr>
              <w:suppressAutoHyphens w:val="0"/>
              <w:autoSpaceDE w:val="0"/>
              <w:autoSpaceDN w:val="0"/>
              <w:adjustRightInd w:val="0"/>
              <w:spacing w:line="252" w:lineRule="auto"/>
              <w:jc w:val="both"/>
              <w:rPr>
                <w:rFonts w:ascii="Bierstadt Display" w:eastAsia="Arial Unicode MS" w:hAnsi="Bierstadt Display" w:cs="Calibri"/>
                <w:kern w:val="2"/>
                <w:lang w:val="es-EC" w:eastAsia="en-US"/>
              </w:rPr>
            </w:pPr>
            <w:r w:rsidRPr="00A23077">
              <w:rPr>
                <w:rFonts w:ascii="Bierstadt Display" w:eastAsia="Arial Unicode MS" w:hAnsi="Bierstadt Display" w:cs="Calibri"/>
                <w:kern w:val="2"/>
                <w:lang w:val="es-EC" w:eastAsia="en-US"/>
              </w:rPr>
              <w:t>El sistema muestra un mensaje de error indicando que el costo de mano de obra debe ser un valor positivo.</w:t>
            </w:r>
          </w:p>
          <w:p w14:paraId="3DDD897F" w14:textId="77777777" w:rsidR="006F058C" w:rsidRPr="00A23077" w:rsidRDefault="006F058C" w:rsidP="00736B86">
            <w:pPr>
              <w:numPr>
                <w:ilvl w:val="0"/>
                <w:numId w:val="80"/>
              </w:numPr>
              <w:suppressAutoHyphens w:val="0"/>
              <w:autoSpaceDE w:val="0"/>
              <w:autoSpaceDN w:val="0"/>
              <w:adjustRightInd w:val="0"/>
              <w:spacing w:line="252" w:lineRule="auto"/>
              <w:jc w:val="both"/>
              <w:rPr>
                <w:rFonts w:ascii="Bierstadt Display" w:hAnsi="Bierstadt Display" w:cs="Calibri"/>
                <w:bCs/>
                <w:kern w:val="2"/>
                <w:lang w:eastAsia="es-ES"/>
              </w:rPr>
            </w:pPr>
            <w:r w:rsidRPr="00A23077">
              <w:rPr>
                <w:rFonts w:ascii="Bierstadt Display" w:eastAsia="Arial Unicode MS" w:hAnsi="Bierstadt Display" w:cs="Calibri"/>
                <w:kern w:val="2"/>
                <w:lang w:val="es-EC" w:eastAsia="en-US"/>
              </w:rPr>
              <w:t>El personal corrige el valor y lo vuelve a ingresar correctamente.</w:t>
            </w:r>
            <w:r w:rsidRPr="00A23077">
              <w:rPr>
                <w:rFonts w:ascii="Bierstadt Display" w:hAnsi="Bierstadt Display" w:cs="Calibri"/>
                <w:bCs/>
                <w:kern w:val="2"/>
                <w:lang w:eastAsia="es-ES"/>
              </w:rPr>
              <w:t xml:space="preserve"> Identifica la información confidencial en el sistema y selecciona la opción de modificar permisos. </w:t>
            </w:r>
          </w:p>
          <w:p w14:paraId="76F0955D" w14:textId="77777777" w:rsidR="006F058C" w:rsidRPr="00A23077" w:rsidRDefault="006F058C" w:rsidP="00736B86">
            <w:pPr>
              <w:numPr>
                <w:ilvl w:val="0"/>
                <w:numId w:val="81"/>
              </w:numPr>
              <w:suppressAutoHyphens w:val="0"/>
              <w:autoSpaceDE w:val="0"/>
              <w:autoSpaceDN w:val="0"/>
              <w:adjustRightInd w:val="0"/>
              <w:spacing w:line="252" w:lineRule="auto"/>
              <w:jc w:val="both"/>
              <w:rPr>
                <w:rFonts w:ascii="Bierstadt Display" w:hAnsi="Bierstadt Display" w:cs="Calibri"/>
                <w:bCs/>
                <w:kern w:val="2"/>
                <w:lang w:eastAsia="es-ES"/>
              </w:rPr>
            </w:pPr>
            <w:r w:rsidRPr="00A23077">
              <w:rPr>
                <w:rFonts w:ascii="Bierstadt Display" w:hAnsi="Bierstadt Display" w:cs="Calibri"/>
                <w:bCs/>
                <w:kern w:val="2"/>
                <w:lang w:eastAsia="es-ES"/>
              </w:rPr>
              <w:t xml:space="preserve">Define un grupo de usuarios autorizados y les asigna los permisos adecuados para acceder a la información confidencial. </w:t>
            </w:r>
          </w:p>
        </w:tc>
      </w:tr>
      <w:tr w:rsidR="006F058C" w:rsidRPr="006F058C" w14:paraId="3C4AD585" w14:textId="77777777" w:rsidTr="006F058C">
        <w:trPr>
          <w:trHeight w:val="2182"/>
          <w:jc w:val="center"/>
        </w:trPr>
        <w:tc>
          <w:tcPr>
            <w:tcW w:w="1134" w:type="dxa"/>
            <w:tcBorders>
              <w:top w:val="single" w:sz="4" w:space="0" w:color="auto"/>
              <w:left w:val="single" w:sz="4" w:space="0" w:color="auto"/>
              <w:bottom w:val="single" w:sz="4" w:space="0" w:color="auto"/>
              <w:right w:val="single" w:sz="4" w:space="0" w:color="auto"/>
            </w:tcBorders>
          </w:tcPr>
          <w:p w14:paraId="1FF104EF" w14:textId="77777777" w:rsidR="006F058C" w:rsidRPr="00A23077" w:rsidRDefault="006F058C" w:rsidP="006F058C">
            <w:pPr>
              <w:suppressAutoHyphens w:val="0"/>
              <w:autoSpaceDE w:val="0"/>
              <w:autoSpaceDN w:val="0"/>
              <w:adjustRightInd w:val="0"/>
              <w:spacing w:after="160" w:line="252" w:lineRule="auto"/>
              <w:ind w:firstLine="720"/>
              <w:jc w:val="both"/>
              <w:rPr>
                <w:rFonts w:ascii="Bierstadt Display" w:eastAsia="Arial Unicode MS" w:hAnsi="Bierstadt Display" w:cs="Calibri"/>
                <w:kern w:val="2"/>
                <w:lang w:val="es-EC" w:eastAsia="en-US"/>
              </w:rPr>
            </w:pPr>
          </w:p>
        </w:tc>
        <w:tc>
          <w:tcPr>
            <w:tcW w:w="9209" w:type="dxa"/>
            <w:gridSpan w:val="3"/>
            <w:tcBorders>
              <w:top w:val="single" w:sz="4" w:space="0" w:color="auto"/>
              <w:left w:val="single" w:sz="4" w:space="0" w:color="auto"/>
              <w:bottom w:val="single" w:sz="4" w:space="0" w:color="auto"/>
              <w:right w:val="single" w:sz="4" w:space="0" w:color="auto"/>
            </w:tcBorders>
            <w:vAlign w:val="center"/>
            <w:hideMark/>
          </w:tcPr>
          <w:p w14:paraId="7C570EB3" w14:textId="77777777" w:rsidR="006F058C" w:rsidRPr="00A23077" w:rsidRDefault="006F058C" w:rsidP="006F058C">
            <w:pPr>
              <w:suppressAutoHyphens w:val="0"/>
              <w:autoSpaceDE w:val="0"/>
              <w:autoSpaceDN w:val="0"/>
              <w:adjustRightInd w:val="0"/>
              <w:spacing w:after="160" w:line="252" w:lineRule="auto"/>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bCs/>
                <w:kern w:val="2"/>
                <w:lang w:val="es-EC" w:eastAsia="en-US"/>
              </w:rPr>
              <w:t>DESCRIPCIÓN:</w:t>
            </w:r>
            <w:r w:rsidRPr="00A23077">
              <w:rPr>
                <w:rFonts w:ascii="Bierstadt Display" w:eastAsia="Calibri" w:hAnsi="Bierstadt Display" w:cs="Calibri"/>
                <w:kern w:val="2"/>
                <w:lang w:val="es-EC" w:eastAsia="en-US"/>
              </w:rPr>
              <w:t xml:space="preserve"> Edición de Costos de Mano de Obra</w:t>
            </w:r>
          </w:p>
          <w:p w14:paraId="32DBECFA" w14:textId="77777777" w:rsidR="006F058C" w:rsidRPr="00A23077" w:rsidRDefault="006F058C" w:rsidP="006F058C">
            <w:pPr>
              <w:suppressAutoHyphens w:val="0"/>
              <w:autoSpaceDE w:val="0"/>
              <w:autoSpaceDN w:val="0"/>
              <w:adjustRightInd w:val="0"/>
              <w:spacing w:after="160" w:line="252" w:lineRule="auto"/>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bCs/>
                <w:kern w:val="2"/>
                <w:lang w:val="es-EC" w:eastAsia="en-US"/>
              </w:rPr>
              <w:t>SUPOSICIONES/ASUNCIONES</w:t>
            </w:r>
            <w:r w:rsidRPr="00A23077">
              <w:rPr>
                <w:rFonts w:ascii="Bierstadt Display" w:eastAsia="Arial Unicode MS" w:hAnsi="Bierstadt Display" w:cs="Calibri"/>
                <w:color w:val="0000FF"/>
                <w:kern w:val="2"/>
                <w:lang w:val="es-EC" w:eastAsia="en-US"/>
              </w:rPr>
              <w:t>:</w:t>
            </w:r>
          </w:p>
          <w:p w14:paraId="3A1F07B7" w14:textId="77777777" w:rsidR="006F058C" w:rsidRPr="00A23077" w:rsidRDefault="006F058C" w:rsidP="00736B86">
            <w:pPr>
              <w:numPr>
                <w:ilvl w:val="0"/>
                <w:numId w:val="80"/>
              </w:numPr>
              <w:suppressAutoHyphens w:val="0"/>
              <w:autoSpaceDE w:val="0"/>
              <w:autoSpaceDN w:val="0"/>
              <w:adjustRightInd w:val="0"/>
              <w:spacing w:line="252" w:lineRule="auto"/>
              <w:jc w:val="both"/>
              <w:rPr>
                <w:rFonts w:ascii="Bierstadt Display" w:eastAsia="Calibri" w:hAnsi="Bierstadt Display" w:cs="Calibri"/>
                <w:kern w:val="2"/>
                <w:lang w:val="es-EC" w:eastAsia="en-US"/>
              </w:rPr>
            </w:pPr>
            <w:r w:rsidRPr="00A23077">
              <w:rPr>
                <w:rFonts w:ascii="Bierstadt Display" w:eastAsia="Calibri" w:hAnsi="Bierstadt Display" w:cs="Calibri"/>
                <w:kern w:val="2"/>
                <w:lang w:val="es-EC" w:eastAsia="en-US"/>
              </w:rPr>
              <w:t>El personal busca los costos de mano de obra previamente registrados para un proyecto.</w:t>
            </w:r>
          </w:p>
          <w:p w14:paraId="5377C99A" w14:textId="77777777" w:rsidR="006F058C" w:rsidRPr="00A23077" w:rsidRDefault="006F058C" w:rsidP="00736B86">
            <w:pPr>
              <w:numPr>
                <w:ilvl w:val="0"/>
                <w:numId w:val="80"/>
              </w:numPr>
              <w:suppressAutoHyphens w:val="0"/>
              <w:autoSpaceDE w:val="0"/>
              <w:autoSpaceDN w:val="0"/>
              <w:adjustRightInd w:val="0"/>
              <w:spacing w:line="252" w:lineRule="auto"/>
              <w:jc w:val="both"/>
              <w:rPr>
                <w:rFonts w:ascii="Bierstadt Display" w:eastAsia="Calibri" w:hAnsi="Bierstadt Display" w:cs="Calibri"/>
                <w:kern w:val="2"/>
                <w:lang w:val="es-EC" w:eastAsia="en-US"/>
              </w:rPr>
            </w:pPr>
            <w:r w:rsidRPr="00A23077">
              <w:rPr>
                <w:rFonts w:ascii="Bierstadt Display" w:eastAsia="Calibri" w:hAnsi="Bierstadt Display" w:cs="Calibri"/>
                <w:kern w:val="2"/>
                <w:lang w:val="es-EC" w:eastAsia="en-US"/>
              </w:rPr>
              <w:t>El personal edita un costo de mano de obra existente para corregir un error.</w:t>
            </w:r>
          </w:p>
          <w:p w14:paraId="357DF5C8" w14:textId="77777777" w:rsidR="006F058C" w:rsidRPr="00A23077" w:rsidRDefault="006F058C" w:rsidP="00736B86">
            <w:pPr>
              <w:numPr>
                <w:ilvl w:val="0"/>
                <w:numId w:val="80"/>
              </w:numPr>
              <w:suppressAutoHyphens w:val="0"/>
              <w:autoSpaceDE w:val="0"/>
              <w:autoSpaceDN w:val="0"/>
              <w:adjustRightInd w:val="0"/>
              <w:spacing w:line="252" w:lineRule="auto"/>
              <w:jc w:val="both"/>
              <w:rPr>
                <w:rFonts w:ascii="Bierstadt Display" w:eastAsia="Calibri" w:hAnsi="Bierstadt Display" w:cs="Calibri"/>
                <w:kern w:val="2"/>
                <w:lang w:val="es-EC" w:eastAsia="en-US"/>
              </w:rPr>
            </w:pPr>
            <w:r w:rsidRPr="00A23077">
              <w:rPr>
                <w:rFonts w:ascii="Bierstadt Display" w:eastAsia="Calibri" w:hAnsi="Bierstadt Display" w:cs="Calibri"/>
                <w:kern w:val="2"/>
                <w:lang w:val="es-EC" w:eastAsia="en-US"/>
              </w:rPr>
              <w:t>El sistema actualiza el costo de mano de obra editado y muestra un mensaje de confirmación.</w:t>
            </w:r>
          </w:p>
        </w:tc>
      </w:tr>
      <w:tr w:rsidR="006F058C" w:rsidRPr="006F058C" w14:paraId="647EF4BF" w14:textId="77777777" w:rsidTr="006F058C">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1DEE1D52" w14:textId="77777777" w:rsidR="006F058C" w:rsidRPr="00A23077" w:rsidRDefault="006F058C" w:rsidP="006F058C">
            <w:pPr>
              <w:suppressAutoHyphens w:val="0"/>
              <w:spacing w:after="160" w:line="252" w:lineRule="auto"/>
              <w:ind w:firstLine="720"/>
              <w:jc w:val="both"/>
              <w:rPr>
                <w:rFonts w:ascii="Bierstadt Display" w:eastAsia="Calibri" w:hAnsi="Bierstadt Display" w:cs="Calibri"/>
                <w:bCs/>
                <w:kern w:val="2"/>
                <w:lang w:val="es-EC" w:eastAsia="en-US"/>
              </w:rPr>
            </w:pPr>
            <w:r w:rsidRPr="00A23077">
              <w:rPr>
                <w:rFonts w:ascii="Bierstadt Display" w:eastAsia="Calibri" w:hAnsi="Bierstadt Display" w:cs="Calibri"/>
                <w:b/>
                <w:kern w:val="2"/>
                <w:lang w:val="es-EC" w:eastAsia="en-US"/>
              </w:rPr>
              <w:t xml:space="preserve">RIESGOS: </w:t>
            </w:r>
          </w:p>
          <w:p w14:paraId="52E789A3" w14:textId="77777777" w:rsidR="006F058C" w:rsidRPr="00A23077" w:rsidRDefault="006F058C" w:rsidP="00736B86">
            <w:pPr>
              <w:numPr>
                <w:ilvl w:val="0"/>
                <w:numId w:val="81"/>
              </w:numPr>
              <w:suppressAutoHyphens w:val="0"/>
              <w:spacing w:line="252" w:lineRule="auto"/>
              <w:jc w:val="both"/>
              <w:rPr>
                <w:rFonts w:ascii="Bierstadt Display" w:hAnsi="Bierstadt Display" w:cs="Calibri"/>
                <w:bCs/>
                <w:kern w:val="2"/>
                <w:lang w:eastAsia="es-ES"/>
              </w:rPr>
            </w:pPr>
            <w:r w:rsidRPr="00A23077">
              <w:rPr>
                <w:rFonts w:ascii="Bierstadt Display" w:hAnsi="Bierstadt Display" w:cs="Calibri"/>
                <w:bCs/>
                <w:kern w:val="2"/>
                <w:lang w:eastAsia="es-ES"/>
              </w:rPr>
              <w:t>Riesgo de ingreso de datos incorrectos: Existe el riesgo de que el personal ingrese datos incorrectos al momento de registrar los costos de mano de obra, lo que podría afectar la precisión de los informes de costos y la toma de decisiones.</w:t>
            </w:r>
          </w:p>
          <w:p w14:paraId="17980A8F" w14:textId="77777777" w:rsidR="006F058C" w:rsidRPr="00A23077" w:rsidRDefault="006F058C" w:rsidP="00736B86">
            <w:pPr>
              <w:numPr>
                <w:ilvl w:val="0"/>
                <w:numId w:val="81"/>
              </w:numPr>
              <w:suppressAutoHyphens w:val="0"/>
              <w:spacing w:line="252" w:lineRule="auto"/>
              <w:jc w:val="both"/>
              <w:rPr>
                <w:rFonts w:ascii="Bierstadt Display" w:hAnsi="Bierstadt Display" w:cs="Calibri"/>
                <w:bCs/>
                <w:kern w:val="2"/>
                <w:lang w:eastAsia="es-ES"/>
              </w:rPr>
            </w:pPr>
            <w:r w:rsidRPr="00A23077">
              <w:rPr>
                <w:rFonts w:ascii="Bierstadt Display" w:hAnsi="Bierstadt Display" w:cs="Calibri"/>
                <w:bCs/>
                <w:kern w:val="2"/>
                <w:lang w:eastAsia="es-ES"/>
              </w:rPr>
              <w:t>Riesgo de falta de validación de datos: Si no se realizan validaciones adecuadas de los datos ingresados, podría haber errores o inconsistencias en los registros de costos de mano de obra, lo que afectaría la integridad de la información y su utilidad para el análisis.</w:t>
            </w:r>
          </w:p>
          <w:p w14:paraId="3ED9C958" w14:textId="77777777" w:rsidR="006F058C" w:rsidRPr="00A23077" w:rsidRDefault="006F058C" w:rsidP="00736B86">
            <w:pPr>
              <w:numPr>
                <w:ilvl w:val="0"/>
                <w:numId w:val="81"/>
              </w:numPr>
              <w:suppressAutoHyphens w:val="0"/>
              <w:spacing w:line="252" w:lineRule="auto"/>
              <w:jc w:val="both"/>
              <w:rPr>
                <w:rFonts w:ascii="Bierstadt Display" w:hAnsi="Bierstadt Display" w:cs="Calibri"/>
                <w:bCs/>
                <w:kern w:val="2"/>
                <w:lang w:eastAsia="es-ES"/>
              </w:rPr>
            </w:pPr>
            <w:r w:rsidRPr="00A23077">
              <w:rPr>
                <w:rFonts w:ascii="Bierstadt Display" w:hAnsi="Bierstadt Display" w:cs="Calibri"/>
                <w:bCs/>
                <w:kern w:val="2"/>
                <w:lang w:eastAsia="es-ES"/>
              </w:rPr>
              <w:t>Riesgo de falta de asociación correcta con proyectos: Si los costos de mano de obra no se registran y asocian correctamente con los proyectos correspondientes, podría haber confusiones y dificultades para realizar un seguimiento preciso de los costos por proyecto.</w:t>
            </w:r>
          </w:p>
          <w:p w14:paraId="440E140E" w14:textId="77777777" w:rsidR="006F058C" w:rsidRPr="00A23077" w:rsidRDefault="006F058C" w:rsidP="00736B86">
            <w:pPr>
              <w:numPr>
                <w:ilvl w:val="0"/>
                <w:numId w:val="81"/>
              </w:numPr>
              <w:suppressAutoHyphens w:val="0"/>
              <w:spacing w:line="252" w:lineRule="auto"/>
              <w:jc w:val="both"/>
              <w:rPr>
                <w:rFonts w:ascii="Bierstadt Display" w:hAnsi="Bierstadt Display" w:cs="Calibri"/>
                <w:bCs/>
                <w:kern w:val="2"/>
                <w:lang w:eastAsia="es-ES"/>
              </w:rPr>
            </w:pPr>
            <w:r w:rsidRPr="00A23077">
              <w:rPr>
                <w:rFonts w:ascii="Bierstadt Display" w:hAnsi="Bierstadt Display" w:cs="Calibri"/>
                <w:bCs/>
                <w:kern w:val="2"/>
                <w:lang w:eastAsia="es-ES"/>
              </w:rPr>
              <w:lastRenderedPageBreak/>
              <w:t>Riesgo de incumplimiento normativo: Si los formularios impresos y electrónicos generados no cumplen con las normas del Servicio de Rentas Internas (SRI), la empresa podría enfrentar sanciones o problemas legales relacionados con la presentación de informes de costos.</w:t>
            </w:r>
          </w:p>
          <w:p w14:paraId="6B2423D1" w14:textId="77777777" w:rsidR="006F058C" w:rsidRPr="00A23077" w:rsidRDefault="006F058C" w:rsidP="00736B86">
            <w:pPr>
              <w:numPr>
                <w:ilvl w:val="0"/>
                <w:numId w:val="81"/>
              </w:numPr>
              <w:suppressAutoHyphens w:val="0"/>
              <w:spacing w:line="252" w:lineRule="auto"/>
              <w:jc w:val="both"/>
              <w:rPr>
                <w:rFonts w:ascii="Bierstadt Display" w:hAnsi="Bierstadt Display" w:cs="Calibri"/>
                <w:bCs/>
                <w:kern w:val="2"/>
                <w:lang w:eastAsia="es-ES"/>
              </w:rPr>
            </w:pPr>
            <w:r w:rsidRPr="00A23077">
              <w:rPr>
                <w:rFonts w:ascii="Bierstadt Display" w:hAnsi="Bierstadt Display" w:cs="Calibri"/>
                <w:bCs/>
                <w:kern w:val="2"/>
                <w:lang w:eastAsia="es-ES"/>
              </w:rPr>
              <w:t>Riesgo de falta de actualización de costos editados: Si no se realiza una actualización adecuada de los costos de mano de obra editados, podría haber discrepancias entre los registros y los informes posteriores, lo que dificultaría el análisis de los recursos utilizados en cada proyecto.</w:t>
            </w:r>
          </w:p>
        </w:tc>
      </w:tr>
      <w:tr w:rsidR="006F058C" w:rsidRPr="006F058C" w14:paraId="51217265" w14:textId="77777777" w:rsidTr="006F058C">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75802BE9" w14:textId="77777777" w:rsidR="006F058C" w:rsidRPr="00A23077" w:rsidRDefault="006F058C" w:rsidP="006F058C">
            <w:pPr>
              <w:suppressAutoHyphens w:val="0"/>
              <w:spacing w:after="160" w:line="252"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lastRenderedPageBreak/>
              <w:t xml:space="preserve">PROTOTIPO EXPLORATORIO: </w:t>
            </w:r>
            <w:r w:rsidRPr="00A23077">
              <w:rPr>
                <w:rFonts w:ascii="Bierstadt Display" w:eastAsia="Calibri" w:hAnsi="Bierstadt Display" w:cs="Calibri"/>
                <w:bCs/>
                <w:kern w:val="2"/>
                <w:lang w:val="es-EC" w:eastAsia="en-US"/>
              </w:rPr>
              <w:t>N/A</w:t>
            </w:r>
          </w:p>
        </w:tc>
      </w:tr>
    </w:tbl>
    <w:p w14:paraId="0B2E6423" w14:textId="77777777" w:rsidR="006F058C" w:rsidRPr="006F058C" w:rsidRDefault="006F058C" w:rsidP="006F058C"/>
    <w:p w14:paraId="77D833FD" w14:textId="178E23B0" w:rsidR="00825621" w:rsidRDefault="00825621" w:rsidP="00825621">
      <w:pPr>
        <w:suppressAutoHyphens w:val="0"/>
        <w:spacing w:after="160" w:line="256" w:lineRule="auto"/>
        <w:rPr>
          <w:rFonts w:ascii="Arial" w:eastAsia="Calibri" w:hAnsi="Arial"/>
          <w:sz w:val="22"/>
          <w:szCs w:val="22"/>
          <w:lang w:val="es-EC" w:eastAsia="en-US"/>
        </w:rPr>
      </w:pPr>
    </w:p>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72"/>
        <w:gridCol w:w="1583"/>
        <w:gridCol w:w="3861"/>
      </w:tblGrid>
      <w:tr w:rsidR="006F058C" w:rsidRPr="006F058C" w14:paraId="1C5C89F7" w14:textId="77777777" w:rsidTr="005B22D6">
        <w:trPr>
          <w:trHeight w:val="708"/>
          <w:tblHeader/>
          <w:jc w:val="center"/>
        </w:trPr>
        <w:tc>
          <w:tcPr>
            <w:tcW w:w="4903"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0D867B21" w14:textId="77777777" w:rsidR="006F058C" w:rsidRPr="00A23077" w:rsidRDefault="006F058C" w:rsidP="006F058C">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IDENTIFICADOR CASO DE USO:</w:t>
            </w:r>
          </w:p>
          <w:p w14:paraId="7B2E48B2" w14:textId="77777777" w:rsidR="006F058C" w:rsidRPr="00A23077" w:rsidRDefault="006F058C" w:rsidP="006F058C">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CU-15</w:t>
            </w:r>
          </w:p>
        </w:tc>
        <w:tc>
          <w:tcPr>
            <w:tcW w:w="5440"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39A7DF35" w14:textId="77777777" w:rsidR="006F058C" w:rsidRPr="00A23077" w:rsidRDefault="006F058C" w:rsidP="006F058C">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NOMBRE:</w:t>
            </w:r>
          </w:p>
          <w:p w14:paraId="782AC88C" w14:textId="77777777" w:rsidR="006F058C" w:rsidRPr="00A23077" w:rsidRDefault="006F058C" w:rsidP="006F058C">
            <w:pPr>
              <w:suppressAutoHyphens w:val="0"/>
              <w:spacing w:after="160" w:line="254" w:lineRule="auto"/>
              <w:ind w:firstLine="720"/>
              <w:jc w:val="both"/>
              <w:rPr>
                <w:rFonts w:ascii="Bierstadt Display" w:eastAsia="Calibri" w:hAnsi="Bierstadt Display" w:cs="Calibri"/>
                <w:kern w:val="2"/>
                <w:lang w:val="es-EC" w:eastAsia="en-US"/>
              </w:rPr>
            </w:pPr>
            <w:r w:rsidRPr="00A23077">
              <w:rPr>
                <w:rFonts w:ascii="Bierstadt Display" w:eastAsia="Calibri" w:hAnsi="Bierstadt Display" w:cs="Calibri"/>
                <w:kern w:val="2"/>
                <w:lang w:val="es-EC" w:eastAsia="en-US"/>
              </w:rPr>
              <w:t>Re</w:t>
            </w:r>
            <w:r w:rsidRPr="006F058C">
              <w:rPr>
                <w:rFonts w:ascii="Bierstadt Display" w:hAnsi="Bierstadt Display" w:cs="Arial"/>
                <w:iCs/>
              </w:rPr>
              <w:t>gistro de Costos de Mano de Obra</w:t>
            </w:r>
          </w:p>
        </w:tc>
      </w:tr>
      <w:tr w:rsidR="006F058C" w:rsidRPr="006F058C" w14:paraId="18B3F6FD" w14:textId="77777777" w:rsidTr="005B22D6">
        <w:trPr>
          <w:trHeight w:val="407"/>
          <w:jc w:val="center"/>
        </w:trPr>
        <w:tc>
          <w:tcPr>
            <w:tcW w:w="6485" w:type="dxa"/>
            <w:gridSpan w:val="3"/>
            <w:tcBorders>
              <w:top w:val="single" w:sz="4" w:space="0" w:color="auto"/>
              <w:left w:val="single" w:sz="4" w:space="0" w:color="auto"/>
              <w:bottom w:val="single" w:sz="4" w:space="0" w:color="auto"/>
              <w:right w:val="single" w:sz="4" w:space="0" w:color="auto"/>
            </w:tcBorders>
            <w:vAlign w:val="center"/>
            <w:hideMark/>
          </w:tcPr>
          <w:p w14:paraId="252579CF" w14:textId="77777777" w:rsidR="006F058C" w:rsidRPr="00A23077" w:rsidRDefault="006F058C" w:rsidP="006F058C">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COMPLEJIDAD: </w:t>
            </w:r>
            <w:r w:rsidRPr="00A23077">
              <w:rPr>
                <w:rFonts w:ascii="Bierstadt Display" w:eastAsia="Arial Unicode MS" w:hAnsi="Bierstadt Display" w:cs="Calibri"/>
                <w:kern w:val="2"/>
                <w:lang w:val="es-EC" w:eastAsia="en-US"/>
              </w:rPr>
              <w:t>Media</w:t>
            </w:r>
          </w:p>
        </w:tc>
        <w:tc>
          <w:tcPr>
            <w:tcW w:w="3858" w:type="dxa"/>
            <w:tcBorders>
              <w:top w:val="single" w:sz="4" w:space="0" w:color="auto"/>
              <w:left w:val="single" w:sz="4" w:space="0" w:color="auto"/>
              <w:bottom w:val="single" w:sz="4" w:space="0" w:color="auto"/>
              <w:right w:val="single" w:sz="4" w:space="0" w:color="auto"/>
            </w:tcBorders>
            <w:vAlign w:val="center"/>
            <w:hideMark/>
          </w:tcPr>
          <w:p w14:paraId="29BED311" w14:textId="77777777" w:rsidR="006F058C" w:rsidRPr="00A23077" w:rsidRDefault="006F058C" w:rsidP="006F058C">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PRIORIDAD: </w:t>
            </w:r>
            <w:r w:rsidRPr="00A23077">
              <w:rPr>
                <w:rFonts w:ascii="Bierstadt Display" w:eastAsia="Arial Unicode MS" w:hAnsi="Bierstadt Display" w:cs="Calibri"/>
                <w:kern w:val="2"/>
                <w:lang w:val="es-EC" w:eastAsia="en-US"/>
              </w:rPr>
              <w:t>Alta</w:t>
            </w:r>
          </w:p>
        </w:tc>
      </w:tr>
      <w:tr w:rsidR="006F058C" w:rsidRPr="006F058C" w14:paraId="4DED1D29" w14:textId="77777777" w:rsidTr="005B22D6">
        <w:trPr>
          <w:trHeight w:val="434"/>
          <w:jc w:val="center"/>
        </w:trPr>
        <w:tc>
          <w:tcPr>
            <w:tcW w:w="10343" w:type="dxa"/>
            <w:gridSpan w:val="4"/>
            <w:tcBorders>
              <w:top w:val="single" w:sz="4" w:space="0" w:color="auto"/>
              <w:left w:val="single" w:sz="4" w:space="0" w:color="auto"/>
              <w:bottom w:val="single" w:sz="4" w:space="0" w:color="auto"/>
              <w:right w:val="single" w:sz="4" w:space="0" w:color="auto"/>
            </w:tcBorders>
            <w:hideMark/>
          </w:tcPr>
          <w:p w14:paraId="4B170A25" w14:textId="77777777" w:rsidR="006F058C" w:rsidRPr="00A23077" w:rsidRDefault="006F058C" w:rsidP="006F058C">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REQUERIMIENTO FUNCIONAL ASOCIADO: </w:t>
            </w:r>
            <w:r w:rsidRPr="00A23077">
              <w:rPr>
                <w:rFonts w:ascii="Bierstadt Display" w:eastAsia="Calibri" w:hAnsi="Bierstadt Display" w:cs="Calibri"/>
                <w:bCs/>
                <w:kern w:val="2"/>
                <w:lang w:val="es-EC" w:eastAsia="en-US"/>
              </w:rPr>
              <w:t>RF-</w:t>
            </w:r>
          </w:p>
        </w:tc>
      </w:tr>
      <w:tr w:rsidR="006F058C" w:rsidRPr="006F058C" w14:paraId="2258347B" w14:textId="77777777" w:rsidTr="005B22D6">
        <w:trPr>
          <w:trHeight w:val="41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1C848111" w14:textId="77777777" w:rsidR="006F058C" w:rsidRPr="00A23077" w:rsidRDefault="006F058C" w:rsidP="006F058C">
            <w:pPr>
              <w:suppressAutoHyphens w:val="0"/>
              <w:spacing w:after="160" w:line="254" w:lineRule="auto"/>
              <w:ind w:firstLine="720"/>
              <w:jc w:val="both"/>
              <w:rPr>
                <w:rFonts w:ascii="Bierstadt Display" w:eastAsia="Calibri" w:hAnsi="Bierstadt Display" w:cs="Calibri"/>
                <w:kern w:val="2"/>
                <w:lang w:val="es-EC" w:eastAsia="en-US"/>
              </w:rPr>
            </w:pPr>
            <w:r w:rsidRPr="00A23077">
              <w:rPr>
                <w:rFonts w:ascii="Bierstadt Display" w:eastAsia="Calibri" w:hAnsi="Bierstadt Display" w:cs="Calibri"/>
                <w:b/>
                <w:kern w:val="2"/>
                <w:lang w:val="es-EC" w:eastAsia="en-US"/>
              </w:rPr>
              <w:t xml:space="preserve">ACTORES: </w:t>
            </w:r>
            <w:r w:rsidRPr="00A23077">
              <w:rPr>
                <w:rFonts w:ascii="Bierstadt Display" w:eastAsia="Calibri" w:hAnsi="Bierstadt Display" w:cs="Calibri"/>
                <w:bCs/>
                <w:kern w:val="2"/>
                <w:lang w:val="es-EC" w:eastAsia="en-US"/>
              </w:rPr>
              <w:t>ACT-1, ACT-4</w:t>
            </w:r>
          </w:p>
        </w:tc>
      </w:tr>
      <w:tr w:rsidR="006F058C" w:rsidRPr="006F058C" w14:paraId="793AE039" w14:textId="77777777" w:rsidTr="005B22D6">
        <w:trPr>
          <w:trHeight w:val="42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2CE21B37" w14:textId="77777777" w:rsidR="006F058C" w:rsidRPr="00A23077" w:rsidRDefault="006F058C" w:rsidP="006F058C">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CASOS DE USO ASOCIADOS: </w:t>
            </w:r>
            <w:r w:rsidRPr="00A23077">
              <w:rPr>
                <w:rFonts w:ascii="Bierstadt Display" w:eastAsia="Arial Unicode MS" w:hAnsi="Bierstadt Display" w:cs="Calibri"/>
                <w:kern w:val="2"/>
                <w:lang w:val="es-EC" w:eastAsia="en-US"/>
              </w:rPr>
              <w:t>Incluido en CU</w:t>
            </w:r>
          </w:p>
        </w:tc>
      </w:tr>
      <w:tr w:rsidR="006F058C" w:rsidRPr="006F058C" w14:paraId="69F66B87" w14:textId="77777777" w:rsidTr="005B22D6">
        <w:trPr>
          <w:trHeight w:val="698"/>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62B8E357" w14:textId="77777777" w:rsidR="006F058C" w:rsidRPr="00A23077" w:rsidRDefault="006F058C" w:rsidP="006F058C">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DESCRIPCIÓN: </w:t>
            </w:r>
            <w:r w:rsidRPr="00A23077">
              <w:rPr>
                <w:rFonts w:ascii="Bierstadt Display" w:eastAsia="Arial Unicode MS" w:hAnsi="Bierstadt Display" w:cs="Calibri"/>
                <w:kern w:val="2"/>
                <w:lang w:val="es-EC" w:eastAsia="en-US"/>
              </w:rPr>
              <w:t>Permite al personal registrar los costos de mano de obra para cada proyecto.</w:t>
            </w:r>
          </w:p>
        </w:tc>
      </w:tr>
      <w:tr w:rsidR="006F058C" w:rsidRPr="006F058C" w14:paraId="32937E0F" w14:textId="77777777" w:rsidTr="005B22D6">
        <w:trPr>
          <w:trHeight w:val="964"/>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2D87FB9A" w14:textId="77777777" w:rsidR="006F058C" w:rsidRPr="00A23077" w:rsidRDefault="006F058C" w:rsidP="006F058C">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NOTAS:</w:t>
            </w:r>
          </w:p>
          <w:p w14:paraId="54CC0974" w14:textId="77777777" w:rsidR="006F058C" w:rsidRPr="00A23077" w:rsidRDefault="006F058C" w:rsidP="006F058C">
            <w:pPr>
              <w:suppressAutoHyphens w:val="0"/>
              <w:spacing w:after="160" w:line="254" w:lineRule="auto"/>
              <w:ind w:left="1080"/>
              <w:jc w:val="both"/>
              <w:rPr>
                <w:rFonts w:ascii="Bierstadt Display" w:eastAsia="Calibri" w:hAnsi="Bierstadt Display" w:cs="Calibri"/>
                <w:bCs/>
                <w:kern w:val="2"/>
                <w:lang w:val="es-EC" w:eastAsia="en-US"/>
              </w:rPr>
            </w:pPr>
            <w:r w:rsidRPr="00A23077">
              <w:rPr>
                <w:rFonts w:ascii="Bierstadt Display" w:eastAsia="Calibri" w:hAnsi="Bierstadt Display" w:cs="Calibri"/>
                <w:bCs/>
                <w:kern w:val="2"/>
                <w:lang w:val="es-EC" w:eastAsia="en-US"/>
              </w:rPr>
              <w:t>Los costos de mano de obra deben incluir detalles como el nombre del empleado, las horas trabajadas y la tarifa horaria.</w:t>
            </w:r>
          </w:p>
        </w:tc>
      </w:tr>
      <w:tr w:rsidR="006F058C" w:rsidRPr="006F058C" w14:paraId="2213A099" w14:textId="77777777" w:rsidTr="005B22D6">
        <w:trPr>
          <w:trHeight w:val="41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5F57D3E6" w14:textId="77777777" w:rsidR="006F058C" w:rsidRPr="00A23077" w:rsidRDefault="006F058C" w:rsidP="006F058C">
            <w:pPr>
              <w:suppressAutoHyphens w:val="0"/>
              <w:spacing w:after="160" w:line="254" w:lineRule="auto"/>
              <w:ind w:firstLine="720"/>
              <w:jc w:val="both"/>
              <w:rPr>
                <w:rFonts w:ascii="Bierstadt Display" w:eastAsia="Arial Unicode MS" w:hAnsi="Bierstadt Display" w:cs="Calibri"/>
                <w:kern w:val="2"/>
                <w:lang w:val="es-EC" w:eastAsia="en-US"/>
              </w:rPr>
            </w:pPr>
            <w:r w:rsidRPr="00A23077">
              <w:rPr>
                <w:rFonts w:ascii="Bierstadt Display" w:eastAsia="Calibri" w:hAnsi="Bierstadt Display" w:cs="Calibri"/>
                <w:b/>
                <w:kern w:val="2"/>
                <w:lang w:val="es-EC" w:eastAsia="en-US"/>
              </w:rPr>
              <w:t xml:space="preserve">CRITERIOS DE ACEPTACIÓN: </w:t>
            </w:r>
          </w:p>
          <w:p w14:paraId="4768FF36" w14:textId="77777777" w:rsidR="006F058C" w:rsidRPr="00A23077" w:rsidRDefault="006F058C" w:rsidP="00736B86">
            <w:pPr>
              <w:numPr>
                <w:ilvl w:val="0"/>
                <w:numId w:val="72"/>
              </w:numPr>
              <w:suppressAutoHyphens w:val="0"/>
              <w:spacing w:after="160" w:line="254" w:lineRule="auto"/>
              <w:contextualSpacing/>
              <w:jc w:val="both"/>
              <w:rPr>
                <w:rFonts w:ascii="Bierstadt Display" w:eastAsia="Arial Unicode MS" w:hAnsi="Bierstadt Display" w:cs="Calibri"/>
                <w:kern w:val="2"/>
                <w:lang w:val="es-EC" w:eastAsia="en-US"/>
              </w:rPr>
            </w:pPr>
            <w:r w:rsidRPr="00A23077">
              <w:rPr>
                <w:rFonts w:ascii="Bierstadt Display" w:eastAsia="Arial Unicode MS" w:hAnsi="Bierstadt Display" w:cs="Calibri"/>
                <w:kern w:val="2"/>
                <w:lang w:val="es-EC" w:eastAsia="en-US"/>
              </w:rPr>
              <w:t>El sistema debe calcular automáticamente el costo total de mano de obra y asociarlo al proyecto correspondiente.</w:t>
            </w:r>
          </w:p>
        </w:tc>
      </w:tr>
      <w:tr w:rsidR="006F058C" w:rsidRPr="006F058C" w14:paraId="60A88006" w14:textId="77777777" w:rsidTr="005B22D6">
        <w:trPr>
          <w:trHeight w:val="345"/>
          <w:jc w:val="center"/>
        </w:trPr>
        <w:tc>
          <w:tcPr>
            <w:tcW w:w="10343" w:type="dxa"/>
            <w:gridSpan w:val="4"/>
            <w:tcBorders>
              <w:top w:val="single" w:sz="4" w:space="0" w:color="auto"/>
              <w:left w:val="single" w:sz="4" w:space="0" w:color="auto"/>
              <w:bottom w:val="single" w:sz="4" w:space="0" w:color="auto"/>
              <w:right w:val="single" w:sz="4" w:space="0" w:color="auto"/>
            </w:tcBorders>
            <w:shd w:val="clear" w:color="auto" w:fill="D9D9D9"/>
            <w:vAlign w:val="center"/>
            <w:hideMark/>
          </w:tcPr>
          <w:p w14:paraId="6604C939" w14:textId="77777777" w:rsidR="006F058C" w:rsidRPr="00A23077" w:rsidRDefault="006F058C" w:rsidP="006F058C">
            <w:pPr>
              <w:suppressAutoHyphens w:val="0"/>
              <w:autoSpaceDE w:val="0"/>
              <w:autoSpaceDN w:val="0"/>
              <w:adjustRightInd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ESCENARIOS:</w:t>
            </w:r>
          </w:p>
        </w:tc>
      </w:tr>
      <w:tr w:rsidR="006F058C" w:rsidRPr="006F058C" w14:paraId="68B1AED2" w14:textId="77777777" w:rsidTr="005B22D6">
        <w:trPr>
          <w:trHeight w:val="3185"/>
          <w:jc w:val="center"/>
        </w:trPr>
        <w:tc>
          <w:tcPr>
            <w:tcW w:w="1134" w:type="dxa"/>
            <w:tcBorders>
              <w:top w:val="single" w:sz="4" w:space="0" w:color="auto"/>
              <w:left w:val="single" w:sz="4" w:space="0" w:color="auto"/>
              <w:bottom w:val="single" w:sz="4" w:space="0" w:color="auto"/>
              <w:right w:val="single" w:sz="4" w:space="0" w:color="auto"/>
            </w:tcBorders>
          </w:tcPr>
          <w:p w14:paraId="3B444ABC" w14:textId="77777777" w:rsidR="006F058C" w:rsidRPr="00A23077" w:rsidRDefault="006F058C" w:rsidP="006F058C">
            <w:pPr>
              <w:suppressAutoHyphens w:val="0"/>
              <w:autoSpaceDE w:val="0"/>
              <w:autoSpaceDN w:val="0"/>
              <w:adjustRightInd w:val="0"/>
              <w:spacing w:after="160" w:line="254" w:lineRule="auto"/>
              <w:jc w:val="both"/>
              <w:rPr>
                <w:rFonts w:ascii="Bierstadt Display" w:eastAsia="Calibri" w:hAnsi="Bierstadt Display" w:cs="Calibri"/>
                <w:kern w:val="2"/>
                <w:lang w:val="es-EC" w:eastAsia="es-ES"/>
              </w:rPr>
            </w:pPr>
          </w:p>
        </w:tc>
        <w:tc>
          <w:tcPr>
            <w:tcW w:w="9209" w:type="dxa"/>
            <w:gridSpan w:val="3"/>
            <w:tcBorders>
              <w:top w:val="single" w:sz="4" w:space="0" w:color="auto"/>
              <w:left w:val="single" w:sz="4" w:space="0" w:color="auto"/>
              <w:bottom w:val="single" w:sz="4" w:space="0" w:color="auto"/>
              <w:right w:val="single" w:sz="4" w:space="0" w:color="auto"/>
            </w:tcBorders>
            <w:hideMark/>
          </w:tcPr>
          <w:p w14:paraId="45F3DEFF" w14:textId="77777777" w:rsidR="006F058C" w:rsidRPr="00A23077" w:rsidRDefault="006F058C" w:rsidP="006F058C">
            <w:pPr>
              <w:suppressAutoHyphens w:val="0"/>
              <w:autoSpaceDE w:val="0"/>
              <w:autoSpaceDN w:val="0"/>
              <w:adjustRightInd w:val="0"/>
              <w:spacing w:after="160" w:line="254" w:lineRule="auto"/>
              <w:ind w:left="720"/>
              <w:contextualSpacing/>
              <w:jc w:val="both"/>
              <w:rPr>
                <w:rFonts w:ascii="Bierstadt Display" w:hAnsi="Bierstadt Display" w:cs="Calibri"/>
                <w:bCs/>
                <w:kern w:val="2"/>
                <w:lang w:eastAsia="es-ES"/>
              </w:rPr>
            </w:pPr>
            <w:r w:rsidRPr="00A23077">
              <w:rPr>
                <w:rFonts w:ascii="Bierstadt Display" w:hAnsi="Bierstadt Display" w:cs="Calibri"/>
                <w:b/>
                <w:kern w:val="2"/>
                <w:lang w:eastAsia="es-ES"/>
              </w:rPr>
              <w:t>DESCRIPCIÓN:</w:t>
            </w:r>
            <w:r w:rsidRPr="00A23077">
              <w:rPr>
                <w:rFonts w:ascii="Bierstadt Display" w:hAnsi="Bierstadt Display" w:cs="Calibri"/>
                <w:bCs/>
                <w:kern w:val="2"/>
                <w:lang w:eastAsia="es-ES"/>
              </w:rPr>
              <w:t xml:space="preserve"> Registro Exitoso</w:t>
            </w:r>
          </w:p>
          <w:p w14:paraId="37BEA82A" w14:textId="77777777" w:rsidR="006F058C" w:rsidRPr="00A23077" w:rsidRDefault="006F058C" w:rsidP="006F058C">
            <w:pPr>
              <w:suppressAutoHyphens w:val="0"/>
              <w:autoSpaceDE w:val="0"/>
              <w:autoSpaceDN w:val="0"/>
              <w:adjustRightInd w:val="0"/>
              <w:spacing w:after="160" w:line="254" w:lineRule="auto"/>
              <w:ind w:left="720"/>
              <w:contextualSpacing/>
              <w:jc w:val="both"/>
              <w:rPr>
                <w:rFonts w:ascii="Bierstadt Display" w:hAnsi="Bierstadt Display" w:cs="Calibri"/>
                <w:b/>
                <w:kern w:val="2"/>
                <w:lang w:eastAsia="es-ES"/>
              </w:rPr>
            </w:pPr>
            <w:r w:rsidRPr="00A23077">
              <w:rPr>
                <w:rFonts w:ascii="Bierstadt Display" w:hAnsi="Bierstadt Display" w:cs="Calibri"/>
                <w:b/>
                <w:kern w:val="2"/>
                <w:lang w:eastAsia="es-ES"/>
              </w:rPr>
              <w:t>SUPOSICIONES/ASUNCIONES:</w:t>
            </w:r>
          </w:p>
          <w:p w14:paraId="284630B2" w14:textId="77777777" w:rsidR="006F058C" w:rsidRPr="00A23077" w:rsidRDefault="006F058C" w:rsidP="00736B86">
            <w:pPr>
              <w:numPr>
                <w:ilvl w:val="0"/>
                <w:numId w:val="33"/>
              </w:numPr>
              <w:suppressAutoHyphens w:val="0"/>
              <w:autoSpaceDE w:val="0"/>
              <w:autoSpaceDN w:val="0"/>
              <w:adjustRightInd w:val="0"/>
              <w:spacing w:after="160" w:line="254" w:lineRule="auto"/>
              <w:contextualSpacing/>
              <w:jc w:val="both"/>
              <w:rPr>
                <w:rFonts w:ascii="Bierstadt Display" w:hAnsi="Bierstadt Display" w:cs="Calibri"/>
                <w:bCs/>
                <w:kern w:val="2"/>
                <w:lang w:eastAsia="es-ES"/>
              </w:rPr>
            </w:pPr>
            <w:r w:rsidRPr="00A23077">
              <w:rPr>
                <w:rFonts w:ascii="Bierstadt Display" w:hAnsi="Bierstadt Display" w:cs="Calibri"/>
                <w:bCs/>
                <w:kern w:val="2"/>
                <w:lang w:eastAsia="es-ES"/>
              </w:rPr>
              <w:t>El personal inicia sesión en el sistema y selecciona el proyecto correspondiente.</w:t>
            </w:r>
          </w:p>
          <w:p w14:paraId="27C6E38C" w14:textId="77777777" w:rsidR="006F058C" w:rsidRPr="00A23077" w:rsidRDefault="006F058C" w:rsidP="00736B86">
            <w:pPr>
              <w:numPr>
                <w:ilvl w:val="0"/>
                <w:numId w:val="33"/>
              </w:numPr>
              <w:suppressAutoHyphens w:val="0"/>
              <w:autoSpaceDE w:val="0"/>
              <w:autoSpaceDN w:val="0"/>
              <w:adjustRightInd w:val="0"/>
              <w:spacing w:after="160" w:line="254" w:lineRule="auto"/>
              <w:contextualSpacing/>
              <w:jc w:val="both"/>
              <w:rPr>
                <w:rFonts w:ascii="Bierstadt Display" w:hAnsi="Bierstadt Display" w:cs="Calibri"/>
                <w:bCs/>
                <w:kern w:val="2"/>
                <w:lang w:eastAsia="es-ES"/>
              </w:rPr>
            </w:pPr>
            <w:r w:rsidRPr="00A23077">
              <w:rPr>
                <w:rFonts w:ascii="Bierstadt Display" w:hAnsi="Bierstadt Display" w:cs="Calibri"/>
                <w:bCs/>
                <w:kern w:val="2"/>
                <w:lang w:eastAsia="es-ES"/>
              </w:rPr>
              <w:t>El personal ingresa los costos de mano de obra para diferentes empleados y categorías laborales.</w:t>
            </w:r>
          </w:p>
          <w:p w14:paraId="14144542" w14:textId="77777777" w:rsidR="006F058C" w:rsidRPr="00A23077" w:rsidRDefault="006F058C" w:rsidP="00736B86">
            <w:pPr>
              <w:numPr>
                <w:ilvl w:val="0"/>
                <w:numId w:val="33"/>
              </w:numPr>
              <w:suppressAutoHyphens w:val="0"/>
              <w:autoSpaceDE w:val="0"/>
              <w:autoSpaceDN w:val="0"/>
              <w:adjustRightInd w:val="0"/>
              <w:spacing w:after="160" w:line="254" w:lineRule="auto"/>
              <w:contextualSpacing/>
              <w:jc w:val="both"/>
              <w:rPr>
                <w:rFonts w:ascii="Bierstadt Display" w:hAnsi="Bierstadt Display" w:cs="Calibri"/>
                <w:bCs/>
                <w:kern w:val="2"/>
                <w:lang w:eastAsia="es-ES"/>
              </w:rPr>
            </w:pPr>
            <w:r w:rsidRPr="00A23077">
              <w:rPr>
                <w:rFonts w:ascii="Bierstadt Display" w:hAnsi="Bierstadt Display" w:cs="Calibri"/>
                <w:bCs/>
                <w:kern w:val="2"/>
                <w:lang w:eastAsia="es-ES"/>
              </w:rPr>
              <w:t>El sistema muestra un mensaje de confirmación de que los costos de mano de obra se han registrado correctamente.</w:t>
            </w:r>
          </w:p>
        </w:tc>
      </w:tr>
      <w:tr w:rsidR="006F058C" w:rsidRPr="006F058C" w14:paraId="1C25AA02" w14:textId="77777777" w:rsidTr="005B22D6">
        <w:trPr>
          <w:trHeight w:val="2470"/>
          <w:jc w:val="center"/>
        </w:trPr>
        <w:tc>
          <w:tcPr>
            <w:tcW w:w="1134" w:type="dxa"/>
            <w:tcBorders>
              <w:top w:val="single" w:sz="4" w:space="0" w:color="auto"/>
              <w:left w:val="single" w:sz="4" w:space="0" w:color="auto"/>
              <w:bottom w:val="single" w:sz="4" w:space="0" w:color="auto"/>
              <w:right w:val="single" w:sz="4" w:space="0" w:color="auto"/>
            </w:tcBorders>
          </w:tcPr>
          <w:p w14:paraId="038C90D3" w14:textId="77777777" w:rsidR="006F058C" w:rsidRPr="00A23077" w:rsidRDefault="006F058C" w:rsidP="006F058C">
            <w:pPr>
              <w:suppressAutoHyphens w:val="0"/>
              <w:autoSpaceDE w:val="0"/>
              <w:autoSpaceDN w:val="0"/>
              <w:adjustRightInd w:val="0"/>
              <w:spacing w:after="160" w:line="254" w:lineRule="auto"/>
              <w:ind w:firstLine="720"/>
              <w:jc w:val="both"/>
              <w:rPr>
                <w:rFonts w:ascii="Bierstadt Display" w:eastAsia="Calibri" w:hAnsi="Bierstadt Display" w:cs="Calibri"/>
                <w:kern w:val="2"/>
                <w:lang w:val="es-EC" w:eastAsia="es-ES"/>
              </w:rPr>
            </w:pPr>
          </w:p>
          <w:p w14:paraId="429C9CA9" w14:textId="77777777" w:rsidR="006F058C" w:rsidRPr="00A23077" w:rsidRDefault="006F058C" w:rsidP="006F058C">
            <w:pPr>
              <w:suppressAutoHyphens w:val="0"/>
              <w:autoSpaceDE w:val="0"/>
              <w:autoSpaceDN w:val="0"/>
              <w:adjustRightInd w:val="0"/>
              <w:spacing w:after="160" w:line="254" w:lineRule="auto"/>
              <w:ind w:firstLine="720"/>
              <w:jc w:val="both"/>
              <w:rPr>
                <w:rFonts w:ascii="Bierstadt Display" w:eastAsia="Calibri" w:hAnsi="Bierstadt Display" w:cs="Calibri"/>
                <w:kern w:val="2"/>
                <w:lang w:val="es-EC" w:eastAsia="es-ES"/>
              </w:rPr>
            </w:pPr>
          </w:p>
        </w:tc>
        <w:tc>
          <w:tcPr>
            <w:tcW w:w="9209" w:type="dxa"/>
            <w:gridSpan w:val="3"/>
            <w:tcBorders>
              <w:top w:val="single" w:sz="4" w:space="0" w:color="auto"/>
              <w:left w:val="single" w:sz="4" w:space="0" w:color="auto"/>
              <w:bottom w:val="single" w:sz="4" w:space="0" w:color="auto"/>
              <w:right w:val="single" w:sz="4" w:space="0" w:color="auto"/>
            </w:tcBorders>
            <w:vAlign w:val="center"/>
            <w:hideMark/>
          </w:tcPr>
          <w:p w14:paraId="0D32C71B" w14:textId="77777777" w:rsidR="006F058C" w:rsidRPr="00A23077" w:rsidRDefault="006F058C" w:rsidP="006F058C">
            <w:pPr>
              <w:suppressAutoHyphens w:val="0"/>
              <w:autoSpaceDE w:val="0"/>
              <w:autoSpaceDN w:val="0"/>
              <w:adjustRightInd w:val="0"/>
              <w:spacing w:after="160" w:line="254" w:lineRule="auto"/>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bCs/>
                <w:kern w:val="2"/>
                <w:lang w:val="es-EC" w:eastAsia="en-US"/>
              </w:rPr>
              <w:t xml:space="preserve">DESCRIPCIÓN: </w:t>
            </w:r>
            <w:r w:rsidRPr="00A23077">
              <w:rPr>
                <w:rFonts w:ascii="Bierstadt Display" w:eastAsia="Calibri" w:hAnsi="Bierstadt Display" w:cs="Calibri"/>
                <w:kern w:val="2"/>
                <w:lang w:val="es-EC" w:eastAsia="en-US"/>
              </w:rPr>
              <w:t>Validación de Datos de Costos de Mano de Obra</w:t>
            </w:r>
          </w:p>
          <w:p w14:paraId="700D03C3" w14:textId="77777777" w:rsidR="006F058C" w:rsidRPr="00A23077" w:rsidRDefault="006F058C" w:rsidP="006F058C">
            <w:pPr>
              <w:suppressAutoHyphens w:val="0"/>
              <w:autoSpaceDE w:val="0"/>
              <w:autoSpaceDN w:val="0"/>
              <w:adjustRightInd w:val="0"/>
              <w:spacing w:after="160" w:line="254" w:lineRule="auto"/>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bCs/>
                <w:kern w:val="2"/>
                <w:lang w:val="es-EC" w:eastAsia="en-US"/>
              </w:rPr>
              <w:t>SUPOSICIONES/ASUNCIONES</w:t>
            </w:r>
            <w:r w:rsidRPr="00A23077">
              <w:rPr>
                <w:rFonts w:ascii="Bierstadt Display" w:eastAsia="Arial Unicode MS" w:hAnsi="Bierstadt Display" w:cs="Calibri"/>
                <w:color w:val="0000FF"/>
                <w:kern w:val="2"/>
                <w:lang w:val="es-EC" w:eastAsia="en-US"/>
              </w:rPr>
              <w:t>:</w:t>
            </w:r>
          </w:p>
          <w:p w14:paraId="3E564F71" w14:textId="77777777" w:rsidR="006F058C" w:rsidRPr="00A23077" w:rsidRDefault="006F058C" w:rsidP="00736B86">
            <w:pPr>
              <w:numPr>
                <w:ilvl w:val="0"/>
                <w:numId w:val="33"/>
              </w:numPr>
              <w:suppressAutoHyphens w:val="0"/>
              <w:autoSpaceDE w:val="0"/>
              <w:autoSpaceDN w:val="0"/>
              <w:adjustRightInd w:val="0"/>
              <w:spacing w:after="160" w:line="254" w:lineRule="auto"/>
              <w:contextualSpacing/>
              <w:jc w:val="both"/>
              <w:rPr>
                <w:rFonts w:ascii="Bierstadt Display" w:eastAsia="Arial Unicode MS" w:hAnsi="Bierstadt Display" w:cs="Calibri"/>
                <w:kern w:val="2"/>
                <w:lang w:val="es-EC" w:eastAsia="en-US"/>
              </w:rPr>
            </w:pPr>
            <w:r w:rsidRPr="00A23077">
              <w:rPr>
                <w:rFonts w:ascii="Bierstadt Display" w:eastAsia="Arial Unicode MS" w:hAnsi="Bierstadt Display" w:cs="Calibri"/>
                <w:kern w:val="2"/>
                <w:lang w:val="es-EC" w:eastAsia="en-US"/>
              </w:rPr>
              <w:t>El personal intenta ingresar un costo de mano de obra negativo.</w:t>
            </w:r>
          </w:p>
          <w:p w14:paraId="103288C8" w14:textId="77777777" w:rsidR="006F058C" w:rsidRPr="00A23077" w:rsidRDefault="006F058C" w:rsidP="00736B86">
            <w:pPr>
              <w:numPr>
                <w:ilvl w:val="0"/>
                <w:numId w:val="33"/>
              </w:numPr>
              <w:suppressAutoHyphens w:val="0"/>
              <w:autoSpaceDE w:val="0"/>
              <w:autoSpaceDN w:val="0"/>
              <w:adjustRightInd w:val="0"/>
              <w:spacing w:after="160" w:line="254" w:lineRule="auto"/>
              <w:contextualSpacing/>
              <w:jc w:val="both"/>
              <w:rPr>
                <w:rFonts w:ascii="Bierstadt Display" w:eastAsia="Arial Unicode MS" w:hAnsi="Bierstadt Display" w:cs="Calibri"/>
                <w:kern w:val="2"/>
                <w:lang w:val="es-EC" w:eastAsia="en-US"/>
              </w:rPr>
            </w:pPr>
            <w:r w:rsidRPr="00A23077">
              <w:rPr>
                <w:rFonts w:ascii="Bierstadt Display" w:eastAsia="Arial Unicode MS" w:hAnsi="Bierstadt Display" w:cs="Calibri"/>
                <w:kern w:val="2"/>
                <w:lang w:val="es-EC" w:eastAsia="en-US"/>
              </w:rPr>
              <w:t>El sistema muestra un mensaje de error indicando que el costo de mano de obra debe ser un valor positivo.</w:t>
            </w:r>
          </w:p>
          <w:p w14:paraId="7DB61541" w14:textId="77777777" w:rsidR="006F058C" w:rsidRPr="00A23077" w:rsidRDefault="006F058C" w:rsidP="00736B86">
            <w:pPr>
              <w:numPr>
                <w:ilvl w:val="0"/>
                <w:numId w:val="33"/>
              </w:numPr>
              <w:suppressAutoHyphens w:val="0"/>
              <w:autoSpaceDE w:val="0"/>
              <w:autoSpaceDN w:val="0"/>
              <w:adjustRightInd w:val="0"/>
              <w:spacing w:after="160" w:line="254" w:lineRule="auto"/>
              <w:contextualSpacing/>
              <w:jc w:val="both"/>
              <w:rPr>
                <w:rFonts w:ascii="Bierstadt Display" w:hAnsi="Bierstadt Display" w:cs="Calibri"/>
                <w:bCs/>
                <w:kern w:val="2"/>
                <w:lang w:eastAsia="es-ES"/>
              </w:rPr>
            </w:pPr>
            <w:r w:rsidRPr="00A23077">
              <w:rPr>
                <w:rFonts w:ascii="Bierstadt Display" w:eastAsia="Arial Unicode MS" w:hAnsi="Bierstadt Display" w:cs="Calibri"/>
                <w:kern w:val="2"/>
                <w:lang w:val="es-EC" w:eastAsia="en-US"/>
              </w:rPr>
              <w:t>El personal corrige el valor y lo vuelve a ingresar correctamente.</w:t>
            </w:r>
            <w:r w:rsidRPr="00A23077">
              <w:rPr>
                <w:rFonts w:ascii="Bierstadt Display" w:hAnsi="Bierstadt Display" w:cs="Calibri"/>
                <w:bCs/>
                <w:kern w:val="2"/>
                <w:lang w:eastAsia="es-ES"/>
              </w:rPr>
              <w:t xml:space="preserve"> Identifica la información confidencial en el sistema y selecciona la opción de modificar permisos. </w:t>
            </w:r>
          </w:p>
          <w:p w14:paraId="4D5A4C15" w14:textId="77777777" w:rsidR="006F058C" w:rsidRPr="00A23077" w:rsidRDefault="006F058C" w:rsidP="00736B86">
            <w:pPr>
              <w:numPr>
                <w:ilvl w:val="0"/>
                <w:numId w:val="27"/>
              </w:numPr>
              <w:suppressAutoHyphens w:val="0"/>
              <w:autoSpaceDE w:val="0"/>
              <w:autoSpaceDN w:val="0"/>
              <w:adjustRightInd w:val="0"/>
              <w:spacing w:after="160" w:line="254" w:lineRule="auto"/>
              <w:contextualSpacing/>
              <w:jc w:val="both"/>
              <w:rPr>
                <w:rFonts w:ascii="Bierstadt Display" w:hAnsi="Bierstadt Display" w:cs="Calibri"/>
                <w:bCs/>
                <w:kern w:val="2"/>
                <w:lang w:eastAsia="es-ES"/>
              </w:rPr>
            </w:pPr>
            <w:r w:rsidRPr="00A23077">
              <w:rPr>
                <w:rFonts w:ascii="Bierstadt Display" w:hAnsi="Bierstadt Display" w:cs="Calibri"/>
                <w:bCs/>
                <w:kern w:val="2"/>
                <w:lang w:eastAsia="es-ES"/>
              </w:rPr>
              <w:t xml:space="preserve">Define un grupo de usuarios autorizados y les asigna los permisos adecuados para acceder a la información confidencial. </w:t>
            </w:r>
          </w:p>
        </w:tc>
      </w:tr>
      <w:tr w:rsidR="006F058C" w:rsidRPr="006F058C" w14:paraId="2081D8B4" w14:textId="77777777" w:rsidTr="005B22D6">
        <w:trPr>
          <w:trHeight w:val="2182"/>
          <w:jc w:val="center"/>
        </w:trPr>
        <w:tc>
          <w:tcPr>
            <w:tcW w:w="1134" w:type="dxa"/>
            <w:tcBorders>
              <w:top w:val="single" w:sz="4" w:space="0" w:color="auto"/>
              <w:left w:val="single" w:sz="4" w:space="0" w:color="auto"/>
              <w:bottom w:val="single" w:sz="4" w:space="0" w:color="auto"/>
              <w:right w:val="single" w:sz="4" w:space="0" w:color="auto"/>
            </w:tcBorders>
          </w:tcPr>
          <w:p w14:paraId="6BF7C32D" w14:textId="77777777" w:rsidR="006F058C" w:rsidRPr="00A23077" w:rsidRDefault="006F058C" w:rsidP="006F058C">
            <w:pPr>
              <w:suppressAutoHyphens w:val="0"/>
              <w:autoSpaceDE w:val="0"/>
              <w:autoSpaceDN w:val="0"/>
              <w:adjustRightInd w:val="0"/>
              <w:spacing w:after="160" w:line="254" w:lineRule="auto"/>
              <w:ind w:firstLine="720"/>
              <w:jc w:val="both"/>
              <w:rPr>
                <w:rFonts w:ascii="Bierstadt Display" w:eastAsia="Arial Unicode MS" w:hAnsi="Bierstadt Display" w:cs="Calibri"/>
                <w:kern w:val="2"/>
                <w:lang w:val="es-EC" w:eastAsia="en-US"/>
              </w:rPr>
            </w:pPr>
          </w:p>
        </w:tc>
        <w:tc>
          <w:tcPr>
            <w:tcW w:w="9209" w:type="dxa"/>
            <w:gridSpan w:val="3"/>
            <w:tcBorders>
              <w:top w:val="single" w:sz="4" w:space="0" w:color="auto"/>
              <w:left w:val="single" w:sz="4" w:space="0" w:color="auto"/>
              <w:bottom w:val="single" w:sz="4" w:space="0" w:color="auto"/>
              <w:right w:val="single" w:sz="4" w:space="0" w:color="auto"/>
            </w:tcBorders>
            <w:vAlign w:val="center"/>
          </w:tcPr>
          <w:p w14:paraId="1B0774E2" w14:textId="77777777" w:rsidR="006F058C" w:rsidRPr="00A23077" w:rsidRDefault="006F058C" w:rsidP="006F058C">
            <w:pPr>
              <w:suppressAutoHyphens w:val="0"/>
              <w:autoSpaceDE w:val="0"/>
              <w:autoSpaceDN w:val="0"/>
              <w:adjustRightInd w:val="0"/>
              <w:spacing w:after="160" w:line="254" w:lineRule="auto"/>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bCs/>
                <w:kern w:val="2"/>
                <w:lang w:val="es-EC" w:eastAsia="en-US"/>
              </w:rPr>
              <w:t>DESCRIPCIÓN:</w:t>
            </w:r>
            <w:r w:rsidRPr="00A23077">
              <w:rPr>
                <w:rFonts w:ascii="Bierstadt Display" w:eastAsia="Calibri" w:hAnsi="Bierstadt Display" w:cs="Calibri"/>
                <w:kern w:val="2"/>
                <w:lang w:val="es-EC" w:eastAsia="en-US"/>
              </w:rPr>
              <w:t xml:space="preserve"> Edición de Costos de Mano de Obra</w:t>
            </w:r>
          </w:p>
          <w:p w14:paraId="081BCC5C" w14:textId="77777777" w:rsidR="006F058C" w:rsidRPr="00A23077" w:rsidRDefault="006F058C" w:rsidP="006F058C">
            <w:pPr>
              <w:suppressAutoHyphens w:val="0"/>
              <w:autoSpaceDE w:val="0"/>
              <w:autoSpaceDN w:val="0"/>
              <w:adjustRightInd w:val="0"/>
              <w:spacing w:after="160" w:line="254" w:lineRule="auto"/>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bCs/>
                <w:kern w:val="2"/>
                <w:lang w:val="es-EC" w:eastAsia="en-US"/>
              </w:rPr>
              <w:t>SUPOSICIONES/ASUNCIONES</w:t>
            </w:r>
            <w:r w:rsidRPr="00A23077">
              <w:rPr>
                <w:rFonts w:ascii="Bierstadt Display" w:eastAsia="Arial Unicode MS" w:hAnsi="Bierstadt Display" w:cs="Calibri"/>
                <w:color w:val="0000FF"/>
                <w:kern w:val="2"/>
                <w:lang w:val="es-EC" w:eastAsia="en-US"/>
              </w:rPr>
              <w:t>:</w:t>
            </w:r>
          </w:p>
          <w:p w14:paraId="2D7B9920" w14:textId="77777777" w:rsidR="006F058C" w:rsidRPr="00A23077" w:rsidRDefault="006F058C" w:rsidP="00736B86">
            <w:pPr>
              <w:numPr>
                <w:ilvl w:val="0"/>
                <w:numId w:val="33"/>
              </w:numPr>
              <w:suppressAutoHyphens w:val="0"/>
              <w:autoSpaceDE w:val="0"/>
              <w:autoSpaceDN w:val="0"/>
              <w:adjustRightInd w:val="0"/>
              <w:spacing w:after="160" w:line="254" w:lineRule="auto"/>
              <w:contextualSpacing/>
              <w:jc w:val="both"/>
              <w:rPr>
                <w:rFonts w:ascii="Bierstadt Display" w:eastAsia="Calibri" w:hAnsi="Bierstadt Display" w:cs="Calibri"/>
                <w:kern w:val="2"/>
                <w:lang w:val="es-EC" w:eastAsia="en-US"/>
              </w:rPr>
            </w:pPr>
            <w:r w:rsidRPr="00A23077">
              <w:rPr>
                <w:rFonts w:ascii="Bierstadt Display" w:eastAsia="Calibri" w:hAnsi="Bierstadt Display" w:cs="Calibri"/>
                <w:kern w:val="2"/>
                <w:lang w:val="es-EC" w:eastAsia="en-US"/>
              </w:rPr>
              <w:t>El personal busca los costos de mano de obra previamente registrados para un proyecto.</w:t>
            </w:r>
          </w:p>
          <w:p w14:paraId="79AE20D6" w14:textId="77777777" w:rsidR="006F058C" w:rsidRPr="00A23077" w:rsidRDefault="006F058C" w:rsidP="00736B86">
            <w:pPr>
              <w:numPr>
                <w:ilvl w:val="0"/>
                <w:numId w:val="33"/>
              </w:numPr>
              <w:suppressAutoHyphens w:val="0"/>
              <w:autoSpaceDE w:val="0"/>
              <w:autoSpaceDN w:val="0"/>
              <w:adjustRightInd w:val="0"/>
              <w:spacing w:after="160" w:line="254" w:lineRule="auto"/>
              <w:contextualSpacing/>
              <w:jc w:val="both"/>
              <w:rPr>
                <w:rFonts w:ascii="Bierstadt Display" w:eastAsia="Calibri" w:hAnsi="Bierstadt Display" w:cs="Calibri"/>
                <w:kern w:val="2"/>
                <w:lang w:val="es-EC" w:eastAsia="en-US"/>
              </w:rPr>
            </w:pPr>
            <w:r w:rsidRPr="00A23077">
              <w:rPr>
                <w:rFonts w:ascii="Bierstadt Display" w:eastAsia="Calibri" w:hAnsi="Bierstadt Display" w:cs="Calibri"/>
                <w:kern w:val="2"/>
                <w:lang w:val="es-EC" w:eastAsia="en-US"/>
              </w:rPr>
              <w:t>El personal edita un costo de mano de obra existente para corregir un error.</w:t>
            </w:r>
          </w:p>
          <w:p w14:paraId="282EA522" w14:textId="77777777" w:rsidR="006F058C" w:rsidRPr="00A23077" w:rsidRDefault="006F058C" w:rsidP="00736B86">
            <w:pPr>
              <w:numPr>
                <w:ilvl w:val="0"/>
                <w:numId w:val="33"/>
              </w:numPr>
              <w:suppressAutoHyphens w:val="0"/>
              <w:autoSpaceDE w:val="0"/>
              <w:autoSpaceDN w:val="0"/>
              <w:adjustRightInd w:val="0"/>
              <w:spacing w:after="160" w:line="254" w:lineRule="auto"/>
              <w:contextualSpacing/>
              <w:jc w:val="both"/>
              <w:rPr>
                <w:rFonts w:ascii="Bierstadt Display" w:eastAsia="Calibri" w:hAnsi="Bierstadt Display" w:cs="Calibri"/>
                <w:kern w:val="2"/>
                <w:lang w:val="es-EC" w:eastAsia="en-US"/>
              </w:rPr>
            </w:pPr>
            <w:r w:rsidRPr="00A23077">
              <w:rPr>
                <w:rFonts w:ascii="Bierstadt Display" w:eastAsia="Calibri" w:hAnsi="Bierstadt Display" w:cs="Calibri"/>
                <w:kern w:val="2"/>
                <w:lang w:val="es-EC" w:eastAsia="en-US"/>
              </w:rPr>
              <w:t>El sistema actualiza el costo de mano de obra editado y muestra un mensaje de confirmación.</w:t>
            </w:r>
          </w:p>
        </w:tc>
      </w:tr>
      <w:tr w:rsidR="006F058C" w:rsidRPr="006F058C" w14:paraId="7EA15E30" w14:textId="77777777" w:rsidTr="005B22D6">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30633294" w14:textId="77777777" w:rsidR="006F058C" w:rsidRPr="00A23077" w:rsidRDefault="006F058C" w:rsidP="006F058C">
            <w:pPr>
              <w:suppressAutoHyphens w:val="0"/>
              <w:spacing w:after="160" w:line="254" w:lineRule="auto"/>
              <w:ind w:firstLine="720"/>
              <w:jc w:val="both"/>
              <w:rPr>
                <w:rFonts w:ascii="Bierstadt Display" w:eastAsia="Calibri" w:hAnsi="Bierstadt Display" w:cs="Calibri"/>
                <w:bCs/>
                <w:kern w:val="2"/>
                <w:lang w:val="es-EC" w:eastAsia="en-US"/>
              </w:rPr>
            </w:pPr>
            <w:r w:rsidRPr="00A23077">
              <w:rPr>
                <w:rFonts w:ascii="Bierstadt Display" w:eastAsia="Calibri" w:hAnsi="Bierstadt Display" w:cs="Calibri"/>
                <w:b/>
                <w:kern w:val="2"/>
                <w:lang w:val="es-EC" w:eastAsia="en-US"/>
              </w:rPr>
              <w:t xml:space="preserve">RIESGOS: </w:t>
            </w:r>
          </w:p>
          <w:p w14:paraId="689832A7" w14:textId="77777777" w:rsidR="006F058C" w:rsidRPr="00A23077" w:rsidRDefault="006F058C" w:rsidP="00736B86">
            <w:pPr>
              <w:numPr>
                <w:ilvl w:val="0"/>
                <w:numId w:val="27"/>
              </w:numPr>
              <w:suppressAutoHyphens w:val="0"/>
              <w:spacing w:after="160" w:line="254" w:lineRule="auto"/>
              <w:contextualSpacing/>
              <w:jc w:val="both"/>
              <w:rPr>
                <w:rFonts w:ascii="Bierstadt Display" w:hAnsi="Bierstadt Display" w:cs="Calibri"/>
                <w:bCs/>
                <w:kern w:val="2"/>
                <w:lang w:eastAsia="es-ES"/>
              </w:rPr>
            </w:pPr>
            <w:r w:rsidRPr="00A23077">
              <w:rPr>
                <w:rFonts w:ascii="Bierstadt Display" w:hAnsi="Bierstadt Display" w:cs="Calibri"/>
                <w:bCs/>
                <w:kern w:val="2"/>
                <w:lang w:eastAsia="es-ES"/>
              </w:rPr>
              <w:t>Riesgo de ingreso de datos incorrectos: Existe el riesgo de que el personal ingrese datos incorrectos al momento de registrar los costos de mano de obra, lo que podría afectar la precisión de los informes de costos y la toma de decisiones.</w:t>
            </w:r>
          </w:p>
          <w:p w14:paraId="31DC172C" w14:textId="77777777" w:rsidR="006F058C" w:rsidRPr="00A23077" w:rsidRDefault="006F058C" w:rsidP="00736B86">
            <w:pPr>
              <w:numPr>
                <w:ilvl w:val="0"/>
                <w:numId w:val="27"/>
              </w:numPr>
              <w:suppressAutoHyphens w:val="0"/>
              <w:spacing w:after="160" w:line="254" w:lineRule="auto"/>
              <w:contextualSpacing/>
              <w:jc w:val="both"/>
              <w:rPr>
                <w:rFonts w:ascii="Bierstadt Display" w:hAnsi="Bierstadt Display" w:cs="Calibri"/>
                <w:bCs/>
                <w:kern w:val="2"/>
                <w:lang w:eastAsia="es-ES"/>
              </w:rPr>
            </w:pPr>
            <w:r w:rsidRPr="00A23077">
              <w:rPr>
                <w:rFonts w:ascii="Bierstadt Display" w:hAnsi="Bierstadt Display" w:cs="Calibri"/>
                <w:bCs/>
                <w:kern w:val="2"/>
                <w:lang w:eastAsia="es-ES"/>
              </w:rPr>
              <w:t>Riesgo de falta de validación de datos: Si no se realizan validaciones adecuadas de los datos ingresados, podría haber errores o inconsistencias en los registros de costos de mano de obra, lo que afectaría la integridad de la información y su utilidad para el análisis.</w:t>
            </w:r>
          </w:p>
          <w:p w14:paraId="6371B90A" w14:textId="77777777" w:rsidR="006F058C" w:rsidRPr="00A23077" w:rsidRDefault="006F058C" w:rsidP="00736B86">
            <w:pPr>
              <w:numPr>
                <w:ilvl w:val="0"/>
                <w:numId w:val="27"/>
              </w:numPr>
              <w:suppressAutoHyphens w:val="0"/>
              <w:spacing w:after="160" w:line="254" w:lineRule="auto"/>
              <w:contextualSpacing/>
              <w:jc w:val="both"/>
              <w:rPr>
                <w:rFonts w:ascii="Bierstadt Display" w:hAnsi="Bierstadt Display" w:cs="Calibri"/>
                <w:bCs/>
                <w:kern w:val="2"/>
                <w:lang w:eastAsia="es-ES"/>
              </w:rPr>
            </w:pPr>
            <w:r w:rsidRPr="00A23077">
              <w:rPr>
                <w:rFonts w:ascii="Bierstadt Display" w:hAnsi="Bierstadt Display" w:cs="Calibri"/>
                <w:bCs/>
                <w:kern w:val="2"/>
                <w:lang w:eastAsia="es-ES"/>
              </w:rPr>
              <w:t>Riesgo de falta de asociación correcta con proyectos: Si los costos de mano de obra no se registran y asocian correctamente con los proyectos correspondientes, podría haber confusiones y dificultades para realizar un seguimiento preciso de los costos por proyecto.</w:t>
            </w:r>
          </w:p>
          <w:p w14:paraId="1CD4AE78" w14:textId="77777777" w:rsidR="006F058C" w:rsidRPr="00A23077" w:rsidRDefault="006F058C" w:rsidP="00736B86">
            <w:pPr>
              <w:numPr>
                <w:ilvl w:val="0"/>
                <w:numId w:val="27"/>
              </w:numPr>
              <w:suppressAutoHyphens w:val="0"/>
              <w:spacing w:after="160" w:line="254" w:lineRule="auto"/>
              <w:contextualSpacing/>
              <w:jc w:val="both"/>
              <w:rPr>
                <w:rFonts w:ascii="Bierstadt Display" w:hAnsi="Bierstadt Display" w:cs="Calibri"/>
                <w:bCs/>
                <w:kern w:val="2"/>
                <w:lang w:eastAsia="es-ES"/>
              </w:rPr>
            </w:pPr>
            <w:r w:rsidRPr="00A23077">
              <w:rPr>
                <w:rFonts w:ascii="Bierstadt Display" w:hAnsi="Bierstadt Display" w:cs="Calibri"/>
                <w:bCs/>
                <w:kern w:val="2"/>
                <w:lang w:eastAsia="es-ES"/>
              </w:rPr>
              <w:lastRenderedPageBreak/>
              <w:t>Riesgo de incumplimiento normativo: Si los formularios impresos y electrónicos generados no cumplen con las normas del Servicio de Rentas Internas (SRI), la empresa podría enfrentar sanciones o problemas legales relacionados con la presentación de informes de costos.</w:t>
            </w:r>
          </w:p>
          <w:p w14:paraId="2635F269" w14:textId="77777777" w:rsidR="006F058C" w:rsidRPr="00A23077" w:rsidRDefault="006F058C" w:rsidP="00736B86">
            <w:pPr>
              <w:numPr>
                <w:ilvl w:val="0"/>
                <w:numId w:val="27"/>
              </w:numPr>
              <w:suppressAutoHyphens w:val="0"/>
              <w:spacing w:after="160" w:line="254" w:lineRule="auto"/>
              <w:contextualSpacing/>
              <w:jc w:val="both"/>
              <w:rPr>
                <w:rFonts w:ascii="Bierstadt Display" w:hAnsi="Bierstadt Display" w:cs="Calibri"/>
                <w:bCs/>
                <w:kern w:val="2"/>
                <w:lang w:eastAsia="es-ES"/>
              </w:rPr>
            </w:pPr>
            <w:r w:rsidRPr="00A23077">
              <w:rPr>
                <w:rFonts w:ascii="Bierstadt Display" w:hAnsi="Bierstadt Display" w:cs="Calibri"/>
                <w:bCs/>
                <w:kern w:val="2"/>
                <w:lang w:eastAsia="es-ES"/>
              </w:rPr>
              <w:t>Riesgo de falta de actualización de costos editados: Si no se realiza una actualización adecuada de los costos de mano de obra editados, podría haber discrepancias entre los registros y los informes posteriores, lo que dificultaría el análisis de los recursos utilizados en cada proyecto.</w:t>
            </w:r>
          </w:p>
        </w:tc>
      </w:tr>
      <w:tr w:rsidR="006F058C" w:rsidRPr="006F058C" w14:paraId="2116891F" w14:textId="77777777" w:rsidTr="005B22D6">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0FA7528C" w14:textId="77777777" w:rsidR="006F058C" w:rsidRPr="00A23077" w:rsidRDefault="006F058C" w:rsidP="006F058C">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lastRenderedPageBreak/>
              <w:t xml:space="preserve">PROTOTIPO EXPLORATORIO: </w:t>
            </w:r>
            <w:r w:rsidRPr="00A23077">
              <w:rPr>
                <w:rFonts w:ascii="Bierstadt Display" w:eastAsia="Calibri" w:hAnsi="Bierstadt Display" w:cs="Calibri"/>
                <w:bCs/>
                <w:kern w:val="2"/>
                <w:lang w:val="es-EC" w:eastAsia="en-US"/>
              </w:rPr>
              <w:t>N/A</w:t>
            </w:r>
          </w:p>
        </w:tc>
      </w:tr>
    </w:tbl>
    <w:p w14:paraId="78972FF1" w14:textId="77777777" w:rsidR="006F058C" w:rsidRPr="006F058C" w:rsidRDefault="006F058C" w:rsidP="006F058C"/>
    <w:p w14:paraId="267BD00D" w14:textId="77777777" w:rsidR="006F058C" w:rsidRDefault="006F058C" w:rsidP="00825621">
      <w:pPr>
        <w:suppressAutoHyphens w:val="0"/>
        <w:spacing w:after="160" w:line="256" w:lineRule="auto"/>
        <w:rPr>
          <w:rFonts w:ascii="Arial" w:eastAsia="Calibri" w:hAnsi="Arial"/>
          <w:sz w:val="22"/>
          <w:szCs w:val="22"/>
          <w:lang w:val="es-EC" w:eastAsia="en-US"/>
        </w:rPr>
      </w:pPr>
    </w:p>
    <w:p w14:paraId="17425CF1" w14:textId="77777777" w:rsidR="006F058C" w:rsidRPr="006F058C" w:rsidRDefault="006F058C" w:rsidP="006F058C"/>
    <w:p w14:paraId="67F446FD" w14:textId="77777777" w:rsidR="006F058C" w:rsidRPr="006F058C" w:rsidRDefault="006F058C" w:rsidP="006F058C"/>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72"/>
        <w:gridCol w:w="1583"/>
        <w:gridCol w:w="3861"/>
      </w:tblGrid>
      <w:tr w:rsidR="006F058C" w:rsidRPr="006F058C" w14:paraId="562C5B0A" w14:textId="77777777" w:rsidTr="005B22D6">
        <w:trPr>
          <w:trHeight w:val="708"/>
          <w:tblHeader/>
          <w:jc w:val="center"/>
        </w:trPr>
        <w:tc>
          <w:tcPr>
            <w:tcW w:w="4903"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21545604" w14:textId="77777777" w:rsidR="006F058C" w:rsidRPr="00A23077" w:rsidRDefault="006F058C" w:rsidP="006F058C">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IDENTIFICADOR CASO DE USO:</w:t>
            </w:r>
          </w:p>
          <w:p w14:paraId="3B74A5D4" w14:textId="77777777" w:rsidR="006F058C" w:rsidRPr="00A23077" w:rsidRDefault="006F058C" w:rsidP="006F058C">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CU- 16</w:t>
            </w:r>
          </w:p>
        </w:tc>
        <w:tc>
          <w:tcPr>
            <w:tcW w:w="5440"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050A8FB5" w14:textId="77777777" w:rsidR="006F058C" w:rsidRPr="00A23077" w:rsidRDefault="006F058C" w:rsidP="006F058C">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NOMBRE:</w:t>
            </w:r>
          </w:p>
          <w:p w14:paraId="0137D67E" w14:textId="77777777" w:rsidR="006F058C" w:rsidRPr="00A23077" w:rsidRDefault="006F058C" w:rsidP="006F058C">
            <w:pPr>
              <w:suppressAutoHyphens w:val="0"/>
              <w:spacing w:after="160" w:line="254" w:lineRule="auto"/>
              <w:ind w:firstLine="720"/>
              <w:jc w:val="both"/>
              <w:rPr>
                <w:rFonts w:ascii="Bierstadt Display" w:eastAsia="Calibri" w:hAnsi="Bierstadt Display" w:cs="Calibri"/>
                <w:kern w:val="2"/>
                <w:lang w:val="es-EC" w:eastAsia="en-US"/>
              </w:rPr>
            </w:pPr>
            <w:r w:rsidRPr="00A23077">
              <w:rPr>
                <w:rFonts w:ascii="Bierstadt Display" w:eastAsia="Calibri" w:hAnsi="Bierstadt Display" w:cs="Calibri"/>
                <w:kern w:val="2"/>
                <w:lang w:val="es-EC" w:eastAsia="en-US"/>
              </w:rPr>
              <w:t>Registrar Costos de Materiales</w:t>
            </w:r>
          </w:p>
        </w:tc>
      </w:tr>
      <w:tr w:rsidR="006F058C" w:rsidRPr="006F058C" w14:paraId="1C8D3D4E" w14:textId="77777777" w:rsidTr="005B22D6">
        <w:trPr>
          <w:trHeight w:val="407"/>
          <w:jc w:val="center"/>
        </w:trPr>
        <w:tc>
          <w:tcPr>
            <w:tcW w:w="6485" w:type="dxa"/>
            <w:gridSpan w:val="3"/>
            <w:tcBorders>
              <w:top w:val="single" w:sz="4" w:space="0" w:color="auto"/>
              <w:left w:val="single" w:sz="4" w:space="0" w:color="auto"/>
              <w:bottom w:val="single" w:sz="4" w:space="0" w:color="auto"/>
              <w:right w:val="single" w:sz="4" w:space="0" w:color="auto"/>
            </w:tcBorders>
            <w:vAlign w:val="center"/>
            <w:hideMark/>
          </w:tcPr>
          <w:p w14:paraId="7EAD8278" w14:textId="77777777" w:rsidR="006F058C" w:rsidRPr="00A23077" w:rsidRDefault="006F058C" w:rsidP="006F058C">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COMPLEJIDAD: </w:t>
            </w:r>
            <w:r w:rsidRPr="00A23077">
              <w:rPr>
                <w:rFonts w:ascii="Bierstadt Display" w:eastAsia="Arial Unicode MS" w:hAnsi="Bierstadt Display" w:cs="Calibri"/>
                <w:kern w:val="2"/>
                <w:lang w:val="es-EC" w:eastAsia="en-US"/>
              </w:rPr>
              <w:t>Baja</w:t>
            </w:r>
          </w:p>
        </w:tc>
        <w:tc>
          <w:tcPr>
            <w:tcW w:w="3858" w:type="dxa"/>
            <w:tcBorders>
              <w:top w:val="single" w:sz="4" w:space="0" w:color="auto"/>
              <w:left w:val="single" w:sz="4" w:space="0" w:color="auto"/>
              <w:bottom w:val="single" w:sz="4" w:space="0" w:color="auto"/>
              <w:right w:val="single" w:sz="4" w:space="0" w:color="auto"/>
            </w:tcBorders>
            <w:vAlign w:val="center"/>
            <w:hideMark/>
          </w:tcPr>
          <w:p w14:paraId="61733A37" w14:textId="77777777" w:rsidR="006F058C" w:rsidRPr="00A23077" w:rsidRDefault="006F058C" w:rsidP="006F058C">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PRIORIDAD: </w:t>
            </w:r>
            <w:r w:rsidRPr="00A23077">
              <w:rPr>
                <w:rFonts w:ascii="Bierstadt Display" w:eastAsia="Arial Unicode MS" w:hAnsi="Bierstadt Display" w:cs="Calibri"/>
                <w:kern w:val="2"/>
                <w:lang w:val="es-EC" w:eastAsia="en-US"/>
              </w:rPr>
              <w:t>Alta</w:t>
            </w:r>
          </w:p>
        </w:tc>
      </w:tr>
      <w:tr w:rsidR="006F058C" w:rsidRPr="006F058C" w14:paraId="45BBF854" w14:textId="77777777" w:rsidTr="005B22D6">
        <w:trPr>
          <w:trHeight w:val="434"/>
          <w:jc w:val="center"/>
        </w:trPr>
        <w:tc>
          <w:tcPr>
            <w:tcW w:w="10343" w:type="dxa"/>
            <w:gridSpan w:val="4"/>
            <w:tcBorders>
              <w:top w:val="single" w:sz="4" w:space="0" w:color="auto"/>
              <w:left w:val="single" w:sz="4" w:space="0" w:color="auto"/>
              <w:bottom w:val="single" w:sz="4" w:space="0" w:color="auto"/>
              <w:right w:val="single" w:sz="4" w:space="0" w:color="auto"/>
            </w:tcBorders>
            <w:hideMark/>
          </w:tcPr>
          <w:p w14:paraId="71758D55" w14:textId="77777777" w:rsidR="006F058C" w:rsidRPr="00A23077" w:rsidRDefault="006F058C" w:rsidP="006F058C">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REQUERIMIENTO FUNCIONAL ASOCIADO: </w:t>
            </w:r>
            <w:r w:rsidRPr="00A23077">
              <w:rPr>
                <w:rFonts w:ascii="Bierstadt Display" w:eastAsia="Calibri" w:hAnsi="Bierstadt Display" w:cs="Calibri"/>
                <w:bCs/>
                <w:kern w:val="2"/>
                <w:lang w:val="es-EC" w:eastAsia="en-US"/>
              </w:rPr>
              <w:t>RF-</w:t>
            </w:r>
          </w:p>
        </w:tc>
      </w:tr>
      <w:tr w:rsidR="006F058C" w:rsidRPr="006F058C" w14:paraId="4A048CF4" w14:textId="77777777" w:rsidTr="005B22D6">
        <w:trPr>
          <w:trHeight w:val="41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5732917F" w14:textId="77777777" w:rsidR="006F058C" w:rsidRPr="00A23077" w:rsidRDefault="006F058C" w:rsidP="006F058C">
            <w:pPr>
              <w:suppressAutoHyphens w:val="0"/>
              <w:spacing w:after="160" w:line="254" w:lineRule="auto"/>
              <w:ind w:firstLine="720"/>
              <w:jc w:val="both"/>
              <w:rPr>
                <w:rFonts w:ascii="Bierstadt Display" w:eastAsia="Calibri" w:hAnsi="Bierstadt Display" w:cs="Calibri"/>
                <w:kern w:val="2"/>
                <w:lang w:val="es-EC" w:eastAsia="en-US"/>
              </w:rPr>
            </w:pPr>
            <w:r w:rsidRPr="00A23077">
              <w:rPr>
                <w:rFonts w:ascii="Bierstadt Display" w:eastAsia="Calibri" w:hAnsi="Bierstadt Display" w:cs="Calibri"/>
                <w:b/>
                <w:kern w:val="2"/>
                <w:lang w:val="es-EC" w:eastAsia="en-US"/>
              </w:rPr>
              <w:t xml:space="preserve">ACTORES: </w:t>
            </w:r>
            <w:r w:rsidRPr="00A23077">
              <w:rPr>
                <w:rFonts w:ascii="Bierstadt Display" w:eastAsia="Calibri" w:hAnsi="Bierstadt Display" w:cs="Calibri"/>
                <w:bCs/>
                <w:kern w:val="2"/>
                <w:lang w:val="es-EC" w:eastAsia="en-US"/>
              </w:rPr>
              <w:t>ACT-1, ACT-4</w:t>
            </w:r>
          </w:p>
        </w:tc>
      </w:tr>
      <w:tr w:rsidR="006F058C" w:rsidRPr="006F058C" w14:paraId="3E10361E" w14:textId="77777777" w:rsidTr="005B22D6">
        <w:trPr>
          <w:trHeight w:val="42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2BA041FC" w14:textId="77777777" w:rsidR="006F058C" w:rsidRPr="00A23077" w:rsidRDefault="006F058C" w:rsidP="006F058C">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CASOS DE USO ASOCIADOS: </w:t>
            </w:r>
            <w:r w:rsidRPr="00A23077">
              <w:rPr>
                <w:rFonts w:ascii="Bierstadt Display" w:eastAsia="Arial Unicode MS" w:hAnsi="Bierstadt Display" w:cs="Calibri"/>
                <w:kern w:val="2"/>
                <w:lang w:val="es-EC" w:eastAsia="en-US"/>
              </w:rPr>
              <w:t>Incluido en CU</w:t>
            </w:r>
          </w:p>
        </w:tc>
      </w:tr>
      <w:tr w:rsidR="006F058C" w:rsidRPr="006F058C" w14:paraId="7CDCE7D5" w14:textId="77777777" w:rsidTr="005B22D6">
        <w:trPr>
          <w:trHeight w:val="698"/>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0EF8E103" w14:textId="77777777" w:rsidR="006F058C" w:rsidRPr="00A23077" w:rsidRDefault="006F058C" w:rsidP="006F058C">
            <w:pPr>
              <w:rPr>
                <w:rFonts w:ascii="Bierstadt Display" w:eastAsia="Calibri" w:hAnsi="Bierstadt Display" w:cs="Calibri"/>
                <w:bCs/>
                <w:kern w:val="2"/>
                <w:lang w:val="es-EC" w:eastAsia="en-US"/>
              </w:rPr>
            </w:pPr>
            <w:r w:rsidRPr="00A23077">
              <w:rPr>
                <w:rFonts w:ascii="Bierstadt Display" w:eastAsia="Calibri" w:hAnsi="Bierstadt Display" w:cs="Calibri"/>
                <w:b/>
                <w:kern w:val="2"/>
                <w:lang w:val="es-EC" w:eastAsia="en-US"/>
              </w:rPr>
              <w:t xml:space="preserve">DESCRIPCIÓN: </w:t>
            </w:r>
            <w:r w:rsidRPr="00A23077">
              <w:rPr>
                <w:rFonts w:ascii="Bierstadt Display" w:eastAsia="Calibri" w:hAnsi="Bierstadt Display" w:cs="Calibri"/>
                <w:bCs/>
                <w:kern w:val="2"/>
                <w:lang w:val="es-EC" w:eastAsia="en-US"/>
              </w:rPr>
              <w:t>Permite al personal de la empresa registrar los costos de materiales utilizados en un proyecto específico.</w:t>
            </w:r>
          </w:p>
        </w:tc>
      </w:tr>
      <w:tr w:rsidR="006F058C" w:rsidRPr="006F058C" w14:paraId="2AEFCD00" w14:textId="77777777" w:rsidTr="005B22D6">
        <w:trPr>
          <w:trHeight w:val="964"/>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41B6DBFA" w14:textId="77777777" w:rsidR="006F058C" w:rsidRPr="00A23077" w:rsidRDefault="006F058C" w:rsidP="006F058C">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NOTAS:</w:t>
            </w:r>
          </w:p>
          <w:p w14:paraId="1F21DA91" w14:textId="77777777" w:rsidR="006F058C" w:rsidRPr="00A23077" w:rsidRDefault="006F058C" w:rsidP="006F058C">
            <w:pPr>
              <w:suppressAutoHyphens w:val="0"/>
              <w:spacing w:after="160" w:line="254" w:lineRule="auto"/>
              <w:ind w:firstLine="720"/>
              <w:jc w:val="both"/>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Los costos de materiales deben estar asociados al proyecto correspondiente.</w:t>
            </w:r>
          </w:p>
          <w:p w14:paraId="70CAB0DC" w14:textId="77777777" w:rsidR="006F058C" w:rsidRPr="00A23077" w:rsidRDefault="006F058C" w:rsidP="00736B86">
            <w:pPr>
              <w:numPr>
                <w:ilvl w:val="0"/>
                <w:numId w:val="82"/>
              </w:numPr>
              <w:suppressAutoHyphens w:val="0"/>
              <w:spacing w:after="160" w:line="254" w:lineRule="auto"/>
              <w:contextualSpacing/>
              <w:jc w:val="both"/>
              <w:rPr>
                <w:rFonts w:ascii="Bierstadt Display" w:eastAsia="Calibri" w:hAnsi="Bierstadt Display" w:cs="Arial"/>
                <w:kern w:val="2"/>
                <w:lang w:val="es-EC" w:eastAsia="en-US"/>
              </w:rPr>
            </w:pPr>
            <w:r w:rsidRPr="00A23077">
              <w:rPr>
                <w:rFonts w:ascii="Bierstadt Display" w:eastAsia="Calibri" w:hAnsi="Bierstadt Display" w:cs="Arial"/>
                <w:kern w:val="2"/>
                <w:lang w:val="es-EC" w:eastAsia="en-US"/>
              </w:rPr>
              <w:t>Se deben validar los datos ingresados para asegurar la precisión y coherencia de la información.</w:t>
            </w:r>
          </w:p>
        </w:tc>
      </w:tr>
      <w:tr w:rsidR="006F058C" w:rsidRPr="006F058C" w14:paraId="57B395DE" w14:textId="77777777" w:rsidTr="005B22D6">
        <w:trPr>
          <w:trHeight w:val="41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4C985430" w14:textId="77777777" w:rsidR="006F058C" w:rsidRPr="00A23077" w:rsidRDefault="006F058C" w:rsidP="006F058C">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CRITERIOS DE ACEPTACIÓN: </w:t>
            </w:r>
          </w:p>
          <w:p w14:paraId="0AE29174" w14:textId="77777777" w:rsidR="006F058C" w:rsidRPr="00A23077" w:rsidRDefault="006F058C" w:rsidP="00736B86">
            <w:pPr>
              <w:numPr>
                <w:ilvl w:val="0"/>
                <w:numId w:val="73"/>
              </w:numPr>
              <w:suppressAutoHyphens w:val="0"/>
              <w:spacing w:after="160" w:line="254" w:lineRule="auto"/>
              <w:contextualSpacing/>
              <w:jc w:val="both"/>
              <w:rPr>
                <w:rFonts w:ascii="Bierstadt Display" w:eastAsia="Calibri" w:hAnsi="Bierstadt Display" w:cs="Calibri"/>
                <w:bCs/>
                <w:kern w:val="2"/>
                <w:lang w:val="es-EC" w:eastAsia="en-US"/>
              </w:rPr>
            </w:pPr>
            <w:r w:rsidRPr="00A23077">
              <w:rPr>
                <w:rFonts w:ascii="Bierstadt Display" w:eastAsia="Calibri" w:hAnsi="Bierstadt Display" w:cs="Calibri"/>
                <w:bCs/>
                <w:kern w:val="2"/>
                <w:lang w:val="es-EC" w:eastAsia="en-US"/>
              </w:rPr>
              <w:t>El sistema registra correctamente los costos de materiales asociados al proyecto.</w:t>
            </w:r>
          </w:p>
          <w:p w14:paraId="30F2C4B7" w14:textId="77777777" w:rsidR="006F058C" w:rsidRPr="00A23077" w:rsidRDefault="006F058C" w:rsidP="00736B86">
            <w:pPr>
              <w:numPr>
                <w:ilvl w:val="0"/>
                <w:numId w:val="73"/>
              </w:numPr>
              <w:suppressAutoHyphens w:val="0"/>
              <w:spacing w:after="160" w:line="254" w:lineRule="auto"/>
              <w:contextualSpacing/>
              <w:jc w:val="both"/>
              <w:rPr>
                <w:rFonts w:ascii="Bierstadt Display" w:eastAsia="Calibri" w:hAnsi="Bierstadt Display" w:cs="Calibri"/>
                <w:bCs/>
                <w:kern w:val="2"/>
                <w:lang w:val="es-EC" w:eastAsia="en-US"/>
              </w:rPr>
            </w:pPr>
            <w:r w:rsidRPr="00A23077">
              <w:rPr>
                <w:rFonts w:ascii="Bierstadt Display" w:eastAsia="Calibri" w:hAnsi="Bierstadt Display" w:cs="Calibri"/>
                <w:bCs/>
                <w:kern w:val="2"/>
                <w:lang w:val="es-EC" w:eastAsia="en-US"/>
              </w:rPr>
              <w:t>Los costos de materiales registrados se reflejan en los informes de costos del proyecto.</w:t>
            </w:r>
          </w:p>
          <w:p w14:paraId="6C717572" w14:textId="77777777" w:rsidR="006F058C" w:rsidRPr="00A23077" w:rsidRDefault="006F058C" w:rsidP="00736B86">
            <w:pPr>
              <w:numPr>
                <w:ilvl w:val="0"/>
                <w:numId w:val="73"/>
              </w:numPr>
              <w:suppressAutoHyphens w:val="0"/>
              <w:spacing w:after="160" w:line="254" w:lineRule="auto"/>
              <w:contextualSpacing/>
              <w:jc w:val="both"/>
              <w:rPr>
                <w:rFonts w:ascii="Bierstadt Display" w:eastAsia="Arial Unicode MS" w:hAnsi="Bierstadt Display" w:cs="Calibri"/>
                <w:bCs/>
                <w:kern w:val="2"/>
                <w:lang w:val="es-EC" w:eastAsia="en-US"/>
              </w:rPr>
            </w:pPr>
            <w:r w:rsidRPr="00A23077">
              <w:rPr>
                <w:rFonts w:ascii="Bierstadt Display" w:eastAsia="Calibri" w:hAnsi="Bierstadt Display" w:cs="Calibri"/>
                <w:bCs/>
                <w:kern w:val="2"/>
                <w:lang w:val="es-EC" w:eastAsia="en-US"/>
              </w:rPr>
              <w:t>Se generan formularios impresos y electrónicos con los costos de materiales según las normas del SRI.</w:t>
            </w:r>
          </w:p>
        </w:tc>
      </w:tr>
      <w:tr w:rsidR="006F058C" w:rsidRPr="006F058C" w14:paraId="6F2D31E4" w14:textId="77777777" w:rsidTr="005B22D6">
        <w:trPr>
          <w:trHeight w:val="345"/>
          <w:jc w:val="center"/>
        </w:trPr>
        <w:tc>
          <w:tcPr>
            <w:tcW w:w="10343" w:type="dxa"/>
            <w:gridSpan w:val="4"/>
            <w:tcBorders>
              <w:top w:val="single" w:sz="4" w:space="0" w:color="auto"/>
              <w:left w:val="single" w:sz="4" w:space="0" w:color="auto"/>
              <w:bottom w:val="single" w:sz="4" w:space="0" w:color="auto"/>
              <w:right w:val="single" w:sz="4" w:space="0" w:color="auto"/>
            </w:tcBorders>
            <w:shd w:val="clear" w:color="auto" w:fill="D9D9D9"/>
            <w:vAlign w:val="center"/>
            <w:hideMark/>
          </w:tcPr>
          <w:p w14:paraId="1F893E71" w14:textId="77777777" w:rsidR="006F058C" w:rsidRPr="00A23077" w:rsidRDefault="006F058C" w:rsidP="006F058C">
            <w:pPr>
              <w:suppressAutoHyphens w:val="0"/>
              <w:autoSpaceDE w:val="0"/>
              <w:autoSpaceDN w:val="0"/>
              <w:adjustRightInd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ESCENARIOS:</w:t>
            </w:r>
          </w:p>
        </w:tc>
      </w:tr>
      <w:tr w:rsidR="006F058C" w:rsidRPr="006F058C" w14:paraId="7DC53E8D" w14:textId="77777777" w:rsidTr="005B22D6">
        <w:trPr>
          <w:trHeight w:val="3185"/>
          <w:jc w:val="center"/>
        </w:trPr>
        <w:tc>
          <w:tcPr>
            <w:tcW w:w="1134" w:type="dxa"/>
            <w:tcBorders>
              <w:top w:val="single" w:sz="4" w:space="0" w:color="auto"/>
              <w:left w:val="single" w:sz="4" w:space="0" w:color="auto"/>
              <w:bottom w:val="single" w:sz="4" w:space="0" w:color="auto"/>
              <w:right w:val="single" w:sz="4" w:space="0" w:color="auto"/>
            </w:tcBorders>
          </w:tcPr>
          <w:p w14:paraId="33DFE48D" w14:textId="77777777" w:rsidR="006F058C" w:rsidRPr="00A23077" w:rsidRDefault="006F058C" w:rsidP="006F058C">
            <w:pPr>
              <w:suppressAutoHyphens w:val="0"/>
              <w:autoSpaceDE w:val="0"/>
              <w:autoSpaceDN w:val="0"/>
              <w:adjustRightInd w:val="0"/>
              <w:spacing w:after="160" w:line="254" w:lineRule="auto"/>
              <w:ind w:firstLine="720"/>
              <w:jc w:val="both"/>
              <w:rPr>
                <w:rFonts w:ascii="Bierstadt Display" w:eastAsia="Calibri" w:hAnsi="Bierstadt Display" w:cs="Calibri"/>
                <w:kern w:val="2"/>
                <w:lang w:val="es-EC" w:eastAsia="es-ES"/>
              </w:rPr>
            </w:pPr>
          </w:p>
        </w:tc>
        <w:tc>
          <w:tcPr>
            <w:tcW w:w="9209" w:type="dxa"/>
            <w:gridSpan w:val="3"/>
            <w:tcBorders>
              <w:top w:val="single" w:sz="4" w:space="0" w:color="auto"/>
              <w:left w:val="single" w:sz="4" w:space="0" w:color="auto"/>
              <w:bottom w:val="single" w:sz="4" w:space="0" w:color="auto"/>
              <w:right w:val="single" w:sz="4" w:space="0" w:color="auto"/>
            </w:tcBorders>
            <w:hideMark/>
          </w:tcPr>
          <w:p w14:paraId="2F4FBE47" w14:textId="77777777" w:rsidR="006F058C" w:rsidRPr="00A23077" w:rsidRDefault="006F058C" w:rsidP="006F058C">
            <w:pPr>
              <w:suppressAutoHyphens w:val="0"/>
              <w:autoSpaceDE w:val="0"/>
              <w:autoSpaceDN w:val="0"/>
              <w:adjustRightInd w:val="0"/>
              <w:spacing w:after="160" w:line="254" w:lineRule="auto"/>
              <w:ind w:left="720"/>
              <w:contextualSpacing/>
              <w:jc w:val="both"/>
              <w:rPr>
                <w:rFonts w:ascii="Bierstadt Display" w:hAnsi="Bierstadt Display" w:cs="Calibri"/>
                <w:bCs/>
                <w:kern w:val="2"/>
                <w:lang w:eastAsia="es-ES"/>
              </w:rPr>
            </w:pPr>
            <w:r w:rsidRPr="00A23077">
              <w:rPr>
                <w:rFonts w:ascii="Bierstadt Display" w:hAnsi="Bierstadt Display" w:cs="Calibri"/>
                <w:b/>
                <w:kern w:val="2"/>
                <w:lang w:eastAsia="es-ES"/>
              </w:rPr>
              <w:t>DESCRIPCIÓN:</w:t>
            </w:r>
            <w:r w:rsidRPr="00A23077">
              <w:rPr>
                <w:rFonts w:ascii="Bierstadt Display" w:hAnsi="Bierstadt Display" w:cs="Calibri"/>
                <w:bCs/>
                <w:kern w:val="2"/>
                <w:lang w:eastAsia="es-ES"/>
              </w:rPr>
              <w:t xml:space="preserve"> Registro Exitoso de Costos de Materiales.</w:t>
            </w:r>
          </w:p>
          <w:p w14:paraId="21438775" w14:textId="77777777" w:rsidR="006F058C" w:rsidRPr="00A23077" w:rsidRDefault="006F058C" w:rsidP="006F058C">
            <w:pPr>
              <w:suppressAutoHyphens w:val="0"/>
              <w:autoSpaceDE w:val="0"/>
              <w:autoSpaceDN w:val="0"/>
              <w:adjustRightInd w:val="0"/>
              <w:spacing w:after="160" w:line="254" w:lineRule="auto"/>
              <w:ind w:left="720"/>
              <w:contextualSpacing/>
              <w:jc w:val="both"/>
              <w:rPr>
                <w:rFonts w:ascii="Bierstadt Display" w:hAnsi="Bierstadt Display" w:cs="Calibri"/>
                <w:b/>
                <w:kern w:val="2"/>
                <w:lang w:eastAsia="es-ES"/>
              </w:rPr>
            </w:pPr>
            <w:r w:rsidRPr="00A23077">
              <w:rPr>
                <w:rFonts w:ascii="Bierstadt Display" w:hAnsi="Bierstadt Display" w:cs="Calibri"/>
                <w:b/>
                <w:kern w:val="2"/>
                <w:lang w:eastAsia="es-ES"/>
              </w:rPr>
              <w:t>SUPOSICIONES/ASUNCIONES:</w:t>
            </w:r>
          </w:p>
          <w:p w14:paraId="36B048EE" w14:textId="77777777" w:rsidR="006F058C" w:rsidRPr="00A23077" w:rsidRDefault="006F058C" w:rsidP="00736B86">
            <w:pPr>
              <w:numPr>
                <w:ilvl w:val="0"/>
                <w:numId w:val="82"/>
              </w:numPr>
              <w:suppressAutoHyphens w:val="0"/>
              <w:autoSpaceDE w:val="0"/>
              <w:autoSpaceDN w:val="0"/>
              <w:adjustRightInd w:val="0"/>
              <w:spacing w:after="160" w:line="254" w:lineRule="auto"/>
              <w:contextualSpacing/>
              <w:jc w:val="both"/>
              <w:rPr>
                <w:rFonts w:ascii="Bierstadt Display" w:hAnsi="Bierstadt Display" w:cs="Calibri"/>
                <w:bCs/>
                <w:kern w:val="2"/>
                <w:lang w:eastAsia="es-ES"/>
              </w:rPr>
            </w:pPr>
            <w:r w:rsidRPr="00A23077">
              <w:rPr>
                <w:rFonts w:ascii="Bierstadt Display" w:hAnsi="Bierstadt Display" w:cs="Calibri"/>
                <w:bCs/>
                <w:kern w:val="2"/>
                <w:lang w:eastAsia="es-ES"/>
              </w:rPr>
              <w:t>El personal inicia sesión en el sistema y selecciona el proyecto correspondiente.</w:t>
            </w:r>
          </w:p>
          <w:p w14:paraId="23EA997F" w14:textId="77777777" w:rsidR="006F058C" w:rsidRPr="00A23077" w:rsidRDefault="006F058C" w:rsidP="00736B86">
            <w:pPr>
              <w:numPr>
                <w:ilvl w:val="0"/>
                <w:numId w:val="82"/>
              </w:numPr>
              <w:suppressAutoHyphens w:val="0"/>
              <w:autoSpaceDE w:val="0"/>
              <w:autoSpaceDN w:val="0"/>
              <w:adjustRightInd w:val="0"/>
              <w:spacing w:after="160" w:line="254" w:lineRule="auto"/>
              <w:contextualSpacing/>
              <w:jc w:val="both"/>
              <w:rPr>
                <w:rFonts w:ascii="Bierstadt Display" w:hAnsi="Bierstadt Display" w:cs="Calibri"/>
                <w:bCs/>
                <w:kern w:val="2"/>
                <w:lang w:eastAsia="es-ES"/>
              </w:rPr>
            </w:pPr>
            <w:r w:rsidRPr="00A23077">
              <w:rPr>
                <w:rFonts w:ascii="Bierstadt Display" w:hAnsi="Bierstadt Display" w:cs="Calibri"/>
                <w:bCs/>
                <w:kern w:val="2"/>
                <w:lang w:eastAsia="es-ES"/>
              </w:rPr>
              <w:t>El personal busca los materiales utilizados en el proyecto en la base de datos del sistema.</w:t>
            </w:r>
          </w:p>
          <w:p w14:paraId="7A0F581A" w14:textId="77777777" w:rsidR="006F058C" w:rsidRPr="00A23077" w:rsidRDefault="006F058C" w:rsidP="00736B86">
            <w:pPr>
              <w:numPr>
                <w:ilvl w:val="0"/>
                <w:numId w:val="82"/>
              </w:numPr>
              <w:suppressAutoHyphens w:val="0"/>
              <w:autoSpaceDE w:val="0"/>
              <w:autoSpaceDN w:val="0"/>
              <w:adjustRightInd w:val="0"/>
              <w:spacing w:after="160" w:line="254" w:lineRule="auto"/>
              <w:contextualSpacing/>
              <w:jc w:val="both"/>
              <w:rPr>
                <w:rFonts w:ascii="Bierstadt Display" w:hAnsi="Bierstadt Display" w:cs="Calibri"/>
                <w:bCs/>
                <w:kern w:val="2"/>
                <w:lang w:eastAsia="es-ES"/>
              </w:rPr>
            </w:pPr>
            <w:r w:rsidRPr="00A23077">
              <w:rPr>
                <w:rFonts w:ascii="Bierstadt Display" w:hAnsi="Bierstadt Display" w:cs="Calibri"/>
                <w:bCs/>
                <w:kern w:val="2"/>
                <w:lang w:eastAsia="es-ES"/>
              </w:rPr>
              <w:t>El personal ingresa los costos de los materiales utilizados y las cantidades consumidas.</w:t>
            </w:r>
          </w:p>
          <w:p w14:paraId="39B3DBC6" w14:textId="77777777" w:rsidR="006F058C" w:rsidRPr="00A23077" w:rsidRDefault="006F058C" w:rsidP="006F058C">
            <w:pPr>
              <w:suppressAutoHyphens w:val="0"/>
              <w:autoSpaceDE w:val="0"/>
              <w:autoSpaceDN w:val="0"/>
              <w:adjustRightInd w:val="0"/>
              <w:spacing w:after="160" w:line="254" w:lineRule="auto"/>
              <w:ind w:left="720"/>
              <w:contextualSpacing/>
              <w:jc w:val="both"/>
              <w:rPr>
                <w:rFonts w:ascii="Bierstadt Display" w:hAnsi="Bierstadt Display" w:cs="Calibri"/>
                <w:b/>
                <w:kern w:val="2"/>
                <w:lang w:eastAsia="es-ES"/>
              </w:rPr>
            </w:pPr>
            <w:r w:rsidRPr="00A23077">
              <w:rPr>
                <w:rFonts w:ascii="Bierstadt Display" w:hAnsi="Bierstadt Display" w:cs="Calibri"/>
                <w:b/>
                <w:kern w:val="2"/>
                <w:lang w:eastAsia="es-ES"/>
              </w:rPr>
              <w:t>RESULTADOS:</w:t>
            </w:r>
          </w:p>
          <w:p w14:paraId="44031E5C" w14:textId="77777777" w:rsidR="006F058C" w:rsidRPr="00A23077" w:rsidRDefault="006F058C" w:rsidP="00736B86">
            <w:pPr>
              <w:numPr>
                <w:ilvl w:val="0"/>
                <w:numId w:val="82"/>
              </w:numPr>
              <w:suppressAutoHyphens w:val="0"/>
              <w:autoSpaceDE w:val="0"/>
              <w:autoSpaceDN w:val="0"/>
              <w:adjustRightInd w:val="0"/>
              <w:spacing w:after="160" w:line="254" w:lineRule="auto"/>
              <w:contextualSpacing/>
              <w:jc w:val="both"/>
              <w:rPr>
                <w:rFonts w:ascii="Bierstadt Display" w:hAnsi="Bierstadt Display" w:cs="Calibri"/>
                <w:bCs/>
                <w:kern w:val="2"/>
                <w:lang w:eastAsia="es-ES"/>
              </w:rPr>
            </w:pPr>
            <w:r w:rsidRPr="00A23077">
              <w:rPr>
                <w:rFonts w:ascii="Bierstadt Display" w:hAnsi="Bierstadt Display" w:cs="Calibri"/>
                <w:bCs/>
                <w:kern w:val="2"/>
                <w:lang w:eastAsia="es-ES"/>
              </w:rPr>
              <w:t>El sistema muestra un mensaje de confirmación de que los costos de materiales se han registrado correctamente.</w:t>
            </w:r>
          </w:p>
          <w:p w14:paraId="46B08AAF" w14:textId="77777777" w:rsidR="006F058C" w:rsidRPr="00A23077" w:rsidRDefault="006F058C" w:rsidP="006F058C">
            <w:pPr>
              <w:suppressAutoHyphens w:val="0"/>
              <w:autoSpaceDE w:val="0"/>
              <w:autoSpaceDN w:val="0"/>
              <w:adjustRightInd w:val="0"/>
              <w:spacing w:after="160" w:line="254" w:lineRule="auto"/>
              <w:jc w:val="both"/>
              <w:rPr>
                <w:rFonts w:ascii="Bierstadt Display" w:hAnsi="Bierstadt Display" w:cs="Calibri"/>
                <w:bCs/>
                <w:kern w:val="2"/>
                <w:lang w:eastAsia="es-ES"/>
              </w:rPr>
            </w:pPr>
          </w:p>
        </w:tc>
      </w:tr>
      <w:tr w:rsidR="006F058C" w:rsidRPr="006F058C" w14:paraId="738E9FA0" w14:textId="77777777" w:rsidTr="005B22D6">
        <w:trPr>
          <w:trHeight w:val="2470"/>
          <w:jc w:val="center"/>
        </w:trPr>
        <w:tc>
          <w:tcPr>
            <w:tcW w:w="1134" w:type="dxa"/>
            <w:tcBorders>
              <w:top w:val="single" w:sz="4" w:space="0" w:color="auto"/>
              <w:left w:val="single" w:sz="4" w:space="0" w:color="auto"/>
              <w:bottom w:val="single" w:sz="4" w:space="0" w:color="auto"/>
              <w:right w:val="single" w:sz="4" w:space="0" w:color="auto"/>
            </w:tcBorders>
          </w:tcPr>
          <w:p w14:paraId="12FDA568" w14:textId="77777777" w:rsidR="006F058C" w:rsidRPr="00A23077" w:rsidRDefault="006F058C" w:rsidP="006F058C">
            <w:pPr>
              <w:suppressAutoHyphens w:val="0"/>
              <w:autoSpaceDE w:val="0"/>
              <w:autoSpaceDN w:val="0"/>
              <w:adjustRightInd w:val="0"/>
              <w:spacing w:after="160" w:line="254" w:lineRule="auto"/>
              <w:ind w:firstLine="720"/>
              <w:jc w:val="both"/>
              <w:rPr>
                <w:rFonts w:ascii="Bierstadt Display" w:eastAsia="Calibri" w:hAnsi="Bierstadt Display" w:cs="Calibri"/>
                <w:kern w:val="2"/>
                <w:lang w:val="es-EC" w:eastAsia="es-ES"/>
              </w:rPr>
            </w:pPr>
          </w:p>
          <w:p w14:paraId="27BF35C3" w14:textId="77777777" w:rsidR="006F058C" w:rsidRPr="00A23077" w:rsidRDefault="006F058C" w:rsidP="006F058C">
            <w:pPr>
              <w:suppressAutoHyphens w:val="0"/>
              <w:autoSpaceDE w:val="0"/>
              <w:autoSpaceDN w:val="0"/>
              <w:adjustRightInd w:val="0"/>
              <w:spacing w:after="160" w:line="254" w:lineRule="auto"/>
              <w:ind w:firstLine="720"/>
              <w:jc w:val="both"/>
              <w:rPr>
                <w:rFonts w:ascii="Bierstadt Display" w:eastAsia="Calibri" w:hAnsi="Bierstadt Display" w:cs="Calibri"/>
                <w:kern w:val="2"/>
                <w:lang w:val="es-EC" w:eastAsia="es-ES"/>
              </w:rPr>
            </w:pPr>
          </w:p>
        </w:tc>
        <w:tc>
          <w:tcPr>
            <w:tcW w:w="9209" w:type="dxa"/>
            <w:gridSpan w:val="3"/>
            <w:tcBorders>
              <w:top w:val="single" w:sz="4" w:space="0" w:color="auto"/>
              <w:left w:val="single" w:sz="4" w:space="0" w:color="auto"/>
              <w:bottom w:val="single" w:sz="4" w:space="0" w:color="auto"/>
              <w:right w:val="single" w:sz="4" w:space="0" w:color="auto"/>
            </w:tcBorders>
            <w:vAlign w:val="center"/>
            <w:hideMark/>
          </w:tcPr>
          <w:p w14:paraId="6D7E4F68" w14:textId="77777777" w:rsidR="006F058C" w:rsidRPr="00A23077" w:rsidRDefault="006F058C" w:rsidP="006F058C">
            <w:pPr>
              <w:suppressAutoHyphens w:val="0"/>
              <w:autoSpaceDE w:val="0"/>
              <w:autoSpaceDN w:val="0"/>
              <w:adjustRightInd w:val="0"/>
              <w:spacing w:after="160" w:line="254" w:lineRule="auto"/>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bCs/>
                <w:kern w:val="2"/>
                <w:lang w:val="es-EC" w:eastAsia="en-US"/>
              </w:rPr>
              <w:t xml:space="preserve">DESCRIPCIÓN: </w:t>
            </w:r>
            <w:r w:rsidRPr="00A23077">
              <w:rPr>
                <w:rFonts w:ascii="Bierstadt Display" w:eastAsia="Calibri" w:hAnsi="Bierstadt Display" w:cs="Calibri"/>
                <w:kern w:val="2"/>
                <w:lang w:val="es-EC" w:eastAsia="en-US"/>
              </w:rPr>
              <w:t>Validación de Datos de Costos de Materiales</w:t>
            </w:r>
          </w:p>
          <w:p w14:paraId="21B93342" w14:textId="77777777" w:rsidR="006F058C" w:rsidRPr="00A23077" w:rsidRDefault="006F058C" w:rsidP="006F058C">
            <w:pPr>
              <w:suppressAutoHyphens w:val="0"/>
              <w:autoSpaceDE w:val="0"/>
              <w:autoSpaceDN w:val="0"/>
              <w:adjustRightInd w:val="0"/>
              <w:spacing w:after="160" w:line="254" w:lineRule="auto"/>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bCs/>
                <w:kern w:val="2"/>
                <w:lang w:val="es-EC" w:eastAsia="en-US"/>
              </w:rPr>
              <w:t>SUPOSICIONES/ASUNCIONES</w:t>
            </w:r>
            <w:r w:rsidRPr="00A23077">
              <w:rPr>
                <w:rFonts w:ascii="Bierstadt Display" w:eastAsia="Arial Unicode MS" w:hAnsi="Bierstadt Display" w:cs="Calibri"/>
                <w:color w:val="0000FF"/>
                <w:kern w:val="2"/>
                <w:lang w:val="es-EC" w:eastAsia="en-US"/>
              </w:rPr>
              <w:t>:</w:t>
            </w:r>
          </w:p>
          <w:p w14:paraId="58F022CC" w14:textId="77777777" w:rsidR="006F058C" w:rsidRPr="00A23077" w:rsidRDefault="006F058C" w:rsidP="00736B86">
            <w:pPr>
              <w:numPr>
                <w:ilvl w:val="0"/>
                <w:numId w:val="27"/>
              </w:numPr>
              <w:suppressAutoHyphens w:val="0"/>
              <w:autoSpaceDE w:val="0"/>
              <w:autoSpaceDN w:val="0"/>
              <w:adjustRightInd w:val="0"/>
              <w:spacing w:after="160" w:line="254" w:lineRule="auto"/>
              <w:contextualSpacing/>
              <w:jc w:val="both"/>
              <w:rPr>
                <w:rFonts w:ascii="Bierstadt Display" w:hAnsi="Bierstadt Display" w:cs="Calibri"/>
                <w:bCs/>
                <w:kern w:val="2"/>
                <w:lang w:eastAsia="es-ES"/>
              </w:rPr>
            </w:pPr>
            <w:r w:rsidRPr="00A23077">
              <w:rPr>
                <w:rFonts w:ascii="Bierstadt Display" w:hAnsi="Bierstadt Display" w:cs="Calibri"/>
                <w:bCs/>
                <w:kern w:val="2"/>
                <w:lang w:eastAsia="es-ES"/>
              </w:rPr>
              <w:t>El personal intenta ingresar una cantidad de materiales negativa.</w:t>
            </w:r>
          </w:p>
          <w:p w14:paraId="0F73D251" w14:textId="77777777" w:rsidR="006F058C" w:rsidRPr="00A23077" w:rsidRDefault="006F058C" w:rsidP="00736B86">
            <w:pPr>
              <w:numPr>
                <w:ilvl w:val="0"/>
                <w:numId w:val="27"/>
              </w:numPr>
              <w:suppressAutoHyphens w:val="0"/>
              <w:autoSpaceDE w:val="0"/>
              <w:autoSpaceDN w:val="0"/>
              <w:adjustRightInd w:val="0"/>
              <w:spacing w:after="160" w:line="254" w:lineRule="auto"/>
              <w:contextualSpacing/>
              <w:jc w:val="both"/>
              <w:rPr>
                <w:rFonts w:ascii="Bierstadt Display" w:hAnsi="Bierstadt Display" w:cs="Calibri"/>
                <w:bCs/>
                <w:kern w:val="2"/>
                <w:lang w:eastAsia="es-ES"/>
              </w:rPr>
            </w:pPr>
            <w:r w:rsidRPr="00A23077">
              <w:rPr>
                <w:rFonts w:ascii="Bierstadt Display" w:hAnsi="Bierstadt Display" w:cs="Calibri"/>
                <w:bCs/>
                <w:kern w:val="2"/>
                <w:lang w:eastAsia="es-ES"/>
              </w:rPr>
              <w:t>El sistema muestra un mensaje de error indicando que la cantidad de materiales debe ser un valor positivo.</w:t>
            </w:r>
          </w:p>
          <w:p w14:paraId="6958179C" w14:textId="77777777" w:rsidR="006F058C" w:rsidRPr="00A23077" w:rsidRDefault="006F058C" w:rsidP="00736B86">
            <w:pPr>
              <w:numPr>
                <w:ilvl w:val="0"/>
                <w:numId w:val="27"/>
              </w:numPr>
              <w:suppressAutoHyphens w:val="0"/>
              <w:autoSpaceDE w:val="0"/>
              <w:autoSpaceDN w:val="0"/>
              <w:adjustRightInd w:val="0"/>
              <w:spacing w:after="160" w:line="254" w:lineRule="auto"/>
              <w:contextualSpacing/>
              <w:jc w:val="both"/>
              <w:rPr>
                <w:rFonts w:ascii="Bierstadt Display" w:hAnsi="Bierstadt Display" w:cs="Calibri"/>
                <w:bCs/>
                <w:kern w:val="2"/>
                <w:lang w:eastAsia="es-ES"/>
              </w:rPr>
            </w:pPr>
            <w:r w:rsidRPr="00A23077">
              <w:rPr>
                <w:rFonts w:ascii="Bierstadt Display" w:hAnsi="Bierstadt Display" w:cs="Calibri"/>
                <w:bCs/>
                <w:kern w:val="2"/>
                <w:lang w:eastAsia="es-ES"/>
              </w:rPr>
              <w:t>El personal corrige el valor y lo vuelve a ingresar correctamente.</w:t>
            </w:r>
          </w:p>
        </w:tc>
      </w:tr>
      <w:tr w:rsidR="006F058C" w:rsidRPr="006F058C" w14:paraId="71071673" w14:textId="77777777" w:rsidTr="005B22D6">
        <w:trPr>
          <w:trHeight w:val="2470"/>
          <w:jc w:val="center"/>
        </w:trPr>
        <w:tc>
          <w:tcPr>
            <w:tcW w:w="1134" w:type="dxa"/>
            <w:tcBorders>
              <w:top w:val="single" w:sz="4" w:space="0" w:color="auto"/>
              <w:left w:val="single" w:sz="4" w:space="0" w:color="auto"/>
              <w:bottom w:val="single" w:sz="4" w:space="0" w:color="auto"/>
              <w:right w:val="single" w:sz="4" w:space="0" w:color="auto"/>
            </w:tcBorders>
          </w:tcPr>
          <w:p w14:paraId="418EA2CE" w14:textId="77777777" w:rsidR="006F058C" w:rsidRPr="00A23077" w:rsidRDefault="006F058C" w:rsidP="006F058C">
            <w:pPr>
              <w:suppressAutoHyphens w:val="0"/>
              <w:autoSpaceDE w:val="0"/>
              <w:autoSpaceDN w:val="0"/>
              <w:adjustRightInd w:val="0"/>
              <w:spacing w:after="160" w:line="254" w:lineRule="auto"/>
              <w:ind w:firstLine="720"/>
              <w:jc w:val="both"/>
              <w:rPr>
                <w:rFonts w:ascii="Bierstadt Display" w:eastAsia="Arial Unicode MS" w:hAnsi="Bierstadt Display" w:cs="Calibri"/>
                <w:kern w:val="2"/>
                <w:lang w:val="es-EC" w:eastAsia="en-US"/>
              </w:rPr>
            </w:pPr>
            <w:r w:rsidRPr="00A23077">
              <w:rPr>
                <w:rFonts w:ascii="Bierstadt Display" w:eastAsia="Arial Unicode MS" w:hAnsi="Bierstadt Display" w:cs="Calibri"/>
                <w:kern w:val="2"/>
                <w:lang w:val="es-EC" w:eastAsia="en-US"/>
              </w:rPr>
              <w:t>ES -5.3</w:t>
            </w:r>
          </w:p>
        </w:tc>
        <w:tc>
          <w:tcPr>
            <w:tcW w:w="9209" w:type="dxa"/>
            <w:gridSpan w:val="3"/>
            <w:tcBorders>
              <w:top w:val="single" w:sz="4" w:space="0" w:color="auto"/>
              <w:left w:val="single" w:sz="4" w:space="0" w:color="auto"/>
              <w:bottom w:val="single" w:sz="4" w:space="0" w:color="auto"/>
              <w:right w:val="single" w:sz="4" w:space="0" w:color="auto"/>
            </w:tcBorders>
            <w:vAlign w:val="center"/>
          </w:tcPr>
          <w:p w14:paraId="18087F0C" w14:textId="77777777" w:rsidR="006F058C" w:rsidRPr="00A23077" w:rsidRDefault="006F058C" w:rsidP="006F058C">
            <w:pPr>
              <w:suppressAutoHyphens w:val="0"/>
              <w:autoSpaceDE w:val="0"/>
              <w:autoSpaceDN w:val="0"/>
              <w:adjustRightInd w:val="0"/>
              <w:spacing w:after="160" w:line="254" w:lineRule="auto"/>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bCs/>
                <w:kern w:val="2"/>
                <w:lang w:val="es-EC" w:eastAsia="en-US"/>
              </w:rPr>
              <w:t>DESCRIPCIÓN:</w:t>
            </w:r>
            <w:r w:rsidRPr="00A23077">
              <w:rPr>
                <w:rFonts w:ascii="Bierstadt Display" w:eastAsia="Calibri" w:hAnsi="Bierstadt Display" w:cs="Calibri"/>
                <w:kern w:val="2"/>
                <w:lang w:val="es-EC" w:eastAsia="en-US"/>
              </w:rPr>
              <w:t xml:space="preserve"> Edición de Costos de Materiales</w:t>
            </w:r>
          </w:p>
          <w:p w14:paraId="18FEAA68" w14:textId="77777777" w:rsidR="006F058C" w:rsidRPr="00A23077" w:rsidRDefault="006F058C" w:rsidP="006F058C">
            <w:pPr>
              <w:suppressAutoHyphens w:val="0"/>
              <w:autoSpaceDE w:val="0"/>
              <w:autoSpaceDN w:val="0"/>
              <w:adjustRightInd w:val="0"/>
              <w:spacing w:after="160" w:line="254" w:lineRule="auto"/>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bCs/>
                <w:kern w:val="2"/>
                <w:lang w:val="es-EC" w:eastAsia="en-US"/>
              </w:rPr>
              <w:t>SUPOSICIONES/ASUNCIONES</w:t>
            </w:r>
            <w:r w:rsidRPr="00A23077">
              <w:rPr>
                <w:rFonts w:ascii="Bierstadt Display" w:eastAsia="Arial Unicode MS" w:hAnsi="Bierstadt Display" w:cs="Calibri"/>
                <w:color w:val="0000FF"/>
                <w:kern w:val="2"/>
                <w:lang w:val="es-EC" w:eastAsia="en-US"/>
              </w:rPr>
              <w:t>:</w:t>
            </w:r>
          </w:p>
          <w:p w14:paraId="7CDC1059" w14:textId="77777777" w:rsidR="006F058C" w:rsidRPr="00A23077" w:rsidRDefault="006F058C" w:rsidP="00736B86">
            <w:pPr>
              <w:numPr>
                <w:ilvl w:val="0"/>
                <w:numId w:val="33"/>
              </w:numPr>
              <w:suppressAutoHyphens w:val="0"/>
              <w:autoSpaceDE w:val="0"/>
              <w:autoSpaceDN w:val="0"/>
              <w:adjustRightInd w:val="0"/>
              <w:spacing w:after="160" w:line="254" w:lineRule="auto"/>
              <w:contextualSpacing/>
              <w:jc w:val="both"/>
              <w:rPr>
                <w:rFonts w:ascii="Bierstadt Display" w:eastAsia="Calibri" w:hAnsi="Bierstadt Display" w:cs="Calibri"/>
                <w:kern w:val="2"/>
                <w:lang w:val="es-EC" w:eastAsia="en-US"/>
              </w:rPr>
            </w:pPr>
            <w:r w:rsidRPr="00A23077">
              <w:rPr>
                <w:rFonts w:ascii="Bierstadt Display" w:eastAsia="Calibri" w:hAnsi="Bierstadt Display" w:cs="Calibri"/>
                <w:kern w:val="2"/>
                <w:lang w:val="es-EC" w:eastAsia="en-US"/>
              </w:rPr>
              <w:t>El personal busca los costos de materiales previamente registrados para un proyecto.</w:t>
            </w:r>
          </w:p>
          <w:p w14:paraId="216C2BDB" w14:textId="77777777" w:rsidR="006F058C" w:rsidRPr="00A23077" w:rsidRDefault="006F058C" w:rsidP="00736B86">
            <w:pPr>
              <w:numPr>
                <w:ilvl w:val="0"/>
                <w:numId w:val="33"/>
              </w:numPr>
              <w:suppressAutoHyphens w:val="0"/>
              <w:autoSpaceDE w:val="0"/>
              <w:autoSpaceDN w:val="0"/>
              <w:adjustRightInd w:val="0"/>
              <w:spacing w:after="160" w:line="254" w:lineRule="auto"/>
              <w:contextualSpacing/>
              <w:jc w:val="both"/>
              <w:rPr>
                <w:rFonts w:ascii="Bierstadt Display" w:eastAsia="Calibri" w:hAnsi="Bierstadt Display" w:cs="Calibri"/>
                <w:b/>
                <w:bCs/>
                <w:kern w:val="2"/>
                <w:lang w:val="es-EC" w:eastAsia="en-US"/>
              </w:rPr>
            </w:pPr>
            <w:r w:rsidRPr="00A23077">
              <w:rPr>
                <w:rFonts w:ascii="Bierstadt Display" w:eastAsia="Calibri" w:hAnsi="Bierstadt Display" w:cs="Calibri"/>
                <w:kern w:val="2"/>
                <w:lang w:val="es-EC" w:eastAsia="en-US"/>
              </w:rPr>
              <w:t>El personal edita un costo de material existente para corregir un error.</w:t>
            </w:r>
          </w:p>
          <w:p w14:paraId="4DDB3E69" w14:textId="77777777" w:rsidR="006F058C" w:rsidRPr="00A23077" w:rsidRDefault="006F058C" w:rsidP="006F058C">
            <w:pPr>
              <w:suppressAutoHyphens w:val="0"/>
              <w:autoSpaceDE w:val="0"/>
              <w:autoSpaceDN w:val="0"/>
              <w:adjustRightInd w:val="0"/>
              <w:spacing w:after="160" w:line="254" w:lineRule="auto"/>
              <w:ind w:left="720"/>
              <w:contextualSpacing/>
              <w:jc w:val="both"/>
              <w:rPr>
                <w:rFonts w:ascii="Bierstadt Display" w:eastAsia="Calibri" w:hAnsi="Bierstadt Display" w:cs="Calibri"/>
                <w:b/>
                <w:bCs/>
                <w:kern w:val="2"/>
                <w:lang w:val="es-EC" w:eastAsia="en-US"/>
              </w:rPr>
            </w:pPr>
            <w:r w:rsidRPr="00A23077">
              <w:rPr>
                <w:rFonts w:ascii="Bierstadt Display" w:eastAsia="Calibri" w:hAnsi="Bierstadt Display" w:cs="Calibri"/>
                <w:b/>
                <w:bCs/>
                <w:kern w:val="2"/>
                <w:lang w:val="es-EC" w:eastAsia="en-US"/>
              </w:rPr>
              <w:t>RESULTADOS:</w:t>
            </w:r>
          </w:p>
          <w:p w14:paraId="6EF6116B" w14:textId="77777777" w:rsidR="006F058C" w:rsidRPr="00A23077" w:rsidRDefault="006F058C" w:rsidP="00736B86">
            <w:pPr>
              <w:numPr>
                <w:ilvl w:val="0"/>
                <w:numId w:val="33"/>
              </w:numPr>
              <w:suppressAutoHyphens w:val="0"/>
              <w:autoSpaceDE w:val="0"/>
              <w:autoSpaceDN w:val="0"/>
              <w:adjustRightInd w:val="0"/>
              <w:spacing w:after="160" w:line="254" w:lineRule="auto"/>
              <w:contextualSpacing/>
              <w:jc w:val="both"/>
              <w:rPr>
                <w:rFonts w:ascii="Bierstadt Display" w:eastAsia="Calibri" w:hAnsi="Bierstadt Display" w:cs="Calibri"/>
                <w:kern w:val="2"/>
                <w:lang w:val="es-EC" w:eastAsia="en-US"/>
              </w:rPr>
            </w:pPr>
            <w:r w:rsidRPr="00A23077">
              <w:rPr>
                <w:rFonts w:ascii="Bierstadt Display" w:eastAsia="Calibri" w:hAnsi="Bierstadt Display" w:cs="Calibri"/>
                <w:kern w:val="2"/>
                <w:lang w:val="es-EC" w:eastAsia="en-US"/>
              </w:rPr>
              <w:t>El sistema actualiza el costo de material editado y muestra un mensaje de confirmación.</w:t>
            </w:r>
          </w:p>
        </w:tc>
      </w:tr>
      <w:tr w:rsidR="006F058C" w:rsidRPr="006F058C" w14:paraId="755B6F79" w14:textId="77777777" w:rsidTr="005B22D6">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37F53F3A" w14:textId="77777777" w:rsidR="006F058C" w:rsidRPr="00A23077" w:rsidRDefault="006F058C" w:rsidP="006F058C">
            <w:pPr>
              <w:suppressAutoHyphens w:val="0"/>
              <w:spacing w:after="160" w:line="254" w:lineRule="auto"/>
              <w:ind w:firstLine="720"/>
              <w:jc w:val="both"/>
              <w:rPr>
                <w:rFonts w:ascii="Bierstadt Display" w:eastAsia="Calibri" w:hAnsi="Bierstadt Display" w:cs="Calibri"/>
                <w:bCs/>
                <w:kern w:val="2"/>
                <w:lang w:val="es-EC" w:eastAsia="en-US"/>
              </w:rPr>
            </w:pPr>
            <w:r w:rsidRPr="00A23077">
              <w:rPr>
                <w:rFonts w:ascii="Bierstadt Display" w:eastAsia="Calibri" w:hAnsi="Bierstadt Display" w:cs="Calibri"/>
                <w:b/>
                <w:kern w:val="2"/>
                <w:lang w:val="es-EC" w:eastAsia="en-US"/>
              </w:rPr>
              <w:t xml:space="preserve">RIESGOS: </w:t>
            </w:r>
          </w:p>
          <w:p w14:paraId="56875AE0" w14:textId="77777777" w:rsidR="006F058C" w:rsidRPr="00A23077" w:rsidRDefault="006F058C" w:rsidP="00736B86">
            <w:pPr>
              <w:numPr>
                <w:ilvl w:val="0"/>
                <w:numId w:val="27"/>
              </w:numPr>
              <w:suppressAutoHyphens w:val="0"/>
              <w:spacing w:after="160" w:line="254" w:lineRule="auto"/>
              <w:contextualSpacing/>
              <w:jc w:val="both"/>
              <w:rPr>
                <w:rFonts w:ascii="Bierstadt Display" w:hAnsi="Bierstadt Display" w:cs="Calibri"/>
                <w:bCs/>
                <w:kern w:val="2"/>
                <w:lang w:eastAsia="es-ES"/>
              </w:rPr>
            </w:pPr>
            <w:r w:rsidRPr="00A23077">
              <w:rPr>
                <w:rFonts w:ascii="Bierstadt Display" w:hAnsi="Bierstadt Display" w:cs="Calibri"/>
                <w:bCs/>
                <w:kern w:val="2"/>
                <w:lang w:eastAsia="es-ES"/>
              </w:rPr>
              <w:t>Riesgo de ingreso de datos incorrectos: Existe el riesgo de que el personal ingrese datos incorrectos al momento de registrar los costos de materiales, lo que podría afectar la precisión de los informes de costos y la toma de decisiones.</w:t>
            </w:r>
          </w:p>
          <w:p w14:paraId="21B6362B" w14:textId="77777777" w:rsidR="006F058C" w:rsidRPr="00A23077" w:rsidRDefault="006F058C" w:rsidP="00736B86">
            <w:pPr>
              <w:numPr>
                <w:ilvl w:val="0"/>
                <w:numId w:val="27"/>
              </w:numPr>
              <w:suppressAutoHyphens w:val="0"/>
              <w:spacing w:after="160" w:line="254" w:lineRule="auto"/>
              <w:contextualSpacing/>
              <w:jc w:val="both"/>
              <w:rPr>
                <w:rFonts w:ascii="Bierstadt Display" w:hAnsi="Bierstadt Display" w:cs="Calibri"/>
                <w:bCs/>
                <w:kern w:val="2"/>
                <w:lang w:eastAsia="es-ES"/>
              </w:rPr>
            </w:pPr>
            <w:r w:rsidRPr="00A23077">
              <w:rPr>
                <w:rFonts w:ascii="Bierstadt Display" w:hAnsi="Bierstadt Display" w:cs="Calibri"/>
                <w:bCs/>
                <w:kern w:val="2"/>
                <w:lang w:eastAsia="es-ES"/>
              </w:rPr>
              <w:t>Riesgo de falta de validación de datos: Si no se realizan validaciones adecuadas de los datos ingresados, podría haber errores o inconsistencias en los registros de costos de materiales, lo que afectaría la integridad de la información y su utilidad para el análisis.</w:t>
            </w:r>
          </w:p>
          <w:p w14:paraId="6648CD96" w14:textId="77777777" w:rsidR="006F058C" w:rsidRPr="00A23077" w:rsidRDefault="006F058C" w:rsidP="00736B86">
            <w:pPr>
              <w:numPr>
                <w:ilvl w:val="0"/>
                <w:numId w:val="27"/>
              </w:numPr>
              <w:suppressAutoHyphens w:val="0"/>
              <w:spacing w:after="160" w:line="254" w:lineRule="auto"/>
              <w:contextualSpacing/>
              <w:jc w:val="both"/>
              <w:rPr>
                <w:rFonts w:ascii="Bierstadt Display" w:hAnsi="Bierstadt Display" w:cs="Calibri"/>
                <w:bCs/>
                <w:kern w:val="2"/>
                <w:lang w:eastAsia="es-ES"/>
              </w:rPr>
            </w:pPr>
            <w:r w:rsidRPr="00A23077">
              <w:rPr>
                <w:rFonts w:ascii="Bierstadt Display" w:hAnsi="Bierstadt Display" w:cs="Calibri"/>
                <w:bCs/>
                <w:kern w:val="2"/>
                <w:lang w:eastAsia="es-ES"/>
              </w:rPr>
              <w:t>Riesgo de falta de asociación correcta con proyectos: Si los costos de materiales no se registran y asocian correctamente con los proyectos correspondientes, podría haber confusiones y dificultades para realizar un seguimiento preciso de los costos por proyecto.</w:t>
            </w:r>
          </w:p>
          <w:p w14:paraId="1203D5A7" w14:textId="77777777" w:rsidR="006F058C" w:rsidRPr="00A23077" w:rsidRDefault="006F058C" w:rsidP="00736B86">
            <w:pPr>
              <w:numPr>
                <w:ilvl w:val="0"/>
                <w:numId w:val="27"/>
              </w:numPr>
              <w:suppressAutoHyphens w:val="0"/>
              <w:spacing w:after="160" w:line="254" w:lineRule="auto"/>
              <w:contextualSpacing/>
              <w:jc w:val="both"/>
              <w:rPr>
                <w:rFonts w:ascii="Bierstadt Display" w:hAnsi="Bierstadt Display" w:cs="Calibri"/>
                <w:bCs/>
                <w:kern w:val="2"/>
                <w:lang w:eastAsia="es-ES"/>
              </w:rPr>
            </w:pPr>
            <w:r w:rsidRPr="00A23077">
              <w:rPr>
                <w:rFonts w:ascii="Bierstadt Display" w:hAnsi="Bierstadt Display" w:cs="Calibri"/>
                <w:bCs/>
                <w:kern w:val="2"/>
                <w:lang w:eastAsia="es-ES"/>
              </w:rPr>
              <w:lastRenderedPageBreak/>
              <w:t>Riesgo de incumplimiento normativo: Si los formularios impresos y electrónicos generados no cumplen con las normas del Servicio de Rentas Internas (SRI), la empresa podría enfrentar sanciones o problemas legales relacionados con la presentación de informes de costos.</w:t>
            </w:r>
          </w:p>
          <w:p w14:paraId="38281932" w14:textId="77777777" w:rsidR="006F058C" w:rsidRPr="00A23077" w:rsidRDefault="006F058C" w:rsidP="00736B86">
            <w:pPr>
              <w:numPr>
                <w:ilvl w:val="0"/>
                <w:numId w:val="27"/>
              </w:numPr>
              <w:suppressAutoHyphens w:val="0"/>
              <w:spacing w:after="160" w:line="254" w:lineRule="auto"/>
              <w:contextualSpacing/>
              <w:jc w:val="both"/>
              <w:rPr>
                <w:rFonts w:ascii="Bierstadt Display" w:hAnsi="Bierstadt Display" w:cs="Calibri"/>
                <w:bCs/>
                <w:kern w:val="2"/>
                <w:lang w:eastAsia="es-ES"/>
              </w:rPr>
            </w:pPr>
            <w:r w:rsidRPr="00A23077">
              <w:rPr>
                <w:rFonts w:ascii="Bierstadt Display" w:hAnsi="Bierstadt Display" w:cs="Calibri"/>
                <w:bCs/>
                <w:kern w:val="2"/>
                <w:lang w:eastAsia="es-ES"/>
              </w:rPr>
              <w:t>Riesgo de falta de actualización de costos editados: Si no se realiza una actualización adecuada de los costos de materiales editados, podría haber discrepancias entre los registros y los informes posteriores, lo que dificultaría el análisis de los recursos utilizados en cada proyecto.</w:t>
            </w:r>
          </w:p>
        </w:tc>
      </w:tr>
      <w:tr w:rsidR="006F058C" w:rsidRPr="006F058C" w14:paraId="09E98621" w14:textId="77777777" w:rsidTr="005B22D6">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4FD06CC4" w14:textId="77777777" w:rsidR="006F058C" w:rsidRPr="00A23077" w:rsidRDefault="006F058C" w:rsidP="006F058C">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lastRenderedPageBreak/>
              <w:t xml:space="preserve">PROTOTIPO EXPLORATORIO: </w:t>
            </w:r>
            <w:r w:rsidRPr="00A23077">
              <w:rPr>
                <w:rFonts w:ascii="Bierstadt Display" w:eastAsia="Calibri" w:hAnsi="Bierstadt Display" w:cs="Calibri"/>
                <w:bCs/>
                <w:kern w:val="2"/>
                <w:lang w:val="es-EC" w:eastAsia="en-US"/>
              </w:rPr>
              <w:t>N/A</w:t>
            </w:r>
          </w:p>
        </w:tc>
      </w:tr>
    </w:tbl>
    <w:p w14:paraId="5ECB5B2E" w14:textId="77777777" w:rsidR="006F058C" w:rsidRPr="006F058C" w:rsidRDefault="006F058C" w:rsidP="006F058C"/>
    <w:p w14:paraId="3A75E095" w14:textId="77777777" w:rsidR="006F058C" w:rsidRPr="006F058C" w:rsidRDefault="006F058C" w:rsidP="006F058C"/>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72"/>
        <w:gridCol w:w="1583"/>
        <w:gridCol w:w="3861"/>
      </w:tblGrid>
      <w:tr w:rsidR="006F058C" w:rsidRPr="006F058C" w14:paraId="57AB2EC6" w14:textId="77777777" w:rsidTr="005B22D6">
        <w:trPr>
          <w:trHeight w:val="708"/>
          <w:tblHeader/>
          <w:jc w:val="center"/>
        </w:trPr>
        <w:tc>
          <w:tcPr>
            <w:tcW w:w="4903"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57358B0B" w14:textId="77777777" w:rsidR="006F058C" w:rsidRPr="00A23077" w:rsidRDefault="006F058C" w:rsidP="006F058C">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IDENTIFICADOR CASO DE USO:</w:t>
            </w:r>
          </w:p>
          <w:p w14:paraId="3C2419CF" w14:textId="3C774A89" w:rsidR="006F058C" w:rsidRPr="00A23077" w:rsidRDefault="006F058C" w:rsidP="006F058C">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CU-</w:t>
            </w:r>
            <w:r w:rsidR="00A24ED9" w:rsidRPr="00A23077">
              <w:rPr>
                <w:rFonts w:ascii="Bierstadt Display" w:eastAsia="Calibri" w:hAnsi="Bierstadt Display" w:cs="Calibri"/>
                <w:b/>
                <w:kern w:val="2"/>
                <w:lang w:val="es-EC" w:eastAsia="en-US"/>
              </w:rPr>
              <w:t>17</w:t>
            </w:r>
          </w:p>
        </w:tc>
        <w:tc>
          <w:tcPr>
            <w:tcW w:w="5440"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4FFEFADB" w14:textId="77777777" w:rsidR="006F058C" w:rsidRPr="00A23077" w:rsidRDefault="006F058C" w:rsidP="006F058C">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NOMBRE:</w:t>
            </w:r>
          </w:p>
          <w:p w14:paraId="03EA898A" w14:textId="77777777" w:rsidR="006F058C" w:rsidRPr="00A23077" w:rsidRDefault="006F058C" w:rsidP="006F058C">
            <w:pPr>
              <w:suppressAutoHyphens w:val="0"/>
              <w:spacing w:after="160" w:line="254" w:lineRule="auto"/>
              <w:ind w:firstLine="720"/>
              <w:jc w:val="both"/>
              <w:rPr>
                <w:rFonts w:ascii="Bierstadt Display" w:eastAsia="Calibri" w:hAnsi="Bierstadt Display" w:cs="Calibri"/>
                <w:kern w:val="2"/>
                <w:lang w:val="es-EC" w:eastAsia="en-US"/>
              </w:rPr>
            </w:pPr>
            <w:r w:rsidRPr="00A23077">
              <w:rPr>
                <w:rFonts w:ascii="Bierstadt Display" w:eastAsia="Calibri" w:hAnsi="Bierstadt Display" w:cs="Calibri"/>
                <w:kern w:val="2"/>
                <w:lang w:val="es-EC" w:eastAsia="en-US"/>
              </w:rPr>
              <w:t>Control de Inventario de Almacén</w:t>
            </w:r>
          </w:p>
        </w:tc>
      </w:tr>
      <w:tr w:rsidR="006F058C" w:rsidRPr="006F058C" w14:paraId="4CC102C0" w14:textId="77777777" w:rsidTr="005B22D6">
        <w:trPr>
          <w:trHeight w:val="407"/>
          <w:jc w:val="center"/>
        </w:trPr>
        <w:tc>
          <w:tcPr>
            <w:tcW w:w="6485" w:type="dxa"/>
            <w:gridSpan w:val="3"/>
            <w:tcBorders>
              <w:top w:val="single" w:sz="4" w:space="0" w:color="auto"/>
              <w:left w:val="single" w:sz="4" w:space="0" w:color="auto"/>
              <w:bottom w:val="single" w:sz="4" w:space="0" w:color="auto"/>
              <w:right w:val="single" w:sz="4" w:space="0" w:color="auto"/>
            </w:tcBorders>
            <w:vAlign w:val="center"/>
            <w:hideMark/>
          </w:tcPr>
          <w:p w14:paraId="5D2E523F" w14:textId="77777777" w:rsidR="006F058C" w:rsidRPr="00A23077" w:rsidRDefault="006F058C" w:rsidP="006F058C">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COMPLEJIDAD: </w:t>
            </w:r>
            <w:r w:rsidRPr="00A23077">
              <w:rPr>
                <w:rFonts w:ascii="Bierstadt Display" w:eastAsia="Arial Unicode MS" w:hAnsi="Bierstadt Display" w:cs="Calibri"/>
                <w:kern w:val="2"/>
                <w:lang w:val="es-EC" w:eastAsia="en-US"/>
              </w:rPr>
              <w:t>Alta</w:t>
            </w:r>
          </w:p>
        </w:tc>
        <w:tc>
          <w:tcPr>
            <w:tcW w:w="3858" w:type="dxa"/>
            <w:tcBorders>
              <w:top w:val="single" w:sz="4" w:space="0" w:color="auto"/>
              <w:left w:val="single" w:sz="4" w:space="0" w:color="auto"/>
              <w:bottom w:val="single" w:sz="4" w:space="0" w:color="auto"/>
              <w:right w:val="single" w:sz="4" w:space="0" w:color="auto"/>
            </w:tcBorders>
            <w:vAlign w:val="center"/>
            <w:hideMark/>
          </w:tcPr>
          <w:p w14:paraId="55161F71" w14:textId="77777777" w:rsidR="006F058C" w:rsidRPr="00A23077" w:rsidRDefault="006F058C" w:rsidP="006F058C">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PRIORIDAD: </w:t>
            </w:r>
            <w:r w:rsidRPr="00A23077">
              <w:rPr>
                <w:rFonts w:ascii="Bierstadt Display" w:eastAsia="Arial Unicode MS" w:hAnsi="Bierstadt Display" w:cs="Calibri"/>
                <w:kern w:val="2"/>
                <w:lang w:val="es-EC" w:eastAsia="en-US"/>
              </w:rPr>
              <w:t>Alta</w:t>
            </w:r>
          </w:p>
        </w:tc>
      </w:tr>
      <w:tr w:rsidR="006F058C" w:rsidRPr="006F058C" w14:paraId="64BBC03A" w14:textId="77777777" w:rsidTr="005B22D6">
        <w:trPr>
          <w:trHeight w:val="434"/>
          <w:jc w:val="center"/>
        </w:trPr>
        <w:tc>
          <w:tcPr>
            <w:tcW w:w="10343" w:type="dxa"/>
            <w:gridSpan w:val="4"/>
            <w:tcBorders>
              <w:top w:val="single" w:sz="4" w:space="0" w:color="auto"/>
              <w:left w:val="single" w:sz="4" w:space="0" w:color="auto"/>
              <w:bottom w:val="single" w:sz="4" w:space="0" w:color="auto"/>
              <w:right w:val="single" w:sz="4" w:space="0" w:color="auto"/>
            </w:tcBorders>
            <w:hideMark/>
          </w:tcPr>
          <w:p w14:paraId="23934B48" w14:textId="77777777" w:rsidR="006F058C" w:rsidRPr="00A23077" w:rsidRDefault="006F058C" w:rsidP="006F058C">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REQUERIMIENTO FUNCIONAL ASOCIADO: </w:t>
            </w:r>
            <w:r w:rsidRPr="00A23077">
              <w:rPr>
                <w:rFonts w:ascii="Bierstadt Display" w:eastAsia="Calibri" w:hAnsi="Bierstadt Display" w:cs="Calibri"/>
                <w:bCs/>
                <w:kern w:val="2"/>
                <w:lang w:val="es-EC" w:eastAsia="en-US"/>
              </w:rPr>
              <w:t>RF-</w:t>
            </w:r>
          </w:p>
        </w:tc>
      </w:tr>
      <w:tr w:rsidR="006F058C" w:rsidRPr="006F058C" w14:paraId="1B911CD3" w14:textId="77777777" w:rsidTr="005B22D6">
        <w:trPr>
          <w:trHeight w:val="41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11CA5E52" w14:textId="77777777" w:rsidR="006F058C" w:rsidRPr="00A23077" w:rsidRDefault="006F058C" w:rsidP="006F058C">
            <w:pPr>
              <w:suppressAutoHyphens w:val="0"/>
              <w:spacing w:after="160" w:line="254" w:lineRule="auto"/>
              <w:ind w:firstLine="720"/>
              <w:jc w:val="both"/>
              <w:rPr>
                <w:rFonts w:ascii="Bierstadt Display" w:eastAsia="Calibri" w:hAnsi="Bierstadt Display" w:cs="Calibri"/>
                <w:kern w:val="2"/>
                <w:lang w:val="es-EC" w:eastAsia="en-US"/>
              </w:rPr>
            </w:pPr>
            <w:r w:rsidRPr="00A23077">
              <w:rPr>
                <w:rFonts w:ascii="Bierstadt Display" w:eastAsia="Calibri" w:hAnsi="Bierstadt Display" w:cs="Calibri"/>
                <w:b/>
                <w:kern w:val="2"/>
                <w:lang w:val="es-EC" w:eastAsia="en-US"/>
              </w:rPr>
              <w:t xml:space="preserve">ACTORES: </w:t>
            </w:r>
            <w:r w:rsidRPr="00A23077">
              <w:rPr>
                <w:rFonts w:ascii="Bierstadt Display" w:eastAsia="Calibri" w:hAnsi="Bierstadt Display" w:cs="Calibri"/>
                <w:bCs/>
                <w:kern w:val="2"/>
                <w:lang w:val="es-EC" w:eastAsia="en-US"/>
              </w:rPr>
              <w:t>ACT-1, ACT-4</w:t>
            </w:r>
          </w:p>
        </w:tc>
      </w:tr>
      <w:tr w:rsidR="006F058C" w:rsidRPr="006F058C" w14:paraId="39E6DEAB" w14:textId="77777777" w:rsidTr="005B22D6">
        <w:trPr>
          <w:trHeight w:val="42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290B8480" w14:textId="77777777" w:rsidR="006F058C" w:rsidRPr="00A23077" w:rsidRDefault="006F058C" w:rsidP="006F058C">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CASOS DE USO ASOCIADOS: </w:t>
            </w:r>
            <w:r w:rsidRPr="00A23077">
              <w:rPr>
                <w:rFonts w:ascii="Bierstadt Display" w:eastAsia="Arial Unicode MS" w:hAnsi="Bierstadt Display" w:cs="Calibri"/>
                <w:kern w:val="2"/>
                <w:lang w:val="es-EC" w:eastAsia="en-US"/>
              </w:rPr>
              <w:t>Incluido en CU</w:t>
            </w:r>
          </w:p>
        </w:tc>
      </w:tr>
      <w:tr w:rsidR="006F058C" w:rsidRPr="006F058C" w14:paraId="377A1B7B" w14:textId="77777777" w:rsidTr="005B22D6">
        <w:trPr>
          <w:trHeight w:val="698"/>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68F91A7D" w14:textId="77777777" w:rsidR="006F058C" w:rsidRPr="00A23077" w:rsidRDefault="006F058C" w:rsidP="006F058C">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DESCRIPCIÓN: </w:t>
            </w:r>
            <w:r w:rsidRPr="00A23077">
              <w:rPr>
                <w:rFonts w:ascii="Bierstadt Display" w:eastAsia="Calibri" w:hAnsi="Bierstadt Display" w:cs="Calibri"/>
                <w:bCs/>
                <w:kern w:val="2"/>
                <w:lang w:val="es-EC" w:eastAsia="en-US"/>
              </w:rPr>
              <w:t>Permite al personal de la empresa realizar el control del inventario de almacén, registrando las entradas y salidas de productos.</w:t>
            </w:r>
          </w:p>
        </w:tc>
      </w:tr>
      <w:tr w:rsidR="006F058C" w:rsidRPr="006F058C" w14:paraId="09821FBB" w14:textId="77777777" w:rsidTr="005B22D6">
        <w:trPr>
          <w:trHeight w:val="964"/>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627D1101" w14:textId="77777777" w:rsidR="006F058C" w:rsidRPr="00A23077" w:rsidRDefault="006F058C" w:rsidP="006F058C">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NOTAS:</w:t>
            </w:r>
          </w:p>
          <w:p w14:paraId="73022C9A" w14:textId="77777777" w:rsidR="006F058C" w:rsidRPr="00A23077" w:rsidRDefault="006F058C" w:rsidP="006F058C">
            <w:pPr>
              <w:suppressAutoHyphens w:val="0"/>
              <w:spacing w:after="160" w:line="254" w:lineRule="auto"/>
              <w:ind w:firstLine="720"/>
              <w:jc w:val="both"/>
              <w:rPr>
                <w:rFonts w:ascii="Bierstadt Display" w:eastAsia="Calibri" w:hAnsi="Bierstadt Display" w:cs="Calibri"/>
                <w:bCs/>
                <w:kern w:val="2"/>
                <w:lang w:val="es-EC" w:eastAsia="en-US"/>
              </w:rPr>
            </w:pPr>
            <w:r w:rsidRPr="00A23077">
              <w:rPr>
                <w:rFonts w:ascii="Bierstadt Display" w:eastAsia="Calibri" w:hAnsi="Bierstadt Display" w:cs="Calibri"/>
                <w:bCs/>
                <w:kern w:val="2"/>
                <w:lang w:val="es-EC" w:eastAsia="en-US"/>
              </w:rPr>
              <w:t>El sistema debe mantener un registro actualizado del inventario de productos en el almacén.</w:t>
            </w:r>
          </w:p>
          <w:p w14:paraId="3575F699" w14:textId="77777777" w:rsidR="006F058C" w:rsidRPr="00A23077" w:rsidRDefault="006F058C" w:rsidP="00736B86">
            <w:pPr>
              <w:numPr>
                <w:ilvl w:val="0"/>
                <w:numId w:val="77"/>
              </w:numPr>
              <w:suppressAutoHyphens w:val="0"/>
              <w:spacing w:after="160" w:line="254" w:lineRule="auto"/>
              <w:contextualSpacing/>
              <w:jc w:val="both"/>
              <w:rPr>
                <w:rFonts w:ascii="Bierstadt Display" w:eastAsia="Calibri" w:hAnsi="Bierstadt Display" w:cs="Arial"/>
                <w:kern w:val="2"/>
                <w:lang w:val="es-EC" w:eastAsia="en-US"/>
              </w:rPr>
            </w:pPr>
            <w:r w:rsidRPr="00A23077">
              <w:rPr>
                <w:rFonts w:ascii="Bierstadt Display" w:eastAsia="Calibri" w:hAnsi="Bierstadt Display" w:cs="Calibri"/>
                <w:bCs/>
                <w:kern w:val="2"/>
                <w:lang w:val="es-EC" w:eastAsia="en-US"/>
              </w:rPr>
              <w:t>Se deben realizar validaciones para asegurar la precisión y coherencia de los datos ingresados</w:t>
            </w:r>
          </w:p>
        </w:tc>
      </w:tr>
      <w:tr w:rsidR="006F058C" w:rsidRPr="006F058C" w14:paraId="1B600D1A" w14:textId="77777777" w:rsidTr="005B22D6">
        <w:trPr>
          <w:trHeight w:val="41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6007FBBC" w14:textId="77777777" w:rsidR="006F058C" w:rsidRPr="00A23077" w:rsidRDefault="006F058C" w:rsidP="006F058C">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CRITERIOS DE ACEPTACIÓN: </w:t>
            </w:r>
          </w:p>
          <w:p w14:paraId="2D513AFB" w14:textId="77777777" w:rsidR="006F058C" w:rsidRPr="00A23077" w:rsidRDefault="006F058C" w:rsidP="00736B86">
            <w:pPr>
              <w:numPr>
                <w:ilvl w:val="0"/>
                <w:numId w:val="76"/>
              </w:numPr>
              <w:suppressAutoHyphens w:val="0"/>
              <w:spacing w:after="160" w:line="254" w:lineRule="auto"/>
              <w:contextualSpacing/>
              <w:jc w:val="both"/>
              <w:rPr>
                <w:rFonts w:ascii="Bierstadt Display" w:eastAsia="Calibri" w:hAnsi="Bierstadt Display" w:cs="Calibri"/>
                <w:bCs/>
                <w:kern w:val="2"/>
                <w:lang w:val="es-EC" w:eastAsia="en-US"/>
              </w:rPr>
            </w:pPr>
            <w:r w:rsidRPr="00A23077">
              <w:rPr>
                <w:rFonts w:ascii="Bierstadt Display" w:eastAsia="Calibri" w:hAnsi="Bierstadt Display" w:cs="Calibri"/>
                <w:bCs/>
                <w:kern w:val="2"/>
                <w:lang w:val="es-EC" w:eastAsia="en-US"/>
              </w:rPr>
              <w:t>El personal inicia sesión en el sistema y selecciona la opción de registro de entrada de productos.</w:t>
            </w:r>
          </w:p>
          <w:p w14:paraId="2050874D" w14:textId="77777777" w:rsidR="006F058C" w:rsidRPr="00A23077" w:rsidRDefault="006F058C" w:rsidP="00736B86">
            <w:pPr>
              <w:numPr>
                <w:ilvl w:val="0"/>
                <w:numId w:val="76"/>
              </w:numPr>
              <w:suppressAutoHyphens w:val="0"/>
              <w:spacing w:after="160" w:line="254" w:lineRule="auto"/>
              <w:contextualSpacing/>
              <w:jc w:val="both"/>
              <w:rPr>
                <w:rFonts w:ascii="Bierstadt Display" w:eastAsia="Calibri" w:hAnsi="Bierstadt Display" w:cs="Calibri"/>
                <w:bCs/>
                <w:kern w:val="2"/>
                <w:lang w:val="es-EC" w:eastAsia="en-US"/>
              </w:rPr>
            </w:pPr>
            <w:r w:rsidRPr="00A23077">
              <w:rPr>
                <w:rFonts w:ascii="Bierstadt Display" w:eastAsia="Calibri" w:hAnsi="Bierstadt Display" w:cs="Calibri"/>
                <w:bCs/>
                <w:kern w:val="2"/>
                <w:lang w:val="es-EC" w:eastAsia="en-US"/>
              </w:rPr>
              <w:t>El personal ingresa los detalles de los productos recibidos, incluyendo la cantidad y la fecha de entrada.</w:t>
            </w:r>
          </w:p>
          <w:p w14:paraId="4C635FD3" w14:textId="77777777" w:rsidR="006F058C" w:rsidRPr="00A23077" w:rsidRDefault="006F058C" w:rsidP="00736B86">
            <w:pPr>
              <w:numPr>
                <w:ilvl w:val="0"/>
                <w:numId w:val="76"/>
              </w:numPr>
              <w:suppressAutoHyphens w:val="0"/>
              <w:spacing w:after="160" w:line="254" w:lineRule="auto"/>
              <w:contextualSpacing/>
              <w:jc w:val="both"/>
              <w:rPr>
                <w:rFonts w:ascii="Bierstadt Display" w:eastAsia="Calibri" w:hAnsi="Bierstadt Display" w:cs="Calibri"/>
                <w:bCs/>
                <w:kern w:val="2"/>
                <w:lang w:val="es-EC" w:eastAsia="en-US"/>
              </w:rPr>
            </w:pPr>
            <w:r w:rsidRPr="00A23077">
              <w:rPr>
                <w:rFonts w:ascii="Bierstadt Display" w:eastAsia="Calibri" w:hAnsi="Bierstadt Display" w:cs="Calibri"/>
                <w:bCs/>
                <w:kern w:val="2"/>
                <w:lang w:val="es-EC" w:eastAsia="en-US"/>
              </w:rPr>
              <w:t>El sistema actualiza el inventario del almacén y muestra un mensaje de confirmación.</w:t>
            </w:r>
          </w:p>
        </w:tc>
      </w:tr>
      <w:tr w:rsidR="006F058C" w:rsidRPr="006F058C" w14:paraId="04823D1D" w14:textId="77777777" w:rsidTr="005B22D6">
        <w:trPr>
          <w:trHeight w:val="345"/>
          <w:jc w:val="center"/>
        </w:trPr>
        <w:tc>
          <w:tcPr>
            <w:tcW w:w="10343" w:type="dxa"/>
            <w:gridSpan w:val="4"/>
            <w:tcBorders>
              <w:top w:val="single" w:sz="4" w:space="0" w:color="auto"/>
              <w:left w:val="single" w:sz="4" w:space="0" w:color="auto"/>
              <w:bottom w:val="single" w:sz="4" w:space="0" w:color="auto"/>
              <w:right w:val="single" w:sz="4" w:space="0" w:color="auto"/>
            </w:tcBorders>
            <w:shd w:val="clear" w:color="auto" w:fill="D9D9D9"/>
            <w:vAlign w:val="center"/>
            <w:hideMark/>
          </w:tcPr>
          <w:p w14:paraId="4EE3640E" w14:textId="77777777" w:rsidR="006F058C" w:rsidRPr="00A23077" w:rsidRDefault="006F058C" w:rsidP="006F058C">
            <w:pPr>
              <w:suppressAutoHyphens w:val="0"/>
              <w:autoSpaceDE w:val="0"/>
              <w:autoSpaceDN w:val="0"/>
              <w:adjustRightInd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ESCENARIOS:</w:t>
            </w:r>
          </w:p>
        </w:tc>
      </w:tr>
      <w:tr w:rsidR="006F058C" w:rsidRPr="006F058C" w14:paraId="654D0C1E" w14:textId="77777777" w:rsidTr="005B22D6">
        <w:trPr>
          <w:trHeight w:val="2542"/>
          <w:jc w:val="center"/>
        </w:trPr>
        <w:tc>
          <w:tcPr>
            <w:tcW w:w="1134" w:type="dxa"/>
            <w:tcBorders>
              <w:top w:val="single" w:sz="4" w:space="0" w:color="auto"/>
              <w:left w:val="single" w:sz="4" w:space="0" w:color="auto"/>
              <w:bottom w:val="single" w:sz="4" w:space="0" w:color="auto"/>
              <w:right w:val="single" w:sz="4" w:space="0" w:color="auto"/>
            </w:tcBorders>
          </w:tcPr>
          <w:p w14:paraId="136F34B7" w14:textId="77777777" w:rsidR="006F058C" w:rsidRPr="00A23077" w:rsidRDefault="006F058C" w:rsidP="006F058C">
            <w:pPr>
              <w:suppressAutoHyphens w:val="0"/>
              <w:autoSpaceDE w:val="0"/>
              <w:autoSpaceDN w:val="0"/>
              <w:adjustRightInd w:val="0"/>
              <w:spacing w:after="160" w:line="254" w:lineRule="auto"/>
              <w:jc w:val="both"/>
              <w:rPr>
                <w:rFonts w:ascii="Bierstadt Display" w:eastAsia="Calibri" w:hAnsi="Bierstadt Display" w:cs="Calibri"/>
                <w:kern w:val="2"/>
                <w:lang w:val="es-EC" w:eastAsia="es-ES"/>
              </w:rPr>
            </w:pPr>
          </w:p>
          <w:p w14:paraId="2C460648" w14:textId="77777777" w:rsidR="006F058C" w:rsidRPr="00A23077" w:rsidRDefault="006F058C" w:rsidP="006F058C">
            <w:pPr>
              <w:suppressAutoHyphens w:val="0"/>
              <w:autoSpaceDE w:val="0"/>
              <w:autoSpaceDN w:val="0"/>
              <w:adjustRightInd w:val="0"/>
              <w:spacing w:after="160" w:line="254" w:lineRule="auto"/>
              <w:ind w:left="360" w:firstLine="720"/>
              <w:jc w:val="both"/>
              <w:rPr>
                <w:rFonts w:ascii="Bierstadt Display" w:eastAsia="Calibri" w:hAnsi="Bierstadt Display" w:cs="Calibri"/>
                <w:kern w:val="2"/>
                <w:lang w:val="es-EC" w:eastAsia="es-ES"/>
              </w:rPr>
            </w:pPr>
          </w:p>
        </w:tc>
        <w:tc>
          <w:tcPr>
            <w:tcW w:w="9209" w:type="dxa"/>
            <w:gridSpan w:val="3"/>
            <w:tcBorders>
              <w:top w:val="single" w:sz="4" w:space="0" w:color="auto"/>
              <w:left w:val="single" w:sz="4" w:space="0" w:color="auto"/>
              <w:bottom w:val="single" w:sz="4" w:space="0" w:color="auto"/>
              <w:right w:val="single" w:sz="4" w:space="0" w:color="auto"/>
            </w:tcBorders>
            <w:hideMark/>
          </w:tcPr>
          <w:p w14:paraId="156BBBAB" w14:textId="77777777" w:rsidR="006F058C" w:rsidRPr="00A23077" w:rsidRDefault="006F058C" w:rsidP="006F058C">
            <w:pPr>
              <w:suppressAutoHyphens w:val="0"/>
              <w:autoSpaceDE w:val="0"/>
              <w:autoSpaceDN w:val="0"/>
              <w:adjustRightInd w:val="0"/>
              <w:spacing w:after="160" w:line="254" w:lineRule="auto"/>
              <w:ind w:left="720"/>
              <w:contextualSpacing/>
              <w:jc w:val="both"/>
              <w:rPr>
                <w:rFonts w:ascii="Bierstadt Display" w:hAnsi="Bierstadt Display" w:cs="Calibri"/>
                <w:bCs/>
                <w:kern w:val="2"/>
                <w:lang w:eastAsia="es-ES"/>
              </w:rPr>
            </w:pPr>
            <w:r w:rsidRPr="00A23077">
              <w:rPr>
                <w:rFonts w:ascii="Bierstadt Display" w:hAnsi="Bierstadt Display" w:cs="Calibri"/>
                <w:b/>
                <w:kern w:val="2"/>
                <w:lang w:eastAsia="es-ES"/>
              </w:rPr>
              <w:t>DESCRIPCIÓN:</w:t>
            </w:r>
            <w:r w:rsidRPr="00A23077">
              <w:rPr>
                <w:rFonts w:ascii="Bierstadt Display" w:hAnsi="Bierstadt Display" w:cs="Calibri"/>
                <w:bCs/>
                <w:kern w:val="2"/>
                <w:lang w:eastAsia="es-ES"/>
              </w:rPr>
              <w:t xml:space="preserve"> Registro de Entrada de Productos</w:t>
            </w:r>
          </w:p>
          <w:p w14:paraId="610B5BD9" w14:textId="77777777" w:rsidR="006F058C" w:rsidRPr="00A23077" w:rsidRDefault="006F058C" w:rsidP="006F058C">
            <w:pPr>
              <w:suppressAutoHyphens w:val="0"/>
              <w:autoSpaceDE w:val="0"/>
              <w:autoSpaceDN w:val="0"/>
              <w:adjustRightInd w:val="0"/>
              <w:spacing w:after="160" w:line="254" w:lineRule="auto"/>
              <w:ind w:left="720"/>
              <w:contextualSpacing/>
              <w:jc w:val="both"/>
              <w:rPr>
                <w:rFonts w:ascii="Bierstadt Display" w:hAnsi="Bierstadt Display" w:cs="Calibri"/>
                <w:b/>
                <w:kern w:val="2"/>
                <w:lang w:eastAsia="es-ES"/>
              </w:rPr>
            </w:pPr>
            <w:r w:rsidRPr="00A23077">
              <w:rPr>
                <w:rFonts w:ascii="Bierstadt Display" w:hAnsi="Bierstadt Display" w:cs="Calibri"/>
                <w:b/>
                <w:kern w:val="2"/>
                <w:lang w:eastAsia="es-ES"/>
              </w:rPr>
              <w:t>SUPOSICIONES/SUPOSICIONES:</w:t>
            </w:r>
          </w:p>
          <w:p w14:paraId="0BCF6DAD" w14:textId="77777777" w:rsidR="006F058C" w:rsidRPr="00A23077" w:rsidRDefault="006F058C" w:rsidP="00736B86">
            <w:pPr>
              <w:numPr>
                <w:ilvl w:val="0"/>
                <w:numId w:val="33"/>
              </w:numPr>
              <w:suppressAutoHyphens w:val="0"/>
              <w:autoSpaceDE w:val="0"/>
              <w:autoSpaceDN w:val="0"/>
              <w:adjustRightInd w:val="0"/>
              <w:spacing w:after="160" w:line="254" w:lineRule="auto"/>
              <w:contextualSpacing/>
              <w:jc w:val="both"/>
              <w:rPr>
                <w:rFonts w:ascii="Bierstadt Display" w:hAnsi="Bierstadt Display" w:cs="Calibri"/>
                <w:bCs/>
                <w:kern w:val="2"/>
                <w:lang w:eastAsia="es-ES"/>
              </w:rPr>
            </w:pPr>
            <w:r w:rsidRPr="00A23077">
              <w:rPr>
                <w:rFonts w:ascii="Bierstadt Display" w:hAnsi="Bierstadt Display" w:cs="Calibri"/>
                <w:bCs/>
                <w:kern w:val="2"/>
                <w:lang w:eastAsia="es-ES"/>
              </w:rPr>
              <w:t>El personal inicia sesión en el sistema y selecciona la opción de registro de entrada de productos.</w:t>
            </w:r>
          </w:p>
          <w:p w14:paraId="2FAF3128" w14:textId="77777777" w:rsidR="006F058C" w:rsidRPr="00A23077" w:rsidRDefault="006F058C" w:rsidP="00736B86">
            <w:pPr>
              <w:numPr>
                <w:ilvl w:val="0"/>
                <w:numId w:val="33"/>
              </w:numPr>
              <w:suppressAutoHyphens w:val="0"/>
              <w:autoSpaceDE w:val="0"/>
              <w:autoSpaceDN w:val="0"/>
              <w:adjustRightInd w:val="0"/>
              <w:spacing w:after="160" w:line="254" w:lineRule="auto"/>
              <w:contextualSpacing/>
              <w:jc w:val="both"/>
              <w:rPr>
                <w:rFonts w:ascii="Bierstadt Display" w:hAnsi="Bierstadt Display" w:cs="Calibri"/>
                <w:b/>
                <w:kern w:val="2"/>
                <w:lang w:eastAsia="es-ES"/>
              </w:rPr>
            </w:pPr>
            <w:r w:rsidRPr="00A23077">
              <w:rPr>
                <w:rFonts w:ascii="Bierstadt Display" w:hAnsi="Bierstadt Display" w:cs="Calibri"/>
                <w:bCs/>
                <w:kern w:val="2"/>
                <w:lang w:eastAsia="es-ES"/>
              </w:rPr>
              <w:t>El personal ingresa los detalles de los productos recibidos, incluyendo la cantidad y la fecha de entrada.</w:t>
            </w:r>
            <w:r w:rsidRPr="00A23077">
              <w:rPr>
                <w:rFonts w:ascii="Bierstadt Display" w:hAnsi="Bierstadt Display" w:cs="Calibri"/>
                <w:b/>
                <w:bCs/>
                <w:kern w:val="2"/>
                <w:lang w:eastAsia="es-ES"/>
              </w:rPr>
              <w:t xml:space="preserve"> </w:t>
            </w:r>
          </w:p>
          <w:p w14:paraId="6EFDA4EB" w14:textId="77777777" w:rsidR="006F058C" w:rsidRPr="00A23077" w:rsidRDefault="006F058C" w:rsidP="00736B86">
            <w:pPr>
              <w:numPr>
                <w:ilvl w:val="0"/>
                <w:numId w:val="33"/>
              </w:numPr>
              <w:suppressAutoHyphens w:val="0"/>
              <w:autoSpaceDE w:val="0"/>
              <w:autoSpaceDN w:val="0"/>
              <w:adjustRightInd w:val="0"/>
              <w:spacing w:after="160" w:line="254" w:lineRule="auto"/>
              <w:contextualSpacing/>
              <w:jc w:val="both"/>
              <w:rPr>
                <w:rFonts w:ascii="Bierstadt Display" w:hAnsi="Bierstadt Display" w:cs="Calibri"/>
                <w:b/>
                <w:kern w:val="2"/>
                <w:lang w:eastAsia="es-ES"/>
              </w:rPr>
            </w:pPr>
            <w:r w:rsidRPr="00A23077">
              <w:rPr>
                <w:rFonts w:ascii="Bierstadt Display" w:hAnsi="Bierstadt Display" w:cs="Calibri"/>
                <w:b/>
                <w:kern w:val="2"/>
                <w:lang w:eastAsia="es-ES"/>
              </w:rPr>
              <w:t>RESULTADOS:</w:t>
            </w:r>
          </w:p>
          <w:p w14:paraId="13ACBFF6" w14:textId="77777777" w:rsidR="006F058C" w:rsidRPr="00A23077" w:rsidRDefault="006F058C" w:rsidP="00736B86">
            <w:pPr>
              <w:numPr>
                <w:ilvl w:val="0"/>
                <w:numId w:val="33"/>
              </w:numPr>
              <w:suppressAutoHyphens w:val="0"/>
              <w:autoSpaceDE w:val="0"/>
              <w:autoSpaceDN w:val="0"/>
              <w:adjustRightInd w:val="0"/>
              <w:spacing w:after="160" w:line="254" w:lineRule="auto"/>
              <w:contextualSpacing/>
              <w:jc w:val="both"/>
              <w:rPr>
                <w:rFonts w:ascii="Bierstadt Display" w:hAnsi="Bierstadt Display" w:cs="Calibri"/>
                <w:bCs/>
                <w:kern w:val="2"/>
                <w:lang w:eastAsia="es-ES"/>
              </w:rPr>
            </w:pPr>
            <w:r w:rsidRPr="00A23077">
              <w:rPr>
                <w:rFonts w:ascii="Bierstadt Display" w:hAnsi="Bierstadt Display" w:cs="Calibri"/>
                <w:bCs/>
                <w:kern w:val="2"/>
                <w:lang w:eastAsia="es-ES"/>
              </w:rPr>
              <w:t>El sistema actualiza el inventario del almacén y muestra un mensaje de confirmación.</w:t>
            </w:r>
          </w:p>
        </w:tc>
      </w:tr>
      <w:tr w:rsidR="006F058C" w:rsidRPr="006F058C" w14:paraId="41E8DC4B" w14:textId="77777777" w:rsidTr="005B22D6">
        <w:trPr>
          <w:trHeight w:val="2470"/>
          <w:jc w:val="center"/>
        </w:trPr>
        <w:tc>
          <w:tcPr>
            <w:tcW w:w="1134" w:type="dxa"/>
            <w:tcBorders>
              <w:top w:val="single" w:sz="4" w:space="0" w:color="auto"/>
              <w:left w:val="single" w:sz="4" w:space="0" w:color="auto"/>
              <w:bottom w:val="single" w:sz="4" w:space="0" w:color="auto"/>
              <w:right w:val="single" w:sz="4" w:space="0" w:color="auto"/>
            </w:tcBorders>
          </w:tcPr>
          <w:p w14:paraId="57D6CD3D" w14:textId="77777777" w:rsidR="006F058C" w:rsidRPr="00A23077" w:rsidRDefault="006F058C" w:rsidP="006F058C">
            <w:pPr>
              <w:suppressAutoHyphens w:val="0"/>
              <w:autoSpaceDE w:val="0"/>
              <w:autoSpaceDN w:val="0"/>
              <w:adjustRightInd w:val="0"/>
              <w:spacing w:after="160" w:line="254" w:lineRule="auto"/>
              <w:jc w:val="both"/>
              <w:rPr>
                <w:rFonts w:ascii="Bierstadt Display" w:eastAsia="Calibri" w:hAnsi="Bierstadt Display" w:cs="Calibri"/>
                <w:kern w:val="2"/>
                <w:lang w:val="es-EC" w:eastAsia="es-ES"/>
              </w:rPr>
            </w:pPr>
          </w:p>
          <w:p w14:paraId="668C7E0A" w14:textId="77777777" w:rsidR="006F058C" w:rsidRPr="00A23077" w:rsidRDefault="006F058C" w:rsidP="006F058C">
            <w:pPr>
              <w:suppressAutoHyphens w:val="0"/>
              <w:autoSpaceDE w:val="0"/>
              <w:autoSpaceDN w:val="0"/>
              <w:adjustRightInd w:val="0"/>
              <w:spacing w:after="160" w:line="254" w:lineRule="auto"/>
              <w:ind w:firstLine="720"/>
              <w:jc w:val="both"/>
              <w:rPr>
                <w:rFonts w:ascii="Bierstadt Display" w:eastAsia="Calibri" w:hAnsi="Bierstadt Display" w:cs="Calibri"/>
                <w:kern w:val="2"/>
                <w:lang w:val="es-EC" w:eastAsia="es-ES"/>
              </w:rPr>
            </w:pPr>
          </w:p>
          <w:p w14:paraId="36CC4084" w14:textId="77777777" w:rsidR="006F058C" w:rsidRPr="00A23077" w:rsidRDefault="006F058C" w:rsidP="006F058C">
            <w:pPr>
              <w:suppressAutoHyphens w:val="0"/>
              <w:autoSpaceDE w:val="0"/>
              <w:autoSpaceDN w:val="0"/>
              <w:adjustRightInd w:val="0"/>
              <w:spacing w:after="160" w:line="254" w:lineRule="auto"/>
              <w:ind w:firstLine="720"/>
              <w:jc w:val="both"/>
              <w:rPr>
                <w:rFonts w:ascii="Bierstadt Display" w:eastAsia="Calibri" w:hAnsi="Bierstadt Display" w:cs="Calibri"/>
                <w:kern w:val="2"/>
                <w:lang w:val="es-EC" w:eastAsia="es-ES"/>
              </w:rPr>
            </w:pPr>
          </w:p>
        </w:tc>
        <w:tc>
          <w:tcPr>
            <w:tcW w:w="9209" w:type="dxa"/>
            <w:gridSpan w:val="3"/>
            <w:tcBorders>
              <w:top w:val="single" w:sz="4" w:space="0" w:color="auto"/>
              <w:left w:val="single" w:sz="4" w:space="0" w:color="auto"/>
              <w:bottom w:val="single" w:sz="4" w:space="0" w:color="auto"/>
              <w:right w:val="single" w:sz="4" w:space="0" w:color="auto"/>
            </w:tcBorders>
            <w:vAlign w:val="center"/>
            <w:hideMark/>
          </w:tcPr>
          <w:p w14:paraId="54D3DD98" w14:textId="77777777" w:rsidR="006F058C" w:rsidRPr="00A23077" w:rsidRDefault="006F058C" w:rsidP="006F058C">
            <w:pPr>
              <w:suppressAutoHyphens w:val="0"/>
              <w:autoSpaceDE w:val="0"/>
              <w:autoSpaceDN w:val="0"/>
              <w:adjustRightInd w:val="0"/>
              <w:spacing w:after="160" w:line="254" w:lineRule="auto"/>
              <w:ind w:firstLine="720"/>
              <w:jc w:val="both"/>
              <w:rPr>
                <w:rFonts w:ascii="Bierstadt Display" w:eastAsia="Arial Unicode MS" w:hAnsi="Bierstadt Display" w:cs="Calibri"/>
                <w:kern w:val="2"/>
                <w:lang w:val="es-EC" w:eastAsia="en-US"/>
              </w:rPr>
            </w:pPr>
            <w:r w:rsidRPr="00A23077">
              <w:rPr>
                <w:rFonts w:ascii="Bierstadt Display" w:eastAsia="Calibri" w:hAnsi="Bierstadt Display" w:cs="Calibri"/>
                <w:b/>
                <w:bCs/>
                <w:kern w:val="2"/>
                <w:lang w:val="es-EC" w:eastAsia="en-US"/>
              </w:rPr>
              <w:t xml:space="preserve">DESCRIPCIÓN: </w:t>
            </w:r>
            <w:r w:rsidRPr="00A23077">
              <w:rPr>
                <w:rFonts w:ascii="Bierstadt Display" w:eastAsia="Calibri" w:hAnsi="Bierstadt Display" w:cs="Calibri"/>
                <w:kern w:val="2"/>
                <w:lang w:val="es-EC" w:eastAsia="en-US"/>
              </w:rPr>
              <w:t>Registro de Salida de Productos</w:t>
            </w:r>
          </w:p>
          <w:p w14:paraId="5EE901A9" w14:textId="77777777" w:rsidR="006F058C" w:rsidRPr="00A23077" w:rsidRDefault="006F058C" w:rsidP="006F058C">
            <w:pPr>
              <w:suppressAutoHyphens w:val="0"/>
              <w:autoSpaceDE w:val="0"/>
              <w:autoSpaceDN w:val="0"/>
              <w:adjustRightInd w:val="0"/>
              <w:spacing w:after="160" w:line="254" w:lineRule="auto"/>
              <w:ind w:firstLine="720"/>
              <w:jc w:val="both"/>
              <w:rPr>
                <w:rFonts w:ascii="Bierstadt Display" w:eastAsia="Arial Unicode MS" w:hAnsi="Bierstadt Display" w:cs="Calibri"/>
                <w:kern w:val="2"/>
                <w:lang w:val="es-EC" w:eastAsia="en-US"/>
              </w:rPr>
            </w:pPr>
            <w:r w:rsidRPr="00A23077">
              <w:rPr>
                <w:rFonts w:ascii="Bierstadt Display" w:eastAsia="Calibri" w:hAnsi="Bierstadt Display" w:cs="Calibri"/>
                <w:b/>
                <w:bCs/>
                <w:kern w:val="2"/>
                <w:lang w:val="es-EC" w:eastAsia="en-US"/>
              </w:rPr>
              <w:t>SUPOSICIONES/ASUNCIONES</w:t>
            </w:r>
            <w:r w:rsidRPr="00A23077">
              <w:rPr>
                <w:rFonts w:ascii="Bierstadt Display" w:eastAsia="Arial Unicode MS" w:hAnsi="Bierstadt Display" w:cs="Calibri"/>
                <w:kern w:val="2"/>
                <w:lang w:val="es-EC" w:eastAsia="en-US"/>
              </w:rPr>
              <w:t>:</w:t>
            </w:r>
          </w:p>
          <w:p w14:paraId="2BF18A63" w14:textId="77777777" w:rsidR="006F058C" w:rsidRPr="00A23077" w:rsidRDefault="006F058C" w:rsidP="00736B86">
            <w:pPr>
              <w:numPr>
                <w:ilvl w:val="0"/>
                <w:numId w:val="78"/>
              </w:numPr>
              <w:suppressAutoHyphens w:val="0"/>
              <w:autoSpaceDE w:val="0"/>
              <w:autoSpaceDN w:val="0"/>
              <w:adjustRightInd w:val="0"/>
              <w:spacing w:after="160" w:line="254" w:lineRule="auto"/>
              <w:contextualSpacing/>
              <w:jc w:val="both"/>
              <w:rPr>
                <w:rFonts w:ascii="Bierstadt Display" w:eastAsia="Calibri" w:hAnsi="Bierstadt Display" w:cs="Calibri"/>
                <w:bCs/>
                <w:kern w:val="2"/>
                <w:lang w:val="es-EC" w:eastAsia="en-US"/>
              </w:rPr>
            </w:pPr>
            <w:r w:rsidRPr="00A23077">
              <w:rPr>
                <w:rFonts w:ascii="Bierstadt Display" w:eastAsia="Calibri" w:hAnsi="Bierstadt Display" w:cs="Calibri"/>
                <w:bCs/>
                <w:kern w:val="2"/>
                <w:lang w:val="es-EC" w:eastAsia="en-US"/>
              </w:rPr>
              <w:t>El personal inicia sesión en el sistema y selecciona la opción de registro de salida de productos.</w:t>
            </w:r>
          </w:p>
          <w:p w14:paraId="6C56B135" w14:textId="77777777" w:rsidR="006F058C" w:rsidRPr="00A23077" w:rsidRDefault="006F058C" w:rsidP="00736B86">
            <w:pPr>
              <w:numPr>
                <w:ilvl w:val="0"/>
                <w:numId w:val="78"/>
              </w:numPr>
              <w:suppressAutoHyphens w:val="0"/>
              <w:autoSpaceDE w:val="0"/>
              <w:autoSpaceDN w:val="0"/>
              <w:adjustRightInd w:val="0"/>
              <w:spacing w:after="160" w:line="254" w:lineRule="auto"/>
              <w:contextualSpacing/>
              <w:jc w:val="both"/>
              <w:rPr>
                <w:rFonts w:ascii="Bierstadt Display" w:eastAsia="Arial Unicode MS" w:hAnsi="Bierstadt Display" w:cs="Calibri"/>
                <w:kern w:val="2"/>
                <w:lang w:val="es-EC" w:eastAsia="en-US"/>
              </w:rPr>
            </w:pPr>
            <w:r w:rsidRPr="00A23077">
              <w:rPr>
                <w:rFonts w:ascii="Bierstadt Display" w:eastAsia="Calibri" w:hAnsi="Bierstadt Display" w:cs="Calibri"/>
                <w:bCs/>
                <w:kern w:val="2"/>
                <w:lang w:val="es-EC" w:eastAsia="en-US"/>
              </w:rPr>
              <w:t>El personal busca los productos a ser entregados y registra los detalles de la salida, incluyendo la cantidad y la fecha.</w:t>
            </w:r>
          </w:p>
          <w:p w14:paraId="54D935C3" w14:textId="77777777" w:rsidR="006F058C" w:rsidRPr="00A23077" w:rsidRDefault="006F058C" w:rsidP="006F058C">
            <w:pPr>
              <w:suppressAutoHyphens w:val="0"/>
              <w:autoSpaceDE w:val="0"/>
              <w:autoSpaceDN w:val="0"/>
              <w:adjustRightInd w:val="0"/>
              <w:spacing w:after="160" w:line="254" w:lineRule="auto"/>
              <w:ind w:left="720"/>
              <w:contextualSpacing/>
              <w:jc w:val="both"/>
              <w:rPr>
                <w:rFonts w:ascii="Bierstadt Display" w:eastAsia="Arial Unicode MS" w:hAnsi="Bierstadt Display" w:cs="Calibri"/>
                <w:kern w:val="2"/>
                <w:lang w:val="es-EC" w:eastAsia="en-US"/>
              </w:rPr>
            </w:pPr>
            <w:r w:rsidRPr="00A23077">
              <w:rPr>
                <w:rFonts w:ascii="Bierstadt Display" w:eastAsia="Calibri" w:hAnsi="Bierstadt Display" w:cs="Calibri"/>
                <w:b/>
                <w:kern w:val="2"/>
                <w:lang w:val="es-EC" w:eastAsia="en-US"/>
              </w:rPr>
              <w:t>RESULTADOS:</w:t>
            </w:r>
          </w:p>
          <w:p w14:paraId="2BF06F41" w14:textId="77777777" w:rsidR="006F058C" w:rsidRPr="00A23077" w:rsidRDefault="006F058C" w:rsidP="00736B86">
            <w:pPr>
              <w:numPr>
                <w:ilvl w:val="0"/>
                <w:numId w:val="27"/>
              </w:numPr>
              <w:suppressAutoHyphens w:val="0"/>
              <w:autoSpaceDE w:val="0"/>
              <w:autoSpaceDN w:val="0"/>
              <w:adjustRightInd w:val="0"/>
              <w:spacing w:after="160" w:line="254" w:lineRule="auto"/>
              <w:contextualSpacing/>
              <w:jc w:val="both"/>
              <w:rPr>
                <w:rFonts w:ascii="Bierstadt Display" w:hAnsi="Bierstadt Display" w:cs="Calibri"/>
                <w:bCs/>
                <w:kern w:val="2"/>
                <w:lang w:eastAsia="es-ES"/>
              </w:rPr>
            </w:pPr>
            <w:r w:rsidRPr="00A23077">
              <w:rPr>
                <w:rFonts w:ascii="Bierstadt Display" w:hAnsi="Bierstadt Display" w:cs="Calibri"/>
                <w:bCs/>
                <w:kern w:val="2"/>
                <w:lang w:eastAsia="es-ES"/>
              </w:rPr>
              <w:t>El sistema actualiza el inventario del almacén y muestra un mensaje de confirmación.</w:t>
            </w:r>
          </w:p>
        </w:tc>
      </w:tr>
      <w:tr w:rsidR="006F058C" w:rsidRPr="006F058C" w14:paraId="79166F96" w14:textId="77777777" w:rsidTr="005B22D6">
        <w:trPr>
          <w:trHeight w:val="2470"/>
          <w:jc w:val="center"/>
        </w:trPr>
        <w:tc>
          <w:tcPr>
            <w:tcW w:w="1134" w:type="dxa"/>
            <w:tcBorders>
              <w:top w:val="single" w:sz="4" w:space="0" w:color="auto"/>
              <w:left w:val="single" w:sz="4" w:space="0" w:color="auto"/>
              <w:bottom w:val="single" w:sz="4" w:space="0" w:color="auto"/>
              <w:right w:val="single" w:sz="4" w:space="0" w:color="auto"/>
            </w:tcBorders>
          </w:tcPr>
          <w:p w14:paraId="1D57EE42" w14:textId="77777777" w:rsidR="006F058C" w:rsidRPr="00A23077" w:rsidRDefault="006F058C" w:rsidP="006F058C">
            <w:pPr>
              <w:suppressAutoHyphens w:val="0"/>
              <w:autoSpaceDE w:val="0"/>
              <w:autoSpaceDN w:val="0"/>
              <w:adjustRightInd w:val="0"/>
              <w:spacing w:after="160" w:line="254" w:lineRule="auto"/>
              <w:ind w:firstLine="720"/>
              <w:jc w:val="both"/>
              <w:rPr>
                <w:rFonts w:ascii="Bierstadt Display" w:eastAsia="Arial Unicode MS" w:hAnsi="Bierstadt Display" w:cs="Calibri"/>
                <w:kern w:val="2"/>
                <w:lang w:val="es-EC" w:eastAsia="en-US"/>
              </w:rPr>
            </w:pPr>
            <w:r w:rsidRPr="00A23077">
              <w:rPr>
                <w:rFonts w:ascii="Bierstadt Display" w:eastAsia="Arial Unicode MS" w:hAnsi="Bierstadt Display" w:cs="Calibri"/>
                <w:kern w:val="2"/>
                <w:lang w:val="es-EC" w:eastAsia="en-US"/>
              </w:rPr>
              <w:t>ES -6.3</w:t>
            </w:r>
          </w:p>
        </w:tc>
        <w:tc>
          <w:tcPr>
            <w:tcW w:w="9209" w:type="dxa"/>
            <w:gridSpan w:val="3"/>
            <w:tcBorders>
              <w:top w:val="single" w:sz="4" w:space="0" w:color="auto"/>
              <w:left w:val="single" w:sz="4" w:space="0" w:color="auto"/>
              <w:bottom w:val="single" w:sz="4" w:space="0" w:color="auto"/>
              <w:right w:val="single" w:sz="4" w:space="0" w:color="auto"/>
            </w:tcBorders>
            <w:vAlign w:val="center"/>
          </w:tcPr>
          <w:p w14:paraId="515C189E" w14:textId="77777777" w:rsidR="006F058C" w:rsidRPr="00A23077" w:rsidRDefault="006F058C" w:rsidP="006F058C">
            <w:pPr>
              <w:suppressAutoHyphens w:val="0"/>
              <w:autoSpaceDE w:val="0"/>
              <w:autoSpaceDN w:val="0"/>
              <w:adjustRightInd w:val="0"/>
              <w:spacing w:after="160" w:line="254" w:lineRule="auto"/>
              <w:ind w:firstLine="720"/>
              <w:jc w:val="both"/>
              <w:rPr>
                <w:rFonts w:ascii="Bierstadt Display" w:eastAsia="Arial Unicode MS" w:hAnsi="Bierstadt Display" w:cs="Calibri"/>
                <w:kern w:val="2"/>
                <w:lang w:val="es-EC" w:eastAsia="en-US"/>
              </w:rPr>
            </w:pPr>
            <w:r w:rsidRPr="00A23077">
              <w:rPr>
                <w:rFonts w:ascii="Bierstadt Display" w:eastAsia="Calibri" w:hAnsi="Bierstadt Display" w:cs="Calibri"/>
                <w:b/>
                <w:bCs/>
                <w:kern w:val="2"/>
                <w:lang w:val="es-EC" w:eastAsia="en-US"/>
              </w:rPr>
              <w:t>DESCRIPCIÓN:</w:t>
            </w:r>
            <w:r w:rsidRPr="00A23077">
              <w:rPr>
                <w:rFonts w:ascii="Bierstadt Display" w:eastAsia="Calibri" w:hAnsi="Bierstadt Display" w:cs="Calibri"/>
                <w:kern w:val="2"/>
                <w:lang w:val="es-EC" w:eastAsia="en-US"/>
              </w:rPr>
              <w:t xml:space="preserve"> Generación de Reporte Gráfico de Recursos Utilizados en un Proyecto</w:t>
            </w:r>
          </w:p>
          <w:p w14:paraId="5529398B" w14:textId="77777777" w:rsidR="006F058C" w:rsidRPr="00A23077" w:rsidRDefault="006F058C" w:rsidP="006F058C">
            <w:pPr>
              <w:suppressAutoHyphens w:val="0"/>
              <w:autoSpaceDE w:val="0"/>
              <w:autoSpaceDN w:val="0"/>
              <w:adjustRightInd w:val="0"/>
              <w:spacing w:after="160" w:line="254" w:lineRule="auto"/>
              <w:ind w:firstLine="720"/>
              <w:jc w:val="both"/>
              <w:rPr>
                <w:rFonts w:ascii="Bierstadt Display" w:eastAsia="Arial Unicode MS" w:hAnsi="Bierstadt Display" w:cs="Calibri"/>
                <w:kern w:val="2"/>
                <w:lang w:val="es-EC" w:eastAsia="en-US"/>
              </w:rPr>
            </w:pPr>
            <w:r w:rsidRPr="00A23077">
              <w:rPr>
                <w:rFonts w:ascii="Bierstadt Display" w:eastAsia="Calibri" w:hAnsi="Bierstadt Display" w:cs="Calibri"/>
                <w:b/>
                <w:bCs/>
                <w:kern w:val="2"/>
                <w:lang w:val="es-EC" w:eastAsia="en-US"/>
              </w:rPr>
              <w:t>SUPOSICIONES/ASUNCIONES</w:t>
            </w:r>
            <w:r w:rsidRPr="00A23077">
              <w:rPr>
                <w:rFonts w:ascii="Bierstadt Display" w:eastAsia="Arial Unicode MS" w:hAnsi="Bierstadt Display" w:cs="Calibri"/>
                <w:kern w:val="2"/>
                <w:lang w:val="es-EC" w:eastAsia="en-US"/>
              </w:rPr>
              <w:t>:</w:t>
            </w:r>
          </w:p>
          <w:p w14:paraId="299162AA" w14:textId="77777777" w:rsidR="006F058C" w:rsidRPr="00A23077" w:rsidRDefault="006F058C" w:rsidP="00736B86">
            <w:pPr>
              <w:numPr>
                <w:ilvl w:val="0"/>
                <w:numId w:val="27"/>
              </w:numPr>
              <w:suppressAutoHyphens w:val="0"/>
              <w:autoSpaceDE w:val="0"/>
              <w:autoSpaceDN w:val="0"/>
              <w:adjustRightInd w:val="0"/>
              <w:spacing w:after="160" w:line="254" w:lineRule="auto"/>
              <w:contextualSpacing/>
              <w:jc w:val="both"/>
              <w:rPr>
                <w:rFonts w:ascii="Bierstadt Display" w:eastAsia="Calibri" w:hAnsi="Bierstadt Display" w:cs="Calibri"/>
                <w:kern w:val="2"/>
                <w:lang w:val="es-EC" w:eastAsia="en-US"/>
              </w:rPr>
            </w:pPr>
            <w:r w:rsidRPr="00A23077">
              <w:rPr>
                <w:rFonts w:ascii="Bierstadt Display" w:eastAsia="Calibri" w:hAnsi="Bierstadt Display" w:cs="Calibri"/>
                <w:kern w:val="2"/>
                <w:lang w:val="es-EC" w:eastAsia="en-US"/>
              </w:rPr>
              <w:t>El personal selecciona la opción de generación de reportes gráficos de análisis de recursos.</w:t>
            </w:r>
          </w:p>
          <w:p w14:paraId="4982CD14" w14:textId="77777777" w:rsidR="006F058C" w:rsidRPr="00A23077" w:rsidRDefault="006F058C" w:rsidP="00736B86">
            <w:pPr>
              <w:numPr>
                <w:ilvl w:val="0"/>
                <w:numId w:val="27"/>
              </w:numPr>
              <w:suppressAutoHyphens w:val="0"/>
              <w:autoSpaceDE w:val="0"/>
              <w:autoSpaceDN w:val="0"/>
              <w:adjustRightInd w:val="0"/>
              <w:spacing w:after="160" w:line="254" w:lineRule="auto"/>
              <w:contextualSpacing/>
              <w:jc w:val="both"/>
              <w:rPr>
                <w:rFonts w:ascii="Bierstadt Display" w:eastAsia="Calibri" w:hAnsi="Bierstadt Display" w:cs="Calibri"/>
                <w:b/>
                <w:bCs/>
                <w:kern w:val="2"/>
                <w:lang w:val="es-EC" w:eastAsia="en-US"/>
              </w:rPr>
            </w:pPr>
            <w:r w:rsidRPr="00A23077">
              <w:rPr>
                <w:rFonts w:ascii="Bierstadt Display" w:eastAsia="Calibri" w:hAnsi="Bierstadt Display" w:cs="Calibri"/>
                <w:kern w:val="2"/>
                <w:lang w:val="es-EC" w:eastAsia="en-US"/>
              </w:rPr>
              <w:t>El personal elige un proyecto específico y solicita la generación del informe.</w:t>
            </w:r>
          </w:p>
          <w:p w14:paraId="3A025062" w14:textId="77777777" w:rsidR="006F058C" w:rsidRPr="00A23077" w:rsidRDefault="006F058C" w:rsidP="006F058C">
            <w:pPr>
              <w:suppressAutoHyphens w:val="0"/>
              <w:autoSpaceDE w:val="0"/>
              <w:autoSpaceDN w:val="0"/>
              <w:adjustRightInd w:val="0"/>
              <w:spacing w:after="160" w:line="254" w:lineRule="auto"/>
              <w:ind w:left="720"/>
              <w:contextualSpacing/>
              <w:jc w:val="both"/>
              <w:rPr>
                <w:rFonts w:ascii="Bierstadt Display" w:eastAsia="Calibri" w:hAnsi="Bierstadt Display" w:cs="Calibri"/>
                <w:b/>
                <w:bCs/>
                <w:kern w:val="2"/>
                <w:lang w:val="es-EC" w:eastAsia="en-US"/>
              </w:rPr>
            </w:pPr>
            <w:r w:rsidRPr="00A23077">
              <w:rPr>
                <w:rFonts w:ascii="Bierstadt Display" w:eastAsia="Calibri" w:hAnsi="Bierstadt Display" w:cs="Calibri"/>
                <w:b/>
                <w:bCs/>
                <w:kern w:val="2"/>
                <w:lang w:val="es-EC" w:eastAsia="en-US"/>
              </w:rPr>
              <w:t>RESULTADOS:</w:t>
            </w:r>
          </w:p>
          <w:p w14:paraId="05D28A75" w14:textId="77777777" w:rsidR="006F058C" w:rsidRPr="00A23077" w:rsidRDefault="006F058C" w:rsidP="00736B86">
            <w:pPr>
              <w:numPr>
                <w:ilvl w:val="0"/>
                <w:numId w:val="33"/>
              </w:numPr>
              <w:suppressAutoHyphens w:val="0"/>
              <w:autoSpaceDE w:val="0"/>
              <w:autoSpaceDN w:val="0"/>
              <w:adjustRightInd w:val="0"/>
              <w:spacing w:after="160" w:line="254" w:lineRule="auto"/>
              <w:contextualSpacing/>
              <w:jc w:val="both"/>
              <w:rPr>
                <w:rFonts w:ascii="Bierstadt Display" w:eastAsia="Calibri" w:hAnsi="Bierstadt Display" w:cs="Calibri"/>
                <w:kern w:val="2"/>
                <w:lang w:val="es-EC" w:eastAsia="en-US"/>
              </w:rPr>
            </w:pPr>
            <w:r w:rsidRPr="00A23077">
              <w:rPr>
                <w:rFonts w:ascii="Bierstadt Display" w:eastAsia="Calibri" w:hAnsi="Bierstadt Display" w:cs="Calibri"/>
                <w:kern w:val="2"/>
                <w:lang w:val="es-EC" w:eastAsia="en-US"/>
              </w:rPr>
              <w:t>El sistema muestra un gráfico con el análisis completo de los recursos utilizados en el proyecto seleccionado.</w:t>
            </w:r>
          </w:p>
        </w:tc>
      </w:tr>
      <w:tr w:rsidR="006F058C" w:rsidRPr="006F058C" w14:paraId="266C9CD5" w14:textId="77777777" w:rsidTr="005B22D6">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6CC3B976" w14:textId="77777777" w:rsidR="006F058C" w:rsidRPr="00A23077" w:rsidRDefault="006F058C" w:rsidP="006F058C">
            <w:pPr>
              <w:suppressAutoHyphens w:val="0"/>
              <w:spacing w:after="160" w:line="254" w:lineRule="auto"/>
              <w:ind w:firstLine="720"/>
              <w:jc w:val="both"/>
              <w:rPr>
                <w:rFonts w:ascii="Bierstadt Display" w:eastAsia="Calibri" w:hAnsi="Bierstadt Display" w:cs="Calibri"/>
                <w:bCs/>
                <w:kern w:val="2"/>
                <w:lang w:val="es-EC" w:eastAsia="en-US"/>
              </w:rPr>
            </w:pPr>
            <w:r w:rsidRPr="00A23077">
              <w:rPr>
                <w:rFonts w:ascii="Bierstadt Display" w:eastAsia="Calibri" w:hAnsi="Bierstadt Display" w:cs="Calibri"/>
                <w:b/>
                <w:kern w:val="2"/>
                <w:lang w:val="es-EC" w:eastAsia="en-US"/>
              </w:rPr>
              <w:t xml:space="preserve">RIESGOS: </w:t>
            </w:r>
          </w:p>
          <w:p w14:paraId="2BAEDA55" w14:textId="77777777" w:rsidR="006F058C" w:rsidRPr="00A23077" w:rsidRDefault="006F058C" w:rsidP="00736B86">
            <w:pPr>
              <w:numPr>
                <w:ilvl w:val="0"/>
                <w:numId w:val="27"/>
              </w:numPr>
              <w:suppressAutoHyphens w:val="0"/>
              <w:spacing w:after="160" w:line="254" w:lineRule="auto"/>
              <w:contextualSpacing/>
              <w:jc w:val="both"/>
              <w:rPr>
                <w:rFonts w:ascii="Bierstadt Display" w:hAnsi="Bierstadt Display" w:cs="Calibri"/>
                <w:bCs/>
                <w:kern w:val="2"/>
                <w:lang w:eastAsia="es-ES"/>
              </w:rPr>
            </w:pPr>
            <w:r w:rsidRPr="00A23077">
              <w:rPr>
                <w:rFonts w:ascii="Bierstadt Display" w:hAnsi="Bierstadt Display" w:cs="Calibri"/>
                <w:bCs/>
                <w:kern w:val="2"/>
                <w:lang w:eastAsia="es-ES"/>
              </w:rPr>
              <w:t>Riesgo de desactualización del inventario: Existe el riesgo de que el inventario no se mantenga correctamente actualizado debido a errores en el registro de las entradas y salidas de productos, lo que puede llevar a discrepancias entre el inventario registrado y la disponibilidad real de los productos en el almacén.</w:t>
            </w:r>
          </w:p>
          <w:p w14:paraId="6DFAA919" w14:textId="77777777" w:rsidR="006F058C" w:rsidRPr="00A23077" w:rsidRDefault="006F058C" w:rsidP="00736B86">
            <w:pPr>
              <w:numPr>
                <w:ilvl w:val="0"/>
                <w:numId w:val="27"/>
              </w:numPr>
              <w:suppressAutoHyphens w:val="0"/>
              <w:spacing w:after="160" w:line="254" w:lineRule="auto"/>
              <w:contextualSpacing/>
              <w:jc w:val="both"/>
              <w:rPr>
                <w:rFonts w:ascii="Bierstadt Display" w:hAnsi="Bierstadt Display" w:cs="Calibri"/>
                <w:bCs/>
                <w:kern w:val="2"/>
                <w:lang w:eastAsia="es-ES"/>
              </w:rPr>
            </w:pPr>
            <w:r w:rsidRPr="00A23077">
              <w:rPr>
                <w:rFonts w:ascii="Bierstadt Display" w:hAnsi="Bierstadt Display" w:cs="Calibri"/>
                <w:bCs/>
                <w:kern w:val="2"/>
                <w:lang w:eastAsia="es-ES"/>
              </w:rPr>
              <w:t>Riesgo de errores en la validación de datos: Si las validaciones de datos no se realizan de manera adecuada, pueden ocurrir errores en los registros de entrada y salida de productos, lo que afectaría la precisión de los informes de inventario y la toma de decisiones relacionadas con la gestión de recursos.</w:t>
            </w:r>
          </w:p>
          <w:p w14:paraId="44360317" w14:textId="77777777" w:rsidR="006F058C" w:rsidRPr="00A23077" w:rsidRDefault="006F058C" w:rsidP="00736B86">
            <w:pPr>
              <w:numPr>
                <w:ilvl w:val="0"/>
                <w:numId w:val="27"/>
              </w:numPr>
              <w:suppressAutoHyphens w:val="0"/>
              <w:spacing w:after="160" w:line="254" w:lineRule="auto"/>
              <w:contextualSpacing/>
              <w:jc w:val="both"/>
              <w:rPr>
                <w:rFonts w:ascii="Bierstadt Display" w:hAnsi="Bierstadt Display" w:cs="Calibri"/>
                <w:bCs/>
                <w:kern w:val="2"/>
                <w:lang w:eastAsia="es-ES"/>
              </w:rPr>
            </w:pPr>
            <w:r w:rsidRPr="00A23077">
              <w:rPr>
                <w:rFonts w:ascii="Bierstadt Display" w:hAnsi="Bierstadt Display" w:cs="Calibri"/>
                <w:bCs/>
                <w:kern w:val="2"/>
                <w:lang w:eastAsia="es-ES"/>
              </w:rPr>
              <w:t xml:space="preserve">Riesgo de falta de seguimiento de productos vencidos o caducados: Si no se realiza un seguimiento adecuado de los productos en el inventario, existe el riesgo de que se almacenen y utilicen </w:t>
            </w:r>
            <w:r w:rsidRPr="00A23077">
              <w:rPr>
                <w:rFonts w:ascii="Bierstadt Display" w:hAnsi="Bierstadt Display" w:cs="Calibri"/>
                <w:bCs/>
                <w:kern w:val="2"/>
                <w:lang w:eastAsia="es-ES"/>
              </w:rPr>
              <w:lastRenderedPageBreak/>
              <w:t>productos vencidos o caducados, lo que puede tener implicaciones en la calidad de los productos y en la reputación de la empresa.</w:t>
            </w:r>
          </w:p>
          <w:p w14:paraId="67216F7B" w14:textId="77777777" w:rsidR="006F058C" w:rsidRPr="00A23077" w:rsidRDefault="006F058C" w:rsidP="00736B86">
            <w:pPr>
              <w:numPr>
                <w:ilvl w:val="0"/>
                <w:numId w:val="27"/>
              </w:numPr>
              <w:suppressAutoHyphens w:val="0"/>
              <w:spacing w:after="160" w:line="254" w:lineRule="auto"/>
              <w:contextualSpacing/>
              <w:jc w:val="both"/>
              <w:rPr>
                <w:rFonts w:ascii="Bierstadt Display" w:hAnsi="Bierstadt Display" w:cs="Calibri"/>
                <w:bCs/>
                <w:kern w:val="2"/>
                <w:lang w:eastAsia="es-ES"/>
              </w:rPr>
            </w:pPr>
            <w:r w:rsidRPr="00A23077">
              <w:rPr>
                <w:rFonts w:ascii="Bierstadt Display" w:hAnsi="Bierstadt Display" w:cs="Calibri"/>
                <w:bCs/>
                <w:kern w:val="2"/>
                <w:lang w:eastAsia="es-ES"/>
              </w:rPr>
              <w:t>Riesgo de falta de cumplimiento normativo: Si los formularios impresos y electrónicos generados no cumplen con las normas del Servicio de Rentas Internas (SRI) en relación con las transacciones de inventario, la empresa podría enfrentar sanciones o problemas legales.</w:t>
            </w:r>
          </w:p>
          <w:p w14:paraId="08BEB1A1" w14:textId="77777777" w:rsidR="006F058C" w:rsidRPr="00A23077" w:rsidRDefault="006F058C" w:rsidP="00736B86">
            <w:pPr>
              <w:numPr>
                <w:ilvl w:val="0"/>
                <w:numId w:val="27"/>
              </w:numPr>
              <w:suppressAutoHyphens w:val="0"/>
              <w:spacing w:after="160" w:line="254" w:lineRule="auto"/>
              <w:contextualSpacing/>
              <w:jc w:val="both"/>
              <w:rPr>
                <w:rFonts w:ascii="Bierstadt Display" w:hAnsi="Bierstadt Display" w:cs="Calibri"/>
                <w:bCs/>
                <w:kern w:val="2"/>
                <w:lang w:eastAsia="es-ES"/>
              </w:rPr>
            </w:pPr>
            <w:r w:rsidRPr="00A23077">
              <w:rPr>
                <w:rFonts w:ascii="Bierstadt Display" w:hAnsi="Bierstadt Display" w:cs="Calibri"/>
                <w:bCs/>
                <w:kern w:val="2"/>
                <w:lang w:eastAsia="es-ES"/>
              </w:rPr>
              <w:t>Riesgo de falta de actualización de los reportes gráficos: Si los reportes gráficos de análisis de recursos utilizados en cada proyecto no se actualizan correctamente, los análisis y decisiones basadas en dichos informes podrían estar desactualizados o ser incorrectos.</w:t>
            </w:r>
          </w:p>
          <w:p w14:paraId="16B12F34" w14:textId="77777777" w:rsidR="006F058C" w:rsidRPr="00A23077" w:rsidRDefault="006F058C" w:rsidP="00736B86">
            <w:pPr>
              <w:numPr>
                <w:ilvl w:val="0"/>
                <w:numId w:val="27"/>
              </w:numPr>
              <w:suppressAutoHyphens w:val="0"/>
              <w:spacing w:after="160" w:line="254" w:lineRule="auto"/>
              <w:contextualSpacing/>
              <w:jc w:val="both"/>
              <w:rPr>
                <w:rFonts w:ascii="Bierstadt Display" w:hAnsi="Bierstadt Display" w:cs="Calibri"/>
                <w:bCs/>
                <w:kern w:val="2"/>
                <w:lang w:eastAsia="es-ES"/>
              </w:rPr>
            </w:pPr>
            <w:r w:rsidRPr="00A23077">
              <w:rPr>
                <w:rFonts w:ascii="Bierstadt Display" w:hAnsi="Bierstadt Display" w:cs="Calibri"/>
                <w:bCs/>
                <w:kern w:val="2"/>
                <w:lang w:eastAsia="es-ES"/>
              </w:rPr>
              <w:t>Riesgo de pérdida o robo de productos: Si no se implementan medidas de seguridad adecuadas en el control de inventario de almacén, existe el riesgo de pérdida o robo de productos, lo que afectaría la disponibilidad y la integridad del inventario.</w:t>
            </w:r>
          </w:p>
        </w:tc>
      </w:tr>
      <w:tr w:rsidR="006F058C" w:rsidRPr="006F058C" w14:paraId="5B9C5EF3" w14:textId="77777777" w:rsidTr="005B22D6">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2FC96109" w14:textId="77777777" w:rsidR="006F058C" w:rsidRPr="00A23077" w:rsidRDefault="006F058C" w:rsidP="006F058C">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lastRenderedPageBreak/>
              <w:t xml:space="preserve">PROTOTIPO EXPLORATORIO: </w:t>
            </w:r>
            <w:r w:rsidRPr="00A23077">
              <w:rPr>
                <w:rFonts w:ascii="Bierstadt Display" w:eastAsia="Calibri" w:hAnsi="Bierstadt Display" w:cs="Calibri"/>
                <w:bCs/>
                <w:kern w:val="2"/>
                <w:lang w:val="es-EC" w:eastAsia="en-US"/>
              </w:rPr>
              <w:t>N/A</w:t>
            </w:r>
          </w:p>
        </w:tc>
      </w:tr>
    </w:tbl>
    <w:p w14:paraId="18F37176" w14:textId="77777777" w:rsidR="006F058C" w:rsidRPr="006F058C" w:rsidRDefault="006F058C" w:rsidP="006F058C"/>
    <w:p w14:paraId="4E5485E5" w14:textId="77777777" w:rsidR="006F058C" w:rsidRPr="006F058C" w:rsidRDefault="006F058C" w:rsidP="006F058C"/>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72"/>
        <w:gridCol w:w="1583"/>
        <w:gridCol w:w="3861"/>
      </w:tblGrid>
      <w:tr w:rsidR="00A24ED9" w:rsidRPr="00A24ED9" w14:paraId="29BA65D5" w14:textId="77777777" w:rsidTr="005B22D6">
        <w:trPr>
          <w:trHeight w:val="708"/>
          <w:tblHeader/>
          <w:jc w:val="center"/>
        </w:trPr>
        <w:tc>
          <w:tcPr>
            <w:tcW w:w="4906"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628C21A8" w14:textId="77777777" w:rsidR="00A24ED9" w:rsidRPr="00A23077" w:rsidRDefault="00A24ED9" w:rsidP="00A24ED9">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IDENTIFICADOR CASO DE USO:</w:t>
            </w:r>
          </w:p>
          <w:p w14:paraId="34F42105" w14:textId="6E1696FE" w:rsidR="00A24ED9" w:rsidRPr="00A23077" w:rsidRDefault="00A24ED9" w:rsidP="00A24ED9">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CU-18</w:t>
            </w:r>
          </w:p>
        </w:tc>
        <w:tc>
          <w:tcPr>
            <w:tcW w:w="5444"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14A38161" w14:textId="77777777" w:rsidR="00A24ED9" w:rsidRPr="00A23077" w:rsidRDefault="00A24ED9" w:rsidP="00A24ED9">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NOMBRE:</w:t>
            </w:r>
          </w:p>
          <w:p w14:paraId="5FA7216E" w14:textId="77777777" w:rsidR="00A24ED9" w:rsidRPr="00A23077" w:rsidRDefault="00A24ED9" w:rsidP="00A24ED9">
            <w:pPr>
              <w:suppressAutoHyphens w:val="0"/>
              <w:spacing w:after="160"/>
              <w:ind w:firstLine="720"/>
              <w:jc w:val="both"/>
              <w:rPr>
                <w:rFonts w:ascii="Bierstadt Display" w:eastAsia="Calibri" w:hAnsi="Bierstadt Display" w:cs="Calibri"/>
                <w:kern w:val="2"/>
                <w:lang w:val="es-EC" w:eastAsia="en-US"/>
              </w:rPr>
            </w:pPr>
            <w:r w:rsidRPr="00A23077">
              <w:rPr>
                <w:rFonts w:ascii="Bierstadt Display" w:eastAsia="Calibri" w:hAnsi="Bierstadt Display" w:cs="Calibri"/>
                <w:kern w:val="2"/>
                <w:lang w:val="es-EC" w:eastAsia="en-US"/>
              </w:rPr>
              <w:t>Registrar Factura</w:t>
            </w:r>
          </w:p>
        </w:tc>
      </w:tr>
      <w:tr w:rsidR="00A24ED9" w:rsidRPr="00A24ED9" w14:paraId="582F952E" w14:textId="77777777" w:rsidTr="005B22D6">
        <w:trPr>
          <w:trHeight w:val="407"/>
          <w:jc w:val="center"/>
        </w:trPr>
        <w:tc>
          <w:tcPr>
            <w:tcW w:w="6489" w:type="dxa"/>
            <w:gridSpan w:val="3"/>
            <w:tcBorders>
              <w:top w:val="single" w:sz="4" w:space="0" w:color="auto"/>
              <w:left w:val="single" w:sz="4" w:space="0" w:color="auto"/>
              <w:bottom w:val="single" w:sz="4" w:space="0" w:color="auto"/>
              <w:right w:val="single" w:sz="4" w:space="0" w:color="auto"/>
            </w:tcBorders>
            <w:vAlign w:val="center"/>
            <w:hideMark/>
          </w:tcPr>
          <w:p w14:paraId="6EE1734B" w14:textId="77777777" w:rsidR="00A24ED9" w:rsidRPr="00A23077" w:rsidRDefault="00A24ED9" w:rsidP="00A24ED9">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COMPLEJIDAD: </w:t>
            </w:r>
            <w:r w:rsidRPr="00A23077">
              <w:rPr>
                <w:rFonts w:ascii="Bierstadt Display" w:eastAsia="Arial Unicode MS" w:hAnsi="Bierstadt Display" w:cs="Calibri"/>
                <w:kern w:val="2"/>
                <w:lang w:val="es-EC" w:eastAsia="en-US"/>
              </w:rPr>
              <w:t>Alta</w:t>
            </w:r>
          </w:p>
        </w:tc>
        <w:tc>
          <w:tcPr>
            <w:tcW w:w="3861" w:type="dxa"/>
            <w:tcBorders>
              <w:top w:val="single" w:sz="4" w:space="0" w:color="auto"/>
              <w:left w:val="single" w:sz="4" w:space="0" w:color="auto"/>
              <w:bottom w:val="single" w:sz="4" w:space="0" w:color="auto"/>
              <w:right w:val="single" w:sz="4" w:space="0" w:color="auto"/>
            </w:tcBorders>
            <w:vAlign w:val="center"/>
            <w:hideMark/>
          </w:tcPr>
          <w:p w14:paraId="5A10F90F" w14:textId="77777777" w:rsidR="00A24ED9" w:rsidRPr="00A23077" w:rsidRDefault="00A24ED9" w:rsidP="00A24ED9">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PRIORIDAD: </w:t>
            </w:r>
            <w:r w:rsidRPr="00A23077">
              <w:rPr>
                <w:rFonts w:ascii="Bierstadt Display" w:eastAsia="Arial Unicode MS" w:hAnsi="Bierstadt Display" w:cs="Calibri"/>
                <w:kern w:val="2"/>
                <w:lang w:val="es-EC" w:eastAsia="en-US"/>
              </w:rPr>
              <w:t>Alta</w:t>
            </w:r>
          </w:p>
        </w:tc>
      </w:tr>
      <w:tr w:rsidR="00A24ED9" w:rsidRPr="00A24ED9" w14:paraId="6BBBF4EA" w14:textId="77777777" w:rsidTr="005B22D6">
        <w:trPr>
          <w:trHeight w:val="434"/>
          <w:jc w:val="center"/>
        </w:trPr>
        <w:tc>
          <w:tcPr>
            <w:tcW w:w="10350" w:type="dxa"/>
            <w:gridSpan w:val="4"/>
            <w:tcBorders>
              <w:top w:val="single" w:sz="4" w:space="0" w:color="auto"/>
              <w:left w:val="single" w:sz="4" w:space="0" w:color="auto"/>
              <w:bottom w:val="single" w:sz="4" w:space="0" w:color="auto"/>
              <w:right w:val="single" w:sz="4" w:space="0" w:color="auto"/>
            </w:tcBorders>
            <w:hideMark/>
          </w:tcPr>
          <w:p w14:paraId="347AF2A8" w14:textId="77777777" w:rsidR="00A24ED9" w:rsidRPr="00A23077" w:rsidRDefault="00A24ED9" w:rsidP="00A24ED9">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REQUERIMIENTO FUNCIONAL ASOCIADO: </w:t>
            </w:r>
            <w:r w:rsidRPr="00A23077">
              <w:rPr>
                <w:rFonts w:ascii="Bierstadt Display" w:eastAsia="Calibri" w:hAnsi="Bierstadt Display" w:cs="Calibri"/>
                <w:bCs/>
                <w:kern w:val="2"/>
                <w:lang w:val="es-EC" w:eastAsia="en-US"/>
              </w:rPr>
              <w:t>RF-27</w:t>
            </w:r>
          </w:p>
        </w:tc>
      </w:tr>
      <w:tr w:rsidR="00A24ED9" w:rsidRPr="00A24ED9" w14:paraId="0174A510" w14:textId="77777777" w:rsidTr="005B22D6">
        <w:trPr>
          <w:trHeight w:val="416"/>
          <w:jc w:val="center"/>
        </w:trPr>
        <w:tc>
          <w:tcPr>
            <w:tcW w:w="10350" w:type="dxa"/>
            <w:gridSpan w:val="4"/>
            <w:tcBorders>
              <w:top w:val="single" w:sz="4" w:space="0" w:color="auto"/>
              <w:left w:val="single" w:sz="4" w:space="0" w:color="auto"/>
              <w:bottom w:val="single" w:sz="4" w:space="0" w:color="auto"/>
              <w:right w:val="single" w:sz="4" w:space="0" w:color="auto"/>
            </w:tcBorders>
            <w:vAlign w:val="center"/>
            <w:hideMark/>
          </w:tcPr>
          <w:p w14:paraId="24AFA5B4" w14:textId="77777777" w:rsidR="00A24ED9" w:rsidRPr="00A23077" w:rsidRDefault="00A24ED9" w:rsidP="00A24ED9">
            <w:pPr>
              <w:suppressAutoHyphens w:val="0"/>
              <w:spacing w:after="160"/>
              <w:ind w:firstLine="720"/>
              <w:jc w:val="both"/>
              <w:rPr>
                <w:rFonts w:ascii="Bierstadt Display" w:eastAsia="Calibri" w:hAnsi="Bierstadt Display" w:cs="Calibri"/>
                <w:kern w:val="2"/>
                <w:lang w:val="es-EC" w:eastAsia="en-US"/>
              </w:rPr>
            </w:pPr>
            <w:r w:rsidRPr="00A23077">
              <w:rPr>
                <w:rFonts w:ascii="Bierstadt Display" w:eastAsia="Calibri" w:hAnsi="Bierstadt Display" w:cs="Calibri"/>
                <w:b/>
                <w:kern w:val="2"/>
                <w:lang w:val="es-EC" w:eastAsia="en-US"/>
              </w:rPr>
              <w:t xml:space="preserve">ACTORES: </w:t>
            </w:r>
            <w:r w:rsidRPr="00A23077">
              <w:rPr>
                <w:rFonts w:ascii="Bierstadt Display" w:eastAsia="Calibri" w:hAnsi="Bierstadt Display" w:cs="Calibri"/>
                <w:bCs/>
                <w:kern w:val="2"/>
                <w:lang w:val="es-EC" w:eastAsia="en-US"/>
              </w:rPr>
              <w:t>ACT-2</w:t>
            </w:r>
          </w:p>
        </w:tc>
      </w:tr>
      <w:tr w:rsidR="00A24ED9" w:rsidRPr="00A24ED9" w14:paraId="0BFB1BB0" w14:textId="77777777" w:rsidTr="005B22D6">
        <w:trPr>
          <w:trHeight w:val="422"/>
          <w:jc w:val="center"/>
        </w:trPr>
        <w:tc>
          <w:tcPr>
            <w:tcW w:w="10350" w:type="dxa"/>
            <w:gridSpan w:val="4"/>
            <w:tcBorders>
              <w:top w:val="single" w:sz="4" w:space="0" w:color="auto"/>
              <w:left w:val="single" w:sz="4" w:space="0" w:color="auto"/>
              <w:bottom w:val="single" w:sz="4" w:space="0" w:color="auto"/>
              <w:right w:val="single" w:sz="4" w:space="0" w:color="auto"/>
            </w:tcBorders>
            <w:vAlign w:val="center"/>
            <w:hideMark/>
          </w:tcPr>
          <w:p w14:paraId="72ED12E7" w14:textId="77777777" w:rsidR="00A24ED9" w:rsidRPr="00A23077" w:rsidRDefault="00A24ED9" w:rsidP="00A24ED9">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CASOS DE USO ASOCIADOS: </w:t>
            </w:r>
            <w:r w:rsidRPr="00A23077">
              <w:rPr>
                <w:rFonts w:ascii="Bierstadt Display" w:eastAsia="Arial Unicode MS" w:hAnsi="Bierstadt Display" w:cs="Calibri"/>
                <w:kern w:val="2"/>
                <w:lang w:val="es-EC" w:eastAsia="en-US"/>
              </w:rPr>
              <w:t>CU27</w:t>
            </w:r>
          </w:p>
        </w:tc>
      </w:tr>
      <w:tr w:rsidR="00A24ED9" w:rsidRPr="00A24ED9" w14:paraId="34DBD252" w14:textId="77777777" w:rsidTr="005B22D6">
        <w:trPr>
          <w:trHeight w:val="698"/>
          <w:jc w:val="center"/>
        </w:trPr>
        <w:tc>
          <w:tcPr>
            <w:tcW w:w="10350" w:type="dxa"/>
            <w:gridSpan w:val="4"/>
            <w:tcBorders>
              <w:top w:val="single" w:sz="4" w:space="0" w:color="auto"/>
              <w:left w:val="single" w:sz="4" w:space="0" w:color="auto"/>
              <w:bottom w:val="single" w:sz="4" w:space="0" w:color="auto"/>
              <w:right w:val="single" w:sz="4" w:space="0" w:color="auto"/>
            </w:tcBorders>
            <w:vAlign w:val="center"/>
            <w:hideMark/>
          </w:tcPr>
          <w:p w14:paraId="3B61E004" w14:textId="77777777" w:rsidR="00A24ED9" w:rsidRPr="00A23077" w:rsidRDefault="00A24ED9" w:rsidP="00A24ED9">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DESCRIPCIÓN: </w:t>
            </w:r>
            <w:r w:rsidRPr="00A23077">
              <w:rPr>
                <w:rFonts w:ascii="Bierstadt Display" w:eastAsia="Arial Unicode MS" w:hAnsi="Bierstadt Display" w:cs="Calibri"/>
                <w:kern w:val="2"/>
                <w:lang w:val="es-EC" w:eastAsia="en-US"/>
              </w:rPr>
              <w:t>El sistema permitirá el registro de Factura.</w:t>
            </w:r>
          </w:p>
        </w:tc>
      </w:tr>
      <w:tr w:rsidR="00A24ED9" w:rsidRPr="00A24ED9" w14:paraId="4A084B5E" w14:textId="77777777" w:rsidTr="005B22D6">
        <w:trPr>
          <w:trHeight w:val="964"/>
          <w:jc w:val="center"/>
        </w:trPr>
        <w:tc>
          <w:tcPr>
            <w:tcW w:w="10350" w:type="dxa"/>
            <w:gridSpan w:val="4"/>
            <w:tcBorders>
              <w:top w:val="single" w:sz="4" w:space="0" w:color="auto"/>
              <w:left w:val="single" w:sz="4" w:space="0" w:color="auto"/>
              <w:bottom w:val="single" w:sz="4" w:space="0" w:color="auto"/>
              <w:right w:val="single" w:sz="4" w:space="0" w:color="auto"/>
            </w:tcBorders>
            <w:vAlign w:val="center"/>
            <w:hideMark/>
          </w:tcPr>
          <w:p w14:paraId="70205799" w14:textId="77777777" w:rsidR="00A24ED9" w:rsidRPr="00A23077" w:rsidRDefault="00A24ED9" w:rsidP="00A24ED9">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NOTAS:</w:t>
            </w:r>
          </w:p>
          <w:p w14:paraId="23CD712F" w14:textId="77777777" w:rsidR="00A24ED9" w:rsidRPr="00A23077" w:rsidRDefault="00A24ED9" w:rsidP="00A24ED9">
            <w:pPr>
              <w:suppressAutoHyphens w:val="0"/>
              <w:spacing w:after="160"/>
              <w:ind w:firstLine="720"/>
              <w:jc w:val="both"/>
              <w:rPr>
                <w:rFonts w:ascii="Bierstadt Display" w:eastAsia="Calibri" w:hAnsi="Bierstadt Display" w:cs="Calibri"/>
                <w:bCs/>
                <w:kern w:val="2"/>
                <w:lang w:val="es-EC" w:eastAsia="en-US"/>
              </w:rPr>
            </w:pPr>
            <w:r w:rsidRPr="00A23077">
              <w:rPr>
                <w:rFonts w:ascii="Bierstadt Display" w:eastAsia="Calibri" w:hAnsi="Bierstadt Display" w:cs="Calibri"/>
                <w:bCs/>
                <w:kern w:val="2"/>
                <w:lang w:val="es-EC" w:eastAsia="en-US"/>
              </w:rPr>
              <w:t>Se implementará la funcionalidad en el sistema para poder realizar el registro de Factura:</w:t>
            </w:r>
          </w:p>
          <w:p w14:paraId="1B7BE16E" w14:textId="77777777" w:rsidR="00A24ED9" w:rsidRPr="00A23077" w:rsidRDefault="00A24ED9" w:rsidP="00736B86">
            <w:pPr>
              <w:numPr>
                <w:ilvl w:val="0"/>
                <w:numId w:val="28"/>
              </w:numPr>
              <w:suppressAutoHyphens w:val="0"/>
              <w:spacing w:after="160" w:line="256" w:lineRule="auto"/>
              <w:contextualSpacing/>
              <w:rPr>
                <w:rFonts w:ascii="Bierstadt Display" w:eastAsia="Calibri" w:hAnsi="Bierstadt Display" w:cs="Calibri"/>
                <w:kern w:val="2"/>
                <w:lang w:val="es-EC" w:eastAsia="en-US"/>
              </w:rPr>
            </w:pPr>
            <w:r w:rsidRPr="00A23077">
              <w:rPr>
                <w:rFonts w:ascii="Bierstadt Display" w:eastAsia="Calibri" w:hAnsi="Bierstadt Display" w:cs="Calibri"/>
                <w:kern w:val="2"/>
                <w:lang w:val="es-EC" w:eastAsia="en-US"/>
              </w:rPr>
              <w:t xml:space="preserve">Código Factura: Tipo de dato </w:t>
            </w:r>
            <w:proofErr w:type="spellStart"/>
            <w:r w:rsidRPr="00A23077">
              <w:rPr>
                <w:rFonts w:ascii="Bierstadt Display" w:eastAsia="Calibri" w:hAnsi="Bierstadt Display" w:cs="Calibri"/>
                <w:kern w:val="2"/>
                <w:lang w:val="es-EC" w:eastAsia="en-US"/>
              </w:rPr>
              <w:t>Int</w:t>
            </w:r>
            <w:proofErr w:type="spellEnd"/>
            <w:r w:rsidRPr="00A23077">
              <w:rPr>
                <w:rFonts w:ascii="Bierstadt Display" w:eastAsia="Calibri" w:hAnsi="Bierstadt Display" w:cs="Calibri"/>
                <w:kern w:val="2"/>
                <w:lang w:val="es-EC" w:eastAsia="en-US"/>
              </w:rPr>
              <w:t xml:space="preserve"> máximo 10 </w:t>
            </w:r>
            <w:proofErr w:type="spellStart"/>
            <w:r w:rsidRPr="00A23077">
              <w:rPr>
                <w:rFonts w:ascii="Bierstadt Display" w:eastAsia="Calibri" w:hAnsi="Bierstadt Display" w:cs="Calibri"/>
                <w:kern w:val="2"/>
                <w:lang w:val="es-EC" w:eastAsia="en-US"/>
              </w:rPr>
              <w:t>digitos</w:t>
            </w:r>
            <w:proofErr w:type="spellEnd"/>
            <w:r w:rsidRPr="00A23077">
              <w:rPr>
                <w:rFonts w:ascii="Bierstadt Display" w:eastAsia="Calibri" w:hAnsi="Bierstadt Display" w:cs="Calibri"/>
                <w:kern w:val="2"/>
                <w:lang w:val="es-EC" w:eastAsia="en-US"/>
              </w:rPr>
              <w:t>.</w:t>
            </w:r>
          </w:p>
          <w:p w14:paraId="7A840C21" w14:textId="77777777" w:rsidR="00A24ED9" w:rsidRPr="00A23077" w:rsidRDefault="00A24ED9" w:rsidP="00736B86">
            <w:pPr>
              <w:numPr>
                <w:ilvl w:val="0"/>
                <w:numId w:val="28"/>
              </w:numPr>
              <w:suppressAutoHyphens w:val="0"/>
              <w:spacing w:after="160" w:line="256" w:lineRule="auto"/>
              <w:contextualSpacing/>
              <w:rPr>
                <w:rFonts w:ascii="Bierstadt Display" w:eastAsia="Calibri" w:hAnsi="Bierstadt Display" w:cs="Calibri"/>
                <w:kern w:val="2"/>
                <w:lang w:val="es-EC" w:eastAsia="en-US"/>
              </w:rPr>
            </w:pPr>
            <w:r w:rsidRPr="00A23077">
              <w:rPr>
                <w:rFonts w:ascii="Bierstadt Display" w:eastAsia="Calibri" w:hAnsi="Bierstadt Display" w:cs="Calibri"/>
                <w:kern w:val="2"/>
                <w:lang w:val="es-EC" w:eastAsia="en-US"/>
              </w:rPr>
              <w:t>Nombre y apellidos: Tipo de dato “</w:t>
            </w:r>
            <w:proofErr w:type="spellStart"/>
            <w:r w:rsidRPr="00A23077">
              <w:rPr>
                <w:rFonts w:ascii="Bierstadt Display" w:eastAsia="Calibri" w:hAnsi="Bierstadt Display" w:cs="Calibri"/>
                <w:kern w:val="2"/>
                <w:lang w:val="es-EC" w:eastAsia="en-US"/>
              </w:rPr>
              <w:t>String</w:t>
            </w:r>
            <w:proofErr w:type="spellEnd"/>
            <w:r w:rsidRPr="00A23077">
              <w:rPr>
                <w:rFonts w:ascii="Bierstadt Display" w:eastAsia="Calibri" w:hAnsi="Bierstadt Display" w:cs="Calibri"/>
                <w:kern w:val="2"/>
                <w:lang w:val="es-EC" w:eastAsia="en-US"/>
              </w:rPr>
              <w:t>” con una longitud de 60 caracteres.</w:t>
            </w:r>
          </w:p>
          <w:p w14:paraId="36D23FA8" w14:textId="77777777" w:rsidR="00A24ED9" w:rsidRPr="00A23077" w:rsidRDefault="00A24ED9" w:rsidP="00736B86">
            <w:pPr>
              <w:numPr>
                <w:ilvl w:val="0"/>
                <w:numId w:val="28"/>
              </w:numPr>
              <w:suppressAutoHyphens w:val="0"/>
              <w:spacing w:after="160" w:line="256" w:lineRule="auto"/>
              <w:contextualSpacing/>
              <w:rPr>
                <w:rFonts w:ascii="Bierstadt Display" w:eastAsia="Calibri" w:hAnsi="Bierstadt Display" w:cs="Calibri"/>
                <w:kern w:val="2"/>
                <w:lang w:val="es-EC" w:eastAsia="en-US"/>
              </w:rPr>
            </w:pPr>
            <w:r w:rsidRPr="00A23077">
              <w:rPr>
                <w:rFonts w:ascii="Bierstadt Display" w:eastAsia="Calibri" w:hAnsi="Bierstadt Display" w:cs="Calibri"/>
                <w:kern w:val="2"/>
                <w:lang w:val="es-EC" w:eastAsia="en-US"/>
              </w:rPr>
              <w:t>Cédula: Tipo de dato “</w:t>
            </w:r>
            <w:proofErr w:type="spellStart"/>
            <w:r w:rsidRPr="00A23077">
              <w:rPr>
                <w:rFonts w:ascii="Bierstadt Display" w:eastAsia="Calibri" w:hAnsi="Bierstadt Display" w:cs="Calibri"/>
                <w:kern w:val="2"/>
                <w:lang w:val="es-EC" w:eastAsia="en-US"/>
              </w:rPr>
              <w:t>String</w:t>
            </w:r>
            <w:proofErr w:type="spellEnd"/>
            <w:r w:rsidRPr="00A23077">
              <w:rPr>
                <w:rFonts w:ascii="Bierstadt Display" w:eastAsia="Calibri" w:hAnsi="Bierstadt Display" w:cs="Calibri"/>
                <w:kern w:val="2"/>
                <w:lang w:val="es-EC" w:eastAsia="en-US"/>
              </w:rPr>
              <w:t>” con una longitud de 10 dígitos, todos caracteres numéricos.</w:t>
            </w:r>
          </w:p>
          <w:p w14:paraId="3AE0D8A3" w14:textId="77777777" w:rsidR="00A24ED9" w:rsidRPr="00A23077" w:rsidRDefault="00A24ED9" w:rsidP="00736B86">
            <w:pPr>
              <w:numPr>
                <w:ilvl w:val="0"/>
                <w:numId w:val="28"/>
              </w:numPr>
              <w:suppressAutoHyphens w:val="0"/>
              <w:spacing w:after="160" w:line="256" w:lineRule="auto"/>
              <w:contextualSpacing/>
              <w:rPr>
                <w:rFonts w:ascii="Bierstadt Display" w:eastAsia="Calibri" w:hAnsi="Bierstadt Display" w:cs="Calibri"/>
                <w:kern w:val="2"/>
                <w:lang w:val="es-EC" w:eastAsia="en-US"/>
              </w:rPr>
            </w:pPr>
            <w:r w:rsidRPr="00A23077">
              <w:rPr>
                <w:rFonts w:ascii="Bierstadt Display" w:eastAsia="Calibri" w:hAnsi="Bierstadt Display" w:cs="Calibri"/>
                <w:kern w:val="2"/>
                <w:lang w:val="es-EC" w:eastAsia="en-US"/>
              </w:rPr>
              <w:t>Tipo de método de pago: Tipo de dato “</w:t>
            </w:r>
            <w:proofErr w:type="spellStart"/>
            <w:r w:rsidRPr="00A23077">
              <w:rPr>
                <w:rFonts w:ascii="Bierstadt Display" w:eastAsia="Calibri" w:hAnsi="Bierstadt Display" w:cs="Calibri"/>
                <w:kern w:val="2"/>
                <w:lang w:val="es-EC" w:eastAsia="en-US"/>
              </w:rPr>
              <w:t>String</w:t>
            </w:r>
            <w:proofErr w:type="spellEnd"/>
            <w:r w:rsidRPr="00A23077">
              <w:rPr>
                <w:rFonts w:ascii="Bierstadt Display" w:eastAsia="Calibri" w:hAnsi="Bierstadt Display" w:cs="Calibri"/>
                <w:kern w:val="2"/>
                <w:lang w:val="es-EC" w:eastAsia="en-US"/>
              </w:rPr>
              <w:t>” son una longitud de 10 dígitos.</w:t>
            </w:r>
          </w:p>
          <w:p w14:paraId="5EE3BF6D" w14:textId="77777777" w:rsidR="00A24ED9" w:rsidRPr="00A23077" w:rsidRDefault="00A24ED9" w:rsidP="00736B86">
            <w:pPr>
              <w:numPr>
                <w:ilvl w:val="0"/>
                <w:numId w:val="28"/>
              </w:numPr>
              <w:suppressAutoHyphens w:val="0"/>
              <w:spacing w:after="160" w:line="256" w:lineRule="auto"/>
              <w:contextualSpacing/>
              <w:rPr>
                <w:rFonts w:ascii="Bierstadt Display" w:eastAsia="Calibri" w:hAnsi="Bierstadt Display" w:cs="Calibri"/>
                <w:kern w:val="2"/>
                <w:lang w:val="es-EC" w:eastAsia="en-US"/>
              </w:rPr>
            </w:pPr>
            <w:r w:rsidRPr="00A23077">
              <w:rPr>
                <w:rFonts w:ascii="Bierstadt Display" w:eastAsia="Calibri" w:hAnsi="Bierstadt Display" w:cs="Calibri"/>
                <w:kern w:val="2"/>
                <w:lang w:val="es-EC" w:eastAsia="en-US"/>
              </w:rPr>
              <w:t>Correo electrónico: Tipo de dato “</w:t>
            </w:r>
            <w:proofErr w:type="spellStart"/>
            <w:r w:rsidRPr="00A23077">
              <w:rPr>
                <w:rFonts w:ascii="Bierstadt Display" w:eastAsia="Calibri" w:hAnsi="Bierstadt Display" w:cs="Calibri"/>
                <w:kern w:val="2"/>
                <w:lang w:val="es-EC" w:eastAsia="en-US"/>
              </w:rPr>
              <w:t>String</w:t>
            </w:r>
            <w:proofErr w:type="spellEnd"/>
            <w:r w:rsidRPr="00A23077">
              <w:rPr>
                <w:rFonts w:ascii="Bierstadt Display" w:eastAsia="Calibri" w:hAnsi="Bierstadt Display" w:cs="Calibri"/>
                <w:kern w:val="2"/>
                <w:lang w:val="es-EC" w:eastAsia="en-US"/>
              </w:rPr>
              <w:t>” la longitud de la parte local (antes del símbolo "@") debe estar comprendida entre 1 y 64 caracteres, mientras que la longitud de la parte de dominio (después del símbolo "@") debe estar comprendida entre 4 y 255 caracteres. De modo que la longitud total debe ser menor o igual a 256 caracteres.</w:t>
            </w:r>
          </w:p>
          <w:p w14:paraId="6233AD1C" w14:textId="77777777" w:rsidR="00A24ED9" w:rsidRPr="00A23077" w:rsidRDefault="00A24ED9" w:rsidP="00736B86">
            <w:pPr>
              <w:numPr>
                <w:ilvl w:val="0"/>
                <w:numId w:val="28"/>
              </w:numPr>
              <w:suppressAutoHyphens w:val="0"/>
              <w:spacing w:after="160" w:line="256" w:lineRule="auto"/>
              <w:contextualSpacing/>
              <w:rPr>
                <w:rFonts w:ascii="Bierstadt Display" w:eastAsia="Calibri" w:hAnsi="Bierstadt Display" w:cs="Calibri"/>
                <w:kern w:val="2"/>
                <w:lang w:val="es-EC" w:eastAsia="en-US"/>
              </w:rPr>
            </w:pPr>
            <w:r w:rsidRPr="00A23077">
              <w:rPr>
                <w:rFonts w:ascii="Bierstadt Display" w:eastAsia="Calibri" w:hAnsi="Bierstadt Display" w:cs="Calibri"/>
                <w:kern w:val="2"/>
                <w:lang w:val="es-EC" w:eastAsia="en-US"/>
              </w:rPr>
              <w:t xml:space="preserve">Fecha de </w:t>
            </w:r>
            <w:proofErr w:type="spellStart"/>
            <w:r w:rsidRPr="00A23077">
              <w:rPr>
                <w:rFonts w:ascii="Bierstadt Display" w:eastAsia="Calibri" w:hAnsi="Bierstadt Display" w:cs="Calibri"/>
                <w:kern w:val="2"/>
                <w:lang w:val="es-EC" w:eastAsia="en-US"/>
              </w:rPr>
              <w:t>Emision</w:t>
            </w:r>
            <w:proofErr w:type="spellEnd"/>
            <w:r w:rsidRPr="00A23077">
              <w:rPr>
                <w:rFonts w:ascii="Bierstadt Display" w:eastAsia="Calibri" w:hAnsi="Bierstadt Display" w:cs="Calibri"/>
                <w:kern w:val="2"/>
                <w:lang w:val="es-EC" w:eastAsia="en-US"/>
              </w:rPr>
              <w:t>: Tipo de dato “</w:t>
            </w:r>
            <w:proofErr w:type="spellStart"/>
            <w:r w:rsidRPr="00A23077">
              <w:rPr>
                <w:rFonts w:ascii="Bierstadt Display" w:eastAsia="Calibri" w:hAnsi="Bierstadt Display" w:cs="Calibri"/>
                <w:kern w:val="2"/>
                <w:lang w:val="es-EC" w:eastAsia="en-US"/>
              </w:rPr>
              <w:t>Datetime</w:t>
            </w:r>
            <w:proofErr w:type="spellEnd"/>
            <w:r w:rsidRPr="00A23077">
              <w:rPr>
                <w:rFonts w:ascii="Bierstadt Display" w:eastAsia="Calibri" w:hAnsi="Bierstadt Display" w:cs="Calibri"/>
                <w:kern w:val="2"/>
                <w:lang w:val="es-EC" w:eastAsia="en-US"/>
              </w:rPr>
              <w:t>” con el formato DD/MM/AA (día, ms y año).</w:t>
            </w:r>
          </w:p>
          <w:p w14:paraId="7384F651" w14:textId="77777777" w:rsidR="00A24ED9" w:rsidRPr="00A23077" w:rsidRDefault="00A24ED9" w:rsidP="00736B86">
            <w:pPr>
              <w:numPr>
                <w:ilvl w:val="0"/>
                <w:numId w:val="28"/>
              </w:numPr>
              <w:suppressAutoHyphens w:val="0"/>
              <w:spacing w:after="160" w:line="256" w:lineRule="auto"/>
              <w:contextualSpacing/>
              <w:rPr>
                <w:rFonts w:ascii="Bierstadt Display" w:eastAsia="Calibri" w:hAnsi="Bierstadt Display" w:cs="Calibri"/>
                <w:kern w:val="2"/>
                <w:lang w:val="es-EC" w:eastAsia="en-US"/>
              </w:rPr>
            </w:pPr>
            <w:r w:rsidRPr="00A23077">
              <w:rPr>
                <w:rFonts w:ascii="Bierstadt Display" w:eastAsia="Calibri" w:hAnsi="Bierstadt Display" w:cs="Calibri"/>
                <w:kern w:val="2"/>
                <w:lang w:val="es-EC" w:eastAsia="en-US"/>
              </w:rPr>
              <w:t>Código del producto: Solo letras sin caracteres especiales, máximo 15 caracteres.</w:t>
            </w:r>
          </w:p>
          <w:p w14:paraId="4EEA77E3" w14:textId="77777777" w:rsidR="00A24ED9" w:rsidRPr="00A23077" w:rsidRDefault="00A24ED9" w:rsidP="00736B86">
            <w:pPr>
              <w:numPr>
                <w:ilvl w:val="0"/>
                <w:numId w:val="28"/>
              </w:numPr>
              <w:suppressAutoHyphens w:val="0"/>
              <w:spacing w:after="160" w:line="256" w:lineRule="auto"/>
              <w:contextualSpacing/>
              <w:rPr>
                <w:rFonts w:ascii="Bierstadt Display" w:eastAsia="Calibri" w:hAnsi="Bierstadt Display" w:cs="Calibri"/>
                <w:kern w:val="2"/>
                <w:lang w:val="es-EC" w:eastAsia="en-US"/>
              </w:rPr>
            </w:pPr>
            <w:r w:rsidRPr="00A23077">
              <w:rPr>
                <w:rFonts w:ascii="Bierstadt Display" w:eastAsia="Calibri" w:hAnsi="Bierstadt Display" w:cs="Calibri"/>
                <w:kern w:val="2"/>
                <w:lang w:val="es-EC" w:eastAsia="en-US"/>
              </w:rPr>
              <w:t>Cantidad: números, máximo 50 caracteres.</w:t>
            </w:r>
          </w:p>
          <w:p w14:paraId="1406200D" w14:textId="77777777" w:rsidR="00A24ED9" w:rsidRPr="00A23077" w:rsidRDefault="00A24ED9" w:rsidP="00A24ED9">
            <w:pPr>
              <w:suppressAutoHyphens w:val="0"/>
              <w:spacing w:after="160" w:line="256" w:lineRule="auto"/>
              <w:ind w:left="1440"/>
              <w:contextualSpacing/>
              <w:rPr>
                <w:rFonts w:ascii="Bierstadt Display" w:eastAsia="Calibri" w:hAnsi="Bierstadt Display" w:cs="Arial"/>
                <w:kern w:val="2"/>
                <w:lang w:val="es-EC" w:eastAsia="en-US"/>
              </w:rPr>
            </w:pPr>
          </w:p>
        </w:tc>
      </w:tr>
      <w:tr w:rsidR="00A24ED9" w:rsidRPr="00A24ED9" w14:paraId="2A2EDC60" w14:textId="77777777" w:rsidTr="005B22D6">
        <w:trPr>
          <w:trHeight w:val="412"/>
          <w:jc w:val="center"/>
        </w:trPr>
        <w:tc>
          <w:tcPr>
            <w:tcW w:w="10350" w:type="dxa"/>
            <w:gridSpan w:val="4"/>
            <w:tcBorders>
              <w:top w:val="single" w:sz="4" w:space="0" w:color="auto"/>
              <w:left w:val="single" w:sz="4" w:space="0" w:color="auto"/>
              <w:bottom w:val="single" w:sz="4" w:space="0" w:color="auto"/>
              <w:right w:val="single" w:sz="4" w:space="0" w:color="auto"/>
            </w:tcBorders>
            <w:vAlign w:val="center"/>
            <w:hideMark/>
          </w:tcPr>
          <w:p w14:paraId="3B403B47" w14:textId="77777777" w:rsidR="00A24ED9" w:rsidRPr="00A23077" w:rsidRDefault="00A24ED9" w:rsidP="00A24ED9">
            <w:pPr>
              <w:suppressAutoHyphens w:val="0"/>
              <w:spacing w:after="160"/>
              <w:ind w:firstLine="720"/>
              <w:jc w:val="both"/>
              <w:rPr>
                <w:rFonts w:ascii="Bierstadt Display" w:eastAsia="Arial Unicode MS" w:hAnsi="Bierstadt Display" w:cs="Calibri"/>
                <w:kern w:val="2"/>
                <w:lang w:val="es-EC" w:eastAsia="en-US"/>
              </w:rPr>
            </w:pPr>
            <w:r w:rsidRPr="00A23077">
              <w:rPr>
                <w:rFonts w:ascii="Bierstadt Display" w:eastAsia="Calibri" w:hAnsi="Bierstadt Display" w:cs="Calibri"/>
                <w:b/>
                <w:kern w:val="2"/>
                <w:lang w:val="es-EC" w:eastAsia="en-US"/>
              </w:rPr>
              <w:lastRenderedPageBreak/>
              <w:t xml:space="preserve">CRITERIOS DE ACEPTACIÓN: </w:t>
            </w:r>
            <w:r w:rsidRPr="00A23077">
              <w:rPr>
                <w:rFonts w:ascii="Bierstadt Display" w:eastAsia="Arial Unicode MS" w:hAnsi="Bierstadt Display" w:cs="Calibri"/>
                <w:kern w:val="2"/>
                <w:lang w:val="es-EC" w:eastAsia="en-US"/>
              </w:rPr>
              <w:t>Registró de factura o no.</w:t>
            </w:r>
          </w:p>
        </w:tc>
      </w:tr>
      <w:tr w:rsidR="00A24ED9" w:rsidRPr="00A24ED9" w14:paraId="568E2FCB" w14:textId="77777777" w:rsidTr="005B22D6">
        <w:trPr>
          <w:trHeight w:val="345"/>
          <w:jc w:val="center"/>
        </w:trPr>
        <w:tc>
          <w:tcPr>
            <w:tcW w:w="10350" w:type="dxa"/>
            <w:gridSpan w:val="4"/>
            <w:tcBorders>
              <w:top w:val="single" w:sz="4" w:space="0" w:color="auto"/>
              <w:left w:val="single" w:sz="4" w:space="0" w:color="auto"/>
              <w:bottom w:val="single" w:sz="4" w:space="0" w:color="auto"/>
              <w:right w:val="single" w:sz="4" w:space="0" w:color="auto"/>
            </w:tcBorders>
            <w:shd w:val="clear" w:color="auto" w:fill="D9D9D9"/>
            <w:vAlign w:val="center"/>
            <w:hideMark/>
          </w:tcPr>
          <w:p w14:paraId="62C91096" w14:textId="77777777" w:rsidR="00A24ED9" w:rsidRPr="00A23077" w:rsidRDefault="00A24ED9" w:rsidP="00A24ED9">
            <w:pPr>
              <w:suppressAutoHyphens w:val="0"/>
              <w:autoSpaceDE w:val="0"/>
              <w:autoSpaceDN w:val="0"/>
              <w:adjustRightInd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ESCENARIOS:</w:t>
            </w:r>
          </w:p>
        </w:tc>
      </w:tr>
      <w:tr w:rsidR="00A24ED9" w:rsidRPr="00A24ED9" w14:paraId="78EE8F28" w14:textId="77777777" w:rsidTr="005B22D6">
        <w:trPr>
          <w:trHeight w:val="3185"/>
          <w:jc w:val="center"/>
        </w:trPr>
        <w:tc>
          <w:tcPr>
            <w:tcW w:w="1134" w:type="dxa"/>
            <w:tcBorders>
              <w:top w:val="single" w:sz="4" w:space="0" w:color="auto"/>
              <w:left w:val="single" w:sz="4" w:space="0" w:color="auto"/>
              <w:bottom w:val="single" w:sz="4" w:space="0" w:color="auto"/>
              <w:right w:val="single" w:sz="4" w:space="0" w:color="auto"/>
            </w:tcBorders>
          </w:tcPr>
          <w:p w14:paraId="27CC6EC4" w14:textId="77777777" w:rsidR="00A24ED9" w:rsidRPr="00A23077" w:rsidRDefault="00A24ED9" w:rsidP="00A24ED9">
            <w:pPr>
              <w:widowControl w:val="0"/>
              <w:suppressAutoHyphens w:val="0"/>
              <w:spacing w:after="160" w:line="480" w:lineRule="auto"/>
              <w:jc w:val="both"/>
              <w:rPr>
                <w:rFonts w:ascii="Bierstadt Display" w:eastAsia="Calibri" w:hAnsi="Bierstadt Display" w:cs="Calibri"/>
                <w:lang w:val="es-EC" w:eastAsia="es-ES"/>
              </w:rPr>
            </w:pPr>
            <w:r w:rsidRPr="00A23077">
              <w:rPr>
                <w:rFonts w:ascii="Bierstadt Display" w:eastAsia="Arial Unicode MS" w:hAnsi="Bierstadt Display" w:cs="Calibri"/>
                <w:lang w:val="es-EC" w:eastAsia="en-US"/>
              </w:rPr>
              <w:t xml:space="preserve">ES-27.1    </w:t>
            </w:r>
          </w:p>
          <w:p w14:paraId="68C21DE2" w14:textId="77777777" w:rsidR="00A24ED9" w:rsidRPr="00A23077" w:rsidRDefault="00A24ED9" w:rsidP="00A24ED9">
            <w:pPr>
              <w:suppressAutoHyphens w:val="0"/>
              <w:autoSpaceDE w:val="0"/>
              <w:autoSpaceDN w:val="0"/>
              <w:adjustRightInd w:val="0"/>
              <w:spacing w:after="160"/>
              <w:ind w:firstLine="720"/>
              <w:rPr>
                <w:rFonts w:ascii="Bierstadt Display" w:eastAsia="Calibri" w:hAnsi="Bierstadt Display" w:cs="Calibri"/>
                <w:kern w:val="2"/>
                <w:lang w:val="es-EC" w:eastAsia="es-ES"/>
              </w:rPr>
            </w:pPr>
          </w:p>
          <w:p w14:paraId="7A014848" w14:textId="77777777" w:rsidR="00A24ED9" w:rsidRPr="00A23077" w:rsidRDefault="00A24ED9" w:rsidP="00A24ED9">
            <w:pPr>
              <w:suppressAutoHyphens w:val="0"/>
              <w:autoSpaceDE w:val="0"/>
              <w:autoSpaceDN w:val="0"/>
              <w:adjustRightInd w:val="0"/>
              <w:spacing w:after="160"/>
              <w:ind w:left="360" w:firstLine="720"/>
              <w:jc w:val="both"/>
              <w:rPr>
                <w:rFonts w:ascii="Bierstadt Display" w:eastAsia="Calibri" w:hAnsi="Bierstadt Display" w:cs="Calibri"/>
                <w:kern w:val="2"/>
                <w:lang w:val="es-EC" w:eastAsia="es-ES"/>
              </w:rPr>
            </w:pPr>
          </w:p>
        </w:tc>
        <w:tc>
          <w:tcPr>
            <w:tcW w:w="9216" w:type="dxa"/>
            <w:gridSpan w:val="3"/>
            <w:tcBorders>
              <w:top w:val="single" w:sz="4" w:space="0" w:color="auto"/>
              <w:left w:val="single" w:sz="4" w:space="0" w:color="auto"/>
              <w:bottom w:val="single" w:sz="4" w:space="0" w:color="auto"/>
              <w:right w:val="single" w:sz="4" w:space="0" w:color="auto"/>
            </w:tcBorders>
            <w:hideMark/>
          </w:tcPr>
          <w:p w14:paraId="1E3EE28D" w14:textId="77777777" w:rsidR="00A24ED9" w:rsidRPr="00A23077" w:rsidRDefault="00A24ED9" w:rsidP="00A24ED9">
            <w:pPr>
              <w:suppressAutoHyphens w:val="0"/>
              <w:autoSpaceDE w:val="0"/>
              <w:autoSpaceDN w:val="0"/>
              <w:adjustRightInd w:val="0"/>
              <w:spacing w:after="160"/>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bCs/>
                <w:kern w:val="2"/>
                <w:lang w:val="es-EC" w:eastAsia="en-US"/>
              </w:rPr>
              <w:t xml:space="preserve">DESCRIPCIÓN: </w:t>
            </w:r>
            <w:r w:rsidRPr="00A23077">
              <w:rPr>
                <w:rFonts w:ascii="Bierstadt Display" w:eastAsia="Arial Unicode MS" w:hAnsi="Bierstadt Display" w:cs="Calibri"/>
                <w:kern w:val="2"/>
                <w:lang w:val="es-EC" w:eastAsia="en-US"/>
              </w:rPr>
              <w:t>Registro de factura exitoso.</w:t>
            </w:r>
          </w:p>
          <w:p w14:paraId="6D860061" w14:textId="77777777" w:rsidR="00A24ED9" w:rsidRPr="00A23077" w:rsidRDefault="00A24ED9" w:rsidP="00A24ED9">
            <w:pPr>
              <w:suppressAutoHyphens w:val="0"/>
              <w:autoSpaceDE w:val="0"/>
              <w:autoSpaceDN w:val="0"/>
              <w:adjustRightInd w:val="0"/>
              <w:spacing w:after="160"/>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bCs/>
                <w:kern w:val="2"/>
                <w:lang w:val="es-EC" w:eastAsia="en-US"/>
              </w:rPr>
              <w:t>SUPOSICIONES/ASUNCIONES</w:t>
            </w:r>
            <w:r w:rsidRPr="00A23077">
              <w:rPr>
                <w:rFonts w:ascii="Bierstadt Display" w:eastAsia="Arial Unicode MS" w:hAnsi="Bierstadt Display" w:cs="Calibri"/>
                <w:color w:val="0000FF"/>
                <w:kern w:val="2"/>
                <w:lang w:val="es-EC" w:eastAsia="en-US"/>
              </w:rPr>
              <w:t>:</w:t>
            </w:r>
          </w:p>
          <w:p w14:paraId="48C97C2E" w14:textId="77777777" w:rsidR="00A24ED9" w:rsidRPr="00A23077" w:rsidRDefault="00A24ED9" w:rsidP="00736B86">
            <w:pPr>
              <w:numPr>
                <w:ilvl w:val="0"/>
                <w:numId w:val="29"/>
              </w:numPr>
              <w:suppressAutoHyphens w:val="0"/>
              <w:autoSpaceDE w:val="0"/>
              <w:autoSpaceDN w:val="0"/>
              <w:adjustRightInd w:val="0"/>
              <w:spacing w:after="160" w:line="256"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usuario se autentica correctamente y accede al sistema.</w:t>
            </w:r>
          </w:p>
          <w:p w14:paraId="74ADBCC3" w14:textId="77777777" w:rsidR="00A24ED9" w:rsidRPr="00A23077" w:rsidRDefault="00A24ED9" w:rsidP="00736B86">
            <w:pPr>
              <w:numPr>
                <w:ilvl w:val="0"/>
                <w:numId w:val="29"/>
              </w:numPr>
              <w:suppressAutoHyphens w:val="0"/>
              <w:autoSpaceDE w:val="0"/>
              <w:autoSpaceDN w:val="0"/>
              <w:adjustRightInd w:val="0"/>
              <w:spacing w:after="160" w:line="256"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usuario ingresa la información en los campos correspondientes.</w:t>
            </w:r>
          </w:p>
          <w:p w14:paraId="482F6CB1" w14:textId="77777777" w:rsidR="00A24ED9" w:rsidRPr="00A23077" w:rsidRDefault="00A24ED9" w:rsidP="00736B86">
            <w:pPr>
              <w:numPr>
                <w:ilvl w:val="0"/>
                <w:numId w:val="29"/>
              </w:numPr>
              <w:suppressAutoHyphens w:val="0"/>
              <w:autoSpaceDE w:val="0"/>
              <w:autoSpaceDN w:val="0"/>
              <w:adjustRightInd w:val="0"/>
              <w:spacing w:after="160" w:line="256"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usuario envía los datos al sistema.</w:t>
            </w:r>
          </w:p>
          <w:p w14:paraId="5E6992D9" w14:textId="77777777" w:rsidR="00A24ED9" w:rsidRPr="00A23077" w:rsidRDefault="00A24ED9" w:rsidP="00736B86">
            <w:pPr>
              <w:numPr>
                <w:ilvl w:val="0"/>
                <w:numId w:val="29"/>
              </w:numPr>
              <w:suppressAutoHyphens w:val="0"/>
              <w:autoSpaceDE w:val="0"/>
              <w:autoSpaceDN w:val="0"/>
              <w:adjustRightInd w:val="0"/>
              <w:spacing w:after="160" w:line="256"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 xml:space="preserve">El sistema notifica que el control se ha registrado correctamente. </w:t>
            </w:r>
          </w:p>
          <w:p w14:paraId="133372CA" w14:textId="77777777" w:rsidR="00A24ED9" w:rsidRPr="00A23077" w:rsidRDefault="00A24ED9" w:rsidP="00736B86">
            <w:pPr>
              <w:numPr>
                <w:ilvl w:val="1"/>
                <w:numId w:val="30"/>
              </w:numPr>
              <w:suppressAutoHyphens w:val="0"/>
              <w:autoSpaceDE w:val="0"/>
              <w:autoSpaceDN w:val="0"/>
              <w:adjustRightInd w:val="0"/>
              <w:spacing w:after="160" w:line="256" w:lineRule="auto"/>
              <w:contextualSpacing/>
              <w:jc w:val="both"/>
              <w:rPr>
                <w:rFonts w:ascii="Bierstadt Display" w:eastAsia="Arial Unicode MS" w:hAnsi="Bierstadt Display" w:cs="Calibri"/>
                <w:color w:val="0000FF"/>
                <w:kern w:val="2"/>
                <w:lang w:eastAsia="es-ES"/>
              </w:rPr>
            </w:pPr>
            <w:r w:rsidRPr="00A23077">
              <w:rPr>
                <w:rFonts w:ascii="Bierstadt Display" w:hAnsi="Bierstadt Display" w:cs="Calibri"/>
                <w:b/>
                <w:kern w:val="2"/>
                <w:lang w:eastAsia="es-ES"/>
              </w:rPr>
              <w:t>RESULTADOS:</w:t>
            </w:r>
          </w:p>
          <w:p w14:paraId="37C76EB3" w14:textId="77777777" w:rsidR="00A24ED9" w:rsidRPr="00A23077" w:rsidRDefault="00A24ED9" w:rsidP="00736B86">
            <w:pPr>
              <w:numPr>
                <w:ilvl w:val="0"/>
                <w:numId w:val="29"/>
              </w:numPr>
              <w:suppressAutoHyphens w:val="0"/>
              <w:autoSpaceDE w:val="0"/>
              <w:autoSpaceDN w:val="0"/>
              <w:adjustRightInd w:val="0"/>
              <w:spacing w:after="160" w:line="256" w:lineRule="auto"/>
              <w:contextualSpacing/>
              <w:jc w:val="both"/>
              <w:rPr>
                <w:rFonts w:ascii="Bierstadt Display" w:hAnsi="Bierstadt Display" w:cs="Calibri"/>
                <w:b/>
                <w:kern w:val="2"/>
                <w:lang w:eastAsia="es-ES"/>
              </w:rPr>
            </w:pPr>
            <w:r w:rsidRPr="00A23077">
              <w:rPr>
                <w:rFonts w:ascii="Bierstadt Display" w:eastAsia="Arial Unicode MS" w:hAnsi="Bierstadt Display" w:cs="Calibri"/>
                <w:kern w:val="2"/>
                <w:lang w:eastAsia="es-ES"/>
              </w:rPr>
              <w:t>La Factura se ha registrado correctamente.</w:t>
            </w:r>
          </w:p>
        </w:tc>
      </w:tr>
      <w:tr w:rsidR="00A24ED9" w:rsidRPr="00A24ED9" w14:paraId="543BDEF5" w14:textId="77777777" w:rsidTr="005B22D6">
        <w:trPr>
          <w:trHeight w:val="2470"/>
          <w:jc w:val="center"/>
        </w:trPr>
        <w:tc>
          <w:tcPr>
            <w:tcW w:w="1134" w:type="dxa"/>
            <w:tcBorders>
              <w:top w:val="single" w:sz="4" w:space="0" w:color="auto"/>
              <w:left w:val="single" w:sz="4" w:space="0" w:color="auto"/>
              <w:bottom w:val="single" w:sz="4" w:space="0" w:color="auto"/>
              <w:right w:val="single" w:sz="4" w:space="0" w:color="auto"/>
            </w:tcBorders>
          </w:tcPr>
          <w:p w14:paraId="72F6F255" w14:textId="77777777" w:rsidR="00A24ED9" w:rsidRPr="00A23077" w:rsidRDefault="00A24ED9" w:rsidP="00A24ED9">
            <w:pPr>
              <w:widowControl w:val="0"/>
              <w:suppressAutoHyphens w:val="0"/>
              <w:spacing w:after="160" w:line="480" w:lineRule="auto"/>
              <w:rPr>
                <w:rFonts w:ascii="Bierstadt Display" w:eastAsia="Calibri" w:hAnsi="Bierstadt Display" w:cs="Calibri"/>
                <w:lang w:val="es-EC" w:eastAsia="es-ES"/>
              </w:rPr>
            </w:pPr>
            <w:r w:rsidRPr="00A23077">
              <w:rPr>
                <w:rFonts w:ascii="Bierstadt Display" w:eastAsia="Arial Unicode MS" w:hAnsi="Bierstadt Display" w:cs="Calibri"/>
                <w:lang w:val="es-EC" w:eastAsia="en-US"/>
              </w:rPr>
              <w:t xml:space="preserve">ES-27.2    </w:t>
            </w:r>
          </w:p>
          <w:p w14:paraId="06BB8A03" w14:textId="77777777" w:rsidR="00A24ED9" w:rsidRPr="00A23077" w:rsidRDefault="00A24ED9" w:rsidP="00A24ED9">
            <w:pPr>
              <w:suppressAutoHyphens w:val="0"/>
              <w:autoSpaceDE w:val="0"/>
              <w:autoSpaceDN w:val="0"/>
              <w:adjustRightInd w:val="0"/>
              <w:spacing w:after="160"/>
              <w:ind w:firstLine="720"/>
              <w:rPr>
                <w:rFonts w:ascii="Bierstadt Display" w:eastAsia="Calibri" w:hAnsi="Bierstadt Display" w:cs="Calibri"/>
                <w:kern w:val="2"/>
                <w:lang w:val="es-EC" w:eastAsia="es-ES"/>
              </w:rPr>
            </w:pPr>
          </w:p>
          <w:p w14:paraId="63AA548D" w14:textId="77777777" w:rsidR="00A24ED9" w:rsidRPr="00A23077" w:rsidRDefault="00A24ED9" w:rsidP="00A24ED9">
            <w:pPr>
              <w:suppressAutoHyphens w:val="0"/>
              <w:autoSpaceDE w:val="0"/>
              <w:autoSpaceDN w:val="0"/>
              <w:adjustRightInd w:val="0"/>
              <w:spacing w:after="160"/>
              <w:ind w:firstLine="720"/>
              <w:jc w:val="both"/>
              <w:rPr>
                <w:rFonts w:ascii="Bierstadt Display" w:eastAsia="Calibri" w:hAnsi="Bierstadt Display" w:cs="Calibri"/>
                <w:kern w:val="2"/>
                <w:lang w:val="es-EC" w:eastAsia="es-ES"/>
              </w:rPr>
            </w:pPr>
          </w:p>
          <w:p w14:paraId="187A9FA9" w14:textId="77777777" w:rsidR="00A24ED9" w:rsidRPr="00A23077" w:rsidRDefault="00A24ED9" w:rsidP="00A24ED9">
            <w:pPr>
              <w:suppressAutoHyphens w:val="0"/>
              <w:autoSpaceDE w:val="0"/>
              <w:autoSpaceDN w:val="0"/>
              <w:adjustRightInd w:val="0"/>
              <w:spacing w:after="160"/>
              <w:ind w:firstLine="720"/>
              <w:jc w:val="both"/>
              <w:rPr>
                <w:rFonts w:ascii="Bierstadt Display" w:eastAsia="Calibri" w:hAnsi="Bierstadt Display" w:cs="Calibri"/>
                <w:kern w:val="2"/>
                <w:lang w:val="es-EC" w:eastAsia="es-ES"/>
              </w:rPr>
            </w:pPr>
          </w:p>
        </w:tc>
        <w:tc>
          <w:tcPr>
            <w:tcW w:w="9216" w:type="dxa"/>
            <w:gridSpan w:val="3"/>
            <w:tcBorders>
              <w:top w:val="single" w:sz="4" w:space="0" w:color="auto"/>
              <w:left w:val="single" w:sz="4" w:space="0" w:color="auto"/>
              <w:bottom w:val="single" w:sz="4" w:space="0" w:color="auto"/>
              <w:right w:val="single" w:sz="4" w:space="0" w:color="auto"/>
            </w:tcBorders>
            <w:vAlign w:val="center"/>
            <w:hideMark/>
          </w:tcPr>
          <w:p w14:paraId="334BC23B" w14:textId="77777777" w:rsidR="00A24ED9" w:rsidRPr="00A23077" w:rsidRDefault="00A24ED9" w:rsidP="00A24ED9">
            <w:pPr>
              <w:suppressAutoHyphens w:val="0"/>
              <w:autoSpaceDE w:val="0"/>
              <w:autoSpaceDN w:val="0"/>
              <w:adjustRightInd w:val="0"/>
              <w:spacing w:after="160"/>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bCs/>
                <w:kern w:val="2"/>
                <w:lang w:val="es-EC" w:eastAsia="en-US"/>
              </w:rPr>
              <w:t xml:space="preserve">DESCRIPCIÓN: </w:t>
            </w:r>
            <w:r w:rsidRPr="00A23077">
              <w:rPr>
                <w:rFonts w:ascii="Bierstadt Display" w:eastAsia="Arial Unicode MS" w:hAnsi="Bierstadt Display" w:cs="Calibri"/>
                <w:kern w:val="2"/>
                <w:lang w:val="es-EC" w:eastAsia="en-US"/>
              </w:rPr>
              <w:t>Registro fallido por error en el ingreso de datos.</w:t>
            </w:r>
          </w:p>
          <w:p w14:paraId="7C670EDF" w14:textId="77777777" w:rsidR="00A24ED9" w:rsidRPr="00A23077" w:rsidRDefault="00A24ED9" w:rsidP="00A24ED9">
            <w:pPr>
              <w:suppressAutoHyphens w:val="0"/>
              <w:autoSpaceDE w:val="0"/>
              <w:autoSpaceDN w:val="0"/>
              <w:adjustRightInd w:val="0"/>
              <w:spacing w:after="160"/>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bCs/>
                <w:kern w:val="2"/>
                <w:lang w:val="es-EC" w:eastAsia="en-US"/>
              </w:rPr>
              <w:t>SUPOSICIONES/ASUNCIONES</w:t>
            </w:r>
            <w:r w:rsidRPr="00A23077">
              <w:rPr>
                <w:rFonts w:ascii="Bierstadt Display" w:eastAsia="Arial Unicode MS" w:hAnsi="Bierstadt Display" w:cs="Calibri"/>
                <w:color w:val="0000FF"/>
                <w:kern w:val="2"/>
                <w:lang w:val="es-EC" w:eastAsia="en-US"/>
              </w:rPr>
              <w:t>:</w:t>
            </w:r>
          </w:p>
          <w:p w14:paraId="18B27F1E" w14:textId="77777777" w:rsidR="00A24ED9" w:rsidRPr="00A23077" w:rsidRDefault="00A24ED9" w:rsidP="00736B86">
            <w:pPr>
              <w:numPr>
                <w:ilvl w:val="0"/>
                <w:numId w:val="31"/>
              </w:numPr>
              <w:suppressAutoHyphens w:val="0"/>
              <w:autoSpaceDE w:val="0"/>
              <w:autoSpaceDN w:val="0"/>
              <w:adjustRightInd w:val="0"/>
              <w:spacing w:after="160" w:line="256"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usuario se autentica correctamente y accede al sistema.</w:t>
            </w:r>
          </w:p>
          <w:p w14:paraId="12C3705A" w14:textId="77777777" w:rsidR="00A24ED9" w:rsidRPr="00A23077" w:rsidRDefault="00A24ED9" w:rsidP="00736B86">
            <w:pPr>
              <w:numPr>
                <w:ilvl w:val="0"/>
                <w:numId w:val="31"/>
              </w:numPr>
              <w:suppressAutoHyphens w:val="0"/>
              <w:autoSpaceDE w:val="0"/>
              <w:autoSpaceDN w:val="0"/>
              <w:adjustRightInd w:val="0"/>
              <w:spacing w:after="160" w:line="256"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usuario ingresa la información en los campos correspondientes.</w:t>
            </w:r>
          </w:p>
          <w:p w14:paraId="6EB9E6FD" w14:textId="77777777" w:rsidR="00A24ED9" w:rsidRPr="00A23077" w:rsidRDefault="00A24ED9" w:rsidP="00736B86">
            <w:pPr>
              <w:numPr>
                <w:ilvl w:val="0"/>
                <w:numId w:val="31"/>
              </w:numPr>
              <w:suppressAutoHyphens w:val="0"/>
              <w:autoSpaceDE w:val="0"/>
              <w:autoSpaceDN w:val="0"/>
              <w:adjustRightInd w:val="0"/>
              <w:spacing w:after="160" w:line="256"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usuario envía los datos al sistema.</w:t>
            </w:r>
          </w:p>
          <w:p w14:paraId="6CDF5DE3" w14:textId="77777777" w:rsidR="00A24ED9" w:rsidRPr="00A23077" w:rsidRDefault="00A24ED9" w:rsidP="00736B86">
            <w:pPr>
              <w:numPr>
                <w:ilvl w:val="0"/>
                <w:numId w:val="31"/>
              </w:numPr>
              <w:suppressAutoHyphens w:val="0"/>
              <w:autoSpaceDE w:val="0"/>
              <w:autoSpaceDN w:val="0"/>
              <w:adjustRightInd w:val="0"/>
              <w:spacing w:after="160" w:line="256"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sistema notifica que no se ha podido registrar por error en lectura de los datos.</w:t>
            </w:r>
          </w:p>
          <w:p w14:paraId="5021AF8C" w14:textId="77777777" w:rsidR="00A24ED9" w:rsidRPr="00A23077" w:rsidRDefault="00A24ED9" w:rsidP="00736B86">
            <w:pPr>
              <w:numPr>
                <w:ilvl w:val="1"/>
                <w:numId w:val="32"/>
              </w:numPr>
              <w:suppressAutoHyphens w:val="0"/>
              <w:autoSpaceDE w:val="0"/>
              <w:autoSpaceDN w:val="0"/>
              <w:adjustRightInd w:val="0"/>
              <w:spacing w:after="160" w:line="256" w:lineRule="auto"/>
              <w:contextualSpacing/>
              <w:jc w:val="both"/>
              <w:rPr>
                <w:rFonts w:ascii="Bierstadt Display" w:eastAsia="Arial Unicode MS" w:hAnsi="Bierstadt Display" w:cs="Calibri"/>
                <w:color w:val="0000FF"/>
                <w:kern w:val="2"/>
                <w:lang w:eastAsia="es-ES"/>
              </w:rPr>
            </w:pPr>
            <w:r w:rsidRPr="00A23077">
              <w:rPr>
                <w:rFonts w:ascii="Bierstadt Display" w:hAnsi="Bierstadt Display" w:cs="Calibri"/>
                <w:b/>
                <w:kern w:val="2"/>
                <w:lang w:eastAsia="es-ES"/>
              </w:rPr>
              <w:t>RESULTADOS:</w:t>
            </w:r>
          </w:p>
          <w:p w14:paraId="37585EDC" w14:textId="77777777" w:rsidR="00A24ED9" w:rsidRPr="00A23077" w:rsidRDefault="00A24ED9" w:rsidP="00736B86">
            <w:pPr>
              <w:numPr>
                <w:ilvl w:val="0"/>
                <w:numId w:val="31"/>
              </w:numPr>
              <w:suppressAutoHyphens w:val="0"/>
              <w:autoSpaceDE w:val="0"/>
              <w:autoSpaceDN w:val="0"/>
              <w:adjustRightInd w:val="0"/>
              <w:spacing w:after="160" w:line="256" w:lineRule="auto"/>
              <w:contextualSpacing/>
              <w:jc w:val="both"/>
              <w:rPr>
                <w:rFonts w:ascii="Bierstadt Display" w:hAnsi="Bierstadt Display" w:cs="Calibri"/>
                <w:b/>
                <w:kern w:val="2"/>
                <w:lang w:eastAsia="es-ES"/>
              </w:rPr>
            </w:pPr>
            <w:r w:rsidRPr="00A23077">
              <w:rPr>
                <w:rFonts w:ascii="Bierstadt Display" w:eastAsia="Arial Unicode MS" w:hAnsi="Bierstadt Display" w:cs="Calibri"/>
                <w:kern w:val="2"/>
                <w:lang w:eastAsia="es-ES"/>
              </w:rPr>
              <w:t>La Factura no ha sido registrada en el sistema por datos ingresados incorrectamente.</w:t>
            </w:r>
          </w:p>
        </w:tc>
      </w:tr>
      <w:tr w:rsidR="00A24ED9" w:rsidRPr="00A24ED9" w14:paraId="6AF6B74A" w14:textId="77777777" w:rsidTr="005B22D6">
        <w:trPr>
          <w:trHeight w:val="456"/>
          <w:jc w:val="center"/>
        </w:trPr>
        <w:tc>
          <w:tcPr>
            <w:tcW w:w="10350" w:type="dxa"/>
            <w:gridSpan w:val="4"/>
            <w:tcBorders>
              <w:top w:val="single" w:sz="4" w:space="0" w:color="auto"/>
              <w:left w:val="single" w:sz="4" w:space="0" w:color="auto"/>
              <w:bottom w:val="single" w:sz="4" w:space="0" w:color="auto"/>
              <w:right w:val="single" w:sz="4" w:space="0" w:color="auto"/>
            </w:tcBorders>
            <w:vAlign w:val="center"/>
            <w:hideMark/>
          </w:tcPr>
          <w:p w14:paraId="17E55052" w14:textId="77777777" w:rsidR="00A24ED9" w:rsidRPr="00A23077" w:rsidRDefault="00A24ED9" w:rsidP="00A24ED9">
            <w:pPr>
              <w:suppressAutoHyphens w:val="0"/>
              <w:spacing w:after="160"/>
              <w:ind w:firstLine="720"/>
              <w:jc w:val="both"/>
              <w:rPr>
                <w:rFonts w:ascii="Bierstadt Display" w:eastAsia="Calibri" w:hAnsi="Bierstadt Display" w:cs="Calibri"/>
                <w:bCs/>
                <w:kern w:val="2"/>
                <w:lang w:val="es-EC" w:eastAsia="en-US"/>
              </w:rPr>
            </w:pPr>
            <w:r w:rsidRPr="00A23077">
              <w:rPr>
                <w:rFonts w:ascii="Bierstadt Display" w:eastAsia="Calibri" w:hAnsi="Bierstadt Display" w:cs="Calibri"/>
                <w:b/>
                <w:kern w:val="2"/>
                <w:lang w:val="es-EC" w:eastAsia="en-US"/>
              </w:rPr>
              <w:t xml:space="preserve">RIESGOS: </w:t>
            </w:r>
          </w:p>
          <w:p w14:paraId="5347222B" w14:textId="77777777" w:rsidR="00A24ED9" w:rsidRPr="00A23077" w:rsidRDefault="00A24ED9" w:rsidP="00736B86">
            <w:pPr>
              <w:numPr>
                <w:ilvl w:val="0"/>
                <w:numId w:val="27"/>
              </w:numPr>
              <w:suppressAutoHyphens w:val="0"/>
              <w:spacing w:after="160" w:line="256" w:lineRule="auto"/>
              <w:contextualSpacing/>
              <w:jc w:val="both"/>
              <w:rPr>
                <w:rFonts w:ascii="Bierstadt Display" w:hAnsi="Bierstadt Display" w:cs="Calibri"/>
                <w:b/>
                <w:kern w:val="2"/>
                <w:lang w:eastAsia="es-ES"/>
              </w:rPr>
            </w:pPr>
            <w:r w:rsidRPr="00A23077">
              <w:rPr>
                <w:rFonts w:ascii="Bierstadt Display" w:hAnsi="Bierstadt Display" w:cs="Calibri"/>
                <w:bCs/>
                <w:kern w:val="2"/>
                <w:lang w:eastAsia="es-ES"/>
              </w:rPr>
              <w:t>Imposibilidad de registrar por datos erróneos.</w:t>
            </w:r>
          </w:p>
        </w:tc>
      </w:tr>
      <w:tr w:rsidR="00A24ED9" w:rsidRPr="00A24ED9" w14:paraId="30250680" w14:textId="77777777" w:rsidTr="005B22D6">
        <w:trPr>
          <w:trHeight w:val="456"/>
          <w:jc w:val="center"/>
        </w:trPr>
        <w:tc>
          <w:tcPr>
            <w:tcW w:w="10350" w:type="dxa"/>
            <w:gridSpan w:val="4"/>
            <w:tcBorders>
              <w:top w:val="single" w:sz="4" w:space="0" w:color="auto"/>
              <w:left w:val="single" w:sz="4" w:space="0" w:color="auto"/>
              <w:bottom w:val="single" w:sz="4" w:space="0" w:color="auto"/>
              <w:right w:val="single" w:sz="4" w:space="0" w:color="auto"/>
            </w:tcBorders>
            <w:vAlign w:val="center"/>
            <w:hideMark/>
          </w:tcPr>
          <w:p w14:paraId="15E292C3" w14:textId="77777777" w:rsidR="00A24ED9" w:rsidRPr="00A23077" w:rsidRDefault="00A24ED9" w:rsidP="00A24ED9">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PROTOTIPO EXPLORATORIO: </w:t>
            </w:r>
            <w:r w:rsidRPr="00A23077">
              <w:rPr>
                <w:rFonts w:ascii="Bierstadt Display" w:eastAsia="Calibri" w:hAnsi="Bierstadt Display" w:cs="Calibri"/>
                <w:bCs/>
                <w:kern w:val="2"/>
                <w:lang w:val="es-EC" w:eastAsia="en-US"/>
              </w:rPr>
              <w:t>N/A</w:t>
            </w:r>
          </w:p>
        </w:tc>
      </w:tr>
    </w:tbl>
    <w:p w14:paraId="1777372B" w14:textId="77777777" w:rsidR="00A24ED9" w:rsidRPr="00A23077" w:rsidRDefault="00A24ED9" w:rsidP="00A24ED9">
      <w:pPr>
        <w:suppressAutoHyphens w:val="0"/>
        <w:spacing w:after="160" w:line="480" w:lineRule="auto"/>
        <w:ind w:firstLine="720"/>
        <w:rPr>
          <w:rFonts w:ascii="Bierstadt Display" w:eastAsia="Calibri" w:hAnsi="Bierstadt Display"/>
          <w:lang w:val="es-EC" w:eastAsia="en-US"/>
        </w:rPr>
      </w:pPr>
    </w:p>
    <w:p w14:paraId="538C17DB" w14:textId="77777777" w:rsidR="00A24ED9" w:rsidRPr="00A23077" w:rsidRDefault="00A24ED9" w:rsidP="00A24ED9">
      <w:pPr>
        <w:suppressAutoHyphens w:val="0"/>
        <w:spacing w:after="160" w:line="480" w:lineRule="auto"/>
        <w:ind w:firstLine="720"/>
        <w:rPr>
          <w:rFonts w:ascii="Bierstadt Display" w:eastAsia="Calibri" w:hAnsi="Bierstadt Display"/>
          <w:lang w:val="es-EC" w:eastAsia="en-US"/>
        </w:rPr>
      </w:pPr>
      <w:r w:rsidRPr="00A23077">
        <w:rPr>
          <w:rFonts w:ascii="Bierstadt Display" w:eastAsia="Calibri" w:hAnsi="Bierstadt Display"/>
          <w:lang w:val="es-EC" w:eastAsia="en-US"/>
        </w:rPr>
        <w:t xml:space="preserve"> </w:t>
      </w:r>
    </w:p>
    <w:p w14:paraId="407BFEFB" w14:textId="77777777" w:rsidR="00A24ED9" w:rsidRPr="00A23077" w:rsidRDefault="00A24ED9" w:rsidP="00A24ED9">
      <w:pPr>
        <w:suppressAutoHyphens w:val="0"/>
        <w:spacing w:after="160" w:line="480" w:lineRule="auto"/>
        <w:ind w:firstLine="720"/>
        <w:rPr>
          <w:rFonts w:ascii="Bierstadt Display" w:eastAsia="Calibri" w:hAnsi="Bierstadt Display"/>
          <w:lang w:val="es-EC" w:eastAsia="en-US"/>
        </w:rPr>
      </w:pPr>
    </w:p>
    <w:p w14:paraId="6FF1B587" w14:textId="77777777" w:rsidR="00A24ED9" w:rsidRPr="00A23077" w:rsidRDefault="00A24ED9" w:rsidP="00A24ED9">
      <w:pPr>
        <w:suppressAutoHyphens w:val="0"/>
        <w:spacing w:after="160" w:line="480" w:lineRule="auto"/>
        <w:ind w:firstLine="720"/>
        <w:rPr>
          <w:rFonts w:ascii="Bierstadt Display" w:eastAsia="Calibri" w:hAnsi="Bierstadt Display"/>
          <w:lang w:val="es-EC" w:eastAsia="en-US"/>
        </w:rPr>
      </w:pPr>
    </w:p>
    <w:p w14:paraId="26CDEDC9" w14:textId="77777777" w:rsidR="00A24ED9" w:rsidRPr="00A23077" w:rsidRDefault="00A24ED9" w:rsidP="00A24ED9">
      <w:pPr>
        <w:suppressAutoHyphens w:val="0"/>
        <w:spacing w:after="160" w:line="480" w:lineRule="auto"/>
        <w:ind w:firstLine="720"/>
        <w:rPr>
          <w:rFonts w:ascii="Bierstadt Display" w:eastAsia="Calibri" w:hAnsi="Bierstadt Display"/>
          <w:lang w:val="es-EC" w:eastAsia="en-US"/>
        </w:rPr>
      </w:pPr>
    </w:p>
    <w:p w14:paraId="452807AB" w14:textId="77777777" w:rsidR="00A24ED9" w:rsidRPr="00A23077" w:rsidRDefault="00A24ED9" w:rsidP="00A24ED9">
      <w:pPr>
        <w:suppressAutoHyphens w:val="0"/>
        <w:spacing w:after="160" w:line="480" w:lineRule="auto"/>
        <w:ind w:firstLine="720"/>
        <w:rPr>
          <w:rFonts w:ascii="Bierstadt Display" w:eastAsia="Calibri" w:hAnsi="Bierstadt Display"/>
          <w:lang w:val="es-EC" w:eastAsia="en-US"/>
        </w:rPr>
      </w:pPr>
    </w:p>
    <w:p w14:paraId="2F8571E0" w14:textId="77777777" w:rsidR="00A24ED9" w:rsidRPr="00A23077" w:rsidRDefault="00A24ED9" w:rsidP="00A24ED9">
      <w:pPr>
        <w:suppressAutoHyphens w:val="0"/>
        <w:spacing w:after="160" w:line="480" w:lineRule="auto"/>
        <w:ind w:firstLine="720"/>
        <w:rPr>
          <w:rFonts w:ascii="Bierstadt Display" w:eastAsia="Calibri" w:hAnsi="Bierstadt Display"/>
          <w:lang w:val="es-EC" w:eastAsia="en-US"/>
        </w:rPr>
      </w:pPr>
    </w:p>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72"/>
        <w:gridCol w:w="1583"/>
        <w:gridCol w:w="3861"/>
      </w:tblGrid>
      <w:tr w:rsidR="00A24ED9" w:rsidRPr="00A24ED9" w14:paraId="448A4ED0" w14:textId="77777777" w:rsidTr="005B22D6">
        <w:trPr>
          <w:trHeight w:val="708"/>
          <w:tblHeader/>
          <w:jc w:val="center"/>
        </w:trPr>
        <w:tc>
          <w:tcPr>
            <w:tcW w:w="4903"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2D6E6AA7" w14:textId="77777777" w:rsidR="00A24ED9" w:rsidRPr="00A23077" w:rsidRDefault="00A24ED9" w:rsidP="00A24ED9">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IDENTIFICADOR CASO DE USO:</w:t>
            </w:r>
          </w:p>
          <w:p w14:paraId="7FFE5F0F" w14:textId="38EC2C76" w:rsidR="00A24ED9" w:rsidRPr="00A23077" w:rsidRDefault="00A24ED9" w:rsidP="00A24ED9">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CU-19</w:t>
            </w:r>
          </w:p>
        </w:tc>
        <w:tc>
          <w:tcPr>
            <w:tcW w:w="5440"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5C91ACD9" w14:textId="77777777" w:rsidR="00A24ED9" w:rsidRPr="00A23077" w:rsidRDefault="00A24ED9" w:rsidP="00A24ED9">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NOMBRE:</w:t>
            </w:r>
          </w:p>
          <w:p w14:paraId="5BA0D7F9" w14:textId="77777777" w:rsidR="00A24ED9" w:rsidRPr="00A23077" w:rsidRDefault="00A24ED9" w:rsidP="00A24ED9">
            <w:pPr>
              <w:suppressAutoHyphens w:val="0"/>
              <w:spacing w:after="160" w:line="254" w:lineRule="auto"/>
              <w:ind w:firstLine="720"/>
              <w:jc w:val="both"/>
              <w:rPr>
                <w:rFonts w:ascii="Bierstadt Display" w:eastAsia="Calibri" w:hAnsi="Bierstadt Display" w:cs="Calibri"/>
                <w:kern w:val="2"/>
                <w:lang w:val="es-EC" w:eastAsia="en-US"/>
              </w:rPr>
            </w:pPr>
            <w:r w:rsidRPr="00A23077">
              <w:rPr>
                <w:rFonts w:ascii="Bierstadt Display" w:eastAsia="Calibri" w:hAnsi="Bierstadt Display" w:cs="Calibri"/>
                <w:kern w:val="2"/>
                <w:lang w:val="es-EC" w:eastAsia="en-US"/>
              </w:rPr>
              <w:t>Modificar Factura</w:t>
            </w:r>
          </w:p>
        </w:tc>
      </w:tr>
      <w:tr w:rsidR="00A24ED9" w:rsidRPr="00A24ED9" w14:paraId="0383BFD7" w14:textId="77777777" w:rsidTr="005B22D6">
        <w:trPr>
          <w:trHeight w:val="407"/>
          <w:jc w:val="center"/>
        </w:trPr>
        <w:tc>
          <w:tcPr>
            <w:tcW w:w="6485" w:type="dxa"/>
            <w:gridSpan w:val="3"/>
            <w:tcBorders>
              <w:top w:val="single" w:sz="4" w:space="0" w:color="auto"/>
              <w:left w:val="single" w:sz="4" w:space="0" w:color="auto"/>
              <w:bottom w:val="single" w:sz="4" w:space="0" w:color="auto"/>
              <w:right w:val="single" w:sz="4" w:space="0" w:color="auto"/>
            </w:tcBorders>
            <w:vAlign w:val="center"/>
            <w:hideMark/>
          </w:tcPr>
          <w:p w14:paraId="08FE55DC" w14:textId="77777777" w:rsidR="00A24ED9" w:rsidRPr="00A23077" w:rsidRDefault="00A24ED9" w:rsidP="00A24ED9">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COMPLEJIDAD: </w:t>
            </w:r>
            <w:r w:rsidRPr="00A23077">
              <w:rPr>
                <w:rFonts w:ascii="Bierstadt Display" w:eastAsia="Arial Unicode MS" w:hAnsi="Bierstadt Display" w:cs="Calibri"/>
                <w:kern w:val="2"/>
                <w:lang w:val="es-EC" w:eastAsia="en-US"/>
              </w:rPr>
              <w:t>Media</w:t>
            </w:r>
          </w:p>
        </w:tc>
        <w:tc>
          <w:tcPr>
            <w:tcW w:w="3858" w:type="dxa"/>
            <w:tcBorders>
              <w:top w:val="single" w:sz="4" w:space="0" w:color="auto"/>
              <w:left w:val="single" w:sz="4" w:space="0" w:color="auto"/>
              <w:bottom w:val="single" w:sz="4" w:space="0" w:color="auto"/>
              <w:right w:val="single" w:sz="4" w:space="0" w:color="auto"/>
            </w:tcBorders>
            <w:vAlign w:val="center"/>
            <w:hideMark/>
          </w:tcPr>
          <w:p w14:paraId="203099AA" w14:textId="77777777" w:rsidR="00A24ED9" w:rsidRPr="00A23077" w:rsidRDefault="00A24ED9" w:rsidP="00A24ED9">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PRIORIDAD: </w:t>
            </w:r>
            <w:r w:rsidRPr="00A23077">
              <w:rPr>
                <w:rFonts w:ascii="Bierstadt Display" w:eastAsia="Arial Unicode MS" w:hAnsi="Bierstadt Display" w:cs="Calibri"/>
                <w:kern w:val="2"/>
                <w:lang w:val="es-EC" w:eastAsia="en-US"/>
              </w:rPr>
              <w:t>Media</w:t>
            </w:r>
          </w:p>
        </w:tc>
      </w:tr>
      <w:tr w:rsidR="00A24ED9" w:rsidRPr="00A24ED9" w14:paraId="2CA51D7C" w14:textId="77777777" w:rsidTr="005B22D6">
        <w:trPr>
          <w:trHeight w:val="434"/>
          <w:jc w:val="center"/>
        </w:trPr>
        <w:tc>
          <w:tcPr>
            <w:tcW w:w="10343" w:type="dxa"/>
            <w:gridSpan w:val="4"/>
            <w:tcBorders>
              <w:top w:val="single" w:sz="4" w:space="0" w:color="auto"/>
              <w:left w:val="single" w:sz="4" w:space="0" w:color="auto"/>
              <w:bottom w:val="single" w:sz="4" w:space="0" w:color="auto"/>
              <w:right w:val="single" w:sz="4" w:space="0" w:color="auto"/>
            </w:tcBorders>
            <w:hideMark/>
          </w:tcPr>
          <w:p w14:paraId="70634D9B" w14:textId="77777777" w:rsidR="00A24ED9" w:rsidRPr="00A23077" w:rsidRDefault="00A24ED9" w:rsidP="00A24ED9">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REQUERIMIENTO FUNCIONAL ASOCIADO: </w:t>
            </w:r>
            <w:r w:rsidRPr="00A23077">
              <w:rPr>
                <w:rFonts w:ascii="Bierstadt Display" w:eastAsia="Calibri" w:hAnsi="Bierstadt Display" w:cs="Calibri"/>
                <w:bCs/>
                <w:kern w:val="2"/>
                <w:lang w:val="es-EC" w:eastAsia="en-US"/>
              </w:rPr>
              <w:t>RF-28</w:t>
            </w:r>
          </w:p>
        </w:tc>
      </w:tr>
      <w:tr w:rsidR="00A24ED9" w:rsidRPr="00A24ED9" w14:paraId="3373F9BF" w14:textId="77777777" w:rsidTr="005B22D6">
        <w:trPr>
          <w:trHeight w:val="41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5568E05C" w14:textId="77777777" w:rsidR="00A24ED9" w:rsidRPr="00A23077" w:rsidRDefault="00A24ED9" w:rsidP="00A24ED9">
            <w:pPr>
              <w:suppressAutoHyphens w:val="0"/>
              <w:spacing w:after="160" w:line="254" w:lineRule="auto"/>
              <w:ind w:firstLine="720"/>
              <w:jc w:val="both"/>
              <w:rPr>
                <w:rFonts w:ascii="Bierstadt Display" w:eastAsia="Calibri" w:hAnsi="Bierstadt Display" w:cs="Calibri"/>
                <w:kern w:val="2"/>
                <w:lang w:val="es-EC" w:eastAsia="en-US"/>
              </w:rPr>
            </w:pPr>
            <w:r w:rsidRPr="00A23077">
              <w:rPr>
                <w:rFonts w:ascii="Bierstadt Display" w:eastAsia="Calibri" w:hAnsi="Bierstadt Display" w:cs="Calibri"/>
                <w:b/>
                <w:kern w:val="2"/>
                <w:lang w:val="es-EC" w:eastAsia="en-US"/>
              </w:rPr>
              <w:t xml:space="preserve">ACTORES: </w:t>
            </w:r>
            <w:r w:rsidRPr="00A23077">
              <w:rPr>
                <w:rFonts w:ascii="Bierstadt Display" w:eastAsia="Calibri" w:hAnsi="Bierstadt Display" w:cs="Calibri"/>
                <w:bCs/>
                <w:kern w:val="2"/>
                <w:lang w:val="es-EC" w:eastAsia="en-US"/>
              </w:rPr>
              <w:t>ACT-3</w:t>
            </w:r>
          </w:p>
        </w:tc>
      </w:tr>
      <w:tr w:rsidR="00A24ED9" w:rsidRPr="00A24ED9" w14:paraId="6B620B5D" w14:textId="77777777" w:rsidTr="005B22D6">
        <w:trPr>
          <w:trHeight w:val="42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0340E371" w14:textId="77777777" w:rsidR="00A24ED9" w:rsidRPr="00A23077" w:rsidRDefault="00A24ED9" w:rsidP="00A24ED9">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CASOS DE USO ASOCIADOS: </w:t>
            </w:r>
            <w:r w:rsidRPr="00A23077">
              <w:rPr>
                <w:rFonts w:ascii="Bierstadt Display" w:eastAsia="Arial Unicode MS" w:hAnsi="Bierstadt Display" w:cs="Calibri"/>
                <w:kern w:val="2"/>
                <w:lang w:val="es-EC" w:eastAsia="en-US"/>
              </w:rPr>
              <w:t>CU27</w:t>
            </w:r>
          </w:p>
        </w:tc>
      </w:tr>
      <w:tr w:rsidR="00A24ED9" w:rsidRPr="00A24ED9" w14:paraId="65838843" w14:textId="77777777" w:rsidTr="005B22D6">
        <w:trPr>
          <w:trHeight w:val="698"/>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2B5ADA29" w14:textId="77777777" w:rsidR="00A24ED9" w:rsidRPr="00A23077" w:rsidRDefault="00A24ED9" w:rsidP="00A24ED9">
            <w:pPr>
              <w:suppressAutoHyphens w:val="0"/>
              <w:spacing w:after="160" w:line="254" w:lineRule="auto"/>
              <w:ind w:firstLine="720"/>
              <w:jc w:val="both"/>
              <w:rPr>
                <w:rFonts w:ascii="Bierstadt Display" w:eastAsia="Arial Unicode MS" w:hAnsi="Bierstadt Display" w:cs="Calibri"/>
                <w:kern w:val="2"/>
                <w:lang w:val="es-EC" w:eastAsia="en-US"/>
              </w:rPr>
            </w:pPr>
            <w:r w:rsidRPr="00A23077">
              <w:rPr>
                <w:rFonts w:ascii="Bierstadt Display" w:eastAsia="Calibri" w:hAnsi="Bierstadt Display" w:cs="Calibri"/>
                <w:b/>
                <w:kern w:val="2"/>
                <w:lang w:val="es-EC" w:eastAsia="en-US"/>
              </w:rPr>
              <w:t xml:space="preserve">DESCRIPCIÓN: </w:t>
            </w:r>
            <w:r w:rsidRPr="00A23077">
              <w:rPr>
                <w:rFonts w:ascii="Bierstadt Display" w:eastAsia="Arial Unicode MS" w:hAnsi="Bierstadt Display" w:cs="Calibri"/>
                <w:kern w:val="2"/>
                <w:lang w:val="es-EC" w:eastAsia="en-US"/>
              </w:rPr>
              <w:t>El sistema permitirá la actualización de una factura</w:t>
            </w:r>
          </w:p>
          <w:p w14:paraId="57702C89" w14:textId="77777777" w:rsidR="00A24ED9" w:rsidRPr="00A23077" w:rsidRDefault="00A24ED9" w:rsidP="00A24ED9">
            <w:pPr>
              <w:keepLines/>
              <w:suppressAutoHyphens w:val="0"/>
              <w:ind w:firstLine="720"/>
              <w:contextualSpacing/>
              <w:jc w:val="both"/>
              <w:rPr>
                <w:rFonts w:ascii="Bierstadt Display" w:eastAsia="Calibri" w:hAnsi="Bierstadt Display" w:cs="Calibri"/>
                <w:lang w:val="es-EC" w:eastAsia="en-US"/>
              </w:rPr>
            </w:pPr>
            <w:r w:rsidRPr="00A23077">
              <w:rPr>
                <w:rFonts w:ascii="Bierstadt Display" w:eastAsia="Calibri" w:hAnsi="Bierstadt Display" w:cs="Calibri"/>
                <w:lang w:val="es-EC" w:eastAsia="en-US"/>
              </w:rPr>
              <w:t>La información para mostrar:</w:t>
            </w:r>
          </w:p>
          <w:p w14:paraId="05697537" w14:textId="77777777" w:rsidR="00A24ED9" w:rsidRPr="00A23077" w:rsidRDefault="00A24ED9" w:rsidP="00A24ED9">
            <w:pPr>
              <w:keepLines/>
              <w:suppressAutoHyphens w:val="0"/>
              <w:ind w:firstLine="720"/>
              <w:contextualSpacing/>
              <w:jc w:val="both"/>
              <w:rPr>
                <w:rFonts w:ascii="Bierstadt Display" w:eastAsia="Calibri" w:hAnsi="Bierstadt Display" w:cs="Calibri"/>
                <w:kern w:val="24"/>
                <w:lang w:val="es-EC" w:eastAsia="en-US"/>
              </w:rPr>
            </w:pPr>
            <w:r w:rsidRPr="00A23077">
              <w:rPr>
                <w:rFonts w:ascii="Bierstadt Display" w:eastAsia="Calibri" w:hAnsi="Bierstadt Display" w:cs="Calibri"/>
                <w:kern w:val="24"/>
                <w:lang w:val="es-EC" w:eastAsia="en-US"/>
              </w:rPr>
              <w:t>El sistema permitirá modificar a través del ingreso del código generado de la factura los siguientes datos                               referentes a los Clientes:</w:t>
            </w:r>
          </w:p>
          <w:p w14:paraId="39C2729B" w14:textId="77777777" w:rsidR="00A24ED9" w:rsidRPr="00A23077" w:rsidRDefault="00A24ED9" w:rsidP="00A24ED9">
            <w:pPr>
              <w:keepLines/>
              <w:suppressAutoHyphens w:val="0"/>
              <w:ind w:firstLine="720"/>
              <w:contextualSpacing/>
              <w:jc w:val="both"/>
              <w:rPr>
                <w:rFonts w:ascii="Bierstadt Display" w:eastAsia="Calibri" w:hAnsi="Bierstadt Display" w:cs="Calibri"/>
                <w:lang w:val="es-EC" w:eastAsia="en-US"/>
              </w:rPr>
            </w:pPr>
          </w:p>
          <w:p w14:paraId="73B383EA" w14:textId="77777777" w:rsidR="00A24ED9" w:rsidRPr="00A23077" w:rsidRDefault="00A24ED9" w:rsidP="00736B86">
            <w:pPr>
              <w:keepLines/>
              <w:numPr>
                <w:ilvl w:val="0"/>
                <w:numId w:val="83"/>
              </w:numPr>
              <w:suppressAutoHyphens w:val="0"/>
              <w:spacing w:after="160" w:line="480" w:lineRule="auto"/>
              <w:contextualSpacing/>
              <w:jc w:val="both"/>
              <w:rPr>
                <w:rFonts w:ascii="Bierstadt Display" w:eastAsia="Calibri" w:hAnsi="Bierstadt Display" w:cs="Calibri"/>
                <w:kern w:val="24"/>
                <w:lang w:val="es-EC" w:eastAsia="en-US"/>
              </w:rPr>
            </w:pPr>
            <w:r w:rsidRPr="00A23077">
              <w:rPr>
                <w:rFonts w:ascii="Bierstadt Display" w:eastAsia="Calibri" w:hAnsi="Bierstadt Display" w:cs="Calibri"/>
                <w:kern w:val="24"/>
                <w:lang w:val="es-EC" w:eastAsia="en-US"/>
              </w:rPr>
              <w:t xml:space="preserve">Código Factura: Tipo de dato </w:t>
            </w:r>
            <w:proofErr w:type="spellStart"/>
            <w:r w:rsidRPr="00A23077">
              <w:rPr>
                <w:rFonts w:ascii="Bierstadt Display" w:eastAsia="Calibri" w:hAnsi="Bierstadt Display" w:cs="Calibri"/>
                <w:kern w:val="24"/>
                <w:lang w:val="es-EC" w:eastAsia="en-US"/>
              </w:rPr>
              <w:t>Int</w:t>
            </w:r>
            <w:proofErr w:type="spellEnd"/>
            <w:r w:rsidRPr="00A23077">
              <w:rPr>
                <w:rFonts w:ascii="Bierstadt Display" w:eastAsia="Calibri" w:hAnsi="Bierstadt Display" w:cs="Calibri"/>
                <w:kern w:val="24"/>
                <w:lang w:val="es-EC" w:eastAsia="en-US"/>
              </w:rPr>
              <w:t xml:space="preserve"> máximo 10 </w:t>
            </w:r>
            <w:proofErr w:type="spellStart"/>
            <w:r w:rsidRPr="00A23077">
              <w:rPr>
                <w:rFonts w:ascii="Bierstadt Display" w:eastAsia="Calibri" w:hAnsi="Bierstadt Display" w:cs="Calibri"/>
                <w:kern w:val="24"/>
                <w:lang w:val="es-EC" w:eastAsia="en-US"/>
              </w:rPr>
              <w:t>digitos</w:t>
            </w:r>
            <w:proofErr w:type="spellEnd"/>
            <w:r w:rsidRPr="00A23077">
              <w:rPr>
                <w:rFonts w:ascii="Bierstadt Display" w:eastAsia="Calibri" w:hAnsi="Bierstadt Display" w:cs="Calibri"/>
                <w:kern w:val="24"/>
                <w:lang w:val="es-EC" w:eastAsia="en-US"/>
              </w:rPr>
              <w:t>.</w:t>
            </w:r>
          </w:p>
          <w:p w14:paraId="48D89F85" w14:textId="77777777" w:rsidR="00A24ED9" w:rsidRPr="00A23077" w:rsidRDefault="00A24ED9" w:rsidP="00736B86">
            <w:pPr>
              <w:keepLines/>
              <w:numPr>
                <w:ilvl w:val="0"/>
                <w:numId w:val="83"/>
              </w:numPr>
              <w:suppressAutoHyphens w:val="0"/>
              <w:spacing w:after="160" w:line="480" w:lineRule="auto"/>
              <w:contextualSpacing/>
              <w:jc w:val="both"/>
              <w:rPr>
                <w:rFonts w:ascii="Bierstadt Display" w:eastAsia="Calibri" w:hAnsi="Bierstadt Display" w:cs="Calibri"/>
                <w:kern w:val="24"/>
                <w:lang w:val="es-EC" w:eastAsia="en-US"/>
              </w:rPr>
            </w:pPr>
            <w:r w:rsidRPr="00A23077">
              <w:rPr>
                <w:rFonts w:ascii="Bierstadt Display" w:eastAsia="Calibri" w:hAnsi="Bierstadt Display" w:cs="Calibri"/>
                <w:kern w:val="24"/>
                <w:lang w:val="es-EC" w:eastAsia="en-US"/>
              </w:rPr>
              <w:t>Nombre y apellidos: Tipo de dato “</w:t>
            </w:r>
            <w:proofErr w:type="spellStart"/>
            <w:r w:rsidRPr="00A23077">
              <w:rPr>
                <w:rFonts w:ascii="Bierstadt Display" w:eastAsia="Calibri" w:hAnsi="Bierstadt Display" w:cs="Calibri"/>
                <w:kern w:val="24"/>
                <w:lang w:val="es-EC" w:eastAsia="en-US"/>
              </w:rPr>
              <w:t>String</w:t>
            </w:r>
            <w:proofErr w:type="spellEnd"/>
            <w:r w:rsidRPr="00A23077">
              <w:rPr>
                <w:rFonts w:ascii="Bierstadt Display" w:eastAsia="Calibri" w:hAnsi="Bierstadt Display" w:cs="Calibri"/>
                <w:kern w:val="24"/>
                <w:lang w:val="es-EC" w:eastAsia="en-US"/>
              </w:rPr>
              <w:t>” con una longitud de 60 caracteres.</w:t>
            </w:r>
          </w:p>
          <w:p w14:paraId="396C805E" w14:textId="77777777" w:rsidR="00A24ED9" w:rsidRPr="00A23077" w:rsidRDefault="00A24ED9" w:rsidP="00736B86">
            <w:pPr>
              <w:keepLines/>
              <w:numPr>
                <w:ilvl w:val="0"/>
                <w:numId w:val="83"/>
              </w:numPr>
              <w:suppressAutoHyphens w:val="0"/>
              <w:spacing w:after="160" w:line="480" w:lineRule="auto"/>
              <w:contextualSpacing/>
              <w:jc w:val="both"/>
              <w:rPr>
                <w:rFonts w:ascii="Bierstadt Display" w:eastAsia="Calibri" w:hAnsi="Bierstadt Display" w:cs="Calibri"/>
                <w:kern w:val="24"/>
                <w:lang w:val="es-EC" w:eastAsia="en-US"/>
              </w:rPr>
            </w:pPr>
            <w:r w:rsidRPr="00A23077">
              <w:rPr>
                <w:rFonts w:ascii="Bierstadt Display" w:eastAsia="Calibri" w:hAnsi="Bierstadt Display" w:cs="Calibri"/>
                <w:kern w:val="24"/>
                <w:lang w:val="es-EC" w:eastAsia="en-US"/>
              </w:rPr>
              <w:t>Cédula: Tipo de dato “</w:t>
            </w:r>
            <w:proofErr w:type="spellStart"/>
            <w:r w:rsidRPr="00A23077">
              <w:rPr>
                <w:rFonts w:ascii="Bierstadt Display" w:eastAsia="Calibri" w:hAnsi="Bierstadt Display" w:cs="Calibri"/>
                <w:kern w:val="24"/>
                <w:lang w:val="es-EC" w:eastAsia="en-US"/>
              </w:rPr>
              <w:t>String</w:t>
            </w:r>
            <w:proofErr w:type="spellEnd"/>
            <w:r w:rsidRPr="00A23077">
              <w:rPr>
                <w:rFonts w:ascii="Bierstadt Display" w:eastAsia="Calibri" w:hAnsi="Bierstadt Display" w:cs="Calibri"/>
                <w:kern w:val="24"/>
                <w:lang w:val="es-EC" w:eastAsia="en-US"/>
              </w:rPr>
              <w:t>” con una longitud de 10 dígitos, todos caracteres numéricos.</w:t>
            </w:r>
          </w:p>
          <w:p w14:paraId="128561D4" w14:textId="77777777" w:rsidR="00A24ED9" w:rsidRPr="00A23077" w:rsidRDefault="00A24ED9" w:rsidP="00736B86">
            <w:pPr>
              <w:keepLines/>
              <w:numPr>
                <w:ilvl w:val="0"/>
                <w:numId w:val="83"/>
              </w:numPr>
              <w:suppressAutoHyphens w:val="0"/>
              <w:spacing w:after="160" w:line="480" w:lineRule="auto"/>
              <w:contextualSpacing/>
              <w:jc w:val="both"/>
              <w:rPr>
                <w:rFonts w:ascii="Bierstadt Display" w:eastAsia="Calibri" w:hAnsi="Bierstadt Display" w:cs="Calibri"/>
                <w:kern w:val="24"/>
                <w:lang w:val="es-EC" w:eastAsia="en-US"/>
              </w:rPr>
            </w:pPr>
            <w:r w:rsidRPr="00A23077">
              <w:rPr>
                <w:rFonts w:ascii="Bierstadt Display" w:eastAsia="Calibri" w:hAnsi="Bierstadt Display" w:cs="Calibri"/>
                <w:kern w:val="24"/>
                <w:lang w:val="es-EC" w:eastAsia="en-US"/>
              </w:rPr>
              <w:t>Tipo de método de pago: Tipo de dato “</w:t>
            </w:r>
            <w:proofErr w:type="spellStart"/>
            <w:r w:rsidRPr="00A23077">
              <w:rPr>
                <w:rFonts w:ascii="Bierstadt Display" w:eastAsia="Calibri" w:hAnsi="Bierstadt Display" w:cs="Calibri"/>
                <w:kern w:val="24"/>
                <w:lang w:val="es-EC" w:eastAsia="en-US"/>
              </w:rPr>
              <w:t>String</w:t>
            </w:r>
            <w:proofErr w:type="spellEnd"/>
            <w:r w:rsidRPr="00A23077">
              <w:rPr>
                <w:rFonts w:ascii="Bierstadt Display" w:eastAsia="Calibri" w:hAnsi="Bierstadt Display" w:cs="Calibri"/>
                <w:kern w:val="24"/>
                <w:lang w:val="es-EC" w:eastAsia="en-US"/>
              </w:rPr>
              <w:t>” son una longitud de 10 dígitos.</w:t>
            </w:r>
          </w:p>
          <w:p w14:paraId="2206C707" w14:textId="77777777" w:rsidR="00A24ED9" w:rsidRPr="00A23077" w:rsidRDefault="00A24ED9" w:rsidP="00736B86">
            <w:pPr>
              <w:keepLines/>
              <w:numPr>
                <w:ilvl w:val="0"/>
                <w:numId w:val="83"/>
              </w:numPr>
              <w:suppressAutoHyphens w:val="0"/>
              <w:spacing w:after="160" w:line="480" w:lineRule="auto"/>
              <w:contextualSpacing/>
              <w:jc w:val="both"/>
              <w:rPr>
                <w:rFonts w:ascii="Bierstadt Display" w:eastAsia="Calibri" w:hAnsi="Bierstadt Display" w:cs="Calibri"/>
                <w:kern w:val="24"/>
                <w:lang w:val="es-EC" w:eastAsia="en-US"/>
              </w:rPr>
            </w:pPr>
            <w:r w:rsidRPr="00A23077">
              <w:rPr>
                <w:rFonts w:ascii="Bierstadt Display" w:eastAsia="Calibri" w:hAnsi="Bierstadt Display" w:cs="Calibri"/>
                <w:kern w:val="24"/>
                <w:lang w:val="es-EC" w:eastAsia="en-US"/>
              </w:rPr>
              <w:t>Correo electrónico: Tipo de dato “</w:t>
            </w:r>
            <w:proofErr w:type="spellStart"/>
            <w:r w:rsidRPr="00A23077">
              <w:rPr>
                <w:rFonts w:ascii="Bierstadt Display" w:eastAsia="Calibri" w:hAnsi="Bierstadt Display" w:cs="Calibri"/>
                <w:kern w:val="24"/>
                <w:lang w:val="es-EC" w:eastAsia="en-US"/>
              </w:rPr>
              <w:t>String</w:t>
            </w:r>
            <w:proofErr w:type="spellEnd"/>
            <w:r w:rsidRPr="00A23077">
              <w:rPr>
                <w:rFonts w:ascii="Bierstadt Display" w:eastAsia="Calibri" w:hAnsi="Bierstadt Display" w:cs="Calibri"/>
                <w:kern w:val="24"/>
                <w:lang w:val="es-EC" w:eastAsia="en-US"/>
              </w:rPr>
              <w:t>” la longitud de la parte local (antes del símbolo "@") debe estar comprendida entre 1 y 64 caracteres, mientras que la longitud de la parte de dominio (después del símbolo "@") debe estar comprendida entre 4 y 255 caracteres. De modo que la longitud total debe ser menor o igual a 256 caracteres.</w:t>
            </w:r>
          </w:p>
          <w:p w14:paraId="790E162E" w14:textId="77777777" w:rsidR="00A24ED9" w:rsidRPr="00A23077" w:rsidRDefault="00A24ED9" w:rsidP="00736B86">
            <w:pPr>
              <w:keepLines/>
              <w:numPr>
                <w:ilvl w:val="0"/>
                <w:numId w:val="83"/>
              </w:numPr>
              <w:suppressAutoHyphens w:val="0"/>
              <w:spacing w:after="160" w:line="480" w:lineRule="auto"/>
              <w:contextualSpacing/>
              <w:jc w:val="both"/>
              <w:rPr>
                <w:rFonts w:ascii="Bierstadt Display" w:eastAsia="Calibri" w:hAnsi="Bierstadt Display" w:cs="Calibri"/>
                <w:kern w:val="24"/>
                <w:lang w:val="es-EC" w:eastAsia="en-US"/>
              </w:rPr>
            </w:pPr>
            <w:r w:rsidRPr="00A23077">
              <w:rPr>
                <w:rFonts w:ascii="Bierstadt Display" w:eastAsia="Calibri" w:hAnsi="Bierstadt Display" w:cs="Calibri"/>
                <w:kern w:val="24"/>
                <w:lang w:val="es-EC" w:eastAsia="en-US"/>
              </w:rPr>
              <w:t xml:space="preserve">Fecha de </w:t>
            </w:r>
            <w:proofErr w:type="spellStart"/>
            <w:r w:rsidRPr="00A23077">
              <w:rPr>
                <w:rFonts w:ascii="Bierstadt Display" w:eastAsia="Calibri" w:hAnsi="Bierstadt Display" w:cs="Calibri"/>
                <w:kern w:val="24"/>
                <w:lang w:val="es-EC" w:eastAsia="en-US"/>
              </w:rPr>
              <w:t>Emision</w:t>
            </w:r>
            <w:proofErr w:type="spellEnd"/>
            <w:r w:rsidRPr="00A23077">
              <w:rPr>
                <w:rFonts w:ascii="Bierstadt Display" w:eastAsia="Calibri" w:hAnsi="Bierstadt Display" w:cs="Calibri"/>
                <w:kern w:val="24"/>
                <w:lang w:val="es-EC" w:eastAsia="en-US"/>
              </w:rPr>
              <w:t>: Tipo de dato “</w:t>
            </w:r>
            <w:proofErr w:type="spellStart"/>
            <w:r w:rsidRPr="00A23077">
              <w:rPr>
                <w:rFonts w:ascii="Bierstadt Display" w:eastAsia="Calibri" w:hAnsi="Bierstadt Display" w:cs="Calibri"/>
                <w:kern w:val="24"/>
                <w:lang w:val="es-EC" w:eastAsia="en-US"/>
              </w:rPr>
              <w:t>Datetime</w:t>
            </w:r>
            <w:proofErr w:type="spellEnd"/>
            <w:r w:rsidRPr="00A23077">
              <w:rPr>
                <w:rFonts w:ascii="Bierstadt Display" w:eastAsia="Calibri" w:hAnsi="Bierstadt Display" w:cs="Calibri"/>
                <w:kern w:val="24"/>
                <w:lang w:val="es-EC" w:eastAsia="en-US"/>
              </w:rPr>
              <w:t>” con el formato DD/MM/AA (día, ms y año).</w:t>
            </w:r>
          </w:p>
          <w:p w14:paraId="2C75DD38" w14:textId="77777777" w:rsidR="00A24ED9" w:rsidRPr="00A23077" w:rsidRDefault="00A24ED9" w:rsidP="00736B86">
            <w:pPr>
              <w:keepLines/>
              <w:numPr>
                <w:ilvl w:val="0"/>
                <w:numId w:val="83"/>
              </w:numPr>
              <w:suppressAutoHyphens w:val="0"/>
              <w:spacing w:after="160" w:line="480" w:lineRule="auto"/>
              <w:contextualSpacing/>
              <w:jc w:val="both"/>
              <w:rPr>
                <w:rFonts w:ascii="Bierstadt Display" w:eastAsia="Calibri" w:hAnsi="Bierstadt Display" w:cs="Calibri"/>
                <w:kern w:val="24"/>
                <w:lang w:val="es-EC" w:eastAsia="en-US"/>
              </w:rPr>
            </w:pPr>
            <w:r w:rsidRPr="00A23077">
              <w:rPr>
                <w:rFonts w:ascii="Bierstadt Display" w:eastAsia="Calibri" w:hAnsi="Bierstadt Display" w:cs="Calibri"/>
                <w:kern w:val="24"/>
                <w:lang w:val="es-EC" w:eastAsia="en-US"/>
              </w:rPr>
              <w:t>Código del producto: Solo letras sin caracteres especiales, máximo 15 caracteres.</w:t>
            </w:r>
          </w:p>
          <w:p w14:paraId="40B48695" w14:textId="77777777" w:rsidR="00A24ED9" w:rsidRPr="00A23077" w:rsidRDefault="00A24ED9" w:rsidP="00736B86">
            <w:pPr>
              <w:keepLines/>
              <w:numPr>
                <w:ilvl w:val="0"/>
                <w:numId w:val="83"/>
              </w:numPr>
              <w:suppressAutoHyphens w:val="0"/>
              <w:spacing w:after="160" w:line="480" w:lineRule="auto"/>
              <w:contextualSpacing/>
              <w:jc w:val="both"/>
              <w:rPr>
                <w:rFonts w:ascii="Bierstadt Display" w:eastAsia="Calibri" w:hAnsi="Bierstadt Display" w:cs="Calibri"/>
                <w:kern w:val="24"/>
                <w:lang w:val="es-EC" w:eastAsia="en-US"/>
              </w:rPr>
            </w:pPr>
            <w:r w:rsidRPr="00A23077">
              <w:rPr>
                <w:rFonts w:ascii="Bierstadt Display" w:eastAsia="Calibri" w:hAnsi="Bierstadt Display" w:cs="Calibri"/>
                <w:kern w:val="24"/>
                <w:lang w:val="es-EC" w:eastAsia="en-US"/>
              </w:rPr>
              <w:t>Cantidad: números, máximo 50 caracteres.</w:t>
            </w:r>
          </w:p>
          <w:p w14:paraId="689BE8C7" w14:textId="77777777" w:rsidR="00A24ED9" w:rsidRPr="00A24ED9" w:rsidRDefault="00A24ED9" w:rsidP="00736B86">
            <w:pPr>
              <w:keepLines/>
              <w:numPr>
                <w:ilvl w:val="0"/>
                <w:numId w:val="83"/>
              </w:numPr>
              <w:suppressAutoHyphens w:val="0"/>
              <w:spacing w:after="160" w:line="480" w:lineRule="auto"/>
              <w:contextualSpacing/>
              <w:jc w:val="both"/>
              <w:rPr>
                <w:rFonts w:ascii="Bierstadt Display" w:hAnsi="Bierstadt Display" w:cs="Calibri"/>
                <w:kern w:val="24"/>
                <w:lang w:eastAsia="es-ES"/>
              </w:rPr>
            </w:pPr>
            <w:r w:rsidRPr="00A24ED9">
              <w:rPr>
                <w:rFonts w:ascii="Bierstadt Display" w:hAnsi="Bierstadt Display" w:cs="Calibri"/>
                <w:kern w:val="24"/>
                <w:lang w:eastAsia="es-ES"/>
              </w:rPr>
              <w:t>Domicilio</w:t>
            </w:r>
          </w:p>
          <w:p w14:paraId="403E14A7" w14:textId="77777777" w:rsidR="00A24ED9" w:rsidRPr="00A24ED9" w:rsidRDefault="00A24ED9" w:rsidP="00A24ED9">
            <w:pPr>
              <w:keepLines/>
              <w:ind w:left="720"/>
              <w:contextualSpacing/>
              <w:jc w:val="both"/>
              <w:rPr>
                <w:rFonts w:ascii="Bierstadt Display" w:hAnsi="Bierstadt Display" w:cs="Calibri"/>
                <w:kern w:val="24"/>
                <w:lang w:eastAsia="es-ES"/>
              </w:rPr>
            </w:pPr>
          </w:p>
          <w:p w14:paraId="28AB15E6" w14:textId="77777777" w:rsidR="00A24ED9" w:rsidRPr="00A23077" w:rsidRDefault="00A24ED9" w:rsidP="00A24ED9">
            <w:pPr>
              <w:keepLines/>
              <w:suppressAutoHyphens w:val="0"/>
              <w:spacing w:after="160"/>
              <w:ind w:firstLine="720"/>
              <w:contextualSpacing/>
              <w:jc w:val="both"/>
              <w:rPr>
                <w:rFonts w:ascii="Bierstadt Display" w:eastAsia="Calibri" w:hAnsi="Bierstadt Display" w:cs="Calibri"/>
                <w:b/>
                <w:kern w:val="24"/>
                <w:lang w:val="es-EC" w:eastAsia="en-US"/>
              </w:rPr>
            </w:pPr>
            <w:r w:rsidRPr="00A23077">
              <w:rPr>
                <w:rFonts w:ascii="Bierstadt Display" w:eastAsia="Calibri" w:hAnsi="Bierstadt Display" w:cs="Calibri"/>
                <w:b/>
                <w:kern w:val="24"/>
                <w:lang w:val="es-EC" w:eastAsia="en-US"/>
              </w:rPr>
              <w:t xml:space="preserve">Restricción: </w:t>
            </w:r>
          </w:p>
          <w:p w14:paraId="4673DA1E" w14:textId="77777777" w:rsidR="00A24ED9" w:rsidRPr="00A23077" w:rsidRDefault="00A24ED9" w:rsidP="00A24ED9">
            <w:pPr>
              <w:suppressAutoHyphens w:val="0"/>
              <w:spacing w:after="160" w:line="254" w:lineRule="auto"/>
              <w:jc w:val="both"/>
              <w:rPr>
                <w:rFonts w:ascii="Bierstadt Display" w:eastAsia="Calibri" w:hAnsi="Bierstadt Display" w:cs="Calibri"/>
                <w:b/>
                <w:kern w:val="2"/>
                <w:lang w:val="es-EC" w:eastAsia="en-US"/>
              </w:rPr>
            </w:pPr>
            <w:r w:rsidRPr="00A23077">
              <w:rPr>
                <w:rFonts w:ascii="Bierstadt Display" w:eastAsia="Calibri" w:hAnsi="Bierstadt Display" w:cs="Calibri"/>
                <w:kern w:val="24"/>
                <w:lang w:val="es-EC" w:eastAsia="en-US"/>
              </w:rPr>
              <w:lastRenderedPageBreak/>
              <w:t xml:space="preserve">      Solo el gerente tendrá acceso a esta información.</w:t>
            </w:r>
          </w:p>
        </w:tc>
      </w:tr>
      <w:tr w:rsidR="00A24ED9" w:rsidRPr="00A24ED9" w14:paraId="5F13429A" w14:textId="77777777" w:rsidTr="005B22D6">
        <w:trPr>
          <w:trHeight w:val="964"/>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020F6A9B" w14:textId="77777777" w:rsidR="00A24ED9" w:rsidRPr="00A23077" w:rsidRDefault="00A24ED9" w:rsidP="00A24ED9">
            <w:pPr>
              <w:suppressAutoHyphens w:val="0"/>
              <w:spacing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lastRenderedPageBreak/>
              <w:t>NOTAS:</w:t>
            </w:r>
          </w:p>
          <w:p w14:paraId="24795DE1" w14:textId="77777777" w:rsidR="00A24ED9" w:rsidRPr="00A23077" w:rsidRDefault="00A24ED9" w:rsidP="00A24ED9">
            <w:pPr>
              <w:keepLines/>
              <w:suppressAutoHyphens w:val="0"/>
              <w:spacing w:after="160"/>
              <w:ind w:firstLine="720"/>
              <w:contextualSpacing/>
              <w:jc w:val="both"/>
              <w:rPr>
                <w:rFonts w:ascii="Bierstadt Display" w:eastAsia="Calibri" w:hAnsi="Bierstadt Display" w:cs="Calibri"/>
                <w:kern w:val="24"/>
                <w:lang w:val="es-EC" w:eastAsia="en-US"/>
              </w:rPr>
            </w:pPr>
            <w:r w:rsidRPr="00A23077">
              <w:rPr>
                <w:rFonts w:ascii="Bierstadt Display" w:eastAsia="Calibri" w:hAnsi="Bierstadt Display" w:cs="Calibri"/>
                <w:kern w:val="2"/>
                <w:lang w:val="es-EC" w:eastAsia="en-US"/>
              </w:rPr>
              <w:t>Se pueden modificar las facturas que se hayan registrado previamente.</w:t>
            </w:r>
          </w:p>
        </w:tc>
      </w:tr>
      <w:tr w:rsidR="00A24ED9" w:rsidRPr="00A24ED9" w14:paraId="69C00A5C" w14:textId="77777777" w:rsidTr="005B22D6">
        <w:trPr>
          <w:trHeight w:val="41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00EEF1D4" w14:textId="77777777" w:rsidR="00A24ED9" w:rsidRPr="00A23077" w:rsidRDefault="00A24ED9" w:rsidP="00A24ED9">
            <w:pPr>
              <w:suppressAutoHyphens w:val="0"/>
              <w:spacing w:after="160" w:line="254" w:lineRule="auto"/>
              <w:ind w:firstLine="720"/>
              <w:jc w:val="both"/>
              <w:rPr>
                <w:rFonts w:ascii="Bierstadt Display" w:eastAsia="Arial Unicode MS" w:hAnsi="Bierstadt Display" w:cs="Calibri"/>
                <w:kern w:val="2"/>
                <w:lang w:val="es-EC" w:eastAsia="en-US"/>
              </w:rPr>
            </w:pPr>
            <w:r w:rsidRPr="00A23077">
              <w:rPr>
                <w:rFonts w:ascii="Bierstadt Display" w:eastAsia="Calibri" w:hAnsi="Bierstadt Display" w:cs="Calibri"/>
                <w:b/>
                <w:kern w:val="2"/>
                <w:lang w:val="es-EC" w:eastAsia="en-US"/>
              </w:rPr>
              <w:t xml:space="preserve">CRITERIOS DE ACEPTACIÓN: </w:t>
            </w:r>
            <w:r w:rsidRPr="00A23077">
              <w:rPr>
                <w:rFonts w:ascii="Bierstadt Display" w:eastAsia="Calibri" w:hAnsi="Bierstadt Display" w:cs="Calibri"/>
                <w:kern w:val="2"/>
                <w:lang w:val="es-EC" w:eastAsia="en-US"/>
              </w:rPr>
              <w:t>El gerente puede modificar o no las facturas registradas</w:t>
            </w:r>
          </w:p>
        </w:tc>
      </w:tr>
      <w:tr w:rsidR="00A24ED9" w:rsidRPr="00A24ED9" w14:paraId="3089D129" w14:textId="77777777" w:rsidTr="005B22D6">
        <w:trPr>
          <w:trHeight w:val="345"/>
          <w:jc w:val="center"/>
        </w:trPr>
        <w:tc>
          <w:tcPr>
            <w:tcW w:w="10343" w:type="dxa"/>
            <w:gridSpan w:val="4"/>
            <w:tcBorders>
              <w:top w:val="single" w:sz="4" w:space="0" w:color="auto"/>
              <w:left w:val="single" w:sz="4" w:space="0" w:color="auto"/>
              <w:bottom w:val="single" w:sz="4" w:space="0" w:color="auto"/>
              <w:right w:val="single" w:sz="4" w:space="0" w:color="auto"/>
            </w:tcBorders>
            <w:shd w:val="clear" w:color="auto" w:fill="D9D9D9"/>
            <w:vAlign w:val="center"/>
            <w:hideMark/>
          </w:tcPr>
          <w:p w14:paraId="075A5C0B" w14:textId="77777777" w:rsidR="00A24ED9" w:rsidRPr="00A23077" w:rsidRDefault="00A24ED9" w:rsidP="00A24ED9">
            <w:pPr>
              <w:suppressAutoHyphens w:val="0"/>
              <w:autoSpaceDE w:val="0"/>
              <w:autoSpaceDN w:val="0"/>
              <w:adjustRightInd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ESCENARIOS:</w:t>
            </w:r>
          </w:p>
        </w:tc>
      </w:tr>
      <w:tr w:rsidR="00A24ED9" w:rsidRPr="00A24ED9" w14:paraId="171FD355" w14:textId="77777777" w:rsidTr="005B22D6">
        <w:trPr>
          <w:trHeight w:val="2493"/>
          <w:jc w:val="center"/>
        </w:trPr>
        <w:tc>
          <w:tcPr>
            <w:tcW w:w="1134" w:type="dxa"/>
            <w:tcBorders>
              <w:top w:val="single" w:sz="4" w:space="0" w:color="auto"/>
              <w:left w:val="single" w:sz="4" w:space="0" w:color="auto"/>
              <w:bottom w:val="single" w:sz="4" w:space="0" w:color="auto"/>
              <w:right w:val="single" w:sz="4" w:space="0" w:color="auto"/>
            </w:tcBorders>
          </w:tcPr>
          <w:p w14:paraId="3229F075" w14:textId="77777777" w:rsidR="00A24ED9" w:rsidRPr="00A23077" w:rsidRDefault="00A24ED9" w:rsidP="00A24ED9">
            <w:pPr>
              <w:widowControl w:val="0"/>
              <w:suppressAutoHyphens w:val="0"/>
              <w:spacing w:after="160" w:line="480" w:lineRule="auto"/>
              <w:rPr>
                <w:rFonts w:ascii="Bierstadt Display" w:eastAsia="Calibri" w:hAnsi="Bierstadt Display" w:cs="Calibri"/>
                <w:lang w:val="es-EC" w:eastAsia="es-ES"/>
              </w:rPr>
            </w:pPr>
            <w:r w:rsidRPr="00A23077">
              <w:rPr>
                <w:rFonts w:ascii="Bierstadt Display" w:eastAsia="Arial Unicode MS" w:hAnsi="Bierstadt Display" w:cs="Calibri"/>
                <w:lang w:val="es-EC" w:eastAsia="en-US"/>
              </w:rPr>
              <w:t xml:space="preserve">ES-28.1    </w:t>
            </w:r>
          </w:p>
          <w:p w14:paraId="0DFA74D3" w14:textId="77777777" w:rsidR="00A24ED9" w:rsidRPr="00A23077" w:rsidRDefault="00A24ED9" w:rsidP="00A24ED9">
            <w:pPr>
              <w:suppressAutoHyphens w:val="0"/>
              <w:autoSpaceDE w:val="0"/>
              <w:autoSpaceDN w:val="0"/>
              <w:adjustRightInd w:val="0"/>
              <w:spacing w:after="160" w:line="254" w:lineRule="auto"/>
              <w:ind w:firstLine="720"/>
              <w:jc w:val="both"/>
              <w:rPr>
                <w:rFonts w:ascii="Bierstadt Display" w:eastAsia="Calibri" w:hAnsi="Bierstadt Display" w:cs="Calibri"/>
                <w:kern w:val="2"/>
                <w:lang w:val="es-EC" w:eastAsia="es-ES"/>
              </w:rPr>
            </w:pPr>
          </w:p>
        </w:tc>
        <w:tc>
          <w:tcPr>
            <w:tcW w:w="9209" w:type="dxa"/>
            <w:gridSpan w:val="3"/>
            <w:tcBorders>
              <w:top w:val="single" w:sz="4" w:space="0" w:color="auto"/>
              <w:left w:val="single" w:sz="4" w:space="0" w:color="auto"/>
              <w:bottom w:val="single" w:sz="4" w:space="0" w:color="auto"/>
              <w:right w:val="single" w:sz="4" w:space="0" w:color="auto"/>
            </w:tcBorders>
            <w:hideMark/>
          </w:tcPr>
          <w:p w14:paraId="5C607E98" w14:textId="77777777" w:rsidR="00A24ED9" w:rsidRPr="00A23077" w:rsidRDefault="00A24ED9" w:rsidP="00736B86">
            <w:pPr>
              <w:numPr>
                <w:ilvl w:val="0"/>
                <w:numId w:val="33"/>
              </w:numPr>
              <w:suppressAutoHyphens w:val="0"/>
              <w:autoSpaceDE w:val="0"/>
              <w:autoSpaceDN w:val="0"/>
              <w:adjustRightInd w:val="0"/>
              <w:spacing w:after="160" w:line="254"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DESCRIPCIÓN: Modificación de factura exitosa.</w:t>
            </w:r>
          </w:p>
          <w:p w14:paraId="7CE5730B" w14:textId="77777777" w:rsidR="00A24ED9" w:rsidRPr="00A23077" w:rsidRDefault="00A24ED9" w:rsidP="00736B86">
            <w:pPr>
              <w:numPr>
                <w:ilvl w:val="0"/>
                <w:numId w:val="33"/>
              </w:numPr>
              <w:suppressAutoHyphens w:val="0"/>
              <w:autoSpaceDE w:val="0"/>
              <w:autoSpaceDN w:val="0"/>
              <w:adjustRightInd w:val="0"/>
              <w:spacing w:after="160" w:line="254"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 xml:space="preserve">SUPOSICIONES/ASUNCIONES: </w:t>
            </w:r>
          </w:p>
          <w:p w14:paraId="097B676F" w14:textId="77777777" w:rsidR="00A24ED9" w:rsidRPr="00A23077" w:rsidRDefault="00A24ED9" w:rsidP="00736B86">
            <w:pPr>
              <w:numPr>
                <w:ilvl w:val="0"/>
                <w:numId w:val="33"/>
              </w:numPr>
              <w:suppressAutoHyphens w:val="0"/>
              <w:autoSpaceDE w:val="0"/>
              <w:autoSpaceDN w:val="0"/>
              <w:adjustRightInd w:val="0"/>
              <w:spacing w:after="160" w:line="254"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gerente ingresa los datos para modificar.</w:t>
            </w:r>
          </w:p>
          <w:p w14:paraId="5E3BB94E" w14:textId="77777777" w:rsidR="00A24ED9" w:rsidRPr="00A23077" w:rsidRDefault="00A24ED9" w:rsidP="00736B86">
            <w:pPr>
              <w:numPr>
                <w:ilvl w:val="0"/>
                <w:numId w:val="33"/>
              </w:numPr>
              <w:suppressAutoHyphens w:val="0"/>
              <w:autoSpaceDE w:val="0"/>
              <w:autoSpaceDN w:val="0"/>
              <w:adjustRightInd w:val="0"/>
              <w:spacing w:after="160" w:line="254"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Se confirma la verificación de los datos ingresados.</w:t>
            </w:r>
          </w:p>
          <w:p w14:paraId="3440D714" w14:textId="77777777" w:rsidR="00A24ED9" w:rsidRPr="00A23077" w:rsidRDefault="00A24ED9" w:rsidP="00736B86">
            <w:pPr>
              <w:numPr>
                <w:ilvl w:val="0"/>
                <w:numId w:val="33"/>
              </w:numPr>
              <w:suppressAutoHyphens w:val="0"/>
              <w:autoSpaceDE w:val="0"/>
              <w:autoSpaceDN w:val="0"/>
              <w:adjustRightInd w:val="0"/>
              <w:spacing w:after="160" w:line="254"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sistema guarda los nuevos datos</w:t>
            </w:r>
          </w:p>
          <w:p w14:paraId="3687E9C4" w14:textId="77777777" w:rsidR="00A24ED9" w:rsidRPr="00A24ED9" w:rsidRDefault="00A24ED9" w:rsidP="00A24ED9">
            <w:pPr>
              <w:autoSpaceDE w:val="0"/>
              <w:autoSpaceDN w:val="0"/>
              <w:adjustRightInd w:val="0"/>
              <w:spacing w:line="254" w:lineRule="auto"/>
              <w:ind w:left="720"/>
              <w:contextualSpacing/>
              <w:jc w:val="both"/>
              <w:rPr>
                <w:rFonts w:ascii="Bierstadt Display" w:hAnsi="Bierstadt Display" w:cs="Calibri"/>
                <w:lang w:val="es-EC" w:eastAsia="es-ES"/>
              </w:rPr>
            </w:pPr>
            <w:r w:rsidRPr="00A23077">
              <w:rPr>
                <w:rFonts w:ascii="Bierstadt Display" w:eastAsia="Arial Unicode MS" w:hAnsi="Bierstadt Display" w:cs="Calibri"/>
                <w:b/>
                <w:kern w:val="2"/>
                <w:lang w:eastAsia="es-ES"/>
              </w:rPr>
              <w:t>RESULTADOS:</w:t>
            </w:r>
            <w:r w:rsidRPr="00A23077">
              <w:rPr>
                <w:rFonts w:ascii="Bierstadt Display" w:eastAsia="Arial Unicode MS" w:hAnsi="Bierstadt Display" w:cs="Calibri"/>
                <w:kern w:val="2"/>
                <w:lang w:eastAsia="es-ES"/>
              </w:rPr>
              <w:t xml:space="preserve"> La información es actualizada y se notifica al cliente sobre la modificación exitosa.</w:t>
            </w:r>
          </w:p>
        </w:tc>
      </w:tr>
      <w:tr w:rsidR="00A24ED9" w:rsidRPr="00A24ED9" w14:paraId="74357FFF" w14:textId="77777777" w:rsidTr="005B22D6">
        <w:trPr>
          <w:trHeight w:val="2470"/>
          <w:jc w:val="center"/>
        </w:trPr>
        <w:tc>
          <w:tcPr>
            <w:tcW w:w="1134" w:type="dxa"/>
            <w:tcBorders>
              <w:top w:val="single" w:sz="4" w:space="0" w:color="auto"/>
              <w:left w:val="single" w:sz="4" w:space="0" w:color="auto"/>
              <w:bottom w:val="single" w:sz="4" w:space="0" w:color="auto"/>
              <w:right w:val="single" w:sz="4" w:space="0" w:color="auto"/>
            </w:tcBorders>
          </w:tcPr>
          <w:p w14:paraId="3AFB102A" w14:textId="77777777" w:rsidR="00A24ED9" w:rsidRPr="00A23077" w:rsidRDefault="00A24ED9" w:rsidP="00A24ED9">
            <w:pPr>
              <w:widowControl w:val="0"/>
              <w:suppressAutoHyphens w:val="0"/>
              <w:spacing w:after="160" w:line="480" w:lineRule="auto"/>
              <w:rPr>
                <w:rFonts w:ascii="Bierstadt Display" w:eastAsia="Calibri" w:hAnsi="Bierstadt Display" w:cs="Calibri"/>
                <w:lang w:val="es-EC" w:eastAsia="es-ES"/>
              </w:rPr>
            </w:pPr>
            <w:r w:rsidRPr="00A23077">
              <w:rPr>
                <w:rFonts w:ascii="Bierstadt Display" w:eastAsia="Arial Unicode MS" w:hAnsi="Bierstadt Display" w:cs="Calibri"/>
                <w:lang w:val="es-EC" w:eastAsia="en-US"/>
              </w:rPr>
              <w:t xml:space="preserve">ES-28.2    </w:t>
            </w:r>
          </w:p>
          <w:p w14:paraId="4CA7DC25" w14:textId="77777777" w:rsidR="00A24ED9" w:rsidRPr="00A23077" w:rsidRDefault="00A24ED9" w:rsidP="00A24ED9">
            <w:pPr>
              <w:suppressAutoHyphens w:val="0"/>
              <w:autoSpaceDE w:val="0"/>
              <w:autoSpaceDN w:val="0"/>
              <w:adjustRightInd w:val="0"/>
              <w:spacing w:after="160" w:line="254" w:lineRule="auto"/>
              <w:ind w:firstLine="720"/>
              <w:jc w:val="both"/>
              <w:rPr>
                <w:rFonts w:ascii="Bierstadt Display" w:eastAsia="Calibri" w:hAnsi="Bierstadt Display" w:cs="Calibri"/>
                <w:kern w:val="2"/>
                <w:lang w:val="es-EC" w:eastAsia="es-ES"/>
              </w:rPr>
            </w:pPr>
          </w:p>
          <w:p w14:paraId="5EB55CD1" w14:textId="77777777" w:rsidR="00A24ED9" w:rsidRPr="00A23077" w:rsidRDefault="00A24ED9" w:rsidP="00A24ED9">
            <w:pPr>
              <w:suppressAutoHyphens w:val="0"/>
              <w:autoSpaceDE w:val="0"/>
              <w:autoSpaceDN w:val="0"/>
              <w:adjustRightInd w:val="0"/>
              <w:spacing w:after="160" w:line="254" w:lineRule="auto"/>
              <w:ind w:firstLine="720"/>
              <w:jc w:val="both"/>
              <w:rPr>
                <w:rFonts w:ascii="Bierstadt Display" w:eastAsia="Calibri" w:hAnsi="Bierstadt Display" w:cs="Calibri"/>
                <w:kern w:val="2"/>
                <w:lang w:val="es-EC" w:eastAsia="es-ES"/>
              </w:rPr>
            </w:pPr>
          </w:p>
        </w:tc>
        <w:tc>
          <w:tcPr>
            <w:tcW w:w="9209" w:type="dxa"/>
            <w:gridSpan w:val="3"/>
            <w:tcBorders>
              <w:top w:val="single" w:sz="4" w:space="0" w:color="auto"/>
              <w:left w:val="single" w:sz="4" w:space="0" w:color="auto"/>
              <w:bottom w:val="single" w:sz="4" w:space="0" w:color="auto"/>
              <w:right w:val="single" w:sz="4" w:space="0" w:color="auto"/>
            </w:tcBorders>
            <w:vAlign w:val="center"/>
            <w:hideMark/>
          </w:tcPr>
          <w:p w14:paraId="6EB6B4E9" w14:textId="77777777" w:rsidR="00A24ED9" w:rsidRPr="00A23077" w:rsidRDefault="00A24ED9" w:rsidP="00A24ED9">
            <w:pPr>
              <w:suppressAutoHyphens w:val="0"/>
              <w:autoSpaceDE w:val="0"/>
              <w:autoSpaceDN w:val="0"/>
              <w:adjustRightInd w:val="0"/>
              <w:spacing w:after="160" w:line="254" w:lineRule="auto"/>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bCs/>
                <w:kern w:val="2"/>
                <w:lang w:val="es-EC" w:eastAsia="en-US"/>
              </w:rPr>
              <w:t xml:space="preserve">DESCRIPCIÓN: </w:t>
            </w:r>
            <w:r w:rsidRPr="00A23077">
              <w:rPr>
                <w:rFonts w:ascii="Bierstadt Display" w:eastAsia="Arial Unicode MS" w:hAnsi="Bierstadt Display" w:cs="Calibri"/>
                <w:kern w:val="2"/>
                <w:lang w:val="es-EC" w:eastAsia="en-US"/>
              </w:rPr>
              <w:t xml:space="preserve">Actualización de datos fallido por error en el ingreso de </w:t>
            </w:r>
            <w:proofErr w:type="gramStart"/>
            <w:r w:rsidRPr="00A23077">
              <w:rPr>
                <w:rFonts w:ascii="Bierstadt Display" w:eastAsia="Arial Unicode MS" w:hAnsi="Bierstadt Display" w:cs="Calibri"/>
                <w:kern w:val="2"/>
                <w:lang w:val="es-EC" w:eastAsia="en-US"/>
              </w:rPr>
              <w:t>RUC..</w:t>
            </w:r>
            <w:proofErr w:type="gramEnd"/>
          </w:p>
          <w:p w14:paraId="72473991" w14:textId="77777777" w:rsidR="00A24ED9" w:rsidRPr="00A23077" w:rsidRDefault="00A24ED9" w:rsidP="00A24ED9">
            <w:pPr>
              <w:suppressAutoHyphens w:val="0"/>
              <w:autoSpaceDE w:val="0"/>
              <w:autoSpaceDN w:val="0"/>
              <w:adjustRightInd w:val="0"/>
              <w:spacing w:after="160" w:line="254" w:lineRule="auto"/>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bCs/>
                <w:kern w:val="2"/>
                <w:lang w:val="es-EC" w:eastAsia="en-US"/>
              </w:rPr>
              <w:t>SUPOSICIONES/ASUNCIONES</w:t>
            </w:r>
            <w:r w:rsidRPr="00A23077">
              <w:rPr>
                <w:rFonts w:ascii="Bierstadt Display" w:eastAsia="Arial Unicode MS" w:hAnsi="Bierstadt Display" w:cs="Calibri"/>
                <w:color w:val="0000FF"/>
                <w:kern w:val="2"/>
                <w:lang w:val="es-EC" w:eastAsia="en-US"/>
              </w:rPr>
              <w:t>:</w:t>
            </w:r>
          </w:p>
          <w:p w14:paraId="3178514F" w14:textId="77777777" w:rsidR="00A24ED9" w:rsidRPr="00A23077" w:rsidRDefault="00A24ED9" w:rsidP="00736B86">
            <w:pPr>
              <w:numPr>
                <w:ilvl w:val="0"/>
                <w:numId w:val="33"/>
              </w:numPr>
              <w:suppressAutoHyphens w:val="0"/>
              <w:autoSpaceDE w:val="0"/>
              <w:autoSpaceDN w:val="0"/>
              <w:adjustRightInd w:val="0"/>
              <w:spacing w:after="160" w:line="254"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usuario se autentica correctamente y accede al sistema.</w:t>
            </w:r>
          </w:p>
          <w:p w14:paraId="6FD4113F" w14:textId="77777777" w:rsidR="00A24ED9" w:rsidRPr="00A23077" w:rsidRDefault="00A24ED9" w:rsidP="00736B86">
            <w:pPr>
              <w:numPr>
                <w:ilvl w:val="0"/>
                <w:numId w:val="33"/>
              </w:numPr>
              <w:suppressAutoHyphens w:val="0"/>
              <w:autoSpaceDE w:val="0"/>
              <w:autoSpaceDN w:val="0"/>
              <w:adjustRightInd w:val="0"/>
              <w:spacing w:after="160" w:line="254"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usuario ingresa la información actualizada en los campos correspondientes.</w:t>
            </w:r>
          </w:p>
          <w:p w14:paraId="35A69E04" w14:textId="77777777" w:rsidR="00A24ED9" w:rsidRPr="00A23077" w:rsidRDefault="00A24ED9" w:rsidP="00736B86">
            <w:pPr>
              <w:numPr>
                <w:ilvl w:val="0"/>
                <w:numId w:val="33"/>
              </w:numPr>
              <w:suppressAutoHyphens w:val="0"/>
              <w:autoSpaceDE w:val="0"/>
              <w:autoSpaceDN w:val="0"/>
              <w:adjustRightInd w:val="0"/>
              <w:spacing w:after="160" w:line="254"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sistema valida los datos ingresados.</w:t>
            </w:r>
          </w:p>
          <w:p w14:paraId="5408CA4E" w14:textId="77777777" w:rsidR="00A24ED9" w:rsidRPr="00A23077" w:rsidRDefault="00A24ED9" w:rsidP="00736B86">
            <w:pPr>
              <w:numPr>
                <w:ilvl w:val="0"/>
                <w:numId w:val="33"/>
              </w:numPr>
              <w:suppressAutoHyphens w:val="0"/>
              <w:autoSpaceDE w:val="0"/>
              <w:autoSpaceDN w:val="0"/>
              <w:adjustRightInd w:val="0"/>
              <w:spacing w:after="160" w:line="254"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sistema notifica que la actualización no se ha registrado por error en el ingreso de los datos.</w:t>
            </w:r>
          </w:p>
          <w:p w14:paraId="7045FDC8" w14:textId="77777777" w:rsidR="00A24ED9" w:rsidRPr="00A23077" w:rsidRDefault="00A24ED9" w:rsidP="00A24ED9">
            <w:pPr>
              <w:autoSpaceDE w:val="0"/>
              <w:autoSpaceDN w:val="0"/>
              <w:adjustRightInd w:val="0"/>
              <w:spacing w:line="254" w:lineRule="auto"/>
              <w:ind w:left="720"/>
              <w:contextualSpacing/>
              <w:jc w:val="both"/>
              <w:rPr>
                <w:rFonts w:ascii="Bierstadt Display" w:eastAsia="Arial Unicode MS" w:hAnsi="Bierstadt Display" w:cs="Calibri"/>
                <w:kern w:val="2"/>
                <w:lang w:eastAsia="es-ES"/>
              </w:rPr>
            </w:pPr>
          </w:p>
          <w:p w14:paraId="4825CDA1" w14:textId="77777777" w:rsidR="00A24ED9" w:rsidRPr="00A23077" w:rsidRDefault="00A24ED9" w:rsidP="00A24ED9">
            <w:pPr>
              <w:suppressAutoHyphens w:val="0"/>
              <w:autoSpaceDE w:val="0"/>
              <w:autoSpaceDN w:val="0"/>
              <w:adjustRightInd w:val="0"/>
              <w:spacing w:line="254" w:lineRule="auto"/>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kern w:val="2"/>
                <w:lang w:val="es-EC" w:eastAsia="en-US"/>
              </w:rPr>
              <w:t>RESULTADOS:</w:t>
            </w:r>
          </w:p>
          <w:p w14:paraId="6D4E6996" w14:textId="77777777" w:rsidR="00A24ED9" w:rsidRPr="00A23077" w:rsidRDefault="00A24ED9" w:rsidP="00736B86">
            <w:pPr>
              <w:numPr>
                <w:ilvl w:val="0"/>
                <w:numId w:val="27"/>
              </w:numPr>
              <w:suppressAutoHyphens w:val="0"/>
              <w:autoSpaceDE w:val="0"/>
              <w:autoSpaceDN w:val="0"/>
              <w:adjustRightInd w:val="0"/>
              <w:spacing w:after="160" w:line="254" w:lineRule="auto"/>
              <w:contextualSpacing/>
              <w:jc w:val="both"/>
              <w:rPr>
                <w:rFonts w:ascii="Bierstadt Display" w:hAnsi="Bierstadt Display" w:cs="Calibri"/>
                <w:b/>
                <w:kern w:val="2"/>
                <w:lang w:eastAsia="es-ES"/>
              </w:rPr>
            </w:pPr>
            <w:r w:rsidRPr="00A23077">
              <w:rPr>
                <w:rFonts w:ascii="Bierstadt Display" w:eastAsia="Arial Unicode MS" w:hAnsi="Bierstadt Display" w:cs="Calibri"/>
                <w:kern w:val="2"/>
                <w:lang w:eastAsia="es-ES"/>
              </w:rPr>
              <w:t>La Factura no se ha registrado en el sistema por ruc ingresados incorrectamente.</w:t>
            </w:r>
          </w:p>
        </w:tc>
      </w:tr>
      <w:tr w:rsidR="00A24ED9" w:rsidRPr="00A24ED9" w14:paraId="049CC42E" w14:textId="77777777" w:rsidTr="005B22D6">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437C580A" w14:textId="77777777" w:rsidR="00A24ED9" w:rsidRPr="00A23077" w:rsidRDefault="00A24ED9" w:rsidP="00A24ED9">
            <w:pPr>
              <w:suppressAutoHyphens w:val="0"/>
              <w:ind w:firstLine="720"/>
              <w:jc w:val="both"/>
              <w:rPr>
                <w:rFonts w:ascii="Bierstadt Display" w:eastAsia="Calibri" w:hAnsi="Bierstadt Display" w:cs="Calibri"/>
                <w:bCs/>
                <w:kern w:val="2"/>
                <w:lang w:val="es-EC" w:eastAsia="en-US"/>
              </w:rPr>
            </w:pPr>
            <w:r w:rsidRPr="00A23077">
              <w:rPr>
                <w:rFonts w:ascii="Bierstadt Display" w:eastAsia="Calibri" w:hAnsi="Bierstadt Display" w:cs="Calibri"/>
                <w:b/>
                <w:kern w:val="2"/>
                <w:lang w:val="es-EC" w:eastAsia="en-US"/>
              </w:rPr>
              <w:t xml:space="preserve">RIESGOS: </w:t>
            </w:r>
          </w:p>
          <w:p w14:paraId="144A61F6" w14:textId="77777777" w:rsidR="00A24ED9" w:rsidRPr="00A23077" w:rsidRDefault="00A24ED9" w:rsidP="00736B86">
            <w:pPr>
              <w:numPr>
                <w:ilvl w:val="0"/>
                <w:numId w:val="27"/>
              </w:numPr>
              <w:suppressAutoHyphens w:val="0"/>
              <w:spacing w:after="160" w:line="480" w:lineRule="auto"/>
              <w:contextualSpacing/>
              <w:jc w:val="both"/>
              <w:rPr>
                <w:rFonts w:ascii="Bierstadt Display" w:hAnsi="Bierstadt Display" w:cs="Calibri"/>
                <w:b/>
                <w:kern w:val="2"/>
                <w:lang w:eastAsia="es-ES"/>
              </w:rPr>
            </w:pPr>
            <w:r w:rsidRPr="00A23077">
              <w:rPr>
                <w:rFonts w:ascii="Bierstadt Display" w:hAnsi="Bierstadt Display" w:cs="Calibri"/>
                <w:bCs/>
                <w:kern w:val="2"/>
                <w:lang w:eastAsia="es-ES"/>
              </w:rPr>
              <w:t>Imposibilidad de actualizar por datos erróneos.</w:t>
            </w:r>
          </w:p>
        </w:tc>
      </w:tr>
      <w:tr w:rsidR="00A24ED9" w:rsidRPr="00A24ED9" w14:paraId="73974792" w14:textId="77777777" w:rsidTr="005B22D6">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0D1ED9D4" w14:textId="77777777" w:rsidR="00A24ED9" w:rsidRPr="00A23077" w:rsidRDefault="00A24ED9" w:rsidP="00A24ED9">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PROTOTIPO EXPLORATORIO: </w:t>
            </w:r>
            <w:r w:rsidRPr="00A23077">
              <w:rPr>
                <w:rFonts w:ascii="Bierstadt Display" w:eastAsia="Calibri" w:hAnsi="Bierstadt Display" w:cs="Calibri"/>
                <w:bCs/>
                <w:kern w:val="2"/>
                <w:lang w:val="es-EC" w:eastAsia="en-US"/>
              </w:rPr>
              <w:t>N/A</w:t>
            </w:r>
          </w:p>
        </w:tc>
      </w:tr>
    </w:tbl>
    <w:p w14:paraId="0DA196AA" w14:textId="77777777" w:rsidR="00A24ED9" w:rsidRPr="00A23077" w:rsidRDefault="00A24ED9" w:rsidP="00A24ED9">
      <w:pPr>
        <w:suppressAutoHyphens w:val="0"/>
        <w:spacing w:after="160" w:line="480" w:lineRule="auto"/>
        <w:rPr>
          <w:rFonts w:ascii="Bierstadt Display" w:eastAsia="Calibri" w:hAnsi="Bierstadt Display"/>
          <w:lang w:val="es-EC" w:eastAsia="en-US"/>
        </w:rPr>
      </w:pPr>
    </w:p>
    <w:p w14:paraId="0B1DBD85" w14:textId="77777777" w:rsidR="00A24ED9" w:rsidRPr="00A23077" w:rsidRDefault="00A24ED9" w:rsidP="00A24ED9">
      <w:pPr>
        <w:suppressAutoHyphens w:val="0"/>
        <w:spacing w:after="160" w:line="480" w:lineRule="auto"/>
        <w:ind w:firstLine="720"/>
        <w:rPr>
          <w:rFonts w:ascii="Bierstadt Display" w:eastAsia="Calibri" w:hAnsi="Bierstadt Display"/>
          <w:lang w:val="es-EC" w:eastAsia="en-US"/>
        </w:rPr>
      </w:pPr>
    </w:p>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72"/>
        <w:gridCol w:w="1583"/>
        <w:gridCol w:w="3861"/>
      </w:tblGrid>
      <w:tr w:rsidR="00A24ED9" w:rsidRPr="00A24ED9" w14:paraId="11D35C31" w14:textId="77777777" w:rsidTr="005B22D6">
        <w:trPr>
          <w:trHeight w:val="708"/>
          <w:tblHeader/>
          <w:jc w:val="center"/>
        </w:trPr>
        <w:tc>
          <w:tcPr>
            <w:tcW w:w="4903"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0EFC4EEB" w14:textId="77777777" w:rsidR="00A24ED9" w:rsidRPr="00A23077" w:rsidRDefault="00A24ED9" w:rsidP="00A24ED9">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lastRenderedPageBreak/>
              <w:t>IDENTIFICADOR CASO DE USO:</w:t>
            </w:r>
          </w:p>
          <w:p w14:paraId="006C384F" w14:textId="77FCA476" w:rsidR="00A24ED9" w:rsidRPr="00A23077" w:rsidRDefault="00A24ED9" w:rsidP="00A24ED9">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CU-20</w:t>
            </w:r>
          </w:p>
        </w:tc>
        <w:tc>
          <w:tcPr>
            <w:tcW w:w="5440"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52B8E53F" w14:textId="77777777" w:rsidR="00A24ED9" w:rsidRPr="00A23077" w:rsidRDefault="00A24ED9" w:rsidP="00A24ED9">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NOMBRE:</w:t>
            </w:r>
          </w:p>
          <w:p w14:paraId="1A3F84B9" w14:textId="77777777" w:rsidR="00A24ED9" w:rsidRPr="00A23077" w:rsidRDefault="00A24ED9" w:rsidP="00A24ED9">
            <w:pPr>
              <w:suppressAutoHyphens w:val="0"/>
              <w:spacing w:after="160" w:line="254" w:lineRule="auto"/>
              <w:ind w:firstLine="720"/>
              <w:jc w:val="both"/>
              <w:rPr>
                <w:rFonts w:ascii="Bierstadt Display" w:eastAsia="Calibri" w:hAnsi="Bierstadt Display" w:cs="Calibri"/>
                <w:kern w:val="2"/>
                <w:lang w:val="es-EC" w:eastAsia="en-US"/>
              </w:rPr>
            </w:pPr>
            <w:r w:rsidRPr="00A23077">
              <w:rPr>
                <w:rFonts w:ascii="Bierstadt Display" w:eastAsia="Calibri" w:hAnsi="Bierstadt Display" w:cs="Calibri"/>
                <w:kern w:val="2"/>
                <w:lang w:val="es-EC" w:eastAsia="en-US"/>
              </w:rPr>
              <w:t>Eliminar Factura</w:t>
            </w:r>
          </w:p>
        </w:tc>
      </w:tr>
      <w:tr w:rsidR="00A24ED9" w:rsidRPr="00A24ED9" w14:paraId="71310AED" w14:textId="77777777" w:rsidTr="005B22D6">
        <w:trPr>
          <w:trHeight w:val="407"/>
          <w:jc w:val="center"/>
        </w:trPr>
        <w:tc>
          <w:tcPr>
            <w:tcW w:w="6485" w:type="dxa"/>
            <w:gridSpan w:val="3"/>
            <w:tcBorders>
              <w:top w:val="single" w:sz="4" w:space="0" w:color="auto"/>
              <w:left w:val="single" w:sz="4" w:space="0" w:color="auto"/>
              <w:bottom w:val="single" w:sz="4" w:space="0" w:color="auto"/>
              <w:right w:val="single" w:sz="4" w:space="0" w:color="auto"/>
            </w:tcBorders>
            <w:vAlign w:val="center"/>
            <w:hideMark/>
          </w:tcPr>
          <w:p w14:paraId="74847301" w14:textId="77777777" w:rsidR="00A24ED9" w:rsidRPr="00A23077" w:rsidRDefault="00A24ED9" w:rsidP="00A24ED9">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COMPLEJIDAD: </w:t>
            </w:r>
            <w:r w:rsidRPr="00A23077">
              <w:rPr>
                <w:rFonts w:ascii="Bierstadt Display" w:eastAsia="Arial Unicode MS" w:hAnsi="Bierstadt Display" w:cs="Calibri"/>
                <w:kern w:val="2"/>
                <w:lang w:val="es-EC" w:eastAsia="en-US"/>
              </w:rPr>
              <w:t>Baja</w:t>
            </w:r>
          </w:p>
        </w:tc>
        <w:tc>
          <w:tcPr>
            <w:tcW w:w="3858" w:type="dxa"/>
            <w:tcBorders>
              <w:top w:val="single" w:sz="4" w:space="0" w:color="auto"/>
              <w:left w:val="single" w:sz="4" w:space="0" w:color="auto"/>
              <w:bottom w:val="single" w:sz="4" w:space="0" w:color="auto"/>
              <w:right w:val="single" w:sz="4" w:space="0" w:color="auto"/>
            </w:tcBorders>
            <w:vAlign w:val="center"/>
            <w:hideMark/>
          </w:tcPr>
          <w:p w14:paraId="183CD7D7" w14:textId="77777777" w:rsidR="00A24ED9" w:rsidRPr="00A23077" w:rsidRDefault="00A24ED9" w:rsidP="00A24ED9">
            <w:pPr>
              <w:suppressAutoHyphens w:val="0"/>
              <w:spacing w:after="160" w:line="254" w:lineRule="auto"/>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PRIORIDAD: </w:t>
            </w:r>
            <w:r w:rsidRPr="00A23077">
              <w:rPr>
                <w:rFonts w:ascii="Bierstadt Display" w:eastAsia="Arial Unicode MS" w:hAnsi="Bierstadt Display" w:cs="Calibri"/>
                <w:kern w:val="2"/>
                <w:lang w:val="es-EC" w:eastAsia="en-US"/>
              </w:rPr>
              <w:t>Alta</w:t>
            </w:r>
          </w:p>
        </w:tc>
      </w:tr>
      <w:tr w:rsidR="00A24ED9" w:rsidRPr="00A24ED9" w14:paraId="354DB686" w14:textId="77777777" w:rsidTr="005B22D6">
        <w:trPr>
          <w:trHeight w:val="434"/>
          <w:jc w:val="center"/>
        </w:trPr>
        <w:tc>
          <w:tcPr>
            <w:tcW w:w="10343" w:type="dxa"/>
            <w:gridSpan w:val="4"/>
            <w:tcBorders>
              <w:top w:val="single" w:sz="4" w:space="0" w:color="auto"/>
              <w:left w:val="single" w:sz="4" w:space="0" w:color="auto"/>
              <w:bottom w:val="single" w:sz="4" w:space="0" w:color="auto"/>
              <w:right w:val="single" w:sz="4" w:space="0" w:color="auto"/>
            </w:tcBorders>
            <w:hideMark/>
          </w:tcPr>
          <w:p w14:paraId="017D0C4E" w14:textId="77777777" w:rsidR="00A24ED9" w:rsidRPr="00A23077" w:rsidRDefault="00A24ED9" w:rsidP="00A24ED9">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REQUERIMIENTO FUNCIONAL ASOCIADO: </w:t>
            </w:r>
            <w:r w:rsidRPr="00A23077">
              <w:rPr>
                <w:rFonts w:ascii="Bierstadt Display" w:eastAsia="Calibri" w:hAnsi="Bierstadt Display" w:cs="Calibri"/>
                <w:bCs/>
                <w:kern w:val="2"/>
                <w:lang w:val="es-EC" w:eastAsia="en-US"/>
              </w:rPr>
              <w:t>RF-31</w:t>
            </w:r>
          </w:p>
        </w:tc>
      </w:tr>
      <w:tr w:rsidR="00A24ED9" w:rsidRPr="00A24ED9" w14:paraId="5891783F" w14:textId="77777777" w:rsidTr="005B22D6">
        <w:trPr>
          <w:trHeight w:val="41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015FF047" w14:textId="77777777" w:rsidR="00A24ED9" w:rsidRPr="00A23077" w:rsidRDefault="00A24ED9" w:rsidP="00A24ED9">
            <w:pPr>
              <w:suppressAutoHyphens w:val="0"/>
              <w:spacing w:after="160"/>
              <w:ind w:firstLine="720"/>
              <w:jc w:val="both"/>
              <w:rPr>
                <w:rFonts w:ascii="Bierstadt Display" w:eastAsia="Calibri" w:hAnsi="Bierstadt Display" w:cs="Calibri"/>
                <w:kern w:val="2"/>
                <w:lang w:val="es-EC" w:eastAsia="en-US"/>
              </w:rPr>
            </w:pPr>
            <w:r w:rsidRPr="00A23077">
              <w:rPr>
                <w:rFonts w:ascii="Bierstadt Display" w:eastAsia="Calibri" w:hAnsi="Bierstadt Display" w:cs="Calibri"/>
                <w:b/>
                <w:kern w:val="2"/>
                <w:lang w:val="es-EC" w:eastAsia="en-US"/>
              </w:rPr>
              <w:t xml:space="preserve">ACTORES: </w:t>
            </w:r>
            <w:r w:rsidRPr="00A23077">
              <w:rPr>
                <w:rFonts w:ascii="Bierstadt Display" w:eastAsia="Calibri" w:hAnsi="Bierstadt Display" w:cs="Calibri"/>
                <w:bCs/>
                <w:kern w:val="2"/>
                <w:lang w:val="es-EC" w:eastAsia="en-US"/>
              </w:rPr>
              <w:t>ACT-3</w:t>
            </w:r>
          </w:p>
        </w:tc>
      </w:tr>
      <w:tr w:rsidR="00A24ED9" w:rsidRPr="00A24ED9" w14:paraId="384ACF79" w14:textId="77777777" w:rsidTr="005B22D6">
        <w:trPr>
          <w:trHeight w:val="42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5FBEDDAB" w14:textId="607B2E4A" w:rsidR="00A24ED9" w:rsidRPr="00A23077" w:rsidRDefault="00A24ED9" w:rsidP="00A24ED9">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CASOS DE USO ASOCIADOS: </w:t>
            </w:r>
            <w:r w:rsidRPr="00A23077">
              <w:rPr>
                <w:rFonts w:ascii="Bierstadt Display" w:eastAsia="Arial Unicode MS" w:hAnsi="Bierstadt Display" w:cs="Calibri"/>
                <w:kern w:val="2"/>
                <w:lang w:val="es-EC" w:eastAsia="en-US"/>
              </w:rPr>
              <w:t>CU19-CU18</w:t>
            </w:r>
          </w:p>
        </w:tc>
      </w:tr>
      <w:tr w:rsidR="00A24ED9" w:rsidRPr="00A24ED9" w14:paraId="15AB9FFF" w14:textId="77777777" w:rsidTr="005B22D6">
        <w:trPr>
          <w:trHeight w:val="698"/>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29063371" w14:textId="77777777" w:rsidR="00A24ED9" w:rsidRPr="00A23077" w:rsidRDefault="00A24ED9" w:rsidP="00A24ED9">
            <w:pPr>
              <w:suppressAutoHyphens w:val="0"/>
              <w:spacing w:after="160"/>
              <w:ind w:firstLine="720"/>
              <w:jc w:val="both"/>
              <w:rPr>
                <w:rFonts w:ascii="Bierstadt Display" w:eastAsia="Arial Unicode MS" w:hAnsi="Bierstadt Display" w:cs="Calibri"/>
                <w:kern w:val="2"/>
                <w:lang w:val="es-EC" w:eastAsia="en-US"/>
              </w:rPr>
            </w:pPr>
            <w:r w:rsidRPr="00A23077">
              <w:rPr>
                <w:rFonts w:ascii="Bierstadt Display" w:eastAsia="Calibri" w:hAnsi="Bierstadt Display" w:cs="Calibri"/>
                <w:b/>
                <w:kern w:val="2"/>
                <w:lang w:val="es-EC" w:eastAsia="en-US"/>
              </w:rPr>
              <w:t xml:space="preserve">DESCRIPCIÓN: </w:t>
            </w:r>
            <w:r w:rsidRPr="00A23077">
              <w:rPr>
                <w:rFonts w:ascii="Bierstadt Display" w:eastAsia="Arial Unicode MS" w:hAnsi="Bierstadt Display" w:cs="Calibri"/>
                <w:kern w:val="2"/>
                <w:lang w:val="es-EC" w:eastAsia="en-US"/>
              </w:rPr>
              <w:t>El sistema permitirá eliminar un registro de una factura</w:t>
            </w:r>
          </w:p>
          <w:p w14:paraId="6DF051C3" w14:textId="77777777" w:rsidR="00A24ED9" w:rsidRPr="00A23077" w:rsidRDefault="00A24ED9" w:rsidP="00A24ED9">
            <w:pPr>
              <w:suppressAutoHyphens w:val="0"/>
              <w:spacing w:after="160"/>
              <w:ind w:firstLine="720"/>
              <w:jc w:val="both"/>
              <w:rPr>
                <w:rFonts w:ascii="Bierstadt Display" w:eastAsia="Calibri" w:hAnsi="Bierstadt Display" w:cs="Calibri"/>
                <w:bCs/>
                <w:kern w:val="2"/>
                <w:lang w:val="es-EC" w:eastAsia="en-US"/>
              </w:rPr>
            </w:pPr>
            <w:r w:rsidRPr="00A23077">
              <w:rPr>
                <w:rFonts w:ascii="Bierstadt Display" w:eastAsia="Calibri" w:hAnsi="Bierstadt Display" w:cs="Calibri"/>
                <w:bCs/>
                <w:kern w:val="2"/>
                <w:lang w:val="es-EC" w:eastAsia="en-US"/>
              </w:rPr>
              <w:t>El sistema contará con la opción de eliminar una Factura.</w:t>
            </w:r>
          </w:p>
          <w:p w14:paraId="377D8C45" w14:textId="77777777" w:rsidR="00A24ED9" w:rsidRPr="00A24ED9" w:rsidRDefault="00A24ED9" w:rsidP="00736B86">
            <w:pPr>
              <w:numPr>
                <w:ilvl w:val="0"/>
                <w:numId w:val="84"/>
              </w:numPr>
              <w:suppressAutoHyphens w:val="0"/>
              <w:spacing w:after="160" w:line="256" w:lineRule="auto"/>
              <w:contextualSpacing/>
              <w:rPr>
                <w:rFonts w:ascii="Bierstadt Display" w:eastAsia="Calibri" w:hAnsi="Bierstadt Display" w:cs="Calibri"/>
                <w:kern w:val="2"/>
                <w:lang w:eastAsia="es-ES"/>
              </w:rPr>
            </w:pPr>
            <w:r w:rsidRPr="00A24ED9">
              <w:rPr>
                <w:rFonts w:ascii="Bierstadt Display" w:eastAsia="Calibri" w:hAnsi="Bierstadt Display" w:cs="Calibri"/>
                <w:kern w:val="2"/>
                <w:lang w:eastAsia="es-ES"/>
              </w:rPr>
              <w:t xml:space="preserve">Código de Factura: Tipo de dato STRING, numérico sin caracteres especiales, con una longitud de 10 caracteres. </w:t>
            </w:r>
          </w:p>
          <w:p w14:paraId="667AF23B" w14:textId="77777777" w:rsidR="00A24ED9" w:rsidRPr="00A24ED9" w:rsidRDefault="00A24ED9" w:rsidP="00736B86">
            <w:pPr>
              <w:numPr>
                <w:ilvl w:val="0"/>
                <w:numId w:val="84"/>
              </w:numPr>
              <w:suppressAutoHyphens w:val="0"/>
              <w:spacing w:after="160" w:line="256" w:lineRule="auto"/>
              <w:contextualSpacing/>
              <w:rPr>
                <w:rFonts w:ascii="Bierstadt Display" w:eastAsia="Calibri" w:hAnsi="Bierstadt Display" w:cs="Calibri"/>
                <w:kern w:val="2"/>
                <w:lang w:eastAsia="es-ES"/>
              </w:rPr>
            </w:pPr>
            <w:r w:rsidRPr="00A24ED9">
              <w:rPr>
                <w:rFonts w:ascii="Bierstadt Display" w:eastAsia="Calibri" w:hAnsi="Bierstadt Display" w:cs="Calibri"/>
                <w:kern w:val="2"/>
                <w:lang w:eastAsia="es-ES"/>
              </w:rPr>
              <w:t>Confirmación de Eliminación: Tipo de dato STRING, sin caracteres especiales, con una longitud de 3 caracteres.</w:t>
            </w:r>
          </w:p>
        </w:tc>
      </w:tr>
      <w:tr w:rsidR="00A24ED9" w:rsidRPr="00A24ED9" w14:paraId="65C233F2" w14:textId="77777777" w:rsidTr="005B22D6">
        <w:trPr>
          <w:trHeight w:val="715"/>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7425B5F3" w14:textId="77777777" w:rsidR="00A24ED9" w:rsidRPr="00A23077" w:rsidRDefault="00A24ED9" w:rsidP="00A24ED9">
            <w:pPr>
              <w:suppressAutoHyphens w:val="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NOTAS: </w:t>
            </w:r>
            <w:r w:rsidRPr="00A23077">
              <w:rPr>
                <w:rFonts w:ascii="Bierstadt Display" w:eastAsia="Calibri" w:hAnsi="Bierstadt Display" w:cs="Calibri"/>
                <w:kern w:val="2"/>
                <w:lang w:val="es-EC" w:eastAsia="en-US"/>
              </w:rPr>
              <w:t>Se pueden eliminar facturas que se hayan registrado previamente.</w:t>
            </w:r>
          </w:p>
        </w:tc>
      </w:tr>
      <w:tr w:rsidR="00A24ED9" w:rsidRPr="00A24ED9" w14:paraId="1A3C3D18" w14:textId="77777777" w:rsidTr="005B22D6">
        <w:trPr>
          <w:trHeight w:val="41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664FB0BD" w14:textId="77777777" w:rsidR="00A24ED9" w:rsidRPr="00A23077" w:rsidRDefault="00A24ED9" w:rsidP="00A24ED9">
            <w:pPr>
              <w:suppressAutoHyphens w:val="0"/>
              <w:spacing w:after="160"/>
              <w:ind w:firstLine="720"/>
              <w:jc w:val="both"/>
              <w:rPr>
                <w:rFonts w:ascii="Bierstadt Display" w:eastAsia="Arial Unicode MS" w:hAnsi="Bierstadt Display" w:cs="Calibri"/>
                <w:kern w:val="2"/>
                <w:lang w:val="es-EC" w:eastAsia="en-US"/>
              </w:rPr>
            </w:pPr>
            <w:r w:rsidRPr="00A23077">
              <w:rPr>
                <w:rFonts w:ascii="Bierstadt Display" w:eastAsia="Calibri" w:hAnsi="Bierstadt Display" w:cs="Calibri"/>
                <w:b/>
                <w:kern w:val="2"/>
                <w:lang w:val="es-EC" w:eastAsia="en-US"/>
              </w:rPr>
              <w:t xml:space="preserve">CRITERIOS DE ACEPTACIÓN: </w:t>
            </w:r>
            <w:r w:rsidRPr="00A23077">
              <w:rPr>
                <w:rFonts w:ascii="Bierstadt Display" w:eastAsia="Arial Unicode MS" w:hAnsi="Bierstadt Display" w:cs="Calibri"/>
                <w:kern w:val="2"/>
                <w:lang w:val="es-EC" w:eastAsia="en-US"/>
              </w:rPr>
              <w:t>Eliminación de factura o no.</w:t>
            </w:r>
          </w:p>
        </w:tc>
      </w:tr>
      <w:tr w:rsidR="00A24ED9" w:rsidRPr="00A24ED9" w14:paraId="75375BCF" w14:textId="77777777" w:rsidTr="005B22D6">
        <w:trPr>
          <w:trHeight w:val="345"/>
          <w:jc w:val="center"/>
        </w:trPr>
        <w:tc>
          <w:tcPr>
            <w:tcW w:w="10343" w:type="dxa"/>
            <w:gridSpan w:val="4"/>
            <w:tcBorders>
              <w:top w:val="single" w:sz="4" w:space="0" w:color="auto"/>
              <w:left w:val="single" w:sz="4" w:space="0" w:color="auto"/>
              <w:bottom w:val="single" w:sz="4" w:space="0" w:color="auto"/>
              <w:right w:val="single" w:sz="4" w:space="0" w:color="auto"/>
            </w:tcBorders>
            <w:shd w:val="clear" w:color="auto" w:fill="D9D9D9"/>
            <w:vAlign w:val="center"/>
            <w:hideMark/>
          </w:tcPr>
          <w:p w14:paraId="140093EB" w14:textId="77777777" w:rsidR="00A24ED9" w:rsidRPr="00A23077" w:rsidRDefault="00A24ED9" w:rsidP="00A24ED9">
            <w:pPr>
              <w:suppressAutoHyphens w:val="0"/>
              <w:autoSpaceDE w:val="0"/>
              <w:autoSpaceDN w:val="0"/>
              <w:adjustRightInd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ESCENARIOS:</w:t>
            </w:r>
          </w:p>
        </w:tc>
      </w:tr>
      <w:tr w:rsidR="00A24ED9" w:rsidRPr="00A24ED9" w14:paraId="3C6739AF" w14:textId="77777777" w:rsidTr="005B22D6">
        <w:trPr>
          <w:trHeight w:val="3185"/>
          <w:jc w:val="center"/>
        </w:trPr>
        <w:tc>
          <w:tcPr>
            <w:tcW w:w="1134" w:type="dxa"/>
            <w:tcBorders>
              <w:top w:val="single" w:sz="4" w:space="0" w:color="auto"/>
              <w:left w:val="single" w:sz="4" w:space="0" w:color="auto"/>
              <w:bottom w:val="single" w:sz="4" w:space="0" w:color="auto"/>
              <w:right w:val="single" w:sz="4" w:space="0" w:color="auto"/>
            </w:tcBorders>
          </w:tcPr>
          <w:p w14:paraId="67CA124D" w14:textId="77777777" w:rsidR="00A24ED9" w:rsidRPr="00A23077" w:rsidRDefault="00A24ED9" w:rsidP="00A24ED9">
            <w:pPr>
              <w:widowControl w:val="0"/>
              <w:suppressAutoHyphens w:val="0"/>
              <w:spacing w:after="160" w:line="480" w:lineRule="auto"/>
              <w:rPr>
                <w:rFonts w:ascii="Bierstadt Display" w:eastAsia="Calibri" w:hAnsi="Bierstadt Display" w:cs="Calibri"/>
                <w:lang w:val="es-EC" w:eastAsia="es-ES"/>
              </w:rPr>
            </w:pPr>
            <w:r w:rsidRPr="00A23077">
              <w:rPr>
                <w:rFonts w:ascii="Bierstadt Display" w:eastAsia="Arial Unicode MS" w:hAnsi="Bierstadt Display" w:cs="Calibri"/>
                <w:lang w:val="es-EC" w:eastAsia="en-US"/>
              </w:rPr>
              <w:t xml:space="preserve">ES-29.1    </w:t>
            </w:r>
          </w:p>
          <w:p w14:paraId="4E2D08C9" w14:textId="77777777" w:rsidR="00A24ED9" w:rsidRPr="00A23077" w:rsidRDefault="00A24ED9" w:rsidP="00A24ED9">
            <w:pPr>
              <w:suppressAutoHyphens w:val="0"/>
              <w:autoSpaceDE w:val="0"/>
              <w:autoSpaceDN w:val="0"/>
              <w:adjustRightInd w:val="0"/>
              <w:spacing w:after="160"/>
              <w:ind w:firstLine="720"/>
              <w:jc w:val="both"/>
              <w:rPr>
                <w:rFonts w:ascii="Bierstadt Display" w:eastAsia="Calibri" w:hAnsi="Bierstadt Display" w:cs="Calibri"/>
                <w:kern w:val="2"/>
                <w:lang w:val="es-EC" w:eastAsia="es-ES"/>
              </w:rPr>
            </w:pPr>
          </w:p>
        </w:tc>
        <w:tc>
          <w:tcPr>
            <w:tcW w:w="9209" w:type="dxa"/>
            <w:gridSpan w:val="3"/>
            <w:tcBorders>
              <w:top w:val="single" w:sz="4" w:space="0" w:color="auto"/>
              <w:left w:val="single" w:sz="4" w:space="0" w:color="auto"/>
              <w:bottom w:val="single" w:sz="4" w:space="0" w:color="auto"/>
              <w:right w:val="single" w:sz="4" w:space="0" w:color="auto"/>
            </w:tcBorders>
            <w:hideMark/>
          </w:tcPr>
          <w:p w14:paraId="30B6E7AE" w14:textId="77777777" w:rsidR="00A24ED9" w:rsidRPr="00A23077" w:rsidRDefault="00A24ED9" w:rsidP="00A24ED9">
            <w:pPr>
              <w:suppressAutoHyphens w:val="0"/>
              <w:autoSpaceDE w:val="0"/>
              <w:autoSpaceDN w:val="0"/>
              <w:adjustRightInd w:val="0"/>
              <w:spacing w:after="160"/>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bCs/>
                <w:kern w:val="2"/>
                <w:lang w:val="es-EC" w:eastAsia="en-US"/>
              </w:rPr>
              <w:t xml:space="preserve">DESCRIPCIÓN: </w:t>
            </w:r>
            <w:r w:rsidRPr="00A23077">
              <w:rPr>
                <w:rFonts w:ascii="Bierstadt Display" w:eastAsia="Arial Unicode MS" w:hAnsi="Bierstadt Display" w:cs="Calibri"/>
                <w:kern w:val="2"/>
                <w:lang w:val="es-EC" w:eastAsia="en-US"/>
              </w:rPr>
              <w:t>Eliminación de factura exitoso.</w:t>
            </w:r>
          </w:p>
          <w:p w14:paraId="73E2BDD2" w14:textId="77777777" w:rsidR="00A24ED9" w:rsidRPr="00A23077" w:rsidRDefault="00A24ED9" w:rsidP="00A24ED9">
            <w:pPr>
              <w:suppressAutoHyphens w:val="0"/>
              <w:autoSpaceDE w:val="0"/>
              <w:autoSpaceDN w:val="0"/>
              <w:adjustRightInd w:val="0"/>
              <w:spacing w:after="160"/>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bCs/>
                <w:kern w:val="2"/>
                <w:lang w:val="es-EC" w:eastAsia="en-US"/>
              </w:rPr>
              <w:t>SUPOSICIONES/ASUNCIONES</w:t>
            </w:r>
            <w:r w:rsidRPr="00A23077">
              <w:rPr>
                <w:rFonts w:ascii="Bierstadt Display" w:eastAsia="Arial Unicode MS" w:hAnsi="Bierstadt Display" w:cs="Calibri"/>
                <w:color w:val="0000FF"/>
                <w:kern w:val="2"/>
                <w:lang w:val="es-EC" w:eastAsia="en-US"/>
              </w:rPr>
              <w:t>:</w:t>
            </w:r>
          </w:p>
          <w:p w14:paraId="5C9929A8" w14:textId="77777777" w:rsidR="00A24ED9" w:rsidRPr="00A23077" w:rsidRDefault="00A24ED9" w:rsidP="00736B86">
            <w:pPr>
              <w:numPr>
                <w:ilvl w:val="0"/>
                <w:numId w:val="29"/>
              </w:numPr>
              <w:suppressAutoHyphens w:val="0"/>
              <w:autoSpaceDE w:val="0"/>
              <w:autoSpaceDN w:val="0"/>
              <w:adjustRightInd w:val="0"/>
              <w:spacing w:after="160" w:line="256"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usuario se autentica correctamente y accede al sistema.</w:t>
            </w:r>
          </w:p>
          <w:p w14:paraId="7AE00258" w14:textId="77777777" w:rsidR="00A24ED9" w:rsidRPr="00A23077" w:rsidRDefault="00A24ED9" w:rsidP="00736B86">
            <w:pPr>
              <w:numPr>
                <w:ilvl w:val="0"/>
                <w:numId w:val="29"/>
              </w:numPr>
              <w:suppressAutoHyphens w:val="0"/>
              <w:autoSpaceDE w:val="0"/>
              <w:autoSpaceDN w:val="0"/>
              <w:adjustRightInd w:val="0"/>
              <w:spacing w:after="160" w:line="256"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usuario ingresa la información en los campos correspondientes.</w:t>
            </w:r>
          </w:p>
          <w:p w14:paraId="7EC6F4E2" w14:textId="77777777" w:rsidR="00A24ED9" w:rsidRPr="00A23077" w:rsidRDefault="00A24ED9" w:rsidP="00736B86">
            <w:pPr>
              <w:numPr>
                <w:ilvl w:val="0"/>
                <w:numId w:val="29"/>
              </w:numPr>
              <w:suppressAutoHyphens w:val="0"/>
              <w:autoSpaceDE w:val="0"/>
              <w:autoSpaceDN w:val="0"/>
              <w:adjustRightInd w:val="0"/>
              <w:spacing w:after="160" w:line="256"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Se confirma los datos de la factura que se va a eliminar del sistema.</w:t>
            </w:r>
          </w:p>
          <w:p w14:paraId="31AD7950" w14:textId="77777777" w:rsidR="00A24ED9" w:rsidRPr="00A23077" w:rsidRDefault="00A24ED9" w:rsidP="00736B86">
            <w:pPr>
              <w:numPr>
                <w:ilvl w:val="0"/>
                <w:numId w:val="29"/>
              </w:numPr>
              <w:suppressAutoHyphens w:val="0"/>
              <w:autoSpaceDE w:val="0"/>
              <w:autoSpaceDN w:val="0"/>
              <w:adjustRightInd w:val="0"/>
              <w:spacing w:after="160" w:line="256"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 xml:space="preserve">El sistema elimina los datos de la factura ya registrada con anterioridad. </w:t>
            </w:r>
          </w:p>
          <w:p w14:paraId="6713CB9A" w14:textId="77777777" w:rsidR="00A24ED9" w:rsidRPr="00A23077" w:rsidRDefault="00A24ED9" w:rsidP="00736B86">
            <w:pPr>
              <w:numPr>
                <w:ilvl w:val="0"/>
                <w:numId w:val="29"/>
              </w:numPr>
              <w:suppressAutoHyphens w:val="0"/>
              <w:autoSpaceDE w:val="0"/>
              <w:autoSpaceDN w:val="0"/>
              <w:adjustRightInd w:val="0"/>
              <w:spacing w:after="160" w:line="256"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 xml:space="preserve">El sistema notifica que la factura se ha eliminado correctamente. </w:t>
            </w:r>
          </w:p>
          <w:p w14:paraId="7D76AF1B" w14:textId="77777777" w:rsidR="00A24ED9" w:rsidRPr="00A24ED9" w:rsidRDefault="00A24ED9" w:rsidP="00736B86">
            <w:pPr>
              <w:numPr>
                <w:ilvl w:val="0"/>
                <w:numId w:val="85"/>
              </w:numPr>
              <w:suppressAutoHyphens w:val="0"/>
              <w:autoSpaceDE w:val="0"/>
              <w:autoSpaceDN w:val="0"/>
              <w:adjustRightInd w:val="0"/>
              <w:spacing w:after="160" w:line="256" w:lineRule="auto"/>
              <w:contextualSpacing/>
              <w:jc w:val="both"/>
              <w:rPr>
                <w:rFonts w:ascii="Bierstadt Display" w:eastAsia="Arial Unicode MS" w:hAnsi="Bierstadt Display" w:cs="Calibri"/>
                <w:color w:val="0000FF"/>
                <w:kern w:val="2"/>
                <w:lang w:eastAsia="es-ES"/>
              </w:rPr>
            </w:pPr>
            <w:r w:rsidRPr="00A24ED9">
              <w:rPr>
                <w:rFonts w:ascii="Bierstadt Display" w:hAnsi="Bierstadt Display" w:cs="Calibri"/>
                <w:b/>
                <w:kern w:val="2"/>
                <w:lang w:eastAsia="es-ES"/>
              </w:rPr>
              <w:t>RESULTADOS:</w:t>
            </w:r>
          </w:p>
          <w:p w14:paraId="4D2888AF" w14:textId="77777777" w:rsidR="00A24ED9" w:rsidRPr="00A23077" w:rsidRDefault="00A24ED9" w:rsidP="00736B86">
            <w:pPr>
              <w:numPr>
                <w:ilvl w:val="0"/>
                <w:numId w:val="29"/>
              </w:numPr>
              <w:suppressAutoHyphens w:val="0"/>
              <w:autoSpaceDE w:val="0"/>
              <w:autoSpaceDN w:val="0"/>
              <w:adjustRightInd w:val="0"/>
              <w:spacing w:after="160" w:line="256" w:lineRule="auto"/>
              <w:contextualSpacing/>
              <w:jc w:val="both"/>
              <w:rPr>
                <w:rFonts w:ascii="Bierstadt Display" w:hAnsi="Bierstadt Display" w:cs="Calibri"/>
                <w:b/>
                <w:kern w:val="2"/>
                <w:lang w:eastAsia="es-ES"/>
              </w:rPr>
            </w:pPr>
            <w:r w:rsidRPr="00A23077">
              <w:rPr>
                <w:rFonts w:ascii="Bierstadt Display" w:eastAsia="Arial Unicode MS" w:hAnsi="Bierstadt Display" w:cs="Calibri"/>
                <w:kern w:val="2"/>
                <w:lang w:eastAsia="es-ES"/>
              </w:rPr>
              <w:t>La información es retirada y se notifica al administrador acerca de una eliminación exitosa.</w:t>
            </w:r>
          </w:p>
          <w:p w14:paraId="27106E61" w14:textId="77777777" w:rsidR="00A24ED9" w:rsidRPr="00A23077" w:rsidRDefault="00A24ED9" w:rsidP="00736B86">
            <w:pPr>
              <w:numPr>
                <w:ilvl w:val="0"/>
                <w:numId w:val="29"/>
              </w:numPr>
              <w:suppressAutoHyphens w:val="0"/>
              <w:autoSpaceDE w:val="0"/>
              <w:autoSpaceDN w:val="0"/>
              <w:adjustRightInd w:val="0"/>
              <w:spacing w:after="160" w:line="256" w:lineRule="auto"/>
              <w:contextualSpacing/>
              <w:jc w:val="both"/>
              <w:rPr>
                <w:rFonts w:ascii="Bierstadt Display" w:hAnsi="Bierstadt Display" w:cs="Calibri"/>
                <w:b/>
                <w:kern w:val="2"/>
                <w:lang w:eastAsia="es-ES"/>
              </w:rPr>
            </w:pPr>
            <w:r w:rsidRPr="00A23077">
              <w:rPr>
                <w:rFonts w:ascii="Bierstadt Display" w:eastAsia="Arial Unicode MS" w:hAnsi="Bierstadt Display" w:cs="Calibri"/>
                <w:kern w:val="2"/>
                <w:lang w:eastAsia="es-ES"/>
              </w:rPr>
              <w:t>El sistema actualiza los datos.</w:t>
            </w:r>
          </w:p>
        </w:tc>
      </w:tr>
      <w:tr w:rsidR="00A24ED9" w:rsidRPr="00A24ED9" w14:paraId="24C8C43B" w14:textId="77777777" w:rsidTr="005B22D6">
        <w:trPr>
          <w:trHeight w:val="2470"/>
          <w:jc w:val="center"/>
        </w:trPr>
        <w:tc>
          <w:tcPr>
            <w:tcW w:w="1134" w:type="dxa"/>
            <w:tcBorders>
              <w:top w:val="single" w:sz="4" w:space="0" w:color="auto"/>
              <w:left w:val="single" w:sz="4" w:space="0" w:color="auto"/>
              <w:bottom w:val="single" w:sz="4" w:space="0" w:color="auto"/>
              <w:right w:val="single" w:sz="4" w:space="0" w:color="auto"/>
            </w:tcBorders>
          </w:tcPr>
          <w:p w14:paraId="5F1CBC20" w14:textId="77777777" w:rsidR="00A24ED9" w:rsidRPr="00A23077" w:rsidRDefault="00A24ED9" w:rsidP="00A24ED9">
            <w:pPr>
              <w:widowControl w:val="0"/>
              <w:suppressAutoHyphens w:val="0"/>
              <w:spacing w:after="160" w:line="480" w:lineRule="auto"/>
              <w:rPr>
                <w:rFonts w:ascii="Bierstadt Display" w:eastAsia="Calibri" w:hAnsi="Bierstadt Display" w:cs="Calibri"/>
                <w:lang w:val="es-EC" w:eastAsia="es-ES"/>
              </w:rPr>
            </w:pPr>
            <w:r w:rsidRPr="00A23077">
              <w:rPr>
                <w:rFonts w:ascii="Bierstadt Display" w:eastAsia="Arial Unicode MS" w:hAnsi="Bierstadt Display" w:cs="Calibri"/>
                <w:lang w:val="es-EC" w:eastAsia="en-US"/>
              </w:rPr>
              <w:t xml:space="preserve">ES-29.2    </w:t>
            </w:r>
          </w:p>
          <w:p w14:paraId="6C69F163" w14:textId="77777777" w:rsidR="00A24ED9" w:rsidRPr="00A23077" w:rsidRDefault="00A24ED9" w:rsidP="00A24ED9">
            <w:pPr>
              <w:suppressAutoHyphens w:val="0"/>
              <w:autoSpaceDE w:val="0"/>
              <w:autoSpaceDN w:val="0"/>
              <w:adjustRightInd w:val="0"/>
              <w:spacing w:after="160"/>
              <w:ind w:firstLine="720"/>
              <w:jc w:val="both"/>
              <w:rPr>
                <w:rFonts w:ascii="Bierstadt Display" w:eastAsia="Calibri" w:hAnsi="Bierstadt Display" w:cs="Calibri"/>
                <w:kern w:val="2"/>
                <w:lang w:val="es-EC" w:eastAsia="es-ES"/>
              </w:rPr>
            </w:pPr>
          </w:p>
        </w:tc>
        <w:tc>
          <w:tcPr>
            <w:tcW w:w="9209" w:type="dxa"/>
            <w:gridSpan w:val="3"/>
            <w:tcBorders>
              <w:top w:val="single" w:sz="4" w:space="0" w:color="auto"/>
              <w:left w:val="single" w:sz="4" w:space="0" w:color="auto"/>
              <w:bottom w:val="single" w:sz="4" w:space="0" w:color="auto"/>
              <w:right w:val="single" w:sz="4" w:space="0" w:color="auto"/>
            </w:tcBorders>
            <w:vAlign w:val="center"/>
            <w:hideMark/>
          </w:tcPr>
          <w:p w14:paraId="375E5408" w14:textId="77777777" w:rsidR="00A24ED9" w:rsidRPr="00A23077" w:rsidRDefault="00A24ED9" w:rsidP="00A24ED9">
            <w:pPr>
              <w:suppressAutoHyphens w:val="0"/>
              <w:autoSpaceDE w:val="0"/>
              <w:autoSpaceDN w:val="0"/>
              <w:adjustRightInd w:val="0"/>
              <w:spacing w:after="160"/>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bCs/>
                <w:kern w:val="2"/>
                <w:lang w:val="es-EC" w:eastAsia="en-US"/>
              </w:rPr>
              <w:t xml:space="preserve">DESCRIPCIÓN: </w:t>
            </w:r>
            <w:r w:rsidRPr="00A23077">
              <w:rPr>
                <w:rFonts w:ascii="Bierstadt Display" w:eastAsia="Arial Unicode MS" w:hAnsi="Bierstadt Display" w:cs="Calibri"/>
                <w:kern w:val="2"/>
                <w:lang w:val="es-EC" w:eastAsia="en-US"/>
              </w:rPr>
              <w:t>Eliminación fallida por error en el ingreso de datos.</w:t>
            </w:r>
          </w:p>
          <w:p w14:paraId="38CA947E" w14:textId="77777777" w:rsidR="00A24ED9" w:rsidRPr="00A23077" w:rsidRDefault="00A24ED9" w:rsidP="00A24ED9">
            <w:pPr>
              <w:suppressAutoHyphens w:val="0"/>
              <w:autoSpaceDE w:val="0"/>
              <w:autoSpaceDN w:val="0"/>
              <w:adjustRightInd w:val="0"/>
              <w:spacing w:after="160"/>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bCs/>
                <w:kern w:val="2"/>
                <w:lang w:val="es-EC" w:eastAsia="en-US"/>
              </w:rPr>
              <w:t>SUPOSICIONES/ASUNCIONES</w:t>
            </w:r>
            <w:r w:rsidRPr="00A23077">
              <w:rPr>
                <w:rFonts w:ascii="Bierstadt Display" w:eastAsia="Arial Unicode MS" w:hAnsi="Bierstadt Display" w:cs="Calibri"/>
                <w:color w:val="0000FF"/>
                <w:kern w:val="2"/>
                <w:lang w:val="es-EC" w:eastAsia="en-US"/>
              </w:rPr>
              <w:t>:</w:t>
            </w:r>
          </w:p>
          <w:p w14:paraId="4EAF7A97" w14:textId="77777777" w:rsidR="00A24ED9" w:rsidRPr="00A23077" w:rsidRDefault="00A24ED9" w:rsidP="00736B86">
            <w:pPr>
              <w:numPr>
                <w:ilvl w:val="0"/>
                <w:numId w:val="31"/>
              </w:numPr>
              <w:suppressAutoHyphens w:val="0"/>
              <w:autoSpaceDE w:val="0"/>
              <w:autoSpaceDN w:val="0"/>
              <w:adjustRightInd w:val="0"/>
              <w:spacing w:after="160" w:line="256"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usuario se autentica correctamente y accede al sistema.</w:t>
            </w:r>
          </w:p>
          <w:p w14:paraId="3CFEE45F" w14:textId="77777777" w:rsidR="00A24ED9" w:rsidRPr="00A23077" w:rsidRDefault="00A24ED9" w:rsidP="00736B86">
            <w:pPr>
              <w:numPr>
                <w:ilvl w:val="0"/>
                <w:numId w:val="31"/>
              </w:numPr>
              <w:suppressAutoHyphens w:val="0"/>
              <w:autoSpaceDE w:val="0"/>
              <w:autoSpaceDN w:val="0"/>
              <w:adjustRightInd w:val="0"/>
              <w:spacing w:after="160" w:line="256"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usuario ingresa la información en los campos correspondientes.</w:t>
            </w:r>
          </w:p>
          <w:p w14:paraId="198BF179" w14:textId="77777777" w:rsidR="00A24ED9" w:rsidRPr="00A23077" w:rsidRDefault="00A24ED9" w:rsidP="00736B86">
            <w:pPr>
              <w:numPr>
                <w:ilvl w:val="0"/>
                <w:numId w:val="31"/>
              </w:numPr>
              <w:suppressAutoHyphens w:val="0"/>
              <w:autoSpaceDE w:val="0"/>
              <w:autoSpaceDN w:val="0"/>
              <w:adjustRightInd w:val="0"/>
              <w:spacing w:after="160" w:line="256"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sistema valida los datos.</w:t>
            </w:r>
          </w:p>
          <w:p w14:paraId="28BB6415" w14:textId="77777777" w:rsidR="00A24ED9" w:rsidRPr="00A23077" w:rsidRDefault="00A24ED9" w:rsidP="00736B86">
            <w:pPr>
              <w:numPr>
                <w:ilvl w:val="0"/>
                <w:numId w:val="31"/>
              </w:numPr>
              <w:suppressAutoHyphens w:val="0"/>
              <w:autoSpaceDE w:val="0"/>
              <w:autoSpaceDN w:val="0"/>
              <w:adjustRightInd w:val="0"/>
              <w:spacing w:after="160" w:line="256"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sistema notifica que no se ha podido eliminar por error en lectura de los datos.</w:t>
            </w:r>
          </w:p>
          <w:p w14:paraId="37FB4B27" w14:textId="77777777" w:rsidR="00A24ED9" w:rsidRPr="00A23077" w:rsidRDefault="00A24ED9" w:rsidP="00736B86">
            <w:pPr>
              <w:numPr>
                <w:ilvl w:val="1"/>
                <w:numId w:val="32"/>
              </w:numPr>
              <w:suppressAutoHyphens w:val="0"/>
              <w:autoSpaceDE w:val="0"/>
              <w:autoSpaceDN w:val="0"/>
              <w:adjustRightInd w:val="0"/>
              <w:spacing w:after="160" w:line="256" w:lineRule="auto"/>
              <w:contextualSpacing/>
              <w:jc w:val="both"/>
              <w:rPr>
                <w:rFonts w:ascii="Bierstadt Display" w:eastAsia="Arial Unicode MS" w:hAnsi="Bierstadt Display" w:cs="Calibri"/>
                <w:color w:val="0000FF"/>
                <w:kern w:val="2"/>
                <w:lang w:eastAsia="es-ES"/>
              </w:rPr>
            </w:pPr>
            <w:r w:rsidRPr="00A23077">
              <w:rPr>
                <w:rFonts w:ascii="Bierstadt Display" w:hAnsi="Bierstadt Display" w:cs="Calibri"/>
                <w:b/>
                <w:kern w:val="2"/>
                <w:lang w:eastAsia="es-ES"/>
              </w:rPr>
              <w:t>RESULTADOS:</w:t>
            </w:r>
          </w:p>
          <w:p w14:paraId="3E7EE29F" w14:textId="77777777" w:rsidR="00A24ED9" w:rsidRPr="00A23077" w:rsidRDefault="00A24ED9" w:rsidP="00736B86">
            <w:pPr>
              <w:numPr>
                <w:ilvl w:val="0"/>
                <w:numId w:val="31"/>
              </w:numPr>
              <w:suppressAutoHyphens w:val="0"/>
              <w:autoSpaceDE w:val="0"/>
              <w:autoSpaceDN w:val="0"/>
              <w:adjustRightInd w:val="0"/>
              <w:spacing w:after="160" w:line="256" w:lineRule="auto"/>
              <w:contextualSpacing/>
              <w:jc w:val="both"/>
              <w:rPr>
                <w:rFonts w:ascii="Bierstadt Display" w:hAnsi="Bierstadt Display" w:cs="Calibri"/>
                <w:b/>
                <w:kern w:val="2"/>
                <w:lang w:eastAsia="es-ES"/>
              </w:rPr>
            </w:pPr>
            <w:r w:rsidRPr="00A23077">
              <w:rPr>
                <w:rFonts w:ascii="Bierstadt Display" w:eastAsia="Arial Unicode MS" w:hAnsi="Bierstadt Display" w:cs="Calibri"/>
                <w:kern w:val="2"/>
                <w:lang w:eastAsia="es-ES"/>
              </w:rPr>
              <w:t>La factura no ha sido eliminada del sistema por datos ingresados incorrectamente.</w:t>
            </w:r>
          </w:p>
        </w:tc>
      </w:tr>
      <w:tr w:rsidR="00A24ED9" w:rsidRPr="00A24ED9" w14:paraId="118D587D" w14:textId="77777777" w:rsidTr="005B22D6">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451CD670" w14:textId="77777777" w:rsidR="00A24ED9" w:rsidRPr="00A23077" w:rsidRDefault="00A24ED9" w:rsidP="00A24ED9">
            <w:pPr>
              <w:suppressAutoHyphens w:val="0"/>
              <w:spacing w:after="160"/>
              <w:ind w:firstLine="720"/>
              <w:jc w:val="both"/>
              <w:rPr>
                <w:rFonts w:ascii="Bierstadt Display" w:eastAsia="Calibri" w:hAnsi="Bierstadt Display" w:cs="Calibri"/>
                <w:bCs/>
                <w:kern w:val="2"/>
                <w:lang w:val="es-EC" w:eastAsia="en-US"/>
              </w:rPr>
            </w:pPr>
            <w:r w:rsidRPr="00A23077">
              <w:rPr>
                <w:rFonts w:ascii="Bierstadt Display" w:eastAsia="Calibri" w:hAnsi="Bierstadt Display" w:cs="Calibri"/>
                <w:b/>
                <w:kern w:val="2"/>
                <w:lang w:val="es-EC" w:eastAsia="en-US"/>
              </w:rPr>
              <w:lastRenderedPageBreak/>
              <w:t xml:space="preserve">RIESGOS: </w:t>
            </w:r>
          </w:p>
          <w:p w14:paraId="7E5B59B4" w14:textId="77777777" w:rsidR="00A24ED9" w:rsidRPr="00A23077" w:rsidRDefault="00A24ED9" w:rsidP="00736B86">
            <w:pPr>
              <w:numPr>
                <w:ilvl w:val="0"/>
                <w:numId w:val="27"/>
              </w:numPr>
              <w:suppressAutoHyphens w:val="0"/>
              <w:spacing w:after="160" w:line="256" w:lineRule="auto"/>
              <w:contextualSpacing/>
              <w:jc w:val="both"/>
              <w:rPr>
                <w:rFonts w:ascii="Bierstadt Display" w:hAnsi="Bierstadt Display" w:cs="Calibri"/>
                <w:b/>
                <w:kern w:val="2"/>
                <w:lang w:eastAsia="es-ES"/>
              </w:rPr>
            </w:pPr>
            <w:r w:rsidRPr="00A23077">
              <w:rPr>
                <w:rFonts w:ascii="Bierstadt Display" w:hAnsi="Bierstadt Display" w:cs="Calibri"/>
                <w:bCs/>
                <w:kern w:val="2"/>
                <w:lang w:eastAsia="es-ES"/>
              </w:rPr>
              <w:t>Imposibilidad de eliminar por datos erróneos.</w:t>
            </w:r>
          </w:p>
        </w:tc>
      </w:tr>
      <w:tr w:rsidR="00A24ED9" w:rsidRPr="00A24ED9" w14:paraId="6886F3A7" w14:textId="77777777" w:rsidTr="005B22D6">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76885DE4" w14:textId="77777777" w:rsidR="00A24ED9" w:rsidRPr="00A23077" w:rsidRDefault="00A24ED9" w:rsidP="00A24ED9">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PROTOTIPO EXPLORATORIO: </w:t>
            </w:r>
            <w:r w:rsidRPr="00A23077">
              <w:rPr>
                <w:rFonts w:ascii="Bierstadt Display" w:eastAsia="Calibri" w:hAnsi="Bierstadt Display" w:cs="Calibri"/>
                <w:bCs/>
                <w:kern w:val="2"/>
                <w:lang w:val="es-EC" w:eastAsia="en-US"/>
              </w:rPr>
              <w:t>N/A</w:t>
            </w:r>
          </w:p>
        </w:tc>
      </w:tr>
    </w:tbl>
    <w:p w14:paraId="1C3E4961" w14:textId="77777777" w:rsidR="00A24ED9" w:rsidRPr="00A23077" w:rsidRDefault="00A24ED9" w:rsidP="00A24ED9">
      <w:pPr>
        <w:suppressAutoHyphens w:val="0"/>
        <w:spacing w:after="160" w:line="480" w:lineRule="auto"/>
        <w:ind w:firstLine="720"/>
        <w:rPr>
          <w:rFonts w:ascii="Bierstadt Display" w:eastAsia="Calibri" w:hAnsi="Bierstadt Display"/>
          <w:lang w:val="es-EC" w:eastAsia="en-U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72"/>
        <w:gridCol w:w="6315"/>
      </w:tblGrid>
      <w:tr w:rsidR="00DC2457" w:rsidRPr="00DC2457" w14:paraId="33C128C1" w14:textId="77777777" w:rsidTr="005B22D6">
        <w:trPr>
          <w:trHeight w:val="345"/>
        </w:trPr>
        <w:tc>
          <w:tcPr>
            <w:tcW w:w="1605" w:type="dxa"/>
            <w:tcBorders>
              <w:top w:val="single" w:sz="6" w:space="0" w:color="000000"/>
              <w:left w:val="single" w:sz="6" w:space="0" w:color="000000"/>
              <w:bottom w:val="single" w:sz="6" w:space="0" w:color="000000"/>
              <w:right w:val="single" w:sz="6" w:space="0" w:color="000000"/>
            </w:tcBorders>
            <w:shd w:val="clear" w:color="auto" w:fill="CCCCCC"/>
            <w:hideMark/>
          </w:tcPr>
          <w:p w14:paraId="006C9222" w14:textId="77777777" w:rsidR="00DC2457" w:rsidRPr="00DC2457" w:rsidRDefault="00DC2457" w:rsidP="00DC2457">
            <w:pPr>
              <w:suppressAutoHyphens w:val="0"/>
              <w:textAlignment w:val="baseline"/>
              <w:rPr>
                <w:rFonts w:ascii="Bierstadt Display" w:hAnsi="Bierstadt Display" w:cs="Segoe UI"/>
                <w:b/>
                <w:bCs/>
                <w:lang w:val="es-EC" w:eastAsia="es-EC"/>
              </w:rPr>
            </w:pPr>
            <w:bookmarkStart w:id="51" w:name="_Hlk137620782"/>
            <w:r w:rsidRPr="00DC2457">
              <w:rPr>
                <w:rFonts w:ascii="Bierstadt Display" w:hAnsi="Bierstadt Display" w:cs="Segoe UI"/>
                <w:b/>
                <w:bCs/>
                <w:lang w:val="es-EC" w:eastAsia="es-EC"/>
              </w:rPr>
              <w:t xml:space="preserve">INDENTIFICADOR DE CASO DE USO: </w:t>
            </w:r>
          </w:p>
          <w:p w14:paraId="602ED00F" w14:textId="3220F0F8" w:rsidR="00DC2457" w:rsidRPr="00DC2457" w:rsidRDefault="00DC2457" w:rsidP="00DC2457">
            <w:pPr>
              <w:suppressAutoHyphens w:val="0"/>
              <w:textAlignment w:val="baseline"/>
              <w:rPr>
                <w:rFonts w:ascii="Bierstadt Display" w:hAnsi="Bierstadt Display" w:cs="Segoe UI"/>
                <w:b/>
                <w:bCs/>
                <w:lang w:val="es-EC" w:eastAsia="es-EC"/>
              </w:rPr>
            </w:pPr>
            <w:r w:rsidRPr="00DC2457">
              <w:rPr>
                <w:rFonts w:ascii="Bierstadt Display" w:hAnsi="Bierstadt Display" w:cs="Segoe UI"/>
                <w:b/>
                <w:bCs/>
                <w:lang w:val="es-EC" w:eastAsia="es-EC"/>
              </w:rPr>
              <w:t xml:space="preserve">CU – </w:t>
            </w:r>
            <w:r>
              <w:rPr>
                <w:rFonts w:ascii="Bierstadt Display" w:hAnsi="Bierstadt Display" w:cs="Segoe UI"/>
                <w:b/>
                <w:bCs/>
                <w:lang w:val="es-EC" w:eastAsia="es-EC"/>
              </w:rPr>
              <w:t>21</w:t>
            </w:r>
            <w:r w:rsidRPr="00DC2457">
              <w:rPr>
                <w:rFonts w:ascii="Bierstadt Display" w:hAnsi="Bierstadt Display" w:cs="Segoe UI"/>
                <w:b/>
                <w:bCs/>
                <w:lang w:val="es-EC" w:eastAsia="es-EC"/>
              </w:rPr>
              <w:t xml:space="preserve"> </w:t>
            </w:r>
          </w:p>
        </w:tc>
        <w:tc>
          <w:tcPr>
            <w:tcW w:w="6315" w:type="dxa"/>
            <w:tcBorders>
              <w:top w:val="single" w:sz="6" w:space="0" w:color="000000"/>
              <w:left w:val="single" w:sz="6" w:space="0" w:color="000000"/>
              <w:bottom w:val="single" w:sz="6" w:space="0" w:color="000000"/>
              <w:right w:val="single" w:sz="6" w:space="0" w:color="000000"/>
            </w:tcBorders>
            <w:shd w:val="clear" w:color="auto" w:fill="auto"/>
            <w:hideMark/>
          </w:tcPr>
          <w:p w14:paraId="7EF0B8A4" w14:textId="77777777" w:rsidR="00DC2457" w:rsidRPr="00DC2457" w:rsidRDefault="00DC2457" w:rsidP="00DC2457">
            <w:pPr>
              <w:suppressAutoHyphens w:val="0"/>
              <w:textAlignment w:val="baseline"/>
              <w:rPr>
                <w:rFonts w:ascii="Bierstadt Display" w:hAnsi="Bierstadt Display" w:cs="Segoe UI"/>
                <w:b/>
                <w:bCs/>
                <w:lang w:val="es-EC" w:eastAsia="es-EC"/>
              </w:rPr>
            </w:pPr>
            <w:r w:rsidRPr="00DC2457">
              <w:rPr>
                <w:rFonts w:ascii="Bierstadt Display" w:hAnsi="Bierstadt Display" w:cs="Segoe UI"/>
                <w:b/>
                <w:bCs/>
                <w:lang w:val="es-EC" w:eastAsia="es-EC"/>
              </w:rPr>
              <w:t xml:space="preserve">NOMBRE: </w:t>
            </w:r>
          </w:p>
          <w:p w14:paraId="73E85992" w14:textId="77777777" w:rsidR="00DC2457" w:rsidRPr="00DC2457" w:rsidRDefault="00DC2457" w:rsidP="00DC2457">
            <w:pPr>
              <w:suppressAutoHyphens w:val="0"/>
              <w:textAlignment w:val="baseline"/>
              <w:rPr>
                <w:rFonts w:ascii="Bierstadt Display" w:hAnsi="Bierstadt Display" w:cs="Segoe UI"/>
                <w:b/>
                <w:bCs/>
                <w:lang w:val="es-EC" w:eastAsia="es-EC"/>
              </w:rPr>
            </w:pPr>
            <w:r w:rsidRPr="00DC2457">
              <w:rPr>
                <w:rFonts w:ascii="Bierstadt Display" w:hAnsi="Bierstadt Display" w:cs="Segoe UI"/>
                <w:b/>
                <w:bCs/>
                <w:lang w:val="es-EC" w:eastAsia="es-EC"/>
              </w:rPr>
              <w:t xml:space="preserve"> Administrar de usuario </w:t>
            </w:r>
          </w:p>
        </w:tc>
      </w:tr>
      <w:tr w:rsidR="00DC2457" w:rsidRPr="00DC2457" w14:paraId="050BC035" w14:textId="77777777" w:rsidTr="005B22D6">
        <w:trPr>
          <w:trHeight w:val="315"/>
        </w:trPr>
        <w:tc>
          <w:tcPr>
            <w:tcW w:w="1605" w:type="dxa"/>
            <w:tcBorders>
              <w:top w:val="single" w:sz="6" w:space="0" w:color="000000"/>
              <w:left w:val="single" w:sz="6" w:space="0" w:color="000000"/>
              <w:bottom w:val="single" w:sz="6" w:space="0" w:color="000000"/>
              <w:right w:val="single" w:sz="6" w:space="0" w:color="000000"/>
            </w:tcBorders>
            <w:shd w:val="clear" w:color="auto" w:fill="CCCCCC"/>
            <w:hideMark/>
          </w:tcPr>
          <w:p w14:paraId="1445518D" w14:textId="77777777" w:rsidR="00DC2457" w:rsidRPr="00DC2457" w:rsidRDefault="00DC2457" w:rsidP="00DC2457">
            <w:pPr>
              <w:suppressAutoHyphens w:val="0"/>
              <w:textAlignment w:val="baseline"/>
              <w:rPr>
                <w:rFonts w:ascii="Bierstadt Display" w:hAnsi="Bierstadt Display" w:cs="Segoe UI"/>
                <w:lang w:val="es-EC" w:eastAsia="es-EC"/>
              </w:rPr>
            </w:pPr>
            <w:r w:rsidRPr="00DC2457">
              <w:rPr>
                <w:rFonts w:ascii="Bierstadt Display" w:hAnsi="Bierstadt Display" w:cs="Calibri"/>
                <w:b/>
                <w:bCs/>
                <w:lang w:val="es-EC" w:eastAsia="es-EC"/>
              </w:rPr>
              <w:t>Complejidad: alta</w:t>
            </w:r>
            <w:r w:rsidRPr="00DC2457">
              <w:rPr>
                <w:rFonts w:ascii="Bierstadt Display" w:hAnsi="Bierstadt Display" w:cs="Calibri"/>
                <w:lang w:val="es-EC" w:eastAsia="es-EC"/>
              </w:rPr>
              <w:t> </w:t>
            </w:r>
          </w:p>
        </w:tc>
        <w:tc>
          <w:tcPr>
            <w:tcW w:w="6315" w:type="dxa"/>
            <w:tcBorders>
              <w:top w:val="single" w:sz="6" w:space="0" w:color="000000"/>
              <w:left w:val="single" w:sz="6" w:space="0" w:color="000000"/>
              <w:bottom w:val="single" w:sz="6" w:space="0" w:color="000000"/>
              <w:right w:val="single" w:sz="6" w:space="0" w:color="000000"/>
            </w:tcBorders>
            <w:shd w:val="clear" w:color="auto" w:fill="auto"/>
            <w:hideMark/>
          </w:tcPr>
          <w:p w14:paraId="4256551B" w14:textId="77777777" w:rsidR="00DC2457" w:rsidRPr="00DC2457" w:rsidRDefault="00DC2457" w:rsidP="00DC2457">
            <w:pPr>
              <w:suppressAutoHyphens w:val="0"/>
              <w:textAlignment w:val="baseline"/>
              <w:rPr>
                <w:rFonts w:ascii="Bierstadt Display" w:hAnsi="Bierstadt Display" w:cs="Segoe UI"/>
                <w:b/>
                <w:bCs/>
                <w:lang w:val="es-EC" w:eastAsia="es-EC"/>
              </w:rPr>
            </w:pPr>
            <w:r w:rsidRPr="00DC2457">
              <w:rPr>
                <w:rFonts w:ascii="Bierstadt Display" w:hAnsi="Bierstadt Display" w:cs="Segoe UI"/>
                <w:b/>
                <w:bCs/>
                <w:lang w:val="es-EC" w:eastAsia="es-EC"/>
              </w:rPr>
              <w:t xml:space="preserve">Prioridad: Alta </w:t>
            </w:r>
          </w:p>
        </w:tc>
      </w:tr>
      <w:tr w:rsidR="00DC2457" w:rsidRPr="00DC2457" w14:paraId="09C8DB68" w14:textId="77777777" w:rsidTr="005B22D6">
        <w:trPr>
          <w:trHeight w:val="270"/>
        </w:trPr>
        <w:tc>
          <w:tcPr>
            <w:tcW w:w="1605" w:type="dxa"/>
            <w:tcBorders>
              <w:top w:val="single" w:sz="6" w:space="0" w:color="000000"/>
              <w:left w:val="single" w:sz="6" w:space="0" w:color="000000"/>
              <w:bottom w:val="single" w:sz="6" w:space="0" w:color="000000"/>
              <w:right w:val="single" w:sz="6" w:space="0" w:color="000000"/>
            </w:tcBorders>
            <w:shd w:val="clear" w:color="auto" w:fill="CCCCCC"/>
            <w:hideMark/>
          </w:tcPr>
          <w:p w14:paraId="2ED96B1A" w14:textId="77777777" w:rsidR="00DC2457" w:rsidRPr="00DC2457" w:rsidRDefault="00DC2457" w:rsidP="00DC2457">
            <w:pPr>
              <w:suppressAutoHyphens w:val="0"/>
              <w:textAlignment w:val="baseline"/>
              <w:rPr>
                <w:rFonts w:ascii="Bierstadt Display" w:hAnsi="Bierstadt Display" w:cs="Segoe UI"/>
                <w:b/>
                <w:bCs/>
                <w:lang w:val="es-EC" w:eastAsia="es-EC"/>
              </w:rPr>
            </w:pPr>
            <w:r w:rsidRPr="00DC2457">
              <w:rPr>
                <w:rFonts w:ascii="Bierstadt Display" w:hAnsi="Bierstadt Display" w:cs="Segoe UI"/>
                <w:b/>
                <w:bCs/>
                <w:lang w:val="es-EC" w:eastAsia="es-EC"/>
              </w:rPr>
              <w:t xml:space="preserve">Requerimientos </w:t>
            </w:r>
            <w:proofErr w:type="gramStart"/>
            <w:r w:rsidRPr="00DC2457">
              <w:rPr>
                <w:rFonts w:ascii="Bierstadt Display" w:hAnsi="Bierstadt Display" w:cs="Segoe UI"/>
                <w:b/>
                <w:bCs/>
                <w:lang w:val="es-EC" w:eastAsia="es-EC"/>
              </w:rPr>
              <w:t>asociados :</w:t>
            </w:r>
            <w:proofErr w:type="gramEnd"/>
            <w:r w:rsidRPr="00DC2457">
              <w:rPr>
                <w:rFonts w:ascii="Bierstadt Display" w:hAnsi="Bierstadt Display" w:cs="Segoe UI"/>
                <w:b/>
                <w:bCs/>
                <w:lang w:val="es-EC" w:eastAsia="es-EC"/>
              </w:rPr>
              <w:t xml:space="preserve"> RF-32 </w:t>
            </w:r>
          </w:p>
        </w:tc>
        <w:tc>
          <w:tcPr>
            <w:tcW w:w="6315" w:type="dxa"/>
            <w:tcBorders>
              <w:top w:val="single" w:sz="6" w:space="0" w:color="000000"/>
              <w:left w:val="single" w:sz="6" w:space="0" w:color="000000"/>
              <w:bottom w:val="single" w:sz="6" w:space="0" w:color="000000"/>
              <w:right w:val="single" w:sz="6" w:space="0" w:color="000000"/>
            </w:tcBorders>
            <w:shd w:val="clear" w:color="auto" w:fill="auto"/>
            <w:hideMark/>
          </w:tcPr>
          <w:p w14:paraId="65EE809C" w14:textId="77777777" w:rsidR="00DC2457" w:rsidRPr="00DC2457" w:rsidRDefault="00DC2457" w:rsidP="00DC2457">
            <w:pPr>
              <w:suppressAutoHyphens w:val="0"/>
              <w:textAlignment w:val="baseline"/>
              <w:rPr>
                <w:rFonts w:ascii="Bierstadt Display" w:hAnsi="Bierstadt Display" w:cs="Segoe UI"/>
                <w:lang w:val="es-EC" w:eastAsia="es-EC"/>
              </w:rPr>
            </w:pPr>
            <w:r w:rsidRPr="00DC2457">
              <w:rPr>
                <w:rFonts w:ascii="Bierstadt Display" w:hAnsi="Bierstadt Display" w:cs="Segoe UI"/>
                <w:lang w:val="es-EC" w:eastAsia="es-EC"/>
              </w:rPr>
              <w:t xml:space="preserve">Información que haya sido creada u obtenida por el OSINERG </w:t>
            </w:r>
          </w:p>
        </w:tc>
      </w:tr>
      <w:tr w:rsidR="00DC2457" w:rsidRPr="00DC2457" w14:paraId="5EA5C12C" w14:textId="77777777" w:rsidTr="005B22D6">
        <w:trPr>
          <w:trHeight w:val="345"/>
        </w:trPr>
        <w:tc>
          <w:tcPr>
            <w:tcW w:w="1605" w:type="dxa"/>
            <w:tcBorders>
              <w:top w:val="single" w:sz="6" w:space="0" w:color="000000"/>
              <w:left w:val="single" w:sz="6" w:space="0" w:color="000000"/>
              <w:bottom w:val="single" w:sz="6" w:space="0" w:color="000000"/>
              <w:right w:val="single" w:sz="6" w:space="0" w:color="000000"/>
            </w:tcBorders>
            <w:shd w:val="clear" w:color="auto" w:fill="CCCCCC"/>
            <w:hideMark/>
          </w:tcPr>
          <w:p w14:paraId="7995EC7C" w14:textId="77777777" w:rsidR="00DC2457" w:rsidRPr="00DC2457" w:rsidRDefault="00DC2457" w:rsidP="00DC2457">
            <w:pPr>
              <w:suppressAutoHyphens w:val="0"/>
              <w:textAlignment w:val="baseline"/>
              <w:rPr>
                <w:rFonts w:ascii="Bierstadt Display" w:hAnsi="Bierstadt Display" w:cs="Segoe UI"/>
                <w:lang w:val="es-EC" w:eastAsia="es-EC"/>
              </w:rPr>
            </w:pPr>
            <w:r w:rsidRPr="00DC2457">
              <w:rPr>
                <w:rFonts w:ascii="Bierstadt Display" w:hAnsi="Bierstadt Display" w:cs="Calibri"/>
                <w:b/>
                <w:bCs/>
                <w:lang w:val="en-US" w:eastAsia="es-EC"/>
              </w:rPr>
              <w:t>Tipo:</w:t>
            </w:r>
            <w:r w:rsidRPr="00DC2457">
              <w:rPr>
                <w:rFonts w:ascii="Bierstadt Display" w:hAnsi="Bierstadt Display" w:cs="Calibri"/>
                <w:lang w:val="es-EC" w:eastAsia="es-EC"/>
              </w:rPr>
              <w:t> </w:t>
            </w:r>
          </w:p>
        </w:tc>
        <w:tc>
          <w:tcPr>
            <w:tcW w:w="6315" w:type="dxa"/>
            <w:tcBorders>
              <w:top w:val="single" w:sz="6" w:space="0" w:color="000000"/>
              <w:left w:val="single" w:sz="6" w:space="0" w:color="000000"/>
              <w:bottom w:val="single" w:sz="6" w:space="0" w:color="000000"/>
              <w:right w:val="single" w:sz="6" w:space="0" w:color="000000"/>
            </w:tcBorders>
            <w:shd w:val="clear" w:color="auto" w:fill="auto"/>
            <w:hideMark/>
          </w:tcPr>
          <w:p w14:paraId="079E4ABC" w14:textId="77777777" w:rsidR="00DC2457" w:rsidRPr="00DC2457" w:rsidRDefault="00DC2457" w:rsidP="00DC2457">
            <w:pPr>
              <w:suppressAutoHyphens w:val="0"/>
              <w:textAlignment w:val="baseline"/>
              <w:rPr>
                <w:rFonts w:ascii="Bierstadt Display" w:hAnsi="Bierstadt Display" w:cs="Segoe UI"/>
                <w:lang w:val="es-EC" w:eastAsia="es-EC"/>
              </w:rPr>
            </w:pPr>
            <w:r w:rsidRPr="00DC2457">
              <w:rPr>
                <w:rFonts w:ascii="Bierstadt Display" w:hAnsi="Bierstadt Display" w:cs="Calibri"/>
                <w:lang w:eastAsia="es-EC"/>
              </w:rPr>
              <w:t xml:space="preserve">FUNCIONAL DE INFORMACION </w:t>
            </w:r>
          </w:p>
        </w:tc>
      </w:tr>
      <w:tr w:rsidR="00DC2457" w:rsidRPr="00DC2457" w14:paraId="32ABD359" w14:textId="77777777" w:rsidTr="005B22D6">
        <w:trPr>
          <w:trHeight w:val="990"/>
        </w:trPr>
        <w:tc>
          <w:tcPr>
            <w:tcW w:w="1605" w:type="dxa"/>
            <w:tcBorders>
              <w:top w:val="single" w:sz="6" w:space="0" w:color="000000"/>
              <w:left w:val="single" w:sz="6" w:space="0" w:color="000000"/>
              <w:bottom w:val="single" w:sz="6" w:space="0" w:color="000000"/>
              <w:right w:val="single" w:sz="6" w:space="0" w:color="000000"/>
            </w:tcBorders>
            <w:shd w:val="clear" w:color="auto" w:fill="CCCCCC"/>
            <w:hideMark/>
          </w:tcPr>
          <w:p w14:paraId="17F09BA4" w14:textId="77777777" w:rsidR="00DC2457" w:rsidRPr="00DC2457" w:rsidRDefault="00DC2457" w:rsidP="00DC2457">
            <w:pPr>
              <w:suppressAutoHyphens w:val="0"/>
              <w:textAlignment w:val="baseline"/>
              <w:rPr>
                <w:rFonts w:ascii="Bierstadt Display" w:hAnsi="Bierstadt Display" w:cs="Segoe UI"/>
                <w:lang w:val="es-EC" w:eastAsia="es-EC"/>
              </w:rPr>
            </w:pPr>
            <w:r w:rsidRPr="00DC2457">
              <w:rPr>
                <w:rFonts w:ascii="Bierstadt Display" w:hAnsi="Bierstadt Display" w:cs="Calibri"/>
                <w:b/>
                <w:bCs/>
                <w:lang w:eastAsia="es-EC"/>
              </w:rPr>
              <w:t>Detalles de requisitos y restricciones:</w:t>
            </w:r>
            <w:r w:rsidRPr="00DC2457">
              <w:rPr>
                <w:rFonts w:ascii="Bierstadt Display" w:hAnsi="Bierstadt Display" w:cs="Calibri"/>
                <w:lang w:val="es-EC" w:eastAsia="es-EC"/>
              </w:rPr>
              <w:t> </w:t>
            </w:r>
          </w:p>
        </w:tc>
        <w:tc>
          <w:tcPr>
            <w:tcW w:w="6315" w:type="dxa"/>
            <w:tcBorders>
              <w:top w:val="single" w:sz="6" w:space="0" w:color="000000"/>
              <w:left w:val="single" w:sz="6" w:space="0" w:color="000000"/>
              <w:bottom w:val="single" w:sz="6" w:space="0" w:color="000000"/>
              <w:right w:val="single" w:sz="6" w:space="0" w:color="000000"/>
            </w:tcBorders>
            <w:shd w:val="clear" w:color="auto" w:fill="auto"/>
            <w:hideMark/>
          </w:tcPr>
          <w:p w14:paraId="048F9037" w14:textId="77777777" w:rsidR="00DC2457" w:rsidRPr="00DC2457" w:rsidRDefault="00DC2457" w:rsidP="00736B86">
            <w:pPr>
              <w:numPr>
                <w:ilvl w:val="0"/>
                <w:numId w:val="86"/>
              </w:numPr>
              <w:suppressAutoHyphens w:val="0"/>
              <w:spacing w:after="160" w:line="259" w:lineRule="auto"/>
              <w:contextualSpacing/>
              <w:textAlignment w:val="baseline"/>
              <w:rPr>
                <w:rFonts w:ascii="Bierstadt Display" w:hAnsi="Bierstadt Display" w:cs="Segoe UI"/>
                <w:lang w:val="es-EC" w:eastAsia="es-EC"/>
              </w:rPr>
            </w:pPr>
            <w:r w:rsidRPr="00DC2457">
              <w:rPr>
                <w:rFonts w:ascii="Bierstadt Display" w:hAnsi="Bierstadt Display" w:cs="Segoe UI"/>
                <w:lang w:val="es-EC" w:eastAsia="es-EC"/>
              </w:rPr>
              <w:t>Colocar información de ámbito publica que haya sido publicada por la OSIRENG</w:t>
            </w:r>
          </w:p>
          <w:p w14:paraId="129C32D9" w14:textId="77777777" w:rsidR="00DC2457" w:rsidRPr="00DC2457" w:rsidRDefault="00DC2457" w:rsidP="00736B86">
            <w:pPr>
              <w:numPr>
                <w:ilvl w:val="0"/>
                <w:numId w:val="86"/>
              </w:numPr>
              <w:suppressAutoHyphens w:val="0"/>
              <w:spacing w:after="160" w:line="259" w:lineRule="auto"/>
              <w:contextualSpacing/>
              <w:textAlignment w:val="baseline"/>
              <w:rPr>
                <w:rFonts w:ascii="Bierstadt Display" w:hAnsi="Bierstadt Display" w:cs="Segoe UI"/>
                <w:lang w:val="es-EC" w:eastAsia="es-EC"/>
              </w:rPr>
            </w:pPr>
            <w:r w:rsidRPr="00DC2457">
              <w:rPr>
                <w:rFonts w:ascii="Bierstadt Display" w:hAnsi="Bierstadt Display" w:cs="Segoe UI"/>
                <w:lang w:val="es-EC" w:eastAsia="es-EC"/>
              </w:rPr>
              <w:t xml:space="preserve">El método de entrada seria tipos de información personal como, por ejemplo: Nombre, apellido, Cedula, Artefacto que desea comprar, etc. Todos estos datos son de tipo </w:t>
            </w:r>
            <w:proofErr w:type="spellStart"/>
            <w:r w:rsidRPr="00DC2457">
              <w:rPr>
                <w:rFonts w:ascii="Bierstadt Display" w:hAnsi="Bierstadt Display" w:cs="Segoe UI"/>
                <w:lang w:val="es-EC" w:eastAsia="es-EC"/>
              </w:rPr>
              <w:t>String</w:t>
            </w:r>
            <w:proofErr w:type="spellEnd"/>
            <w:r w:rsidRPr="00DC2457">
              <w:rPr>
                <w:rFonts w:ascii="Bierstadt Display" w:hAnsi="Bierstadt Display" w:cs="Segoe UI"/>
                <w:lang w:val="es-EC" w:eastAsia="es-EC"/>
              </w:rPr>
              <w:t xml:space="preserve">. </w:t>
            </w:r>
          </w:p>
          <w:p w14:paraId="0D577066" w14:textId="77777777" w:rsidR="00DC2457" w:rsidRPr="00DC2457" w:rsidRDefault="00DC2457" w:rsidP="00736B86">
            <w:pPr>
              <w:numPr>
                <w:ilvl w:val="0"/>
                <w:numId w:val="86"/>
              </w:numPr>
              <w:suppressAutoHyphens w:val="0"/>
              <w:spacing w:after="160" w:line="259" w:lineRule="auto"/>
              <w:contextualSpacing/>
              <w:textAlignment w:val="baseline"/>
              <w:rPr>
                <w:rFonts w:ascii="Bierstadt Display" w:hAnsi="Bierstadt Display" w:cs="Segoe UI"/>
                <w:lang w:val="es-EC" w:eastAsia="es-EC"/>
              </w:rPr>
            </w:pPr>
            <w:r w:rsidRPr="00DC2457">
              <w:rPr>
                <w:rFonts w:ascii="Bierstadt Display" w:hAnsi="Bierstadt Display" w:cs="Segoe UI"/>
                <w:lang w:val="es-EC" w:eastAsia="es-EC"/>
              </w:rPr>
              <w:t xml:space="preserve">Los Datos que tiene por salida son los especificados con anterioridad además del valor de cada producto y si obtiene descuento o no. </w:t>
            </w:r>
          </w:p>
          <w:p w14:paraId="6E7FAA0E" w14:textId="77777777" w:rsidR="00DC2457" w:rsidRPr="00DC2457" w:rsidRDefault="00DC2457" w:rsidP="00736B86">
            <w:pPr>
              <w:numPr>
                <w:ilvl w:val="0"/>
                <w:numId w:val="86"/>
              </w:numPr>
              <w:suppressAutoHyphens w:val="0"/>
              <w:spacing w:after="160" w:line="259" w:lineRule="auto"/>
              <w:contextualSpacing/>
              <w:textAlignment w:val="baseline"/>
              <w:rPr>
                <w:rFonts w:ascii="Bierstadt Display" w:hAnsi="Bierstadt Display" w:cs="Segoe UI"/>
                <w:lang w:val="es-EC" w:eastAsia="es-EC"/>
              </w:rPr>
            </w:pPr>
            <w:r w:rsidRPr="00DC2457">
              <w:rPr>
                <w:rFonts w:ascii="Bierstadt Display" w:hAnsi="Bierstadt Display" w:cs="Segoe UI"/>
                <w:lang w:val="es-EC" w:eastAsia="es-EC"/>
              </w:rPr>
              <w:t xml:space="preserve">Salida en forma de lista </w:t>
            </w:r>
          </w:p>
        </w:tc>
      </w:tr>
      <w:tr w:rsidR="00DC2457" w:rsidRPr="00DC2457" w14:paraId="5E1573CC" w14:textId="77777777" w:rsidTr="005B22D6">
        <w:trPr>
          <w:trHeight w:val="855"/>
        </w:trPr>
        <w:tc>
          <w:tcPr>
            <w:tcW w:w="1605" w:type="dxa"/>
            <w:tcBorders>
              <w:top w:val="single" w:sz="6" w:space="0" w:color="000000"/>
              <w:left w:val="single" w:sz="6" w:space="0" w:color="000000"/>
              <w:bottom w:val="single" w:sz="6" w:space="0" w:color="000000"/>
              <w:right w:val="single" w:sz="6" w:space="0" w:color="000000"/>
            </w:tcBorders>
            <w:shd w:val="clear" w:color="auto" w:fill="CCCCCC"/>
            <w:hideMark/>
          </w:tcPr>
          <w:p w14:paraId="04D7C558" w14:textId="77777777" w:rsidR="00DC2457" w:rsidRPr="00DC2457" w:rsidRDefault="00DC2457" w:rsidP="00DC2457">
            <w:pPr>
              <w:suppressAutoHyphens w:val="0"/>
              <w:textAlignment w:val="baseline"/>
              <w:rPr>
                <w:rFonts w:ascii="Bierstadt Display" w:hAnsi="Bierstadt Display" w:cs="Segoe UI"/>
                <w:lang w:val="es-EC" w:eastAsia="es-EC"/>
              </w:rPr>
            </w:pPr>
            <w:r w:rsidRPr="00DC2457">
              <w:rPr>
                <w:rFonts w:ascii="Bierstadt Display" w:hAnsi="Bierstadt Display" w:cs="Calibri"/>
                <w:b/>
                <w:bCs/>
                <w:lang w:eastAsia="es-EC"/>
              </w:rPr>
              <w:t>Fecha de revisión y versión:</w:t>
            </w:r>
            <w:r w:rsidRPr="00DC2457">
              <w:rPr>
                <w:rFonts w:ascii="Bierstadt Display" w:hAnsi="Bierstadt Display" w:cs="Calibri"/>
                <w:lang w:val="es-EC" w:eastAsia="es-EC"/>
              </w:rPr>
              <w:t> </w:t>
            </w:r>
          </w:p>
        </w:tc>
        <w:tc>
          <w:tcPr>
            <w:tcW w:w="6315" w:type="dxa"/>
            <w:tcBorders>
              <w:top w:val="single" w:sz="6" w:space="0" w:color="000000"/>
              <w:left w:val="single" w:sz="6" w:space="0" w:color="000000"/>
              <w:bottom w:val="single" w:sz="6" w:space="0" w:color="000000"/>
              <w:right w:val="single" w:sz="6" w:space="0" w:color="000000"/>
            </w:tcBorders>
            <w:shd w:val="clear" w:color="auto" w:fill="auto"/>
            <w:hideMark/>
          </w:tcPr>
          <w:p w14:paraId="64BA636F" w14:textId="77777777" w:rsidR="00DC2457" w:rsidRPr="00DC2457" w:rsidRDefault="00DC2457" w:rsidP="00DC2457">
            <w:pPr>
              <w:suppressAutoHyphens w:val="0"/>
              <w:textAlignment w:val="baseline"/>
              <w:rPr>
                <w:rFonts w:ascii="Bierstadt Display" w:hAnsi="Bierstadt Display" w:cs="Segoe UI"/>
                <w:lang w:val="es-EC" w:eastAsia="es-EC"/>
              </w:rPr>
            </w:pPr>
            <w:r w:rsidRPr="00DC2457">
              <w:rPr>
                <w:rFonts w:ascii="Bierstadt Display" w:hAnsi="Bierstadt Display" w:cs="Calibri"/>
                <w:lang w:val="en-US" w:eastAsia="es-EC"/>
              </w:rPr>
              <w:t>20/05/2023</w:t>
            </w:r>
            <w:r w:rsidRPr="00DC2457">
              <w:rPr>
                <w:rFonts w:ascii="Bierstadt Display" w:hAnsi="Bierstadt Display" w:cs="Calibri"/>
                <w:lang w:val="es-EC" w:eastAsia="es-EC"/>
              </w:rPr>
              <w:t> </w:t>
            </w:r>
          </w:p>
          <w:p w14:paraId="5D858871" w14:textId="77777777" w:rsidR="00DC2457" w:rsidRPr="00DC2457" w:rsidRDefault="00DC2457" w:rsidP="00DC2457">
            <w:pPr>
              <w:suppressAutoHyphens w:val="0"/>
              <w:textAlignment w:val="baseline"/>
              <w:rPr>
                <w:rFonts w:ascii="Bierstadt Display" w:hAnsi="Bierstadt Display" w:cs="Segoe UI"/>
                <w:lang w:val="es-EC" w:eastAsia="es-EC"/>
              </w:rPr>
            </w:pPr>
            <w:r w:rsidRPr="00DC2457">
              <w:rPr>
                <w:rFonts w:ascii="Bierstadt Display" w:hAnsi="Bierstadt Display" w:cs="Calibri"/>
                <w:lang w:val="en-US" w:eastAsia="es-EC"/>
              </w:rPr>
              <w:t>Versión1.0</w:t>
            </w:r>
            <w:r w:rsidRPr="00DC2457">
              <w:rPr>
                <w:rFonts w:ascii="Bierstadt Display" w:hAnsi="Bierstadt Display" w:cs="Calibri"/>
                <w:lang w:val="es-EC" w:eastAsia="es-EC"/>
              </w:rPr>
              <w:t> </w:t>
            </w:r>
          </w:p>
          <w:p w14:paraId="66D03F33" w14:textId="77777777" w:rsidR="00DC2457" w:rsidRPr="00DC2457" w:rsidRDefault="00DC2457" w:rsidP="00DC2457">
            <w:pPr>
              <w:suppressAutoHyphens w:val="0"/>
              <w:textAlignment w:val="baseline"/>
              <w:rPr>
                <w:rFonts w:ascii="Bierstadt Display" w:hAnsi="Bierstadt Display" w:cs="Segoe UI"/>
                <w:lang w:val="es-EC" w:eastAsia="es-EC"/>
              </w:rPr>
            </w:pPr>
            <w:r w:rsidRPr="00DC2457">
              <w:rPr>
                <w:rFonts w:ascii="Bierstadt Display" w:hAnsi="Bierstadt Display" w:cs="Calibri"/>
                <w:lang w:val="es-EC" w:eastAsia="es-EC"/>
              </w:rPr>
              <w:t> </w:t>
            </w:r>
          </w:p>
        </w:tc>
      </w:tr>
      <w:bookmarkEnd w:id="51"/>
    </w:tbl>
    <w:p w14:paraId="2DFBC2E5" w14:textId="77777777" w:rsidR="00A24ED9" w:rsidRPr="00A23077" w:rsidRDefault="00A24ED9" w:rsidP="00A24ED9">
      <w:pPr>
        <w:suppressAutoHyphens w:val="0"/>
        <w:spacing w:after="160" w:line="480" w:lineRule="auto"/>
        <w:ind w:firstLine="720"/>
        <w:rPr>
          <w:rFonts w:ascii="Bierstadt Display" w:eastAsia="Calibri" w:hAnsi="Bierstadt Display"/>
          <w:lang w:val="es-EC" w:eastAsia="en-US"/>
        </w:rPr>
      </w:pPr>
    </w:p>
    <w:p w14:paraId="7A1310D9" w14:textId="77777777" w:rsidR="00DC2457" w:rsidRPr="00A23077" w:rsidRDefault="00DC2457" w:rsidP="00A24ED9">
      <w:pPr>
        <w:suppressAutoHyphens w:val="0"/>
        <w:spacing w:after="160" w:line="480" w:lineRule="auto"/>
        <w:ind w:firstLine="720"/>
        <w:rPr>
          <w:rFonts w:ascii="Bierstadt Display" w:eastAsia="Calibri" w:hAnsi="Bierstadt Display"/>
          <w:lang w:val="es-EC" w:eastAsia="en-US"/>
        </w:rPr>
      </w:pPr>
    </w:p>
    <w:p w14:paraId="157F4A3A" w14:textId="77777777" w:rsidR="00DC2457" w:rsidRPr="00A23077" w:rsidRDefault="00DC2457" w:rsidP="00A24ED9">
      <w:pPr>
        <w:suppressAutoHyphens w:val="0"/>
        <w:spacing w:after="160" w:line="480" w:lineRule="auto"/>
        <w:ind w:firstLine="720"/>
        <w:rPr>
          <w:rFonts w:ascii="Bierstadt Display" w:eastAsia="Calibri" w:hAnsi="Bierstadt Display"/>
          <w:lang w:val="es-EC" w:eastAsia="en-U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4"/>
        <w:gridCol w:w="6315"/>
      </w:tblGrid>
      <w:tr w:rsidR="00A24ED9" w:rsidRPr="00A24ED9" w14:paraId="7FD06DE6" w14:textId="77777777" w:rsidTr="005B22D6">
        <w:trPr>
          <w:trHeight w:val="345"/>
        </w:trPr>
        <w:tc>
          <w:tcPr>
            <w:tcW w:w="1605" w:type="dxa"/>
            <w:tcBorders>
              <w:top w:val="single" w:sz="6" w:space="0" w:color="000000"/>
              <w:left w:val="single" w:sz="6" w:space="0" w:color="000000"/>
              <w:bottom w:val="single" w:sz="6" w:space="0" w:color="000000"/>
              <w:right w:val="single" w:sz="6" w:space="0" w:color="000000"/>
            </w:tcBorders>
            <w:shd w:val="clear" w:color="auto" w:fill="CCCCCC"/>
            <w:hideMark/>
          </w:tcPr>
          <w:p w14:paraId="44203060" w14:textId="77777777" w:rsidR="00A24ED9" w:rsidRPr="00A24ED9" w:rsidRDefault="00A24ED9" w:rsidP="00A24ED9">
            <w:pPr>
              <w:suppressAutoHyphens w:val="0"/>
              <w:textAlignment w:val="baseline"/>
              <w:rPr>
                <w:rFonts w:ascii="Bierstadt Display" w:hAnsi="Bierstadt Display" w:cs="Segoe UI"/>
                <w:b/>
                <w:bCs/>
                <w:lang w:val="es-EC" w:eastAsia="es-EC"/>
              </w:rPr>
            </w:pPr>
            <w:r w:rsidRPr="00A24ED9">
              <w:rPr>
                <w:rFonts w:ascii="Bierstadt Display" w:hAnsi="Bierstadt Display" w:cs="Segoe UI"/>
                <w:b/>
                <w:bCs/>
                <w:lang w:val="es-EC" w:eastAsia="es-EC"/>
              </w:rPr>
              <w:t xml:space="preserve">IDENTIFICADOR CASO DE USO </w:t>
            </w:r>
          </w:p>
          <w:p w14:paraId="21ECAAC5" w14:textId="431A538B" w:rsidR="00A24ED9" w:rsidRPr="00A24ED9" w:rsidRDefault="00A24ED9" w:rsidP="00A24ED9">
            <w:pPr>
              <w:suppressAutoHyphens w:val="0"/>
              <w:textAlignment w:val="baseline"/>
              <w:rPr>
                <w:rFonts w:ascii="Bierstadt Display" w:hAnsi="Bierstadt Display" w:cs="Segoe UI"/>
                <w:b/>
                <w:bCs/>
                <w:lang w:val="es-EC" w:eastAsia="es-EC"/>
              </w:rPr>
            </w:pPr>
            <w:r w:rsidRPr="00A24ED9">
              <w:rPr>
                <w:rFonts w:ascii="Bierstadt Display" w:hAnsi="Bierstadt Display" w:cs="Segoe UI"/>
                <w:b/>
                <w:bCs/>
                <w:lang w:val="es-EC" w:eastAsia="es-EC"/>
              </w:rPr>
              <w:t>CU-</w:t>
            </w:r>
            <w:r w:rsidR="00DC2457">
              <w:rPr>
                <w:rFonts w:ascii="Bierstadt Display" w:hAnsi="Bierstadt Display" w:cs="Segoe UI"/>
                <w:b/>
                <w:bCs/>
                <w:lang w:val="es-EC" w:eastAsia="es-EC"/>
              </w:rPr>
              <w:t>23</w:t>
            </w:r>
          </w:p>
        </w:tc>
        <w:tc>
          <w:tcPr>
            <w:tcW w:w="6315" w:type="dxa"/>
            <w:tcBorders>
              <w:top w:val="single" w:sz="6" w:space="0" w:color="000000"/>
              <w:left w:val="single" w:sz="6" w:space="0" w:color="000000"/>
              <w:bottom w:val="single" w:sz="6" w:space="0" w:color="000000"/>
              <w:right w:val="single" w:sz="6" w:space="0" w:color="000000"/>
            </w:tcBorders>
            <w:shd w:val="clear" w:color="auto" w:fill="auto"/>
            <w:hideMark/>
          </w:tcPr>
          <w:p w14:paraId="0F5FFD85" w14:textId="77777777" w:rsidR="00A24ED9" w:rsidRPr="00A24ED9" w:rsidRDefault="00A24ED9" w:rsidP="00A24ED9">
            <w:pPr>
              <w:suppressAutoHyphens w:val="0"/>
              <w:textAlignment w:val="baseline"/>
              <w:rPr>
                <w:rFonts w:ascii="Bierstadt Display" w:hAnsi="Bierstadt Display" w:cs="Segoe UI"/>
                <w:b/>
                <w:bCs/>
                <w:lang w:val="es-EC" w:eastAsia="es-EC"/>
              </w:rPr>
            </w:pPr>
            <w:r w:rsidRPr="00A24ED9">
              <w:rPr>
                <w:rFonts w:ascii="Bierstadt Display" w:hAnsi="Bierstadt Display" w:cs="Segoe UI"/>
                <w:b/>
                <w:bCs/>
                <w:lang w:val="es-EC" w:eastAsia="es-EC"/>
              </w:rPr>
              <w:t xml:space="preserve">Nombre: </w:t>
            </w:r>
          </w:p>
          <w:p w14:paraId="708D8266" w14:textId="77777777" w:rsidR="00A24ED9" w:rsidRPr="00A24ED9" w:rsidRDefault="00A24ED9" w:rsidP="00A24ED9">
            <w:pPr>
              <w:suppressAutoHyphens w:val="0"/>
              <w:textAlignment w:val="baseline"/>
              <w:rPr>
                <w:rFonts w:ascii="Bierstadt Display" w:hAnsi="Bierstadt Display" w:cs="Segoe UI"/>
                <w:lang w:val="es-EC" w:eastAsia="es-EC"/>
              </w:rPr>
            </w:pPr>
            <w:r w:rsidRPr="00A24ED9">
              <w:rPr>
                <w:rFonts w:ascii="Bierstadt Display" w:hAnsi="Bierstadt Display" w:cs="Segoe UI"/>
                <w:lang w:val="es-EC" w:eastAsia="es-EC"/>
              </w:rPr>
              <w:t xml:space="preserve">Registrar mano de obra </w:t>
            </w:r>
          </w:p>
        </w:tc>
      </w:tr>
      <w:tr w:rsidR="00A24ED9" w:rsidRPr="00A24ED9" w14:paraId="33CBC5D4" w14:textId="77777777" w:rsidTr="005B22D6">
        <w:trPr>
          <w:trHeight w:val="315"/>
        </w:trPr>
        <w:tc>
          <w:tcPr>
            <w:tcW w:w="1605" w:type="dxa"/>
            <w:tcBorders>
              <w:top w:val="single" w:sz="6" w:space="0" w:color="000000"/>
              <w:left w:val="single" w:sz="6" w:space="0" w:color="000000"/>
              <w:bottom w:val="single" w:sz="6" w:space="0" w:color="000000"/>
              <w:right w:val="single" w:sz="6" w:space="0" w:color="000000"/>
            </w:tcBorders>
            <w:shd w:val="clear" w:color="auto" w:fill="CCCCCC"/>
            <w:hideMark/>
          </w:tcPr>
          <w:p w14:paraId="7A1511A7" w14:textId="77777777" w:rsidR="00A24ED9" w:rsidRPr="00A24ED9" w:rsidRDefault="00A24ED9" w:rsidP="00A24ED9">
            <w:pPr>
              <w:suppressAutoHyphens w:val="0"/>
              <w:textAlignment w:val="baseline"/>
              <w:rPr>
                <w:rFonts w:ascii="Bierstadt Display" w:hAnsi="Bierstadt Display" w:cs="Segoe UI"/>
                <w:lang w:val="es-EC" w:eastAsia="es-EC"/>
              </w:rPr>
            </w:pPr>
            <w:proofErr w:type="gramStart"/>
            <w:r w:rsidRPr="00A24ED9">
              <w:rPr>
                <w:rFonts w:ascii="Bierstadt Display" w:hAnsi="Bierstadt Display" w:cs="Calibri"/>
                <w:b/>
                <w:bCs/>
                <w:lang w:val="es-EC" w:eastAsia="es-EC"/>
              </w:rPr>
              <w:lastRenderedPageBreak/>
              <w:t>Complejidad :</w:t>
            </w:r>
            <w:proofErr w:type="gramEnd"/>
            <w:r w:rsidRPr="00A24ED9">
              <w:rPr>
                <w:rFonts w:ascii="Bierstadt Display" w:hAnsi="Bierstadt Display" w:cs="Calibri"/>
                <w:b/>
                <w:bCs/>
                <w:lang w:val="es-EC" w:eastAsia="es-EC"/>
              </w:rPr>
              <w:t xml:space="preserve"> alta</w:t>
            </w:r>
            <w:r w:rsidRPr="00A24ED9">
              <w:rPr>
                <w:rFonts w:ascii="Bierstadt Display" w:hAnsi="Bierstadt Display" w:cs="Calibri"/>
                <w:lang w:val="es-EC" w:eastAsia="es-EC"/>
              </w:rPr>
              <w:t> </w:t>
            </w:r>
          </w:p>
        </w:tc>
        <w:tc>
          <w:tcPr>
            <w:tcW w:w="6315" w:type="dxa"/>
            <w:tcBorders>
              <w:top w:val="single" w:sz="6" w:space="0" w:color="000000"/>
              <w:left w:val="single" w:sz="6" w:space="0" w:color="000000"/>
              <w:bottom w:val="single" w:sz="6" w:space="0" w:color="000000"/>
              <w:right w:val="single" w:sz="6" w:space="0" w:color="000000"/>
            </w:tcBorders>
            <w:shd w:val="clear" w:color="auto" w:fill="auto"/>
            <w:hideMark/>
          </w:tcPr>
          <w:p w14:paraId="155332AD" w14:textId="77777777" w:rsidR="00A24ED9" w:rsidRPr="00A24ED9" w:rsidRDefault="00A24ED9" w:rsidP="00A24ED9">
            <w:pPr>
              <w:suppressAutoHyphens w:val="0"/>
              <w:textAlignment w:val="baseline"/>
              <w:rPr>
                <w:rFonts w:ascii="Bierstadt Display" w:hAnsi="Bierstadt Display" w:cs="Segoe UI"/>
                <w:lang w:val="es-EC" w:eastAsia="es-EC"/>
              </w:rPr>
            </w:pPr>
            <w:r w:rsidRPr="00A24ED9">
              <w:rPr>
                <w:rFonts w:ascii="Bierstadt Display" w:hAnsi="Bierstadt Display" w:cs="Segoe UI"/>
                <w:lang w:val="es-EC" w:eastAsia="es-EC"/>
              </w:rPr>
              <w:t xml:space="preserve">Prioridad: media  </w:t>
            </w:r>
          </w:p>
        </w:tc>
      </w:tr>
      <w:tr w:rsidR="00A24ED9" w:rsidRPr="00A24ED9" w14:paraId="6FBF3B0D" w14:textId="77777777" w:rsidTr="005B22D6">
        <w:trPr>
          <w:trHeight w:val="270"/>
        </w:trPr>
        <w:tc>
          <w:tcPr>
            <w:tcW w:w="1605" w:type="dxa"/>
            <w:tcBorders>
              <w:top w:val="single" w:sz="6" w:space="0" w:color="000000"/>
              <w:left w:val="single" w:sz="6" w:space="0" w:color="000000"/>
              <w:bottom w:val="single" w:sz="6" w:space="0" w:color="000000"/>
              <w:right w:val="single" w:sz="6" w:space="0" w:color="000000"/>
            </w:tcBorders>
            <w:shd w:val="clear" w:color="auto" w:fill="CCCCCC"/>
            <w:hideMark/>
          </w:tcPr>
          <w:p w14:paraId="2B712B96" w14:textId="77777777" w:rsidR="00A24ED9" w:rsidRPr="00A24ED9" w:rsidRDefault="00A24ED9" w:rsidP="00A24ED9">
            <w:pPr>
              <w:suppressAutoHyphens w:val="0"/>
              <w:textAlignment w:val="baseline"/>
              <w:rPr>
                <w:rFonts w:ascii="Bierstadt Display" w:hAnsi="Bierstadt Display" w:cs="Segoe UI"/>
                <w:lang w:val="es-EC" w:eastAsia="es-EC"/>
              </w:rPr>
            </w:pPr>
            <w:proofErr w:type="spellStart"/>
            <w:r w:rsidRPr="00A24ED9">
              <w:rPr>
                <w:rFonts w:ascii="Bierstadt Display" w:hAnsi="Bierstadt Display" w:cs="Calibri"/>
                <w:b/>
                <w:bCs/>
                <w:lang w:val="en-US" w:eastAsia="es-EC"/>
              </w:rPr>
              <w:t>Texto</w:t>
            </w:r>
            <w:proofErr w:type="spellEnd"/>
            <w:r w:rsidRPr="00A24ED9">
              <w:rPr>
                <w:rFonts w:ascii="Bierstadt Display" w:hAnsi="Bierstadt Display" w:cs="Calibri"/>
                <w:b/>
                <w:bCs/>
                <w:lang w:val="en-US" w:eastAsia="es-EC"/>
              </w:rPr>
              <w:t>:</w:t>
            </w:r>
            <w:r w:rsidRPr="00A24ED9">
              <w:rPr>
                <w:rFonts w:ascii="Bierstadt Display" w:hAnsi="Bierstadt Display" w:cs="Calibri"/>
                <w:lang w:val="es-EC" w:eastAsia="es-EC"/>
              </w:rPr>
              <w:t> </w:t>
            </w:r>
          </w:p>
        </w:tc>
        <w:tc>
          <w:tcPr>
            <w:tcW w:w="6315" w:type="dxa"/>
            <w:tcBorders>
              <w:top w:val="single" w:sz="6" w:space="0" w:color="000000"/>
              <w:left w:val="single" w:sz="6" w:space="0" w:color="000000"/>
              <w:bottom w:val="single" w:sz="6" w:space="0" w:color="000000"/>
              <w:right w:val="single" w:sz="6" w:space="0" w:color="000000"/>
            </w:tcBorders>
            <w:shd w:val="clear" w:color="auto" w:fill="auto"/>
            <w:hideMark/>
          </w:tcPr>
          <w:p w14:paraId="2FA1DD9A" w14:textId="77777777" w:rsidR="00A24ED9" w:rsidRPr="00A24ED9" w:rsidRDefault="00A24ED9" w:rsidP="00A24ED9">
            <w:pPr>
              <w:suppressAutoHyphens w:val="0"/>
              <w:textAlignment w:val="baseline"/>
              <w:rPr>
                <w:rFonts w:ascii="Bierstadt Display" w:hAnsi="Bierstadt Display" w:cs="Segoe UI"/>
                <w:lang w:val="es-EC" w:eastAsia="es-EC"/>
              </w:rPr>
            </w:pPr>
            <w:r w:rsidRPr="00A24ED9">
              <w:rPr>
                <w:rFonts w:ascii="Bierstadt Display" w:hAnsi="Bierstadt Display" w:cs="Segoe UI"/>
                <w:lang w:val="es-EC" w:eastAsia="es-EC"/>
              </w:rPr>
              <w:t xml:space="preserve">Es el método por el cual se registra el valor de la mano de obra del proyecto </w:t>
            </w:r>
          </w:p>
        </w:tc>
      </w:tr>
      <w:tr w:rsidR="00A24ED9" w:rsidRPr="00A24ED9" w14:paraId="376210F5" w14:textId="77777777" w:rsidTr="005B22D6">
        <w:trPr>
          <w:trHeight w:val="345"/>
        </w:trPr>
        <w:tc>
          <w:tcPr>
            <w:tcW w:w="1605" w:type="dxa"/>
            <w:tcBorders>
              <w:top w:val="single" w:sz="6" w:space="0" w:color="000000"/>
              <w:left w:val="single" w:sz="6" w:space="0" w:color="000000"/>
              <w:bottom w:val="single" w:sz="6" w:space="0" w:color="000000"/>
              <w:right w:val="single" w:sz="6" w:space="0" w:color="000000"/>
            </w:tcBorders>
            <w:shd w:val="clear" w:color="auto" w:fill="CCCCCC"/>
            <w:hideMark/>
          </w:tcPr>
          <w:p w14:paraId="16496753" w14:textId="77777777" w:rsidR="00A24ED9" w:rsidRPr="00A24ED9" w:rsidRDefault="00A24ED9" w:rsidP="00A24ED9">
            <w:pPr>
              <w:suppressAutoHyphens w:val="0"/>
              <w:textAlignment w:val="baseline"/>
              <w:rPr>
                <w:rFonts w:ascii="Bierstadt Display" w:hAnsi="Bierstadt Display" w:cs="Segoe UI"/>
                <w:lang w:val="es-EC" w:eastAsia="es-EC"/>
              </w:rPr>
            </w:pPr>
            <w:r w:rsidRPr="00A24ED9">
              <w:rPr>
                <w:rFonts w:ascii="Bierstadt Display" w:hAnsi="Bierstadt Display" w:cs="Calibri"/>
                <w:b/>
                <w:bCs/>
                <w:lang w:val="en-US" w:eastAsia="es-EC"/>
              </w:rPr>
              <w:t>Tipo:</w:t>
            </w:r>
            <w:r w:rsidRPr="00A24ED9">
              <w:rPr>
                <w:rFonts w:ascii="Bierstadt Display" w:hAnsi="Bierstadt Display" w:cs="Calibri"/>
                <w:lang w:val="es-EC" w:eastAsia="es-EC"/>
              </w:rPr>
              <w:t> </w:t>
            </w:r>
          </w:p>
        </w:tc>
        <w:tc>
          <w:tcPr>
            <w:tcW w:w="6315" w:type="dxa"/>
            <w:tcBorders>
              <w:top w:val="single" w:sz="6" w:space="0" w:color="000000"/>
              <w:left w:val="single" w:sz="6" w:space="0" w:color="000000"/>
              <w:bottom w:val="single" w:sz="6" w:space="0" w:color="000000"/>
              <w:right w:val="single" w:sz="6" w:space="0" w:color="000000"/>
            </w:tcBorders>
            <w:shd w:val="clear" w:color="auto" w:fill="auto"/>
            <w:hideMark/>
          </w:tcPr>
          <w:p w14:paraId="190D8989" w14:textId="77777777" w:rsidR="00A24ED9" w:rsidRPr="00A24ED9" w:rsidRDefault="00A24ED9" w:rsidP="00A24ED9">
            <w:pPr>
              <w:suppressAutoHyphens w:val="0"/>
              <w:textAlignment w:val="baseline"/>
              <w:rPr>
                <w:rFonts w:ascii="Bierstadt Display" w:hAnsi="Bierstadt Display" w:cs="Segoe UI"/>
                <w:lang w:val="es-EC" w:eastAsia="es-EC"/>
              </w:rPr>
            </w:pPr>
            <w:r w:rsidRPr="00A24ED9">
              <w:rPr>
                <w:rFonts w:ascii="Bierstadt Display" w:hAnsi="Bierstadt Display" w:cs="Calibri"/>
                <w:lang w:val="es-EC" w:eastAsia="es-EC"/>
              </w:rPr>
              <w:t>Funcional de información  </w:t>
            </w:r>
          </w:p>
        </w:tc>
      </w:tr>
      <w:tr w:rsidR="00A24ED9" w:rsidRPr="00A24ED9" w14:paraId="21263D66" w14:textId="77777777" w:rsidTr="005B22D6">
        <w:trPr>
          <w:trHeight w:val="990"/>
        </w:trPr>
        <w:tc>
          <w:tcPr>
            <w:tcW w:w="1605" w:type="dxa"/>
            <w:tcBorders>
              <w:top w:val="single" w:sz="6" w:space="0" w:color="000000"/>
              <w:left w:val="single" w:sz="6" w:space="0" w:color="000000"/>
              <w:bottom w:val="single" w:sz="6" w:space="0" w:color="000000"/>
              <w:right w:val="single" w:sz="6" w:space="0" w:color="000000"/>
            </w:tcBorders>
            <w:shd w:val="clear" w:color="auto" w:fill="CCCCCC"/>
            <w:hideMark/>
          </w:tcPr>
          <w:p w14:paraId="483145B8" w14:textId="77777777" w:rsidR="00A24ED9" w:rsidRPr="00A24ED9" w:rsidRDefault="00A24ED9" w:rsidP="00A24ED9">
            <w:pPr>
              <w:suppressAutoHyphens w:val="0"/>
              <w:textAlignment w:val="baseline"/>
              <w:rPr>
                <w:rFonts w:ascii="Bierstadt Display" w:hAnsi="Bierstadt Display" w:cs="Segoe UI"/>
                <w:lang w:val="es-EC" w:eastAsia="es-EC"/>
              </w:rPr>
            </w:pPr>
            <w:r w:rsidRPr="00A24ED9">
              <w:rPr>
                <w:rFonts w:ascii="Bierstadt Display" w:hAnsi="Bierstadt Display" w:cs="Calibri"/>
                <w:b/>
                <w:bCs/>
                <w:lang w:eastAsia="es-EC"/>
              </w:rPr>
              <w:t>Detalles de requisitos y restricciones:</w:t>
            </w:r>
            <w:r w:rsidRPr="00A24ED9">
              <w:rPr>
                <w:rFonts w:ascii="Bierstadt Display" w:hAnsi="Bierstadt Display" w:cs="Calibri"/>
                <w:lang w:val="es-EC" w:eastAsia="es-EC"/>
              </w:rPr>
              <w:t> </w:t>
            </w:r>
          </w:p>
        </w:tc>
        <w:tc>
          <w:tcPr>
            <w:tcW w:w="6315" w:type="dxa"/>
            <w:tcBorders>
              <w:top w:val="single" w:sz="6" w:space="0" w:color="000000"/>
              <w:left w:val="single" w:sz="6" w:space="0" w:color="000000"/>
              <w:bottom w:val="single" w:sz="6" w:space="0" w:color="000000"/>
              <w:right w:val="single" w:sz="6" w:space="0" w:color="000000"/>
            </w:tcBorders>
            <w:shd w:val="clear" w:color="auto" w:fill="auto"/>
            <w:hideMark/>
          </w:tcPr>
          <w:p w14:paraId="254C7EF5" w14:textId="77777777" w:rsidR="00A24ED9" w:rsidRPr="00A24ED9" w:rsidRDefault="00A24ED9" w:rsidP="00A24ED9">
            <w:pPr>
              <w:suppressAutoHyphens w:val="0"/>
              <w:textAlignment w:val="baseline"/>
              <w:rPr>
                <w:rFonts w:ascii="Bierstadt Display" w:hAnsi="Bierstadt Display" w:cs="Segoe UI"/>
                <w:lang w:val="es-EC" w:eastAsia="es-EC"/>
              </w:rPr>
            </w:pPr>
            <w:r w:rsidRPr="00A24ED9">
              <w:rPr>
                <w:rFonts w:ascii="Bierstadt Display" w:hAnsi="Bierstadt Display" w:cs="Segoe UI"/>
                <w:lang w:val="es-EC" w:eastAsia="es-EC"/>
              </w:rPr>
              <w:t>El administrador del proyecto o el supervisor de obra inicia el proceso de registro de la mano de obra.</w:t>
            </w:r>
          </w:p>
          <w:p w14:paraId="02AF520D" w14:textId="77777777" w:rsidR="00A24ED9" w:rsidRPr="00A24ED9" w:rsidRDefault="00A24ED9" w:rsidP="00A24ED9">
            <w:pPr>
              <w:suppressAutoHyphens w:val="0"/>
              <w:textAlignment w:val="baseline"/>
              <w:rPr>
                <w:rFonts w:ascii="Bierstadt Display" w:hAnsi="Bierstadt Display" w:cs="Segoe UI"/>
                <w:lang w:val="es-EC" w:eastAsia="es-EC"/>
              </w:rPr>
            </w:pPr>
            <w:r w:rsidRPr="00A24ED9">
              <w:rPr>
                <w:rFonts w:ascii="Bierstadt Display" w:hAnsi="Bierstadt Display" w:cs="Segoe UI"/>
                <w:lang w:val="es-EC" w:eastAsia="es-EC"/>
              </w:rPr>
              <w:t>El sistema muestra un formulario de registro que solicita la información del trabajador, como nombre, apellido, número de identificación, habilidades, experiencia previa, etc.</w:t>
            </w:r>
          </w:p>
          <w:p w14:paraId="1AEB766C" w14:textId="77777777" w:rsidR="00A24ED9" w:rsidRPr="00A24ED9" w:rsidRDefault="00A24ED9" w:rsidP="00A24ED9">
            <w:pPr>
              <w:suppressAutoHyphens w:val="0"/>
              <w:textAlignment w:val="baseline"/>
              <w:rPr>
                <w:rFonts w:ascii="Bierstadt Display" w:hAnsi="Bierstadt Display" w:cs="Segoe UI"/>
                <w:lang w:val="es-EC" w:eastAsia="es-EC"/>
              </w:rPr>
            </w:pPr>
            <w:r w:rsidRPr="00A24ED9">
              <w:rPr>
                <w:rFonts w:ascii="Bierstadt Display" w:hAnsi="Bierstadt Display" w:cs="Segoe UI"/>
                <w:lang w:val="es-EC" w:eastAsia="es-EC"/>
              </w:rPr>
              <w:t>El administrador o el supervisor completan los datos requeridos en el formulario.</w:t>
            </w:r>
          </w:p>
          <w:p w14:paraId="562ABB77" w14:textId="77777777" w:rsidR="00A24ED9" w:rsidRPr="00A24ED9" w:rsidRDefault="00A24ED9" w:rsidP="00A24ED9">
            <w:pPr>
              <w:suppressAutoHyphens w:val="0"/>
              <w:textAlignment w:val="baseline"/>
              <w:rPr>
                <w:rFonts w:ascii="Bierstadt Display" w:hAnsi="Bierstadt Display" w:cs="Segoe UI"/>
                <w:lang w:val="es-EC" w:eastAsia="es-EC"/>
              </w:rPr>
            </w:pPr>
            <w:r w:rsidRPr="00A24ED9">
              <w:rPr>
                <w:rFonts w:ascii="Bierstadt Display" w:hAnsi="Bierstadt Display" w:cs="Segoe UI"/>
                <w:lang w:val="es-EC" w:eastAsia="es-EC"/>
              </w:rPr>
              <w:t xml:space="preserve">El sistema </w:t>
            </w:r>
            <w:proofErr w:type="spellStart"/>
            <w:r w:rsidRPr="00A24ED9">
              <w:rPr>
                <w:rFonts w:ascii="Bierstadt Display" w:hAnsi="Bierstadt Display" w:cs="Segoe UI"/>
                <w:lang w:val="es-EC" w:eastAsia="es-EC"/>
              </w:rPr>
              <w:t>valida</w:t>
            </w:r>
            <w:proofErr w:type="spellEnd"/>
            <w:r w:rsidRPr="00A24ED9">
              <w:rPr>
                <w:rFonts w:ascii="Bierstadt Display" w:hAnsi="Bierstadt Display" w:cs="Segoe UI"/>
                <w:lang w:val="es-EC" w:eastAsia="es-EC"/>
              </w:rPr>
              <w:t xml:space="preserve"> la información ingresada y verifica si el trabajador ya está registrado en el sistema.</w:t>
            </w:r>
          </w:p>
          <w:p w14:paraId="4066B7D8" w14:textId="77777777" w:rsidR="00A24ED9" w:rsidRPr="00A24ED9" w:rsidRDefault="00A24ED9" w:rsidP="00A24ED9">
            <w:pPr>
              <w:suppressAutoHyphens w:val="0"/>
              <w:textAlignment w:val="baseline"/>
              <w:rPr>
                <w:rFonts w:ascii="Bierstadt Display" w:hAnsi="Bierstadt Display" w:cs="Segoe UI"/>
                <w:lang w:val="es-EC" w:eastAsia="es-EC"/>
              </w:rPr>
            </w:pPr>
            <w:r w:rsidRPr="00A24ED9">
              <w:rPr>
                <w:rFonts w:ascii="Bierstadt Display" w:hAnsi="Bierstadt Display" w:cs="Segoe UI"/>
                <w:lang w:val="es-EC" w:eastAsia="es-EC"/>
              </w:rPr>
              <w:t>Si el trabajador no está registrado, se crea un nuevo registro con los datos proporcionados y se le asigna un identificador único.</w:t>
            </w:r>
          </w:p>
          <w:p w14:paraId="3FA7BDB9" w14:textId="77777777" w:rsidR="00A24ED9" w:rsidRPr="00A24ED9" w:rsidRDefault="00A24ED9" w:rsidP="00A24ED9">
            <w:pPr>
              <w:suppressAutoHyphens w:val="0"/>
              <w:textAlignment w:val="baseline"/>
              <w:rPr>
                <w:rFonts w:ascii="Bierstadt Display" w:hAnsi="Bierstadt Display" w:cs="Segoe UI"/>
                <w:lang w:val="es-EC" w:eastAsia="es-EC"/>
              </w:rPr>
            </w:pPr>
            <w:r w:rsidRPr="00A24ED9">
              <w:rPr>
                <w:rFonts w:ascii="Bierstadt Display" w:hAnsi="Bierstadt Display" w:cs="Segoe UI"/>
                <w:lang w:val="es-EC" w:eastAsia="es-EC"/>
              </w:rPr>
              <w:t>Si el trabajador ya está registrado, el sistema actualiza la información existente con los datos más recientes.</w:t>
            </w:r>
          </w:p>
        </w:tc>
      </w:tr>
      <w:tr w:rsidR="00A24ED9" w:rsidRPr="00A24ED9" w14:paraId="1533106F" w14:textId="77777777" w:rsidTr="005B22D6">
        <w:trPr>
          <w:trHeight w:val="855"/>
        </w:trPr>
        <w:tc>
          <w:tcPr>
            <w:tcW w:w="1605" w:type="dxa"/>
            <w:tcBorders>
              <w:top w:val="single" w:sz="6" w:space="0" w:color="000000"/>
              <w:left w:val="single" w:sz="6" w:space="0" w:color="000000"/>
              <w:bottom w:val="single" w:sz="6" w:space="0" w:color="000000"/>
              <w:right w:val="single" w:sz="6" w:space="0" w:color="000000"/>
            </w:tcBorders>
            <w:shd w:val="clear" w:color="auto" w:fill="CCCCCC"/>
            <w:hideMark/>
          </w:tcPr>
          <w:p w14:paraId="530E27B4" w14:textId="77777777" w:rsidR="00A24ED9" w:rsidRPr="00A24ED9" w:rsidRDefault="00A24ED9" w:rsidP="00A24ED9">
            <w:pPr>
              <w:suppressAutoHyphens w:val="0"/>
              <w:textAlignment w:val="baseline"/>
              <w:rPr>
                <w:rFonts w:ascii="Bierstadt Display" w:hAnsi="Bierstadt Display" w:cs="Segoe UI"/>
                <w:lang w:val="es-EC" w:eastAsia="es-EC"/>
              </w:rPr>
            </w:pPr>
            <w:r w:rsidRPr="00A24ED9">
              <w:rPr>
                <w:rFonts w:ascii="Bierstadt Display" w:hAnsi="Bierstadt Display" w:cs="Calibri"/>
                <w:b/>
                <w:bCs/>
                <w:lang w:eastAsia="es-EC"/>
              </w:rPr>
              <w:t>Fecha de revisión y versión:</w:t>
            </w:r>
            <w:r w:rsidRPr="00A24ED9">
              <w:rPr>
                <w:rFonts w:ascii="Bierstadt Display" w:hAnsi="Bierstadt Display" w:cs="Calibri"/>
                <w:lang w:val="es-EC" w:eastAsia="es-EC"/>
              </w:rPr>
              <w:t> </w:t>
            </w:r>
          </w:p>
        </w:tc>
        <w:tc>
          <w:tcPr>
            <w:tcW w:w="6315" w:type="dxa"/>
            <w:tcBorders>
              <w:top w:val="single" w:sz="6" w:space="0" w:color="000000"/>
              <w:left w:val="single" w:sz="6" w:space="0" w:color="000000"/>
              <w:bottom w:val="single" w:sz="6" w:space="0" w:color="000000"/>
              <w:right w:val="single" w:sz="6" w:space="0" w:color="000000"/>
            </w:tcBorders>
            <w:shd w:val="clear" w:color="auto" w:fill="auto"/>
            <w:hideMark/>
          </w:tcPr>
          <w:p w14:paraId="61160053" w14:textId="77777777" w:rsidR="00A24ED9" w:rsidRPr="00A24ED9" w:rsidRDefault="00A24ED9" w:rsidP="00A24ED9">
            <w:pPr>
              <w:suppressAutoHyphens w:val="0"/>
              <w:textAlignment w:val="baseline"/>
              <w:rPr>
                <w:rFonts w:ascii="Bierstadt Display" w:hAnsi="Bierstadt Display" w:cs="Segoe UI"/>
                <w:lang w:val="es-EC" w:eastAsia="es-EC"/>
              </w:rPr>
            </w:pPr>
            <w:r w:rsidRPr="00A24ED9">
              <w:rPr>
                <w:rFonts w:ascii="Bierstadt Display" w:hAnsi="Bierstadt Display" w:cs="Calibri"/>
                <w:lang w:val="en-US" w:eastAsia="es-EC"/>
              </w:rPr>
              <w:t>20/05/2023</w:t>
            </w:r>
            <w:r w:rsidRPr="00A24ED9">
              <w:rPr>
                <w:rFonts w:ascii="Bierstadt Display" w:hAnsi="Bierstadt Display" w:cs="Calibri"/>
                <w:lang w:val="es-EC" w:eastAsia="es-EC"/>
              </w:rPr>
              <w:t> </w:t>
            </w:r>
          </w:p>
          <w:p w14:paraId="24176B7D" w14:textId="77777777" w:rsidR="00A24ED9" w:rsidRPr="00A24ED9" w:rsidRDefault="00A24ED9" w:rsidP="00A24ED9">
            <w:pPr>
              <w:suppressAutoHyphens w:val="0"/>
              <w:textAlignment w:val="baseline"/>
              <w:rPr>
                <w:rFonts w:ascii="Bierstadt Display" w:hAnsi="Bierstadt Display" w:cs="Segoe UI"/>
                <w:lang w:val="es-EC" w:eastAsia="es-EC"/>
              </w:rPr>
            </w:pPr>
            <w:r w:rsidRPr="00A24ED9">
              <w:rPr>
                <w:rFonts w:ascii="Bierstadt Display" w:hAnsi="Bierstadt Display" w:cs="Calibri"/>
                <w:lang w:val="en-US" w:eastAsia="es-EC"/>
              </w:rPr>
              <w:t>Versión1.0</w:t>
            </w:r>
            <w:r w:rsidRPr="00A24ED9">
              <w:rPr>
                <w:rFonts w:ascii="Bierstadt Display" w:hAnsi="Bierstadt Display" w:cs="Calibri"/>
                <w:lang w:val="es-EC" w:eastAsia="es-EC"/>
              </w:rPr>
              <w:t> </w:t>
            </w:r>
          </w:p>
          <w:p w14:paraId="31834D23" w14:textId="77777777" w:rsidR="00A24ED9" w:rsidRPr="00A24ED9" w:rsidRDefault="00A24ED9" w:rsidP="00A24ED9">
            <w:pPr>
              <w:suppressAutoHyphens w:val="0"/>
              <w:textAlignment w:val="baseline"/>
              <w:rPr>
                <w:rFonts w:ascii="Bierstadt Display" w:hAnsi="Bierstadt Display" w:cs="Segoe UI"/>
                <w:lang w:val="es-EC" w:eastAsia="es-EC"/>
              </w:rPr>
            </w:pPr>
            <w:r w:rsidRPr="00A24ED9">
              <w:rPr>
                <w:rFonts w:ascii="Bierstadt Display" w:hAnsi="Bierstadt Display" w:cs="Calibri"/>
                <w:lang w:val="es-EC" w:eastAsia="es-EC"/>
              </w:rPr>
              <w:t> </w:t>
            </w:r>
          </w:p>
        </w:tc>
      </w:tr>
    </w:tbl>
    <w:p w14:paraId="659F3B4C" w14:textId="77777777" w:rsidR="006F058C" w:rsidRDefault="006F058C" w:rsidP="00825621">
      <w:pPr>
        <w:suppressAutoHyphens w:val="0"/>
        <w:spacing w:after="160" w:line="256" w:lineRule="auto"/>
        <w:rPr>
          <w:rFonts w:ascii="Arial" w:eastAsia="Calibri" w:hAnsi="Arial"/>
          <w:sz w:val="22"/>
          <w:szCs w:val="22"/>
          <w:lang w:val="es-EC" w:eastAsia="en-US"/>
        </w:rPr>
      </w:pPr>
    </w:p>
    <w:p w14:paraId="525A0FD8" w14:textId="77777777" w:rsidR="00A24ED9" w:rsidRDefault="00A24ED9" w:rsidP="00825621">
      <w:pPr>
        <w:suppressAutoHyphens w:val="0"/>
        <w:spacing w:after="160" w:line="256" w:lineRule="auto"/>
        <w:rPr>
          <w:rFonts w:ascii="Arial" w:eastAsia="Calibri" w:hAnsi="Arial"/>
          <w:sz w:val="22"/>
          <w:szCs w:val="22"/>
          <w:lang w:val="es-EC" w:eastAsia="en-US"/>
        </w:rPr>
      </w:pPr>
    </w:p>
    <w:tbl>
      <w:tblPr>
        <w:tblW w:w="79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18"/>
        <w:gridCol w:w="6102"/>
      </w:tblGrid>
      <w:tr w:rsidR="00A24ED9" w:rsidRPr="00A24ED9" w14:paraId="2D8A77F3" w14:textId="77777777" w:rsidTr="005B22D6">
        <w:trPr>
          <w:trHeight w:val="345"/>
        </w:trPr>
        <w:tc>
          <w:tcPr>
            <w:tcW w:w="1605" w:type="dxa"/>
            <w:tcBorders>
              <w:top w:val="single" w:sz="6" w:space="0" w:color="000000"/>
              <w:left w:val="single" w:sz="6" w:space="0" w:color="000000"/>
              <w:bottom w:val="single" w:sz="6" w:space="0" w:color="000000"/>
              <w:right w:val="single" w:sz="6" w:space="0" w:color="000000"/>
            </w:tcBorders>
            <w:shd w:val="clear" w:color="auto" w:fill="CCCCCC"/>
            <w:hideMark/>
          </w:tcPr>
          <w:p w14:paraId="22FCB048" w14:textId="77777777" w:rsidR="00A24ED9" w:rsidRPr="00A24ED9" w:rsidRDefault="00A24ED9" w:rsidP="00A24ED9">
            <w:pPr>
              <w:suppressAutoHyphens w:val="0"/>
              <w:textAlignment w:val="baseline"/>
              <w:rPr>
                <w:rFonts w:ascii="Bierstadt Display" w:hAnsi="Bierstadt Display" w:cs="Segoe UI"/>
                <w:b/>
                <w:bCs/>
                <w:lang w:val="es-EC" w:eastAsia="es-EC"/>
              </w:rPr>
            </w:pPr>
            <w:r w:rsidRPr="00A24ED9">
              <w:rPr>
                <w:rFonts w:ascii="Bierstadt Display" w:hAnsi="Bierstadt Display" w:cs="Segoe UI"/>
                <w:b/>
                <w:bCs/>
                <w:lang w:val="es-EC" w:eastAsia="es-EC"/>
              </w:rPr>
              <w:t xml:space="preserve">IDENTIFICADOR CASO DE USO: </w:t>
            </w:r>
          </w:p>
          <w:p w14:paraId="5303884E" w14:textId="158494B3" w:rsidR="00A24ED9" w:rsidRPr="00A24ED9" w:rsidRDefault="00A24ED9" w:rsidP="00A24ED9">
            <w:pPr>
              <w:suppressAutoHyphens w:val="0"/>
              <w:textAlignment w:val="baseline"/>
              <w:rPr>
                <w:rFonts w:ascii="Bierstadt Display" w:hAnsi="Bierstadt Display" w:cs="Segoe UI"/>
                <w:b/>
                <w:bCs/>
                <w:lang w:val="es-EC" w:eastAsia="es-EC"/>
              </w:rPr>
            </w:pPr>
            <w:r w:rsidRPr="00A24ED9">
              <w:rPr>
                <w:rFonts w:ascii="Bierstadt Display" w:hAnsi="Bierstadt Display" w:cs="Segoe UI"/>
                <w:b/>
                <w:bCs/>
                <w:lang w:val="es-EC" w:eastAsia="es-EC"/>
              </w:rPr>
              <w:t>CU-</w:t>
            </w:r>
            <w:r w:rsidR="00DC2457">
              <w:rPr>
                <w:rFonts w:ascii="Bierstadt Display" w:hAnsi="Bierstadt Display" w:cs="Segoe UI"/>
                <w:b/>
                <w:bCs/>
                <w:lang w:val="es-EC" w:eastAsia="es-EC"/>
              </w:rPr>
              <w:t>25</w:t>
            </w:r>
          </w:p>
        </w:tc>
        <w:tc>
          <w:tcPr>
            <w:tcW w:w="6315" w:type="dxa"/>
            <w:tcBorders>
              <w:top w:val="single" w:sz="6" w:space="0" w:color="000000"/>
              <w:left w:val="single" w:sz="6" w:space="0" w:color="000000"/>
              <w:bottom w:val="single" w:sz="6" w:space="0" w:color="000000"/>
              <w:right w:val="single" w:sz="6" w:space="0" w:color="000000"/>
            </w:tcBorders>
            <w:shd w:val="clear" w:color="auto" w:fill="auto"/>
            <w:hideMark/>
          </w:tcPr>
          <w:p w14:paraId="4991037C" w14:textId="77777777" w:rsidR="00A24ED9" w:rsidRPr="00A24ED9" w:rsidRDefault="00A24ED9" w:rsidP="00A24ED9">
            <w:pPr>
              <w:suppressAutoHyphens w:val="0"/>
              <w:textAlignment w:val="baseline"/>
              <w:rPr>
                <w:rFonts w:ascii="Bierstadt Display" w:hAnsi="Bierstadt Display" w:cs="Segoe UI"/>
                <w:lang w:val="es-EC" w:eastAsia="es-EC"/>
              </w:rPr>
            </w:pPr>
            <w:r w:rsidRPr="00A24ED9">
              <w:rPr>
                <w:rFonts w:ascii="Bierstadt Display" w:hAnsi="Bierstadt Display" w:cs="Segoe UI"/>
                <w:lang w:val="es-EC" w:eastAsia="es-EC"/>
              </w:rPr>
              <w:t xml:space="preserve">Nombre: </w:t>
            </w:r>
          </w:p>
          <w:p w14:paraId="5B3F7C25" w14:textId="77777777" w:rsidR="00A24ED9" w:rsidRPr="00A24ED9" w:rsidRDefault="00A24ED9" w:rsidP="00A24ED9">
            <w:pPr>
              <w:suppressAutoHyphens w:val="0"/>
              <w:textAlignment w:val="baseline"/>
              <w:rPr>
                <w:rFonts w:ascii="Bierstadt Display" w:hAnsi="Bierstadt Display" w:cs="Segoe UI"/>
                <w:lang w:val="es-EC" w:eastAsia="es-EC"/>
              </w:rPr>
            </w:pPr>
            <w:r w:rsidRPr="00A24ED9">
              <w:rPr>
                <w:rFonts w:ascii="Bierstadt Display" w:hAnsi="Bierstadt Display" w:cs="Segoe UI"/>
                <w:lang w:val="es-EC" w:eastAsia="es-EC"/>
              </w:rPr>
              <w:t xml:space="preserve">CONTROL DE ACCESO </w:t>
            </w:r>
          </w:p>
        </w:tc>
      </w:tr>
      <w:tr w:rsidR="00A24ED9" w:rsidRPr="00A24ED9" w14:paraId="4641940D" w14:textId="77777777" w:rsidTr="005B22D6">
        <w:trPr>
          <w:trHeight w:val="315"/>
        </w:trPr>
        <w:tc>
          <w:tcPr>
            <w:tcW w:w="1605" w:type="dxa"/>
            <w:tcBorders>
              <w:top w:val="single" w:sz="6" w:space="0" w:color="000000"/>
              <w:left w:val="single" w:sz="6" w:space="0" w:color="000000"/>
              <w:bottom w:val="single" w:sz="6" w:space="0" w:color="000000"/>
              <w:right w:val="single" w:sz="6" w:space="0" w:color="000000"/>
            </w:tcBorders>
            <w:shd w:val="clear" w:color="auto" w:fill="CCCCCC"/>
            <w:hideMark/>
          </w:tcPr>
          <w:p w14:paraId="34287D52" w14:textId="77777777" w:rsidR="00A24ED9" w:rsidRPr="00A24ED9" w:rsidRDefault="00A24ED9" w:rsidP="00A24ED9">
            <w:pPr>
              <w:suppressAutoHyphens w:val="0"/>
              <w:textAlignment w:val="baseline"/>
              <w:rPr>
                <w:rFonts w:ascii="Bierstadt Display" w:hAnsi="Bierstadt Display" w:cs="Segoe UI"/>
                <w:b/>
                <w:bCs/>
                <w:lang w:val="es-EC" w:eastAsia="es-EC"/>
              </w:rPr>
            </w:pPr>
            <w:r w:rsidRPr="00A24ED9">
              <w:rPr>
                <w:rFonts w:ascii="Bierstadt Display" w:hAnsi="Bierstadt Display" w:cs="Segoe UI"/>
                <w:b/>
                <w:bCs/>
                <w:lang w:val="es-EC" w:eastAsia="es-EC"/>
              </w:rPr>
              <w:t>COMPLEJIDAD: ALTA</w:t>
            </w:r>
          </w:p>
        </w:tc>
        <w:tc>
          <w:tcPr>
            <w:tcW w:w="6315" w:type="dxa"/>
            <w:tcBorders>
              <w:top w:val="single" w:sz="6" w:space="0" w:color="000000"/>
              <w:left w:val="single" w:sz="6" w:space="0" w:color="000000"/>
              <w:bottom w:val="single" w:sz="6" w:space="0" w:color="000000"/>
              <w:right w:val="single" w:sz="6" w:space="0" w:color="000000"/>
            </w:tcBorders>
            <w:shd w:val="clear" w:color="auto" w:fill="auto"/>
            <w:hideMark/>
          </w:tcPr>
          <w:p w14:paraId="105C76AD" w14:textId="77777777" w:rsidR="00A24ED9" w:rsidRPr="00A24ED9" w:rsidRDefault="00A24ED9" w:rsidP="00A24ED9">
            <w:pPr>
              <w:suppressAutoHyphens w:val="0"/>
              <w:textAlignment w:val="baseline"/>
              <w:rPr>
                <w:rFonts w:ascii="Bierstadt Display" w:hAnsi="Bierstadt Display" w:cs="Segoe UI"/>
                <w:lang w:val="es-EC" w:eastAsia="es-EC"/>
              </w:rPr>
            </w:pPr>
            <w:r w:rsidRPr="00A24ED9">
              <w:rPr>
                <w:rFonts w:ascii="Bierstadt Display" w:hAnsi="Bierstadt Display" w:cs="Segoe UI"/>
                <w:b/>
                <w:bCs/>
                <w:lang w:val="es-EC" w:eastAsia="es-EC"/>
              </w:rPr>
              <w:t xml:space="preserve">Prioridad: </w:t>
            </w:r>
            <w:r w:rsidRPr="00A24ED9">
              <w:rPr>
                <w:rFonts w:ascii="Bierstadt Display" w:hAnsi="Bierstadt Display" w:cs="Segoe UI"/>
                <w:lang w:val="es-EC" w:eastAsia="es-EC"/>
              </w:rPr>
              <w:t xml:space="preserve">Media </w:t>
            </w:r>
          </w:p>
        </w:tc>
      </w:tr>
      <w:tr w:rsidR="00A24ED9" w:rsidRPr="00A24ED9" w14:paraId="1F016607" w14:textId="77777777" w:rsidTr="005B22D6">
        <w:trPr>
          <w:trHeight w:val="270"/>
        </w:trPr>
        <w:tc>
          <w:tcPr>
            <w:tcW w:w="1605" w:type="dxa"/>
            <w:tcBorders>
              <w:top w:val="single" w:sz="6" w:space="0" w:color="000000"/>
              <w:left w:val="single" w:sz="6" w:space="0" w:color="000000"/>
              <w:bottom w:val="single" w:sz="6" w:space="0" w:color="000000"/>
              <w:right w:val="single" w:sz="6" w:space="0" w:color="000000"/>
            </w:tcBorders>
            <w:shd w:val="clear" w:color="auto" w:fill="CCCCCC"/>
            <w:hideMark/>
          </w:tcPr>
          <w:p w14:paraId="5CD9A251" w14:textId="77777777" w:rsidR="00A24ED9" w:rsidRPr="00A24ED9" w:rsidRDefault="00A24ED9" w:rsidP="00A24ED9">
            <w:pPr>
              <w:suppressAutoHyphens w:val="0"/>
              <w:textAlignment w:val="baseline"/>
              <w:rPr>
                <w:rFonts w:ascii="Bierstadt Display" w:hAnsi="Bierstadt Display" w:cs="Segoe UI"/>
                <w:b/>
                <w:bCs/>
                <w:lang w:val="es-EC" w:eastAsia="es-EC"/>
              </w:rPr>
            </w:pPr>
            <w:r w:rsidRPr="00A24ED9">
              <w:rPr>
                <w:rFonts w:ascii="Bierstadt Display" w:hAnsi="Bierstadt Display" w:cs="Segoe UI"/>
                <w:b/>
                <w:bCs/>
                <w:lang w:val="es-EC" w:eastAsia="es-EC"/>
              </w:rPr>
              <w:t>REQUERIMIENTO FUNCIONAL ASOCIADO: RF-34</w:t>
            </w:r>
          </w:p>
        </w:tc>
        <w:tc>
          <w:tcPr>
            <w:tcW w:w="6315" w:type="dxa"/>
            <w:tcBorders>
              <w:top w:val="single" w:sz="6" w:space="0" w:color="000000"/>
              <w:left w:val="single" w:sz="6" w:space="0" w:color="000000"/>
              <w:bottom w:val="single" w:sz="6" w:space="0" w:color="000000"/>
              <w:right w:val="single" w:sz="6" w:space="0" w:color="000000"/>
            </w:tcBorders>
            <w:shd w:val="clear" w:color="auto" w:fill="auto"/>
            <w:hideMark/>
          </w:tcPr>
          <w:p w14:paraId="2434F756" w14:textId="77777777" w:rsidR="00A24ED9" w:rsidRPr="00A24ED9" w:rsidRDefault="00A24ED9" w:rsidP="00A24ED9">
            <w:pPr>
              <w:suppressAutoHyphens w:val="0"/>
              <w:textAlignment w:val="baseline"/>
              <w:rPr>
                <w:rFonts w:ascii="Bierstadt Display" w:hAnsi="Bierstadt Display" w:cs="Segoe UI"/>
                <w:lang w:val="es-EC" w:eastAsia="es-EC"/>
              </w:rPr>
            </w:pPr>
            <w:r w:rsidRPr="00A24ED9">
              <w:rPr>
                <w:rFonts w:ascii="Bierstadt Display" w:hAnsi="Bierstadt Display" w:cs="Segoe UI"/>
                <w:lang w:val="es-EC" w:eastAsia="es-EC"/>
              </w:rPr>
              <w:t>CASO DE USO: CU-19</w:t>
            </w:r>
          </w:p>
        </w:tc>
      </w:tr>
      <w:tr w:rsidR="00A24ED9" w:rsidRPr="00A24ED9" w14:paraId="717C7B24" w14:textId="77777777" w:rsidTr="005B22D6">
        <w:trPr>
          <w:trHeight w:val="345"/>
        </w:trPr>
        <w:tc>
          <w:tcPr>
            <w:tcW w:w="1605" w:type="dxa"/>
            <w:tcBorders>
              <w:top w:val="single" w:sz="6" w:space="0" w:color="000000"/>
              <w:left w:val="single" w:sz="6" w:space="0" w:color="000000"/>
              <w:bottom w:val="single" w:sz="6" w:space="0" w:color="000000"/>
              <w:right w:val="single" w:sz="6" w:space="0" w:color="000000"/>
            </w:tcBorders>
            <w:shd w:val="clear" w:color="auto" w:fill="CCCCCC"/>
            <w:hideMark/>
          </w:tcPr>
          <w:p w14:paraId="13B3CE79" w14:textId="77777777" w:rsidR="00A24ED9" w:rsidRPr="00A24ED9" w:rsidRDefault="00A24ED9" w:rsidP="00A24ED9">
            <w:pPr>
              <w:suppressAutoHyphens w:val="0"/>
              <w:textAlignment w:val="baseline"/>
              <w:rPr>
                <w:rFonts w:ascii="Bierstadt Display" w:hAnsi="Bierstadt Display" w:cs="Segoe UI"/>
                <w:b/>
                <w:bCs/>
                <w:lang w:val="es-EC" w:eastAsia="es-EC"/>
              </w:rPr>
            </w:pPr>
            <w:r w:rsidRPr="00A24ED9">
              <w:rPr>
                <w:rFonts w:ascii="Bierstadt Display" w:hAnsi="Bierstadt Display" w:cs="Segoe UI"/>
                <w:b/>
                <w:bCs/>
                <w:lang w:val="es-EC" w:eastAsia="es-EC"/>
              </w:rPr>
              <w:t>DESCRIPCION:</w:t>
            </w:r>
          </w:p>
        </w:tc>
        <w:tc>
          <w:tcPr>
            <w:tcW w:w="6315" w:type="dxa"/>
            <w:tcBorders>
              <w:top w:val="single" w:sz="6" w:space="0" w:color="000000"/>
              <w:left w:val="single" w:sz="6" w:space="0" w:color="000000"/>
              <w:bottom w:val="single" w:sz="6" w:space="0" w:color="000000"/>
              <w:right w:val="single" w:sz="6" w:space="0" w:color="000000"/>
            </w:tcBorders>
            <w:shd w:val="clear" w:color="auto" w:fill="auto"/>
            <w:hideMark/>
          </w:tcPr>
          <w:p w14:paraId="7404A6B6" w14:textId="77777777" w:rsidR="00A24ED9" w:rsidRPr="00A24ED9" w:rsidRDefault="00A24ED9" w:rsidP="00A24ED9">
            <w:pPr>
              <w:suppressAutoHyphens w:val="0"/>
              <w:textAlignment w:val="baseline"/>
              <w:rPr>
                <w:rFonts w:ascii="Bierstadt Display" w:hAnsi="Bierstadt Display" w:cs="Segoe UI"/>
                <w:lang w:val="es-EC" w:eastAsia="es-EC"/>
              </w:rPr>
            </w:pPr>
            <w:r w:rsidRPr="00A24ED9">
              <w:rPr>
                <w:rFonts w:ascii="Bierstadt Display" w:hAnsi="Bierstadt Display" w:cs="Calibri"/>
                <w:lang w:val="es-EC" w:eastAsia="es-EC"/>
              </w:rPr>
              <w:t xml:space="preserve">  proceso de gestionar y controlar el acceso de usuarios a un sistema o a determinados recursos dentro de un sistema.</w:t>
            </w:r>
          </w:p>
        </w:tc>
      </w:tr>
      <w:tr w:rsidR="00A24ED9" w:rsidRPr="00A24ED9" w14:paraId="4283BBBE" w14:textId="77777777" w:rsidTr="005B22D6">
        <w:trPr>
          <w:trHeight w:val="990"/>
        </w:trPr>
        <w:tc>
          <w:tcPr>
            <w:tcW w:w="1605" w:type="dxa"/>
            <w:tcBorders>
              <w:top w:val="single" w:sz="6" w:space="0" w:color="000000"/>
              <w:left w:val="single" w:sz="6" w:space="0" w:color="000000"/>
              <w:bottom w:val="single" w:sz="6" w:space="0" w:color="000000"/>
              <w:right w:val="single" w:sz="6" w:space="0" w:color="000000"/>
            </w:tcBorders>
            <w:shd w:val="clear" w:color="auto" w:fill="CCCCCC"/>
            <w:hideMark/>
          </w:tcPr>
          <w:p w14:paraId="4F8D0AFD" w14:textId="77777777" w:rsidR="00A24ED9" w:rsidRPr="00A24ED9" w:rsidRDefault="00A24ED9" w:rsidP="00A24ED9">
            <w:pPr>
              <w:suppressAutoHyphens w:val="0"/>
              <w:textAlignment w:val="baseline"/>
              <w:rPr>
                <w:rFonts w:ascii="Bierstadt Display" w:hAnsi="Bierstadt Display" w:cs="Segoe UI"/>
                <w:lang w:val="es-EC" w:eastAsia="es-EC"/>
              </w:rPr>
            </w:pPr>
            <w:r w:rsidRPr="00A24ED9">
              <w:rPr>
                <w:rFonts w:ascii="Bierstadt Display" w:hAnsi="Bierstadt Display" w:cs="Calibri"/>
                <w:b/>
                <w:bCs/>
                <w:lang w:eastAsia="es-EC"/>
              </w:rPr>
              <w:t>Detalles de requisitos y restricciones:</w:t>
            </w:r>
            <w:r w:rsidRPr="00A24ED9">
              <w:rPr>
                <w:rFonts w:ascii="Bierstadt Display" w:hAnsi="Bierstadt Display" w:cs="Calibri"/>
                <w:lang w:val="es-EC" w:eastAsia="es-EC"/>
              </w:rPr>
              <w:t> </w:t>
            </w:r>
          </w:p>
        </w:tc>
        <w:tc>
          <w:tcPr>
            <w:tcW w:w="6315" w:type="dxa"/>
            <w:tcBorders>
              <w:top w:val="single" w:sz="6" w:space="0" w:color="000000"/>
              <w:left w:val="single" w:sz="6" w:space="0" w:color="000000"/>
              <w:bottom w:val="single" w:sz="6" w:space="0" w:color="000000"/>
              <w:right w:val="single" w:sz="6" w:space="0" w:color="000000"/>
            </w:tcBorders>
            <w:shd w:val="clear" w:color="auto" w:fill="auto"/>
            <w:hideMark/>
          </w:tcPr>
          <w:p w14:paraId="70EB6FF0" w14:textId="77777777" w:rsidR="00A24ED9" w:rsidRPr="00A24ED9" w:rsidRDefault="00A24ED9" w:rsidP="00A24ED9">
            <w:pPr>
              <w:suppressAutoHyphens w:val="0"/>
              <w:textAlignment w:val="baseline"/>
              <w:rPr>
                <w:rFonts w:ascii="Bierstadt Display" w:hAnsi="Bierstadt Display" w:cs="Segoe UI"/>
                <w:lang w:val="es-EC" w:eastAsia="es-EC"/>
              </w:rPr>
            </w:pPr>
            <w:r w:rsidRPr="00A24ED9">
              <w:rPr>
                <w:rFonts w:ascii="Bierstadt Display" w:hAnsi="Bierstadt Display" w:cs="Segoe UI"/>
                <w:lang w:val="es-EC" w:eastAsia="es-EC"/>
              </w:rPr>
              <w:t>. El usuario intenta acceder al sistema o a un recurso específico dentro del sistema.</w:t>
            </w:r>
          </w:p>
          <w:p w14:paraId="133236D6" w14:textId="77777777" w:rsidR="00A24ED9" w:rsidRPr="00A24ED9" w:rsidRDefault="00A24ED9" w:rsidP="00A24ED9">
            <w:pPr>
              <w:suppressAutoHyphens w:val="0"/>
              <w:textAlignment w:val="baseline"/>
              <w:rPr>
                <w:rFonts w:ascii="Bierstadt Display" w:hAnsi="Bierstadt Display" w:cs="Segoe UI"/>
                <w:lang w:val="es-EC" w:eastAsia="es-EC"/>
              </w:rPr>
            </w:pPr>
            <w:r w:rsidRPr="00A24ED9">
              <w:rPr>
                <w:rFonts w:ascii="Bierstadt Display" w:hAnsi="Bierstadt Display" w:cs="Segoe UI"/>
                <w:lang w:val="es-EC" w:eastAsia="es-EC"/>
              </w:rPr>
              <w:t>El sistema verifica la identidad del usuario a través de credenciales de autenticación, como un nombre de usuario y una contraseña.</w:t>
            </w:r>
          </w:p>
          <w:p w14:paraId="086E71E8" w14:textId="77777777" w:rsidR="00A24ED9" w:rsidRPr="00A24ED9" w:rsidRDefault="00A24ED9" w:rsidP="00A24ED9">
            <w:pPr>
              <w:suppressAutoHyphens w:val="0"/>
              <w:textAlignment w:val="baseline"/>
              <w:rPr>
                <w:rFonts w:ascii="Bierstadt Display" w:hAnsi="Bierstadt Display" w:cs="Segoe UI"/>
                <w:lang w:val="es-EC" w:eastAsia="es-EC"/>
              </w:rPr>
            </w:pPr>
            <w:r w:rsidRPr="00A24ED9">
              <w:rPr>
                <w:rFonts w:ascii="Bierstadt Display" w:hAnsi="Bierstadt Display" w:cs="Segoe UI"/>
                <w:lang w:val="es-EC" w:eastAsia="es-EC"/>
              </w:rPr>
              <w:t>Si las credenciales de autenticación son correctas, el sistema otorga al usuario el acceso a las funcionalidades o recursos autorizados.</w:t>
            </w:r>
          </w:p>
          <w:p w14:paraId="101493AC" w14:textId="77777777" w:rsidR="00A24ED9" w:rsidRPr="00A24ED9" w:rsidRDefault="00A24ED9" w:rsidP="00A24ED9">
            <w:pPr>
              <w:suppressAutoHyphens w:val="0"/>
              <w:textAlignment w:val="baseline"/>
              <w:rPr>
                <w:rFonts w:ascii="Bierstadt Display" w:hAnsi="Bierstadt Display" w:cs="Segoe UI"/>
                <w:lang w:val="es-EC" w:eastAsia="es-EC"/>
              </w:rPr>
            </w:pPr>
            <w:r w:rsidRPr="00A24ED9">
              <w:rPr>
                <w:rFonts w:ascii="Bierstadt Display" w:hAnsi="Bierstadt Display" w:cs="Segoe UI"/>
                <w:lang w:val="es-EC" w:eastAsia="es-EC"/>
              </w:rPr>
              <w:lastRenderedPageBreak/>
              <w:t>Si las credenciales de autenticación son incorrectas, el sistema muestra un mensaje de error y niega el acceso al usuario.</w:t>
            </w:r>
          </w:p>
          <w:p w14:paraId="0071DE6B" w14:textId="77777777" w:rsidR="00A24ED9" w:rsidRPr="00A24ED9" w:rsidRDefault="00A24ED9" w:rsidP="00A24ED9">
            <w:pPr>
              <w:suppressAutoHyphens w:val="0"/>
              <w:textAlignment w:val="baseline"/>
              <w:rPr>
                <w:rFonts w:ascii="Bierstadt Display" w:hAnsi="Bierstadt Display" w:cs="Segoe UI"/>
                <w:lang w:val="es-EC" w:eastAsia="es-EC"/>
              </w:rPr>
            </w:pPr>
            <w:r w:rsidRPr="00A24ED9">
              <w:rPr>
                <w:rFonts w:ascii="Bierstadt Display" w:hAnsi="Bierstadt Display" w:cs="Segoe UI"/>
                <w:lang w:val="es-EC" w:eastAsia="es-EC"/>
              </w:rPr>
              <w:t>El administrador del sistema tiene la capacidad de gestionar los permisos de acceso de los usuarios. Puede agregar nuevos usuarios, modificar los permisos existentes o revocar el acceso de usuarios previamente autorizados.</w:t>
            </w:r>
          </w:p>
          <w:p w14:paraId="2B6E5370" w14:textId="77777777" w:rsidR="00A24ED9" w:rsidRPr="00A24ED9" w:rsidRDefault="00A24ED9" w:rsidP="00A24ED9">
            <w:pPr>
              <w:suppressAutoHyphens w:val="0"/>
              <w:textAlignment w:val="baseline"/>
              <w:rPr>
                <w:rFonts w:ascii="Bierstadt Display" w:hAnsi="Bierstadt Display" w:cs="Segoe UI"/>
                <w:lang w:val="es-EC" w:eastAsia="es-EC"/>
              </w:rPr>
            </w:pPr>
            <w:r w:rsidRPr="00A24ED9">
              <w:rPr>
                <w:rFonts w:ascii="Bierstadt Display" w:hAnsi="Bierstadt Display" w:cs="Segoe UI"/>
                <w:lang w:val="es-EC" w:eastAsia="es-EC"/>
              </w:rPr>
              <w:t>El administrador del sistema puede realizar el monitoreo y seguimiento del acceso de los usuarios, revisando los registros de actividad, identificando intentos de acceso no autorizados o detectando posibles problemas de seguridad.</w:t>
            </w:r>
          </w:p>
        </w:tc>
      </w:tr>
      <w:tr w:rsidR="00A24ED9" w:rsidRPr="00A24ED9" w14:paraId="28698F3E" w14:textId="77777777" w:rsidTr="005B22D6">
        <w:trPr>
          <w:trHeight w:val="855"/>
        </w:trPr>
        <w:tc>
          <w:tcPr>
            <w:tcW w:w="1605" w:type="dxa"/>
            <w:tcBorders>
              <w:top w:val="single" w:sz="6" w:space="0" w:color="000000"/>
              <w:left w:val="single" w:sz="6" w:space="0" w:color="000000"/>
              <w:bottom w:val="single" w:sz="6" w:space="0" w:color="000000"/>
              <w:right w:val="single" w:sz="6" w:space="0" w:color="000000"/>
            </w:tcBorders>
            <w:shd w:val="clear" w:color="auto" w:fill="CCCCCC"/>
            <w:hideMark/>
          </w:tcPr>
          <w:p w14:paraId="52C63503" w14:textId="77777777" w:rsidR="00A24ED9" w:rsidRPr="00A24ED9" w:rsidRDefault="00A24ED9" w:rsidP="00A24ED9">
            <w:pPr>
              <w:suppressAutoHyphens w:val="0"/>
              <w:textAlignment w:val="baseline"/>
              <w:rPr>
                <w:rFonts w:ascii="Bierstadt Display" w:hAnsi="Bierstadt Display" w:cs="Segoe UI"/>
                <w:lang w:val="es-EC" w:eastAsia="es-EC"/>
              </w:rPr>
            </w:pPr>
            <w:r w:rsidRPr="00A24ED9">
              <w:rPr>
                <w:rFonts w:ascii="Bierstadt Display" w:hAnsi="Bierstadt Display" w:cs="Calibri"/>
                <w:b/>
                <w:bCs/>
                <w:lang w:eastAsia="es-EC"/>
              </w:rPr>
              <w:lastRenderedPageBreak/>
              <w:t>Fecha de revisión y versión:</w:t>
            </w:r>
            <w:r w:rsidRPr="00A24ED9">
              <w:rPr>
                <w:rFonts w:ascii="Bierstadt Display" w:hAnsi="Bierstadt Display" w:cs="Calibri"/>
                <w:lang w:val="es-EC" w:eastAsia="es-EC"/>
              </w:rPr>
              <w:t> </w:t>
            </w:r>
          </w:p>
        </w:tc>
        <w:tc>
          <w:tcPr>
            <w:tcW w:w="6315" w:type="dxa"/>
            <w:tcBorders>
              <w:top w:val="single" w:sz="6" w:space="0" w:color="000000"/>
              <w:left w:val="single" w:sz="6" w:space="0" w:color="000000"/>
              <w:bottom w:val="single" w:sz="6" w:space="0" w:color="000000"/>
              <w:right w:val="single" w:sz="6" w:space="0" w:color="000000"/>
            </w:tcBorders>
            <w:shd w:val="clear" w:color="auto" w:fill="auto"/>
            <w:hideMark/>
          </w:tcPr>
          <w:p w14:paraId="18EC931A" w14:textId="77777777" w:rsidR="00A24ED9" w:rsidRPr="00A24ED9" w:rsidRDefault="00A24ED9" w:rsidP="00A24ED9">
            <w:pPr>
              <w:suppressAutoHyphens w:val="0"/>
              <w:textAlignment w:val="baseline"/>
              <w:rPr>
                <w:rFonts w:ascii="Bierstadt Display" w:hAnsi="Bierstadt Display" w:cs="Segoe UI"/>
                <w:lang w:val="es-EC" w:eastAsia="es-EC"/>
              </w:rPr>
            </w:pPr>
            <w:r w:rsidRPr="00A24ED9">
              <w:rPr>
                <w:rFonts w:ascii="Bierstadt Display" w:hAnsi="Bierstadt Display" w:cs="Calibri"/>
                <w:lang w:val="en-US" w:eastAsia="es-EC"/>
              </w:rPr>
              <w:t>20/05/2023</w:t>
            </w:r>
            <w:r w:rsidRPr="00A24ED9">
              <w:rPr>
                <w:rFonts w:ascii="Bierstadt Display" w:hAnsi="Bierstadt Display" w:cs="Calibri"/>
                <w:lang w:val="es-EC" w:eastAsia="es-EC"/>
              </w:rPr>
              <w:t> </w:t>
            </w:r>
          </w:p>
          <w:p w14:paraId="46D40C36" w14:textId="77777777" w:rsidR="00A24ED9" w:rsidRPr="00A24ED9" w:rsidRDefault="00A24ED9" w:rsidP="00A24ED9">
            <w:pPr>
              <w:suppressAutoHyphens w:val="0"/>
              <w:textAlignment w:val="baseline"/>
              <w:rPr>
                <w:rFonts w:ascii="Bierstadt Display" w:hAnsi="Bierstadt Display" w:cs="Segoe UI"/>
                <w:lang w:val="es-EC" w:eastAsia="es-EC"/>
              </w:rPr>
            </w:pPr>
            <w:r w:rsidRPr="00A24ED9">
              <w:rPr>
                <w:rFonts w:ascii="Bierstadt Display" w:hAnsi="Bierstadt Display" w:cs="Calibri"/>
                <w:lang w:val="en-US" w:eastAsia="es-EC"/>
              </w:rPr>
              <w:t>Versión1.0</w:t>
            </w:r>
            <w:r w:rsidRPr="00A24ED9">
              <w:rPr>
                <w:rFonts w:ascii="Bierstadt Display" w:hAnsi="Bierstadt Display" w:cs="Calibri"/>
                <w:lang w:val="es-EC" w:eastAsia="es-EC"/>
              </w:rPr>
              <w:t> </w:t>
            </w:r>
          </w:p>
          <w:p w14:paraId="4FE53D32" w14:textId="77777777" w:rsidR="00A24ED9" w:rsidRPr="00A24ED9" w:rsidRDefault="00A24ED9" w:rsidP="00A24ED9">
            <w:pPr>
              <w:suppressAutoHyphens w:val="0"/>
              <w:textAlignment w:val="baseline"/>
              <w:rPr>
                <w:rFonts w:ascii="Bierstadt Display" w:hAnsi="Bierstadt Display" w:cs="Segoe UI"/>
                <w:lang w:val="es-EC" w:eastAsia="es-EC"/>
              </w:rPr>
            </w:pPr>
            <w:r w:rsidRPr="00A24ED9">
              <w:rPr>
                <w:rFonts w:ascii="Bierstadt Display" w:hAnsi="Bierstadt Display" w:cs="Calibri"/>
                <w:lang w:val="es-EC" w:eastAsia="es-EC"/>
              </w:rPr>
              <w:t> </w:t>
            </w:r>
          </w:p>
        </w:tc>
      </w:tr>
    </w:tbl>
    <w:p w14:paraId="09E36D40" w14:textId="77777777" w:rsidR="00A24ED9" w:rsidRDefault="00A24ED9" w:rsidP="00825621">
      <w:pPr>
        <w:suppressAutoHyphens w:val="0"/>
        <w:spacing w:after="160" w:line="256" w:lineRule="auto"/>
        <w:rPr>
          <w:rFonts w:ascii="Arial" w:eastAsia="Calibri" w:hAnsi="Arial"/>
          <w:sz w:val="22"/>
          <w:szCs w:val="22"/>
          <w:lang w:val="es-EC" w:eastAsia="en-US"/>
        </w:rPr>
      </w:pPr>
    </w:p>
    <w:p w14:paraId="61D728FC" w14:textId="77777777" w:rsidR="00A83BAE" w:rsidRPr="00A83BAE" w:rsidRDefault="00A83BAE" w:rsidP="00A83BAE"/>
    <w:p w14:paraId="164C2743" w14:textId="77777777" w:rsidR="00A83BAE" w:rsidRPr="00A83BAE" w:rsidRDefault="00A83BAE" w:rsidP="00A83BAE"/>
    <w:p w14:paraId="028AF568" w14:textId="77777777" w:rsidR="00A83BAE" w:rsidRPr="00A83BAE" w:rsidRDefault="00A83BAE" w:rsidP="00A83BAE"/>
    <w:p w14:paraId="27F555DF" w14:textId="77777777" w:rsidR="00A83BAE" w:rsidRPr="00A83BAE" w:rsidRDefault="00A83BAE" w:rsidP="00A83BAE"/>
    <w:p w14:paraId="09EC239C" w14:textId="77777777" w:rsidR="00A83BAE" w:rsidRPr="00A83BAE" w:rsidRDefault="00A83BAE" w:rsidP="00A83BAE"/>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72"/>
        <w:gridCol w:w="1583"/>
        <w:gridCol w:w="3861"/>
      </w:tblGrid>
      <w:tr w:rsidR="00A83BAE" w:rsidRPr="00A83BAE" w14:paraId="03D986EB" w14:textId="77777777" w:rsidTr="005B22D6">
        <w:trPr>
          <w:trHeight w:val="708"/>
          <w:tblHeader/>
          <w:jc w:val="center"/>
        </w:trPr>
        <w:tc>
          <w:tcPr>
            <w:tcW w:w="4903"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431EC8C0" w14:textId="77777777" w:rsidR="00A83BAE" w:rsidRPr="00A23077" w:rsidRDefault="00A83BAE" w:rsidP="00A83BAE">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IDENTIFICADOR CASO DE USO:</w:t>
            </w:r>
          </w:p>
          <w:p w14:paraId="0F08469E" w14:textId="77777777" w:rsidR="00A83BAE" w:rsidRPr="00A23077" w:rsidRDefault="00A83BAE" w:rsidP="00A83BAE">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CU-20</w:t>
            </w:r>
          </w:p>
        </w:tc>
        <w:tc>
          <w:tcPr>
            <w:tcW w:w="5440"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4B89DF35" w14:textId="77777777" w:rsidR="00A83BAE" w:rsidRPr="00A23077" w:rsidRDefault="00A83BAE" w:rsidP="00A83BAE">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NOMBRE:</w:t>
            </w:r>
          </w:p>
          <w:p w14:paraId="0344DCDC" w14:textId="77777777" w:rsidR="00A83BAE" w:rsidRPr="00A23077" w:rsidRDefault="00A83BAE" w:rsidP="00A83BAE">
            <w:pPr>
              <w:suppressAutoHyphens w:val="0"/>
              <w:spacing w:after="160"/>
              <w:ind w:firstLine="720"/>
              <w:jc w:val="both"/>
              <w:rPr>
                <w:rFonts w:ascii="Bierstadt Display" w:eastAsia="Calibri" w:hAnsi="Bierstadt Display" w:cs="Calibri"/>
                <w:kern w:val="2"/>
                <w:lang w:val="es-EC" w:eastAsia="en-US"/>
              </w:rPr>
            </w:pPr>
            <w:r w:rsidRPr="00A23077">
              <w:rPr>
                <w:rFonts w:ascii="Bierstadt Display" w:eastAsia="Calibri" w:hAnsi="Bierstadt Display" w:cs="Calibri"/>
                <w:kern w:val="2"/>
                <w:lang w:val="es-EC" w:eastAsia="en-US"/>
              </w:rPr>
              <w:t>Registrar Proveedores</w:t>
            </w:r>
          </w:p>
        </w:tc>
      </w:tr>
      <w:tr w:rsidR="00A83BAE" w:rsidRPr="00A83BAE" w14:paraId="26A41045" w14:textId="77777777" w:rsidTr="005B22D6">
        <w:trPr>
          <w:trHeight w:val="407"/>
          <w:jc w:val="center"/>
        </w:trPr>
        <w:tc>
          <w:tcPr>
            <w:tcW w:w="6485" w:type="dxa"/>
            <w:gridSpan w:val="3"/>
            <w:tcBorders>
              <w:top w:val="single" w:sz="4" w:space="0" w:color="auto"/>
              <w:left w:val="single" w:sz="4" w:space="0" w:color="auto"/>
              <w:bottom w:val="single" w:sz="4" w:space="0" w:color="auto"/>
              <w:right w:val="single" w:sz="4" w:space="0" w:color="auto"/>
            </w:tcBorders>
            <w:vAlign w:val="center"/>
            <w:hideMark/>
          </w:tcPr>
          <w:p w14:paraId="4B19922E" w14:textId="77777777" w:rsidR="00A83BAE" w:rsidRPr="00A23077" w:rsidRDefault="00A83BAE" w:rsidP="00A83BAE">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COMPLEJIDAD: </w:t>
            </w:r>
            <w:r w:rsidRPr="00A23077">
              <w:rPr>
                <w:rFonts w:ascii="Bierstadt Display" w:eastAsia="Arial Unicode MS" w:hAnsi="Bierstadt Display" w:cs="Calibri"/>
                <w:kern w:val="2"/>
                <w:lang w:val="es-EC" w:eastAsia="en-US"/>
              </w:rPr>
              <w:t>Alta</w:t>
            </w:r>
          </w:p>
        </w:tc>
        <w:tc>
          <w:tcPr>
            <w:tcW w:w="3858" w:type="dxa"/>
            <w:tcBorders>
              <w:top w:val="single" w:sz="4" w:space="0" w:color="auto"/>
              <w:left w:val="single" w:sz="4" w:space="0" w:color="auto"/>
              <w:bottom w:val="single" w:sz="4" w:space="0" w:color="auto"/>
              <w:right w:val="single" w:sz="4" w:space="0" w:color="auto"/>
            </w:tcBorders>
            <w:vAlign w:val="center"/>
            <w:hideMark/>
          </w:tcPr>
          <w:p w14:paraId="2F09D102" w14:textId="77777777" w:rsidR="00A83BAE" w:rsidRPr="00A23077" w:rsidRDefault="00A83BAE" w:rsidP="00A83BAE">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PRIORIDAD: </w:t>
            </w:r>
            <w:r w:rsidRPr="00A23077">
              <w:rPr>
                <w:rFonts w:ascii="Bierstadt Display" w:eastAsia="Arial Unicode MS" w:hAnsi="Bierstadt Display" w:cs="Calibri"/>
                <w:kern w:val="2"/>
                <w:lang w:val="es-EC" w:eastAsia="en-US"/>
              </w:rPr>
              <w:t>Alta</w:t>
            </w:r>
          </w:p>
        </w:tc>
      </w:tr>
      <w:tr w:rsidR="00A83BAE" w:rsidRPr="00A83BAE" w14:paraId="492EC388" w14:textId="77777777" w:rsidTr="005B22D6">
        <w:trPr>
          <w:trHeight w:val="434"/>
          <w:jc w:val="center"/>
        </w:trPr>
        <w:tc>
          <w:tcPr>
            <w:tcW w:w="10343" w:type="dxa"/>
            <w:gridSpan w:val="4"/>
            <w:tcBorders>
              <w:top w:val="single" w:sz="4" w:space="0" w:color="auto"/>
              <w:left w:val="single" w:sz="4" w:space="0" w:color="auto"/>
              <w:bottom w:val="single" w:sz="4" w:space="0" w:color="auto"/>
              <w:right w:val="single" w:sz="4" w:space="0" w:color="auto"/>
            </w:tcBorders>
            <w:hideMark/>
          </w:tcPr>
          <w:p w14:paraId="7F10F909" w14:textId="77777777" w:rsidR="00A83BAE" w:rsidRPr="00A23077" w:rsidRDefault="00A83BAE" w:rsidP="00A83BAE">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REQUERIMIENTO FUNCIONAL ASOCIADO: </w:t>
            </w:r>
            <w:r w:rsidRPr="00A23077">
              <w:rPr>
                <w:rFonts w:ascii="Bierstadt Display" w:eastAsia="Calibri" w:hAnsi="Bierstadt Display" w:cs="Calibri"/>
                <w:bCs/>
                <w:kern w:val="2"/>
                <w:lang w:val="es-EC" w:eastAsia="en-US"/>
              </w:rPr>
              <w:t>RF-42</w:t>
            </w:r>
          </w:p>
        </w:tc>
      </w:tr>
      <w:tr w:rsidR="00A83BAE" w:rsidRPr="00A83BAE" w14:paraId="5F257AB6" w14:textId="77777777" w:rsidTr="005B22D6">
        <w:trPr>
          <w:trHeight w:val="41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22101C96" w14:textId="77777777" w:rsidR="00A83BAE" w:rsidRPr="00A23077" w:rsidRDefault="00A83BAE" w:rsidP="00A83BAE">
            <w:pPr>
              <w:suppressAutoHyphens w:val="0"/>
              <w:spacing w:after="160"/>
              <w:ind w:firstLine="720"/>
              <w:jc w:val="both"/>
              <w:rPr>
                <w:rFonts w:ascii="Bierstadt Display" w:eastAsia="Calibri" w:hAnsi="Bierstadt Display" w:cs="Calibri"/>
                <w:kern w:val="2"/>
                <w:lang w:val="es-EC" w:eastAsia="en-US"/>
              </w:rPr>
            </w:pPr>
            <w:r w:rsidRPr="00A23077">
              <w:rPr>
                <w:rFonts w:ascii="Bierstadt Display" w:eastAsia="Calibri" w:hAnsi="Bierstadt Display" w:cs="Calibri"/>
                <w:b/>
                <w:kern w:val="2"/>
                <w:lang w:val="es-EC" w:eastAsia="en-US"/>
              </w:rPr>
              <w:t xml:space="preserve">ACTORES: </w:t>
            </w:r>
            <w:r w:rsidRPr="00A23077">
              <w:rPr>
                <w:rFonts w:ascii="Bierstadt Display" w:eastAsia="Calibri" w:hAnsi="Bierstadt Display" w:cs="Calibri"/>
                <w:bCs/>
                <w:kern w:val="2"/>
                <w:lang w:val="es-EC" w:eastAsia="en-US"/>
              </w:rPr>
              <w:t>ACT-3</w:t>
            </w:r>
          </w:p>
        </w:tc>
      </w:tr>
      <w:tr w:rsidR="00A83BAE" w:rsidRPr="00A83BAE" w14:paraId="53CF0AD0" w14:textId="77777777" w:rsidTr="005B22D6">
        <w:trPr>
          <w:trHeight w:val="42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3BE17840" w14:textId="77777777" w:rsidR="00A83BAE" w:rsidRPr="00A23077" w:rsidRDefault="00A83BAE" w:rsidP="00A83BAE">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CASOS DE USO ASOCIADOS: </w:t>
            </w:r>
            <w:r w:rsidRPr="00A23077">
              <w:rPr>
                <w:rFonts w:ascii="Bierstadt Display" w:eastAsia="Arial Unicode MS" w:hAnsi="Bierstadt Display" w:cs="Calibri"/>
                <w:kern w:val="2"/>
                <w:lang w:val="es-EC" w:eastAsia="en-US"/>
              </w:rPr>
              <w:t>CU20</w:t>
            </w:r>
          </w:p>
        </w:tc>
      </w:tr>
      <w:tr w:rsidR="00A83BAE" w:rsidRPr="00A83BAE" w14:paraId="20952E6B" w14:textId="77777777" w:rsidTr="005B22D6">
        <w:trPr>
          <w:trHeight w:val="49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48DEA60D" w14:textId="77777777" w:rsidR="00A83BAE" w:rsidRPr="00A23077" w:rsidRDefault="00A83BAE" w:rsidP="00A83BAE">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DESCRIPCIÓN: </w:t>
            </w:r>
            <w:r w:rsidRPr="00A23077">
              <w:rPr>
                <w:rFonts w:ascii="Bierstadt Display" w:eastAsia="Arial Unicode MS" w:hAnsi="Bierstadt Display" w:cs="Calibri"/>
                <w:kern w:val="2"/>
                <w:lang w:val="es-EC" w:eastAsia="en-US"/>
              </w:rPr>
              <w:t>El sistema permitirá el registro de proveedores</w:t>
            </w:r>
          </w:p>
        </w:tc>
      </w:tr>
      <w:tr w:rsidR="00A83BAE" w:rsidRPr="00A83BAE" w14:paraId="50D32A7C" w14:textId="77777777" w:rsidTr="005B22D6">
        <w:trPr>
          <w:trHeight w:val="964"/>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162295B7" w14:textId="77777777" w:rsidR="00A83BAE" w:rsidRPr="00A23077" w:rsidRDefault="00A83BAE" w:rsidP="00A83BAE">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NOTAS:</w:t>
            </w:r>
          </w:p>
          <w:p w14:paraId="47D654F6" w14:textId="77777777" w:rsidR="00A83BAE" w:rsidRPr="00A83BAE" w:rsidRDefault="00A83BAE" w:rsidP="00A83BAE">
            <w:pPr>
              <w:suppressAutoHyphens w:val="0"/>
              <w:contextualSpacing/>
              <w:rPr>
                <w:rFonts w:ascii="Bierstadt Display" w:hAnsi="Bierstadt Display"/>
                <w:lang w:val="es-EC" w:eastAsia="en-US"/>
              </w:rPr>
            </w:pPr>
            <w:r w:rsidRPr="00A83BAE">
              <w:rPr>
                <w:rFonts w:ascii="Bierstadt Display" w:hAnsi="Bierstadt Display"/>
                <w:lang w:val="es-EC" w:eastAsia="en-US"/>
              </w:rPr>
              <w:t>El sistema debe de tener la accesibilidad de registrar proveedores con los siguientes datos:</w:t>
            </w:r>
          </w:p>
          <w:p w14:paraId="04864626" w14:textId="77777777" w:rsidR="00A83BAE" w:rsidRPr="00A83BAE" w:rsidRDefault="00A83BAE" w:rsidP="00A83BAE">
            <w:pPr>
              <w:suppressAutoHyphens w:val="0"/>
              <w:contextualSpacing/>
              <w:rPr>
                <w:rFonts w:ascii="Bierstadt Display" w:hAnsi="Bierstadt Display"/>
                <w:lang w:val="es-EC" w:eastAsia="en-US"/>
              </w:rPr>
            </w:pPr>
          </w:p>
          <w:p w14:paraId="2E3DDF0C" w14:textId="77777777" w:rsidR="00A83BAE" w:rsidRPr="00A83BAE" w:rsidRDefault="00A83BAE" w:rsidP="00736B86">
            <w:pPr>
              <w:numPr>
                <w:ilvl w:val="0"/>
                <w:numId w:val="28"/>
              </w:numPr>
              <w:suppressAutoHyphens w:val="0"/>
              <w:contextualSpacing/>
              <w:rPr>
                <w:rFonts w:ascii="Bierstadt Display" w:hAnsi="Bierstadt Display"/>
                <w:lang w:val="es-EC" w:eastAsia="en-US"/>
              </w:rPr>
            </w:pPr>
            <w:r w:rsidRPr="00A83BAE">
              <w:rPr>
                <w:rFonts w:ascii="Bierstadt Display" w:hAnsi="Bierstadt Display"/>
                <w:lang w:val="es-EC" w:eastAsia="en-US"/>
              </w:rPr>
              <w:t xml:space="preserve">Nombre del Proveedor: De tipo </w:t>
            </w:r>
            <w:proofErr w:type="spellStart"/>
            <w:r w:rsidRPr="00A83BAE">
              <w:rPr>
                <w:rFonts w:ascii="Bierstadt Display" w:hAnsi="Bierstadt Display"/>
                <w:lang w:val="es-EC" w:eastAsia="en-US"/>
              </w:rPr>
              <w:t>String</w:t>
            </w:r>
            <w:proofErr w:type="spellEnd"/>
            <w:r w:rsidRPr="00A83BAE">
              <w:rPr>
                <w:rFonts w:ascii="Bierstadt Display" w:hAnsi="Bierstadt Display"/>
                <w:lang w:val="es-EC" w:eastAsia="en-US"/>
              </w:rPr>
              <w:t xml:space="preserve"> con un tamaño de 50 caracteres.</w:t>
            </w:r>
          </w:p>
          <w:p w14:paraId="16A28E87" w14:textId="77777777" w:rsidR="00A83BAE" w:rsidRPr="00A83BAE" w:rsidRDefault="00A83BAE" w:rsidP="00736B86">
            <w:pPr>
              <w:numPr>
                <w:ilvl w:val="0"/>
                <w:numId w:val="28"/>
              </w:numPr>
              <w:suppressAutoHyphens w:val="0"/>
              <w:contextualSpacing/>
              <w:rPr>
                <w:rFonts w:ascii="Bierstadt Display" w:hAnsi="Bierstadt Display"/>
                <w:lang w:val="es-EC" w:eastAsia="en-US"/>
              </w:rPr>
            </w:pPr>
            <w:r w:rsidRPr="00A83BAE">
              <w:rPr>
                <w:rFonts w:ascii="Bierstadt Display" w:hAnsi="Bierstadt Display"/>
                <w:lang w:val="es-EC" w:eastAsia="en-US"/>
              </w:rPr>
              <w:t xml:space="preserve">RUC del Proveedor: De tipo </w:t>
            </w:r>
            <w:proofErr w:type="spellStart"/>
            <w:r w:rsidRPr="00A83BAE">
              <w:rPr>
                <w:rFonts w:ascii="Bierstadt Display" w:hAnsi="Bierstadt Display"/>
                <w:lang w:val="es-EC" w:eastAsia="en-US"/>
              </w:rPr>
              <w:t>Int</w:t>
            </w:r>
            <w:proofErr w:type="spellEnd"/>
            <w:r w:rsidRPr="00A83BAE">
              <w:rPr>
                <w:rFonts w:ascii="Bierstadt Display" w:hAnsi="Bierstadt Display"/>
                <w:lang w:val="es-EC" w:eastAsia="en-US"/>
              </w:rPr>
              <w:t xml:space="preserve"> con un tamaño de 15 caracteres.</w:t>
            </w:r>
          </w:p>
          <w:p w14:paraId="7542893C" w14:textId="77777777" w:rsidR="00A83BAE" w:rsidRPr="00A83BAE" w:rsidRDefault="00A83BAE" w:rsidP="00736B86">
            <w:pPr>
              <w:numPr>
                <w:ilvl w:val="0"/>
                <w:numId w:val="28"/>
              </w:numPr>
              <w:suppressAutoHyphens w:val="0"/>
              <w:contextualSpacing/>
              <w:rPr>
                <w:rFonts w:ascii="Bierstadt Display" w:hAnsi="Bierstadt Display"/>
                <w:lang w:val="es-EC" w:eastAsia="en-US"/>
              </w:rPr>
            </w:pPr>
            <w:r w:rsidRPr="00A83BAE">
              <w:rPr>
                <w:rFonts w:ascii="Bierstadt Display" w:hAnsi="Bierstadt Display"/>
                <w:lang w:val="es-EC" w:eastAsia="en-US"/>
              </w:rPr>
              <w:t xml:space="preserve">Tipo de producto: De tipo </w:t>
            </w:r>
            <w:proofErr w:type="spellStart"/>
            <w:r w:rsidRPr="00A83BAE">
              <w:rPr>
                <w:rFonts w:ascii="Bierstadt Display" w:hAnsi="Bierstadt Display"/>
                <w:lang w:val="es-EC" w:eastAsia="en-US"/>
              </w:rPr>
              <w:t>String</w:t>
            </w:r>
            <w:proofErr w:type="spellEnd"/>
            <w:r w:rsidRPr="00A83BAE">
              <w:rPr>
                <w:rFonts w:ascii="Bierstadt Display" w:hAnsi="Bierstadt Display"/>
                <w:lang w:val="es-EC" w:eastAsia="en-US"/>
              </w:rPr>
              <w:t xml:space="preserve"> con un tamaño de 50 caracteres.</w:t>
            </w:r>
          </w:p>
          <w:p w14:paraId="1497CBD8" w14:textId="77777777" w:rsidR="00A83BAE" w:rsidRPr="00A83BAE" w:rsidRDefault="00A83BAE" w:rsidP="00736B86">
            <w:pPr>
              <w:numPr>
                <w:ilvl w:val="0"/>
                <w:numId w:val="28"/>
              </w:numPr>
              <w:suppressAutoHyphens w:val="0"/>
              <w:contextualSpacing/>
              <w:rPr>
                <w:rFonts w:ascii="Bierstadt Display" w:hAnsi="Bierstadt Display"/>
                <w:lang w:val="es-EC" w:eastAsia="en-US"/>
              </w:rPr>
            </w:pPr>
            <w:r w:rsidRPr="00A83BAE">
              <w:rPr>
                <w:rFonts w:ascii="Bierstadt Display" w:hAnsi="Bierstadt Display"/>
                <w:lang w:val="es-EC" w:eastAsia="en-US"/>
              </w:rPr>
              <w:t xml:space="preserve">Tipo de servicio: De tipo </w:t>
            </w:r>
            <w:proofErr w:type="spellStart"/>
            <w:r w:rsidRPr="00A83BAE">
              <w:rPr>
                <w:rFonts w:ascii="Bierstadt Display" w:hAnsi="Bierstadt Display"/>
                <w:lang w:val="es-EC" w:eastAsia="en-US"/>
              </w:rPr>
              <w:t>String</w:t>
            </w:r>
            <w:proofErr w:type="spellEnd"/>
            <w:r w:rsidRPr="00A83BAE">
              <w:rPr>
                <w:rFonts w:ascii="Bierstadt Display" w:hAnsi="Bierstadt Display"/>
                <w:lang w:val="es-EC" w:eastAsia="en-US"/>
              </w:rPr>
              <w:t xml:space="preserve"> con un tamaño de 50 caracteres.</w:t>
            </w:r>
          </w:p>
          <w:p w14:paraId="1E73D97D" w14:textId="77777777" w:rsidR="00A83BAE" w:rsidRPr="00A83BAE" w:rsidRDefault="00A83BAE" w:rsidP="00736B86">
            <w:pPr>
              <w:numPr>
                <w:ilvl w:val="0"/>
                <w:numId w:val="28"/>
              </w:numPr>
              <w:suppressAutoHyphens w:val="0"/>
              <w:contextualSpacing/>
              <w:rPr>
                <w:rFonts w:ascii="Bierstadt Display" w:hAnsi="Bierstadt Display"/>
                <w:lang w:val="es-EC" w:eastAsia="en-US"/>
              </w:rPr>
            </w:pPr>
            <w:r w:rsidRPr="00A83BAE">
              <w:rPr>
                <w:rFonts w:ascii="Bierstadt Display" w:hAnsi="Bierstadt Display"/>
                <w:lang w:val="es-EC" w:eastAsia="en-US"/>
              </w:rPr>
              <w:t xml:space="preserve">Dirección: De tipo </w:t>
            </w:r>
            <w:proofErr w:type="spellStart"/>
            <w:r w:rsidRPr="00A83BAE">
              <w:rPr>
                <w:rFonts w:ascii="Bierstadt Display" w:hAnsi="Bierstadt Display"/>
                <w:lang w:val="es-EC" w:eastAsia="en-US"/>
              </w:rPr>
              <w:t>String</w:t>
            </w:r>
            <w:proofErr w:type="spellEnd"/>
            <w:r w:rsidRPr="00A83BAE">
              <w:rPr>
                <w:rFonts w:ascii="Bierstadt Display" w:hAnsi="Bierstadt Display"/>
                <w:lang w:val="es-EC" w:eastAsia="en-US"/>
              </w:rPr>
              <w:t xml:space="preserve"> con un tamaño de 50 caracteres.</w:t>
            </w:r>
          </w:p>
          <w:p w14:paraId="5D6B56D7" w14:textId="77777777" w:rsidR="00A83BAE" w:rsidRPr="00A83BAE" w:rsidRDefault="00A83BAE" w:rsidP="00736B86">
            <w:pPr>
              <w:numPr>
                <w:ilvl w:val="0"/>
                <w:numId w:val="28"/>
              </w:numPr>
              <w:suppressAutoHyphens w:val="0"/>
              <w:contextualSpacing/>
              <w:rPr>
                <w:rFonts w:ascii="Bierstadt Display" w:hAnsi="Bierstadt Display"/>
                <w:lang w:val="es-EC" w:eastAsia="en-US"/>
              </w:rPr>
            </w:pPr>
            <w:r w:rsidRPr="00A83BAE">
              <w:rPr>
                <w:rFonts w:ascii="Bierstadt Display" w:hAnsi="Bierstadt Display"/>
                <w:lang w:val="es-EC" w:eastAsia="en-US"/>
              </w:rPr>
              <w:t xml:space="preserve">Correo Electrónico: De tipo </w:t>
            </w:r>
            <w:proofErr w:type="spellStart"/>
            <w:r w:rsidRPr="00A83BAE">
              <w:rPr>
                <w:rFonts w:ascii="Bierstadt Display" w:hAnsi="Bierstadt Display"/>
                <w:lang w:val="es-EC" w:eastAsia="en-US"/>
              </w:rPr>
              <w:t>String</w:t>
            </w:r>
            <w:proofErr w:type="spellEnd"/>
            <w:r w:rsidRPr="00A83BAE">
              <w:rPr>
                <w:rFonts w:ascii="Bierstadt Display" w:hAnsi="Bierstadt Display"/>
                <w:lang w:val="es-EC" w:eastAsia="en-US"/>
              </w:rPr>
              <w:t xml:space="preserve"> con un tamaño de 50 caracteres.</w:t>
            </w:r>
          </w:p>
          <w:p w14:paraId="79EF6C6A" w14:textId="77777777" w:rsidR="00A83BAE" w:rsidRPr="00A83BAE" w:rsidRDefault="00A83BAE" w:rsidP="00736B86">
            <w:pPr>
              <w:numPr>
                <w:ilvl w:val="0"/>
                <w:numId w:val="28"/>
              </w:numPr>
              <w:suppressAutoHyphens w:val="0"/>
              <w:contextualSpacing/>
              <w:rPr>
                <w:rFonts w:ascii="Bierstadt Display" w:hAnsi="Bierstadt Display"/>
                <w:lang w:val="es-EC" w:eastAsia="en-US"/>
              </w:rPr>
            </w:pPr>
            <w:r w:rsidRPr="00A83BAE">
              <w:rPr>
                <w:rFonts w:ascii="Bierstadt Display" w:hAnsi="Bierstadt Display"/>
                <w:lang w:val="es-EC" w:eastAsia="en-US"/>
              </w:rPr>
              <w:t xml:space="preserve">Número de teléfono: De tipo </w:t>
            </w:r>
            <w:proofErr w:type="spellStart"/>
            <w:r w:rsidRPr="00A83BAE">
              <w:rPr>
                <w:rFonts w:ascii="Bierstadt Display" w:hAnsi="Bierstadt Display"/>
                <w:lang w:val="es-EC" w:eastAsia="en-US"/>
              </w:rPr>
              <w:t>Int</w:t>
            </w:r>
            <w:proofErr w:type="spellEnd"/>
            <w:r w:rsidRPr="00A83BAE">
              <w:rPr>
                <w:rFonts w:ascii="Bierstadt Display" w:hAnsi="Bierstadt Display"/>
                <w:lang w:val="es-EC" w:eastAsia="en-US"/>
              </w:rPr>
              <w:t xml:space="preserve"> con una longitud de 10 caracteres.</w:t>
            </w:r>
          </w:p>
          <w:p w14:paraId="711F1770" w14:textId="77777777" w:rsidR="00A83BAE" w:rsidRPr="00A83BAE" w:rsidRDefault="00A83BAE" w:rsidP="00A83BAE">
            <w:pPr>
              <w:suppressAutoHyphens w:val="0"/>
              <w:ind w:left="1440"/>
              <w:contextualSpacing/>
              <w:rPr>
                <w:rFonts w:ascii="Bierstadt Display" w:hAnsi="Bierstadt Display"/>
                <w:lang w:val="es-EC" w:eastAsia="en-US"/>
              </w:rPr>
            </w:pPr>
          </w:p>
        </w:tc>
      </w:tr>
      <w:tr w:rsidR="00A83BAE" w:rsidRPr="00A83BAE" w14:paraId="506E5523" w14:textId="77777777" w:rsidTr="005B22D6">
        <w:trPr>
          <w:trHeight w:val="41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5011A832" w14:textId="77777777" w:rsidR="00A83BAE" w:rsidRPr="00A23077" w:rsidRDefault="00A83BAE" w:rsidP="00A83BAE">
            <w:pPr>
              <w:suppressAutoHyphens w:val="0"/>
              <w:spacing w:after="160"/>
              <w:ind w:firstLine="720"/>
              <w:jc w:val="both"/>
              <w:rPr>
                <w:rFonts w:ascii="Bierstadt Display" w:eastAsia="Arial Unicode MS" w:hAnsi="Bierstadt Display" w:cs="Calibri"/>
                <w:kern w:val="2"/>
                <w:lang w:val="es-EC" w:eastAsia="en-US"/>
              </w:rPr>
            </w:pPr>
            <w:r w:rsidRPr="00A23077">
              <w:rPr>
                <w:rFonts w:ascii="Bierstadt Display" w:eastAsia="Calibri" w:hAnsi="Bierstadt Display" w:cs="Calibri"/>
                <w:b/>
                <w:kern w:val="2"/>
                <w:lang w:val="es-EC" w:eastAsia="en-US"/>
              </w:rPr>
              <w:t xml:space="preserve">CRITERIOS DE ACEPTACIÓN: </w:t>
            </w:r>
            <w:r w:rsidRPr="00A23077">
              <w:rPr>
                <w:rFonts w:ascii="Bierstadt Display" w:eastAsia="Arial Unicode MS" w:hAnsi="Bierstadt Display" w:cs="Calibri"/>
                <w:kern w:val="2"/>
                <w:lang w:val="es-EC" w:eastAsia="en-US"/>
              </w:rPr>
              <w:t>Registró de proveedores o no.</w:t>
            </w:r>
          </w:p>
        </w:tc>
      </w:tr>
      <w:tr w:rsidR="00A83BAE" w:rsidRPr="00A83BAE" w14:paraId="293BB084" w14:textId="77777777" w:rsidTr="005B22D6">
        <w:trPr>
          <w:trHeight w:val="345"/>
          <w:jc w:val="center"/>
        </w:trPr>
        <w:tc>
          <w:tcPr>
            <w:tcW w:w="10343" w:type="dxa"/>
            <w:gridSpan w:val="4"/>
            <w:tcBorders>
              <w:top w:val="single" w:sz="4" w:space="0" w:color="auto"/>
              <w:left w:val="single" w:sz="4" w:space="0" w:color="auto"/>
              <w:bottom w:val="single" w:sz="4" w:space="0" w:color="auto"/>
              <w:right w:val="single" w:sz="4" w:space="0" w:color="auto"/>
            </w:tcBorders>
            <w:shd w:val="clear" w:color="auto" w:fill="D9D9D9"/>
            <w:vAlign w:val="center"/>
            <w:hideMark/>
          </w:tcPr>
          <w:p w14:paraId="33C50ACA" w14:textId="77777777" w:rsidR="00A83BAE" w:rsidRPr="00A23077" w:rsidRDefault="00A83BAE" w:rsidP="00A83BAE">
            <w:pPr>
              <w:suppressAutoHyphens w:val="0"/>
              <w:autoSpaceDE w:val="0"/>
              <w:autoSpaceDN w:val="0"/>
              <w:adjustRightInd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ESCENARIOS:</w:t>
            </w:r>
          </w:p>
        </w:tc>
      </w:tr>
      <w:tr w:rsidR="00A83BAE" w:rsidRPr="00A83BAE" w14:paraId="03BBA170" w14:textId="77777777" w:rsidTr="005B22D6">
        <w:trPr>
          <w:trHeight w:val="3185"/>
          <w:jc w:val="center"/>
        </w:trPr>
        <w:tc>
          <w:tcPr>
            <w:tcW w:w="1134" w:type="dxa"/>
            <w:tcBorders>
              <w:top w:val="single" w:sz="4" w:space="0" w:color="auto"/>
              <w:left w:val="single" w:sz="4" w:space="0" w:color="auto"/>
              <w:bottom w:val="single" w:sz="4" w:space="0" w:color="auto"/>
              <w:right w:val="single" w:sz="4" w:space="0" w:color="auto"/>
            </w:tcBorders>
          </w:tcPr>
          <w:p w14:paraId="71EF7637" w14:textId="77777777" w:rsidR="00A83BAE" w:rsidRPr="00A23077" w:rsidRDefault="00A83BAE" w:rsidP="00A83BAE">
            <w:pPr>
              <w:suppressAutoHyphens w:val="0"/>
              <w:autoSpaceDE w:val="0"/>
              <w:autoSpaceDN w:val="0"/>
              <w:adjustRightInd w:val="0"/>
              <w:spacing w:after="160"/>
              <w:ind w:firstLine="720"/>
              <w:jc w:val="both"/>
              <w:rPr>
                <w:rFonts w:ascii="Bierstadt Display" w:eastAsia="Calibri" w:hAnsi="Bierstadt Display" w:cs="Calibri"/>
                <w:kern w:val="2"/>
                <w:lang w:val="es-EC" w:eastAsia="es-ES"/>
              </w:rPr>
            </w:pPr>
            <w:r w:rsidRPr="00A23077">
              <w:rPr>
                <w:rFonts w:ascii="Bierstadt Display" w:eastAsia="Arial Unicode MS" w:hAnsi="Bierstadt Display" w:cs="Calibri"/>
                <w:kern w:val="2"/>
                <w:lang w:val="es-EC" w:eastAsia="en-US"/>
              </w:rPr>
              <w:lastRenderedPageBreak/>
              <w:t>ES-1.1</w:t>
            </w:r>
          </w:p>
          <w:p w14:paraId="0A971A03" w14:textId="77777777" w:rsidR="00A83BAE" w:rsidRPr="00A23077" w:rsidRDefault="00A83BAE" w:rsidP="00A83BAE">
            <w:pPr>
              <w:suppressAutoHyphens w:val="0"/>
              <w:autoSpaceDE w:val="0"/>
              <w:autoSpaceDN w:val="0"/>
              <w:adjustRightInd w:val="0"/>
              <w:spacing w:after="160"/>
              <w:ind w:left="360" w:firstLine="720"/>
              <w:jc w:val="both"/>
              <w:rPr>
                <w:rFonts w:ascii="Bierstadt Display" w:eastAsia="Calibri" w:hAnsi="Bierstadt Display" w:cs="Calibri"/>
                <w:kern w:val="2"/>
                <w:lang w:val="es-EC" w:eastAsia="es-ES"/>
              </w:rPr>
            </w:pPr>
          </w:p>
        </w:tc>
        <w:tc>
          <w:tcPr>
            <w:tcW w:w="9209" w:type="dxa"/>
            <w:gridSpan w:val="3"/>
            <w:tcBorders>
              <w:top w:val="single" w:sz="4" w:space="0" w:color="auto"/>
              <w:left w:val="single" w:sz="4" w:space="0" w:color="auto"/>
              <w:bottom w:val="single" w:sz="4" w:space="0" w:color="auto"/>
              <w:right w:val="single" w:sz="4" w:space="0" w:color="auto"/>
            </w:tcBorders>
            <w:hideMark/>
          </w:tcPr>
          <w:p w14:paraId="61CDACA5" w14:textId="77777777" w:rsidR="00A83BAE" w:rsidRPr="00A23077" w:rsidRDefault="00A83BAE" w:rsidP="00A83BAE">
            <w:pPr>
              <w:suppressAutoHyphens w:val="0"/>
              <w:autoSpaceDE w:val="0"/>
              <w:autoSpaceDN w:val="0"/>
              <w:adjustRightInd w:val="0"/>
              <w:spacing w:after="160"/>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bCs/>
                <w:kern w:val="2"/>
                <w:lang w:val="es-EC" w:eastAsia="en-US"/>
              </w:rPr>
              <w:t xml:space="preserve">DESCRIPCIÓN: </w:t>
            </w:r>
            <w:r w:rsidRPr="00A23077">
              <w:rPr>
                <w:rFonts w:ascii="Bierstadt Display" w:eastAsia="Arial Unicode MS" w:hAnsi="Bierstadt Display" w:cs="Calibri"/>
                <w:kern w:val="2"/>
                <w:lang w:val="es-EC" w:eastAsia="en-US"/>
              </w:rPr>
              <w:t>Registro de proveedor exitoso.</w:t>
            </w:r>
          </w:p>
          <w:p w14:paraId="2A6521B1" w14:textId="77777777" w:rsidR="00A83BAE" w:rsidRPr="00A23077" w:rsidRDefault="00A83BAE" w:rsidP="00A83BAE">
            <w:pPr>
              <w:suppressAutoHyphens w:val="0"/>
              <w:autoSpaceDE w:val="0"/>
              <w:autoSpaceDN w:val="0"/>
              <w:adjustRightInd w:val="0"/>
              <w:spacing w:after="160"/>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bCs/>
                <w:kern w:val="2"/>
                <w:lang w:val="es-EC" w:eastAsia="en-US"/>
              </w:rPr>
              <w:t>SUPOSICIONES/ASUNCIONES</w:t>
            </w:r>
            <w:r w:rsidRPr="00A23077">
              <w:rPr>
                <w:rFonts w:ascii="Bierstadt Display" w:eastAsia="Arial Unicode MS" w:hAnsi="Bierstadt Display" w:cs="Calibri"/>
                <w:color w:val="0000FF"/>
                <w:kern w:val="2"/>
                <w:lang w:val="es-EC" w:eastAsia="en-US"/>
              </w:rPr>
              <w:t>:</w:t>
            </w:r>
          </w:p>
          <w:p w14:paraId="04CA3E6C" w14:textId="77777777" w:rsidR="00A83BAE" w:rsidRPr="00A23077" w:rsidRDefault="00A83BAE" w:rsidP="00736B86">
            <w:pPr>
              <w:numPr>
                <w:ilvl w:val="0"/>
                <w:numId w:val="29"/>
              </w:numPr>
              <w:suppressAutoHyphens w:val="0"/>
              <w:autoSpaceDE w:val="0"/>
              <w:autoSpaceDN w:val="0"/>
              <w:adjustRightInd w:val="0"/>
              <w:spacing w:after="160" w:line="256"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usuario se registra correctamente y accede al sistema.</w:t>
            </w:r>
          </w:p>
          <w:p w14:paraId="5DC974C6" w14:textId="77777777" w:rsidR="00A83BAE" w:rsidRPr="00A23077" w:rsidRDefault="00A83BAE" w:rsidP="00736B86">
            <w:pPr>
              <w:numPr>
                <w:ilvl w:val="0"/>
                <w:numId w:val="29"/>
              </w:numPr>
              <w:suppressAutoHyphens w:val="0"/>
              <w:autoSpaceDE w:val="0"/>
              <w:autoSpaceDN w:val="0"/>
              <w:adjustRightInd w:val="0"/>
              <w:spacing w:after="160" w:line="256"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usuario ingresa la información en cada campo que le corresponde.</w:t>
            </w:r>
          </w:p>
          <w:p w14:paraId="1491AAF8" w14:textId="77777777" w:rsidR="00A83BAE" w:rsidRPr="00A23077" w:rsidRDefault="00A83BAE" w:rsidP="00736B86">
            <w:pPr>
              <w:numPr>
                <w:ilvl w:val="0"/>
                <w:numId w:val="29"/>
              </w:numPr>
              <w:suppressAutoHyphens w:val="0"/>
              <w:autoSpaceDE w:val="0"/>
              <w:autoSpaceDN w:val="0"/>
              <w:adjustRightInd w:val="0"/>
              <w:spacing w:after="160" w:line="256"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usuario envía correctamente los datos registrados.</w:t>
            </w:r>
          </w:p>
          <w:p w14:paraId="3358BA2C" w14:textId="77777777" w:rsidR="00A83BAE" w:rsidRPr="00A23077" w:rsidRDefault="00A83BAE" w:rsidP="00736B86">
            <w:pPr>
              <w:numPr>
                <w:ilvl w:val="0"/>
                <w:numId w:val="29"/>
              </w:numPr>
              <w:suppressAutoHyphens w:val="0"/>
              <w:autoSpaceDE w:val="0"/>
              <w:autoSpaceDN w:val="0"/>
              <w:adjustRightInd w:val="0"/>
              <w:spacing w:after="160" w:line="256"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 xml:space="preserve">El sistema notifica que el proveedor se ha registrado correctamente. </w:t>
            </w:r>
          </w:p>
          <w:p w14:paraId="6DEAE7CC" w14:textId="77777777" w:rsidR="00A83BAE" w:rsidRPr="00A23077" w:rsidRDefault="00A83BAE" w:rsidP="00736B86">
            <w:pPr>
              <w:numPr>
                <w:ilvl w:val="1"/>
                <w:numId w:val="30"/>
              </w:numPr>
              <w:suppressAutoHyphens w:val="0"/>
              <w:autoSpaceDE w:val="0"/>
              <w:autoSpaceDN w:val="0"/>
              <w:adjustRightInd w:val="0"/>
              <w:spacing w:after="160" w:line="256" w:lineRule="auto"/>
              <w:contextualSpacing/>
              <w:jc w:val="both"/>
              <w:rPr>
                <w:rFonts w:ascii="Bierstadt Display" w:eastAsia="Arial Unicode MS" w:hAnsi="Bierstadt Display" w:cs="Calibri"/>
                <w:color w:val="0000FF"/>
                <w:kern w:val="2"/>
                <w:lang w:eastAsia="es-ES"/>
              </w:rPr>
            </w:pPr>
            <w:r w:rsidRPr="00A23077">
              <w:rPr>
                <w:rFonts w:ascii="Bierstadt Display" w:hAnsi="Bierstadt Display" w:cs="Calibri"/>
                <w:b/>
                <w:kern w:val="2"/>
                <w:lang w:eastAsia="es-ES"/>
              </w:rPr>
              <w:t>RESULTADOS:</w:t>
            </w:r>
          </w:p>
          <w:p w14:paraId="67CB77B1" w14:textId="77777777" w:rsidR="00A83BAE" w:rsidRPr="00A23077" w:rsidRDefault="00A83BAE" w:rsidP="00736B86">
            <w:pPr>
              <w:numPr>
                <w:ilvl w:val="0"/>
                <w:numId w:val="29"/>
              </w:numPr>
              <w:suppressAutoHyphens w:val="0"/>
              <w:autoSpaceDE w:val="0"/>
              <w:autoSpaceDN w:val="0"/>
              <w:adjustRightInd w:val="0"/>
              <w:spacing w:after="160" w:line="256" w:lineRule="auto"/>
              <w:contextualSpacing/>
              <w:jc w:val="both"/>
              <w:rPr>
                <w:rFonts w:ascii="Bierstadt Display" w:hAnsi="Bierstadt Display" w:cs="Calibri"/>
                <w:b/>
                <w:kern w:val="2"/>
                <w:lang w:eastAsia="es-ES"/>
              </w:rPr>
            </w:pPr>
            <w:r w:rsidRPr="00A23077">
              <w:rPr>
                <w:rFonts w:ascii="Bierstadt Display" w:eastAsia="Arial Unicode MS" w:hAnsi="Bierstadt Display" w:cs="Calibri"/>
                <w:kern w:val="2"/>
                <w:lang w:eastAsia="es-ES"/>
              </w:rPr>
              <w:t>El proveedor se ha registrado correctamente.</w:t>
            </w:r>
          </w:p>
        </w:tc>
      </w:tr>
      <w:tr w:rsidR="00A83BAE" w:rsidRPr="00A83BAE" w14:paraId="3868A5A0" w14:textId="77777777" w:rsidTr="005B22D6">
        <w:trPr>
          <w:trHeight w:val="2470"/>
          <w:jc w:val="center"/>
        </w:trPr>
        <w:tc>
          <w:tcPr>
            <w:tcW w:w="1134" w:type="dxa"/>
            <w:tcBorders>
              <w:top w:val="single" w:sz="4" w:space="0" w:color="auto"/>
              <w:left w:val="single" w:sz="4" w:space="0" w:color="auto"/>
              <w:bottom w:val="single" w:sz="4" w:space="0" w:color="auto"/>
              <w:right w:val="single" w:sz="4" w:space="0" w:color="auto"/>
            </w:tcBorders>
          </w:tcPr>
          <w:p w14:paraId="502CFAE3" w14:textId="77777777" w:rsidR="00A83BAE" w:rsidRPr="00A23077" w:rsidRDefault="00A83BAE" w:rsidP="00A83BAE">
            <w:pPr>
              <w:suppressAutoHyphens w:val="0"/>
              <w:autoSpaceDE w:val="0"/>
              <w:autoSpaceDN w:val="0"/>
              <w:adjustRightInd w:val="0"/>
              <w:spacing w:after="160"/>
              <w:ind w:firstLine="720"/>
              <w:jc w:val="both"/>
              <w:rPr>
                <w:rFonts w:ascii="Bierstadt Display" w:eastAsia="Calibri" w:hAnsi="Bierstadt Display" w:cs="Calibri"/>
                <w:kern w:val="2"/>
                <w:lang w:val="es-EC" w:eastAsia="es-ES"/>
              </w:rPr>
            </w:pPr>
            <w:r w:rsidRPr="00A23077">
              <w:rPr>
                <w:rFonts w:ascii="Bierstadt Display" w:eastAsia="Arial Unicode MS" w:hAnsi="Bierstadt Display" w:cs="Calibri"/>
                <w:kern w:val="2"/>
                <w:lang w:val="es-EC" w:eastAsia="en-US"/>
              </w:rPr>
              <w:t>ES-1.2</w:t>
            </w:r>
          </w:p>
          <w:p w14:paraId="68A1AEF4" w14:textId="77777777" w:rsidR="00A83BAE" w:rsidRPr="00A23077" w:rsidRDefault="00A83BAE" w:rsidP="00A83BAE">
            <w:pPr>
              <w:suppressAutoHyphens w:val="0"/>
              <w:autoSpaceDE w:val="0"/>
              <w:autoSpaceDN w:val="0"/>
              <w:adjustRightInd w:val="0"/>
              <w:spacing w:after="160"/>
              <w:ind w:firstLine="720"/>
              <w:jc w:val="both"/>
              <w:rPr>
                <w:rFonts w:ascii="Bierstadt Display" w:eastAsia="Calibri" w:hAnsi="Bierstadt Display" w:cs="Calibri"/>
                <w:kern w:val="2"/>
                <w:lang w:val="es-EC" w:eastAsia="es-ES"/>
              </w:rPr>
            </w:pPr>
          </w:p>
          <w:p w14:paraId="1DC1B457" w14:textId="77777777" w:rsidR="00A83BAE" w:rsidRPr="00A23077" w:rsidRDefault="00A83BAE" w:rsidP="00A83BAE">
            <w:pPr>
              <w:suppressAutoHyphens w:val="0"/>
              <w:autoSpaceDE w:val="0"/>
              <w:autoSpaceDN w:val="0"/>
              <w:adjustRightInd w:val="0"/>
              <w:spacing w:after="160"/>
              <w:ind w:firstLine="720"/>
              <w:jc w:val="both"/>
              <w:rPr>
                <w:rFonts w:ascii="Bierstadt Display" w:eastAsia="Calibri" w:hAnsi="Bierstadt Display" w:cs="Calibri"/>
                <w:kern w:val="2"/>
                <w:lang w:val="es-EC" w:eastAsia="es-ES"/>
              </w:rPr>
            </w:pPr>
          </w:p>
        </w:tc>
        <w:tc>
          <w:tcPr>
            <w:tcW w:w="9209" w:type="dxa"/>
            <w:gridSpan w:val="3"/>
            <w:tcBorders>
              <w:top w:val="single" w:sz="4" w:space="0" w:color="auto"/>
              <w:left w:val="single" w:sz="4" w:space="0" w:color="auto"/>
              <w:bottom w:val="single" w:sz="4" w:space="0" w:color="auto"/>
              <w:right w:val="single" w:sz="4" w:space="0" w:color="auto"/>
            </w:tcBorders>
            <w:vAlign w:val="center"/>
            <w:hideMark/>
          </w:tcPr>
          <w:p w14:paraId="2B301E16" w14:textId="77777777" w:rsidR="00A83BAE" w:rsidRPr="00A23077" w:rsidRDefault="00A83BAE" w:rsidP="00A83BAE">
            <w:pPr>
              <w:suppressAutoHyphens w:val="0"/>
              <w:autoSpaceDE w:val="0"/>
              <w:autoSpaceDN w:val="0"/>
              <w:adjustRightInd w:val="0"/>
              <w:spacing w:after="160"/>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bCs/>
                <w:kern w:val="2"/>
                <w:lang w:val="es-EC" w:eastAsia="en-US"/>
              </w:rPr>
              <w:t xml:space="preserve">DESCRIPCIÓN: </w:t>
            </w:r>
            <w:r w:rsidRPr="00A23077">
              <w:rPr>
                <w:rFonts w:ascii="Bierstadt Display" w:eastAsia="Arial Unicode MS" w:hAnsi="Bierstadt Display" w:cs="Calibri"/>
                <w:kern w:val="2"/>
                <w:lang w:val="es-EC" w:eastAsia="en-US"/>
              </w:rPr>
              <w:t>Registro fallido por error en el ingreso de datos del proveedor.</w:t>
            </w:r>
          </w:p>
          <w:p w14:paraId="6FFEF979" w14:textId="77777777" w:rsidR="00A83BAE" w:rsidRPr="00A23077" w:rsidRDefault="00A83BAE" w:rsidP="00A83BAE">
            <w:pPr>
              <w:suppressAutoHyphens w:val="0"/>
              <w:autoSpaceDE w:val="0"/>
              <w:autoSpaceDN w:val="0"/>
              <w:adjustRightInd w:val="0"/>
              <w:spacing w:after="160"/>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bCs/>
                <w:kern w:val="2"/>
                <w:lang w:val="es-EC" w:eastAsia="en-US"/>
              </w:rPr>
              <w:t>SUPOSICIONES/ASUNCIONES</w:t>
            </w:r>
            <w:r w:rsidRPr="00A23077">
              <w:rPr>
                <w:rFonts w:ascii="Bierstadt Display" w:eastAsia="Arial Unicode MS" w:hAnsi="Bierstadt Display" w:cs="Calibri"/>
                <w:color w:val="0000FF"/>
                <w:kern w:val="2"/>
                <w:lang w:val="es-EC" w:eastAsia="en-US"/>
              </w:rPr>
              <w:t>:</w:t>
            </w:r>
          </w:p>
          <w:p w14:paraId="23B57BBD" w14:textId="77777777" w:rsidR="00A83BAE" w:rsidRPr="00A23077" w:rsidRDefault="00A83BAE" w:rsidP="00736B86">
            <w:pPr>
              <w:numPr>
                <w:ilvl w:val="0"/>
                <w:numId w:val="31"/>
              </w:numPr>
              <w:suppressAutoHyphens w:val="0"/>
              <w:autoSpaceDE w:val="0"/>
              <w:autoSpaceDN w:val="0"/>
              <w:adjustRightInd w:val="0"/>
              <w:spacing w:after="160" w:line="256"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usuario se registra correctamente y accede al sistema.</w:t>
            </w:r>
          </w:p>
          <w:p w14:paraId="0458C0FB" w14:textId="77777777" w:rsidR="00A83BAE" w:rsidRPr="00A23077" w:rsidRDefault="00A83BAE" w:rsidP="00736B86">
            <w:pPr>
              <w:numPr>
                <w:ilvl w:val="0"/>
                <w:numId w:val="31"/>
              </w:numPr>
              <w:suppressAutoHyphens w:val="0"/>
              <w:autoSpaceDE w:val="0"/>
              <w:autoSpaceDN w:val="0"/>
              <w:adjustRightInd w:val="0"/>
              <w:spacing w:after="160" w:line="256"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usuario ingresa la información en los campos de manera errónea</w:t>
            </w:r>
          </w:p>
          <w:p w14:paraId="5BEFFCF4" w14:textId="77777777" w:rsidR="00A83BAE" w:rsidRPr="00A23077" w:rsidRDefault="00A83BAE" w:rsidP="00736B86">
            <w:pPr>
              <w:numPr>
                <w:ilvl w:val="0"/>
                <w:numId w:val="31"/>
              </w:numPr>
              <w:suppressAutoHyphens w:val="0"/>
              <w:autoSpaceDE w:val="0"/>
              <w:autoSpaceDN w:val="0"/>
              <w:adjustRightInd w:val="0"/>
              <w:spacing w:after="160" w:line="256"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usuario envía los datos al sistema.</w:t>
            </w:r>
          </w:p>
          <w:p w14:paraId="20C7F715" w14:textId="77777777" w:rsidR="00A83BAE" w:rsidRPr="00A23077" w:rsidRDefault="00A83BAE" w:rsidP="00736B86">
            <w:pPr>
              <w:numPr>
                <w:ilvl w:val="0"/>
                <w:numId w:val="31"/>
              </w:numPr>
              <w:suppressAutoHyphens w:val="0"/>
              <w:autoSpaceDE w:val="0"/>
              <w:autoSpaceDN w:val="0"/>
              <w:adjustRightInd w:val="0"/>
              <w:spacing w:after="160" w:line="256"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sistema notifica que no se ha podido registrar por error en lectura de los datos.</w:t>
            </w:r>
          </w:p>
          <w:p w14:paraId="325E9D52" w14:textId="77777777" w:rsidR="00A83BAE" w:rsidRPr="00A23077" w:rsidRDefault="00A83BAE" w:rsidP="00736B86">
            <w:pPr>
              <w:numPr>
                <w:ilvl w:val="1"/>
                <w:numId w:val="31"/>
              </w:numPr>
              <w:suppressAutoHyphens w:val="0"/>
              <w:autoSpaceDE w:val="0"/>
              <w:autoSpaceDN w:val="0"/>
              <w:adjustRightInd w:val="0"/>
              <w:spacing w:after="160" w:line="256" w:lineRule="auto"/>
              <w:contextualSpacing/>
              <w:jc w:val="both"/>
              <w:rPr>
                <w:rFonts w:ascii="Bierstadt Display" w:eastAsia="Arial Unicode MS" w:hAnsi="Bierstadt Display" w:cs="Calibri"/>
                <w:color w:val="0000FF"/>
                <w:kern w:val="2"/>
                <w:lang w:eastAsia="es-ES"/>
              </w:rPr>
            </w:pPr>
            <w:r w:rsidRPr="00A23077">
              <w:rPr>
                <w:rFonts w:ascii="Bierstadt Display" w:hAnsi="Bierstadt Display" w:cs="Calibri"/>
                <w:b/>
                <w:kern w:val="2"/>
                <w:lang w:eastAsia="es-ES"/>
              </w:rPr>
              <w:t>RESULTADOS:</w:t>
            </w:r>
          </w:p>
          <w:p w14:paraId="72C63192" w14:textId="77777777" w:rsidR="00A83BAE" w:rsidRPr="00A23077" w:rsidRDefault="00A83BAE" w:rsidP="00736B86">
            <w:pPr>
              <w:numPr>
                <w:ilvl w:val="0"/>
                <w:numId w:val="31"/>
              </w:numPr>
              <w:suppressAutoHyphens w:val="0"/>
              <w:autoSpaceDE w:val="0"/>
              <w:autoSpaceDN w:val="0"/>
              <w:adjustRightInd w:val="0"/>
              <w:spacing w:after="160" w:line="256" w:lineRule="auto"/>
              <w:contextualSpacing/>
              <w:jc w:val="both"/>
              <w:rPr>
                <w:rFonts w:ascii="Bierstadt Display" w:hAnsi="Bierstadt Display" w:cs="Calibri"/>
                <w:b/>
                <w:kern w:val="2"/>
                <w:lang w:eastAsia="es-ES"/>
              </w:rPr>
            </w:pPr>
            <w:r w:rsidRPr="00A23077">
              <w:rPr>
                <w:rFonts w:ascii="Bierstadt Display" w:eastAsia="Arial Unicode MS" w:hAnsi="Bierstadt Display" w:cs="Calibri"/>
                <w:kern w:val="2"/>
                <w:lang w:eastAsia="es-ES"/>
              </w:rPr>
              <w:t>El proveedor no ha sido registrado en el sistema por datos ingresados incorrectamente.</w:t>
            </w:r>
          </w:p>
        </w:tc>
      </w:tr>
      <w:tr w:rsidR="00A83BAE" w:rsidRPr="00A83BAE" w14:paraId="422B0B7E" w14:textId="77777777" w:rsidTr="005B22D6">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21A6C112" w14:textId="77777777" w:rsidR="00A83BAE" w:rsidRPr="00A23077" w:rsidRDefault="00A83BAE" w:rsidP="00A83BAE">
            <w:pPr>
              <w:suppressAutoHyphens w:val="0"/>
              <w:spacing w:after="160"/>
              <w:ind w:firstLine="720"/>
              <w:jc w:val="both"/>
              <w:rPr>
                <w:rFonts w:ascii="Bierstadt Display" w:eastAsia="Calibri" w:hAnsi="Bierstadt Display" w:cs="Calibri"/>
                <w:bCs/>
                <w:kern w:val="2"/>
                <w:lang w:val="es-EC" w:eastAsia="en-US"/>
              </w:rPr>
            </w:pPr>
            <w:r w:rsidRPr="00A23077">
              <w:rPr>
                <w:rFonts w:ascii="Bierstadt Display" w:eastAsia="Calibri" w:hAnsi="Bierstadt Display" w:cs="Calibri"/>
                <w:b/>
                <w:kern w:val="2"/>
                <w:lang w:val="es-EC" w:eastAsia="en-US"/>
              </w:rPr>
              <w:t xml:space="preserve">RIESGOS: </w:t>
            </w:r>
          </w:p>
          <w:p w14:paraId="15499021" w14:textId="77777777" w:rsidR="00A83BAE" w:rsidRPr="00A23077" w:rsidRDefault="00A83BAE" w:rsidP="00736B86">
            <w:pPr>
              <w:numPr>
                <w:ilvl w:val="0"/>
                <w:numId w:val="27"/>
              </w:numPr>
              <w:suppressAutoHyphens w:val="0"/>
              <w:spacing w:after="160" w:line="256" w:lineRule="auto"/>
              <w:contextualSpacing/>
              <w:jc w:val="both"/>
              <w:rPr>
                <w:rFonts w:ascii="Bierstadt Display" w:hAnsi="Bierstadt Display" w:cs="Calibri"/>
                <w:b/>
                <w:kern w:val="2"/>
                <w:lang w:eastAsia="es-ES"/>
              </w:rPr>
            </w:pPr>
            <w:r w:rsidRPr="00A23077">
              <w:rPr>
                <w:rFonts w:ascii="Bierstadt Display" w:hAnsi="Bierstadt Display" w:cs="Calibri"/>
                <w:bCs/>
                <w:kern w:val="2"/>
                <w:lang w:eastAsia="es-ES"/>
              </w:rPr>
              <w:t>Imposibilidad de registrar por datos erróneos.</w:t>
            </w:r>
          </w:p>
        </w:tc>
      </w:tr>
      <w:tr w:rsidR="00A83BAE" w:rsidRPr="00A83BAE" w14:paraId="1C6EBE2A" w14:textId="77777777" w:rsidTr="005B22D6">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0864C1E2" w14:textId="77777777" w:rsidR="00A83BAE" w:rsidRPr="00A23077" w:rsidRDefault="00A83BAE" w:rsidP="00A83BAE">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PROTOTIPO EXPLORATORIO: </w:t>
            </w:r>
            <w:r w:rsidRPr="00A23077">
              <w:rPr>
                <w:rFonts w:ascii="Bierstadt Display" w:eastAsia="Calibri" w:hAnsi="Bierstadt Display" w:cs="Calibri"/>
                <w:bCs/>
                <w:kern w:val="2"/>
                <w:lang w:val="es-EC" w:eastAsia="en-US"/>
              </w:rPr>
              <w:t>N/A</w:t>
            </w:r>
          </w:p>
        </w:tc>
      </w:tr>
    </w:tbl>
    <w:p w14:paraId="5F821A89" w14:textId="77777777" w:rsidR="00A83BAE" w:rsidRPr="00A83BAE" w:rsidRDefault="00A83BAE" w:rsidP="00A83BAE"/>
    <w:p w14:paraId="1D40EC56" w14:textId="77777777" w:rsidR="00A83BAE" w:rsidRPr="00A83BAE" w:rsidRDefault="00A83BAE" w:rsidP="00A83BAE"/>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72"/>
        <w:gridCol w:w="1583"/>
        <w:gridCol w:w="3861"/>
      </w:tblGrid>
      <w:tr w:rsidR="00A83BAE" w:rsidRPr="00A83BAE" w14:paraId="51A0AB8D" w14:textId="77777777" w:rsidTr="005B22D6">
        <w:trPr>
          <w:trHeight w:val="708"/>
          <w:tblHeader/>
          <w:jc w:val="center"/>
        </w:trPr>
        <w:tc>
          <w:tcPr>
            <w:tcW w:w="4903"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5EB76EAA" w14:textId="77777777" w:rsidR="00A83BAE" w:rsidRPr="00A23077" w:rsidRDefault="00A83BAE" w:rsidP="00A83BAE">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IDENTIFICADOR CASO DE USO:</w:t>
            </w:r>
          </w:p>
          <w:p w14:paraId="3E1D5E47" w14:textId="77777777" w:rsidR="00A83BAE" w:rsidRPr="00A23077" w:rsidRDefault="00A83BAE" w:rsidP="00A83BAE">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CU-21</w:t>
            </w:r>
          </w:p>
        </w:tc>
        <w:tc>
          <w:tcPr>
            <w:tcW w:w="5440"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07B6A090" w14:textId="77777777" w:rsidR="00A83BAE" w:rsidRPr="00A23077" w:rsidRDefault="00A83BAE" w:rsidP="00A83BAE">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NOMBRE:</w:t>
            </w:r>
          </w:p>
          <w:p w14:paraId="043A74D4" w14:textId="77777777" w:rsidR="00A83BAE" w:rsidRPr="00A23077" w:rsidRDefault="00A83BAE" w:rsidP="00A83BAE">
            <w:pPr>
              <w:suppressAutoHyphens w:val="0"/>
              <w:spacing w:after="160"/>
              <w:ind w:firstLine="720"/>
              <w:jc w:val="both"/>
              <w:rPr>
                <w:rFonts w:ascii="Bierstadt Display" w:eastAsia="Calibri" w:hAnsi="Bierstadt Display" w:cs="Calibri"/>
                <w:kern w:val="2"/>
                <w:lang w:val="es-EC" w:eastAsia="en-US"/>
              </w:rPr>
            </w:pPr>
            <w:r w:rsidRPr="00A23077">
              <w:rPr>
                <w:rFonts w:ascii="Bierstadt Display" w:eastAsia="Calibri" w:hAnsi="Bierstadt Display" w:cs="Calibri"/>
                <w:kern w:val="2"/>
                <w:lang w:val="es-EC" w:eastAsia="en-US"/>
              </w:rPr>
              <w:t>Actualizar Proveedores</w:t>
            </w:r>
          </w:p>
        </w:tc>
      </w:tr>
      <w:tr w:rsidR="00A83BAE" w:rsidRPr="00A83BAE" w14:paraId="6357B2D1" w14:textId="77777777" w:rsidTr="005B22D6">
        <w:trPr>
          <w:trHeight w:val="407"/>
          <w:jc w:val="center"/>
        </w:trPr>
        <w:tc>
          <w:tcPr>
            <w:tcW w:w="6485" w:type="dxa"/>
            <w:gridSpan w:val="3"/>
            <w:tcBorders>
              <w:top w:val="single" w:sz="4" w:space="0" w:color="auto"/>
              <w:left w:val="single" w:sz="4" w:space="0" w:color="auto"/>
              <w:bottom w:val="single" w:sz="4" w:space="0" w:color="auto"/>
              <w:right w:val="single" w:sz="4" w:space="0" w:color="auto"/>
            </w:tcBorders>
            <w:vAlign w:val="center"/>
            <w:hideMark/>
          </w:tcPr>
          <w:p w14:paraId="1BE22574" w14:textId="77777777" w:rsidR="00A83BAE" w:rsidRPr="00A23077" w:rsidRDefault="00A83BAE" w:rsidP="00A83BAE">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COMPLEJIDAD: </w:t>
            </w:r>
            <w:r w:rsidRPr="00A23077">
              <w:rPr>
                <w:rFonts w:ascii="Bierstadt Display" w:eastAsia="Arial Unicode MS" w:hAnsi="Bierstadt Display" w:cs="Calibri"/>
                <w:kern w:val="2"/>
                <w:lang w:val="es-EC" w:eastAsia="en-US"/>
              </w:rPr>
              <w:t>Alta</w:t>
            </w:r>
          </w:p>
        </w:tc>
        <w:tc>
          <w:tcPr>
            <w:tcW w:w="3858" w:type="dxa"/>
            <w:tcBorders>
              <w:top w:val="single" w:sz="4" w:space="0" w:color="auto"/>
              <w:left w:val="single" w:sz="4" w:space="0" w:color="auto"/>
              <w:bottom w:val="single" w:sz="4" w:space="0" w:color="auto"/>
              <w:right w:val="single" w:sz="4" w:space="0" w:color="auto"/>
            </w:tcBorders>
            <w:vAlign w:val="center"/>
            <w:hideMark/>
          </w:tcPr>
          <w:p w14:paraId="4DC395D4" w14:textId="77777777" w:rsidR="00A83BAE" w:rsidRPr="00A23077" w:rsidRDefault="00A83BAE" w:rsidP="00A83BAE">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PRIORIDAD: </w:t>
            </w:r>
            <w:r w:rsidRPr="00A23077">
              <w:rPr>
                <w:rFonts w:ascii="Bierstadt Display" w:eastAsia="Arial Unicode MS" w:hAnsi="Bierstadt Display" w:cs="Calibri"/>
                <w:kern w:val="2"/>
                <w:lang w:val="es-EC" w:eastAsia="en-US"/>
              </w:rPr>
              <w:t>Alta</w:t>
            </w:r>
          </w:p>
        </w:tc>
      </w:tr>
      <w:tr w:rsidR="00A83BAE" w:rsidRPr="00A83BAE" w14:paraId="15E7E5DA" w14:textId="77777777" w:rsidTr="005B22D6">
        <w:trPr>
          <w:trHeight w:val="434"/>
          <w:jc w:val="center"/>
        </w:trPr>
        <w:tc>
          <w:tcPr>
            <w:tcW w:w="10343" w:type="dxa"/>
            <w:gridSpan w:val="4"/>
            <w:tcBorders>
              <w:top w:val="single" w:sz="4" w:space="0" w:color="auto"/>
              <w:left w:val="single" w:sz="4" w:space="0" w:color="auto"/>
              <w:bottom w:val="single" w:sz="4" w:space="0" w:color="auto"/>
              <w:right w:val="single" w:sz="4" w:space="0" w:color="auto"/>
            </w:tcBorders>
            <w:hideMark/>
          </w:tcPr>
          <w:p w14:paraId="3673DCBC" w14:textId="77777777" w:rsidR="00A83BAE" w:rsidRPr="00A23077" w:rsidRDefault="00A83BAE" w:rsidP="00A83BAE">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REQUERIMIENTO FUNCIONAL ASOCIADO: </w:t>
            </w:r>
            <w:r w:rsidRPr="00A23077">
              <w:rPr>
                <w:rFonts w:ascii="Bierstadt Display" w:eastAsia="Calibri" w:hAnsi="Bierstadt Display" w:cs="Calibri"/>
                <w:bCs/>
                <w:kern w:val="2"/>
                <w:lang w:val="es-EC" w:eastAsia="en-US"/>
              </w:rPr>
              <w:t>RF-43</w:t>
            </w:r>
          </w:p>
        </w:tc>
      </w:tr>
      <w:tr w:rsidR="00A83BAE" w:rsidRPr="00A83BAE" w14:paraId="78B6AB48" w14:textId="77777777" w:rsidTr="005B22D6">
        <w:trPr>
          <w:trHeight w:val="41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7C698F98" w14:textId="77777777" w:rsidR="00A83BAE" w:rsidRPr="00A23077" w:rsidRDefault="00A83BAE" w:rsidP="00A83BAE">
            <w:pPr>
              <w:suppressAutoHyphens w:val="0"/>
              <w:spacing w:after="160"/>
              <w:ind w:firstLine="720"/>
              <w:jc w:val="both"/>
              <w:rPr>
                <w:rFonts w:ascii="Bierstadt Display" w:eastAsia="Calibri" w:hAnsi="Bierstadt Display" w:cs="Calibri"/>
                <w:kern w:val="2"/>
                <w:lang w:val="es-EC" w:eastAsia="en-US"/>
              </w:rPr>
            </w:pPr>
            <w:r w:rsidRPr="00A23077">
              <w:rPr>
                <w:rFonts w:ascii="Bierstadt Display" w:eastAsia="Calibri" w:hAnsi="Bierstadt Display" w:cs="Calibri"/>
                <w:b/>
                <w:kern w:val="2"/>
                <w:lang w:val="es-EC" w:eastAsia="en-US"/>
              </w:rPr>
              <w:t xml:space="preserve">ACTORES: </w:t>
            </w:r>
            <w:r w:rsidRPr="00A23077">
              <w:rPr>
                <w:rFonts w:ascii="Bierstadt Display" w:eastAsia="Calibri" w:hAnsi="Bierstadt Display" w:cs="Calibri"/>
                <w:bCs/>
                <w:kern w:val="2"/>
                <w:lang w:val="es-EC" w:eastAsia="en-US"/>
              </w:rPr>
              <w:t>ACT-3</w:t>
            </w:r>
          </w:p>
        </w:tc>
      </w:tr>
      <w:tr w:rsidR="00A83BAE" w:rsidRPr="00A83BAE" w14:paraId="33F5F9B4" w14:textId="77777777" w:rsidTr="005B22D6">
        <w:trPr>
          <w:trHeight w:val="42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12D5ED1C" w14:textId="77777777" w:rsidR="00A83BAE" w:rsidRPr="00A23077" w:rsidRDefault="00A83BAE" w:rsidP="00A83BAE">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CASOS DE USO ASOCIADOS: </w:t>
            </w:r>
            <w:r w:rsidRPr="00A23077">
              <w:rPr>
                <w:rFonts w:ascii="Bierstadt Display" w:eastAsia="Arial Unicode MS" w:hAnsi="Bierstadt Display" w:cs="Calibri"/>
                <w:kern w:val="2"/>
                <w:lang w:val="es-EC" w:eastAsia="en-US"/>
              </w:rPr>
              <w:t>CU21</w:t>
            </w:r>
          </w:p>
        </w:tc>
      </w:tr>
      <w:tr w:rsidR="00A83BAE" w:rsidRPr="00A83BAE" w14:paraId="0CACBE6E" w14:textId="77777777" w:rsidTr="005B22D6">
        <w:trPr>
          <w:trHeight w:val="49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7E794082" w14:textId="77777777" w:rsidR="00A83BAE" w:rsidRPr="00A23077" w:rsidRDefault="00A83BAE" w:rsidP="00A83BAE">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DESCRIPCIÓN: </w:t>
            </w:r>
            <w:r w:rsidRPr="00A83BAE">
              <w:rPr>
                <w:rFonts w:ascii="Bierstadt Display" w:hAnsi="Bierstadt Display"/>
                <w:lang w:val="es-EC" w:eastAsia="en-US"/>
              </w:rPr>
              <w:t>El sistema permitirá la actualización de proveedores registrados.</w:t>
            </w:r>
          </w:p>
        </w:tc>
      </w:tr>
      <w:tr w:rsidR="00A83BAE" w:rsidRPr="00A83BAE" w14:paraId="25ED8194" w14:textId="77777777" w:rsidTr="005B22D6">
        <w:trPr>
          <w:trHeight w:val="964"/>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5A123789" w14:textId="77777777" w:rsidR="00A83BAE" w:rsidRPr="00A23077" w:rsidRDefault="00A83BAE" w:rsidP="00A83BAE">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NOTAS:</w:t>
            </w:r>
          </w:p>
          <w:p w14:paraId="07E957BE" w14:textId="77777777" w:rsidR="00A83BAE" w:rsidRPr="00A83BAE" w:rsidRDefault="00A83BAE" w:rsidP="00A83BAE">
            <w:pPr>
              <w:suppressAutoHyphens w:val="0"/>
              <w:contextualSpacing/>
              <w:rPr>
                <w:rFonts w:ascii="Bierstadt Display" w:hAnsi="Bierstadt Display"/>
                <w:lang w:val="es-EC" w:eastAsia="en-US"/>
              </w:rPr>
            </w:pPr>
            <w:r w:rsidRPr="00A83BAE">
              <w:rPr>
                <w:rFonts w:ascii="Bierstadt Display" w:hAnsi="Bierstadt Display"/>
                <w:lang w:val="es-EC" w:eastAsia="en-US"/>
              </w:rPr>
              <w:t xml:space="preserve">E El sistema actualizará los datos de los proveedores registrados, para esto se tendrán los mismos campos del registro: </w:t>
            </w:r>
          </w:p>
          <w:p w14:paraId="1DD7C6C1" w14:textId="77777777" w:rsidR="00A83BAE" w:rsidRPr="00A83BAE" w:rsidRDefault="00A83BAE" w:rsidP="00A83BAE">
            <w:pPr>
              <w:suppressAutoHyphens w:val="0"/>
              <w:contextualSpacing/>
              <w:rPr>
                <w:rFonts w:ascii="Bierstadt Display" w:hAnsi="Bierstadt Display"/>
                <w:lang w:val="es-EC" w:eastAsia="en-US"/>
              </w:rPr>
            </w:pPr>
          </w:p>
          <w:p w14:paraId="79F08C76" w14:textId="77777777" w:rsidR="00A83BAE" w:rsidRPr="00A83BAE" w:rsidRDefault="00A83BAE" w:rsidP="00736B86">
            <w:pPr>
              <w:numPr>
                <w:ilvl w:val="0"/>
                <w:numId w:val="28"/>
              </w:numPr>
              <w:suppressAutoHyphens w:val="0"/>
              <w:contextualSpacing/>
              <w:rPr>
                <w:rFonts w:ascii="Bierstadt Display" w:hAnsi="Bierstadt Display"/>
                <w:lang w:val="es-EC" w:eastAsia="en-US"/>
              </w:rPr>
            </w:pPr>
            <w:r w:rsidRPr="00A83BAE">
              <w:rPr>
                <w:rFonts w:ascii="Bierstadt Display" w:hAnsi="Bierstadt Display"/>
                <w:lang w:val="es-EC" w:eastAsia="en-US"/>
              </w:rPr>
              <w:t xml:space="preserve">Nombre del Proveedor: De tipo </w:t>
            </w:r>
            <w:proofErr w:type="spellStart"/>
            <w:r w:rsidRPr="00A83BAE">
              <w:rPr>
                <w:rFonts w:ascii="Bierstadt Display" w:hAnsi="Bierstadt Display"/>
                <w:lang w:val="es-EC" w:eastAsia="en-US"/>
              </w:rPr>
              <w:t>String</w:t>
            </w:r>
            <w:proofErr w:type="spellEnd"/>
            <w:r w:rsidRPr="00A83BAE">
              <w:rPr>
                <w:rFonts w:ascii="Bierstadt Display" w:hAnsi="Bierstadt Display"/>
                <w:lang w:val="es-EC" w:eastAsia="en-US"/>
              </w:rPr>
              <w:t xml:space="preserve"> con un tamaño de 50 caracteres.</w:t>
            </w:r>
          </w:p>
          <w:p w14:paraId="1C498D78" w14:textId="77777777" w:rsidR="00A83BAE" w:rsidRPr="00A83BAE" w:rsidRDefault="00A83BAE" w:rsidP="00736B86">
            <w:pPr>
              <w:numPr>
                <w:ilvl w:val="0"/>
                <w:numId w:val="28"/>
              </w:numPr>
              <w:suppressAutoHyphens w:val="0"/>
              <w:contextualSpacing/>
              <w:rPr>
                <w:rFonts w:ascii="Bierstadt Display" w:hAnsi="Bierstadt Display"/>
                <w:lang w:val="es-EC" w:eastAsia="en-US"/>
              </w:rPr>
            </w:pPr>
            <w:r w:rsidRPr="00A83BAE">
              <w:rPr>
                <w:rFonts w:ascii="Bierstadt Display" w:hAnsi="Bierstadt Display"/>
                <w:lang w:val="es-EC" w:eastAsia="en-US"/>
              </w:rPr>
              <w:t xml:space="preserve">RUC del Proveedor: De tipo </w:t>
            </w:r>
            <w:proofErr w:type="spellStart"/>
            <w:r w:rsidRPr="00A83BAE">
              <w:rPr>
                <w:rFonts w:ascii="Bierstadt Display" w:hAnsi="Bierstadt Display"/>
                <w:lang w:val="es-EC" w:eastAsia="en-US"/>
              </w:rPr>
              <w:t>Int</w:t>
            </w:r>
            <w:proofErr w:type="spellEnd"/>
            <w:r w:rsidRPr="00A83BAE">
              <w:rPr>
                <w:rFonts w:ascii="Bierstadt Display" w:hAnsi="Bierstadt Display"/>
                <w:lang w:val="es-EC" w:eastAsia="en-US"/>
              </w:rPr>
              <w:t xml:space="preserve"> con un tamaño de 15 caracteres.</w:t>
            </w:r>
          </w:p>
          <w:p w14:paraId="4CC4FF26" w14:textId="77777777" w:rsidR="00A83BAE" w:rsidRPr="00A83BAE" w:rsidRDefault="00A83BAE" w:rsidP="00736B86">
            <w:pPr>
              <w:numPr>
                <w:ilvl w:val="0"/>
                <w:numId w:val="28"/>
              </w:numPr>
              <w:suppressAutoHyphens w:val="0"/>
              <w:contextualSpacing/>
              <w:rPr>
                <w:rFonts w:ascii="Bierstadt Display" w:hAnsi="Bierstadt Display"/>
                <w:lang w:val="es-EC" w:eastAsia="en-US"/>
              </w:rPr>
            </w:pPr>
            <w:r w:rsidRPr="00A83BAE">
              <w:rPr>
                <w:rFonts w:ascii="Bierstadt Display" w:hAnsi="Bierstadt Display"/>
                <w:lang w:val="es-EC" w:eastAsia="en-US"/>
              </w:rPr>
              <w:t xml:space="preserve">Tipo de producto: De tipo </w:t>
            </w:r>
            <w:proofErr w:type="spellStart"/>
            <w:r w:rsidRPr="00A83BAE">
              <w:rPr>
                <w:rFonts w:ascii="Bierstadt Display" w:hAnsi="Bierstadt Display"/>
                <w:lang w:val="es-EC" w:eastAsia="en-US"/>
              </w:rPr>
              <w:t>String</w:t>
            </w:r>
            <w:proofErr w:type="spellEnd"/>
            <w:r w:rsidRPr="00A83BAE">
              <w:rPr>
                <w:rFonts w:ascii="Bierstadt Display" w:hAnsi="Bierstadt Display"/>
                <w:lang w:val="es-EC" w:eastAsia="en-US"/>
              </w:rPr>
              <w:t xml:space="preserve"> con un tamaño de 50 caracteres.</w:t>
            </w:r>
          </w:p>
          <w:p w14:paraId="3C7D2461" w14:textId="77777777" w:rsidR="00A83BAE" w:rsidRPr="00A83BAE" w:rsidRDefault="00A83BAE" w:rsidP="00736B86">
            <w:pPr>
              <w:numPr>
                <w:ilvl w:val="0"/>
                <w:numId w:val="28"/>
              </w:numPr>
              <w:suppressAutoHyphens w:val="0"/>
              <w:contextualSpacing/>
              <w:rPr>
                <w:rFonts w:ascii="Bierstadt Display" w:hAnsi="Bierstadt Display"/>
                <w:lang w:val="es-EC" w:eastAsia="en-US"/>
              </w:rPr>
            </w:pPr>
            <w:r w:rsidRPr="00A83BAE">
              <w:rPr>
                <w:rFonts w:ascii="Bierstadt Display" w:hAnsi="Bierstadt Display"/>
                <w:lang w:val="es-EC" w:eastAsia="en-US"/>
              </w:rPr>
              <w:t xml:space="preserve">Tipo de servicio: De tipo </w:t>
            </w:r>
            <w:proofErr w:type="spellStart"/>
            <w:r w:rsidRPr="00A83BAE">
              <w:rPr>
                <w:rFonts w:ascii="Bierstadt Display" w:hAnsi="Bierstadt Display"/>
                <w:lang w:val="es-EC" w:eastAsia="en-US"/>
              </w:rPr>
              <w:t>String</w:t>
            </w:r>
            <w:proofErr w:type="spellEnd"/>
            <w:r w:rsidRPr="00A83BAE">
              <w:rPr>
                <w:rFonts w:ascii="Bierstadt Display" w:hAnsi="Bierstadt Display"/>
                <w:lang w:val="es-EC" w:eastAsia="en-US"/>
              </w:rPr>
              <w:t xml:space="preserve"> con un tamaño de 50 caracteres.</w:t>
            </w:r>
          </w:p>
          <w:p w14:paraId="27E97355" w14:textId="77777777" w:rsidR="00A83BAE" w:rsidRPr="00A83BAE" w:rsidRDefault="00A83BAE" w:rsidP="00736B86">
            <w:pPr>
              <w:numPr>
                <w:ilvl w:val="0"/>
                <w:numId w:val="28"/>
              </w:numPr>
              <w:suppressAutoHyphens w:val="0"/>
              <w:contextualSpacing/>
              <w:rPr>
                <w:rFonts w:ascii="Bierstadt Display" w:hAnsi="Bierstadt Display"/>
                <w:lang w:val="es-EC" w:eastAsia="en-US"/>
              </w:rPr>
            </w:pPr>
            <w:r w:rsidRPr="00A83BAE">
              <w:rPr>
                <w:rFonts w:ascii="Bierstadt Display" w:hAnsi="Bierstadt Display"/>
                <w:lang w:val="es-EC" w:eastAsia="en-US"/>
              </w:rPr>
              <w:t xml:space="preserve">Dirección: De tipo </w:t>
            </w:r>
            <w:proofErr w:type="spellStart"/>
            <w:r w:rsidRPr="00A83BAE">
              <w:rPr>
                <w:rFonts w:ascii="Bierstadt Display" w:hAnsi="Bierstadt Display"/>
                <w:lang w:val="es-EC" w:eastAsia="en-US"/>
              </w:rPr>
              <w:t>String</w:t>
            </w:r>
            <w:proofErr w:type="spellEnd"/>
            <w:r w:rsidRPr="00A83BAE">
              <w:rPr>
                <w:rFonts w:ascii="Bierstadt Display" w:hAnsi="Bierstadt Display"/>
                <w:lang w:val="es-EC" w:eastAsia="en-US"/>
              </w:rPr>
              <w:t xml:space="preserve"> con un tamaño de 50 caracteres.</w:t>
            </w:r>
          </w:p>
          <w:p w14:paraId="41FA5267" w14:textId="77777777" w:rsidR="00A83BAE" w:rsidRPr="00A83BAE" w:rsidRDefault="00A83BAE" w:rsidP="00736B86">
            <w:pPr>
              <w:numPr>
                <w:ilvl w:val="0"/>
                <w:numId w:val="28"/>
              </w:numPr>
              <w:suppressAutoHyphens w:val="0"/>
              <w:contextualSpacing/>
              <w:rPr>
                <w:rFonts w:ascii="Bierstadt Display" w:hAnsi="Bierstadt Display"/>
                <w:lang w:val="es-EC" w:eastAsia="en-US"/>
              </w:rPr>
            </w:pPr>
            <w:r w:rsidRPr="00A83BAE">
              <w:rPr>
                <w:rFonts w:ascii="Bierstadt Display" w:hAnsi="Bierstadt Display"/>
                <w:lang w:val="es-EC" w:eastAsia="en-US"/>
              </w:rPr>
              <w:t xml:space="preserve">Correo Electrónico: De tipo </w:t>
            </w:r>
            <w:proofErr w:type="spellStart"/>
            <w:r w:rsidRPr="00A83BAE">
              <w:rPr>
                <w:rFonts w:ascii="Bierstadt Display" w:hAnsi="Bierstadt Display"/>
                <w:lang w:val="es-EC" w:eastAsia="en-US"/>
              </w:rPr>
              <w:t>String</w:t>
            </w:r>
            <w:proofErr w:type="spellEnd"/>
            <w:r w:rsidRPr="00A83BAE">
              <w:rPr>
                <w:rFonts w:ascii="Bierstadt Display" w:hAnsi="Bierstadt Display"/>
                <w:lang w:val="es-EC" w:eastAsia="en-US"/>
              </w:rPr>
              <w:t xml:space="preserve"> con un tamaño de 50 caracteres.</w:t>
            </w:r>
          </w:p>
          <w:p w14:paraId="3B38210B" w14:textId="77777777" w:rsidR="00A83BAE" w:rsidRPr="00A83BAE" w:rsidRDefault="00A83BAE" w:rsidP="00736B86">
            <w:pPr>
              <w:numPr>
                <w:ilvl w:val="0"/>
                <w:numId w:val="28"/>
              </w:numPr>
              <w:suppressAutoHyphens w:val="0"/>
              <w:contextualSpacing/>
              <w:rPr>
                <w:rFonts w:ascii="Bierstadt Display" w:hAnsi="Bierstadt Display"/>
                <w:lang w:val="es-EC" w:eastAsia="en-US"/>
              </w:rPr>
            </w:pPr>
            <w:r w:rsidRPr="00A83BAE">
              <w:rPr>
                <w:rFonts w:ascii="Bierstadt Display" w:hAnsi="Bierstadt Display"/>
                <w:lang w:val="es-EC" w:eastAsia="en-US"/>
              </w:rPr>
              <w:t xml:space="preserve">Número de teléfono: De tipo </w:t>
            </w:r>
            <w:proofErr w:type="spellStart"/>
            <w:r w:rsidRPr="00A83BAE">
              <w:rPr>
                <w:rFonts w:ascii="Bierstadt Display" w:hAnsi="Bierstadt Display"/>
                <w:lang w:val="es-EC" w:eastAsia="en-US"/>
              </w:rPr>
              <w:t>Int</w:t>
            </w:r>
            <w:proofErr w:type="spellEnd"/>
            <w:r w:rsidRPr="00A83BAE">
              <w:rPr>
                <w:rFonts w:ascii="Bierstadt Display" w:hAnsi="Bierstadt Display"/>
                <w:lang w:val="es-EC" w:eastAsia="en-US"/>
              </w:rPr>
              <w:t xml:space="preserve"> con una longitud de 10 caracteres.</w:t>
            </w:r>
          </w:p>
          <w:p w14:paraId="735884DA" w14:textId="77777777" w:rsidR="00A83BAE" w:rsidRPr="00A83BAE" w:rsidRDefault="00A83BAE" w:rsidP="00A83BAE">
            <w:pPr>
              <w:suppressAutoHyphens w:val="0"/>
              <w:ind w:left="1440"/>
              <w:contextualSpacing/>
              <w:rPr>
                <w:rFonts w:ascii="Bierstadt Display" w:hAnsi="Bierstadt Display"/>
                <w:lang w:val="es-EC" w:eastAsia="en-US"/>
              </w:rPr>
            </w:pPr>
          </w:p>
        </w:tc>
      </w:tr>
      <w:tr w:rsidR="00A83BAE" w:rsidRPr="00A83BAE" w14:paraId="05B9415A" w14:textId="77777777" w:rsidTr="005B22D6">
        <w:trPr>
          <w:trHeight w:val="41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2390D146" w14:textId="77777777" w:rsidR="00A83BAE" w:rsidRPr="00A23077" w:rsidRDefault="00A83BAE" w:rsidP="00A83BAE">
            <w:pPr>
              <w:suppressAutoHyphens w:val="0"/>
              <w:spacing w:after="160"/>
              <w:ind w:firstLine="720"/>
              <w:jc w:val="both"/>
              <w:rPr>
                <w:rFonts w:ascii="Bierstadt Display" w:eastAsia="Arial Unicode MS" w:hAnsi="Bierstadt Display" w:cs="Calibri"/>
                <w:kern w:val="2"/>
                <w:lang w:val="es-EC" w:eastAsia="en-US"/>
              </w:rPr>
            </w:pPr>
            <w:r w:rsidRPr="00A23077">
              <w:rPr>
                <w:rFonts w:ascii="Bierstadt Display" w:eastAsia="Calibri" w:hAnsi="Bierstadt Display" w:cs="Calibri"/>
                <w:b/>
                <w:kern w:val="2"/>
                <w:lang w:val="es-EC" w:eastAsia="en-US"/>
              </w:rPr>
              <w:lastRenderedPageBreak/>
              <w:t xml:space="preserve">CRITERIOS DE ACEPTACIÓN: </w:t>
            </w:r>
            <w:r w:rsidRPr="00A23077">
              <w:rPr>
                <w:rFonts w:ascii="Bierstadt Display" w:eastAsia="Arial Unicode MS" w:hAnsi="Bierstadt Display" w:cs="Calibri"/>
                <w:kern w:val="2"/>
                <w:lang w:val="es-EC" w:eastAsia="en-US"/>
              </w:rPr>
              <w:t>Actualización de proveedores o no.</w:t>
            </w:r>
          </w:p>
        </w:tc>
      </w:tr>
      <w:tr w:rsidR="00A83BAE" w:rsidRPr="00A83BAE" w14:paraId="1772F651" w14:textId="77777777" w:rsidTr="005B22D6">
        <w:trPr>
          <w:trHeight w:val="345"/>
          <w:jc w:val="center"/>
        </w:trPr>
        <w:tc>
          <w:tcPr>
            <w:tcW w:w="10343" w:type="dxa"/>
            <w:gridSpan w:val="4"/>
            <w:tcBorders>
              <w:top w:val="single" w:sz="4" w:space="0" w:color="auto"/>
              <w:left w:val="single" w:sz="4" w:space="0" w:color="auto"/>
              <w:bottom w:val="single" w:sz="4" w:space="0" w:color="auto"/>
              <w:right w:val="single" w:sz="4" w:space="0" w:color="auto"/>
            </w:tcBorders>
            <w:shd w:val="clear" w:color="auto" w:fill="D9D9D9"/>
            <w:vAlign w:val="center"/>
            <w:hideMark/>
          </w:tcPr>
          <w:p w14:paraId="2F0CC1C9" w14:textId="77777777" w:rsidR="00A83BAE" w:rsidRPr="00A23077" w:rsidRDefault="00A83BAE" w:rsidP="00A83BAE">
            <w:pPr>
              <w:suppressAutoHyphens w:val="0"/>
              <w:autoSpaceDE w:val="0"/>
              <w:autoSpaceDN w:val="0"/>
              <w:adjustRightInd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ESCENARIOS:</w:t>
            </w:r>
          </w:p>
        </w:tc>
      </w:tr>
      <w:tr w:rsidR="00A83BAE" w:rsidRPr="00A83BAE" w14:paraId="3AD2C850" w14:textId="77777777" w:rsidTr="005B22D6">
        <w:trPr>
          <w:trHeight w:val="3185"/>
          <w:jc w:val="center"/>
        </w:trPr>
        <w:tc>
          <w:tcPr>
            <w:tcW w:w="1134" w:type="dxa"/>
            <w:tcBorders>
              <w:top w:val="single" w:sz="4" w:space="0" w:color="auto"/>
              <w:left w:val="single" w:sz="4" w:space="0" w:color="auto"/>
              <w:bottom w:val="single" w:sz="4" w:space="0" w:color="auto"/>
              <w:right w:val="single" w:sz="4" w:space="0" w:color="auto"/>
            </w:tcBorders>
          </w:tcPr>
          <w:p w14:paraId="3060410B" w14:textId="77777777" w:rsidR="00A83BAE" w:rsidRPr="00A23077" w:rsidRDefault="00A83BAE" w:rsidP="00A83BAE">
            <w:pPr>
              <w:suppressAutoHyphens w:val="0"/>
              <w:autoSpaceDE w:val="0"/>
              <w:autoSpaceDN w:val="0"/>
              <w:adjustRightInd w:val="0"/>
              <w:spacing w:after="160"/>
              <w:ind w:firstLine="720"/>
              <w:jc w:val="both"/>
              <w:rPr>
                <w:rFonts w:ascii="Bierstadt Display" w:eastAsia="Calibri" w:hAnsi="Bierstadt Display" w:cs="Calibri"/>
                <w:kern w:val="2"/>
                <w:lang w:val="es-EC" w:eastAsia="es-ES"/>
              </w:rPr>
            </w:pPr>
            <w:r w:rsidRPr="00A23077">
              <w:rPr>
                <w:rFonts w:ascii="Bierstadt Display" w:eastAsia="Arial Unicode MS" w:hAnsi="Bierstadt Display" w:cs="Calibri"/>
                <w:kern w:val="2"/>
                <w:lang w:val="es-EC" w:eastAsia="en-US"/>
              </w:rPr>
              <w:t>ES-1.1</w:t>
            </w:r>
          </w:p>
          <w:p w14:paraId="77ABFEA3" w14:textId="77777777" w:rsidR="00A83BAE" w:rsidRPr="00A23077" w:rsidRDefault="00A83BAE" w:rsidP="00A83BAE">
            <w:pPr>
              <w:suppressAutoHyphens w:val="0"/>
              <w:autoSpaceDE w:val="0"/>
              <w:autoSpaceDN w:val="0"/>
              <w:adjustRightInd w:val="0"/>
              <w:spacing w:after="160"/>
              <w:ind w:left="360" w:firstLine="720"/>
              <w:jc w:val="both"/>
              <w:rPr>
                <w:rFonts w:ascii="Bierstadt Display" w:eastAsia="Calibri" w:hAnsi="Bierstadt Display" w:cs="Calibri"/>
                <w:kern w:val="2"/>
                <w:lang w:val="es-EC" w:eastAsia="es-ES"/>
              </w:rPr>
            </w:pPr>
          </w:p>
        </w:tc>
        <w:tc>
          <w:tcPr>
            <w:tcW w:w="9209" w:type="dxa"/>
            <w:gridSpan w:val="3"/>
            <w:tcBorders>
              <w:top w:val="single" w:sz="4" w:space="0" w:color="auto"/>
              <w:left w:val="single" w:sz="4" w:space="0" w:color="auto"/>
              <w:bottom w:val="single" w:sz="4" w:space="0" w:color="auto"/>
              <w:right w:val="single" w:sz="4" w:space="0" w:color="auto"/>
            </w:tcBorders>
            <w:hideMark/>
          </w:tcPr>
          <w:p w14:paraId="1C54A389" w14:textId="77777777" w:rsidR="00A83BAE" w:rsidRPr="00A23077" w:rsidRDefault="00A83BAE" w:rsidP="00A83BAE">
            <w:pPr>
              <w:suppressAutoHyphens w:val="0"/>
              <w:autoSpaceDE w:val="0"/>
              <w:autoSpaceDN w:val="0"/>
              <w:adjustRightInd w:val="0"/>
              <w:spacing w:after="160"/>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bCs/>
                <w:kern w:val="2"/>
                <w:lang w:val="es-EC" w:eastAsia="en-US"/>
              </w:rPr>
              <w:t xml:space="preserve">DESCRIPCIÓN: </w:t>
            </w:r>
            <w:r w:rsidRPr="00A23077">
              <w:rPr>
                <w:rFonts w:ascii="Bierstadt Display" w:eastAsia="Arial Unicode MS" w:hAnsi="Bierstadt Display" w:cs="Calibri"/>
                <w:kern w:val="2"/>
                <w:lang w:val="es-EC" w:eastAsia="en-US"/>
              </w:rPr>
              <w:t>Actualización de proveedor exitoso.</w:t>
            </w:r>
          </w:p>
          <w:p w14:paraId="76127D08" w14:textId="77777777" w:rsidR="00A83BAE" w:rsidRPr="00A23077" w:rsidRDefault="00A83BAE" w:rsidP="00A83BAE">
            <w:pPr>
              <w:suppressAutoHyphens w:val="0"/>
              <w:autoSpaceDE w:val="0"/>
              <w:autoSpaceDN w:val="0"/>
              <w:adjustRightInd w:val="0"/>
              <w:spacing w:after="160"/>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bCs/>
                <w:kern w:val="2"/>
                <w:lang w:val="es-EC" w:eastAsia="en-US"/>
              </w:rPr>
              <w:t>SUPOSICIONES/ASUNCIONES</w:t>
            </w:r>
            <w:r w:rsidRPr="00A23077">
              <w:rPr>
                <w:rFonts w:ascii="Bierstadt Display" w:eastAsia="Arial Unicode MS" w:hAnsi="Bierstadt Display" w:cs="Calibri"/>
                <w:color w:val="0000FF"/>
                <w:kern w:val="2"/>
                <w:lang w:val="es-EC" w:eastAsia="en-US"/>
              </w:rPr>
              <w:t>:</w:t>
            </w:r>
          </w:p>
          <w:p w14:paraId="3E5399F0" w14:textId="77777777" w:rsidR="00A83BAE" w:rsidRPr="00A23077" w:rsidRDefault="00A83BAE" w:rsidP="00736B86">
            <w:pPr>
              <w:numPr>
                <w:ilvl w:val="0"/>
                <w:numId w:val="30"/>
              </w:numPr>
              <w:suppressAutoHyphens w:val="0"/>
              <w:autoSpaceDE w:val="0"/>
              <w:autoSpaceDN w:val="0"/>
              <w:adjustRightInd w:val="0"/>
              <w:spacing w:after="160" w:line="254"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usuario ingresa correctamente y accede al sistema.</w:t>
            </w:r>
          </w:p>
          <w:p w14:paraId="284553BF" w14:textId="77777777" w:rsidR="00A83BAE" w:rsidRPr="00A23077" w:rsidRDefault="00A83BAE" w:rsidP="00736B86">
            <w:pPr>
              <w:numPr>
                <w:ilvl w:val="0"/>
                <w:numId w:val="30"/>
              </w:numPr>
              <w:suppressAutoHyphens w:val="0"/>
              <w:autoSpaceDE w:val="0"/>
              <w:autoSpaceDN w:val="0"/>
              <w:adjustRightInd w:val="0"/>
              <w:spacing w:after="160" w:line="254"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usuario ingresa la información actualizada en cada campo que le corresponde.</w:t>
            </w:r>
          </w:p>
          <w:p w14:paraId="06AA8BC6" w14:textId="77777777" w:rsidR="00A83BAE" w:rsidRPr="00A23077" w:rsidRDefault="00A83BAE" w:rsidP="00736B86">
            <w:pPr>
              <w:numPr>
                <w:ilvl w:val="0"/>
                <w:numId w:val="30"/>
              </w:numPr>
              <w:suppressAutoHyphens w:val="0"/>
              <w:autoSpaceDE w:val="0"/>
              <w:autoSpaceDN w:val="0"/>
              <w:adjustRightInd w:val="0"/>
              <w:spacing w:after="160" w:line="254"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sistema valida los datos actualizados.</w:t>
            </w:r>
          </w:p>
          <w:p w14:paraId="57C0E60C" w14:textId="77777777" w:rsidR="00A83BAE" w:rsidRPr="00A23077" w:rsidRDefault="00A83BAE" w:rsidP="00736B86">
            <w:pPr>
              <w:numPr>
                <w:ilvl w:val="0"/>
                <w:numId w:val="30"/>
              </w:numPr>
              <w:suppressAutoHyphens w:val="0"/>
              <w:autoSpaceDE w:val="0"/>
              <w:autoSpaceDN w:val="0"/>
              <w:adjustRightInd w:val="0"/>
              <w:spacing w:after="160" w:line="254"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 xml:space="preserve">El sistema notifica que los datos han sido actualizados correctamente. </w:t>
            </w:r>
          </w:p>
          <w:p w14:paraId="1E464044" w14:textId="77777777" w:rsidR="00A83BAE" w:rsidRPr="00A23077" w:rsidRDefault="00A83BAE" w:rsidP="00736B86">
            <w:pPr>
              <w:numPr>
                <w:ilvl w:val="1"/>
                <w:numId w:val="30"/>
              </w:numPr>
              <w:suppressAutoHyphens w:val="0"/>
              <w:autoSpaceDE w:val="0"/>
              <w:autoSpaceDN w:val="0"/>
              <w:adjustRightInd w:val="0"/>
              <w:spacing w:after="160" w:line="256" w:lineRule="auto"/>
              <w:contextualSpacing/>
              <w:jc w:val="both"/>
              <w:rPr>
                <w:rFonts w:ascii="Bierstadt Display" w:eastAsia="Arial Unicode MS" w:hAnsi="Bierstadt Display" w:cs="Calibri"/>
                <w:color w:val="0000FF"/>
                <w:kern w:val="2"/>
                <w:lang w:eastAsia="es-ES"/>
              </w:rPr>
            </w:pPr>
            <w:r w:rsidRPr="00A23077">
              <w:rPr>
                <w:rFonts w:ascii="Bierstadt Display" w:hAnsi="Bierstadt Display" w:cs="Calibri"/>
                <w:b/>
                <w:kern w:val="2"/>
                <w:lang w:eastAsia="es-ES"/>
              </w:rPr>
              <w:t>RESULTADOS:</w:t>
            </w:r>
          </w:p>
          <w:p w14:paraId="081C2562" w14:textId="77777777" w:rsidR="00A83BAE" w:rsidRPr="00A23077" w:rsidRDefault="00A83BAE" w:rsidP="00736B86">
            <w:pPr>
              <w:numPr>
                <w:ilvl w:val="0"/>
                <w:numId w:val="30"/>
              </w:numPr>
              <w:suppressAutoHyphens w:val="0"/>
              <w:autoSpaceDE w:val="0"/>
              <w:autoSpaceDN w:val="0"/>
              <w:adjustRightInd w:val="0"/>
              <w:spacing w:after="160" w:line="256" w:lineRule="auto"/>
              <w:contextualSpacing/>
              <w:jc w:val="both"/>
              <w:rPr>
                <w:rFonts w:ascii="Bierstadt Display" w:hAnsi="Bierstadt Display" w:cs="Calibri"/>
                <w:b/>
                <w:kern w:val="2"/>
                <w:lang w:eastAsia="es-ES"/>
              </w:rPr>
            </w:pPr>
            <w:r w:rsidRPr="00A23077">
              <w:rPr>
                <w:rFonts w:ascii="Bierstadt Display" w:eastAsia="Arial Unicode MS" w:hAnsi="Bierstadt Display" w:cs="Calibri"/>
                <w:kern w:val="2"/>
                <w:lang w:eastAsia="es-ES"/>
              </w:rPr>
              <w:t>El proveedor se ha actualizado correctamente.</w:t>
            </w:r>
          </w:p>
        </w:tc>
      </w:tr>
      <w:tr w:rsidR="00A83BAE" w:rsidRPr="00A83BAE" w14:paraId="2AD7D5ED" w14:textId="77777777" w:rsidTr="005B22D6">
        <w:trPr>
          <w:trHeight w:val="2470"/>
          <w:jc w:val="center"/>
        </w:trPr>
        <w:tc>
          <w:tcPr>
            <w:tcW w:w="1134" w:type="dxa"/>
            <w:tcBorders>
              <w:top w:val="single" w:sz="4" w:space="0" w:color="auto"/>
              <w:left w:val="single" w:sz="4" w:space="0" w:color="auto"/>
              <w:bottom w:val="single" w:sz="4" w:space="0" w:color="auto"/>
              <w:right w:val="single" w:sz="4" w:space="0" w:color="auto"/>
            </w:tcBorders>
          </w:tcPr>
          <w:p w14:paraId="435B893E" w14:textId="77777777" w:rsidR="00A83BAE" w:rsidRPr="00A23077" w:rsidRDefault="00A83BAE" w:rsidP="00A83BAE">
            <w:pPr>
              <w:suppressAutoHyphens w:val="0"/>
              <w:autoSpaceDE w:val="0"/>
              <w:autoSpaceDN w:val="0"/>
              <w:adjustRightInd w:val="0"/>
              <w:spacing w:after="160"/>
              <w:ind w:firstLine="720"/>
              <w:jc w:val="both"/>
              <w:rPr>
                <w:rFonts w:ascii="Bierstadt Display" w:eastAsia="Calibri" w:hAnsi="Bierstadt Display" w:cs="Calibri"/>
                <w:kern w:val="2"/>
                <w:lang w:val="es-EC" w:eastAsia="es-ES"/>
              </w:rPr>
            </w:pPr>
            <w:r w:rsidRPr="00A23077">
              <w:rPr>
                <w:rFonts w:ascii="Bierstadt Display" w:eastAsia="Arial Unicode MS" w:hAnsi="Bierstadt Display" w:cs="Calibri"/>
                <w:kern w:val="2"/>
                <w:lang w:val="es-EC" w:eastAsia="en-US"/>
              </w:rPr>
              <w:t>ES-1.2</w:t>
            </w:r>
          </w:p>
          <w:p w14:paraId="29ACE3BF" w14:textId="77777777" w:rsidR="00A83BAE" w:rsidRPr="00A23077" w:rsidRDefault="00A83BAE" w:rsidP="00A83BAE">
            <w:pPr>
              <w:suppressAutoHyphens w:val="0"/>
              <w:autoSpaceDE w:val="0"/>
              <w:autoSpaceDN w:val="0"/>
              <w:adjustRightInd w:val="0"/>
              <w:spacing w:after="160"/>
              <w:ind w:firstLine="720"/>
              <w:jc w:val="both"/>
              <w:rPr>
                <w:rFonts w:ascii="Bierstadt Display" w:eastAsia="Calibri" w:hAnsi="Bierstadt Display" w:cs="Calibri"/>
                <w:kern w:val="2"/>
                <w:lang w:val="es-EC" w:eastAsia="es-ES"/>
              </w:rPr>
            </w:pPr>
          </w:p>
          <w:p w14:paraId="68A9D027" w14:textId="77777777" w:rsidR="00A83BAE" w:rsidRPr="00A23077" w:rsidRDefault="00A83BAE" w:rsidP="00A83BAE">
            <w:pPr>
              <w:suppressAutoHyphens w:val="0"/>
              <w:autoSpaceDE w:val="0"/>
              <w:autoSpaceDN w:val="0"/>
              <w:adjustRightInd w:val="0"/>
              <w:spacing w:after="160"/>
              <w:ind w:firstLine="720"/>
              <w:jc w:val="both"/>
              <w:rPr>
                <w:rFonts w:ascii="Bierstadt Display" w:eastAsia="Calibri" w:hAnsi="Bierstadt Display" w:cs="Calibri"/>
                <w:kern w:val="2"/>
                <w:lang w:val="es-EC" w:eastAsia="es-ES"/>
              </w:rPr>
            </w:pPr>
          </w:p>
        </w:tc>
        <w:tc>
          <w:tcPr>
            <w:tcW w:w="9209" w:type="dxa"/>
            <w:gridSpan w:val="3"/>
            <w:tcBorders>
              <w:top w:val="single" w:sz="4" w:space="0" w:color="auto"/>
              <w:left w:val="single" w:sz="4" w:space="0" w:color="auto"/>
              <w:bottom w:val="single" w:sz="4" w:space="0" w:color="auto"/>
              <w:right w:val="single" w:sz="4" w:space="0" w:color="auto"/>
            </w:tcBorders>
            <w:vAlign w:val="center"/>
            <w:hideMark/>
          </w:tcPr>
          <w:p w14:paraId="55A36A18" w14:textId="77777777" w:rsidR="00A83BAE" w:rsidRPr="00A23077" w:rsidRDefault="00A83BAE" w:rsidP="00A83BAE">
            <w:pPr>
              <w:suppressAutoHyphens w:val="0"/>
              <w:autoSpaceDE w:val="0"/>
              <w:autoSpaceDN w:val="0"/>
              <w:adjustRightInd w:val="0"/>
              <w:spacing w:after="160"/>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bCs/>
                <w:kern w:val="2"/>
                <w:lang w:val="es-EC" w:eastAsia="en-US"/>
              </w:rPr>
              <w:t xml:space="preserve">DESCRIPCIÓN: </w:t>
            </w:r>
            <w:r w:rsidRPr="00A23077">
              <w:rPr>
                <w:rFonts w:ascii="Bierstadt Display" w:eastAsia="Arial Unicode MS" w:hAnsi="Bierstadt Display" w:cs="Calibri"/>
                <w:kern w:val="2"/>
                <w:lang w:val="es-EC" w:eastAsia="en-US"/>
              </w:rPr>
              <w:t>Actualización fallida por error en el ingreso de datos del proveedor.</w:t>
            </w:r>
          </w:p>
          <w:p w14:paraId="7929F335" w14:textId="77777777" w:rsidR="00A83BAE" w:rsidRPr="00A23077" w:rsidRDefault="00A83BAE" w:rsidP="00A83BAE">
            <w:pPr>
              <w:suppressAutoHyphens w:val="0"/>
              <w:autoSpaceDE w:val="0"/>
              <w:autoSpaceDN w:val="0"/>
              <w:adjustRightInd w:val="0"/>
              <w:spacing w:after="160"/>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bCs/>
                <w:kern w:val="2"/>
                <w:lang w:val="es-EC" w:eastAsia="en-US"/>
              </w:rPr>
              <w:t>SUPOSICIONES/ASUNCIONES</w:t>
            </w:r>
            <w:r w:rsidRPr="00A23077">
              <w:rPr>
                <w:rFonts w:ascii="Bierstadt Display" w:eastAsia="Arial Unicode MS" w:hAnsi="Bierstadt Display" w:cs="Calibri"/>
                <w:color w:val="0000FF"/>
                <w:kern w:val="2"/>
                <w:lang w:val="es-EC" w:eastAsia="en-US"/>
              </w:rPr>
              <w:t>:</w:t>
            </w:r>
          </w:p>
          <w:p w14:paraId="596425F3" w14:textId="77777777" w:rsidR="00A83BAE" w:rsidRPr="00A23077" w:rsidRDefault="00A83BAE" w:rsidP="00736B86">
            <w:pPr>
              <w:numPr>
                <w:ilvl w:val="0"/>
                <w:numId w:val="31"/>
              </w:numPr>
              <w:suppressAutoHyphens w:val="0"/>
              <w:autoSpaceDE w:val="0"/>
              <w:autoSpaceDN w:val="0"/>
              <w:adjustRightInd w:val="0"/>
              <w:spacing w:after="160" w:line="256"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usuario se registra correctamente y accede al sistema.</w:t>
            </w:r>
          </w:p>
          <w:p w14:paraId="7210B21E" w14:textId="77777777" w:rsidR="00A83BAE" w:rsidRPr="00A23077" w:rsidRDefault="00A83BAE" w:rsidP="00736B86">
            <w:pPr>
              <w:numPr>
                <w:ilvl w:val="0"/>
                <w:numId w:val="31"/>
              </w:numPr>
              <w:suppressAutoHyphens w:val="0"/>
              <w:autoSpaceDE w:val="0"/>
              <w:autoSpaceDN w:val="0"/>
              <w:adjustRightInd w:val="0"/>
              <w:spacing w:after="160" w:line="256"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usuario actualiza la información en los campos de manera errónea</w:t>
            </w:r>
          </w:p>
          <w:p w14:paraId="058E16BF" w14:textId="77777777" w:rsidR="00A83BAE" w:rsidRPr="00A23077" w:rsidRDefault="00A83BAE" w:rsidP="00736B86">
            <w:pPr>
              <w:numPr>
                <w:ilvl w:val="0"/>
                <w:numId w:val="31"/>
              </w:numPr>
              <w:suppressAutoHyphens w:val="0"/>
              <w:autoSpaceDE w:val="0"/>
              <w:autoSpaceDN w:val="0"/>
              <w:adjustRightInd w:val="0"/>
              <w:spacing w:after="160" w:line="256"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usuario envía los datos al sistema.</w:t>
            </w:r>
          </w:p>
          <w:p w14:paraId="370B5BF4" w14:textId="77777777" w:rsidR="00A83BAE" w:rsidRPr="00A23077" w:rsidRDefault="00A83BAE" w:rsidP="00736B86">
            <w:pPr>
              <w:numPr>
                <w:ilvl w:val="0"/>
                <w:numId w:val="31"/>
              </w:numPr>
              <w:suppressAutoHyphens w:val="0"/>
              <w:autoSpaceDE w:val="0"/>
              <w:autoSpaceDN w:val="0"/>
              <w:adjustRightInd w:val="0"/>
              <w:spacing w:after="160" w:line="256"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sistema notifica que no se ha podido actualizar por error en lectura de los datos.</w:t>
            </w:r>
          </w:p>
          <w:p w14:paraId="49D36CD1" w14:textId="77777777" w:rsidR="00A83BAE" w:rsidRPr="00A23077" w:rsidRDefault="00A83BAE" w:rsidP="00736B86">
            <w:pPr>
              <w:numPr>
                <w:ilvl w:val="1"/>
                <w:numId w:val="31"/>
              </w:numPr>
              <w:suppressAutoHyphens w:val="0"/>
              <w:autoSpaceDE w:val="0"/>
              <w:autoSpaceDN w:val="0"/>
              <w:adjustRightInd w:val="0"/>
              <w:spacing w:after="160" w:line="256" w:lineRule="auto"/>
              <w:contextualSpacing/>
              <w:jc w:val="both"/>
              <w:rPr>
                <w:rFonts w:ascii="Bierstadt Display" w:eastAsia="Arial Unicode MS" w:hAnsi="Bierstadt Display" w:cs="Calibri"/>
                <w:color w:val="0000FF"/>
                <w:kern w:val="2"/>
                <w:lang w:eastAsia="es-ES"/>
              </w:rPr>
            </w:pPr>
            <w:r w:rsidRPr="00A23077">
              <w:rPr>
                <w:rFonts w:ascii="Bierstadt Display" w:hAnsi="Bierstadt Display" w:cs="Calibri"/>
                <w:b/>
                <w:kern w:val="2"/>
                <w:lang w:eastAsia="es-ES"/>
              </w:rPr>
              <w:t>RESULTADOS:</w:t>
            </w:r>
          </w:p>
          <w:p w14:paraId="4F026B36" w14:textId="77777777" w:rsidR="00A83BAE" w:rsidRPr="00A23077" w:rsidRDefault="00A83BAE" w:rsidP="00736B86">
            <w:pPr>
              <w:numPr>
                <w:ilvl w:val="0"/>
                <w:numId w:val="31"/>
              </w:numPr>
              <w:suppressAutoHyphens w:val="0"/>
              <w:autoSpaceDE w:val="0"/>
              <w:autoSpaceDN w:val="0"/>
              <w:adjustRightInd w:val="0"/>
              <w:spacing w:after="160" w:line="256" w:lineRule="auto"/>
              <w:contextualSpacing/>
              <w:jc w:val="both"/>
              <w:rPr>
                <w:rFonts w:ascii="Bierstadt Display" w:hAnsi="Bierstadt Display" w:cs="Calibri"/>
                <w:b/>
                <w:kern w:val="2"/>
                <w:lang w:eastAsia="es-ES"/>
              </w:rPr>
            </w:pPr>
            <w:r w:rsidRPr="00A23077">
              <w:rPr>
                <w:rFonts w:ascii="Bierstadt Display" w:eastAsia="Arial Unicode MS" w:hAnsi="Bierstadt Display" w:cs="Calibri"/>
                <w:kern w:val="2"/>
                <w:lang w:eastAsia="es-ES"/>
              </w:rPr>
              <w:t>El proveedor no ha sido actualizado en el sistema por datos ingresados incorrectamente.</w:t>
            </w:r>
          </w:p>
        </w:tc>
      </w:tr>
      <w:tr w:rsidR="00A83BAE" w:rsidRPr="00A83BAE" w14:paraId="047194B1" w14:textId="77777777" w:rsidTr="005B22D6">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3536C0BC" w14:textId="77777777" w:rsidR="00A83BAE" w:rsidRPr="00A23077" w:rsidRDefault="00A83BAE" w:rsidP="00A83BAE">
            <w:pPr>
              <w:suppressAutoHyphens w:val="0"/>
              <w:spacing w:after="160"/>
              <w:ind w:firstLine="720"/>
              <w:jc w:val="both"/>
              <w:rPr>
                <w:rFonts w:ascii="Bierstadt Display" w:eastAsia="Calibri" w:hAnsi="Bierstadt Display" w:cs="Calibri"/>
                <w:bCs/>
                <w:kern w:val="2"/>
                <w:lang w:val="es-EC" w:eastAsia="en-US"/>
              </w:rPr>
            </w:pPr>
            <w:r w:rsidRPr="00A23077">
              <w:rPr>
                <w:rFonts w:ascii="Bierstadt Display" w:eastAsia="Calibri" w:hAnsi="Bierstadt Display" w:cs="Calibri"/>
                <w:b/>
                <w:kern w:val="2"/>
                <w:lang w:val="es-EC" w:eastAsia="en-US"/>
              </w:rPr>
              <w:t xml:space="preserve">RIESGOS: </w:t>
            </w:r>
          </w:p>
          <w:p w14:paraId="108CCBC2" w14:textId="77777777" w:rsidR="00A83BAE" w:rsidRPr="00A23077" w:rsidRDefault="00A83BAE" w:rsidP="00736B86">
            <w:pPr>
              <w:numPr>
                <w:ilvl w:val="0"/>
                <w:numId w:val="27"/>
              </w:numPr>
              <w:suppressAutoHyphens w:val="0"/>
              <w:spacing w:after="160" w:line="256" w:lineRule="auto"/>
              <w:contextualSpacing/>
              <w:jc w:val="both"/>
              <w:rPr>
                <w:rFonts w:ascii="Bierstadt Display" w:hAnsi="Bierstadt Display" w:cs="Calibri"/>
                <w:b/>
                <w:kern w:val="2"/>
                <w:lang w:eastAsia="es-ES"/>
              </w:rPr>
            </w:pPr>
            <w:r w:rsidRPr="00A23077">
              <w:rPr>
                <w:rFonts w:ascii="Bierstadt Display" w:hAnsi="Bierstadt Display" w:cs="Calibri"/>
                <w:bCs/>
                <w:kern w:val="2"/>
                <w:lang w:eastAsia="es-ES"/>
              </w:rPr>
              <w:t>Imposibilidad de actualizar el proveedor por datos erróneos.</w:t>
            </w:r>
          </w:p>
        </w:tc>
      </w:tr>
      <w:tr w:rsidR="00A83BAE" w:rsidRPr="00A83BAE" w14:paraId="0DECF17F" w14:textId="77777777" w:rsidTr="005B22D6">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1461FB28" w14:textId="77777777" w:rsidR="00A83BAE" w:rsidRPr="00A23077" w:rsidRDefault="00A83BAE" w:rsidP="00A83BAE">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PROTOTIPO EXPLORATORIO: </w:t>
            </w:r>
            <w:r w:rsidRPr="00A23077">
              <w:rPr>
                <w:rFonts w:ascii="Bierstadt Display" w:eastAsia="Calibri" w:hAnsi="Bierstadt Display" w:cs="Calibri"/>
                <w:bCs/>
                <w:kern w:val="2"/>
                <w:lang w:val="es-EC" w:eastAsia="en-US"/>
              </w:rPr>
              <w:t>N/A</w:t>
            </w:r>
          </w:p>
        </w:tc>
      </w:tr>
    </w:tbl>
    <w:p w14:paraId="55F93EF2" w14:textId="77777777" w:rsidR="00A83BAE" w:rsidRPr="00A83BAE" w:rsidRDefault="00A83BAE" w:rsidP="00A83BAE"/>
    <w:p w14:paraId="55F0B164" w14:textId="77777777" w:rsidR="00A83BAE" w:rsidRPr="00A83BAE" w:rsidRDefault="00A83BAE" w:rsidP="00A83BAE"/>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72"/>
        <w:gridCol w:w="1583"/>
        <w:gridCol w:w="3861"/>
      </w:tblGrid>
      <w:tr w:rsidR="00A83BAE" w:rsidRPr="00A83BAE" w14:paraId="6C46DBA6" w14:textId="77777777" w:rsidTr="005B22D6">
        <w:trPr>
          <w:trHeight w:val="708"/>
          <w:tblHeader/>
          <w:jc w:val="center"/>
        </w:trPr>
        <w:tc>
          <w:tcPr>
            <w:tcW w:w="4903"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0DD21D40" w14:textId="77777777" w:rsidR="00A83BAE" w:rsidRPr="00A23077" w:rsidRDefault="00A83BAE" w:rsidP="00A83BAE">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lastRenderedPageBreak/>
              <w:t>IDENTIFICADOR CASO DE USO:</w:t>
            </w:r>
          </w:p>
          <w:p w14:paraId="50B8E482" w14:textId="77777777" w:rsidR="00A83BAE" w:rsidRPr="00A23077" w:rsidRDefault="00A83BAE" w:rsidP="00A83BAE">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CU-22</w:t>
            </w:r>
          </w:p>
        </w:tc>
        <w:tc>
          <w:tcPr>
            <w:tcW w:w="5440"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60233B46" w14:textId="77777777" w:rsidR="00A83BAE" w:rsidRPr="00A23077" w:rsidRDefault="00A83BAE" w:rsidP="00A83BAE">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NOMBRE:</w:t>
            </w:r>
          </w:p>
          <w:p w14:paraId="42A5C36C" w14:textId="77777777" w:rsidR="00A83BAE" w:rsidRPr="00A23077" w:rsidRDefault="00A83BAE" w:rsidP="00A83BAE">
            <w:pPr>
              <w:suppressAutoHyphens w:val="0"/>
              <w:spacing w:after="160"/>
              <w:ind w:firstLine="720"/>
              <w:jc w:val="both"/>
              <w:rPr>
                <w:rFonts w:ascii="Bierstadt Display" w:eastAsia="Calibri" w:hAnsi="Bierstadt Display" w:cs="Calibri"/>
                <w:kern w:val="2"/>
                <w:lang w:val="es-EC" w:eastAsia="en-US"/>
              </w:rPr>
            </w:pPr>
            <w:r w:rsidRPr="00A23077">
              <w:rPr>
                <w:rFonts w:ascii="Bierstadt Display" w:eastAsia="Calibri" w:hAnsi="Bierstadt Display" w:cs="Calibri"/>
                <w:kern w:val="2"/>
                <w:lang w:val="es-EC" w:eastAsia="en-US"/>
              </w:rPr>
              <w:t>Eliminar Proveedores</w:t>
            </w:r>
          </w:p>
        </w:tc>
      </w:tr>
      <w:tr w:rsidR="00A83BAE" w:rsidRPr="00A83BAE" w14:paraId="23B3D7F5" w14:textId="77777777" w:rsidTr="005B22D6">
        <w:trPr>
          <w:trHeight w:val="407"/>
          <w:jc w:val="center"/>
        </w:trPr>
        <w:tc>
          <w:tcPr>
            <w:tcW w:w="6485" w:type="dxa"/>
            <w:gridSpan w:val="3"/>
            <w:tcBorders>
              <w:top w:val="single" w:sz="4" w:space="0" w:color="auto"/>
              <w:left w:val="single" w:sz="4" w:space="0" w:color="auto"/>
              <w:bottom w:val="single" w:sz="4" w:space="0" w:color="auto"/>
              <w:right w:val="single" w:sz="4" w:space="0" w:color="auto"/>
            </w:tcBorders>
            <w:vAlign w:val="center"/>
            <w:hideMark/>
          </w:tcPr>
          <w:p w14:paraId="75657234" w14:textId="77777777" w:rsidR="00A83BAE" w:rsidRPr="00A23077" w:rsidRDefault="00A83BAE" w:rsidP="00A83BAE">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COMPLEJIDAD: </w:t>
            </w:r>
            <w:r w:rsidRPr="00A23077">
              <w:rPr>
                <w:rFonts w:ascii="Bierstadt Display" w:eastAsia="Arial Unicode MS" w:hAnsi="Bierstadt Display" w:cs="Calibri"/>
                <w:kern w:val="2"/>
                <w:lang w:val="es-EC" w:eastAsia="en-US"/>
              </w:rPr>
              <w:t>Alta</w:t>
            </w:r>
          </w:p>
        </w:tc>
        <w:tc>
          <w:tcPr>
            <w:tcW w:w="3858" w:type="dxa"/>
            <w:tcBorders>
              <w:top w:val="single" w:sz="4" w:space="0" w:color="auto"/>
              <w:left w:val="single" w:sz="4" w:space="0" w:color="auto"/>
              <w:bottom w:val="single" w:sz="4" w:space="0" w:color="auto"/>
              <w:right w:val="single" w:sz="4" w:space="0" w:color="auto"/>
            </w:tcBorders>
            <w:vAlign w:val="center"/>
            <w:hideMark/>
          </w:tcPr>
          <w:p w14:paraId="4FDB1B51" w14:textId="77777777" w:rsidR="00A83BAE" w:rsidRPr="00A23077" w:rsidRDefault="00A83BAE" w:rsidP="00A83BAE">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PRIORIDAD: </w:t>
            </w:r>
            <w:r w:rsidRPr="00A23077">
              <w:rPr>
                <w:rFonts w:ascii="Bierstadt Display" w:eastAsia="Arial Unicode MS" w:hAnsi="Bierstadt Display" w:cs="Calibri"/>
                <w:kern w:val="2"/>
                <w:lang w:val="es-EC" w:eastAsia="en-US"/>
              </w:rPr>
              <w:t>Alta</w:t>
            </w:r>
          </w:p>
        </w:tc>
      </w:tr>
      <w:tr w:rsidR="00A83BAE" w:rsidRPr="00A83BAE" w14:paraId="0972A936" w14:textId="77777777" w:rsidTr="005B22D6">
        <w:trPr>
          <w:trHeight w:val="434"/>
          <w:jc w:val="center"/>
        </w:trPr>
        <w:tc>
          <w:tcPr>
            <w:tcW w:w="10343" w:type="dxa"/>
            <w:gridSpan w:val="4"/>
            <w:tcBorders>
              <w:top w:val="single" w:sz="4" w:space="0" w:color="auto"/>
              <w:left w:val="single" w:sz="4" w:space="0" w:color="auto"/>
              <w:bottom w:val="single" w:sz="4" w:space="0" w:color="auto"/>
              <w:right w:val="single" w:sz="4" w:space="0" w:color="auto"/>
            </w:tcBorders>
            <w:hideMark/>
          </w:tcPr>
          <w:p w14:paraId="45708A33" w14:textId="77777777" w:rsidR="00A83BAE" w:rsidRPr="00A23077" w:rsidRDefault="00A83BAE" w:rsidP="00A83BAE">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REQUERIMIENTO FUNCIONAL ASOCIADO: </w:t>
            </w:r>
            <w:r w:rsidRPr="00A23077">
              <w:rPr>
                <w:rFonts w:ascii="Bierstadt Display" w:eastAsia="Calibri" w:hAnsi="Bierstadt Display" w:cs="Calibri"/>
                <w:bCs/>
                <w:kern w:val="2"/>
                <w:lang w:val="es-EC" w:eastAsia="en-US"/>
              </w:rPr>
              <w:t>RF-44</w:t>
            </w:r>
          </w:p>
        </w:tc>
      </w:tr>
      <w:tr w:rsidR="00A83BAE" w:rsidRPr="00A83BAE" w14:paraId="31D0ABC7" w14:textId="77777777" w:rsidTr="005B22D6">
        <w:trPr>
          <w:trHeight w:val="41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0ED23890" w14:textId="77777777" w:rsidR="00A83BAE" w:rsidRPr="00A23077" w:rsidRDefault="00A83BAE" w:rsidP="00A83BAE">
            <w:pPr>
              <w:suppressAutoHyphens w:val="0"/>
              <w:spacing w:after="160"/>
              <w:ind w:firstLine="720"/>
              <w:jc w:val="both"/>
              <w:rPr>
                <w:rFonts w:ascii="Bierstadt Display" w:eastAsia="Calibri" w:hAnsi="Bierstadt Display" w:cs="Calibri"/>
                <w:kern w:val="2"/>
                <w:lang w:val="es-EC" w:eastAsia="en-US"/>
              </w:rPr>
            </w:pPr>
            <w:r w:rsidRPr="00A23077">
              <w:rPr>
                <w:rFonts w:ascii="Bierstadt Display" w:eastAsia="Calibri" w:hAnsi="Bierstadt Display" w:cs="Calibri"/>
                <w:b/>
                <w:kern w:val="2"/>
                <w:lang w:val="es-EC" w:eastAsia="en-US"/>
              </w:rPr>
              <w:t xml:space="preserve">ACTORES: </w:t>
            </w:r>
            <w:r w:rsidRPr="00A23077">
              <w:rPr>
                <w:rFonts w:ascii="Bierstadt Display" w:eastAsia="Calibri" w:hAnsi="Bierstadt Display" w:cs="Calibri"/>
                <w:bCs/>
                <w:kern w:val="2"/>
                <w:lang w:val="es-EC" w:eastAsia="en-US"/>
              </w:rPr>
              <w:t>ACT-3</w:t>
            </w:r>
          </w:p>
        </w:tc>
      </w:tr>
      <w:tr w:rsidR="00A83BAE" w:rsidRPr="00A83BAE" w14:paraId="0E5252FC" w14:textId="77777777" w:rsidTr="005B22D6">
        <w:trPr>
          <w:trHeight w:val="42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2D5AC55D" w14:textId="77777777" w:rsidR="00A83BAE" w:rsidRPr="00A23077" w:rsidRDefault="00A83BAE" w:rsidP="00A83BAE">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CASOS DE USO ASOCIADOS: </w:t>
            </w:r>
            <w:r w:rsidRPr="00A23077">
              <w:rPr>
                <w:rFonts w:ascii="Bierstadt Display" w:eastAsia="Arial Unicode MS" w:hAnsi="Bierstadt Display" w:cs="Calibri"/>
                <w:kern w:val="2"/>
                <w:lang w:val="es-EC" w:eastAsia="en-US"/>
              </w:rPr>
              <w:t>CU22</w:t>
            </w:r>
          </w:p>
        </w:tc>
      </w:tr>
      <w:tr w:rsidR="00A83BAE" w:rsidRPr="00A83BAE" w14:paraId="2EB7A3A7" w14:textId="77777777" w:rsidTr="005B22D6">
        <w:trPr>
          <w:trHeight w:val="49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07464AFE" w14:textId="77777777" w:rsidR="00A83BAE" w:rsidRPr="00A23077" w:rsidRDefault="00A83BAE" w:rsidP="00A83BAE">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 xml:space="preserve">DESCRIPCIÓN: </w:t>
            </w:r>
            <w:r w:rsidRPr="00A83BAE">
              <w:rPr>
                <w:rFonts w:ascii="Bierstadt Display" w:hAnsi="Bierstadt Display"/>
                <w:lang w:val="es-EC" w:eastAsia="en-US"/>
              </w:rPr>
              <w:t>El sistema permitirá la eliminación de proveedores específicos registrados.</w:t>
            </w:r>
          </w:p>
        </w:tc>
      </w:tr>
      <w:tr w:rsidR="00A83BAE" w:rsidRPr="00A83BAE" w14:paraId="7C4CEFC7" w14:textId="77777777" w:rsidTr="005B22D6">
        <w:trPr>
          <w:trHeight w:val="964"/>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560E0C0B" w14:textId="77777777" w:rsidR="00A83BAE" w:rsidRPr="00A23077" w:rsidRDefault="00A83BAE" w:rsidP="00A83BAE">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NOTAS:</w:t>
            </w:r>
          </w:p>
          <w:p w14:paraId="73F0DBAF" w14:textId="77777777" w:rsidR="00A83BAE" w:rsidRPr="00A83BAE" w:rsidRDefault="00A83BAE" w:rsidP="00A83BAE">
            <w:pPr>
              <w:suppressAutoHyphens w:val="0"/>
              <w:contextualSpacing/>
              <w:rPr>
                <w:rFonts w:ascii="Bierstadt Display" w:hAnsi="Bierstadt Display"/>
                <w:lang w:val="es-EC" w:eastAsia="en-US"/>
              </w:rPr>
            </w:pPr>
            <w:r w:rsidRPr="00A83BAE">
              <w:rPr>
                <w:rFonts w:ascii="Bierstadt Display" w:hAnsi="Bierstadt Display"/>
                <w:lang w:val="es-EC" w:eastAsia="en-US"/>
              </w:rPr>
              <w:t xml:space="preserve">El sistema debe permitir eliminar a un proveedor específico, pidiendo los siguientes datos: </w:t>
            </w:r>
          </w:p>
          <w:p w14:paraId="7A28B2AB" w14:textId="77777777" w:rsidR="00A83BAE" w:rsidRPr="00A83BAE" w:rsidRDefault="00A83BAE" w:rsidP="00A83BAE">
            <w:pPr>
              <w:suppressAutoHyphens w:val="0"/>
              <w:contextualSpacing/>
              <w:rPr>
                <w:rFonts w:ascii="Bierstadt Display" w:hAnsi="Bierstadt Display"/>
                <w:lang w:val="es-EC" w:eastAsia="en-US"/>
              </w:rPr>
            </w:pPr>
          </w:p>
          <w:p w14:paraId="065B521F" w14:textId="77777777" w:rsidR="00A83BAE" w:rsidRPr="00A83BAE" w:rsidRDefault="00A83BAE" w:rsidP="00736B86">
            <w:pPr>
              <w:numPr>
                <w:ilvl w:val="0"/>
                <w:numId w:val="28"/>
              </w:numPr>
              <w:suppressAutoHyphens w:val="0"/>
              <w:contextualSpacing/>
              <w:rPr>
                <w:rFonts w:ascii="Bierstadt Display" w:hAnsi="Bierstadt Display"/>
                <w:lang w:val="es-EC" w:eastAsia="en-US"/>
              </w:rPr>
            </w:pPr>
            <w:r w:rsidRPr="00A83BAE">
              <w:rPr>
                <w:rFonts w:ascii="Bierstadt Display" w:hAnsi="Bierstadt Display"/>
                <w:lang w:val="es-EC" w:eastAsia="en-US"/>
              </w:rPr>
              <w:t xml:space="preserve">Nombre del Proveedor: De tipo </w:t>
            </w:r>
            <w:proofErr w:type="spellStart"/>
            <w:r w:rsidRPr="00A83BAE">
              <w:rPr>
                <w:rFonts w:ascii="Bierstadt Display" w:hAnsi="Bierstadt Display"/>
                <w:lang w:val="es-EC" w:eastAsia="en-US"/>
              </w:rPr>
              <w:t>String</w:t>
            </w:r>
            <w:proofErr w:type="spellEnd"/>
            <w:r w:rsidRPr="00A83BAE">
              <w:rPr>
                <w:rFonts w:ascii="Bierstadt Display" w:hAnsi="Bierstadt Display"/>
                <w:lang w:val="es-EC" w:eastAsia="en-US"/>
              </w:rPr>
              <w:t xml:space="preserve"> con un tamaño de 50 caracteres.</w:t>
            </w:r>
          </w:p>
          <w:p w14:paraId="786A1672" w14:textId="77777777" w:rsidR="00A83BAE" w:rsidRPr="00A83BAE" w:rsidRDefault="00A83BAE" w:rsidP="00736B86">
            <w:pPr>
              <w:numPr>
                <w:ilvl w:val="0"/>
                <w:numId w:val="28"/>
              </w:numPr>
              <w:suppressAutoHyphens w:val="0"/>
              <w:contextualSpacing/>
              <w:rPr>
                <w:rFonts w:ascii="Bierstadt Display" w:hAnsi="Bierstadt Display"/>
                <w:lang w:val="es-EC" w:eastAsia="en-US"/>
              </w:rPr>
            </w:pPr>
            <w:r w:rsidRPr="00A83BAE">
              <w:rPr>
                <w:rFonts w:ascii="Bierstadt Display" w:hAnsi="Bierstadt Display"/>
                <w:lang w:val="es-EC" w:eastAsia="en-US"/>
              </w:rPr>
              <w:t xml:space="preserve">RUC del Proveedor: De tipo </w:t>
            </w:r>
            <w:proofErr w:type="spellStart"/>
            <w:r w:rsidRPr="00A83BAE">
              <w:rPr>
                <w:rFonts w:ascii="Bierstadt Display" w:hAnsi="Bierstadt Display"/>
                <w:lang w:val="es-EC" w:eastAsia="en-US"/>
              </w:rPr>
              <w:t>Int</w:t>
            </w:r>
            <w:proofErr w:type="spellEnd"/>
            <w:r w:rsidRPr="00A83BAE">
              <w:rPr>
                <w:rFonts w:ascii="Bierstadt Display" w:hAnsi="Bierstadt Display"/>
                <w:lang w:val="es-EC" w:eastAsia="en-US"/>
              </w:rPr>
              <w:t xml:space="preserve"> con una longitud de 15 caracteres.</w:t>
            </w:r>
          </w:p>
          <w:p w14:paraId="18EC138B" w14:textId="77777777" w:rsidR="00A83BAE" w:rsidRPr="00A83BAE" w:rsidRDefault="00A83BAE" w:rsidP="00736B86">
            <w:pPr>
              <w:numPr>
                <w:ilvl w:val="0"/>
                <w:numId w:val="28"/>
              </w:numPr>
              <w:suppressAutoHyphens w:val="0"/>
              <w:contextualSpacing/>
              <w:rPr>
                <w:rFonts w:ascii="Bierstadt Display" w:hAnsi="Bierstadt Display"/>
                <w:lang w:val="es-EC" w:eastAsia="en-US"/>
              </w:rPr>
            </w:pPr>
            <w:r w:rsidRPr="00A83BAE">
              <w:rPr>
                <w:rFonts w:ascii="Bierstadt Display" w:hAnsi="Bierstadt Display"/>
                <w:lang w:val="es-EC" w:eastAsia="en-US"/>
              </w:rPr>
              <w:t xml:space="preserve">Confirmación de Eliminación: De tipo </w:t>
            </w:r>
            <w:proofErr w:type="spellStart"/>
            <w:r w:rsidRPr="00A83BAE">
              <w:rPr>
                <w:rFonts w:ascii="Bierstadt Display" w:hAnsi="Bierstadt Display"/>
                <w:lang w:val="es-EC" w:eastAsia="en-US"/>
              </w:rPr>
              <w:t>String</w:t>
            </w:r>
            <w:proofErr w:type="spellEnd"/>
            <w:r w:rsidRPr="00A83BAE">
              <w:rPr>
                <w:rFonts w:ascii="Bierstadt Display" w:hAnsi="Bierstadt Display"/>
                <w:lang w:val="es-EC" w:eastAsia="en-US"/>
              </w:rPr>
              <w:t xml:space="preserve"> con un tamaño de 5 caracteres, sin caracteres especiales.</w:t>
            </w:r>
          </w:p>
          <w:p w14:paraId="33B6865A" w14:textId="77777777" w:rsidR="00A83BAE" w:rsidRPr="00A83BAE" w:rsidRDefault="00A83BAE" w:rsidP="00A83BAE">
            <w:pPr>
              <w:suppressAutoHyphens w:val="0"/>
              <w:ind w:left="1440"/>
              <w:contextualSpacing/>
              <w:rPr>
                <w:rFonts w:ascii="Bierstadt Display" w:hAnsi="Bierstadt Display"/>
                <w:lang w:val="es-EC" w:eastAsia="en-US"/>
              </w:rPr>
            </w:pPr>
          </w:p>
        </w:tc>
      </w:tr>
      <w:tr w:rsidR="00A83BAE" w:rsidRPr="00A83BAE" w14:paraId="07ACADCE" w14:textId="77777777" w:rsidTr="005B22D6">
        <w:trPr>
          <w:trHeight w:val="41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2E979144" w14:textId="77777777" w:rsidR="00A83BAE" w:rsidRPr="00A23077" w:rsidRDefault="00A83BAE" w:rsidP="00A83BAE">
            <w:pPr>
              <w:suppressAutoHyphens w:val="0"/>
              <w:spacing w:after="160"/>
              <w:ind w:firstLine="720"/>
              <w:jc w:val="both"/>
              <w:rPr>
                <w:rFonts w:ascii="Bierstadt Display" w:eastAsia="Arial Unicode MS" w:hAnsi="Bierstadt Display" w:cs="Calibri"/>
                <w:kern w:val="2"/>
                <w:lang w:val="es-EC" w:eastAsia="en-US"/>
              </w:rPr>
            </w:pPr>
            <w:r w:rsidRPr="00A23077">
              <w:rPr>
                <w:rFonts w:ascii="Bierstadt Display" w:eastAsia="Calibri" w:hAnsi="Bierstadt Display" w:cs="Calibri"/>
                <w:b/>
                <w:kern w:val="2"/>
                <w:lang w:val="es-EC" w:eastAsia="en-US"/>
              </w:rPr>
              <w:t xml:space="preserve">CRITERIOS DE ACEPTACIÓN: </w:t>
            </w:r>
            <w:r w:rsidRPr="00A23077">
              <w:rPr>
                <w:rFonts w:ascii="Bierstadt Display" w:eastAsia="Arial Unicode MS" w:hAnsi="Bierstadt Display" w:cs="Calibri"/>
                <w:kern w:val="2"/>
                <w:lang w:val="es-EC" w:eastAsia="en-US"/>
              </w:rPr>
              <w:t>Eliminación de proveedores o no.</w:t>
            </w:r>
          </w:p>
        </w:tc>
      </w:tr>
      <w:tr w:rsidR="00A83BAE" w:rsidRPr="00A83BAE" w14:paraId="07E5823A" w14:textId="77777777" w:rsidTr="005B22D6">
        <w:trPr>
          <w:trHeight w:val="345"/>
          <w:jc w:val="center"/>
        </w:trPr>
        <w:tc>
          <w:tcPr>
            <w:tcW w:w="10343" w:type="dxa"/>
            <w:gridSpan w:val="4"/>
            <w:tcBorders>
              <w:top w:val="single" w:sz="4" w:space="0" w:color="auto"/>
              <w:left w:val="single" w:sz="4" w:space="0" w:color="auto"/>
              <w:bottom w:val="single" w:sz="4" w:space="0" w:color="auto"/>
              <w:right w:val="single" w:sz="4" w:space="0" w:color="auto"/>
            </w:tcBorders>
            <w:shd w:val="clear" w:color="auto" w:fill="D9D9D9"/>
            <w:vAlign w:val="center"/>
            <w:hideMark/>
          </w:tcPr>
          <w:p w14:paraId="069471FC" w14:textId="77777777" w:rsidR="00A83BAE" w:rsidRPr="00A23077" w:rsidRDefault="00A83BAE" w:rsidP="00A83BAE">
            <w:pPr>
              <w:suppressAutoHyphens w:val="0"/>
              <w:autoSpaceDE w:val="0"/>
              <w:autoSpaceDN w:val="0"/>
              <w:adjustRightInd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t>ESCENARIOS:</w:t>
            </w:r>
          </w:p>
        </w:tc>
      </w:tr>
      <w:tr w:rsidR="00A83BAE" w:rsidRPr="00A83BAE" w14:paraId="4F995AAE" w14:textId="77777777" w:rsidTr="005B22D6">
        <w:trPr>
          <w:trHeight w:val="3185"/>
          <w:jc w:val="center"/>
        </w:trPr>
        <w:tc>
          <w:tcPr>
            <w:tcW w:w="1134" w:type="dxa"/>
            <w:tcBorders>
              <w:top w:val="single" w:sz="4" w:space="0" w:color="auto"/>
              <w:left w:val="single" w:sz="4" w:space="0" w:color="auto"/>
              <w:bottom w:val="single" w:sz="4" w:space="0" w:color="auto"/>
              <w:right w:val="single" w:sz="4" w:space="0" w:color="auto"/>
            </w:tcBorders>
          </w:tcPr>
          <w:p w14:paraId="0AC1AEF5" w14:textId="77777777" w:rsidR="00A83BAE" w:rsidRPr="00A23077" w:rsidRDefault="00A83BAE" w:rsidP="00A83BAE">
            <w:pPr>
              <w:suppressAutoHyphens w:val="0"/>
              <w:autoSpaceDE w:val="0"/>
              <w:autoSpaceDN w:val="0"/>
              <w:adjustRightInd w:val="0"/>
              <w:spacing w:after="160"/>
              <w:ind w:firstLine="720"/>
              <w:jc w:val="both"/>
              <w:rPr>
                <w:rFonts w:ascii="Bierstadt Display" w:eastAsia="Calibri" w:hAnsi="Bierstadt Display" w:cs="Calibri"/>
                <w:kern w:val="2"/>
                <w:lang w:val="es-EC" w:eastAsia="es-ES"/>
              </w:rPr>
            </w:pPr>
            <w:r w:rsidRPr="00A23077">
              <w:rPr>
                <w:rFonts w:ascii="Bierstadt Display" w:eastAsia="Arial Unicode MS" w:hAnsi="Bierstadt Display" w:cs="Calibri"/>
                <w:kern w:val="2"/>
                <w:lang w:val="es-EC" w:eastAsia="en-US"/>
              </w:rPr>
              <w:t>ES-1.1</w:t>
            </w:r>
          </w:p>
          <w:p w14:paraId="4361B635" w14:textId="77777777" w:rsidR="00A83BAE" w:rsidRPr="00A23077" w:rsidRDefault="00A83BAE" w:rsidP="00A83BAE">
            <w:pPr>
              <w:suppressAutoHyphens w:val="0"/>
              <w:autoSpaceDE w:val="0"/>
              <w:autoSpaceDN w:val="0"/>
              <w:adjustRightInd w:val="0"/>
              <w:spacing w:after="160"/>
              <w:ind w:left="360" w:firstLine="720"/>
              <w:jc w:val="both"/>
              <w:rPr>
                <w:rFonts w:ascii="Bierstadt Display" w:eastAsia="Calibri" w:hAnsi="Bierstadt Display" w:cs="Calibri"/>
                <w:kern w:val="2"/>
                <w:lang w:val="es-EC" w:eastAsia="es-ES"/>
              </w:rPr>
            </w:pPr>
          </w:p>
        </w:tc>
        <w:tc>
          <w:tcPr>
            <w:tcW w:w="9209" w:type="dxa"/>
            <w:gridSpan w:val="3"/>
            <w:tcBorders>
              <w:top w:val="single" w:sz="4" w:space="0" w:color="auto"/>
              <w:left w:val="single" w:sz="4" w:space="0" w:color="auto"/>
              <w:bottom w:val="single" w:sz="4" w:space="0" w:color="auto"/>
              <w:right w:val="single" w:sz="4" w:space="0" w:color="auto"/>
            </w:tcBorders>
            <w:hideMark/>
          </w:tcPr>
          <w:p w14:paraId="1697FADB" w14:textId="77777777" w:rsidR="00A83BAE" w:rsidRPr="00A23077" w:rsidRDefault="00A83BAE" w:rsidP="00A83BAE">
            <w:pPr>
              <w:suppressAutoHyphens w:val="0"/>
              <w:autoSpaceDE w:val="0"/>
              <w:autoSpaceDN w:val="0"/>
              <w:adjustRightInd w:val="0"/>
              <w:spacing w:after="160"/>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bCs/>
                <w:kern w:val="2"/>
                <w:lang w:val="es-EC" w:eastAsia="en-US"/>
              </w:rPr>
              <w:t xml:space="preserve">DESCRIPCIÓN: </w:t>
            </w:r>
            <w:r w:rsidRPr="00A23077">
              <w:rPr>
                <w:rFonts w:ascii="Bierstadt Display" w:eastAsia="Arial Unicode MS" w:hAnsi="Bierstadt Display" w:cs="Calibri"/>
                <w:kern w:val="2"/>
                <w:lang w:val="es-EC" w:eastAsia="en-US"/>
              </w:rPr>
              <w:t>Eliminación de proveedor exitoso.</w:t>
            </w:r>
          </w:p>
          <w:p w14:paraId="5F7F50BD" w14:textId="77777777" w:rsidR="00A83BAE" w:rsidRPr="00A23077" w:rsidRDefault="00A83BAE" w:rsidP="00A83BAE">
            <w:pPr>
              <w:suppressAutoHyphens w:val="0"/>
              <w:autoSpaceDE w:val="0"/>
              <w:autoSpaceDN w:val="0"/>
              <w:adjustRightInd w:val="0"/>
              <w:spacing w:after="160"/>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bCs/>
                <w:kern w:val="2"/>
                <w:lang w:val="es-EC" w:eastAsia="en-US"/>
              </w:rPr>
              <w:t>SUPOSICIONES/ASUNCIONES</w:t>
            </w:r>
            <w:r w:rsidRPr="00A23077">
              <w:rPr>
                <w:rFonts w:ascii="Bierstadt Display" w:eastAsia="Arial Unicode MS" w:hAnsi="Bierstadt Display" w:cs="Calibri"/>
                <w:color w:val="0000FF"/>
                <w:kern w:val="2"/>
                <w:lang w:val="es-EC" w:eastAsia="en-US"/>
              </w:rPr>
              <w:t>:</w:t>
            </w:r>
          </w:p>
          <w:p w14:paraId="324950CE" w14:textId="77777777" w:rsidR="00A83BAE" w:rsidRPr="00A23077" w:rsidRDefault="00A83BAE" w:rsidP="00736B86">
            <w:pPr>
              <w:numPr>
                <w:ilvl w:val="0"/>
                <w:numId w:val="30"/>
              </w:numPr>
              <w:suppressAutoHyphens w:val="0"/>
              <w:autoSpaceDE w:val="0"/>
              <w:autoSpaceDN w:val="0"/>
              <w:adjustRightInd w:val="0"/>
              <w:spacing w:after="160" w:line="254"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usuario ingresa correctamente y accede al sistema.</w:t>
            </w:r>
          </w:p>
          <w:p w14:paraId="41ADC920" w14:textId="77777777" w:rsidR="00A83BAE" w:rsidRPr="00A23077" w:rsidRDefault="00A83BAE" w:rsidP="00736B86">
            <w:pPr>
              <w:numPr>
                <w:ilvl w:val="0"/>
                <w:numId w:val="30"/>
              </w:numPr>
              <w:suppressAutoHyphens w:val="0"/>
              <w:autoSpaceDE w:val="0"/>
              <w:autoSpaceDN w:val="0"/>
              <w:adjustRightInd w:val="0"/>
              <w:spacing w:after="160" w:line="254"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usuario ingresa la información que desea eliminar.</w:t>
            </w:r>
          </w:p>
          <w:p w14:paraId="4309A5BE" w14:textId="77777777" w:rsidR="00A83BAE" w:rsidRPr="00A23077" w:rsidRDefault="00A83BAE" w:rsidP="00736B86">
            <w:pPr>
              <w:numPr>
                <w:ilvl w:val="0"/>
                <w:numId w:val="30"/>
              </w:numPr>
              <w:suppressAutoHyphens w:val="0"/>
              <w:autoSpaceDE w:val="0"/>
              <w:autoSpaceDN w:val="0"/>
              <w:adjustRightInd w:val="0"/>
              <w:spacing w:after="160" w:line="254"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sistema valida los datos a eliminar.</w:t>
            </w:r>
          </w:p>
          <w:p w14:paraId="6428510C" w14:textId="77777777" w:rsidR="00A83BAE" w:rsidRPr="00A23077" w:rsidRDefault="00A83BAE" w:rsidP="00736B86">
            <w:pPr>
              <w:numPr>
                <w:ilvl w:val="0"/>
                <w:numId w:val="30"/>
              </w:numPr>
              <w:suppressAutoHyphens w:val="0"/>
              <w:autoSpaceDE w:val="0"/>
              <w:autoSpaceDN w:val="0"/>
              <w:adjustRightInd w:val="0"/>
              <w:spacing w:after="160" w:line="254"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 xml:space="preserve">El sistema notifica que los datos han sido eliminados correctamente. </w:t>
            </w:r>
          </w:p>
          <w:p w14:paraId="79BA3031" w14:textId="77777777" w:rsidR="00A83BAE" w:rsidRPr="00A23077" w:rsidRDefault="00A83BAE" w:rsidP="00736B86">
            <w:pPr>
              <w:numPr>
                <w:ilvl w:val="1"/>
                <w:numId w:val="30"/>
              </w:numPr>
              <w:suppressAutoHyphens w:val="0"/>
              <w:autoSpaceDE w:val="0"/>
              <w:autoSpaceDN w:val="0"/>
              <w:adjustRightInd w:val="0"/>
              <w:spacing w:after="160" w:line="256" w:lineRule="auto"/>
              <w:contextualSpacing/>
              <w:jc w:val="both"/>
              <w:rPr>
                <w:rFonts w:ascii="Bierstadt Display" w:eastAsia="Arial Unicode MS" w:hAnsi="Bierstadt Display" w:cs="Calibri"/>
                <w:color w:val="0000FF"/>
                <w:kern w:val="2"/>
                <w:lang w:eastAsia="es-ES"/>
              </w:rPr>
            </w:pPr>
            <w:r w:rsidRPr="00A23077">
              <w:rPr>
                <w:rFonts w:ascii="Bierstadt Display" w:hAnsi="Bierstadt Display" w:cs="Calibri"/>
                <w:b/>
                <w:kern w:val="2"/>
                <w:lang w:eastAsia="es-ES"/>
              </w:rPr>
              <w:t>RESULTADOS:</w:t>
            </w:r>
          </w:p>
          <w:p w14:paraId="76D7CB26" w14:textId="77777777" w:rsidR="00A83BAE" w:rsidRPr="00A23077" w:rsidRDefault="00A83BAE" w:rsidP="00736B86">
            <w:pPr>
              <w:numPr>
                <w:ilvl w:val="0"/>
                <w:numId w:val="30"/>
              </w:numPr>
              <w:suppressAutoHyphens w:val="0"/>
              <w:autoSpaceDE w:val="0"/>
              <w:autoSpaceDN w:val="0"/>
              <w:adjustRightInd w:val="0"/>
              <w:spacing w:after="160" w:line="256" w:lineRule="auto"/>
              <w:contextualSpacing/>
              <w:jc w:val="both"/>
              <w:rPr>
                <w:rFonts w:ascii="Bierstadt Display" w:hAnsi="Bierstadt Display" w:cs="Calibri"/>
                <w:b/>
                <w:kern w:val="2"/>
                <w:lang w:eastAsia="es-ES"/>
              </w:rPr>
            </w:pPr>
            <w:r w:rsidRPr="00A23077">
              <w:rPr>
                <w:rFonts w:ascii="Bierstadt Display" w:eastAsia="Arial Unicode MS" w:hAnsi="Bierstadt Display" w:cs="Calibri"/>
                <w:kern w:val="2"/>
                <w:lang w:eastAsia="es-ES"/>
              </w:rPr>
              <w:t>El proveedor se ha eliminado correctamente.</w:t>
            </w:r>
          </w:p>
        </w:tc>
      </w:tr>
      <w:tr w:rsidR="00A83BAE" w:rsidRPr="00A83BAE" w14:paraId="600CF22D" w14:textId="77777777" w:rsidTr="005B22D6">
        <w:trPr>
          <w:trHeight w:val="2470"/>
          <w:jc w:val="center"/>
        </w:trPr>
        <w:tc>
          <w:tcPr>
            <w:tcW w:w="1134" w:type="dxa"/>
            <w:tcBorders>
              <w:top w:val="single" w:sz="4" w:space="0" w:color="auto"/>
              <w:left w:val="single" w:sz="4" w:space="0" w:color="auto"/>
              <w:bottom w:val="single" w:sz="4" w:space="0" w:color="auto"/>
              <w:right w:val="single" w:sz="4" w:space="0" w:color="auto"/>
            </w:tcBorders>
          </w:tcPr>
          <w:p w14:paraId="49389203" w14:textId="77777777" w:rsidR="00A83BAE" w:rsidRPr="00A23077" w:rsidRDefault="00A83BAE" w:rsidP="00A83BAE">
            <w:pPr>
              <w:suppressAutoHyphens w:val="0"/>
              <w:autoSpaceDE w:val="0"/>
              <w:autoSpaceDN w:val="0"/>
              <w:adjustRightInd w:val="0"/>
              <w:spacing w:after="160"/>
              <w:ind w:firstLine="720"/>
              <w:jc w:val="both"/>
              <w:rPr>
                <w:rFonts w:ascii="Bierstadt Display" w:eastAsia="Calibri" w:hAnsi="Bierstadt Display" w:cs="Calibri"/>
                <w:kern w:val="2"/>
                <w:lang w:val="es-EC" w:eastAsia="es-ES"/>
              </w:rPr>
            </w:pPr>
            <w:r w:rsidRPr="00A23077">
              <w:rPr>
                <w:rFonts w:ascii="Bierstadt Display" w:eastAsia="Arial Unicode MS" w:hAnsi="Bierstadt Display" w:cs="Calibri"/>
                <w:kern w:val="2"/>
                <w:lang w:val="es-EC" w:eastAsia="en-US"/>
              </w:rPr>
              <w:t>ES-1.2</w:t>
            </w:r>
          </w:p>
          <w:p w14:paraId="1A465DE6" w14:textId="77777777" w:rsidR="00A83BAE" w:rsidRPr="00A23077" w:rsidRDefault="00A83BAE" w:rsidP="00A83BAE">
            <w:pPr>
              <w:suppressAutoHyphens w:val="0"/>
              <w:autoSpaceDE w:val="0"/>
              <w:autoSpaceDN w:val="0"/>
              <w:adjustRightInd w:val="0"/>
              <w:spacing w:after="160"/>
              <w:ind w:firstLine="720"/>
              <w:jc w:val="both"/>
              <w:rPr>
                <w:rFonts w:ascii="Bierstadt Display" w:eastAsia="Calibri" w:hAnsi="Bierstadt Display" w:cs="Calibri"/>
                <w:kern w:val="2"/>
                <w:lang w:val="es-EC" w:eastAsia="es-ES"/>
              </w:rPr>
            </w:pPr>
          </w:p>
          <w:p w14:paraId="188D0E1C" w14:textId="77777777" w:rsidR="00A83BAE" w:rsidRPr="00A23077" w:rsidRDefault="00A83BAE" w:rsidP="00A83BAE">
            <w:pPr>
              <w:suppressAutoHyphens w:val="0"/>
              <w:autoSpaceDE w:val="0"/>
              <w:autoSpaceDN w:val="0"/>
              <w:adjustRightInd w:val="0"/>
              <w:spacing w:after="160"/>
              <w:ind w:firstLine="720"/>
              <w:jc w:val="both"/>
              <w:rPr>
                <w:rFonts w:ascii="Bierstadt Display" w:eastAsia="Calibri" w:hAnsi="Bierstadt Display" w:cs="Calibri"/>
                <w:kern w:val="2"/>
                <w:lang w:val="es-EC" w:eastAsia="es-ES"/>
              </w:rPr>
            </w:pPr>
          </w:p>
        </w:tc>
        <w:tc>
          <w:tcPr>
            <w:tcW w:w="9209" w:type="dxa"/>
            <w:gridSpan w:val="3"/>
            <w:tcBorders>
              <w:top w:val="single" w:sz="4" w:space="0" w:color="auto"/>
              <w:left w:val="single" w:sz="4" w:space="0" w:color="auto"/>
              <w:bottom w:val="single" w:sz="4" w:space="0" w:color="auto"/>
              <w:right w:val="single" w:sz="4" w:space="0" w:color="auto"/>
            </w:tcBorders>
            <w:vAlign w:val="center"/>
            <w:hideMark/>
          </w:tcPr>
          <w:p w14:paraId="7662FB92" w14:textId="77777777" w:rsidR="00A83BAE" w:rsidRPr="00A23077" w:rsidRDefault="00A83BAE" w:rsidP="00A83BAE">
            <w:pPr>
              <w:suppressAutoHyphens w:val="0"/>
              <w:autoSpaceDE w:val="0"/>
              <w:autoSpaceDN w:val="0"/>
              <w:adjustRightInd w:val="0"/>
              <w:spacing w:after="160"/>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bCs/>
                <w:kern w:val="2"/>
                <w:lang w:val="es-EC" w:eastAsia="en-US"/>
              </w:rPr>
              <w:t xml:space="preserve">DESCRIPCIÓN: </w:t>
            </w:r>
            <w:r w:rsidRPr="00A23077">
              <w:rPr>
                <w:rFonts w:ascii="Bierstadt Display" w:eastAsia="Arial Unicode MS" w:hAnsi="Bierstadt Display" w:cs="Calibri"/>
                <w:kern w:val="2"/>
                <w:lang w:val="es-EC" w:eastAsia="en-US"/>
              </w:rPr>
              <w:t>Actualización fallida por error en el ingreso de datos del proveedor.</w:t>
            </w:r>
          </w:p>
          <w:p w14:paraId="4E5A011B" w14:textId="77777777" w:rsidR="00A83BAE" w:rsidRPr="00A23077" w:rsidRDefault="00A83BAE" w:rsidP="00A83BAE">
            <w:pPr>
              <w:suppressAutoHyphens w:val="0"/>
              <w:autoSpaceDE w:val="0"/>
              <w:autoSpaceDN w:val="0"/>
              <w:adjustRightInd w:val="0"/>
              <w:spacing w:after="160"/>
              <w:ind w:firstLine="720"/>
              <w:jc w:val="both"/>
              <w:rPr>
                <w:rFonts w:ascii="Bierstadt Display" w:eastAsia="Arial Unicode MS" w:hAnsi="Bierstadt Display" w:cs="Calibri"/>
                <w:color w:val="0000FF"/>
                <w:kern w:val="2"/>
                <w:lang w:val="es-EC" w:eastAsia="en-US"/>
              </w:rPr>
            </w:pPr>
            <w:r w:rsidRPr="00A23077">
              <w:rPr>
                <w:rFonts w:ascii="Bierstadt Display" w:eastAsia="Calibri" w:hAnsi="Bierstadt Display" w:cs="Calibri"/>
                <w:b/>
                <w:bCs/>
                <w:kern w:val="2"/>
                <w:lang w:val="es-EC" w:eastAsia="en-US"/>
              </w:rPr>
              <w:t>SUPOSICIONES/ASUNCIONES</w:t>
            </w:r>
            <w:r w:rsidRPr="00A23077">
              <w:rPr>
                <w:rFonts w:ascii="Bierstadt Display" w:eastAsia="Arial Unicode MS" w:hAnsi="Bierstadt Display" w:cs="Calibri"/>
                <w:color w:val="0000FF"/>
                <w:kern w:val="2"/>
                <w:lang w:val="es-EC" w:eastAsia="en-US"/>
              </w:rPr>
              <w:t>:</w:t>
            </w:r>
          </w:p>
          <w:p w14:paraId="6DE94664" w14:textId="77777777" w:rsidR="00A83BAE" w:rsidRPr="00A23077" w:rsidRDefault="00A83BAE" w:rsidP="00736B86">
            <w:pPr>
              <w:numPr>
                <w:ilvl w:val="0"/>
                <w:numId w:val="31"/>
              </w:numPr>
              <w:suppressAutoHyphens w:val="0"/>
              <w:autoSpaceDE w:val="0"/>
              <w:autoSpaceDN w:val="0"/>
              <w:adjustRightInd w:val="0"/>
              <w:spacing w:after="160" w:line="256"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usuario se registra correctamente y accede al sistema.</w:t>
            </w:r>
          </w:p>
          <w:p w14:paraId="293E6583" w14:textId="77777777" w:rsidR="00A83BAE" w:rsidRPr="00A23077" w:rsidRDefault="00A83BAE" w:rsidP="00736B86">
            <w:pPr>
              <w:numPr>
                <w:ilvl w:val="0"/>
                <w:numId w:val="31"/>
              </w:numPr>
              <w:suppressAutoHyphens w:val="0"/>
              <w:autoSpaceDE w:val="0"/>
              <w:autoSpaceDN w:val="0"/>
              <w:adjustRightInd w:val="0"/>
              <w:spacing w:after="160" w:line="256"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usuario ingresa la información en los campos de manera errónea</w:t>
            </w:r>
          </w:p>
          <w:p w14:paraId="59C91DBE" w14:textId="77777777" w:rsidR="00A83BAE" w:rsidRPr="00A23077" w:rsidRDefault="00A83BAE" w:rsidP="00736B86">
            <w:pPr>
              <w:numPr>
                <w:ilvl w:val="0"/>
                <w:numId w:val="31"/>
              </w:numPr>
              <w:suppressAutoHyphens w:val="0"/>
              <w:autoSpaceDE w:val="0"/>
              <w:autoSpaceDN w:val="0"/>
              <w:adjustRightInd w:val="0"/>
              <w:spacing w:after="160" w:line="256"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usuario envía los datos al sistema.</w:t>
            </w:r>
          </w:p>
          <w:p w14:paraId="1386E2FC" w14:textId="77777777" w:rsidR="00A83BAE" w:rsidRPr="00A23077" w:rsidRDefault="00A83BAE" w:rsidP="00736B86">
            <w:pPr>
              <w:numPr>
                <w:ilvl w:val="0"/>
                <w:numId w:val="31"/>
              </w:numPr>
              <w:suppressAutoHyphens w:val="0"/>
              <w:autoSpaceDE w:val="0"/>
              <w:autoSpaceDN w:val="0"/>
              <w:adjustRightInd w:val="0"/>
              <w:spacing w:after="160" w:line="256" w:lineRule="auto"/>
              <w:contextualSpacing/>
              <w:jc w:val="both"/>
              <w:rPr>
                <w:rFonts w:ascii="Bierstadt Display" w:eastAsia="Arial Unicode MS" w:hAnsi="Bierstadt Display" w:cs="Calibri"/>
                <w:kern w:val="2"/>
                <w:lang w:eastAsia="es-ES"/>
              </w:rPr>
            </w:pPr>
            <w:r w:rsidRPr="00A23077">
              <w:rPr>
                <w:rFonts w:ascii="Bierstadt Display" w:eastAsia="Arial Unicode MS" w:hAnsi="Bierstadt Display" w:cs="Calibri"/>
                <w:kern w:val="2"/>
                <w:lang w:eastAsia="es-ES"/>
              </w:rPr>
              <w:t>El sistema notifica que no se ha podido eliminar por error en lectura de los datos.</w:t>
            </w:r>
          </w:p>
          <w:p w14:paraId="38BE92AC" w14:textId="77777777" w:rsidR="00A83BAE" w:rsidRPr="00A23077" w:rsidRDefault="00A83BAE" w:rsidP="00736B86">
            <w:pPr>
              <w:numPr>
                <w:ilvl w:val="1"/>
                <w:numId w:val="31"/>
              </w:numPr>
              <w:suppressAutoHyphens w:val="0"/>
              <w:autoSpaceDE w:val="0"/>
              <w:autoSpaceDN w:val="0"/>
              <w:adjustRightInd w:val="0"/>
              <w:spacing w:after="160" w:line="256" w:lineRule="auto"/>
              <w:contextualSpacing/>
              <w:jc w:val="both"/>
              <w:rPr>
                <w:rFonts w:ascii="Bierstadt Display" w:eastAsia="Arial Unicode MS" w:hAnsi="Bierstadt Display" w:cs="Calibri"/>
                <w:color w:val="0000FF"/>
                <w:kern w:val="2"/>
                <w:lang w:eastAsia="es-ES"/>
              </w:rPr>
            </w:pPr>
            <w:r w:rsidRPr="00A23077">
              <w:rPr>
                <w:rFonts w:ascii="Bierstadt Display" w:hAnsi="Bierstadt Display" w:cs="Calibri"/>
                <w:b/>
                <w:kern w:val="2"/>
                <w:lang w:eastAsia="es-ES"/>
              </w:rPr>
              <w:t>RESULTADOS:</w:t>
            </w:r>
          </w:p>
          <w:p w14:paraId="020DA203" w14:textId="77777777" w:rsidR="00A83BAE" w:rsidRPr="00A23077" w:rsidRDefault="00A83BAE" w:rsidP="00736B86">
            <w:pPr>
              <w:numPr>
                <w:ilvl w:val="0"/>
                <w:numId w:val="31"/>
              </w:numPr>
              <w:suppressAutoHyphens w:val="0"/>
              <w:autoSpaceDE w:val="0"/>
              <w:autoSpaceDN w:val="0"/>
              <w:adjustRightInd w:val="0"/>
              <w:spacing w:after="160" w:line="256" w:lineRule="auto"/>
              <w:contextualSpacing/>
              <w:jc w:val="both"/>
              <w:rPr>
                <w:rFonts w:ascii="Bierstadt Display" w:hAnsi="Bierstadt Display" w:cs="Calibri"/>
                <w:b/>
                <w:kern w:val="2"/>
                <w:lang w:eastAsia="es-ES"/>
              </w:rPr>
            </w:pPr>
            <w:r w:rsidRPr="00A23077">
              <w:rPr>
                <w:rFonts w:ascii="Bierstadt Display" w:eastAsia="Arial Unicode MS" w:hAnsi="Bierstadt Display" w:cs="Calibri"/>
                <w:kern w:val="2"/>
                <w:lang w:eastAsia="es-ES"/>
              </w:rPr>
              <w:t>El proveedor no ha sido eliminado en el sistema por datos ingresados incorrectamente.</w:t>
            </w:r>
          </w:p>
        </w:tc>
      </w:tr>
      <w:tr w:rsidR="00A83BAE" w:rsidRPr="00A83BAE" w14:paraId="2C98D7CD" w14:textId="77777777" w:rsidTr="005B22D6">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6BB3A52E" w14:textId="77777777" w:rsidR="00A83BAE" w:rsidRPr="00A23077" w:rsidRDefault="00A83BAE" w:rsidP="00A83BAE">
            <w:pPr>
              <w:suppressAutoHyphens w:val="0"/>
              <w:spacing w:after="160"/>
              <w:ind w:firstLine="720"/>
              <w:jc w:val="both"/>
              <w:rPr>
                <w:rFonts w:ascii="Bierstadt Display" w:eastAsia="Calibri" w:hAnsi="Bierstadt Display" w:cs="Calibri"/>
                <w:bCs/>
                <w:kern w:val="2"/>
                <w:lang w:val="es-EC" w:eastAsia="en-US"/>
              </w:rPr>
            </w:pPr>
            <w:r w:rsidRPr="00A23077">
              <w:rPr>
                <w:rFonts w:ascii="Bierstadt Display" w:eastAsia="Calibri" w:hAnsi="Bierstadt Display" w:cs="Calibri"/>
                <w:b/>
                <w:kern w:val="2"/>
                <w:lang w:val="es-EC" w:eastAsia="en-US"/>
              </w:rPr>
              <w:t xml:space="preserve">RIESGOS: </w:t>
            </w:r>
          </w:p>
          <w:p w14:paraId="65D4B7B7" w14:textId="77777777" w:rsidR="00A83BAE" w:rsidRPr="00A23077" w:rsidRDefault="00A83BAE" w:rsidP="00736B86">
            <w:pPr>
              <w:numPr>
                <w:ilvl w:val="0"/>
                <w:numId w:val="27"/>
              </w:numPr>
              <w:suppressAutoHyphens w:val="0"/>
              <w:spacing w:after="160" w:line="256" w:lineRule="auto"/>
              <w:contextualSpacing/>
              <w:jc w:val="both"/>
              <w:rPr>
                <w:rFonts w:ascii="Bierstadt Display" w:hAnsi="Bierstadt Display" w:cs="Calibri"/>
                <w:b/>
                <w:kern w:val="2"/>
                <w:lang w:eastAsia="es-ES"/>
              </w:rPr>
            </w:pPr>
            <w:r w:rsidRPr="00A23077">
              <w:rPr>
                <w:rFonts w:ascii="Bierstadt Display" w:hAnsi="Bierstadt Display" w:cs="Calibri"/>
                <w:bCs/>
                <w:kern w:val="2"/>
                <w:lang w:eastAsia="es-ES"/>
              </w:rPr>
              <w:t>Imposibilidad de eliminar el proveedor por datos erróneos.</w:t>
            </w:r>
          </w:p>
        </w:tc>
      </w:tr>
      <w:tr w:rsidR="00A83BAE" w:rsidRPr="00A83BAE" w14:paraId="312FF775" w14:textId="77777777" w:rsidTr="005B22D6">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7E9B91A9" w14:textId="77777777" w:rsidR="00A83BAE" w:rsidRPr="00A23077" w:rsidRDefault="00A83BAE" w:rsidP="00A83BAE">
            <w:pPr>
              <w:suppressAutoHyphens w:val="0"/>
              <w:spacing w:after="160"/>
              <w:ind w:firstLine="720"/>
              <w:jc w:val="both"/>
              <w:rPr>
                <w:rFonts w:ascii="Bierstadt Display" w:eastAsia="Calibri" w:hAnsi="Bierstadt Display" w:cs="Calibri"/>
                <w:b/>
                <w:kern w:val="2"/>
                <w:lang w:val="es-EC" w:eastAsia="en-US"/>
              </w:rPr>
            </w:pPr>
            <w:r w:rsidRPr="00A23077">
              <w:rPr>
                <w:rFonts w:ascii="Bierstadt Display" w:eastAsia="Calibri" w:hAnsi="Bierstadt Display" w:cs="Calibri"/>
                <w:b/>
                <w:kern w:val="2"/>
                <w:lang w:val="es-EC" w:eastAsia="en-US"/>
              </w:rPr>
              <w:lastRenderedPageBreak/>
              <w:t xml:space="preserve">PROTOTIPO EXPLORATORIO: </w:t>
            </w:r>
            <w:r w:rsidRPr="00A23077">
              <w:rPr>
                <w:rFonts w:ascii="Bierstadt Display" w:eastAsia="Calibri" w:hAnsi="Bierstadt Display" w:cs="Calibri"/>
                <w:bCs/>
                <w:kern w:val="2"/>
                <w:lang w:val="es-EC" w:eastAsia="en-US"/>
              </w:rPr>
              <w:t>N/A</w:t>
            </w:r>
          </w:p>
        </w:tc>
      </w:tr>
    </w:tbl>
    <w:p w14:paraId="18350F1C" w14:textId="77777777" w:rsidR="00A83BAE" w:rsidRPr="00A83BAE" w:rsidRDefault="00A83BAE" w:rsidP="00A83BAE"/>
    <w:p w14:paraId="59EE133A" w14:textId="6C2337AE" w:rsidR="004A50C0" w:rsidRPr="00A83BAE" w:rsidRDefault="00825621" w:rsidP="00A83BAE">
      <w:pPr>
        <w:suppressAutoHyphens w:val="0"/>
        <w:spacing w:after="160" w:line="256" w:lineRule="auto"/>
        <w:rPr>
          <w:rFonts w:ascii="Arial" w:eastAsia="Calibri" w:hAnsi="Arial"/>
          <w:sz w:val="22"/>
          <w:szCs w:val="22"/>
          <w:lang w:val="es-EC" w:eastAsia="en-US"/>
        </w:rPr>
      </w:pPr>
      <w:r w:rsidRPr="00825621">
        <w:rPr>
          <w:rFonts w:ascii="Arial" w:eastAsia="Calibri" w:hAnsi="Arial"/>
          <w:sz w:val="22"/>
          <w:szCs w:val="22"/>
          <w:lang w:val="es-EC" w:eastAsia="en-US"/>
        </w:rPr>
        <w:br w:type="page"/>
      </w:r>
    </w:p>
    <w:p w14:paraId="6CAACCB2" w14:textId="77777777" w:rsidR="004A50C0" w:rsidRPr="000C41D4" w:rsidRDefault="004A50C0" w:rsidP="004E2797">
      <w:pPr>
        <w:pStyle w:val="Prrafodelista"/>
        <w:keepNext/>
        <w:spacing w:before="240" w:after="60"/>
        <w:ind w:left="1080"/>
        <w:outlineLvl w:val="2"/>
        <w:rPr>
          <w:rFonts w:ascii="Bierstadt Display" w:hAnsi="Bierstadt Display" w:cs="Calibri"/>
          <w:b/>
          <w:bCs/>
        </w:rPr>
      </w:pPr>
    </w:p>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72"/>
        <w:gridCol w:w="1583"/>
        <w:gridCol w:w="3861"/>
      </w:tblGrid>
      <w:tr w:rsidR="004E2797" w:rsidRPr="006864D0" w14:paraId="60427B4B" w14:textId="77777777" w:rsidTr="005B22D6">
        <w:trPr>
          <w:trHeight w:val="708"/>
          <w:tblHeader/>
          <w:jc w:val="center"/>
        </w:trPr>
        <w:tc>
          <w:tcPr>
            <w:tcW w:w="4903"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2A50F455" w14:textId="77777777" w:rsidR="004E2797" w:rsidRPr="006864D0" w:rsidRDefault="004E2797" w:rsidP="005B22D6">
            <w:pPr>
              <w:spacing w:line="256" w:lineRule="auto"/>
              <w:jc w:val="both"/>
              <w:rPr>
                <w:rFonts w:ascii="Bierstadt Display" w:hAnsi="Bierstadt Display" w:cs="Calibri"/>
                <w:b/>
              </w:rPr>
            </w:pPr>
            <w:bookmarkStart w:id="52" w:name="_Hlk137026151"/>
            <w:r w:rsidRPr="006864D0">
              <w:rPr>
                <w:rFonts w:ascii="Bierstadt Display" w:hAnsi="Bierstadt Display" w:cs="Calibri"/>
                <w:b/>
              </w:rPr>
              <w:t>IDENTIFICADOR CASO DE USO:</w:t>
            </w:r>
          </w:p>
          <w:p w14:paraId="7EBA1B05" w14:textId="77777777" w:rsidR="004E2797" w:rsidRPr="006864D0" w:rsidRDefault="004E2797" w:rsidP="005B22D6">
            <w:pPr>
              <w:spacing w:line="256" w:lineRule="auto"/>
              <w:jc w:val="both"/>
              <w:rPr>
                <w:rFonts w:ascii="Bierstadt Display" w:hAnsi="Bierstadt Display" w:cs="Calibri"/>
                <w:b/>
              </w:rPr>
            </w:pPr>
            <w:r w:rsidRPr="006864D0">
              <w:rPr>
                <w:rFonts w:ascii="Bierstadt Display" w:hAnsi="Bierstadt Display" w:cs="Calibri"/>
                <w:b/>
              </w:rPr>
              <w:t>CU-26</w:t>
            </w:r>
          </w:p>
        </w:tc>
        <w:tc>
          <w:tcPr>
            <w:tcW w:w="5440"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44AB8D38" w14:textId="77777777" w:rsidR="004E2797" w:rsidRPr="006864D0" w:rsidRDefault="004E2797" w:rsidP="005B22D6">
            <w:pPr>
              <w:spacing w:line="256" w:lineRule="auto"/>
              <w:jc w:val="both"/>
              <w:rPr>
                <w:rFonts w:ascii="Bierstadt Display" w:hAnsi="Bierstadt Display" w:cs="Calibri"/>
                <w:b/>
              </w:rPr>
            </w:pPr>
            <w:r w:rsidRPr="006864D0">
              <w:rPr>
                <w:rFonts w:ascii="Bierstadt Display" w:hAnsi="Bierstadt Display" w:cs="Calibri"/>
                <w:b/>
              </w:rPr>
              <w:t>NOMBRE:</w:t>
            </w:r>
          </w:p>
          <w:p w14:paraId="045587AC" w14:textId="77777777" w:rsidR="004E2797" w:rsidRPr="006864D0" w:rsidRDefault="004E2797" w:rsidP="005B22D6">
            <w:pPr>
              <w:spacing w:line="256" w:lineRule="auto"/>
              <w:jc w:val="both"/>
              <w:rPr>
                <w:rFonts w:ascii="Bierstadt Display" w:hAnsi="Bierstadt Display" w:cs="Calibri"/>
              </w:rPr>
            </w:pPr>
            <w:r w:rsidRPr="006864D0">
              <w:rPr>
                <w:rFonts w:ascii="Bierstadt Display" w:hAnsi="Bierstadt Display" w:cs="Calibri"/>
              </w:rPr>
              <w:t>Control de calidad</w:t>
            </w:r>
          </w:p>
        </w:tc>
      </w:tr>
      <w:tr w:rsidR="004E2797" w:rsidRPr="006864D0" w14:paraId="24A79A40" w14:textId="77777777" w:rsidTr="005B22D6">
        <w:trPr>
          <w:trHeight w:val="407"/>
          <w:jc w:val="center"/>
        </w:trPr>
        <w:tc>
          <w:tcPr>
            <w:tcW w:w="6485" w:type="dxa"/>
            <w:gridSpan w:val="3"/>
            <w:tcBorders>
              <w:top w:val="single" w:sz="4" w:space="0" w:color="auto"/>
              <w:left w:val="single" w:sz="4" w:space="0" w:color="auto"/>
              <w:bottom w:val="single" w:sz="4" w:space="0" w:color="auto"/>
              <w:right w:val="single" w:sz="4" w:space="0" w:color="auto"/>
            </w:tcBorders>
            <w:vAlign w:val="center"/>
            <w:hideMark/>
          </w:tcPr>
          <w:p w14:paraId="7180D3B8" w14:textId="77777777" w:rsidR="004E2797" w:rsidRPr="006864D0" w:rsidRDefault="004E2797" w:rsidP="005B22D6">
            <w:pPr>
              <w:spacing w:line="256" w:lineRule="auto"/>
              <w:jc w:val="both"/>
              <w:rPr>
                <w:rFonts w:ascii="Bierstadt Display" w:hAnsi="Bierstadt Display" w:cs="Calibri"/>
                <w:b/>
              </w:rPr>
            </w:pPr>
            <w:r w:rsidRPr="006864D0">
              <w:rPr>
                <w:rFonts w:ascii="Bierstadt Display" w:hAnsi="Bierstadt Display" w:cs="Calibri"/>
                <w:b/>
              </w:rPr>
              <w:t xml:space="preserve">COMPLEJIDAD: </w:t>
            </w:r>
            <w:r w:rsidRPr="006864D0">
              <w:rPr>
                <w:rFonts w:ascii="Bierstadt Display" w:eastAsia="Arial Unicode MS" w:hAnsi="Bierstadt Display" w:cs="Calibri"/>
              </w:rPr>
              <w:t>Alta</w:t>
            </w:r>
          </w:p>
        </w:tc>
        <w:tc>
          <w:tcPr>
            <w:tcW w:w="3858" w:type="dxa"/>
            <w:tcBorders>
              <w:top w:val="single" w:sz="4" w:space="0" w:color="auto"/>
              <w:left w:val="single" w:sz="4" w:space="0" w:color="auto"/>
              <w:bottom w:val="single" w:sz="4" w:space="0" w:color="auto"/>
              <w:right w:val="single" w:sz="4" w:space="0" w:color="auto"/>
            </w:tcBorders>
            <w:vAlign w:val="center"/>
            <w:hideMark/>
          </w:tcPr>
          <w:p w14:paraId="76473420" w14:textId="77777777" w:rsidR="004E2797" w:rsidRPr="006864D0" w:rsidRDefault="004E2797" w:rsidP="005B22D6">
            <w:pPr>
              <w:spacing w:line="256" w:lineRule="auto"/>
              <w:jc w:val="both"/>
              <w:rPr>
                <w:rFonts w:ascii="Bierstadt Display" w:hAnsi="Bierstadt Display" w:cs="Calibri"/>
                <w:b/>
              </w:rPr>
            </w:pPr>
            <w:r w:rsidRPr="006864D0">
              <w:rPr>
                <w:rFonts w:ascii="Bierstadt Display" w:hAnsi="Bierstadt Display" w:cs="Calibri"/>
                <w:b/>
              </w:rPr>
              <w:t xml:space="preserve">PRIORIDAD: </w:t>
            </w:r>
            <w:r w:rsidRPr="006864D0">
              <w:rPr>
                <w:rFonts w:ascii="Bierstadt Display" w:eastAsia="Arial Unicode MS" w:hAnsi="Bierstadt Display" w:cs="Calibri"/>
              </w:rPr>
              <w:t>Media</w:t>
            </w:r>
          </w:p>
        </w:tc>
      </w:tr>
      <w:tr w:rsidR="004E2797" w:rsidRPr="006864D0" w14:paraId="2E44DDB0" w14:textId="77777777" w:rsidTr="005B22D6">
        <w:trPr>
          <w:trHeight w:val="434"/>
          <w:jc w:val="center"/>
        </w:trPr>
        <w:tc>
          <w:tcPr>
            <w:tcW w:w="10343" w:type="dxa"/>
            <w:gridSpan w:val="4"/>
            <w:tcBorders>
              <w:top w:val="single" w:sz="4" w:space="0" w:color="auto"/>
              <w:left w:val="single" w:sz="4" w:space="0" w:color="auto"/>
              <w:bottom w:val="single" w:sz="4" w:space="0" w:color="auto"/>
              <w:right w:val="single" w:sz="4" w:space="0" w:color="auto"/>
            </w:tcBorders>
            <w:hideMark/>
          </w:tcPr>
          <w:p w14:paraId="4CD54F02" w14:textId="77777777" w:rsidR="004E2797" w:rsidRPr="006864D0" w:rsidRDefault="004E2797" w:rsidP="005B22D6">
            <w:pPr>
              <w:spacing w:line="256" w:lineRule="auto"/>
              <w:jc w:val="both"/>
              <w:rPr>
                <w:rFonts w:ascii="Bierstadt Display" w:hAnsi="Bierstadt Display" w:cs="Calibri"/>
                <w:b/>
              </w:rPr>
            </w:pPr>
            <w:r w:rsidRPr="006864D0">
              <w:rPr>
                <w:rFonts w:ascii="Bierstadt Display" w:hAnsi="Bierstadt Display" w:cs="Calibri"/>
                <w:b/>
              </w:rPr>
              <w:t xml:space="preserve">REQUERIMIENTO FUNCIONAL ASOCIADO: </w:t>
            </w:r>
            <w:r w:rsidRPr="006864D0">
              <w:rPr>
                <w:rFonts w:ascii="Bierstadt Display" w:hAnsi="Bierstadt Display" w:cs="Calibri"/>
                <w:bCs/>
              </w:rPr>
              <w:t>RF-26</w:t>
            </w:r>
          </w:p>
        </w:tc>
      </w:tr>
      <w:tr w:rsidR="004E2797" w:rsidRPr="006864D0" w14:paraId="57D32CB5" w14:textId="77777777" w:rsidTr="005B22D6">
        <w:trPr>
          <w:trHeight w:val="41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22F97A3D" w14:textId="77777777" w:rsidR="004E2797" w:rsidRPr="006864D0" w:rsidRDefault="004E2797" w:rsidP="005B22D6">
            <w:pPr>
              <w:spacing w:line="256" w:lineRule="auto"/>
              <w:jc w:val="both"/>
              <w:rPr>
                <w:rFonts w:ascii="Bierstadt Display" w:hAnsi="Bierstadt Display" w:cs="Calibri"/>
              </w:rPr>
            </w:pPr>
            <w:r w:rsidRPr="006864D0">
              <w:rPr>
                <w:rFonts w:ascii="Bierstadt Display" w:hAnsi="Bierstadt Display" w:cs="Calibri"/>
                <w:b/>
              </w:rPr>
              <w:t xml:space="preserve">ACTORES: </w:t>
            </w:r>
            <w:r w:rsidRPr="006864D0">
              <w:rPr>
                <w:rFonts w:ascii="Bierstadt Display" w:hAnsi="Bierstadt Display" w:cs="Calibri"/>
                <w:bCs/>
              </w:rPr>
              <w:t>ACT-3</w:t>
            </w:r>
          </w:p>
        </w:tc>
      </w:tr>
      <w:tr w:rsidR="004E2797" w:rsidRPr="006864D0" w14:paraId="19418A60" w14:textId="77777777" w:rsidTr="005B22D6">
        <w:trPr>
          <w:trHeight w:val="42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5B66FE95" w14:textId="77777777" w:rsidR="004E2797" w:rsidRPr="006864D0" w:rsidRDefault="004E2797" w:rsidP="005B22D6">
            <w:pPr>
              <w:spacing w:line="256" w:lineRule="auto"/>
              <w:jc w:val="both"/>
              <w:rPr>
                <w:rFonts w:ascii="Bierstadt Display" w:hAnsi="Bierstadt Display" w:cs="Calibri"/>
                <w:b/>
              </w:rPr>
            </w:pPr>
            <w:r w:rsidRPr="006864D0">
              <w:rPr>
                <w:rFonts w:ascii="Bierstadt Display" w:hAnsi="Bierstadt Display" w:cs="Calibri"/>
                <w:b/>
              </w:rPr>
              <w:t xml:space="preserve">CASOS DE USO ASOCIADOS: </w:t>
            </w:r>
            <w:r w:rsidRPr="006864D0">
              <w:rPr>
                <w:rFonts w:ascii="Bierstadt Display" w:eastAsia="Arial Unicode MS" w:hAnsi="Bierstadt Display" w:cs="Calibri"/>
              </w:rPr>
              <w:t>CU26</w:t>
            </w:r>
          </w:p>
        </w:tc>
      </w:tr>
      <w:tr w:rsidR="004E2797" w:rsidRPr="006864D0" w14:paraId="271C5FE7" w14:textId="77777777" w:rsidTr="005B22D6">
        <w:trPr>
          <w:trHeight w:val="698"/>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02663C1A" w14:textId="77777777" w:rsidR="004E2797" w:rsidRPr="006864D0" w:rsidRDefault="004E2797" w:rsidP="005B22D6">
            <w:pPr>
              <w:spacing w:line="256" w:lineRule="auto"/>
              <w:jc w:val="both"/>
              <w:rPr>
                <w:rFonts w:ascii="Bierstadt Display" w:hAnsi="Bierstadt Display" w:cs="Calibri"/>
                <w:b/>
              </w:rPr>
            </w:pPr>
            <w:r w:rsidRPr="006864D0">
              <w:rPr>
                <w:rFonts w:ascii="Bierstadt Display" w:hAnsi="Bierstadt Display" w:cs="Calibri"/>
                <w:b/>
              </w:rPr>
              <w:t xml:space="preserve">DESCRIPCIÓN: </w:t>
            </w:r>
            <w:r w:rsidRPr="006864D0">
              <w:rPr>
                <w:rFonts w:ascii="Bierstadt Display" w:eastAsia="Arial Unicode MS" w:hAnsi="Bierstadt Display" w:cs="Calibri"/>
              </w:rPr>
              <w:t>El sistema permitirá llevar un registro de control de calidad a los productos o servicios</w:t>
            </w:r>
          </w:p>
        </w:tc>
      </w:tr>
      <w:tr w:rsidR="004E2797" w:rsidRPr="006864D0" w14:paraId="45980157" w14:textId="77777777" w:rsidTr="005B22D6">
        <w:trPr>
          <w:trHeight w:val="964"/>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0697EC14" w14:textId="77777777" w:rsidR="004E2797" w:rsidRPr="006864D0" w:rsidRDefault="004E2797" w:rsidP="005B22D6">
            <w:pPr>
              <w:spacing w:line="256" w:lineRule="auto"/>
              <w:jc w:val="both"/>
              <w:rPr>
                <w:rFonts w:ascii="Bierstadt Display" w:hAnsi="Bierstadt Display" w:cs="Calibri"/>
                <w:b/>
              </w:rPr>
            </w:pPr>
            <w:r w:rsidRPr="006864D0">
              <w:rPr>
                <w:rFonts w:ascii="Bierstadt Display" w:hAnsi="Bierstadt Display" w:cs="Calibri"/>
                <w:b/>
              </w:rPr>
              <w:t>NOTAS:</w:t>
            </w:r>
          </w:p>
          <w:p w14:paraId="0D486681" w14:textId="77777777" w:rsidR="004E2797" w:rsidRPr="006864D0" w:rsidRDefault="004E2797" w:rsidP="005B22D6">
            <w:pPr>
              <w:spacing w:line="256" w:lineRule="auto"/>
              <w:jc w:val="both"/>
              <w:rPr>
                <w:rFonts w:ascii="Bierstadt Display" w:hAnsi="Bierstadt Display" w:cs="Calibri"/>
                <w:bCs/>
              </w:rPr>
            </w:pPr>
            <w:r w:rsidRPr="006864D0">
              <w:rPr>
                <w:rFonts w:ascii="Bierstadt Display" w:hAnsi="Bierstadt Display" w:cs="Calibri"/>
                <w:bCs/>
              </w:rPr>
              <w:t>El sistema permitirá el registro productos o servicios con los siguientes campos:</w:t>
            </w:r>
          </w:p>
          <w:p w14:paraId="2D910EEC" w14:textId="77777777" w:rsidR="004E2797" w:rsidRPr="006864D0" w:rsidRDefault="004E2797" w:rsidP="00736B86">
            <w:pPr>
              <w:pStyle w:val="paragraph"/>
              <w:numPr>
                <w:ilvl w:val="0"/>
                <w:numId w:val="28"/>
              </w:numPr>
              <w:spacing w:after="0" w:line="256" w:lineRule="auto"/>
              <w:jc w:val="both"/>
              <w:textAlignment w:val="baseline"/>
              <w:rPr>
                <w:rFonts w:ascii="Bierstadt Display" w:hAnsi="Bierstadt Display" w:cs="Calibri"/>
              </w:rPr>
            </w:pPr>
            <w:r w:rsidRPr="006864D0">
              <w:rPr>
                <w:rFonts w:ascii="Bierstadt Display" w:hAnsi="Bierstadt Display" w:cs="Calibri"/>
              </w:rPr>
              <w:t>Nombre del producto: Tipo de dato STRING, máximo 15 caracteres.</w:t>
            </w:r>
          </w:p>
          <w:p w14:paraId="30F64615" w14:textId="77777777" w:rsidR="004E2797" w:rsidRPr="006864D0" w:rsidRDefault="004E2797" w:rsidP="00736B86">
            <w:pPr>
              <w:pStyle w:val="paragraph"/>
              <w:numPr>
                <w:ilvl w:val="0"/>
                <w:numId w:val="28"/>
              </w:numPr>
              <w:spacing w:after="0" w:line="256" w:lineRule="auto"/>
              <w:jc w:val="both"/>
              <w:textAlignment w:val="baseline"/>
              <w:rPr>
                <w:rFonts w:ascii="Bierstadt Display" w:hAnsi="Bierstadt Display" w:cs="Calibri"/>
              </w:rPr>
            </w:pPr>
            <w:r w:rsidRPr="006864D0">
              <w:rPr>
                <w:rFonts w:ascii="Bierstadt Display" w:hAnsi="Bierstadt Display" w:cs="Calibri"/>
              </w:rPr>
              <w:t>Descripción de producto: Tipo de dato STRING, máximo 50 caracteres.</w:t>
            </w:r>
          </w:p>
          <w:p w14:paraId="72EB5F01" w14:textId="77777777" w:rsidR="004E2797" w:rsidRPr="006864D0" w:rsidRDefault="004E2797" w:rsidP="00736B86">
            <w:pPr>
              <w:pStyle w:val="paragraph"/>
              <w:numPr>
                <w:ilvl w:val="0"/>
                <w:numId w:val="28"/>
              </w:numPr>
              <w:spacing w:after="0" w:line="256" w:lineRule="auto"/>
              <w:jc w:val="both"/>
              <w:textAlignment w:val="baseline"/>
              <w:rPr>
                <w:rFonts w:ascii="Bierstadt Display" w:hAnsi="Bierstadt Display" w:cs="Calibri"/>
              </w:rPr>
            </w:pPr>
            <w:r w:rsidRPr="006864D0">
              <w:rPr>
                <w:rFonts w:ascii="Bierstadt Display" w:hAnsi="Bierstadt Display" w:cs="Calibri"/>
              </w:rPr>
              <w:t>Estándares de calidad aplicables: Tipo de dato STRING, máximo 50 caracteres.</w:t>
            </w:r>
          </w:p>
          <w:p w14:paraId="4AA89F3A" w14:textId="77777777" w:rsidR="004E2797" w:rsidRPr="006864D0" w:rsidRDefault="004E2797" w:rsidP="00736B86">
            <w:pPr>
              <w:pStyle w:val="paragraph"/>
              <w:numPr>
                <w:ilvl w:val="0"/>
                <w:numId w:val="28"/>
              </w:numPr>
              <w:spacing w:after="0" w:line="256" w:lineRule="auto"/>
              <w:jc w:val="both"/>
              <w:textAlignment w:val="baseline"/>
              <w:rPr>
                <w:rFonts w:ascii="Bierstadt Display" w:hAnsi="Bierstadt Display" w:cs="Calibri"/>
              </w:rPr>
            </w:pPr>
            <w:r w:rsidRPr="006864D0">
              <w:rPr>
                <w:rFonts w:ascii="Bierstadt Display" w:hAnsi="Bierstadt Display" w:cs="Calibri"/>
              </w:rPr>
              <w:t>Requisitos de calidad: Tipo de dato STRING, máximo 50 caracteres.</w:t>
            </w:r>
          </w:p>
          <w:p w14:paraId="41F14345" w14:textId="77777777" w:rsidR="004E2797" w:rsidRPr="006864D0" w:rsidRDefault="004E2797" w:rsidP="00736B86">
            <w:pPr>
              <w:pStyle w:val="paragraph"/>
              <w:numPr>
                <w:ilvl w:val="0"/>
                <w:numId w:val="28"/>
              </w:numPr>
              <w:spacing w:after="0" w:line="256" w:lineRule="auto"/>
              <w:jc w:val="both"/>
              <w:textAlignment w:val="baseline"/>
              <w:rPr>
                <w:rFonts w:ascii="Bierstadt Display" w:hAnsi="Bierstadt Display" w:cs="Calibri"/>
              </w:rPr>
            </w:pPr>
            <w:r w:rsidRPr="006864D0">
              <w:rPr>
                <w:rFonts w:ascii="Bierstadt Display" w:hAnsi="Bierstadt Display" w:cs="Calibri"/>
              </w:rPr>
              <w:t>Fecha de elaboración de producto: Tipo de dato DATETIME, con un formato de DD/MM/AA y máximo 10 caracteres.</w:t>
            </w:r>
          </w:p>
          <w:p w14:paraId="5FAE87AE" w14:textId="77777777" w:rsidR="004E2797" w:rsidRPr="006864D0" w:rsidRDefault="004E2797" w:rsidP="00736B86">
            <w:pPr>
              <w:pStyle w:val="paragraph"/>
              <w:numPr>
                <w:ilvl w:val="0"/>
                <w:numId w:val="28"/>
              </w:numPr>
              <w:spacing w:before="0" w:beforeAutospacing="0" w:after="0" w:afterAutospacing="0" w:line="256" w:lineRule="auto"/>
              <w:jc w:val="both"/>
              <w:textAlignment w:val="baseline"/>
              <w:rPr>
                <w:rFonts w:ascii="Bierstadt Display" w:hAnsi="Bierstadt Display" w:cs="Calibri"/>
              </w:rPr>
            </w:pPr>
            <w:r w:rsidRPr="006864D0">
              <w:rPr>
                <w:rFonts w:ascii="Bierstadt Display" w:hAnsi="Bierstadt Display" w:cs="Calibri"/>
              </w:rPr>
              <w:t>Fecha de caducidad de producto: Tipo de dato DATETIME, con un formato de DD/MM/AA y máximo 10 caracteres.</w:t>
            </w:r>
          </w:p>
        </w:tc>
      </w:tr>
      <w:tr w:rsidR="004E2797" w:rsidRPr="006864D0" w14:paraId="69163285" w14:textId="77777777" w:rsidTr="005B22D6">
        <w:trPr>
          <w:trHeight w:val="41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73784C5B" w14:textId="77777777" w:rsidR="004E2797" w:rsidRPr="006864D0" w:rsidRDefault="004E2797" w:rsidP="005B22D6">
            <w:pPr>
              <w:spacing w:line="256" w:lineRule="auto"/>
              <w:jc w:val="both"/>
              <w:rPr>
                <w:rFonts w:ascii="Bierstadt Display" w:eastAsia="Arial Unicode MS" w:hAnsi="Bierstadt Display" w:cs="Calibri"/>
              </w:rPr>
            </w:pPr>
            <w:r w:rsidRPr="006864D0">
              <w:rPr>
                <w:rFonts w:ascii="Bierstadt Display" w:hAnsi="Bierstadt Display" w:cs="Calibri"/>
                <w:b/>
              </w:rPr>
              <w:t xml:space="preserve">CRITERIOS DE ACEPTACIÓN: </w:t>
            </w:r>
            <w:r w:rsidRPr="006864D0">
              <w:rPr>
                <w:rFonts w:ascii="Bierstadt Display" w:eastAsia="Arial Unicode MS" w:hAnsi="Bierstadt Display" w:cs="Calibri"/>
              </w:rPr>
              <w:t>Registró de los controles de calidad o no.</w:t>
            </w:r>
          </w:p>
        </w:tc>
      </w:tr>
      <w:tr w:rsidR="004E2797" w:rsidRPr="006864D0" w14:paraId="0C3E3DF1" w14:textId="77777777" w:rsidTr="005B22D6">
        <w:trPr>
          <w:trHeight w:val="345"/>
          <w:jc w:val="center"/>
        </w:trPr>
        <w:tc>
          <w:tcPr>
            <w:tcW w:w="10343" w:type="dxa"/>
            <w:gridSpan w:val="4"/>
            <w:tcBorders>
              <w:top w:val="single" w:sz="4" w:space="0" w:color="auto"/>
              <w:left w:val="single" w:sz="4" w:space="0" w:color="auto"/>
              <w:bottom w:val="single" w:sz="4" w:space="0" w:color="auto"/>
              <w:right w:val="single" w:sz="4" w:space="0" w:color="auto"/>
            </w:tcBorders>
            <w:shd w:val="clear" w:color="auto" w:fill="D9D9D9"/>
            <w:vAlign w:val="center"/>
            <w:hideMark/>
          </w:tcPr>
          <w:p w14:paraId="139D1513" w14:textId="77777777" w:rsidR="004E2797" w:rsidRPr="006864D0" w:rsidRDefault="004E2797" w:rsidP="005B22D6">
            <w:pPr>
              <w:autoSpaceDE w:val="0"/>
              <w:autoSpaceDN w:val="0"/>
              <w:adjustRightInd w:val="0"/>
              <w:spacing w:line="256" w:lineRule="auto"/>
              <w:jc w:val="both"/>
              <w:rPr>
                <w:rFonts w:ascii="Bierstadt Display" w:hAnsi="Bierstadt Display" w:cs="Calibri"/>
                <w:b/>
              </w:rPr>
            </w:pPr>
            <w:r w:rsidRPr="006864D0">
              <w:rPr>
                <w:rFonts w:ascii="Bierstadt Display" w:hAnsi="Bierstadt Display" w:cs="Calibri"/>
                <w:b/>
              </w:rPr>
              <w:t>ESCENARIOS:</w:t>
            </w:r>
          </w:p>
        </w:tc>
      </w:tr>
      <w:tr w:rsidR="004E2797" w:rsidRPr="006864D0" w14:paraId="1C28F4EC" w14:textId="77777777" w:rsidTr="005B22D6">
        <w:trPr>
          <w:trHeight w:val="3185"/>
          <w:jc w:val="center"/>
        </w:trPr>
        <w:tc>
          <w:tcPr>
            <w:tcW w:w="1134" w:type="dxa"/>
            <w:tcBorders>
              <w:top w:val="single" w:sz="4" w:space="0" w:color="auto"/>
              <w:left w:val="single" w:sz="4" w:space="0" w:color="auto"/>
              <w:bottom w:val="single" w:sz="4" w:space="0" w:color="auto"/>
              <w:right w:val="single" w:sz="4" w:space="0" w:color="auto"/>
            </w:tcBorders>
          </w:tcPr>
          <w:p w14:paraId="4ADAF754" w14:textId="77777777" w:rsidR="004E2797" w:rsidRPr="006864D0" w:rsidRDefault="004E2797" w:rsidP="005B22D6">
            <w:pPr>
              <w:autoSpaceDE w:val="0"/>
              <w:autoSpaceDN w:val="0"/>
              <w:adjustRightInd w:val="0"/>
              <w:spacing w:line="256" w:lineRule="auto"/>
              <w:jc w:val="both"/>
              <w:rPr>
                <w:rFonts w:ascii="Bierstadt Display" w:hAnsi="Bierstadt Display" w:cs="Calibri"/>
                <w:lang w:eastAsia="es-ES"/>
              </w:rPr>
            </w:pPr>
            <w:r w:rsidRPr="006864D0">
              <w:rPr>
                <w:rFonts w:ascii="Bierstadt Display" w:eastAsia="Arial Unicode MS" w:hAnsi="Bierstadt Display" w:cs="Calibri"/>
              </w:rPr>
              <w:t>ES-1.1</w:t>
            </w:r>
          </w:p>
          <w:p w14:paraId="4D4F34DF" w14:textId="77777777" w:rsidR="004E2797" w:rsidRPr="006864D0" w:rsidRDefault="004E2797" w:rsidP="005B22D6">
            <w:pPr>
              <w:autoSpaceDE w:val="0"/>
              <w:autoSpaceDN w:val="0"/>
              <w:adjustRightInd w:val="0"/>
              <w:spacing w:line="256" w:lineRule="auto"/>
              <w:ind w:left="360"/>
              <w:jc w:val="both"/>
              <w:rPr>
                <w:rFonts w:ascii="Bierstadt Display" w:hAnsi="Bierstadt Display" w:cs="Calibri"/>
                <w:lang w:eastAsia="es-ES"/>
              </w:rPr>
            </w:pPr>
          </w:p>
        </w:tc>
        <w:tc>
          <w:tcPr>
            <w:tcW w:w="9209" w:type="dxa"/>
            <w:gridSpan w:val="3"/>
            <w:tcBorders>
              <w:top w:val="single" w:sz="4" w:space="0" w:color="auto"/>
              <w:left w:val="single" w:sz="4" w:space="0" w:color="auto"/>
              <w:bottom w:val="single" w:sz="4" w:space="0" w:color="auto"/>
              <w:right w:val="single" w:sz="4" w:space="0" w:color="auto"/>
            </w:tcBorders>
            <w:hideMark/>
          </w:tcPr>
          <w:p w14:paraId="72AC234E" w14:textId="77777777" w:rsidR="004E2797" w:rsidRPr="006864D0" w:rsidRDefault="004E2797" w:rsidP="005B22D6">
            <w:pPr>
              <w:autoSpaceDE w:val="0"/>
              <w:autoSpaceDN w:val="0"/>
              <w:adjustRightInd w:val="0"/>
              <w:spacing w:line="256" w:lineRule="auto"/>
              <w:jc w:val="both"/>
              <w:rPr>
                <w:rFonts w:ascii="Bierstadt Display" w:eastAsia="Arial Unicode MS" w:hAnsi="Bierstadt Display" w:cs="Calibri"/>
                <w:color w:val="0000FF"/>
              </w:rPr>
            </w:pPr>
            <w:r w:rsidRPr="006864D0">
              <w:rPr>
                <w:rFonts w:ascii="Bierstadt Display" w:hAnsi="Bierstadt Display" w:cs="Calibri"/>
                <w:b/>
                <w:bCs/>
              </w:rPr>
              <w:t xml:space="preserve">DESCRIPCIÓN: </w:t>
            </w:r>
            <w:r w:rsidRPr="006864D0">
              <w:rPr>
                <w:rFonts w:ascii="Bierstadt Display" w:eastAsia="Arial Unicode MS" w:hAnsi="Bierstadt Display" w:cs="Calibri"/>
              </w:rPr>
              <w:t>Registro de control exitoso.</w:t>
            </w:r>
          </w:p>
          <w:p w14:paraId="50D34E70" w14:textId="77777777" w:rsidR="004E2797" w:rsidRPr="006864D0" w:rsidRDefault="004E2797" w:rsidP="005B22D6">
            <w:pPr>
              <w:autoSpaceDE w:val="0"/>
              <w:autoSpaceDN w:val="0"/>
              <w:adjustRightInd w:val="0"/>
              <w:spacing w:line="256" w:lineRule="auto"/>
              <w:jc w:val="both"/>
              <w:rPr>
                <w:rFonts w:ascii="Bierstadt Display" w:eastAsia="Arial Unicode MS" w:hAnsi="Bierstadt Display" w:cs="Calibri"/>
                <w:color w:val="0000FF"/>
              </w:rPr>
            </w:pPr>
            <w:r w:rsidRPr="006864D0">
              <w:rPr>
                <w:rFonts w:ascii="Bierstadt Display" w:hAnsi="Bierstadt Display" w:cs="Calibri"/>
                <w:b/>
                <w:bCs/>
              </w:rPr>
              <w:t>SUPOSICIONES/ASUNCIONES</w:t>
            </w:r>
            <w:r w:rsidRPr="006864D0">
              <w:rPr>
                <w:rFonts w:ascii="Bierstadt Display" w:eastAsia="Arial Unicode MS" w:hAnsi="Bierstadt Display" w:cs="Calibri"/>
                <w:color w:val="0000FF"/>
              </w:rPr>
              <w:t>:</w:t>
            </w:r>
          </w:p>
          <w:p w14:paraId="5574F621" w14:textId="77777777" w:rsidR="004E2797" w:rsidRPr="006864D0" w:rsidRDefault="004E2797" w:rsidP="00736B86">
            <w:pPr>
              <w:pStyle w:val="Prrafodelista"/>
              <w:numPr>
                <w:ilvl w:val="0"/>
                <w:numId w:val="29"/>
              </w:numPr>
              <w:suppressAutoHyphens/>
              <w:autoSpaceDE w:val="0"/>
              <w:autoSpaceDN w:val="0"/>
              <w:adjustRightInd w:val="0"/>
              <w:spacing w:line="256" w:lineRule="auto"/>
              <w:jc w:val="both"/>
              <w:rPr>
                <w:rFonts w:ascii="Bierstadt Display" w:eastAsia="Arial Unicode MS" w:hAnsi="Bierstadt Display" w:cs="Calibri"/>
              </w:rPr>
            </w:pPr>
            <w:r w:rsidRPr="006864D0">
              <w:rPr>
                <w:rFonts w:ascii="Bierstadt Display" w:eastAsia="Arial Unicode MS" w:hAnsi="Bierstadt Display" w:cs="Calibri"/>
              </w:rPr>
              <w:t>El supervisor se autentica correctamente y accede al sistema.</w:t>
            </w:r>
          </w:p>
          <w:p w14:paraId="031328DB" w14:textId="77777777" w:rsidR="004E2797" w:rsidRPr="006864D0" w:rsidRDefault="004E2797" w:rsidP="00736B86">
            <w:pPr>
              <w:pStyle w:val="Prrafodelista"/>
              <w:numPr>
                <w:ilvl w:val="0"/>
                <w:numId w:val="29"/>
              </w:numPr>
              <w:suppressAutoHyphens/>
              <w:autoSpaceDE w:val="0"/>
              <w:autoSpaceDN w:val="0"/>
              <w:adjustRightInd w:val="0"/>
              <w:spacing w:line="256" w:lineRule="auto"/>
              <w:jc w:val="both"/>
              <w:rPr>
                <w:rFonts w:ascii="Bierstadt Display" w:eastAsia="Arial Unicode MS" w:hAnsi="Bierstadt Display" w:cs="Calibri"/>
              </w:rPr>
            </w:pPr>
            <w:r w:rsidRPr="006864D0">
              <w:rPr>
                <w:rFonts w:ascii="Bierstadt Display" w:eastAsia="Arial Unicode MS" w:hAnsi="Bierstadt Display" w:cs="Calibri"/>
              </w:rPr>
              <w:t>El supervisor ingresa la información en los campos correspondientes.</w:t>
            </w:r>
          </w:p>
          <w:p w14:paraId="11131D5F" w14:textId="77777777" w:rsidR="004E2797" w:rsidRPr="006864D0" w:rsidRDefault="004E2797" w:rsidP="00736B86">
            <w:pPr>
              <w:pStyle w:val="Prrafodelista"/>
              <w:numPr>
                <w:ilvl w:val="0"/>
                <w:numId w:val="29"/>
              </w:numPr>
              <w:suppressAutoHyphens/>
              <w:autoSpaceDE w:val="0"/>
              <w:autoSpaceDN w:val="0"/>
              <w:adjustRightInd w:val="0"/>
              <w:spacing w:line="256" w:lineRule="auto"/>
              <w:jc w:val="both"/>
              <w:rPr>
                <w:rFonts w:ascii="Bierstadt Display" w:eastAsia="Arial Unicode MS" w:hAnsi="Bierstadt Display" w:cs="Calibri"/>
              </w:rPr>
            </w:pPr>
            <w:r w:rsidRPr="006864D0">
              <w:rPr>
                <w:rFonts w:ascii="Bierstadt Display" w:eastAsia="Arial Unicode MS" w:hAnsi="Bierstadt Display" w:cs="Calibri"/>
              </w:rPr>
              <w:t>El supervisor envía los datos al sistema.</w:t>
            </w:r>
          </w:p>
          <w:p w14:paraId="255A87C1" w14:textId="77777777" w:rsidR="004E2797" w:rsidRPr="006864D0" w:rsidRDefault="004E2797" w:rsidP="00736B86">
            <w:pPr>
              <w:pStyle w:val="Prrafodelista"/>
              <w:numPr>
                <w:ilvl w:val="0"/>
                <w:numId w:val="29"/>
              </w:numPr>
              <w:suppressAutoHyphens/>
              <w:autoSpaceDE w:val="0"/>
              <w:autoSpaceDN w:val="0"/>
              <w:adjustRightInd w:val="0"/>
              <w:spacing w:line="256" w:lineRule="auto"/>
              <w:jc w:val="both"/>
              <w:rPr>
                <w:rFonts w:ascii="Bierstadt Display" w:eastAsia="Arial Unicode MS" w:hAnsi="Bierstadt Display" w:cs="Calibri"/>
              </w:rPr>
            </w:pPr>
            <w:r w:rsidRPr="006864D0">
              <w:rPr>
                <w:rFonts w:ascii="Bierstadt Display" w:eastAsia="Arial Unicode MS" w:hAnsi="Bierstadt Display" w:cs="Calibri"/>
              </w:rPr>
              <w:t xml:space="preserve">El sistema notifica que el control se ha registrado correctamente. </w:t>
            </w:r>
          </w:p>
          <w:p w14:paraId="1D16B11C" w14:textId="77777777" w:rsidR="004E2797" w:rsidRPr="006864D0" w:rsidRDefault="004E2797" w:rsidP="00736B86">
            <w:pPr>
              <w:pStyle w:val="Prrafodelista"/>
              <w:numPr>
                <w:ilvl w:val="1"/>
                <w:numId w:val="30"/>
              </w:numPr>
              <w:autoSpaceDE w:val="0"/>
              <w:autoSpaceDN w:val="0"/>
              <w:adjustRightInd w:val="0"/>
              <w:spacing w:line="256" w:lineRule="auto"/>
              <w:jc w:val="both"/>
              <w:rPr>
                <w:rFonts w:ascii="Bierstadt Display" w:eastAsia="Arial Unicode MS" w:hAnsi="Bierstadt Display" w:cs="Calibri"/>
                <w:color w:val="0000FF"/>
              </w:rPr>
            </w:pPr>
            <w:r w:rsidRPr="006864D0">
              <w:rPr>
                <w:rFonts w:ascii="Bierstadt Display" w:hAnsi="Bierstadt Display" w:cs="Calibri"/>
                <w:b/>
              </w:rPr>
              <w:t>RESULTADOS:</w:t>
            </w:r>
          </w:p>
          <w:p w14:paraId="0A954948" w14:textId="77777777" w:rsidR="004E2797" w:rsidRPr="006864D0" w:rsidRDefault="004E2797" w:rsidP="00736B86">
            <w:pPr>
              <w:pStyle w:val="Prrafodelista"/>
              <w:numPr>
                <w:ilvl w:val="0"/>
                <w:numId w:val="29"/>
              </w:numPr>
              <w:suppressAutoHyphens/>
              <w:autoSpaceDE w:val="0"/>
              <w:autoSpaceDN w:val="0"/>
              <w:adjustRightInd w:val="0"/>
              <w:spacing w:line="256" w:lineRule="auto"/>
              <w:jc w:val="both"/>
              <w:rPr>
                <w:rFonts w:ascii="Bierstadt Display" w:hAnsi="Bierstadt Display" w:cs="Calibri"/>
                <w:b/>
              </w:rPr>
            </w:pPr>
            <w:r w:rsidRPr="006864D0">
              <w:rPr>
                <w:rFonts w:ascii="Bierstadt Display" w:eastAsia="Arial Unicode MS" w:hAnsi="Bierstadt Display" w:cs="Calibri"/>
              </w:rPr>
              <w:t>El producto o servicio se ha registrado correctamente.</w:t>
            </w:r>
          </w:p>
        </w:tc>
      </w:tr>
      <w:tr w:rsidR="004E2797" w:rsidRPr="006864D0" w14:paraId="4BFF96FD" w14:textId="77777777" w:rsidTr="005B22D6">
        <w:trPr>
          <w:trHeight w:val="2470"/>
          <w:jc w:val="center"/>
        </w:trPr>
        <w:tc>
          <w:tcPr>
            <w:tcW w:w="1134" w:type="dxa"/>
            <w:tcBorders>
              <w:top w:val="single" w:sz="4" w:space="0" w:color="auto"/>
              <w:left w:val="single" w:sz="4" w:space="0" w:color="auto"/>
              <w:bottom w:val="single" w:sz="4" w:space="0" w:color="auto"/>
              <w:right w:val="single" w:sz="4" w:space="0" w:color="auto"/>
            </w:tcBorders>
          </w:tcPr>
          <w:p w14:paraId="6A48CA30" w14:textId="77777777" w:rsidR="004E2797" w:rsidRPr="006864D0" w:rsidRDefault="004E2797" w:rsidP="005B22D6">
            <w:pPr>
              <w:autoSpaceDE w:val="0"/>
              <w:autoSpaceDN w:val="0"/>
              <w:adjustRightInd w:val="0"/>
              <w:spacing w:line="256" w:lineRule="auto"/>
              <w:jc w:val="both"/>
              <w:rPr>
                <w:rFonts w:ascii="Bierstadt Display" w:hAnsi="Bierstadt Display" w:cs="Calibri"/>
                <w:lang w:eastAsia="es-ES"/>
              </w:rPr>
            </w:pPr>
            <w:r w:rsidRPr="006864D0">
              <w:rPr>
                <w:rFonts w:ascii="Bierstadt Display" w:eastAsia="Arial Unicode MS" w:hAnsi="Bierstadt Display" w:cs="Calibri"/>
              </w:rPr>
              <w:lastRenderedPageBreak/>
              <w:t>ES-1.2</w:t>
            </w:r>
          </w:p>
          <w:p w14:paraId="05818615" w14:textId="77777777" w:rsidR="004E2797" w:rsidRPr="006864D0" w:rsidRDefault="004E2797" w:rsidP="005B22D6">
            <w:pPr>
              <w:autoSpaceDE w:val="0"/>
              <w:autoSpaceDN w:val="0"/>
              <w:adjustRightInd w:val="0"/>
              <w:spacing w:line="256" w:lineRule="auto"/>
              <w:jc w:val="both"/>
              <w:rPr>
                <w:rFonts w:ascii="Bierstadt Display" w:hAnsi="Bierstadt Display" w:cs="Calibri"/>
                <w:lang w:eastAsia="es-ES"/>
              </w:rPr>
            </w:pPr>
          </w:p>
          <w:p w14:paraId="550183A8" w14:textId="77777777" w:rsidR="004E2797" w:rsidRPr="006864D0" w:rsidRDefault="004E2797" w:rsidP="005B22D6">
            <w:pPr>
              <w:autoSpaceDE w:val="0"/>
              <w:autoSpaceDN w:val="0"/>
              <w:adjustRightInd w:val="0"/>
              <w:spacing w:line="256" w:lineRule="auto"/>
              <w:jc w:val="both"/>
              <w:rPr>
                <w:rFonts w:ascii="Bierstadt Display" w:hAnsi="Bierstadt Display" w:cs="Calibri"/>
                <w:lang w:eastAsia="es-ES"/>
              </w:rPr>
            </w:pPr>
          </w:p>
        </w:tc>
        <w:tc>
          <w:tcPr>
            <w:tcW w:w="9209" w:type="dxa"/>
            <w:gridSpan w:val="3"/>
            <w:tcBorders>
              <w:top w:val="single" w:sz="4" w:space="0" w:color="auto"/>
              <w:left w:val="single" w:sz="4" w:space="0" w:color="auto"/>
              <w:bottom w:val="single" w:sz="4" w:space="0" w:color="auto"/>
              <w:right w:val="single" w:sz="4" w:space="0" w:color="auto"/>
            </w:tcBorders>
            <w:vAlign w:val="center"/>
            <w:hideMark/>
          </w:tcPr>
          <w:p w14:paraId="3624AE6E" w14:textId="77777777" w:rsidR="004E2797" w:rsidRPr="006864D0" w:rsidRDefault="004E2797" w:rsidP="005B22D6">
            <w:pPr>
              <w:autoSpaceDE w:val="0"/>
              <w:autoSpaceDN w:val="0"/>
              <w:adjustRightInd w:val="0"/>
              <w:spacing w:line="256" w:lineRule="auto"/>
              <w:jc w:val="both"/>
              <w:rPr>
                <w:rFonts w:ascii="Bierstadt Display" w:eastAsia="Arial Unicode MS" w:hAnsi="Bierstadt Display" w:cs="Calibri"/>
                <w:color w:val="0000FF"/>
              </w:rPr>
            </w:pPr>
            <w:r w:rsidRPr="006864D0">
              <w:rPr>
                <w:rFonts w:ascii="Bierstadt Display" w:hAnsi="Bierstadt Display" w:cs="Calibri"/>
                <w:b/>
                <w:bCs/>
              </w:rPr>
              <w:t xml:space="preserve">DESCRIPCIÓN: </w:t>
            </w:r>
            <w:r w:rsidRPr="006864D0">
              <w:rPr>
                <w:rFonts w:ascii="Bierstadt Display" w:eastAsia="Arial Unicode MS" w:hAnsi="Bierstadt Display" w:cs="Calibri"/>
              </w:rPr>
              <w:t>Registro de control fallido por error en el ingreso de datos.</w:t>
            </w:r>
          </w:p>
          <w:p w14:paraId="3844891A" w14:textId="77777777" w:rsidR="004E2797" w:rsidRPr="006864D0" w:rsidRDefault="004E2797" w:rsidP="005B22D6">
            <w:pPr>
              <w:autoSpaceDE w:val="0"/>
              <w:autoSpaceDN w:val="0"/>
              <w:adjustRightInd w:val="0"/>
              <w:spacing w:line="256" w:lineRule="auto"/>
              <w:jc w:val="both"/>
              <w:rPr>
                <w:rFonts w:ascii="Bierstadt Display" w:eastAsia="Arial Unicode MS" w:hAnsi="Bierstadt Display" w:cs="Calibri"/>
                <w:color w:val="0000FF"/>
              </w:rPr>
            </w:pPr>
            <w:r w:rsidRPr="006864D0">
              <w:rPr>
                <w:rFonts w:ascii="Bierstadt Display" w:hAnsi="Bierstadt Display" w:cs="Calibri"/>
                <w:b/>
                <w:bCs/>
              </w:rPr>
              <w:t>SUPOSICIONES/ASUNCIONES</w:t>
            </w:r>
            <w:r w:rsidRPr="006864D0">
              <w:rPr>
                <w:rFonts w:ascii="Bierstadt Display" w:eastAsia="Arial Unicode MS" w:hAnsi="Bierstadt Display" w:cs="Calibri"/>
                <w:color w:val="0000FF"/>
              </w:rPr>
              <w:t>:</w:t>
            </w:r>
          </w:p>
          <w:p w14:paraId="384C8DCD" w14:textId="77777777" w:rsidR="004E2797" w:rsidRPr="006864D0" w:rsidRDefault="004E2797" w:rsidP="00736B86">
            <w:pPr>
              <w:pStyle w:val="Prrafodelista"/>
              <w:numPr>
                <w:ilvl w:val="0"/>
                <w:numId w:val="31"/>
              </w:numPr>
              <w:suppressAutoHyphens/>
              <w:autoSpaceDE w:val="0"/>
              <w:autoSpaceDN w:val="0"/>
              <w:adjustRightInd w:val="0"/>
              <w:spacing w:line="256" w:lineRule="auto"/>
              <w:jc w:val="both"/>
              <w:rPr>
                <w:rFonts w:ascii="Bierstadt Display" w:eastAsia="Arial Unicode MS" w:hAnsi="Bierstadt Display" w:cs="Calibri"/>
              </w:rPr>
            </w:pPr>
            <w:r w:rsidRPr="006864D0">
              <w:rPr>
                <w:rFonts w:ascii="Bierstadt Display" w:eastAsia="Arial Unicode MS" w:hAnsi="Bierstadt Display" w:cs="Calibri"/>
              </w:rPr>
              <w:t>El supervisor se autentica correctamente y accede al sistema.</w:t>
            </w:r>
          </w:p>
          <w:p w14:paraId="6BE8C5C4" w14:textId="77777777" w:rsidR="004E2797" w:rsidRPr="006864D0" w:rsidRDefault="004E2797" w:rsidP="00736B86">
            <w:pPr>
              <w:pStyle w:val="Prrafodelista"/>
              <w:numPr>
                <w:ilvl w:val="0"/>
                <w:numId w:val="31"/>
              </w:numPr>
              <w:suppressAutoHyphens/>
              <w:autoSpaceDE w:val="0"/>
              <w:autoSpaceDN w:val="0"/>
              <w:adjustRightInd w:val="0"/>
              <w:spacing w:line="256" w:lineRule="auto"/>
              <w:jc w:val="both"/>
              <w:rPr>
                <w:rFonts w:ascii="Bierstadt Display" w:eastAsia="Arial Unicode MS" w:hAnsi="Bierstadt Display" w:cs="Calibri"/>
              </w:rPr>
            </w:pPr>
            <w:r w:rsidRPr="006864D0">
              <w:rPr>
                <w:rFonts w:ascii="Bierstadt Display" w:eastAsia="Arial Unicode MS" w:hAnsi="Bierstadt Display" w:cs="Calibri"/>
              </w:rPr>
              <w:t>El supervisor ingresa la información del control en los campos correspondientes.</w:t>
            </w:r>
          </w:p>
          <w:p w14:paraId="5BF7D74E" w14:textId="77777777" w:rsidR="004E2797" w:rsidRPr="006864D0" w:rsidRDefault="004E2797" w:rsidP="00736B86">
            <w:pPr>
              <w:pStyle w:val="Prrafodelista"/>
              <w:numPr>
                <w:ilvl w:val="0"/>
                <w:numId w:val="31"/>
              </w:numPr>
              <w:suppressAutoHyphens/>
              <w:autoSpaceDE w:val="0"/>
              <w:autoSpaceDN w:val="0"/>
              <w:adjustRightInd w:val="0"/>
              <w:spacing w:line="256" w:lineRule="auto"/>
              <w:jc w:val="both"/>
              <w:rPr>
                <w:rFonts w:ascii="Bierstadt Display" w:eastAsia="Arial Unicode MS" w:hAnsi="Bierstadt Display" w:cs="Calibri"/>
              </w:rPr>
            </w:pPr>
            <w:r w:rsidRPr="006864D0">
              <w:rPr>
                <w:rFonts w:ascii="Bierstadt Display" w:eastAsia="Arial Unicode MS" w:hAnsi="Bierstadt Display" w:cs="Calibri"/>
              </w:rPr>
              <w:t>El supervisor envía los datos al sistema.</w:t>
            </w:r>
          </w:p>
          <w:p w14:paraId="4E0BA2C7" w14:textId="77777777" w:rsidR="004E2797" w:rsidRPr="006864D0" w:rsidRDefault="004E2797" w:rsidP="00736B86">
            <w:pPr>
              <w:pStyle w:val="Prrafodelista"/>
              <w:numPr>
                <w:ilvl w:val="0"/>
                <w:numId w:val="31"/>
              </w:numPr>
              <w:suppressAutoHyphens/>
              <w:autoSpaceDE w:val="0"/>
              <w:autoSpaceDN w:val="0"/>
              <w:adjustRightInd w:val="0"/>
              <w:spacing w:line="256" w:lineRule="auto"/>
              <w:jc w:val="both"/>
              <w:rPr>
                <w:rFonts w:ascii="Bierstadt Display" w:eastAsia="Arial Unicode MS" w:hAnsi="Bierstadt Display" w:cs="Calibri"/>
              </w:rPr>
            </w:pPr>
            <w:r w:rsidRPr="006864D0">
              <w:rPr>
                <w:rFonts w:ascii="Bierstadt Display" w:eastAsia="Arial Unicode MS" w:hAnsi="Bierstadt Display" w:cs="Calibri"/>
              </w:rPr>
              <w:t>El sistema notifica que el control no ha sido registrado por error en el ingreso de los datos.</w:t>
            </w:r>
          </w:p>
          <w:p w14:paraId="2F708529" w14:textId="77777777" w:rsidR="004E2797" w:rsidRPr="006864D0" w:rsidRDefault="004E2797" w:rsidP="00736B86">
            <w:pPr>
              <w:pStyle w:val="Prrafodelista"/>
              <w:numPr>
                <w:ilvl w:val="1"/>
                <w:numId w:val="32"/>
              </w:numPr>
              <w:autoSpaceDE w:val="0"/>
              <w:autoSpaceDN w:val="0"/>
              <w:adjustRightInd w:val="0"/>
              <w:spacing w:line="256" w:lineRule="auto"/>
              <w:jc w:val="both"/>
              <w:rPr>
                <w:rFonts w:ascii="Bierstadt Display" w:eastAsia="Arial Unicode MS" w:hAnsi="Bierstadt Display" w:cs="Calibri"/>
                <w:color w:val="0000FF"/>
              </w:rPr>
            </w:pPr>
            <w:r w:rsidRPr="006864D0">
              <w:rPr>
                <w:rFonts w:ascii="Bierstadt Display" w:hAnsi="Bierstadt Display" w:cs="Calibri"/>
                <w:b/>
              </w:rPr>
              <w:t>RESULTADOS:</w:t>
            </w:r>
          </w:p>
          <w:p w14:paraId="0AB139B5" w14:textId="77777777" w:rsidR="004E2797" w:rsidRPr="006864D0" w:rsidRDefault="004E2797" w:rsidP="00736B86">
            <w:pPr>
              <w:pStyle w:val="Prrafodelista"/>
              <w:numPr>
                <w:ilvl w:val="0"/>
                <w:numId w:val="31"/>
              </w:numPr>
              <w:suppressAutoHyphens/>
              <w:autoSpaceDE w:val="0"/>
              <w:autoSpaceDN w:val="0"/>
              <w:adjustRightInd w:val="0"/>
              <w:spacing w:line="256" w:lineRule="auto"/>
              <w:jc w:val="both"/>
              <w:rPr>
                <w:rFonts w:ascii="Bierstadt Display" w:hAnsi="Bierstadt Display" w:cs="Calibri"/>
                <w:b/>
              </w:rPr>
            </w:pPr>
            <w:r w:rsidRPr="006864D0">
              <w:rPr>
                <w:rFonts w:ascii="Bierstadt Display" w:eastAsia="Arial Unicode MS" w:hAnsi="Bierstadt Display" w:cs="Calibri"/>
              </w:rPr>
              <w:t>El producto o servicio no ha sido registrado en el sistema por datos ingresados incorrectamente.</w:t>
            </w:r>
          </w:p>
        </w:tc>
      </w:tr>
      <w:tr w:rsidR="004E2797" w:rsidRPr="006864D0" w14:paraId="0AF3B4B3" w14:textId="77777777" w:rsidTr="005B22D6">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275057A1" w14:textId="77777777" w:rsidR="004E2797" w:rsidRPr="006864D0" w:rsidRDefault="004E2797" w:rsidP="005B22D6">
            <w:pPr>
              <w:spacing w:line="256" w:lineRule="auto"/>
              <w:jc w:val="both"/>
              <w:rPr>
                <w:rFonts w:ascii="Bierstadt Display" w:hAnsi="Bierstadt Display" w:cs="Calibri"/>
                <w:bCs/>
              </w:rPr>
            </w:pPr>
            <w:r w:rsidRPr="006864D0">
              <w:rPr>
                <w:rFonts w:ascii="Bierstadt Display" w:hAnsi="Bierstadt Display" w:cs="Calibri"/>
                <w:b/>
              </w:rPr>
              <w:t xml:space="preserve">RIESGOS: </w:t>
            </w:r>
          </w:p>
          <w:p w14:paraId="503E8EA8" w14:textId="77777777" w:rsidR="004E2797" w:rsidRPr="006864D0" w:rsidRDefault="004E2797" w:rsidP="00736B86">
            <w:pPr>
              <w:pStyle w:val="Prrafodelista"/>
              <w:numPr>
                <w:ilvl w:val="0"/>
                <w:numId w:val="27"/>
              </w:numPr>
              <w:spacing w:line="256" w:lineRule="auto"/>
              <w:jc w:val="both"/>
              <w:rPr>
                <w:rFonts w:ascii="Bierstadt Display" w:hAnsi="Bierstadt Display" w:cs="Calibri"/>
                <w:b/>
              </w:rPr>
            </w:pPr>
            <w:r w:rsidRPr="006864D0">
              <w:rPr>
                <w:rFonts w:ascii="Bierstadt Display" w:hAnsi="Bierstadt Display" w:cs="Calibri"/>
                <w:bCs/>
              </w:rPr>
              <w:t>Imposibilidad de registrar producto o servicio por datos erróneos.</w:t>
            </w:r>
          </w:p>
        </w:tc>
      </w:tr>
      <w:tr w:rsidR="004E2797" w:rsidRPr="006864D0" w14:paraId="2AC3E432" w14:textId="77777777" w:rsidTr="005B22D6">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4267FF8F" w14:textId="77777777" w:rsidR="004E2797" w:rsidRPr="006864D0" w:rsidRDefault="004E2797" w:rsidP="005B22D6">
            <w:pPr>
              <w:spacing w:line="256" w:lineRule="auto"/>
              <w:jc w:val="both"/>
              <w:rPr>
                <w:rFonts w:ascii="Bierstadt Display" w:hAnsi="Bierstadt Display" w:cs="Calibri"/>
                <w:b/>
              </w:rPr>
            </w:pPr>
            <w:r w:rsidRPr="006864D0">
              <w:rPr>
                <w:rFonts w:ascii="Bierstadt Display" w:hAnsi="Bierstadt Display" w:cs="Calibri"/>
                <w:b/>
              </w:rPr>
              <w:t xml:space="preserve">PROTOTIPO EXPLORATORIO: </w:t>
            </w:r>
            <w:r w:rsidRPr="006864D0">
              <w:rPr>
                <w:rFonts w:ascii="Bierstadt Display" w:hAnsi="Bierstadt Display" w:cs="Calibri"/>
                <w:bCs/>
              </w:rPr>
              <w:t>N/A</w:t>
            </w:r>
          </w:p>
        </w:tc>
      </w:tr>
      <w:bookmarkEnd w:id="52"/>
    </w:tbl>
    <w:p w14:paraId="38162470" w14:textId="77777777" w:rsidR="004E2797" w:rsidRPr="000C41D4" w:rsidRDefault="004E2797" w:rsidP="004E2797">
      <w:pPr>
        <w:rPr>
          <w:rFonts w:ascii="Bierstadt Display" w:hAnsi="Bierstadt Display"/>
        </w:rPr>
      </w:pPr>
    </w:p>
    <w:p w14:paraId="15B10FB4" w14:textId="6386FB75" w:rsidR="004E2797" w:rsidRPr="000C41D4" w:rsidRDefault="004E2797" w:rsidP="004E2797">
      <w:pPr>
        <w:spacing w:line="259" w:lineRule="auto"/>
        <w:rPr>
          <w:rFonts w:ascii="Bierstadt Display" w:hAnsi="Bierstadt Display"/>
        </w:rPr>
      </w:pPr>
    </w:p>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72"/>
        <w:gridCol w:w="1583"/>
        <w:gridCol w:w="3861"/>
      </w:tblGrid>
      <w:tr w:rsidR="004E2797" w:rsidRPr="006864D0" w14:paraId="57A6DF41" w14:textId="77777777" w:rsidTr="005B22D6">
        <w:trPr>
          <w:trHeight w:val="708"/>
          <w:tblHeader/>
          <w:jc w:val="center"/>
        </w:trPr>
        <w:tc>
          <w:tcPr>
            <w:tcW w:w="4903"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44B43B24" w14:textId="77777777" w:rsidR="004E2797" w:rsidRPr="006864D0" w:rsidRDefault="004E2797" w:rsidP="005B22D6">
            <w:pPr>
              <w:spacing w:line="256" w:lineRule="auto"/>
              <w:jc w:val="both"/>
              <w:rPr>
                <w:rFonts w:ascii="Bierstadt Display" w:hAnsi="Bierstadt Display" w:cs="Calibri"/>
                <w:b/>
              </w:rPr>
            </w:pPr>
            <w:r w:rsidRPr="006864D0">
              <w:rPr>
                <w:rFonts w:ascii="Bierstadt Display" w:hAnsi="Bierstadt Display" w:cs="Calibri"/>
                <w:b/>
              </w:rPr>
              <w:t>IDENTIFICADOR CASO DE USO:</w:t>
            </w:r>
          </w:p>
          <w:p w14:paraId="514DAA3F" w14:textId="77777777" w:rsidR="004E2797" w:rsidRPr="006864D0" w:rsidRDefault="004E2797" w:rsidP="005B22D6">
            <w:pPr>
              <w:spacing w:line="256" w:lineRule="auto"/>
              <w:jc w:val="both"/>
              <w:rPr>
                <w:rFonts w:ascii="Bierstadt Display" w:hAnsi="Bierstadt Display" w:cs="Calibri"/>
                <w:b/>
              </w:rPr>
            </w:pPr>
            <w:r w:rsidRPr="006864D0">
              <w:rPr>
                <w:rFonts w:ascii="Bierstadt Display" w:hAnsi="Bierstadt Display" w:cs="Calibri"/>
                <w:b/>
              </w:rPr>
              <w:t>CU-27</w:t>
            </w:r>
          </w:p>
        </w:tc>
        <w:tc>
          <w:tcPr>
            <w:tcW w:w="5440"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2B890862" w14:textId="77777777" w:rsidR="004E2797" w:rsidRPr="006864D0" w:rsidRDefault="004E2797" w:rsidP="005B22D6">
            <w:pPr>
              <w:spacing w:line="256" w:lineRule="auto"/>
              <w:jc w:val="both"/>
              <w:rPr>
                <w:rFonts w:ascii="Bierstadt Display" w:hAnsi="Bierstadt Display" w:cs="Calibri"/>
                <w:b/>
              </w:rPr>
            </w:pPr>
            <w:r w:rsidRPr="006864D0">
              <w:rPr>
                <w:rFonts w:ascii="Bierstadt Display" w:hAnsi="Bierstadt Display" w:cs="Calibri"/>
                <w:b/>
              </w:rPr>
              <w:t>NOMBRE:</w:t>
            </w:r>
          </w:p>
          <w:p w14:paraId="431354BE" w14:textId="77777777" w:rsidR="004E2797" w:rsidRPr="006864D0" w:rsidRDefault="004E2797" w:rsidP="005B22D6">
            <w:pPr>
              <w:spacing w:line="256" w:lineRule="auto"/>
              <w:jc w:val="both"/>
              <w:rPr>
                <w:rFonts w:ascii="Bierstadt Display" w:hAnsi="Bierstadt Display" w:cs="Calibri"/>
              </w:rPr>
            </w:pPr>
            <w:r w:rsidRPr="006864D0">
              <w:rPr>
                <w:rFonts w:ascii="Bierstadt Display" w:hAnsi="Bierstadt Display" w:cs="Calibri"/>
              </w:rPr>
              <w:t>Gestión de recursos humanos</w:t>
            </w:r>
          </w:p>
        </w:tc>
      </w:tr>
      <w:tr w:rsidR="004E2797" w:rsidRPr="006864D0" w14:paraId="49D62CA0" w14:textId="77777777" w:rsidTr="005B22D6">
        <w:trPr>
          <w:trHeight w:val="407"/>
          <w:jc w:val="center"/>
        </w:trPr>
        <w:tc>
          <w:tcPr>
            <w:tcW w:w="6485" w:type="dxa"/>
            <w:gridSpan w:val="3"/>
            <w:tcBorders>
              <w:top w:val="single" w:sz="4" w:space="0" w:color="auto"/>
              <w:left w:val="single" w:sz="4" w:space="0" w:color="auto"/>
              <w:bottom w:val="single" w:sz="4" w:space="0" w:color="auto"/>
              <w:right w:val="single" w:sz="4" w:space="0" w:color="auto"/>
            </w:tcBorders>
            <w:vAlign w:val="center"/>
            <w:hideMark/>
          </w:tcPr>
          <w:p w14:paraId="37CF9F79" w14:textId="77777777" w:rsidR="004E2797" w:rsidRPr="006864D0" w:rsidRDefault="004E2797" w:rsidP="005B22D6">
            <w:pPr>
              <w:spacing w:line="256" w:lineRule="auto"/>
              <w:jc w:val="both"/>
              <w:rPr>
                <w:rFonts w:ascii="Bierstadt Display" w:hAnsi="Bierstadt Display" w:cs="Calibri"/>
                <w:b/>
              </w:rPr>
            </w:pPr>
            <w:r w:rsidRPr="006864D0">
              <w:rPr>
                <w:rFonts w:ascii="Bierstadt Display" w:hAnsi="Bierstadt Display" w:cs="Calibri"/>
                <w:b/>
              </w:rPr>
              <w:t xml:space="preserve">COMPLEJIDAD: </w:t>
            </w:r>
            <w:r w:rsidRPr="006864D0">
              <w:rPr>
                <w:rFonts w:ascii="Bierstadt Display" w:eastAsia="Arial Unicode MS" w:hAnsi="Bierstadt Display" w:cs="Calibri"/>
              </w:rPr>
              <w:t>Alta</w:t>
            </w:r>
          </w:p>
        </w:tc>
        <w:tc>
          <w:tcPr>
            <w:tcW w:w="3858" w:type="dxa"/>
            <w:tcBorders>
              <w:top w:val="single" w:sz="4" w:space="0" w:color="auto"/>
              <w:left w:val="single" w:sz="4" w:space="0" w:color="auto"/>
              <w:bottom w:val="single" w:sz="4" w:space="0" w:color="auto"/>
              <w:right w:val="single" w:sz="4" w:space="0" w:color="auto"/>
            </w:tcBorders>
            <w:vAlign w:val="center"/>
            <w:hideMark/>
          </w:tcPr>
          <w:p w14:paraId="3325BD26" w14:textId="77777777" w:rsidR="004E2797" w:rsidRPr="006864D0" w:rsidRDefault="004E2797" w:rsidP="005B22D6">
            <w:pPr>
              <w:spacing w:line="256" w:lineRule="auto"/>
              <w:jc w:val="both"/>
              <w:rPr>
                <w:rFonts w:ascii="Bierstadt Display" w:hAnsi="Bierstadt Display" w:cs="Calibri"/>
                <w:b/>
              </w:rPr>
            </w:pPr>
            <w:r w:rsidRPr="006864D0">
              <w:rPr>
                <w:rFonts w:ascii="Bierstadt Display" w:hAnsi="Bierstadt Display" w:cs="Calibri"/>
                <w:b/>
              </w:rPr>
              <w:t xml:space="preserve">PRIORIDAD: </w:t>
            </w:r>
            <w:r w:rsidRPr="006864D0">
              <w:rPr>
                <w:rFonts w:ascii="Bierstadt Display" w:eastAsia="Arial Unicode MS" w:hAnsi="Bierstadt Display" w:cs="Calibri"/>
              </w:rPr>
              <w:t>Media</w:t>
            </w:r>
          </w:p>
        </w:tc>
      </w:tr>
      <w:tr w:rsidR="004E2797" w:rsidRPr="006864D0" w14:paraId="5C8E711F" w14:textId="77777777" w:rsidTr="005B22D6">
        <w:trPr>
          <w:trHeight w:val="434"/>
          <w:jc w:val="center"/>
        </w:trPr>
        <w:tc>
          <w:tcPr>
            <w:tcW w:w="10343" w:type="dxa"/>
            <w:gridSpan w:val="4"/>
            <w:tcBorders>
              <w:top w:val="single" w:sz="4" w:space="0" w:color="auto"/>
              <w:left w:val="single" w:sz="4" w:space="0" w:color="auto"/>
              <w:bottom w:val="single" w:sz="4" w:space="0" w:color="auto"/>
              <w:right w:val="single" w:sz="4" w:space="0" w:color="auto"/>
            </w:tcBorders>
            <w:hideMark/>
          </w:tcPr>
          <w:p w14:paraId="387ADD74" w14:textId="77777777" w:rsidR="004E2797" w:rsidRPr="006864D0" w:rsidRDefault="004E2797" w:rsidP="005B22D6">
            <w:pPr>
              <w:spacing w:line="256" w:lineRule="auto"/>
              <w:jc w:val="both"/>
              <w:rPr>
                <w:rFonts w:ascii="Bierstadt Display" w:hAnsi="Bierstadt Display" w:cs="Calibri"/>
                <w:b/>
              </w:rPr>
            </w:pPr>
            <w:r w:rsidRPr="006864D0">
              <w:rPr>
                <w:rFonts w:ascii="Bierstadt Display" w:hAnsi="Bierstadt Display" w:cs="Calibri"/>
                <w:b/>
              </w:rPr>
              <w:t xml:space="preserve">REQUERIMIENTO FUNCIONAL ASOCIADO: </w:t>
            </w:r>
            <w:r w:rsidRPr="006864D0">
              <w:rPr>
                <w:rFonts w:ascii="Bierstadt Display" w:hAnsi="Bierstadt Display" w:cs="Calibri"/>
                <w:bCs/>
              </w:rPr>
              <w:t>RF-27</w:t>
            </w:r>
          </w:p>
        </w:tc>
      </w:tr>
      <w:tr w:rsidR="004E2797" w:rsidRPr="006864D0" w14:paraId="3149A7EC" w14:textId="77777777" w:rsidTr="005B22D6">
        <w:trPr>
          <w:trHeight w:val="41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5F96A520" w14:textId="77777777" w:rsidR="004E2797" w:rsidRPr="006864D0" w:rsidRDefault="004E2797" w:rsidP="005B22D6">
            <w:pPr>
              <w:spacing w:line="256" w:lineRule="auto"/>
              <w:jc w:val="both"/>
              <w:rPr>
                <w:rFonts w:ascii="Bierstadt Display" w:hAnsi="Bierstadt Display" w:cs="Calibri"/>
              </w:rPr>
            </w:pPr>
            <w:r w:rsidRPr="006864D0">
              <w:rPr>
                <w:rFonts w:ascii="Bierstadt Display" w:hAnsi="Bierstadt Display" w:cs="Calibri"/>
                <w:b/>
              </w:rPr>
              <w:t xml:space="preserve">ACTORES: </w:t>
            </w:r>
            <w:r w:rsidRPr="006864D0">
              <w:rPr>
                <w:rFonts w:ascii="Bierstadt Display" w:hAnsi="Bierstadt Display" w:cs="Calibri"/>
                <w:bCs/>
              </w:rPr>
              <w:t>ACT-1</w:t>
            </w:r>
          </w:p>
        </w:tc>
      </w:tr>
      <w:tr w:rsidR="004E2797" w:rsidRPr="006864D0" w14:paraId="5090EBD5" w14:textId="77777777" w:rsidTr="005B22D6">
        <w:trPr>
          <w:trHeight w:val="42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71BBE6C4" w14:textId="77777777" w:rsidR="004E2797" w:rsidRPr="006864D0" w:rsidRDefault="004E2797" w:rsidP="005B22D6">
            <w:pPr>
              <w:spacing w:line="256" w:lineRule="auto"/>
              <w:jc w:val="both"/>
              <w:rPr>
                <w:rFonts w:ascii="Bierstadt Display" w:hAnsi="Bierstadt Display" w:cs="Calibri"/>
                <w:b/>
              </w:rPr>
            </w:pPr>
            <w:r w:rsidRPr="006864D0">
              <w:rPr>
                <w:rFonts w:ascii="Bierstadt Display" w:hAnsi="Bierstadt Display" w:cs="Calibri"/>
                <w:b/>
              </w:rPr>
              <w:t xml:space="preserve">CASOS DE USO ASOCIADOS: </w:t>
            </w:r>
            <w:r w:rsidRPr="006864D0">
              <w:rPr>
                <w:rFonts w:ascii="Bierstadt Display" w:eastAsia="Arial Unicode MS" w:hAnsi="Bierstadt Display" w:cs="Calibri"/>
              </w:rPr>
              <w:t>CU27</w:t>
            </w:r>
          </w:p>
        </w:tc>
      </w:tr>
      <w:tr w:rsidR="004E2797" w:rsidRPr="006864D0" w14:paraId="33BBCB92" w14:textId="77777777" w:rsidTr="005B22D6">
        <w:trPr>
          <w:trHeight w:val="698"/>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62B42351" w14:textId="77777777" w:rsidR="004E2797" w:rsidRPr="006864D0" w:rsidRDefault="004E2797" w:rsidP="005B22D6">
            <w:pPr>
              <w:spacing w:line="256" w:lineRule="auto"/>
              <w:jc w:val="both"/>
              <w:rPr>
                <w:rFonts w:ascii="Bierstadt Display" w:hAnsi="Bierstadt Display" w:cs="Calibri"/>
                <w:b/>
              </w:rPr>
            </w:pPr>
            <w:r w:rsidRPr="006864D0">
              <w:rPr>
                <w:rFonts w:ascii="Bierstadt Display" w:hAnsi="Bierstadt Display" w:cs="Calibri"/>
                <w:b/>
              </w:rPr>
              <w:t xml:space="preserve">DESCRIPCIÓN: </w:t>
            </w:r>
            <w:r w:rsidRPr="006864D0">
              <w:rPr>
                <w:rFonts w:ascii="Bierstadt Display" w:eastAsia="Arial Unicode MS" w:hAnsi="Bierstadt Display" w:cs="Calibri"/>
              </w:rPr>
              <w:t>El sistema debe permitir la actualización de los registros de empleados.</w:t>
            </w:r>
          </w:p>
        </w:tc>
      </w:tr>
      <w:tr w:rsidR="004E2797" w:rsidRPr="006864D0" w14:paraId="542018A6" w14:textId="77777777" w:rsidTr="005B22D6">
        <w:trPr>
          <w:trHeight w:val="964"/>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467D5E28" w14:textId="77777777" w:rsidR="004E2797" w:rsidRPr="006864D0" w:rsidRDefault="004E2797" w:rsidP="005B22D6">
            <w:pPr>
              <w:spacing w:line="256" w:lineRule="auto"/>
              <w:jc w:val="both"/>
              <w:rPr>
                <w:rFonts w:ascii="Bierstadt Display" w:hAnsi="Bierstadt Display" w:cs="Calibri"/>
                <w:b/>
              </w:rPr>
            </w:pPr>
            <w:r w:rsidRPr="006864D0">
              <w:rPr>
                <w:rFonts w:ascii="Bierstadt Display" w:hAnsi="Bierstadt Display" w:cs="Calibri"/>
                <w:b/>
              </w:rPr>
              <w:t>NOTAS:</w:t>
            </w:r>
          </w:p>
          <w:p w14:paraId="5291EE43" w14:textId="77777777" w:rsidR="004E2797" w:rsidRPr="006864D0" w:rsidRDefault="004E2797" w:rsidP="005B22D6">
            <w:pPr>
              <w:spacing w:line="256" w:lineRule="auto"/>
              <w:jc w:val="both"/>
              <w:rPr>
                <w:rFonts w:ascii="Bierstadt Display" w:hAnsi="Bierstadt Display" w:cs="Calibri"/>
                <w:bCs/>
              </w:rPr>
            </w:pPr>
            <w:r w:rsidRPr="006864D0">
              <w:rPr>
                <w:rFonts w:ascii="Bierstadt Display" w:hAnsi="Bierstadt Display" w:cs="Calibri"/>
                <w:bCs/>
              </w:rPr>
              <w:t>El sistema permitirá la actualización con los siguientes campos:</w:t>
            </w:r>
          </w:p>
          <w:p w14:paraId="436E4FFD" w14:textId="77777777" w:rsidR="004E2797" w:rsidRPr="006864D0" w:rsidRDefault="004E2797" w:rsidP="00736B86">
            <w:pPr>
              <w:pStyle w:val="paragraph"/>
              <w:numPr>
                <w:ilvl w:val="0"/>
                <w:numId w:val="34"/>
              </w:numPr>
              <w:spacing w:after="0" w:line="256" w:lineRule="auto"/>
              <w:jc w:val="both"/>
              <w:textAlignment w:val="baseline"/>
              <w:rPr>
                <w:rFonts w:ascii="Bierstadt Display" w:hAnsi="Bierstadt Display" w:cs="Calibri"/>
              </w:rPr>
            </w:pPr>
            <w:r w:rsidRPr="006864D0">
              <w:rPr>
                <w:rFonts w:ascii="Bierstadt Display" w:hAnsi="Bierstadt Display" w:cs="Calibri"/>
              </w:rPr>
              <w:t>Nombres y apellidos del empleado: Tipo de dato STRING, máximo 30 caracteres.</w:t>
            </w:r>
          </w:p>
          <w:p w14:paraId="79FF79F8" w14:textId="77777777" w:rsidR="004E2797" w:rsidRPr="006864D0" w:rsidRDefault="004E2797" w:rsidP="00736B86">
            <w:pPr>
              <w:pStyle w:val="paragraph"/>
              <w:numPr>
                <w:ilvl w:val="0"/>
                <w:numId w:val="34"/>
              </w:numPr>
              <w:spacing w:after="0" w:line="256" w:lineRule="auto"/>
              <w:jc w:val="both"/>
              <w:textAlignment w:val="baseline"/>
              <w:rPr>
                <w:rFonts w:ascii="Bierstadt Display" w:hAnsi="Bierstadt Display" w:cs="Calibri"/>
              </w:rPr>
            </w:pPr>
            <w:r w:rsidRPr="006864D0">
              <w:rPr>
                <w:rFonts w:ascii="Bierstadt Display" w:hAnsi="Bierstadt Display" w:cs="Calibri"/>
              </w:rPr>
              <w:t>Cedula de identidad: Tipo de dato STRING, máximo 10 caracteres numéricos</w:t>
            </w:r>
          </w:p>
          <w:p w14:paraId="58F70FDC" w14:textId="77777777" w:rsidR="004E2797" w:rsidRPr="006864D0" w:rsidRDefault="004E2797" w:rsidP="00736B86">
            <w:pPr>
              <w:pStyle w:val="paragraph"/>
              <w:numPr>
                <w:ilvl w:val="0"/>
                <w:numId w:val="34"/>
              </w:numPr>
              <w:spacing w:after="0" w:line="256" w:lineRule="auto"/>
              <w:jc w:val="both"/>
              <w:textAlignment w:val="baseline"/>
              <w:rPr>
                <w:rFonts w:ascii="Bierstadt Display" w:hAnsi="Bierstadt Display" w:cs="Calibri"/>
              </w:rPr>
            </w:pPr>
            <w:r w:rsidRPr="006864D0">
              <w:rPr>
                <w:rFonts w:ascii="Bierstadt Display" w:hAnsi="Bierstadt Display" w:cs="Calibri"/>
              </w:rPr>
              <w:t>Dirección: Tipo de dato STRING, máximo 50 caracteres.</w:t>
            </w:r>
          </w:p>
          <w:p w14:paraId="19285300" w14:textId="77777777" w:rsidR="004E2797" w:rsidRPr="006864D0" w:rsidRDefault="004E2797" w:rsidP="00736B86">
            <w:pPr>
              <w:pStyle w:val="paragraph"/>
              <w:numPr>
                <w:ilvl w:val="0"/>
                <w:numId w:val="34"/>
              </w:numPr>
              <w:spacing w:after="0" w:line="256" w:lineRule="auto"/>
              <w:jc w:val="both"/>
              <w:textAlignment w:val="baseline"/>
              <w:rPr>
                <w:rFonts w:ascii="Bierstadt Display" w:hAnsi="Bierstadt Display" w:cs="Calibri"/>
              </w:rPr>
            </w:pPr>
            <w:r w:rsidRPr="006864D0">
              <w:rPr>
                <w:rFonts w:ascii="Bierstadt Display" w:hAnsi="Bierstadt Display" w:cs="Calibri"/>
              </w:rPr>
              <w:t>Fecha de nacimientos: Tipo de dato DATETIME, máximo 20 caracteres con formato DD/MM/AA.</w:t>
            </w:r>
          </w:p>
          <w:p w14:paraId="3B04E5F1" w14:textId="77777777" w:rsidR="004E2797" w:rsidRPr="006864D0" w:rsidRDefault="004E2797" w:rsidP="00736B86">
            <w:pPr>
              <w:pStyle w:val="paragraph"/>
              <w:numPr>
                <w:ilvl w:val="0"/>
                <w:numId w:val="34"/>
              </w:numPr>
              <w:spacing w:after="0" w:line="256" w:lineRule="auto"/>
              <w:jc w:val="both"/>
              <w:textAlignment w:val="baseline"/>
              <w:rPr>
                <w:rFonts w:ascii="Bierstadt Display" w:hAnsi="Bierstadt Display" w:cs="Calibri"/>
              </w:rPr>
            </w:pPr>
            <w:r w:rsidRPr="006864D0">
              <w:rPr>
                <w:rFonts w:ascii="Bierstadt Display" w:hAnsi="Bierstadt Display" w:cs="Calibri"/>
              </w:rPr>
              <w:t>Estado civil: Tipo de dato STRING, máximo 10 caracteres.</w:t>
            </w:r>
          </w:p>
          <w:p w14:paraId="45F61835" w14:textId="77777777" w:rsidR="004E2797" w:rsidRPr="006864D0" w:rsidRDefault="004E2797" w:rsidP="00736B86">
            <w:pPr>
              <w:pStyle w:val="paragraph"/>
              <w:numPr>
                <w:ilvl w:val="0"/>
                <w:numId w:val="34"/>
              </w:numPr>
              <w:spacing w:after="0" w:line="256" w:lineRule="auto"/>
              <w:jc w:val="both"/>
              <w:textAlignment w:val="baseline"/>
              <w:rPr>
                <w:rFonts w:ascii="Bierstadt Display" w:hAnsi="Bierstadt Display" w:cs="Calibri"/>
              </w:rPr>
            </w:pPr>
            <w:r w:rsidRPr="006864D0">
              <w:rPr>
                <w:rFonts w:ascii="Bierstadt Display" w:hAnsi="Bierstadt Display" w:cs="Calibri"/>
              </w:rPr>
              <w:t xml:space="preserve">Puesto o cargo: Tipo de dato STRING, máximo 20 caracteres. </w:t>
            </w:r>
          </w:p>
          <w:p w14:paraId="0D0B71F0" w14:textId="77777777" w:rsidR="004E2797" w:rsidRPr="006864D0" w:rsidRDefault="004E2797" w:rsidP="00736B86">
            <w:pPr>
              <w:pStyle w:val="paragraph"/>
              <w:numPr>
                <w:ilvl w:val="0"/>
                <w:numId w:val="34"/>
              </w:numPr>
              <w:spacing w:after="0" w:line="256" w:lineRule="auto"/>
              <w:jc w:val="both"/>
              <w:textAlignment w:val="baseline"/>
              <w:rPr>
                <w:rFonts w:ascii="Bierstadt Display" w:hAnsi="Bierstadt Display" w:cs="Calibri"/>
              </w:rPr>
            </w:pPr>
            <w:r w:rsidRPr="006864D0">
              <w:rPr>
                <w:rFonts w:ascii="Bierstadt Display" w:hAnsi="Bierstadt Display" w:cs="Calibri"/>
              </w:rPr>
              <w:t>Jornada laboral:  Tipo de dato STRING, máximo 20 caracteres numéricos.</w:t>
            </w:r>
          </w:p>
          <w:p w14:paraId="0B1EBF03" w14:textId="77777777" w:rsidR="004E2797" w:rsidRPr="006864D0" w:rsidRDefault="004E2797" w:rsidP="00736B86">
            <w:pPr>
              <w:pStyle w:val="paragraph"/>
              <w:numPr>
                <w:ilvl w:val="0"/>
                <w:numId w:val="34"/>
              </w:numPr>
              <w:spacing w:after="0" w:line="256" w:lineRule="auto"/>
              <w:jc w:val="both"/>
              <w:textAlignment w:val="baseline"/>
              <w:rPr>
                <w:rFonts w:ascii="Bierstadt Display" w:hAnsi="Bierstadt Display" w:cs="Calibri"/>
              </w:rPr>
            </w:pPr>
            <w:r w:rsidRPr="006864D0">
              <w:rPr>
                <w:rFonts w:ascii="Bierstadt Display" w:hAnsi="Bierstadt Display" w:cs="Calibri"/>
              </w:rPr>
              <w:t>Tipo de contrato: Tipo de dato STRING, máximo 20 caracteres.</w:t>
            </w:r>
          </w:p>
          <w:p w14:paraId="359279C2" w14:textId="77777777" w:rsidR="004E2797" w:rsidRPr="006864D0" w:rsidRDefault="004E2797" w:rsidP="00736B86">
            <w:pPr>
              <w:pStyle w:val="paragraph"/>
              <w:numPr>
                <w:ilvl w:val="0"/>
                <w:numId w:val="34"/>
              </w:numPr>
              <w:spacing w:after="0" w:line="256" w:lineRule="auto"/>
              <w:jc w:val="both"/>
              <w:textAlignment w:val="baseline"/>
              <w:rPr>
                <w:rFonts w:ascii="Bierstadt Display" w:hAnsi="Bierstadt Display" w:cs="Calibri"/>
              </w:rPr>
            </w:pPr>
            <w:r w:rsidRPr="006864D0">
              <w:rPr>
                <w:rFonts w:ascii="Bierstadt Display" w:hAnsi="Bierstadt Display" w:cs="Calibri"/>
              </w:rPr>
              <w:lastRenderedPageBreak/>
              <w:t>Salario:  Tipo de dato STRING, máximo 10 caracteres numéricos.</w:t>
            </w:r>
          </w:p>
          <w:p w14:paraId="4F55CCA3" w14:textId="77777777" w:rsidR="004E2797" w:rsidRPr="006864D0" w:rsidRDefault="004E2797" w:rsidP="00736B86">
            <w:pPr>
              <w:pStyle w:val="paragraph"/>
              <w:numPr>
                <w:ilvl w:val="0"/>
                <w:numId w:val="34"/>
              </w:numPr>
              <w:spacing w:after="0" w:line="256" w:lineRule="auto"/>
              <w:jc w:val="both"/>
              <w:textAlignment w:val="baseline"/>
              <w:rPr>
                <w:rFonts w:ascii="Bierstadt Display" w:hAnsi="Bierstadt Display" w:cs="Calibri"/>
              </w:rPr>
            </w:pPr>
            <w:r w:rsidRPr="006864D0">
              <w:rPr>
                <w:rFonts w:ascii="Bierstadt Display" w:hAnsi="Bierstadt Display" w:cs="Calibri"/>
              </w:rPr>
              <w:t>Resultado de evaluación de rendimiento: Tipo de dato STRING, máximo 10 caracteres.</w:t>
            </w:r>
          </w:p>
          <w:p w14:paraId="299855CB" w14:textId="77777777" w:rsidR="004E2797" w:rsidRPr="006864D0" w:rsidRDefault="004E2797" w:rsidP="00736B86">
            <w:pPr>
              <w:pStyle w:val="paragraph"/>
              <w:numPr>
                <w:ilvl w:val="0"/>
                <w:numId w:val="34"/>
              </w:numPr>
              <w:spacing w:before="0" w:beforeAutospacing="0" w:after="0" w:afterAutospacing="0" w:line="256" w:lineRule="auto"/>
              <w:jc w:val="both"/>
              <w:textAlignment w:val="baseline"/>
              <w:rPr>
                <w:rFonts w:ascii="Bierstadt Display" w:hAnsi="Bierstadt Display" w:cs="Calibri"/>
              </w:rPr>
            </w:pPr>
            <w:r w:rsidRPr="006864D0">
              <w:rPr>
                <w:rFonts w:ascii="Bierstadt Display" w:hAnsi="Bierstadt Display" w:cs="Calibri"/>
              </w:rPr>
              <w:t>Comentario de supervisores:  Tipo de dato STRING, máximo 50 caracteres.</w:t>
            </w:r>
          </w:p>
        </w:tc>
      </w:tr>
      <w:tr w:rsidR="004E2797" w:rsidRPr="006864D0" w14:paraId="3850A6FC" w14:textId="77777777" w:rsidTr="005B22D6">
        <w:trPr>
          <w:trHeight w:val="41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6E5E7237" w14:textId="77777777" w:rsidR="004E2797" w:rsidRPr="006864D0" w:rsidRDefault="004E2797" w:rsidP="005B22D6">
            <w:pPr>
              <w:spacing w:line="256" w:lineRule="auto"/>
              <w:jc w:val="both"/>
              <w:rPr>
                <w:rFonts w:ascii="Bierstadt Display" w:eastAsia="Arial Unicode MS" w:hAnsi="Bierstadt Display" w:cs="Calibri"/>
              </w:rPr>
            </w:pPr>
            <w:r w:rsidRPr="006864D0">
              <w:rPr>
                <w:rFonts w:ascii="Bierstadt Display" w:hAnsi="Bierstadt Display" w:cs="Calibri"/>
                <w:b/>
              </w:rPr>
              <w:lastRenderedPageBreak/>
              <w:t xml:space="preserve">CRITERIOS DE ACEPTACIÓN: </w:t>
            </w:r>
            <w:r w:rsidRPr="006864D0">
              <w:rPr>
                <w:rFonts w:ascii="Bierstadt Display" w:eastAsia="Arial Unicode MS" w:hAnsi="Bierstadt Display" w:cs="Calibri"/>
              </w:rPr>
              <w:t>Registró de los empleados o no.</w:t>
            </w:r>
          </w:p>
        </w:tc>
      </w:tr>
      <w:tr w:rsidR="004E2797" w:rsidRPr="006864D0" w14:paraId="1B008E66" w14:textId="77777777" w:rsidTr="005B22D6">
        <w:trPr>
          <w:trHeight w:val="345"/>
          <w:jc w:val="center"/>
        </w:trPr>
        <w:tc>
          <w:tcPr>
            <w:tcW w:w="10343" w:type="dxa"/>
            <w:gridSpan w:val="4"/>
            <w:tcBorders>
              <w:top w:val="single" w:sz="4" w:space="0" w:color="auto"/>
              <w:left w:val="single" w:sz="4" w:space="0" w:color="auto"/>
              <w:bottom w:val="single" w:sz="4" w:space="0" w:color="auto"/>
              <w:right w:val="single" w:sz="4" w:space="0" w:color="auto"/>
            </w:tcBorders>
            <w:shd w:val="clear" w:color="auto" w:fill="D9D9D9"/>
            <w:vAlign w:val="center"/>
            <w:hideMark/>
          </w:tcPr>
          <w:p w14:paraId="0922E6E5" w14:textId="77777777" w:rsidR="004E2797" w:rsidRPr="006864D0" w:rsidRDefault="004E2797" w:rsidP="005B22D6">
            <w:pPr>
              <w:autoSpaceDE w:val="0"/>
              <w:autoSpaceDN w:val="0"/>
              <w:adjustRightInd w:val="0"/>
              <w:spacing w:line="256" w:lineRule="auto"/>
              <w:jc w:val="both"/>
              <w:rPr>
                <w:rFonts w:ascii="Bierstadt Display" w:hAnsi="Bierstadt Display" w:cs="Calibri"/>
                <w:b/>
              </w:rPr>
            </w:pPr>
            <w:r w:rsidRPr="006864D0">
              <w:rPr>
                <w:rFonts w:ascii="Bierstadt Display" w:hAnsi="Bierstadt Display" w:cs="Calibri"/>
                <w:b/>
              </w:rPr>
              <w:t>ESCENARIOS:</w:t>
            </w:r>
          </w:p>
        </w:tc>
      </w:tr>
      <w:tr w:rsidR="004E2797" w:rsidRPr="006864D0" w14:paraId="4E022C4A" w14:textId="77777777" w:rsidTr="005B22D6">
        <w:trPr>
          <w:trHeight w:val="3185"/>
          <w:jc w:val="center"/>
        </w:trPr>
        <w:tc>
          <w:tcPr>
            <w:tcW w:w="1134" w:type="dxa"/>
            <w:tcBorders>
              <w:top w:val="single" w:sz="4" w:space="0" w:color="auto"/>
              <w:left w:val="single" w:sz="4" w:space="0" w:color="auto"/>
              <w:bottom w:val="single" w:sz="4" w:space="0" w:color="auto"/>
              <w:right w:val="single" w:sz="4" w:space="0" w:color="auto"/>
            </w:tcBorders>
          </w:tcPr>
          <w:p w14:paraId="7F63A329" w14:textId="77777777" w:rsidR="004E2797" w:rsidRPr="006864D0" w:rsidRDefault="004E2797" w:rsidP="005B22D6">
            <w:pPr>
              <w:autoSpaceDE w:val="0"/>
              <w:autoSpaceDN w:val="0"/>
              <w:adjustRightInd w:val="0"/>
              <w:spacing w:line="256" w:lineRule="auto"/>
              <w:jc w:val="both"/>
              <w:rPr>
                <w:rFonts w:ascii="Bierstadt Display" w:hAnsi="Bierstadt Display" w:cs="Calibri"/>
                <w:lang w:eastAsia="es-ES"/>
              </w:rPr>
            </w:pPr>
            <w:r w:rsidRPr="006864D0">
              <w:rPr>
                <w:rFonts w:ascii="Bierstadt Display" w:eastAsia="Arial Unicode MS" w:hAnsi="Bierstadt Display" w:cs="Calibri"/>
              </w:rPr>
              <w:t>ES-1.1</w:t>
            </w:r>
          </w:p>
          <w:p w14:paraId="2C77605F" w14:textId="77777777" w:rsidR="004E2797" w:rsidRPr="006864D0" w:rsidRDefault="004E2797" w:rsidP="005B22D6">
            <w:pPr>
              <w:autoSpaceDE w:val="0"/>
              <w:autoSpaceDN w:val="0"/>
              <w:adjustRightInd w:val="0"/>
              <w:spacing w:line="256" w:lineRule="auto"/>
              <w:ind w:left="360"/>
              <w:jc w:val="both"/>
              <w:rPr>
                <w:rFonts w:ascii="Bierstadt Display" w:hAnsi="Bierstadt Display" w:cs="Calibri"/>
                <w:lang w:eastAsia="es-ES"/>
              </w:rPr>
            </w:pPr>
          </w:p>
        </w:tc>
        <w:tc>
          <w:tcPr>
            <w:tcW w:w="9209" w:type="dxa"/>
            <w:gridSpan w:val="3"/>
            <w:tcBorders>
              <w:top w:val="single" w:sz="4" w:space="0" w:color="auto"/>
              <w:left w:val="single" w:sz="4" w:space="0" w:color="auto"/>
              <w:bottom w:val="single" w:sz="4" w:space="0" w:color="auto"/>
              <w:right w:val="single" w:sz="4" w:space="0" w:color="auto"/>
            </w:tcBorders>
            <w:hideMark/>
          </w:tcPr>
          <w:p w14:paraId="7AB8D561" w14:textId="77777777" w:rsidR="004E2797" w:rsidRPr="006864D0" w:rsidRDefault="004E2797" w:rsidP="005B22D6">
            <w:pPr>
              <w:autoSpaceDE w:val="0"/>
              <w:autoSpaceDN w:val="0"/>
              <w:adjustRightInd w:val="0"/>
              <w:spacing w:line="256" w:lineRule="auto"/>
              <w:jc w:val="both"/>
              <w:rPr>
                <w:rFonts w:ascii="Bierstadt Display" w:eastAsia="Arial Unicode MS" w:hAnsi="Bierstadt Display" w:cs="Calibri"/>
                <w:color w:val="0000FF"/>
              </w:rPr>
            </w:pPr>
            <w:r w:rsidRPr="006864D0">
              <w:rPr>
                <w:rFonts w:ascii="Bierstadt Display" w:hAnsi="Bierstadt Display" w:cs="Calibri"/>
                <w:b/>
                <w:bCs/>
              </w:rPr>
              <w:t xml:space="preserve">DESCRIPCIÓN: </w:t>
            </w:r>
            <w:r w:rsidRPr="006864D0">
              <w:rPr>
                <w:rFonts w:ascii="Bierstadt Display" w:eastAsia="Arial Unicode MS" w:hAnsi="Bierstadt Display" w:cs="Calibri"/>
              </w:rPr>
              <w:t>Registro de control exitoso.</w:t>
            </w:r>
          </w:p>
          <w:p w14:paraId="1FDEE546" w14:textId="77777777" w:rsidR="004E2797" w:rsidRPr="006864D0" w:rsidRDefault="004E2797" w:rsidP="005B22D6">
            <w:pPr>
              <w:autoSpaceDE w:val="0"/>
              <w:autoSpaceDN w:val="0"/>
              <w:adjustRightInd w:val="0"/>
              <w:spacing w:line="256" w:lineRule="auto"/>
              <w:jc w:val="both"/>
              <w:rPr>
                <w:rFonts w:ascii="Bierstadt Display" w:eastAsia="Arial Unicode MS" w:hAnsi="Bierstadt Display" w:cs="Calibri"/>
                <w:color w:val="0000FF"/>
              </w:rPr>
            </w:pPr>
            <w:r w:rsidRPr="006864D0">
              <w:rPr>
                <w:rFonts w:ascii="Bierstadt Display" w:hAnsi="Bierstadt Display" w:cs="Calibri"/>
                <w:b/>
                <w:bCs/>
              </w:rPr>
              <w:t>SUPOSICIONES/ASUNCIONES</w:t>
            </w:r>
            <w:r w:rsidRPr="006864D0">
              <w:rPr>
                <w:rFonts w:ascii="Bierstadt Display" w:eastAsia="Arial Unicode MS" w:hAnsi="Bierstadt Display" w:cs="Calibri"/>
                <w:color w:val="0000FF"/>
              </w:rPr>
              <w:t>:</w:t>
            </w:r>
          </w:p>
          <w:p w14:paraId="450E6BCC" w14:textId="77777777" w:rsidR="004E2797" w:rsidRPr="006864D0" w:rsidRDefault="004E2797" w:rsidP="00736B86">
            <w:pPr>
              <w:pStyle w:val="Prrafodelista"/>
              <w:numPr>
                <w:ilvl w:val="0"/>
                <w:numId w:val="35"/>
              </w:numPr>
              <w:suppressAutoHyphens/>
              <w:autoSpaceDE w:val="0"/>
              <w:autoSpaceDN w:val="0"/>
              <w:adjustRightInd w:val="0"/>
              <w:spacing w:line="256" w:lineRule="auto"/>
              <w:jc w:val="both"/>
              <w:rPr>
                <w:rFonts w:ascii="Bierstadt Display" w:eastAsia="Arial Unicode MS" w:hAnsi="Bierstadt Display" w:cs="Calibri"/>
              </w:rPr>
            </w:pPr>
            <w:r w:rsidRPr="006864D0">
              <w:rPr>
                <w:rFonts w:ascii="Bierstadt Display" w:eastAsia="Arial Unicode MS" w:hAnsi="Bierstadt Display" w:cs="Calibri"/>
              </w:rPr>
              <w:t>El administrador se autentica correctamente y accede al sistema.</w:t>
            </w:r>
          </w:p>
          <w:p w14:paraId="554A41E2" w14:textId="77777777" w:rsidR="004E2797" w:rsidRPr="006864D0" w:rsidRDefault="004E2797" w:rsidP="00736B86">
            <w:pPr>
              <w:pStyle w:val="Prrafodelista"/>
              <w:numPr>
                <w:ilvl w:val="0"/>
                <w:numId w:val="35"/>
              </w:numPr>
              <w:suppressAutoHyphens/>
              <w:autoSpaceDE w:val="0"/>
              <w:autoSpaceDN w:val="0"/>
              <w:adjustRightInd w:val="0"/>
              <w:spacing w:line="256" w:lineRule="auto"/>
              <w:jc w:val="both"/>
              <w:rPr>
                <w:rFonts w:ascii="Bierstadt Display" w:eastAsia="Arial Unicode MS" w:hAnsi="Bierstadt Display" w:cs="Calibri"/>
              </w:rPr>
            </w:pPr>
            <w:r w:rsidRPr="006864D0">
              <w:rPr>
                <w:rFonts w:ascii="Bierstadt Display" w:eastAsia="Arial Unicode MS" w:hAnsi="Bierstadt Display" w:cs="Calibri"/>
              </w:rPr>
              <w:t>El administrador ingresa la información en los campos correspondientes.</w:t>
            </w:r>
          </w:p>
          <w:p w14:paraId="1CCE4D9A" w14:textId="77777777" w:rsidR="004E2797" w:rsidRPr="006864D0" w:rsidRDefault="004E2797" w:rsidP="00736B86">
            <w:pPr>
              <w:pStyle w:val="Prrafodelista"/>
              <w:numPr>
                <w:ilvl w:val="0"/>
                <w:numId w:val="35"/>
              </w:numPr>
              <w:suppressAutoHyphens/>
              <w:autoSpaceDE w:val="0"/>
              <w:autoSpaceDN w:val="0"/>
              <w:adjustRightInd w:val="0"/>
              <w:spacing w:line="256" w:lineRule="auto"/>
              <w:jc w:val="both"/>
              <w:rPr>
                <w:rFonts w:ascii="Bierstadt Display" w:eastAsia="Arial Unicode MS" w:hAnsi="Bierstadt Display" w:cs="Calibri"/>
              </w:rPr>
            </w:pPr>
            <w:r w:rsidRPr="006864D0">
              <w:rPr>
                <w:rFonts w:ascii="Bierstadt Display" w:eastAsia="Arial Unicode MS" w:hAnsi="Bierstadt Display" w:cs="Calibri"/>
              </w:rPr>
              <w:t>El administrador envía los datos al sistema.</w:t>
            </w:r>
          </w:p>
          <w:p w14:paraId="3183BFE6" w14:textId="77777777" w:rsidR="004E2797" w:rsidRPr="006864D0" w:rsidRDefault="004E2797" w:rsidP="00736B86">
            <w:pPr>
              <w:pStyle w:val="Prrafodelista"/>
              <w:numPr>
                <w:ilvl w:val="0"/>
                <w:numId w:val="35"/>
              </w:numPr>
              <w:suppressAutoHyphens/>
              <w:autoSpaceDE w:val="0"/>
              <w:autoSpaceDN w:val="0"/>
              <w:adjustRightInd w:val="0"/>
              <w:spacing w:line="256" w:lineRule="auto"/>
              <w:jc w:val="both"/>
              <w:rPr>
                <w:rFonts w:ascii="Bierstadt Display" w:eastAsia="Arial Unicode MS" w:hAnsi="Bierstadt Display" w:cs="Calibri"/>
              </w:rPr>
            </w:pPr>
            <w:r w:rsidRPr="006864D0">
              <w:rPr>
                <w:rFonts w:ascii="Bierstadt Display" w:eastAsia="Arial Unicode MS" w:hAnsi="Bierstadt Display" w:cs="Calibri"/>
              </w:rPr>
              <w:t xml:space="preserve">El sistema notifica que los datos se han registrados correctamente. </w:t>
            </w:r>
          </w:p>
          <w:p w14:paraId="2665A1D0" w14:textId="77777777" w:rsidR="004E2797" w:rsidRPr="006864D0" w:rsidRDefault="004E2797" w:rsidP="00736B86">
            <w:pPr>
              <w:pStyle w:val="Prrafodelista"/>
              <w:numPr>
                <w:ilvl w:val="1"/>
                <w:numId w:val="36"/>
              </w:numPr>
              <w:autoSpaceDE w:val="0"/>
              <w:autoSpaceDN w:val="0"/>
              <w:adjustRightInd w:val="0"/>
              <w:spacing w:line="256" w:lineRule="auto"/>
              <w:jc w:val="both"/>
              <w:rPr>
                <w:rFonts w:ascii="Bierstadt Display" w:eastAsia="Arial Unicode MS" w:hAnsi="Bierstadt Display" w:cs="Calibri"/>
                <w:color w:val="0000FF"/>
              </w:rPr>
            </w:pPr>
            <w:r w:rsidRPr="006864D0">
              <w:rPr>
                <w:rFonts w:ascii="Bierstadt Display" w:hAnsi="Bierstadt Display" w:cs="Calibri"/>
                <w:b/>
              </w:rPr>
              <w:t>RESULTADOS:</w:t>
            </w:r>
          </w:p>
          <w:p w14:paraId="23FD7870" w14:textId="77777777" w:rsidR="004E2797" w:rsidRPr="006864D0" w:rsidRDefault="004E2797" w:rsidP="00736B86">
            <w:pPr>
              <w:pStyle w:val="Prrafodelista"/>
              <w:numPr>
                <w:ilvl w:val="0"/>
                <w:numId w:val="35"/>
              </w:numPr>
              <w:suppressAutoHyphens/>
              <w:autoSpaceDE w:val="0"/>
              <w:autoSpaceDN w:val="0"/>
              <w:adjustRightInd w:val="0"/>
              <w:spacing w:line="256" w:lineRule="auto"/>
              <w:jc w:val="both"/>
              <w:rPr>
                <w:rFonts w:ascii="Bierstadt Display" w:hAnsi="Bierstadt Display" w:cs="Calibri"/>
                <w:b/>
              </w:rPr>
            </w:pPr>
            <w:r w:rsidRPr="006864D0">
              <w:rPr>
                <w:rFonts w:ascii="Bierstadt Display" w:eastAsia="Arial Unicode MS" w:hAnsi="Bierstadt Display" w:cs="Calibri"/>
              </w:rPr>
              <w:t>Los datos del empleado se han registrados correctamente.</w:t>
            </w:r>
          </w:p>
        </w:tc>
      </w:tr>
      <w:tr w:rsidR="004E2797" w:rsidRPr="006864D0" w14:paraId="153E1EB3" w14:textId="77777777" w:rsidTr="005B22D6">
        <w:trPr>
          <w:trHeight w:val="2470"/>
          <w:jc w:val="center"/>
        </w:trPr>
        <w:tc>
          <w:tcPr>
            <w:tcW w:w="1134" w:type="dxa"/>
            <w:tcBorders>
              <w:top w:val="single" w:sz="4" w:space="0" w:color="auto"/>
              <w:left w:val="single" w:sz="4" w:space="0" w:color="auto"/>
              <w:bottom w:val="single" w:sz="4" w:space="0" w:color="auto"/>
              <w:right w:val="single" w:sz="4" w:space="0" w:color="auto"/>
            </w:tcBorders>
          </w:tcPr>
          <w:p w14:paraId="4469F749" w14:textId="77777777" w:rsidR="004E2797" w:rsidRPr="006864D0" w:rsidRDefault="004E2797" w:rsidP="005B22D6">
            <w:pPr>
              <w:autoSpaceDE w:val="0"/>
              <w:autoSpaceDN w:val="0"/>
              <w:adjustRightInd w:val="0"/>
              <w:spacing w:line="256" w:lineRule="auto"/>
              <w:jc w:val="both"/>
              <w:rPr>
                <w:rFonts w:ascii="Bierstadt Display" w:hAnsi="Bierstadt Display" w:cs="Calibri"/>
                <w:lang w:eastAsia="es-ES"/>
              </w:rPr>
            </w:pPr>
            <w:r w:rsidRPr="006864D0">
              <w:rPr>
                <w:rFonts w:ascii="Bierstadt Display" w:eastAsia="Arial Unicode MS" w:hAnsi="Bierstadt Display" w:cs="Calibri"/>
              </w:rPr>
              <w:t>ES-1.2</w:t>
            </w:r>
          </w:p>
          <w:p w14:paraId="304094A5" w14:textId="77777777" w:rsidR="004E2797" w:rsidRPr="006864D0" w:rsidRDefault="004E2797" w:rsidP="005B22D6">
            <w:pPr>
              <w:autoSpaceDE w:val="0"/>
              <w:autoSpaceDN w:val="0"/>
              <w:adjustRightInd w:val="0"/>
              <w:spacing w:line="256" w:lineRule="auto"/>
              <w:jc w:val="both"/>
              <w:rPr>
                <w:rFonts w:ascii="Bierstadt Display" w:hAnsi="Bierstadt Display" w:cs="Calibri"/>
                <w:lang w:eastAsia="es-ES"/>
              </w:rPr>
            </w:pPr>
          </w:p>
          <w:p w14:paraId="389351B6" w14:textId="77777777" w:rsidR="004E2797" w:rsidRPr="006864D0" w:rsidRDefault="004E2797" w:rsidP="005B22D6">
            <w:pPr>
              <w:autoSpaceDE w:val="0"/>
              <w:autoSpaceDN w:val="0"/>
              <w:adjustRightInd w:val="0"/>
              <w:spacing w:line="256" w:lineRule="auto"/>
              <w:jc w:val="both"/>
              <w:rPr>
                <w:rFonts w:ascii="Bierstadt Display" w:hAnsi="Bierstadt Display" w:cs="Calibri"/>
                <w:lang w:eastAsia="es-ES"/>
              </w:rPr>
            </w:pPr>
          </w:p>
        </w:tc>
        <w:tc>
          <w:tcPr>
            <w:tcW w:w="9209" w:type="dxa"/>
            <w:gridSpan w:val="3"/>
            <w:tcBorders>
              <w:top w:val="single" w:sz="4" w:space="0" w:color="auto"/>
              <w:left w:val="single" w:sz="4" w:space="0" w:color="auto"/>
              <w:bottom w:val="single" w:sz="4" w:space="0" w:color="auto"/>
              <w:right w:val="single" w:sz="4" w:space="0" w:color="auto"/>
            </w:tcBorders>
            <w:vAlign w:val="center"/>
            <w:hideMark/>
          </w:tcPr>
          <w:p w14:paraId="06B28FCF" w14:textId="77777777" w:rsidR="004E2797" w:rsidRPr="006864D0" w:rsidRDefault="004E2797" w:rsidP="005B22D6">
            <w:pPr>
              <w:autoSpaceDE w:val="0"/>
              <w:autoSpaceDN w:val="0"/>
              <w:adjustRightInd w:val="0"/>
              <w:spacing w:line="256" w:lineRule="auto"/>
              <w:jc w:val="both"/>
              <w:rPr>
                <w:rFonts w:ascii="Bierstadt Display" w:eastAsia="Arial Unicode MS" w:hAnsi="Bierstadt Display" w:cs="Calibri"/>
                <w:color w:val="0000FF"/>
              </w:rPr>
            </w:pPr>
            <w:r w:rsidRPr="006864D0">
              <w:rPr>
                <w:rFonts w:ascii="Bierstadt Display" w:hAnsi="Bierstadt Display" w:cs="Calibri"/>
                <w:b/>
                <w:bCs/>
              </w:rPr>
              <w:t xml:space="preserve">DESCRIPCIÓN: </w:t>
            </w:r>
            <w:r w:rsidRPr="006864D0">
              <w:rPr>
                <w:rFonts w:ascii="Bierstadt Display" w:eastAsia="Arial Unicode MS" w:hAnsi="Bierstadt Display" w:cs="Calibri"/>
              </w:rPr>
              <w:t>Actualización de datos fallido por error en el ingreso de datos.</w:t>
            </w:r>
          </w:p>
          <w:p w14:paraId="0B439FC4" w14:textId="77777777" w:rsidR="004E2797" w:rsidRPr="006864D0" w:rsidRDefault="004E2797" w:rsidP="005B22D6">
            <w:pPr>
              <w:autoSpaceDE w:val="0"/>
              <w:autoSpaceDN w:val="0"/>
              <w:adjustRightInd w:val="0"/>
              <w:spacing w:line="256" w:lineRule="auto"/>
              <w:jc w:val="both"/>
              <w:rPr>
                <w:rFonts w:ascii="Bierstadt Display" w:eastAsia="Arial Unicode MS" w:hAnsi="Bierstadt Display" w:cs="Calibri"/>
                <w:color w:val="0000FF"/>
              </w:rPr>
            </w:pPr>
            <w:r w:rsidRPr="006864D0">
              <w:rPr>
                <w:rFonts w:ascii="Bierstadt Display" w:hAnsi="Bierstadt Display" w:cs="Calibri"/>
                <w:b/>
                <w:bCs/>
              </w:rPr>
              <w:t>SUPOSICIONES/ASUNCIONES</w:t>
            </w:r>
            <w:r w:rsidRPr="006864D0">
              <w:rPr>
                <w:rFonts w:ascii="Bierstadt Display" w:eastAsia="Arial Unicode MS" w:hAnsi="Bierstadt Display" w:cs="Calibri"/>
                <w:color w:val="0000FF"/>
              </w:rPr>
              <w:t>:</w:t>
            </w:r>
          </w:p>
          <w:p w14:paraId="3C54D215" w14:textId="77777777" w:rsidR="004E2797" w:rsidRPr="006864D0" w:rsidRDefault="004E2797" w:rsidP="00736B86">
            <w:pPr>
              <w:pStyle w:val="Prrafodelista"/>
              <w:numPr>
                <w:ilvl w:val="0"/>
                <w:numId w:val="33"/>
              </w:numPr>
              <w:suppressAutoHyphens/>
              <w:autoSpaceDE w:val="0"/>
              <w:autoSpaceDN w:val="0"/>
              <w:adjustRightInd w:val="0"/>
              <w:spacing w:line="256" w:lineRule="auto"/>
              <w:jc w:val="both"/>
              <w:rPr>
                <w:rFonts w:ascii="Bierstadt Display" w:eastAsia="Arial Unicode MS" w:hAnsi="Bierstadt Display" w:cs="Calibri"/>
              </w:rPr>
            </w:pPr>
            <w:r w:rsidRPr="006864D0">
              <w:rPr>
                <w:rFonts w:ascii="Bierstadt Display" w:eastAsia="Arial Unicode MS" w:hAnsi="Bierstadt Display" w:cs="Calibri"/>
              </w:rPr>
              <w:t>El administrador se autentica correctamente y accede al sistema.</w:t>
            </w:r>
          </w:p>
          <w:p w14:paraId="1D0C4C18" w14:textId="77777777" w:rsidR="004E2797" w:rsidRPr="006864D0" w:rsidRDefault="004E2797" w:rsidP="00736B86">
            <w:pPr>
              <w:pStyle w:val="Prrafodelista"/>
              <w:numPr>
                <w:ilvl w:val="0"/>
                <w:numId w:val="33"/>
              </w:numPr>
              <w:suppressAutoHyphens/>
              <w:autoSpaceDE w:val="0"/>
              <w:autoSpaceDN w:val="0"/>
              <w:adjustRightInd w:val="0"/>
              <w:spacing w:line="256" w:lineRule="auto"/>
              <w:jc w:val="both"/>
              <w:rPr>
                <w:rFonts w:ascii="Bierstadt Display" w:eastAsia="Arial Unicode MS" w:hAnsi="Bierstadt Display" w:cs="Calibri"/>
              </w:rPr>
            </w:pPr>
            <w:r w:rsidRPr="006864D0">
              <w:rPr>
                <w:rFonts w:ascii="Bierstadt Display" w:eastAsia="Arial Unicode MS" w:hAnsi="Bierstadt Display" w:cs="Calibri"/>
              </w:rPr>
              <w:t>El administrador ingresa la información del control en los campos correspondientes.</w:t>
            </w:r>
          </w:p>
          <w:p w14:paraId="7BCFEDBC" w14:textId="77777777" w:rsidR="004E2797" w:rsidRPr="006864D0" w:rsidRDefault="004E2797" w:rsidP="00736B86">
            <w:pPr>
              <w:pStyle w:val="Prrafodelista"/>
              <w:numPr>
                <w:ilvl w:val="0"/>
                <w:numId w:val="33"/>
              </w:numPr>
              <w:suppressAutoHyphens/>
              <w:autoSpaceDE w:val="0"/>
              <w:autoSpaceDN w:val="0"/>
              <w:adjustRightInd w:val="0"/>
              <w:spacing w:line="256" w:lineRule="auto"/>
              <w:jc w:val="both"/>
              <w:rPr>
                <w:rFonts w:ascii="Bierstadt Display" w:eastAsia="Arial Unicode MS" w:hAnsi="Bierstadt Display" w:cs="Calibri"/>
              </w:rPr>
            </w:pPr>
            <w:r w:rsidRPr="006864D0">
              <w:rPr>
                <w:rFonts w:ascii="Bierstadt Display" w:eastAsia="Arial Unicode MS" w:hAnsi="Bierstadt Display" w:cs="Calibri"/>
              </w:rPr>
              <w:t>El administrador envía los datos al sistema.</w:t>
            </w:r>
          </w:p>
          <w:p w14:paraId="72E04E43" w14:textId="77777777" w:rsidR="004E2797" w:rsidRPr="006864D0" w:rsidRDefault="004E2797" w:rsidP="00736B86">
            <w:pPr>
              <w:pStyle w:val="Prrafodelista"/>
              <w:numPr>
                <w:ilvl w:val="0"/>
                <w:numId w:val="33"/>
              </w:numPr>
              <w:suppressAutoHyphens/>
              <w:autoSpaceDE w:val="0"/>
              <w:autoSpaceDN w:val="0"/>
              <w:adjustRightInd w:val="0"/>
              <w:spacing w:line="256" w:lineRule="auto"/>
              <w:jc w:val="both"/>
              <w:rPr>
                <w:rFonts w:ascii="Bierstadt Display" w:eastAsia="Arial Unicode MS" w:hAnsi="Bierstadt Display" w:cs="Calibri"/>
              </w:rPr>
            </w:pPr>
            <w:r w:rsidRPr="006864D0">
              <w:rPr>
                <w:rFonts w:ascii="Bierstadt Display" w:eastAsia="Arial Unicode MS" w:hAnsi="Bierstadt Display" w:cs="Calibri"/>
              </w:rPr>
              <w:t>El sistema notifica que los datos no han sido registrados por error en el ingreso de los datos.</w:t>
            </w:r>
          </w:p>
          <w:p w14:paraId="2227620B" w14:textId="77777777" w:rsidR="004E2797" w:rsidRPr="006864D0" w:rsidRDefault="004E2797" w:rsidP="005B22D6">
            <w:pPr>
              <w:autoSpaceDE w:val="0"/>
              <w:autoSpaceDN w:val="0"/>
              <w:adjustRightInd w:val="0"/>
              <w:spacing w:line="256" w:lineRule="auto"/>
              <w:jc w:val="both"/>
              <w:rPr>
                <w:rFonts w:ascii="Bierstadt Display" w:eastAsia="Arial Unicode MS" w:hAnsi="Bierstadt Display" w:cs="Calibri"/>
                <w:color w:val="0000FF"/>
              </w:rPr>
            </w:pPr>
            <w:r w:rsidRPr="006864D0">
              <w:rPr>
                <w:rFonts w:ascii="Bierstadt Display" w:hAnsi="Bierstadt Display" w:cs="Calibri"/>
                <w:b/>
              </w:rPr>
              <w:t>RESULTADOS:</w:t>
            </w:r>
          </w:p>
          <w:p w14:paraId="5BE903A8" w14:textId="77777777" w:rsidR="004E2797" w:rsidRPr="006864D0" w:rsidRDefault="004E2797" w:rsidP="00736B86">
            <w:pPr>
              <w:pStyle w:val="Prrafodelista"/>
              <w:numPr>
                <w:ilvl w:val="0"/>
                <w:numId w:val="27"/>
              </w:numPr>
              <w:suppressAutoHyphens/>
              <w:autoSpaceDE w:val="0"/>
              <w:autoSpaceDN w:val="0"/>
              <w:adjustRightInd w:val="0"/>
              <w:spacing w:line="256" w:lineRule="auto"/>
              <w:jc w:val="both"/>
              <w:rPr>
                <w:rFonts w:ascii="Bierstadt Display" w:hAnsi="Bierstadt Display" w:cs="Calibri"/>
                <w:b/>
              </w:rPr>
            </w:pPr>
            <w:r w:rsidRPr="006864D0">
              <w:rPr>
                <w:rFonts w:ascii="Bierstadt Display" w:eastAsia="Arial Unicode MS" w:hAnsi="Bierstadt Display" w:cs="Calibri"/>
              </w:rPr>
              <w:t>Los datos del empleado no han sido registrados en el sistema por datos ingresados incorrectamente.</w:t>
            </w:r>
          </w:p>
        </w:tc>
      </w:tr>
      <w:tr w:rsidR="004E2797" w:rsidRPr="006864D0" w14:paraId="7ECE7B2F" w14:textId="77777777" w:rsidTr="005B22D6">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0B2C6444" w14:textId="77777777" w:rsidR="004E2797" w:rsidRPr="006864D0" w:rsidRDefault="004E2797" w:rsidP="005B22D6">
            <w:pPr>
              <w:spacing w:line="256" w:lineRule="auto"/>
              <w:jc w:val="both"/>
              <w:rPr>
                <w:rFonts w:ascii="Bierstadt Display" w:hAnsi="Bierstadt Display" w:cs="Calibri"/>
                <w:bCs/>
              </w:rPr>
            </w:pPr>
            <w:r w:rsidRPr="006864D0">
              <w:rPr>
                <w:rFonts w:ascii="Bierstadt Display" w:hAnsi="Bierstadt Display" w:cs="Calibri"/>
                <w:b/>
              </w:rPr>
              <w:t xml:space="preserve">RIESGOS: </w:t>
            </w:r>
          </w:p>
          <w:p w14:paraId="410F30C3" w14:textId="77777777" w:rsidR="004E2797" w:rsidRPr="006864D0" w:rsidRDefault="004E2797" w:rsidP="00736B86">
            <w:pPr>
              <w:pStyle w:val="Prrafodelista"/>
              <w:numPr>
                <w:ilvl w:val="0"/>
                <w:numId w:val="27"/>
              </w:numPr>
              <w:spacing w:line="256" w:lineRule="auto"/>
              <w:jc w:val="both"/>
              <w:rPr>
                <w:rFonts w:ascii="Bierstadt Display" w:hAnsi="Bierstadt Display" w:cs="Calibri"/>
                <w:b/>
              </w:rPr>
            </w:pPr>
            <w:r w:rsidRPr="006864D0">
              <w:rPr>
                <w:rFonts w:ascii="Bierstadt Display" w:hAnsi="Bierstadt Display" w:cs="Calibri"/>
                <w:bCs/>
              </w:rPr>
              <w:t>Imposibilidad de actualizar empleado por datos erróneos.</w:t>
            </w:r>
          </w:p>
        </w:tc>
      </w:tr>
      <w:tr w:rsidR="004E2797" w:rsidRPr="006864D0" w14:paraId="2EC44093" w14:textId="77777777" w:rsidTr="005B22D6">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5258ABD1" w14:textId="77777777" w:rsidR="004E2797" w:rsidRPr="006864D0" w:rsidRDefault="004E2797" w:rsidP="005B22D6">
            <w:pPr>
              <w:spacing w:line="256" w:lineRule="auto"/>
              <w:jc w:val="both"/>
              <w:rPr>
                <w:rFonts w:ascii="Bierstadt Display" w:hAnsi="Bierstadt Display" w:cs="Calibri"/>
                <w:b/>
              </w:rPr>
            </w:pPr>
            <w:r w:rsidRPr="006864D0">
              <w:rPr>
                <w:rFonts w:ascii="Bierstadt Display" w:hAnsi="Bierstadt Display" w:cs="Calibri"/>
                <w:b/>
              </w:rPr>
              <w:t xml:space="preserve">PROTOTIPO EXPLORATORIO: </w:t>
            </w:r>
            <w:r w:rsidRPr="006864D0">
              <w:rPr>
                <w:rFonts w:ascii="Bierstadt Display" w:hAnsi="Bierstadt Display" w:cs="Calibri"/>
                <w:bCs/>
              </w:rPr>
              <w:t>N/A</w:t>
            </w:r>
          </w:p>
        </w:tc>
      </w:tr>
    </w:tbl>
    <w:p w14:paraId="39EE2477" w14:textId="77777777" w:rsidR="004E2797" w:rsidRPr="000C41D4" w:rsidRDefault="004E2797" w:rsidP="004E2797">
      <w:pPr>
        <w:rPr>
          <w:rFonts w:ascii="Bierstadt Display" w:hAnsi="Bierstadt Display"/>
        </w:rPr>
      </w:pPr>
    </w:p>
    <w:p w14:paraId="296D35DB" w14:textId="52C01A30" w:rsidR="004E2797" w:rsidRPr="000C41D4" w:rsidRDefault="004E2797" w:rsidP="004E2797">
      <w:pPr>
        <w:spacing w:line="259" w:lineRule="auto"/>
        <w:rPr>
          <w:rFonts w:ascii="Bierstadt Display" w:hAnsi="Bierstadt Display"/>
        </w:rPr>
      </w:pPr>
    </w:p>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72"/>
        <w:gridCol w:w="1583"/>
        <w:gridCol w:w="3861"/>
      </w:tblGrid>
      <w:tr w:rsidR="004E2797" w:rsidRPr="006864D0" w14:paraId="3F5FF50E" w14:textId="77777777" w:rsidTr="005B22D6">
        <w:trPr>
          <w:trHeight w:val="708"/>
          <w:tblHeader/>
          <w:jc w:val="center"/>
        </w:trPr>
        <w:tc>
          <w:tcPr>
            <w:tcW w:w="4903"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5DB7CA87" w14:textId="77777777" w:rsidR="004E2797" w:rsidRPr="006864D0" w:rsidRDefault="004E2797" w:rsidP="005B22D6">
            <w:pPr>
              <w:spacing w:line="256" w:lineRule="auto"/>
              <w:jc w:val="both"/>
              <w:rPr>
                <w:rFonts w:ascii="Bierstadt Display" w:hAnsi="Bierstadt Display" w:cs="Calibri"/>
                <w:b/>
              </w:rPr>
            </w:pPr>
            <w:r w:rsidRPr="006864D0">
              <w:rPr>
                <w:rFonts w:ascii="Bierstadt Display" w:hAnsi="Bierstadt Display" w:cs="Calibri"/>
                <w:b/>
              </w:rPr>
              <w:t>IDENTIFICADOR CASO DE USO:</w:t>
            </w:r>
          </w:p>
          <w:p w14:paraId="6EE1912E" w14:textId="77777777" w:rsidR="004E2797" w:rsidRPr="006864D0" w:rsidRDefault="004E2797" w:rsidP="005B22D6">
            <w:pPr>
              <w:spacing w:line="256" w:lineRule="auto"/>
              <w:jc w:val="both"/>
              <w:rPr>
                <w:rFonts w:ascii="Bierstadt Display" w:hAnsi="Bierstadt Display" w:cs="Calibri"/>
                <w:b/>
              </w:rPr>
            </w:pPr>
            <w:r w:rsidRPr="006864D0">
              <w:rPr>
                <w:rFonts w:ascii="Bierstadt Display" w:hAnsi="Bierstadt Display" w:cs="Calibri"/>
                <w:b/>
              </w:rPr>
              <w:t>CU-28</w:t>
            </w:r>
          </w:p>
        </w:tc>
        <w:tc>
          <w:tcPr>
            <w:tcW w:w="5440"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5E8B8061" w14:textId="77777777" w:rsidR="004E2797" w:rsidRPr="006864D0" w:rsidRDefault="004E2797" w:rsidP="005B22D6">
            <w:pPr>
              <w:spacing w:line="256" w:lineRule="auto"/>
              <w:jc w:val="both"/>
              <w:rPr>
                <w:rFonts w:ascii="Bierstadt Display" w:hAnsi="Bierstadt Display" w:cs="Calibri"/>
                <w:b/>
              </w:rPr>
            </w:pPr>
            <w:r w:rsidRPr="006864D0">
              <w:rPr>
                <w:rFonts w:ascii="Bierstadt Display" w:hAnsi="Bierstadt Display" w:cs="Calibri"/>
                <w:b/>
              </w:rPr>
              <w:t>NOMBRE:</w:t>
            </w:r>
          </w:p>
          <w:p w14:paraId="28C8EE05" w14:textId="77777777" w:rsidR="004E2797" w:rsidRPr="006864D0" w:rsidRDefault="004E2797" w:rsidP="005B22D6">
            <w:pPr>
              <w:spacing w:line="256" w:lineRule="auto"/>
              <w:jc w:val="both"/>
              <w:rPr>
                <w:rFonts w:ascii="Bierstadt Display" w:hAnsi="Bierstadt Display" w:cs="Calibri"/>
              </w:rPr>
            </w:pPr>
            <w:r w:rsidRPr="006864D0">
              <w:rPr>
                <w:rFonts w:ascii="Bierstadt Display" w:hAnsi="Bierstadt Display" w:cs="Calibri"/>
              </w:rPr>
              <w:t>Gestión de activos</w:t>
            </w:r>
          </w:p>
        </w:tc>
      </w:tr>
      <w:tr w:rsidR="004E2797" w:rsidRPr="006864D0" w14:paraId="53ED91E6" w14:textId="77777777" w:rsidTr="005B22D6">
        <w:trPr>
          <w:trHeight w:val="407"/>
          <w:jc w:val="center"/>
        </w:trPr>
        <w:tc>
          <w:tcPr>
            <w:tcW w:w="6485" w:type="dxa"/>
            <w:gridSpan w:val="3"/>
            <w:tcBorders>
              <w:top w:val="single" w:sz="4" w:space="0" w:color="auto"/>
              <w:left w:val="single" w:sz="4" w:space="0" w:color="auto"/>
              <w:bottom w:val="single" w:sz="4" w:space="0" w:color="auto"/>
              <w:right w:val="single" w:sz="4" w:space="0" w:color="auto"/>
            </w:tcBorders>
            <w:vAlign w:val="center"/>
            <w:hideMark/>
          </w:tcPr>
          <w:p w14:paraId="5F48FF9D" w14:textId="77777777" w:rsidR="004E2797" w:rsidRPr="006864D0" w:rsidRDefault="004E2797" w:rsidP="005B22D6">
            <w:pPr>
              <w:spacing w:line="256" w:lineRule="auto"/>
              <w:jc w:val="both"/>
              <w:rPr>
                <w:rFonts w:ascii="Bierstadt Display" w:hAnsi="Bierstadt Display" w:cs="Calibri"/>
                <w:b/>
              </w:rPr>
            </w:pPr>
            <w:r w:rsidRPr="006864D0">
              <w:rPr>
                <w:rFonts w:ascii="Bierstadt Display" w:hAnsi="Bierstadt Display" w:cs="Calibri"/>
                <w:b/>
              </w:rPr>
              <w:t xml:space="preserve">COMPLEJIDAD: </w:t>
            </w:r>
            <w:r w:rsidRPr="006864D0">
              <w:rPr>
                <w:rFonts w:ascii="Bierstadt Display" w:eastAsia="Arial Unicode MS" w:hAnsi="Bierstadt Display" w:cs="Calibri"/>
              </w:rPr>
              <w:t>Alta</w:t>
            </w:r>
          </w:p>
        </w:tc>
        <w:tc>
          <w:tcPr>
            <w:tcW w:w="3858" w:type="dxa"/>
            <w:tcBorders>
              <w:top w:val="single" w:sz="4" w:space="0" w:color="auto"/>
              <w:left w:val="single" w:sz="4" w:space="0" w:color="auto"/>
              <w:bottom w:val="single" w:sz="4" w:space="0" w:color="auto"/>
              <w:right w:val="single" w:sz="4" w:space="0" w:color="auto"/>
            </w:tcBorders>
            <w:vAlign w:val="center"/>
            <w:hideMark/>
          </w:tcPr>
          <w:p w14:paraId="0E830899" w14:textId="77777777" w:rsidR="004E2797" w:rsidRPr="006864D0" w:rsidRDefault="004E2797" w:rsidP="005B22D6">
            <w:pPr>
              <w:spacing w:line="256" w:lineRule="auto"/>
              <w:jc w:val="both"/>
              <w:rPr>
                <w:rFonts w:ascii="Bierstadt Display" w:hAnsi="Bierstadt Display" w:cs="Calibri"/>
                <w:b/>
              </w:rPr>
            </w:pPr>
            <w:r w:rsidRPr="006864D0">
              <w:rPr>
                <w:rFonts w:ascii="Bierstadt Display" w:hAnsi="Bierstadt Display" w:cs="Calibri"/>
                <w:b/>
              </w:rPr>
              <w:t xml:space="preserve">PRIORIDAD: </w:t>
            </w:r>
            <w:r w:rsidRPr="006864D0">
              <w:rPr>
                <w:rFonts w:ascii="Bierstadt Display" w:eastAsia="Arial Unicode MS" w:hAnsi="Bierstadt Display" w:cs="Calibri"/>
              </w:rPr>
              <w:t>Media</w:t>
            </w:r>
          </w:p>
        </w:tc>
      </w:tr>
      <w:tr w:rsidR="004E2797" w:rsidRPr="006864D0" w14:paraId="7B2B0BBF" w14:textId="77777777" w:rsidTr="005B22D6">
        <w:trPr>
          <w:trHeight w:val="434"/>
          <w:jc w:val="center"/>
        </w:trPr>
        <w:tc>
          <w:tcPr>
            <w:tcW w:w="10343" w:type="dxa"/>
            <w:gridSpan w:val="4"/>
            <w:tcBorders>
              <w:top w:val="single" w:sz="4" w:space="0" w:color="auto"/>
              <w:left w:val="single" w:sz="4" w:space="0" w:color="auto"/>
              <w:bottom w:val="single" w:sz="4" w:space="0" w:color="auto"/>
              <w:right w:val="single" w:sz="4" w:space="0" w:color="auto"/>
            </w:tcBorders>
            <w:hideMark/>
          </w:tcPr>
          <w:p w14:paraId="5C0306DC" w14:textId="77777777" w:rsidR="004E2797" w:rsidRPr="006864D0" w:rsidRDefault="004E2797" w:rsidP="005B22D6">
            <w:pPr>
              <w:spacing w:line="256" w:lineRule="auto"/>
              <w:jc w:val="both"/>
              <w:rPr>
                <w:rFonts w:ascii="Bierstadt Display" w:hAnsi="Bierstadt Display" w:cs="Calibri"/>
                <w:b/>
              </w:rPr>
            </w:pPr>
            <w:r w:rsidRPr="006864D0">
              <w:rPr>
                <w:rFonts w:ascii="Bierstadt Display" w:hAnsi="Bierstadt Display" w:cs="Calibri"/>
                <w:b/>
              </w:rPr>
              <w:t xml:space="preserve">REQUERIMIENTO FUNCIONAL ASOCIADO: </w:t>
            </w:r>
            <w:r w:rsidRPr="006864D0">
              <w:rPr>
                <w:rFonts w:ascii="Bierstadt Display" w:hAnsi="Bierstadt Display" w:cs="Calibri"/>
                <w:bCs/>
              </w:rPr>
              <w:t>RF-28</w:t>
            </w:r>
          </w:p>
        </w:tc>
      </w:tr>
      <w:tr w:rsidR="004E2797" w:rsidRPr="006864D0" w14:paraId="56E982A2" w14:textId="77777777" w:rsidTr="005B22D6">
        <w:trPr>
          <w:trHeight w:val="41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3D6E98D2" w14:textId="77777777" w:rsidR="004E2797" w:rsidRPr="006864D0" w:rsidRDefault="004E2797" w:rsidP="005B22D6">
            <w:pPr>
              <w:spacing w:line="256" w:lineRule="auto"/>
              <w:jc w:val="both"/>
              <w:rPr>
                <w:rFonts w:ascii="Bierstadt Display" w:hAnsi="Bierstadt Display" w:cs="Calibri"/>
              </w:rPr>
            </w:pPr>
            <w:r w:rsidRPr="006864D0">
              <w:rPr>
                <w:rFonts w:ascii="Bierstadt Display" w:hAnsi="Bierstadt Display" w:cs="Calibri"/>
                <w:b/>
              </w:rPr>
              <w:t xml:space="preserve">ACTORES: </w:t>
            </w:r>
            <w:r w:rsidRPr="006864D0">
              <w:rPr>
                <w:rFonts w:ascii="Bierstadt Display" w:hAnsi="Bierstadt Display" w:cs="Calibri"/>
                <w:bCs/>
              </w:rPr>
              <w:t>ACT-4</w:t>
            </w:r>
          </w:p>
        </w:tc>
      </w:tr>
      <w:tr w:rsidR="004E2797" w:rsidRPr="006864D0" w14:paraId="1E4A00B8" w14:textId="77777777" w:rsidTr="005B22D6">
        <w:trPr>
          <w:trHeight w:val="42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57457297" w14:textId="77777777" w:rsidR="004E2797" w:rsidRPr="006864D0" w:rsidRDefault="004E2797" w:rsidP="005B22D6">
            <w:pPr>
              <w:spacing w:line="256" w:lineRule="auto"/>
              <w:jc w:val="both"/>
              <w:rPr>
                <w:rFonts w:ascii="Bierstadt Display" w:hAnsi="Bierstadt Display" w:cs="Calibri"/>
                <w:b/>
              </w:rPr>
            </w:pPr>
            <w:r w:rsidRPr="006864D0">
              <w:rPr>
                <w:rFonts w:ascii="Bierstadt Display" w:hAnsi="Bierstadt Display" w:cs="Calibri"/>
                <w:b/>
              </w:rPr>
              <w:lastRenderedPageBreak/>
              <w:t xml:space="preserve">CASOS DE USO ASOCIADOS: </w:t>
            </w:r>
            <w:r w:rsidRPr="006864D0">
              <w:rPr>
                <w:rFonts w:ascii="Bierstadt Display" w:eastAsia="Arial Unicode MS" w:hAnsi="Bierstadt Display" w:cs="Calibri"/>
              </w:rPr>
              <w:t>CU28</w:t>
            </w:r>
          </w:p>
        </w:tc>
      </w:tr>
      <w:tr w:rsidR="004E2797" w:rsidRPr="006864D0" w14:paraId="615D39BD" w14:textId="77777777" w:rsidTr="005B22D6">
        <w:trPr>
          <w:trHeight w:val="698"/>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180A61F9" w14:textId="77777777" w:rsidR="004E2797" w:rsidRPr="006864D0" w:rsidRDefault="004E2797" w:rsidP="005B22D6">
            <w:pPr>
              <w:spacing w:line="256" w:lineRule="auto"/>
              <w:jc w:val="both"/>
              <w:rPr>
                <w:rFonts w:ascii="Bierstadt Display" w:hAnsi="Bierstadt Display" w:cs="Calibri"/>
                <w:b/>
              </w:rPr>
            </w:pPr>
            <w:r w:rsidRPr="006864D0">
              <w:rPr>
                <w:rFonts w:ascii="Bierstadt Display" w:hAnsi="Bierstadt Display" w:cs="Calibri"/>
                <w:b/>
              </w:rPr>
              <w:t xml:space="preserve">DESCRIPCIÓN: </w:t>
            </w:r>
            <w:r w:rsidRPr="006864D0">
              <w:rPr>
                <w:rFonts w:ascii="Bierstadt Display" w:eastAsia="Arial Unicode MS" w:hAnsi="Bierstadt Display" w:cs="Calibri"/>
              </w:rPr>
              <w:t>El sistema debe permitir la creación, actualización y seguimiento de los activos.</w:t>
            </w:r>
          </w:p>
        </w:tc>
      </w:tr>
      <w:tr w:rsidR="004E2797" w:rsidRPr="006864D0" w14:paraId="4A3D77E8" w14:textId="77777777" w:rsidTr="005B22D6">
        <w:trPr>
          <w:trHeight w:val="964"/>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507CEEE9" w14:textId="77777777" w:rsidR="004E2797" w:rsidRPr="006864D0" w:rsidRDefault="004E2797" w:rsidP="005B22D6">
            <w:pPr>
              <w:spacing w:line="256" w:lineRule="auto"/>
              <w:jc w:val="both"/>
              <w:rPr>
                <w:rFonts w:ascii="Bierstadt Display" w:hAnsi="Bierstadt Display" w:cs="Calibri"/>
                <w:b/>
              </w:rPr>
            </w:pPr>
            <w:r w:rsidRPr="006864D0">
              <w:rPr>
                <w:rFonts w:ascii="Bierstadt Display" w:hAnsi="Bierstadt Display" w:cs="Calibri"/>
                <w:b/>
              </w:rPr>
              <w:t>NOTAS:</w:t>
            </w:r>
          </w:p>
          <w:p w14:paraId="63E64605" w14:textId="77777777" w:rsidR="004E2797" w:rsidRPr="006864D0" w:rsidRDefault="004E2797" w:rsidP="005B22D6">
            <w:pPr>
              <w:spacing w:line="256" w:lineRule="auto"/>
              <w:jc w:val="both"/>
              <w:rPr>
                <w:rFonts w:ascii="Bierstadt Display" w:hAnsi="Bierstadt Display" w:cs="Calibri"/>
                <w:bCs/>
              </w:rPr>
            </w:pPr>
            <w:r w:rsidRPr="006864D0">
              <w:rPr>
                <w:rFonts w:ascii="Bierstadt Display" w:hAnsi="Bierstadt Display" w:cs="Calibri"/>
                <w:bCs/>
              </w:rPr>
              <w:t>El sistema permitirá gestión de los activos con los siguientes campos:</w:t>
            </w:r>
          </w:p>
          <w:p w14:paraId="141924CE" w14:textId="77777777" w:rsidR="004E2797" w:rsidRPr="006864D0" w:rsidRDefault="004E2797" w:rsidP="00736B86">
            <w:pPr>
              <w:pStyle w:val="Prrafodelista"/>
              <w:numPr>
                <w:ilvl w:val="0"/>
                <w:numId w:val="38"/>
              </w:numPr>
              <w:spacing w:line="256" w:lineRule="auto"/>
              <w:jc w:val="both"/>
              <w:rPr>
                <w:rFonts w:ascii="Bierstadt Display" w:hAnsi="Bierstadt Display" w:cs="Calibri"/>
                <w:bCs/>
              </w:rPr>
            </w:pPr>
            <w:r w:rsidRPr="006864D0">
              <w:rPr>
                <w:rFonts w:ascii="Bierstadt Display" w:hAnsi="Bierstadt Display" w:cs="Calibri"/>
                <w:bCs/>
              </w:rPr>
              <w:t>Equipos:</w:t>
            </w:r>
          </w:p>
          <w:p w14:paraId="23A5B766" w14:textId="77777777" w:rsidR="004E2797" w:rsidRPr="006864D0" w:rsidRDefault="004E2797" w:rsidP="00736B86">
            <w:pPr>
              <w:pStyle w:val="Prrafodelista"/>
              <w:numPr>
                <w:ilvl w:val="0"/>
                <w:numId w:val="37"/>
              </w:numPr>
              <w:spacing w:line="256" w:lineRule="auto"/>
              <w:jc w:val="both"/>
              <w:rPr>
                <w:rFonts w:ascii="Bierstadt Display" w:hAnsi="Bierstadt Display" w:cs="Calibri"/>
                <w:bCs/>
              </w:rPr>
            </w:pPr>
            <w:r w:rsidRPr="006864D0">
              <w:rPr>
                <w:rFonts w:ascii="Bierstadt Display" w:hAnsi="Bierstadt Display" w:cs="Calibri"/>
                <w:bCs/>
              </w:rPr>
              <w:t xml:space="preserve">Nombre: </w:t>
            </w:r>
            <w:r w:rsidRPr="006864D0">
              <w:rPr>
                <w:rFonts w:ascii="Bierstadt Display" w:hAnsi="Bierstadt Display" w:cs="Calibri"/>
              </w:rPr>
              <w:t>Tipo de dato STRING</w:t>
            </w:r>
            <w:r w:rsidRPr="006864D0">
              <w:rPr>
                <w:rFonts w:ascii="Bierstadt Display" w:hAnsi="Bierstadt Display" w:cs="Calibri"/>
                <w:bCs/>
              </w:rPr>
              <w:t>, máximo 20 caracteres.</w:t>
            </w:r>
          </w:p>
          <w:p w14:paraId="27797F40" w14:textId="77777777" w:rsidR="004E2797" w:rsidRPr="006864D0" w:rsidRDefault="004E2797" w:rsidP="00736B86">
            <w:pPr>
              <w:pStyle w:val="Prrafodelista"/>
              <w:numPr>
                <w:ilvl w:val="0"/>
                <w:numId w:val="37"/>
              </w:numPr>
              <w:spacing w:line="256" w:lineRule="auto"/>
              <w:jc w:val="both"/>
              <w:rPr>
                <w:rFonts w:ascii="Bierstadt Display" w:hAnsi="Bierstadt Display" w:cs="Calibri"/>
                <w:bCs/>
              </w:rPr>
            </w:pPr>
            <w:r w:rsidRPr="006864D0">
              <w:rPr>
                <w:rFonts w:ascii="Bierstadt Display" w:hAnsi="Bierstadt Display" w:cs="Calibri"/>
                <w:bCs/>
              </w:rPr>
              <w:t>Descripción</w:t>
            </w:r>
            <w:r w:rsidRPr="006864D0">
              <w:rPr>
                <w:rFonts w:ascii="Bierstadt Display" w:hAnsi="Bierstadt Display" w:cs="Calibri"/>
              </w:rPr>
              <w:t xml:space="preserve"> Tipo de dato STRING</w:t>
            </w:r>
            <w:r w:rsidRPr="006864D0">
              <w:rPr>
                <w:rFonts w:ascii="Bierstadt Display" w:hAnsi="Bierstadt Display" w:cs="Calibri"/>
                <w:bCs/>
              </w:rPr>
              <w:t>, máximo 20 caracteres.</w:t>
            </w:r>
          </w:p>
          <w:p w14:paraId="7B1380C1" w14:textId="77777777" w:rsidR="004E2797" w:rsidRPr="006864D0" w:rsidRDefault="004E2797" w:rsidP="00736B86">
            <w:pPr>
              <w:pStyle w:val="Prrafodelista"/>
              <w:numPr>
                <w:ilvl w:val="0"/>
                <w:numId w:val="37"/>
              </w:numPr>
              <w:spacing w:line="256" w:lineRule="auto"/>
              <w:jc w:val="both"/>
              <w:rPr>
                <w:rFonts w:ascii="Bierstadt Display" w:hAnsi="Bierstadt Display" w:cs="Calibri"/>
                <w:bCs/>
              </w:rPr>
            </w:pPr>
            <w:r w:rsidRPr="006864D0">
              <w:rPr>
                <w:rFonts w:ascii="Bierstadt Display" w:hAnsi="Bierstadt Display" w:cs="Calibri"/>
                <w:bCs/>
              </w:rPr>
              <w:t xml:space="preserve">Número de serie: </w:t>
            </w:r>
            <w:r w:rsidRPr="006864D0">
              <w:rPr>
                <w:rFonts w:ascii="Bierstadt Display" w:hAnsi="Bierstadt Display" w:cs="Calibri"/>
              </w:rPr>
              <w:t>Tipo de dato STRING</w:t>
            </w:r>
            <w:r w:rsidRPr="006864D0">
              <w:rPr>
                <w:rFonts w:ascii="Bierstadt Display" w:hAnsi="Bierstadt Display" w:cs="Calibri"/>
                <w:bCs/>
              </w:rPr>
              <w:t>, máximo 20 caracteres</w:t>
            </w:r>
          </w:p>
          <w:p w14:paraId="363F6965" w14:textId="77777777" w:rsidR="004E2797" w:rsidRPr="006864D0" w:rsidRDefault="004E2797" w:rsidP="00736B86">
            <w:pPr>
              <w:pStyle w:val="Prrafodelista"/>
              <w:numPr>
                <w:ilvl w:val="0"/>
                <w:numId w:val="37"/>
              </w:numPr>
              <w:spacing w:line="256" w:lineRule="auto"/>
              <w:jc w:val="both"/>
              <w:rPr>
                <w:rFonts w:ascii="Bierstadt Display" w:hAnsi="Bierstadt Display" w:cs="Calibri"/>
                <w:bCs/>
              </w:rPr>
            </w:pPr>
            <w:r w:rsidRPr="006864D0">
              <w:rPr>
                <w:rFonts w:ascii="Bierstadt Display" w:hAnsi="Bierstadt Display" w:cs="Calibri"/>
                <w:bCs/>
              </w:rPr>
              <w:t xml:space="preserve">Valor: </w:t>
            </w:r>
            <w:r w:rsidRPr="006864D0">
              <w:rPr>
                <w:rFonts w:ascii="Bierstadt Display" w:hAnsi="Bierstadt Display" w:cs="Calibri"/>
              </w:rPr>
              <w:t>Tipo de dato STRING</w:t>
            </w:r>
            <w:r w:rsidRPr="006864D0">
              <w:rPr>
                <w:rFonts w:ascii="Bierstadt Display" w:hAnsi="Bierstadt Display" w:cs="Calibri"/>
                <w:bCs/>
              </w:rPr>
              <w:t>, máximo 10 caracteres numéricos.</w:t>
            </w:r>
          </w:p>
          <w:p w14:paraId="39BB1624" w14:textId="77777777" w:rsidR="004E2797" w:rsidRPr="006864D0" w:rsidRDefault="004E2797" w:rsidP="00736B86">
            <w:pPr>
              <w:pStyle w:val="Prrafodelista"/>
              <w:numPr>
                <w:ilvl w:val="0"/>
                <w:numId w:val="37"/>
              </w:numPr>
              <w:spacing w:line="256" w:lineRule="auto"/>
              <w:jc w:val="both"/>
              <w:rPr>
                <w:rFonts w:ascii="Bierstadt Display" w:hAnsi="Bierstadt Display" w:cs="Calibri"/>
                <w:bCs/>
              </w:rPr>
            </w:pPr>
            <w:r w:rsidRPr="006864D0">
              <w:rPr>
                <w:rFonts w:ascii="Bierstadt Display" w:hAnsi="Bierstadt Display" w:cs="Calibri"/>
                <w:bCs/>
              </w:rPr>
              <w:t xml:space="preserve">Vida Útil: </w:t>
            </w:r>
            <w:r w:rsidRPr="006864D0">
              <w:rPr>
                <w:rFonts w:ascii="Bierstadt Display" w:hAnsi="Bierstadt Display" w:cs="Calibri"/>
              </w:rPr>
              <w:t>Tipo de dato STRING</w:t>
            </w:r>
            <w:r w:rsidRPr="006864D0">
              <w:rPr>
                <w:rFonts w:ascii="Bierstadt Display" w:hAnsi="Bierstadt Display" w:cs="Calibri"/>
                <w:bCs/>
              </w:rPr>
              <w:t>, máximo 10 caracteres</w:t>
            </w:r>
          </w:p>
          <w:p w14:paraId="594D43BC" w14:textId="77777777" w:rsidR="004E2797" w:rsidRPr="006864D0" w:rsidRDefault="004E2797" w:rsidP="005B22D6">
            <w:pPr>
              <w:spacing w:line="256" w:lineRule="auto"/>
              <w:jc w:val="both"/>
              <w:rPr>
                <w:rFonts w:ascii="Bierstadt Display" w:hAnsi="Bierstadt Display" w:cs="Calibri"/>
                <w:bCs/>
              </w:rPr>
            </w:pPr>
          </w:p>
          <w:p w14:paraId="042C6947" w14:textId="77777777" w:rsidR="004E2797" w:rsidRPr="006864D0" w:rsidRDefault="004E2797" w:rsidP="00736B86">
            <w:pPr>
              <w:pStyle w:val="Prrafodelista"/>
              <w:numPr>
                <w:ilvl w:val="0"/>
                <w:numId w:val="38"/>
              </w:numPr>
              <w:spacing w:line="256" w:lineRule="auto"/>
              <w:jc w:val="both"/>
              <w:rPr>
                <w:rFonts w:ascii="Bierstadt Display" w:hAnsi="Bierstadt Display" w:cs="Calibri"/>
                <w:bCs/>
              </w:rPr>
            </w:pPr>
            <w:r w:rsidRPr="006864D0">
              <w:rPr>
                <w:rFonts w:ascii="Bierstadt Display" w:hAnsi="Bierstadt Display" w:cs="Calibri"/>
                <w:bCs/>
              </w:rPr>
              <w:t>Vehículos:</w:t>
            </w:r>
          </w:p>
          <w:p w14:paraId="36CF8470" w14:textId="77777777" w:rsidR="004E2797" w:rsidRPr="006864D0" w:rsidRDefault="004E2797" w:rsidP="00736B86">
            <w:pPr>
              <w:pStyle w:val="Prrafodelista"/>
              <w:numPr>
                <w:ilvl w:val="0"/>
                <w:numId w:val="37"/>
              </w:numPr>
              <w:spacing w:line="256" w:lineRule="auto"/>
              <w:jc w:val="both"/>
              <w:rPr>
                <w:rFonts w:ascii="Bierstadt Display" w:hAnsi="Bierstadt Display" w:cs="Calibri"/>
                <w:bCs/>
              </w:rPr>
            </w:pPr>
            <w:r w:rsidRPr="006864D0">
              <w:rPr>
                <w:rFonts w:ascii="Bierstadt Display" w:hAnsi="Bierstadt Display" w:cs="Calibri"/>
                <w:bCs/>
              </w:rPr>
              <w:t xml:space="preserve">Marca: </w:t>
            </w:r>
            <w:r w:rsidRPr="006864D0">
              <w:rPr>
                <w:rFonts w:ascii="Bierstadt Display" w:hAnsi="Bierstadt Display" w:cs="Calibri"/>
              </w:rPr>
              <w:t>Tipo de dato STRING</w:t>
            </w:r>
            <w:r w:rsidRPr="006864D0">
              <w:rPr>
                <w:rFonts w:ascii="Bierstadt Display" w:hAnsi="Bierstadt Display" w:cs="Calibri"/>
                <w:bCs/>
              </w:rPr>
              <w:t>, máximo 20 caracteres.</w:t>
            </w:r>
          </w:p>
          <w:p w14:paraId="521886A4" w14:textId="77777777" w:rsidR="004E2797" w:rsidRPr="006864D0" w:rsidRDefault="004E2797" w:rsidP="00736B86">
            <w:pPr>
              <w:pStyle w:val="Prrafodelista"/>
              <w:numPr>
                <w:ilvl w:val="0"/>
                <w:numId w:val="37"/>
              </w:numPr>
              <w:spacing w:line="256" w:lineRule="auto"/>
              <w:jc w:val="both"/>
              <w:rPr>
                <w:rFonts w:ascii="Bierstadt Display" w:hAnsi="Bierstadt Display" w:cs="Calibri"/>
                <w:bCs/>
              </w:rPr>
            </w:pPr>
            <w:r w:rsidRPr="006864D0">
              <w:rPr>
                <w:rFonts w:ascii="Bierstadt Display" w:hAnsi="Bierstadt Display" w:cs="Calibri"/>
                <w:bCs/>
              </w:rPr>
              <w:t xml:space="preserve">Matricula: </w:t>
            </w:r>
            <w:r w:rsidRPr="006864D0">
              <w:rPr>
                <w:rFonts w:ascii="Bierstadt Display" w:hAnsi="Bierstadt Display" w:cs="Calibri"/>
              </w:rPr>
              <w:t>Tipo de dato STRING</w:t>
            </w:r>
            <w:r w:rsidRPr="006864D0">
              <w:rPr>
                <w:rFonts w:ascii="Bierstadt Display" w:hAnsi="Bierstadt Display" w:cs="Calibri"/>
                <w:bCs/>
              </w:rPr>
              <w:t>, máximo 20 caracteres.</w:t>
            </w:r>
          </w:p>
          <w:p w14:paraId="11F22623" w14:textId="77777777" w:rsidR="004E2797" w:rsidRPr="006864D0" w:rsidRDefault="004E2797" w:rsidP="00736B86">
            <w:pPr>
              <w:pStyle w:val="Prrafodelista"/>
              <w:numPr>
                <w:ilvl w:val="0"/>
                <w:numId w:val="37"/>
              </w:numPr>
              <w:spacing w:line="256" w:lineRule="auto"/>
              <w:jc w:val="both"/>
              <w:rPr>
                <w:rFonts w:ascii="Bierstadt Display" w:hAnsi="Bierstadt Display" w:cs="Calibri"/>
                <w:bCs/>
              </w:rPr>
            </w:pPr>
            <w:r w:rsidRPr="006864D0">
              <w:rPr>
                <w:rFonts w:ascii="Bierstadt Display" w:hAnsi="Bierstadt Display" w:cs="Calibri"/>
                <w:bCs/>
              </w:rPr>
              <w:t xml:space="preserve">Año de fabricación: </w:t>
            </w:r>
            <w:r w:rsidRPr="006864D0">
              <w:rPr>
                <w:rFonts w:ascii="Bierstadt Display" w:hAnsi="Bierstadt Display" w:cs="Calibri"/>
              </w:rPr>
              <w:t>Tipo de dato STRING</w:t>
            </w:r>
            <w:r w:rsidRPr="006864D0">
              <w:rPr>
                <w:rFonts w:ascii="Bierstadt Display" w:hAnsi="Bierstadt Display" w:cs="Calibri"/>
                <w:bCs/>
              </w:rPr>
              <w:t>, máximo 5 caracteres numéricos</w:t>
            </w:r>
          </w:p>
          <w:p w14:paraId="11ADB70D" w14:textId="77777777" w:rsidR="004E2797" w:rsidRPr="006864D0" w:rsidRDefault="004E2797" w:rsidP="00736B86">
            <w:pPr>
              <w:pStyle w:val="Prrafodelista"/>
              <w:numPr>
                <w:ilvl w:val="0"/>
                <w:numId w:val="37"/>
              </w:numPr>
              <w:spacing w:line="256" w:lineRule="auto"/>
              <w:jc w:val="both"/>
              <w:rPr>
                <w:rFonts w:ascii="Bierstadt Display" w:hAnsi="Bierstadt Display" w:cs="Calibri"/>
                <w:bCs/>
              </w:rPr>
            </w:pPr>
            <w:r w:rsidRPr="006864D0">
              <w:rPr>
                <w:rFonts w:ascii="Bierstadt Display" w:hAnsi="Bierstadt Display" w:cs="Calibri"/>
                <w:bCs/>
              </w:rPr>
              <w:t xml:space="preserve">Kilometraje: </w:t>
            </w:r>
            <w:r w:rsidRPr="006864D0">
              <w:rPr>
                <w:rFonts w:ascii="Bierstadt Display" w:hAnsi="Bierstadt Display" w:cs="Calibri"/>
              </w:rPr>
              <w:t>Tipo de dato STRING</w:t>
            </w:r>
            <w:r w:rsidRPr="006864D0">
              <w:rPr>
                <w:rFonts w:ascii="Bierstadt Display" w:hAnsi="Bierstadt Display" w:cs="Calibri"/>
                <w:bCs/>
              </w:rPr>
              <w:t>, máximo 10 caracteres numéricos.</w:t>
            </w:r>
          </w:p>
          <w:p w14:paraId="50543940" w14:textId="77777777" w:rsidR="004E2797" w:rsidRPr="006864D0" w:rsidRDefault="004E2797" w:rsidP="00736B86">
            <w:pPr>
              <w:pStyle w:val="Prrafodelista"/>
              <w:numPr>
                <w:ilvl w:val="0"/>
                <w:numId w:val="37"/>
              </w:numPr>
              <w:spacing w:line="256" w:lineRule="auto"/>
              <w:jc w:val="both"/>
              <w:rPr>
                <w:rFonts w:ascii="Bierstadt Display" w:hAnsi="Bierstadt Display" w:cs="Calibri"/>
                <w:bCs/>
              </w:rPr>
            </w:pPr>
            <w:r w:rsidRPr="006864D0">
              <w:rPr>
                <w:rFonts w:ascii="Bierstadt Display" w:hAnsi="Bierstadt Display" w:cs="Calibri"/>
                <w:bCs/>
              </w:rPr>
              <w:t>Estado actual</w:t>
            </w:r>
            <w:r w:rsidRPr="006864D0">
              <w:rPr>
                <w:rFonts w:ascii="Bierstadt Display" w:hAnsi="Bierstadt Display" w:cs="Calibri"/>
              </w:rPr>
              <w:t xml:space="preserve"> Tipo de dato STRING</w:t>
            </w:r>
            <w:r w:rsidRPr="006864D0">
              <w:rPr>
                <w:rFonts w:ascii="Bierstadt Display" w:hAnsi="Bierstadt Display" w:cs="Calibri"/>
                <w:bCs/>
              </w:rPr>
              <w:t>, máximo 20 caracteres</w:t>
            </w:r>
          </w:p>
          <w:p w14:paraId="4A2529AF" w14:textId="77777777" w:rsidR="004E2797" w:rsidRPr="006864D0" w:rsidRDefault="004E2797" w:rsidP="005B22D6">
            <w:pPr>
              <w:spacing w:line="256" w:lineRule="auto"/>
              <w:jc w:val="both"/>
              <w:rPr>
                <w:rFonts w:ascii="Bierstadt Display" w:hAnsi="Bierstadt Display" w:cs="Calibri"/>
                <w:bCs/>
              </w:rPr>
            </w:pPr>
          </w:p>
          <w:p w14:paraId="0EBD0BD3" w14:textId="77777777" w:rsidR="004E2797" w:rsidRPr="006864D0" w:rsidRDefault="004E2797" w:rsidP="00736B86">
            <w:pPr>
              <w:pStyle w:val="Prrafodelista"/>
              <w:numPr>
                <w:ilvl w:val="0"/>
                <w:numId w:val="38"/>
              </w:numPr>
              <w:spacing w:line="256" w:lineRule="auto"/>
              <w:jc w:val="both"/>
              <w:rPr>
                <w:rFonts w:ascii="Bierstadt Display" w:hAnsi="Bierstadt Display" w:cs="Calibri"/>
                <w:bCs/>
              </w:rPr>
            </w:pPr>
            <w:r w:rsidRPr="006864D0">
              <w:rPr>
                <w:rFonts w:ascii="Bierstadt Display" w:hAnsi="Bierstadt Display" w:cs="Calibri"/>
                <w:bCs/>
              </w:rPr>
              <w:t>Herramientas:</w:t>
            </w:r>
          </w:p>
          <w:p w14:paraId="057B4AB0" w14:textId="77777777" w:rsidR="004E2797" w:rsidRPr="006864D0" w:rsidRDefault="004E2797" w:rsidP="00736B86">
            <w:pPr>
              <w:pStyle w:val="Prrafodelista"/>
              <w:numPr>
                <w:ilvl w:val="0"/>
                <w:numId w:val="37"/>
              </w:numPr>
              <w:spacing w:line="256" w:lineRule="auto"/>
              <w:jc w:val="both"/>
              <w:rPr>
                <w:rFonts w:ascii="Bierstadt Display" w:hAnsi="Bierstadt Display" w:cs="Calibri"/>
                <w:bCs/>
              </w:rPr>
            </w:pPr>
            <w:r w:rsidRPr="006864D0">
              <w:rPr>
                <w:rFonts w:ascii="Bierstadt Display" w:hAnsi="Bierstadt Display" w:cs="Calibri"/>
                <w:bCs/>
              </w:rPr>
              <w:t xml:space="preserve">Nombre: </w:t>
            </w:r>
            <w:r w:rsidRPr="006864D0">
              <w:rPr>
                <w:rFonts w:ascii="Bierstadt Display" w:hAnsi="Bierstadt Display" w:cs="Calibri"/>
              </w:rPr>
              <w:t>Tipo de dato STRING</w:t>
            </w:r>
            <w:r w:rsidRPr="006864D0">
              <w:rPr>
                <w:rFonts w:ascii="Bierstadt Display" w:hAnsi="Bierstadt Display" w:cs="Calibri"/>
                <w:bCs/>
              </w:rPr>
              <w:t>, máximo 20 caracteres.</w:t>
            </w:r>
          </w:p>
          <w:p w14:paraId="65ECFBC8" w14:textId="77777777" w:rsidR="004E2797" w:rsidRPr="006864D0" w:rsidRDefault="004E2797" w:rsidP="00736B86">
            <w:pPr>
              <w:pStyle w:val="Prrafodelista"/>
              <w:numPr>
                <w:ilvl w:val="0"/>
                <w:numId w:val="37"/>
              </w:numPr>
              <w:spacing w:line="256" w:lineRule="auto"/>
              <w:jc w:val="both"/>
              <w:rPr>
                <w:rFonts w:ascii="Bierstadt Display" w:hAnsi="Bierstadt Display" w:cs="Calibri"/>
                <w:bCs/>
              </w:rPr>
            </w:pPr>
            <w:r w:rsidRPr="006864D0">
              <w:rPr>
                <w:rFonts w:ascii="Bierstadt Display" w:hAnsi="Bierstadt Display" w:cs="Calibri"/>
                <w:bCs/>
              </w:rPr>
              <w:t xml:space="preserve">Descripción: </w:t>
            </w:r>
            <w:r w:rsidRPr="006864D0">
              <w:rPr>
                <w:rFonts w:ascii="Bierstadt Display" w:hAnsi="Bierstadt Display" w:cs="Calibri"/>
              </w:rPr>
              <w:t>Tipo de dato STRING</w:t>
            </w:r>
            <w:r w:rsidRPr="006864D0">
              <w:rPr>
                <w:rFonts w:ascii="Bierstadt Display" w:hAnsi="Bierstadt Display" w:cs="Calibri"/>
                <w:bCs/>
              </w:rPr>
              <w:t>, máximo 50 caracteres.</w:t>
            </w:r>
          </w:p>
          <w:p w14:paraId="4F840A30" w14:textId="77777777" w:rsidR="004E2797" w:rsidRPr="006864D0" w:rsidRDefault="004E2797" w:rsidP="00736B86">
            <w:pPr>
              <w:pStyle w:val="Prrafodelista"/>
              <w:numPr>
                <w:ilvl w:val="0"/>
                <w:numId w:val="37"/>
              </w:numPr>
              <w:spacing w:line="256" w:lineRule="auto"/>
              <w:jc w:val="both"/>
              <w:rPr>
                <w:rFonts w:ascii="Bierstadt Display" w:hAnsi="Bierstadt Display" w:cs="Calibri"/>
                <w:bCs/>
              </w:rPr>
            </w:pPr>
            <w:r w:rsidRPr="006864D0">
              <w:rPr>
                <w:rFonts w:ascii="Bierstadt Display" w:hAnsi="Bierstadt Display" w:cs="Calibri"/>
                <w:bCs/>
              </w:rPr>
              <w:t xml:space="preserve">Cantidad disponible: </w:t>
            </w:r>
            <w:r w:rsidRPr="006864D0">
              <w:rPr>
                <w:rFonts w:ascii="Bierstadt Display" w:hAnsi="Bierstadt Display" w:cs="Calibri"/>
              </w:rPr>
              <w:t>Tipo de dato STRING</w:t>
            </w:r>
            <w:r w:rsidRPr="006864D0">
              <w:rPr>
                <w:rFonts w:ascii="Bierstadt Display" w:hAnsi="Bierstadt Display" w:cs="Calibri"/>
                <w:bCs/>
              </w:rPr>
              <w:t>, máximo 10 caracteres numéricos.</w:t>
            </w:r>
          </w:p>
          <w:p w14:paraId="1787A7CF" w14:textId="77777777" w:rsidR="004E2797" w:rsidRPr="006864D0" w:rsidRDefault="004E2797" w:rsidP="00736B86">
            <w:pPr>
              <w:pStyle w:val="Prrafodelista"/>
              <w:numPr>
                <w:ilvl w:val="0"/>
                <w:numId w:val="37"/>
              </w:numPr>
              <w:spacing w:line="256" w:lineRule="auto"/>
              <w:jc w:val="both"/>
              <w:rPr>
                <w:rFonts w:ascii="Bierstadt Display" w:hAnsi="Bierstadt Display" w:cs="Calibri"/>
                <w:bCs/>
              </w:rPr>
            </w:pPr>
            <w:r w:rsidRPr="006864D0">
              <w:rPr>
                <w:rFonts w:ascii="Bierstadt Display" w:hAnsi="Bierstadt Display" w:cs="Calibri"/>
                <w:bCs/>
              </w:rPr>
              <w:t xml:space="preserve">Ubicación actual: </w:t>
            </w:r>
            <w:r w:rsidRPr="006864D0">
              <w:rPr>
                <w:rFonts w:ascii="Bierstadt Display" w:hAnsi="Bierstadt Display" w:cs="Calibri"/>
              </w:rPr>
              <w:t>Tipo de dato STRING</w:t>
            </w:r>
            <w:r w:rsidRPr="006864D0">
              <w:rPr>
                <w:rFonts w:ascii="Bierstadt Display" w:hAnsi="Bierstadt Display" w:cs="Calibri"/>
                <w:bCs/>
              </w:rPr>
              <w:t>, máximo 20 caracteres.</w:t>
            </w:r>
          </w:p>
        </w:tc>
      </w:tr>
      <w:tr w:rsidR="004E2797" w:rsidRPr="006864D0" w14:paraId="7FF5372E" w14:textId="77777777" w:rsidTr="005B22D6">
        <w:trPr>
          <w:trHeight w:val="41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332DD29A" w14:textId="77777777" w:rsidR="004E2797" w:rsidRPr="006864D0" w:rsidRDefault="004E2797" w:rsidP="005B22D6">
            <w:pPr>
              <w:spacing w:line="256" w:lineRule="auto"/>
              <w:jc w:val="both"/>
              <w:rPr>
                <w:rFonts w:ascii="Bierstadt Display" w:eastAsia="Arial Unicode MS" w:hAnsi="Bierstadt Display" w:cs="Calibri"/>
              </w:rPr>
            </w:pPr>
            <w:r w:rsidRPr="006864D0">
              <w:rPr>
                <w:rFonts w:ascii="Bierstadt Display" w:hAnsi="Bierstadt Display" w:cs="Calibri"/>
                <w:b/>
              </w:rPr>
              <w:t xml:space="preserve">CRITERIOS DE ACEPTACIÓN: </w:t>
            </w:r>
            <w:r w:rsidRPr="006864D0">
              <w:rPr>
                <w:rFonts w:ascii="Bierstadt Display" w:eastAsia="Arial Unicode MS" w:hAnsi="Bierstadt Display" w:cs="Calibri"/>
              </w:rPr>
              <w:t>Registró de activos o no.</w:t>
            </w:r>
          </w:p>
        </w:tc>
      </w:tr>
      <w:tr w:rsidR="004E2797" w:rsidRPr="006864D0" w14:paraId="71506FB6" w14:textId="77777777" w:rsidTr="005B22D6">
        <w:trPr>
          <w:trHeight w:val="345"/>
          <w:jc w:val="center"/>
        </w:trPr>
        <w:tc>
          <w:tcPr>
            <w:tcW w:w="10343" w:type="dxa"/>
            <w:gridSpan w:val="4"/>
            <w:tcBorders>
              <w:top w:val="single" w:sz="4" w:space="0" w:color="auto"/>
              <w:left w:val="single" w:sz="4" w:space="0" w:color="auto"/>
              <w:bottom w:val="single" w:sz="4" w:space="0" w:color="auto"/>
              <w:right w:val="single" w:sz="4" w:space="0" w:color="auto"/>
            </w:tcBorders>
            <w:shd w:val="clear" w:color="auto" w:fill="D9D9D9"/>
            <w:vAlign w:val="center"/>
            <w:hideMark/>
          </w:tcPr>
          <w:p w14:paraId="7D52ECB9" w14:textId="77777777" w:rsidR="004E2797" w:rsidRPr="006864D0" w:rsidRDefault="004E2797" w:rsidP="005B22D6">
            <w:pPr>
              <w:autoSpaceDE w:val="0"/>
              <w:autoSpaceDN w:val="0"/>
              <w:adjustRightInd w:val="0"/>
              <w:spacing w:line="256" w:lineRule="auto"/>
              <w:jc w:val="both"/>
              <w:rPr>
                <w:rFonts w:ascii="Bierstadt Display" w:hAnsi="Bierstadt Display" w:cs="Calibri"/>
                <w:b/>
              </w:rPr>
            </w:pPr>
            <w:r w:rsidRPr="006864D0">
              <w:rPr>
                <w:rFonts w:ascii="Bierstadt Display" w:hAnsi="Bierstadt Display" w:cs="Calibri"/>
                <w:b/>
              </w:rPr>
              <w:t>ESCENARIOS:</w:t>
            </w:r>
          </w:p>
        </w:tc>
      </w:tr>
      <w:tr w:rsidR="004E2797" w:rsidRPr="006864D0" w14:paraId="720C71C9" w14:textId="77777777" w:rsidTr="005B22D6">
        <w:trPr>
          <w:trHeight w:val="3185"/>
          <w:jc w:val="center"/>
        </w:trPr>
        <w:tc>
          <w:tcPr>
            <w:tcW w:w="1134" w:type="dxa"/>
            <w:tcBorders>
              <w:top w:val="single" w:sz="4" w:space="0" w:color="auto"/>
              <w:left w:val="single" w:sz="4" w:space="0" w:color="auto"/>
              <w:bottom w:val="single" w:sz="4" w:space="0" w:color="auto"/>
              <w:right w:val="single" w:sz="4" w:space="0" w:color="auto"/>
            </w:tcBorders>
          </w:tcPr>
          <w:p w14:paraId="35DA98B9" w14:textId="77777777" w:rsidR="004E2797" w:rsidRPr="006864D0" w:rsidRDefault="004E2797" w:rsidP="005B22D6">
            <w:pPr>
              <w:autoSpaceDE w:val="0"/>
              <w:autoSpaceDN w:val="0"/>
              <w:adjustRightInd w:val="0"/>
              <w:spacing w:line="256" w:lineRule="auto"/>
              <w:jc w:val="both"/>
              <w:rPr>
                <w:rFonts w:ascii="Bierstadt Display" w:hAnsi="Bierstadt Display" w:cs="Calibri"/>
                <w:lang w:eastAsia="es-ES"/>
              </w:rPr>
            </w:pPr>
            <w:r w:rsidRPr="006864D0">
              <w:rPr>
                <w:rFonts w:ascii="Bierstadt Display" w:eastAsia="Arial Unicode MS" w:hAnsi="Bierstadt Display" w:cs="Calibri"/>
              </w:rPr>
              <w:t>ES-1.1</w:t>
            </w:r>
          </w:p>
          <w:p w14:paraId="1E21B193" w14:textId="77777777" w:rsidR="004E2797" w:rsidRPr="006864D0" w:rsidRDefault="004E2797" w:rsidP="005B22D6">
            <w:pPr>
              <w:autoSpaceDE w:val="0"/>
              <w:autoSpaceDN w:val="0"/>
              <w:adjustRightInd w:val="0"/>
              <w:spacing w:line="256" w:lineRule="auto"/>
              <w:ind w:left="360"/>
              <w:jc w:val="both"/>
              <w:rPr>
                <w:rFonts w:ascii="Bierstadt Display" w:hAnsi="Bierstadt Display" w:cs="Calibri"/>
                <w:lang w:eastAsia="es-ES"/>
              </w:rPr>
            </w:pPr>
          </w:p>
        </w:tc>
        <w:tc>
          <w:tcPr>
            <w:tcW w:w="9209" w:type="dxa"/>
            <w:gridSpan w:val="3"/>
            <w:tcBorders>
              <w:top w:val="single" w:sz="4" w:space="0" w:color="auto"/>
              <w:left w:val="single" w:sz="4" w:space="0" w:color="auto"/>
              <w:bottom w:val="single" w:sz="4" w:space="0" w:color="auto"/>
              <w:right w:val="single" w:sz="4" w:space="0" w:color="auto"/>
            </w:tcBorders>
            <w:hideMark/>
          </w:tcPr>
          <w:p w14:paraId="0DA60901" w14:textId="77777777" w:rsidR="004E2797" w:rsidRPr="006864D0" w:rsidRDefault="004E2797" w:rsidP="005B22D6">
            <w:pPr>
              <w:autoSpaceDE w:val="0"/>
              <w:autoSpaceDN w:val="0"/>
              <w:adjustRightInd w:val="0"/>
              <w:spacing w:line="256" w:lineRule="auto"/>
              <w:jc w:val="both"/>
              <w:rPr>
                <w:rFonts w:ascii="Bierstadt Display" w:eastAsia="Arial Unicode MS" w:hAnsi="Bierstadt Display" w:cs="Calibri"/>
                <w:color w:val="0000FF"/>
              </w:rPr>
            </w:pPr>
            <w:r w:rsidRPr="006864D0">
              <w:rPr>
                <w:rFonts w:ascii="Bierstadt Display" w:hAnsi="Bierstadt Display" w:cs="Calibri"/>
                <w:b/>
                <w:bCs/>
              </w:rPr>
              <w:t xml:space="preserve">DESCRIPCIÓN: </w:t>
            </w:r>
            <w:r w:rsidRPr="006864D0">
              <w:rPr>
                <w:rFonts w:ascii="Bierstadt Display" w:eastAsia="Arial Unicode MS" w:hAnsi="Bierstadt Display" w:cs="Calibri"/>
              </w:rPr>
              <w:t>Registro de activos exitoso.</w:t>
            </w:r>
          </w:p>
          <w:p w14:paraId="35B43279" w14:textId="77777777" w:rsidR="004E2797" w:rsidRPr="006864D0" w:rsidRDefault="004E2797" w:rsidP="005B22D6">
            <w:pPr>
              <w:autoSpaceDE w:val="0"/>
              <w:autoSpaceDN w:val="0"/>
              <w:adjustRightInd w:val="0"/>
              <w:spacing w:line="256" w:lineRule="auto"/>
              <w:jc w:val="both"/>
              <w:rPr>
                <w:rFonts w:ascii="Bierstadt Display" w:eastAsia="Arial Unicode MS" w:hAnsi="Bierstadt Display" w:cs="Calibri"/>
                <w:color w:val="0000FF"/>
              </w:rPr>
            </w:pPr>
            <w:r w:rsidRPr="006864D0">
              <w:rPr>
                <w:rFonts w:ascii="Bierstadt Display" w:hAnsi="Bierstadt Display" w:cs="Calibri"/>
                <w:b/>
                <w:bCs/>
              </w:rPr>
              <w:t>SUPOSICIONES/ASUNCIONES</w:t>
            </w:r>
            <w:r w:rsidRPr="006864D0">
              <w:rPr>
                <w:rFonts w:ascii="Bierstadt Display" w:eastAsia="Arial Unicode MS" w:hAnsi="Bierstadt Display" w:cs="Calibri"/>
                <w:color w:val="0000FF"/>
              </w:rPr>
              <w:t>:</w:t>
            </w:r>
          </w:p>
          <w:p w14:paraId="5D010DE4" w14:textId="77777777" w:rsidR="004E2797" w:rsidRPr="006864D0" w:rsidRDefault="004E2797" w:rsidP="00736B86">
            <w:pPr>
              <w:pStyle w:val="Prrafodelista"/>
              <w:numPr>
                <w:ilvl w:val="0"/>
                <w:numId w:val="35"/>
              </w:numPr>
              <w:suppressAutoHyphens/>
              <w:autoSpaceDE w:val="0"/>
              <w:autoSpaceDN w:val="0"/>
              <w:adjustRightInd w:val="0"/>
              <w:spacing w:line="256" w:lineRule="auto"/>
              <w:jc w:val="both"/>
              <w:rPr>
                <w:rFonts w:ascii="Bierstadt Display" w:eastAsia="Arial Unicode MS" w:hAnsi="Bierstadt Display" w:cs="Calibri"/>
              </w:rPr>
            </w:pPr>
            <w:r w:rsidRPr="006864D0">
              <w:rPr>
                <w:rFonts w:ascii="Bierstadt Display" w:eastAsia="Arial Unicode MS" w:hAnsi="Bierstadt Display" w:cs="Calibri"/>
              </w:rPr>
              <w:t>El Bodeguero se autentica correctamente y accede al sistema.</w:t>
            </w:r>
          </w:p>
          <w:p w14:paraId="0C7EDE0A" w14:textId="77777777" w:rsidR="004E2797" w:rsidRPr="006864D0" w:rsidRDefault="004E2797" w:rsidP="00736B86">
            <w:pPr>
              <w:pStyle w:val="Prrafodelista"/>
              <w:numPr>
                <w:ilvl w:val="0"/>
                <w:numId w:val="35"/>
              </w:numPr>
              <w:suppressAutoHyphens/>
              <w:autoSpaceDE w:val="0"/>
              <w:autoSpaceDN w:val="0"/>
              <w:adjustRightInd w:val="0"/>
              <w:spacing w:line="256" w:lineRule="auto"/>
              <w:jc w:val="both"/>
              <w:rPr>
                <w:rFonts w:ascii="Bierstadt Display" w:eastAsia="Arial Unicode MS" w:hAnsi="Bierstadt Display" w:cs="Calibri"/>
              </w:rPr>
            </w:pPr>
            <w:r w:rsidRPr="006864D0">
              <w:rPr>
                <w:rFonts w:ascii="Bierstadt Display" w:eastAsia="Arial Unicode MS" w:hAnsi="Bierstadt Display" w:cs="Calibri"/>
              </w:rPr>
              <w:t>El Bodeguero ingresa la información en los campos correspondientes.</w:t>
            </w:r>
          </w:p>
          <w:p w14:paraId="7A18E2EC" w14:textId="77777777" w:rsidR="004E2797" w:rsidRPr="006864D0" w:rsidRDefault="004E2797" w:rsidP="00736B86">
            <w:pPr>
              <w:pStyle w:val="Prrafodelista"/>
              <w:numPr>
                <w:ilvl w:val="0"/>
                <w:numId w:val="35"/>
              </w:numPr>
              <w:suppressAutoHyphens/>
              <w:autoSpaceDE w:val="0"/>
              <w:autoSpaceDN w:val="0"/>
              <w:adjustRightInd w:val="0"/>
              <w:spacing w:line="256" w:lineRule="auto"/>
              <w:jc w:val="both"/>
              <w:rPr>
                <w:rFonts w:ascii="Bierstadt Display" w:eastAsia="Arial Unicode MS" w:hAnsi="Bierstadt Display" w:cs="Calibri"/>
              </w:rPr>
            </w:pPr>
            <w:r w:rsidRPr="006864D0">
              <w:rPr>
                <w:rFonts w:ascii="Bierstadt Display" w:eastAsia="Arial Unicode MS" w:hAnsi="Bierstadt Display" w:cs="Calibri"/>
              </w:rPr>
              <w:t>El Bodeguero envía los datos al sistema.</w:t>
            </w:r>
          </w:p>
          <w:p w14:paraId="27C667E7" w14:textId="77777777" w:rsidR="004E2797" w:rsidRPr="006864D0" w:rsidRDefault="004E2797" w:rsidP="00736B86">
            <w:pPr>
              <w:pStyle w:val="Prrafodelista"/>
              <w:numPr>
                <w:ilvl w:val="0"/>
                <w:numId w:val="35"/>
              </w:numPr>
              <w:suppressAutoHyphens/>
              <w:autoSpaceDE w:val="0"/>
              <w:autoSpaceDN w:val="0"/>
              <w:adjustRightInd w:val="0"/>
              <w:spacing w:line="256" w:lineRule="auto"/>
              <w:jc w:val="both"/>
              <w:rPr>
                <w:rFonts w:ascii="Bierstadt Display" w:eastAsia="Arial Unicode MS" w:hAnsi="Bierstadt Display" w:cs="Calibri"/>
              </w:rPr>
            </w:pPr>
            <w:r w:rsidRPr="006864D0">
              <w:rPr>
                <w:rFonts w:ascii="Bierstadt Display" w:eastAsia="Arial Unicode MS" w:hAnsi="Bierstadt Display" w:cs="Calibri"/>
              </w:rPr>
              <w:t xml:space="preserve">El sistema notifica que los datos de los activos se han registrados correctamente. </w:t>
            </w:r>
          </w:p>
          <w:p w14:paraId="018CDF9D" w14:textId="77777777" w:rsidR="004E2797" w:rsidRPr="006864D0" w:rsidRDefault="004E2797" w:rsidP="00736B86">
            <w:pPr>
              <w:pStyle w:val="Prrafodelista"/>
              <w:numPr>
                <w:ilvl w:val="1"/>
                <w:numId w:val="36"/>
              </w:numPr>
              <w:autoSpaceDE w:val="0"/>
              <w:autoSpaceDN w:val="0"/>
              <w:adjustRightInd w:val="0"/>
              <w:spacing w:line="256" w:lineRule="auto"/>
              <w:jc w:val="both"/>
              <w:rPr>
                <w:rFonts w:ascii="Bierstadt Display" w:eastAsia="Arial Unicode MS" w:hAnsi="Bierstadt Display" w:cs="Calibri"/>
                <w:color w:val="0000FF"/>
              </w:rPr>
            </w:pPr>
            <w:r w:rsidRPr="006864D0">
              <w:rPr>
                <w:rFonts w:ascii="Bierstadt Display" w:hAnsi="Bierstadt Display" w:cs="Calibri"/>
                <w:b/>
              </w:rPr>
              <w:t>RESULTADOS:</w:t>
            </w:r>
          </w:p>
          <w:p w14:paraId="146B4395" w14:textId="77777777" w:rsidR="004E2797" w:rsidRPr="006864D0" w:rsidRDefault="004E2797" w:rsidP="00736B86">
            <w:pPr>
              <w:pStyle w:val="Prrafodelista"/>
              <w:numPr>
                <w:ilvl w:val="0"/>
                <w:numId w:val="35"/>
              </w:numPr>
              <w:suppressAutoHyphens/>
              <w:autoSpaceDE w:val="0"/>
              <w:autoSpaceDN w:val="0"/>
              <w:adjustRightInd w:val="0"/>
              <w:spacing w:line="256" w:lineRule="auto"/>
              <w:jc w:val="both"/>
              <w:rPr>
                <w:rFonts w:ascii="Bierstadt Display" w:hAnsi="Bierstadt Display" w:cs="Calibri"/>
                <w:b/>
              </w:rPr>
            </w:pPr>
            <w:r w:rsidRPr="006864D0">
              <w:rPr>
                <w:rFonts w:ascii="Bierstadt Display" w:eastAsia="Arial Unicode MS" w:hAnsi="Bierstadt Display" w:cs="Calibri"/>
              </w:rPr>
              <w:t>Los registros se han ingresado correctamente.</w:t>
            </w:r>
          </w:p>
        </w:tc>
      </w:tr>
      <w:tr w:rsidR="004E2797" w:rsidRPr="006864D0" w14:paraId="236B80CD" w14:textId="77777777" w:rsidTr="005B22D6">
        <w:trPr>
          <w:trHeight w:val="2470"/>
          <w:jc w:val="center"/>
        </w:trPr>
        <w:tc>
          <w:tcPr>
            <w:tcW w:w="1134" w:type="dxa"/>
            <w:tcBorders>
              <w:top w:val="single" w:sz="4" w:space="0" w:color="auto"/>
              <w:left w:val="single" w:sz="4" w:space="0" w:color="auto"/>
              <w:bottom w:val="single" w:sz="4" w:space="0" w:color="auto"/>
              <w:right w:val="single" w:sz="4" w:space="0" w:color="auto"/>
            </w:tcBorders>
          </w:tcPr>
          <w:p w14:paraId="62761C5F" w14:textId="77777777" w:rsidR="004E2797" w:rsidRPr="006864D0" w:rsidRDefault="004E2797" w:rsidP="005B22D6">
            <w:pPr>
              <w:autoSpaceDE w:val="0"/>
              <w:autoSpaceDN w:val="0"/>
              <w:adjustRightInd w:val="0"/>
              <w:spacing w:line="256" w:lineRule="auto"/>
              <w:jc w:val="both"/>
              <w:rPr>
                <w:rFonts w:ascii="Bierstadt Display" w:hAnsi="Bierstadt Display" w:cs="Calibri"/>
                <w:lang w:eastAsia="es-ES"/>
              </w:rPr>
            </w:pPr>
            <w:r w:rsidRPr="006864D0">
              <w:rPr>
                <w:rFonts w:ascii="Bierstadt Display" w:eastAsia="Arial Unicode MS" w:hAnsi="Bierstadt Display" w:cs="Calibri"/>
              </w:rPr>
              <w:lastRenderedPageBreak/>
              <w:t>ES-1.2</w:t>
            </w:r>
          </w:p>
          <w:p w14:paraId="682B63C4" w14:textId="77777777" w:rsidR="004E2797" w:rsidRPr="006864D0" w:rsidRDefault="004E2797" w:rsidP="005B22D6">
            <w:pPr>
              <w:autoSpaceDE w:val="0"/>
              <w:autoSpaceDN w:val="0"/>
              <w:adjustRightInd w:val="0"/>
              <w:spacing w:line="256" w:lineRule="auto"/>
              <w:jc w:val="both"/>
              <w:rPr>
                <w:rFonts w:ascii="Bierstadt Display" w:hAnsi="Bierstadt Display" w:cs="Calibri"/>
                <w:lang w:eastAsia="es-ES"/>
              </w:rPr>
            </w:pPr>
          </w:p>
          <w:p w14:paraId="639F4EB0" w14:textId="77777777" w:rsidR="004E2797" w:rsidRPr="006864D0" w:rsidRDefault="004E2797" w:rsidP="005B22D6">
            <w:pPr>
              <w:autoSpaceDE w:val="0"/>
              <w:autoSpaceDN w:val="0"/>
              <w:adjustRightInd w:val="0"/>
              <w:spacing w:line="256" w:lineRule="auto"/>
              <w:jc w:val="both"/>
              <w:rPr>
                <w:rFonts w:ascii="Bierstadt Display" w:hAnsi="Bierstadt Display" w:cs="Calibri"/>
                <w:lang w:eastAsia="es-ES"/>
              </w:rPr>
            </w:pPr>
          </w:p>
        </w:tc>
        <w:tc>
          <w:tcPr>
            <w:tcW w:w="9209" w:type="dxa"/>
            <w:gridSpan w:val="3"/>
            <w:tcBorders>
              <w:top w:val="single" w:sz="4" w:space="0" w:color="auto"/>
              <w:left w:val="single" w:sz="4" w:space="0" w:color="auto"/>
              <w:bottom w:val="single" w:sz="4" w:space="0" w:color="auto"/>
              <w:right w:val="single" w:sz="4" w:space="0" w:color="auto"/>
            </w:tcBorders>
            <w:vAlign w:val="center"/>
            <w:hideMark/>
          </w:tcPr>
          <w:p w14:paraId="719A92C5" w14:textId="77777777" w:rsidR="004E2797" w:rsidRPr="006864D0" w:rsidRDefault="004E2797" w:rsidP="005B22D6">
            <w:pPr>
              <w:autoSpaceDE w:val="0"/>
              <w:autoSpaceDN w:val="0"/>
              <w:adjustRightInd w:val="0"/>
              <w:spacing w:line="256" w:lineRule="auto"/>
              <w:jc w:val="both"/>
              <w:rPr>
                <w:rFonts w:ascii="Bierstadt Display" w:eastAsia="Arial Unicode MS" w:hAnsi="Bierstadt Display" w:cs="Calibri"/>
                <w:color w:val="0000FF"/>
              </w:rPr>
            </w:pPr>
            <w:r w:rsidRPr="006864D0">
              <w:rPr>
                <w:rFonts w:ascii="Bierstadt Display" w:hAnsi="Bierstadt Display" w:cs="Calibri"/>
                <w:b/>
                <w:bCs/>
              </w:rPr>
              <w:t xml:space="preserve">DESCRIPCIÓN: </w:t>
            </w:r>
            <w:r w:rsidRPr="006864D0">
              <w:rPr>
                <w:rFonts w:ascii="Bierstadt Display" w:eastAsia="Arial Unicode MS" w:hAnsi="Bierstadt Display" w:cs="Calibri"/>
              </w:rPr>
              <w:t>Registro de activos fallido por error en el ingreso de datos.</w:t>
            </w:r>
          </w:p>
          <w:p w14:paraId="51FD91CB" w14:textId="77777777" w:rsidR="004E2797" w:rsidRPr="006864D0" w:rsidRDefault="004E2797" w:rsidP="005B22D6">
            <w:pPr>
              <w:autoSpaceDE w:val="0"/>
              <w:autoSpaceDN w:val="0"/>
              <w:adjustRightInd w:val="0"/>
              <w:spacing w:line="256" w:lineRule="auto"/>
              <w:jc w:val="both"/>
              <w:rPr>
                <w:rFonts w:ascii="Bierstadt Display" w:eastAsia="Arial Unicode MS" w:hAnsi="Bierstadt Display" w:cs="Calibri"/>
                <w:color w:val="0000FF"/>
              </w:rPr>
            </w:pPr>
            <w:r w:rsidRPr="006864D0">
              <w:rPr>
                <w:rFonts w:ascii="Bierstadt Display" w:hAnsi="Bierstadt Display" w:cs="Calibri"/>
                <w:b/>
                <w:bCs/>
              </w:rPr>
              <w:t>SUPOSICIONES/ASUNCIONES</w:t>
            </w:r>
            <w:r w:rsidRPr="006864D0">
              <w:rPr>
                <w:rFonts w:ascii="Bierstadt Display" w:eastAsia="Arial Unicode MS" w:hAnsi="Bierstadt Display" w:cs="Calibri"/>
                <w:color w:val="0000FF"/>
              </w:rPr>
              <w:t>:</w:t>
            </w:r>
          </w:p>
          <w:p w14:paraId="07CEE6E6" w14:textId="77777777" w:rsidR="004E2797" w:rsidRPr="006864D0" w:rsidRDefault="004E2797" w:rsidP="00736B86">
            <w:pPr>
              <w:pStyle w:val="Prrafodelista"/>
              <w:numPr>
                <w:ilvl w:val="0"/>
                <w:numId w:val="33"/>
              </w:numPr>
              <w:suppressAutoHyphens/>
              <w:autoSpaceDE w:val="0"/>
              <w:autoSpaceDN w:val="0"/>
              <w:adjustRightInd w:val="0"/>
              <w:spacing w:line="256" w:lineRule="auto"/>
              <w:jc w:val="both"/>
              <w:rPr>
                <w:rFonts w:ascii="Bierstadt Display" w:eastAsia="Arial Unicode MS" w:hAnsi="Bierstadt Display" w:cs="Calibri"/>
              </w:rPr>
            </w:pPr>
            <w:r w:rsidRPr="006864D0">
              <w:rPr>
                <w:rFonts w:ascii="Bierstadt Display" w:eastAsia="Arial Unicode MS" w:hAnsi="Bierstadt Display" w:cs="Calibri"/>
              </w:rPr>
              <w:t>El Bodeguero se autentica correctamente y accede al sistema.</w:t>
            </w:r>
          </w:p>
          <w:p w14:paraId="277CCA57" w14:textId="77777777" w:rsidR="004E2797" w:rsidRPr="006864D0" w:rsidRDefault="004E2797" w:rsidP="00736B86">
            <w:pPr>
              <w:pStyle w:val="Prrafodelista"/>
              <w:numPr>
                <w:ilvl w:val="0"/>
                <w:numId w:val="33"/>
              </w:numPr>
              <w:suppressAutoHyphens/>
              <w:autoSpaceDE w:val="0"/>
              <w:autoSpaceDN w:val="0"/>
              <w:adjustRightInd w:val="0"/>
              <w:spacing w:line="256" w:lineRule="auto"/>
              <w:jc w:val="both"/>
              <w:rPr>
                <w:rFonts w:ascii="Bierstadt Display" w:eastAsia="Arial Unicode MS" w:hAnsi="Bierstadt Display" w:cs="Calibri"/>
              </w:rPr>
            </w:pPr>
            <w:r w:rsidRPr="006864D0">
              <w:rPr>
                <w:rFonts w:ascii="Bierstadt Display" w:eastAsia="Arial Unicode MS" w:hAnsi="Bierstadt Display" w:cs="Calibri"/>
              </w:rPr>
              <w:t>El Bodeguero ingresa la información del control en los campos correspondientes.</w:t>
            </w:r>
          </w:p>
          <w:p w14:paraId="796B3BB3" w14:textId="77777777" w:rsidR="004E2797" w:rsidRPr="006864D0" w:rsidRDefault="004E2797" w:rsidP="00736B86">
            <w:pPr>
              <w:pStyle w:val="Prrafodelista"/>
              <w:numPr>
                <w:ilvl w:val="0"/>
                <w:numId w:val="33"/>
              </w:numPr>
              <w:suppressAutoHyphens/>
              <w:autoSpaceDE w:val="0"/>
              <w:autoSpaceDN w:val="0"/>
              <w:adjustRightInd w:val="0"/>
              <w:spacing w:line="256" w:lineRule="auto"/>
              <w:jc w:val="both"/>
              <w:rPr>
                <w:rFonts w:ascii="Bierstadt Display" w:eastAsia="Arial Unicode MS" w:hAnsi="Bierstadt Display" w:cs="Calibri"/>
              </w:rPr>
            </w:pPr>
            <w:r w:rsidRPr="006864D0">
              <w:rPr>
                <w:rFonts w:ascii="Bierstadt Display" w:eastAsia="Arial Unicode MS" w:hAnsi="Bierstadt Display" w:cs="Calibri"/>
              </w:rPr>
              <w:t>El Bodeguero envía los datos al sistema.</w:t>
            </w:r>
          </w:p>
          <w:p w14:paraId="21DE48E7" w14:textId="77777777" w:rsidR="004E2797" w:rsidRPr="006864D0" w:rsidRDefault="004E2797" w:rsidP="00736B86">
            <w:pPr>
              <w:pStyle w:val="Prrafodelista"/>
              <w:numPr>
                <w:ilvl w:val="0"/>
                <w:numId w:val="33"/>
              </w:numPr>
              <w:suppressAutoHyphens/>
              <w:autoSpaceDE w:val="0"/>
              <w:autoSpaceDN w:val="0"/>
              <w:adjustRightInd w:val="0"/>
              <w:spacing w:line="256" w:lineRule="auto"/>
              <w:jc w:val="both"/>
              <w:rPr>
                <w:rFonts w:ascii="Bierstadt Display" w:eastAsia="Arial Unicode MS" w:hAnsi="Bierstadt Display" w:cs="Calibri"/>
              </w:rPr>
            </w:pPr>
            <w:r w:rsidRPr="006864D0">
              <w:rPr>
                <w:rFonts w:ascii="Bierstadt Display" w:eastAsia="Arial Unicode MS" w:hAnsi="Bierstadt Display" w:cs="Calibri"/>
              </w:rPr>
              <w:t>El sistema notifica que los activos no han sido registrados por error en el ingreso de los datos.</w:t>
            </w:r>
          </w:p>
          <w:p w14:paraId="679F7798" w14:textId="77777777" w:rsidR="004E2797" w:rsidRPr="006864D0" w:rsidRDefault="004E2797" w:rsidP="005B22D6">
            <w:pPr>
              <w:autoSpaceDE w:val="0"/>
              <w:autoSpaceDN w:val="0"/>
              <w:adjustRightInd w:val="0"/>
              <w:spacing w:line="256" w:lineRule="auto"/>
              <w:jc w:val="both"/>
              <w:rPr>
                <w:rFonts w:ascii="Bierstadt Display" w:eastAsia="Arial Unicode MS" w:hAnsi="Bierstadt Display" w:cs="Calibri"/>
                <w:color w:val="0000FF"/>
              </w:rPr>
            </w:pPr>
            <w:r w:rsidRPr="006864D0">
              <w:rPr>
                <w:rFonts w:ascii="Bierstadt Display" w:hAnsi="Bierstadt Display" w:cs="Calibri"/>
                <w:b/>
              </w:rPr>
              <w:t>RESULTADOS:</w:t>
            </w:r>
          </w:p>
          <w:p w14:paraId="6BBBEC77" w14:textId="77777777" w:rsidR="004E2797" w:rsidRPr="006864D0" w:rsidRDefault="004E2797" w:rsidP="00736B86">
            <w:pPr>
              <w:pStyle w:val="Prrafodelista"/>
              <w:numPr>
                <w:ilvl w:val="0"/>
                <w:numId w:val="27"/>
              </w:numPr>
              <w:suppressAutoHyphens/>
              <w:autoSpaceDE w:val="0"/>
              <w:autoSpaceDN w:val="0"/>
              <w:adjustRightInd w:val="0"/>
              <w:spacing w:line="256" w:lineRule="auto"/>
              <w:jc w:val="both"/>
              <w:rPr>
                <w:rFonts w:ascii="Bierstadt Display" w:hAnsi="Bierstadt Display" w:cs="Calibri"/>
                <w:b/>
              </w:rPr>
            </w:pPr>
            <w:r w:rsidRPr="006864D0">
              <w:rPr>
                <w:rFonts w:ascii="Bierstadt Display" w:eastAsia="Arial Unicode MS" w:hAnsi="Bierstadt Display" w:cs="Calibri"/>
              </w:rPr>
              <w:t>Los activos no han sido registrados en el sistema por datos ingresados incorrectamente.</w:t>
            </w:r>
          </w:p>
        </w:tc>
      </w:tr>
      <w:tr w:rsidR="004E2797" w:rsidRPr="006864D0" w14:paraId="357BA7A5" w14:textId="77777777" w:rsidTr="005B22D6">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6E38FDC7" w14:textId="77777777" w:rsidR="004E2797" w:rsidRPr="006864D0" w:rsidRDefault="004E2797" w:rsidP="005B22D6">
            <w:pPr>
              <w:spacing w:line="256" w:lineRule="auto"/>
              <w:jc w:val="both"/>
              <w:rPr>
                <w:rFonts w:ascii="Bierstadt Display" w:hAnsi="Bierstadt Display" w:cs="Calibri"/>
                <w:bCs/>
              </w:rPr>
            </w:pPr>
            <w:r w:rsidRPr="006864D0">
              <w:rPr>
                <w:rFonts w:ascii="Bierstadt Display" w:hAnsi="Bierstadt Display" w:cs="Calibri"/>
                <w:b/>
              </w:rPr>
              <w:t xml:space="preserve">RIESGOS: </w:t>
            </w:r>
          </w:p>
          <w:p w14:paraId="1B6CBC2C" w14:textId="77777777" w:rsidR="004E2797" w:rsidRPr="006864D0" w:rsidRDefault="004E2797" w:rsidP="00736B86">
            <w:pPr>
              <w:pStyle w:val="Prrafodelista"/>
              <w:numPr>
                <w:ilvl w:val="0"/>
                <w:numId w:val="27"/>
              </w:numPr>
              <w:spacing w:line="256" w:lineRule="auto"/>
              <w:jc w:val="both"/>
              <w:rPr>
                <w:rFonts w:ascii="Bierstadt Display" w:hAnsi="Bierstadt Display" w:cs="Calibri"/>
                <w:b/>
              </w:rPr>
            </w:pPr>
            <w:r w:rsidRPr="006864D0">
              <w:rPr>
                <w:rFonts w:ascii="Bierstadt Display" w:hAnsi="Bierstadt Display" w:cs="Calibri"/>
                <w:bCs/>
              </w:rPr>
              <w:t>Imposibilidad de registrar los activos por datos erróneos.</w:t>
            </w:r>
          </w:p>
        </w:tc>
      </w:tr>
      <w:tr w:rsidR="004E2797" w:rsidRPr="006864D0" w14:paraId="6D23EEE7" w14:textId="77777777" w:rsidTr="005B22D6">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63DB3F9A" w14:textId="77777777" w:rsidR="004E2797" w:rsidRPr="006864D0" w:rsidRDefault="004E2797" w:rsidP="005B22D6">
            <w:pPr>
              <w:spacing w:line="256" w:lineRule="auto"/>
              <w:jc w:val="both"/>
              <w:rPr>
                <w:rFonts w:ascii="Bierstadt Display" w:hAnsi="Bierstadt Display" w:cs="Calibri"/>
                <w:b/>
              </w:rPr>
            </w:pPr>
            <w:r w:rsidRPr="006864D0">
              <w:rPr>
                <w:rFonts w:ascii="Bierstadt Display" w:hAnsi="Bierstadt Display" w:cs="Calibri"/>
                <w:b/>
              </w:rPr>
              <w:t xml:space="preserve">PROTOTIPO EXPLORATORIO: </w:t>
            </w:r>
            <w:r w:rsidRPr="006864D0">
              <w:rPr>
                <w:rFonts w:ascii="Bierstadt Display" w:hAnsi="Bierstadt Display" w:cs="Calibri"/>
                <w:bCs/>
              </w:rPr>
              <w:t>N/A</w:t>
            </w:r>
          </w:p>
        </w:tc>
      </w:tr>
    </w:tbl>
    <w:p w14:paraId="16910CB5" w14:textId="77777777" w:rsidR="004E2797" w:rsidRPr="000C41D4" w:rsidRDefault="004E2797" w:rsidP="004E2797">
      <w:pPr>
        <w:rPr>
          <w:rFonts w:ascii="Bierstadt Display" w:hAnsi="Bierstadt Display"/>
        </w:rPr>
      </w:pPr>
    </w:p>
    <w:p w14:paraId="227E490A" w14:textId="4999BC6D" w:rsidR="004E2797" w:rsidRPr="000C41D4" w:rsidRDefault="004E2797" w:rsidP="004E2797">
      <w:pPr>
        <w:spacing w:line="259" w:lineRule="auto"/>
        <w:rPr>
          <w:rFonts w:ascii="Bierstadt Display" w:hAnsi="Bierstadt Display"/>
        </w:rPr>
      </w:pPr>
    </w:p>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72"/>
        <w:gridCol w:w="1583"/>
        <w:gridCol w:w="3861"/>
      </w:tblGrid>
      <w:tr w:rsidR="004E2797" w:rsidRPr="006864D0" w14:paraId="787C858F" w14:textId="77777777" w:rsidTr="005B22D6">
        <w:trPr>
          <w:trHeight w:val="708"/>
          <w:tblHeader/>
          <w:jc w:val="center"/>
        </w:trPr>
        <w:tc>
          <w:tcPr>
            <w:tcW w:w="4903"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61C4D421" w14:textId="77777777" w:rsidR="004E2797" w:rsidRPr="006864D0" w:rsidRDefault="004E2797" w:rsidP="005B22D6">
            <w:pPr>
              <w:spacing w:line="256" w:lineRule="auto"/>
              <w:jc w:val="both"/>
              <w:rPr>
                <w:rFonts w:ascii="Bierstadt Display" w:hAnsi="Bierstadt Display" w:cs="Calibri"/>
                <w:b/>
              </w:rPr>
            </w:pPr>
            <w:r w:rsidRPr="006864D0">
              <w:rPr>
                <w:rFonts w:ascii="Bierstadt Display" w:hAnsi="Bierstadt Display" w:cs="Calibri"/>
                <w:b/>
              </w:rPr>
              <w:t>IDENTIFICADOR CASO DE USO:</w:t>
            </w:r>
          </w:p>
          <w:p w14:paraId="570AEB7A" w14:textId="77777777" w:rsidR="004E2797" w:rsidRPr="006864D0" w:rsidRDefault="004E2797" w:rsidP="005B22D6">
            <w:pPr>
              <w:spacing w:line="256" w:lineRule="auto"/>
              <w:jc w:val="both"/>
              <w:rPr>
                <w:rFonts w:ascii="Bierstadt Display" w:hAnsi="Bierstadt Display" w:cs="Calibri"/>
                <w:b/>
              </w:rPr>
            </w:pPr>
            <w:r w:rsidRPr="006864D0">
              <w:rPr>
                <w:rFonts w:ascii="Bierstadt Display" w:hAnsi="Bierstadt Display" w:cs="Calibri"/>
                <w:b/>
              </w:rPr>
              <w:t>CU-29</w:t>
            </w:r>
          </w:p>
        </w:tc>
        <w:tc>
          <w:tcPr>
            <w:tcW w:w="5440"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58F879F7" w14:textId="77777777" w:rsidR="004E2797" w:rsidRPr="006864D0" w:rsidRDefault="004E2797" w:rsidP="005B22D6">
            <w:pPr>
              <w:spacing w:line="256" w:lineRule="auto"/>
              <w:jc w:val="both"/>
              <w:rPr>
                <w:rFonts w:ascii="Bierstadt Display" w:hAnsi="Bierstadt Display" w:cs="Calibri"/>
                <w:b/>
              </w:rPr>
            </w:pPr>
            <w:r w:rsidRPr="006864D0">
              <w:rPr>
                <w:rFonts w:ascii="Bierstadt Display" w:hAnsi="Bierstadt Display" w:cs="Calibri"/>
                <w:b/>
              </w:rPr>
              <w:t>NOMBRE:</w:t>
            </w:r>
          </w:p>
          <w:p w14:paraId="4F6BDFFB" w14:textId="77777777" w:rsidR="004E2797" w:rsidRPr="006864D0" w:rsidRDefault="004E2797" w:rsidP="005B22D6">
            <w:pPr>
              <w:spacing w:line="256" w:lineRule="auto"/>
              <w:jc w:val="both"/>
              <w:rPr>
                <w:rFonts w:ascii="Bierstadt Display" w:hAnsi="Bierstadt Display" w:cs="Calibri"/>
              </w:rPr>
            </w:pPr>
            <w:r w:rsidRPr="006864D0">
              <w:rPr>
                <w:rFonts w:ascii="Bierstadt Display" w:hAnsi="Bierstadt Display" w:cs="Calibri"/>
              </w:rPr>
              <w:t>Automatización de los cálculos contables</w:t>
            </w:r>
          </w:p>
        </w:tc>
      </w:tr>
      <w:tr w:rsidR="004E2797" w:rsidRPr="006864D0" w14:paraId="46CA8CF1" w14:textId="77777777" w:rsidTr="005B22D6">
        <w:trPr>
          <w:trHeight w:val="407"/>
          <w:jc w:val="center"/>
        </w:trPr>
        <w:tc>
          <w:tcPr>
            <w:tcW w:w="6485" w:type="dxa"/>
            <w:gridSpan w:val="3"/>
            <w:tcBorders>
              <w:top w:val="single" w:sz="4" w:space="0" w:color="auto"/>
              <w:left w:val="single" w:sz="4" w:space="0" w:color="auto"/>
              <w:bottom w:val="single" w:sz="4" w:space="0" w:color="auto"/>
              <w:right w:val="single" w:sz="4" w:space="0" w:color="auto"/>
            </w:tcBorders>
            <w:vAlign w:val="center"/>
            <w:hideMark/>
          </w:tcPr>
          <w:p w14:paraId="5C1CB5EF" w14:textId="77777777" w:rsidR="004E2797" w:rsidRPr="006864D0" w:rsidRDefault="004E2797" w:rsidP="005B22D6">
            <w:pPr>
              <w:spacing w:line="256" w:lineRule="auto"/>
              <w:jc w:val="both"/>
              <w:rPr>
                <w:rFonts w:ascii="Bierstadt Display" w:hAnsi="Bierstadt Display" w:cs="Calibri"/>
                <w:b/>
              </w:rPr>
            </w:pPr>
            <w:r w:rsidRPr="006864D0">
              <w:rPr>
                <w:rFonts w:ascii="Bierstadt Display" w:hAnsi="Bierstadt Display" w:cs="Calibri"/>
                <w:b/>
              </w:rPr>
              <w:t xml:space="preserve">COMPLEJIDAD: </w:t>
            </w:r>
            <w:r w:rsidRPr="006864D0">
              <w:rPr>
                <w:rFonts w:ascii="Bierstadt Display" w:eastAsia="Arial Unicode MS" w:hAnsi="Bierstadt Display" w:cs="Calibri"/>
              </w:rPr>
              <w:t>Alta</w:t>
            </w:r>
          </w:p>
        </w:tc>
        <w:tc>
          <w:tcPr>
            <w:tcW w:w="3858" w:type="dxa"/>
            <w:tcBorders>
              <w:top w:val="single" w:sz="4" w:space="0" w:color="auto"/>
              <w:left w:val="single" w:sz="4" w:space="0" w:color="auto"/>
              <w:bottom w:val="single" w:sz="4" w:space="0" w:color="auto"/>
              <w:right w:val="single" w:sz="4" w:space="0" w:color="auto"/>
            </w:tcBorders>
            <w:vAlign w:val="center"/>
            <w:hideMark/>
          </w:tcPr>
          <w:p w14:paraId="547C7CBF" w14:textId="77777777" w:rsidR="004E2797" w:rsidRPr="006864D0" w:rsidRDefault="004E2797" w:rsidP="005B22D6">
            <w:pPr>
              <w:spacing w:line="256" w:lineRule="auto"/>
              <w:jc w:val="both"/>
              <w:rPr>
                <w:rFonts w:ascii="Bierstadt Display" w:hAnsi="Bierstadt Display" w:cs="Calibri"/>
                <w:b/>
              </w:rPr>
            </w:pPr>
            <w:r w:rsidRPr="006864D0">
              <w:rPr>
                <w:rFonts w:ascii="Bierstadt Display" w:hAnsi="Bierstadt Display" w:cs="Calibri"/>
                <w:b/>
              </w:rPr>
              <w:t xml:space="preserve">PRIORIDAD: </w:t>
            </w:r>
            <w:r w:rsidRPr="006864D0">
              <w:rPr>
                <w:rFonts w:ascii="Bierstadt Display" w:eastAsia="Arial Unicode MS" w:hAnsi="Bierstadt Display" w:cs="Calibri"/>
              </w:rPr>
              <w:t>Media</w:t>
            </w:r>
          </w:p>
        </w:tc>
      </w:tr>
      <w:tr w:rsidR="004E2797" w:rsidRPr="006864D0" w14:paraId="55CD9426" w14:textId="77777777" w:rsidTr="005B22D6">
        <w:trPr>
          <w:trHeight w:val="434"/>
          <w:jc w:val="center"/>
        </w:trPr>
        <w:tc>
          <w:tcPr>
            <w:tcW w:w="10343" w:type="dxa"/>
            <w:gridSpan w:val="4"/>
            <w:tcBorders>
              <w:top w:val="single" w:sz="4" w:space="0" w:color="auto"/>
              <w:left w:val="single" w:sz="4" w:space="0" w:color="auto"/>
              <w:bottom w:val="single" w:sz="4" w:space="0" w:color="auto"/>
              <w:right w:val="single" w:sz="4" w:space="0" w:color="auto"/>
            </w:tcBorders>
            <w:hideMark/>
          </w:tcPr>
          <w:p w14:paraId="638DE66B" w14:textId="77777777" w:rsidR="004E2797" w:rsidRPr="006864D0" w:rsidRDefault="004E2797" w:rsidP="005B22D6">
            <w:pPr>
              <w:spacing w:line="256" w:lineRule="auto"/>
              <w:jc w:val="both"/>
              <w:rPr>
                <w:rFonts w:ascii="Bierstadt Display" w:hAnsi="Bierstadt Display" w:cs="Calibri"/>
                <w:b/>
              </w:rPr>
            </w:pPr>
            <w:r w:rsidRPr="006864D0">
              <w:rPr>
                <w:rFonts w:ascii="Bierstadt Display" w:hAnsi="Bierstadt Display" w:cs="Calibri"/>
                <w:b/>
              </w:rPr>
              <w:t xml:space="preserve">REQUERIMIENTO FUNCIONAL ASOCIADO: </w:t>
            </w:r>
            <w:r w:rsidRPr="006864D0">
              <w:rPr>
                <w:rFonts w:ascii="Bierstadt Display" w:hAnsi="Bierstadt Display" w:cs="Calibri"/>
                <w:bCs/>
              </w:rPr>
              <w:t>RF-29</w:t>
            </w:r>
          </w:p>
        </w:tc>
      </w:tr>
      <w:tr w:rsidR="004E2797" w:rsidRPr="006864D0" w14:paraId="463C100E" w14:textId="77777777" w:rsidTr="005B22D6">
        <w:trPr>
          <w:trHeight w:val="41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4AB96A9E" w14:textId="77777777" w:rsidR="004E2797" w:rsidRPr="006864D0" w:rsidRDefault="004E2797" w:rsidP="005B22D6">
            <w:pPr>
              <w:spacing w:line="256" w:lineRule="auto"/>
              <w:jc w:val="both"/>
              <w:rPr>
                <w:rFonts w:ascii="Bierstadt Display" w:hAnsi="Bierstadt Display" w:cs="Calibri"/>
              </w:rPr>
            </w:pPr>
            <w:r w:rsidRPr="006864D0">
              <w:rPr>
                <w:rFonts w:ascii="Bierstadt Display" w:hAnsi="Bierstadt Display" w:cs="Calibri"/>
                <w:b/>
              </w:rPr>
              <w:t xml:space="preserve">ACTORES: </w:t>
            </w:r>
            <w:r w:rsidRPr="006864D0">
              <w:rPr>
                <w:rFonts w:ascii="Bierstadt Display" w:hAnsi="Bierstadt Display" w:cs="Calibri"/>
                <w:bCs/>
              </w:rPr>
              <w:t>ACT-4</w:t>
            </w:r>
          </w:p>
        </w:tc>
      </w:tr>
      <w:tr w:rsidR="004E2797" w:rsidRPr="006864D0" w14:paraId="16547AD2" w14:textId="77777777" w:rsidTr="005B22D6">
        <w:trPr>
          <w:trHeight w:val="42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0940CF11" w14:textId="77777777" w:rsidR="004E2797" w:rsidRPr="006864D0" w:rsidRDefault="004E2797" w:rsidP="005B22D6">
            <w:pPr>
              <w:spacing w:line="256" w:lineRule="auto"/>
              <w:jc w:val="both"/>
              <w:rPr>
                <w:rFonts w:ascii="Bierstadt Display" w:hAnsi="Bierstadt Display" w:cs="Calibri"/>
                <w:b/>
              </w:rPr>
            </w:pPr>
            <w:r w:rsidRPr="006864D0">
              <w:rPr>
                <w:rFonts w:ascii="Bierstadt Display" w:hAnsi="Bierstadt Display" w:cs="Calibri"/>
                <w:b/>
              </w:rPr>
              <w:t xml:space="preserve">CASOS DE USO ASOCIADOS: </w:t>
            </w:r>
            <w:r w:rsidRPr="006864D0">
              <w:rPr>
                <w:rFonts w:ascii="Bierstadt Display" w:eastAsia="Arial Unicode MS" w:hAnsi="Bierstadt Display" w:cs="Calibri"/>
              </w:rPr>
              <w:t>CU29</w:t>
            </w:r>
          </w:p>
        </w:tc>
      </w:tr>
      <w:tr w:rsidR="004E2797" w:rsidRPr="006864D0" w14:paraId="785BF313" w14:textId="77777777" w:rsidTr="005B22D6">
        <w:trPr>
          <w:trHeight w:val="698"/>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41F8943E" w14:textId="77777777" w:rsidR="004E2797" w:rsidRPr="006864D0" w:rsidRDefault="004E2797" w:rsidP="005B22D6">
            <w:pPr>
              <w:spacing w:line="256" w:lineRule="auto"/>
              <w:jc w:val="both"/>
              <w:rPr>
                <w:rFonts w:ascii="Bierstadt Display" w:hAnsi="Bierstadt Display" w:cs="Calibri"/>
                <w:b/>
              </w:rPr>
            </w:pPr>
            <w:r w:rsidRPr="006864D0">
              <w:rPr>
                <w:rFonts w:ascii="Bierstadt Display" w:hAnsi="Bierstadt Display" w:cs="Calibri"/>
                <w:b/>
              </w:rPr>
              <w:t xml:space="preserve">DESCRIPCIÓN: </w:t>
            </w:r>
            <w:r w:rsidRPr="006864D0">
              <w:rPr>
                <w:rFonts w:ascii="Bierstadt Display" w:hAnsi="Bierstadt Display" w:cs="Calibri"/>
                <w:bCs/>
              </w:rPr>
              <w:t>El sistema debe permitir la configuración de reglas y fórmulas para los cálculos financieros</w:t>
            </w:r>
          </w:p>
        </w:tc>
      </w:tr>
      <w:tr w:rsidR="004E2797" w:rsidRPr="006864D0" w14:paraId="7EDAC3E5" w14:textId="77777777" w:rsidTr="005B22D6">
        <w:trPr>
          <w:trHeight w:val="964"/>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7A8916F6" w14:textId="77777777" w:rsidR="004E2797" w:rsidRPr="006864D0" w:rsidRDefault="004E2797" w:rsidP="005B22D6">
            <w:pPr>
              <w:spacing w:line="256" w:lineRule="auto"/>
              <w:jc w:val="both"/>
              <w:rPr>
                <w:rFonts w:ascii="Bierstadt Display" w:hAnsi="Bierstadt Display" w:cs="Calibri"/>
                <w:b/>
              </w:rPr>
            </w:pPr>
            <w:r w:rsidRPr="006864D0">
              <w:rPr>
                <w:rFonts w:ascii="Bierstadt Display" w:hAnsi="Bierstadt Display" w:cs="Calibri"/>
                <w:b/>
              </w:rPr>
              <w:t>NOTAS:</w:t>
            </w:r>
          </w:p>
          <w:p w14:paraId="7842CD54" w14:textId="77777777" w:rsidR="004E2797" w:rsidRPr="006864D0" w:rsidRDefault="004E2797" w:rsidP="005B22D6">
            <w:pPr>
              <w:spacing w:line="256" w:lineRule="auto"/>
              <w:jc w:val="both"/>
              <w:rPr>
                <w:rFonts w:ascii="Bierstadt Display" w:hAnsi="Bierstadt Display" w:cs="Calibri"/>
                <w:bCs/>
              </w:rPr>
            </w:pPr>
            <w:r w:rsidRPr="006864D0">
              <w:rPr>
                <w:rFonts w:ascii="Bierstadt Display" w:hAnsi="Bierstadt Display" w:cs="Calibri"/>
                <w:bCs/>
              </w:rPr>
              <w:t>El sistema permitirá la elaboración cálculos financieros con los siguientes campos:</w:t>
            </w:r>
          </w:p>
          <w:p w14:paraId="35CC1A5C" w14:textId="77777777" w:rsidR="004E2797" w:rsidRPr="006864D0" w:rsidRDefault="004E2797" w:rsidP="00736B86">
            <w:pPr>
              <w:pStyle w:val="Prrafodelista"/>
              <w:numPr>
                <w:ilvl w:val="0"/>
                <w:numId w:val="38"/>
              </w:numPr>
              <w:spacing w:line="256" w:lineRule="auto"/>
              <w:jc w:val="both"/>
              <w:rPr>
                <w:rFonts w:ascii="Bierstadt Display" w:hAnsi="Bierstadt Display" w:cs="Calibri"/>
                <w:bCs/>
              </w:rPr>
            </w:pPr>
            <w:r w:rsidRPr="006864D0">
              <w:rPr>
                <w:rFonts w:ascii="Bierstadt Display" w:hAnsi="Bierstadt Display" w:cs="Calibri"/>
                <w:bCs/>
              </w:rPr>
              <w:t>Transacciones financieras:</w:t>
            </w:r>
          </w:p>
          <w:p w14:paraId="721C0539" w14:textId="77777777" w:rsidR="004E2797" w:rsidRPr="006864D0" w:rsidRDefault="004E2797" w:rsidP="00736B86">
            <w:pPr>
              <w:pStyle w:val="Prrafodelista"/>
              <w:numPr>
                <w:ilvl w:val="0"/>
                <w:numId w:val="39"/>
              </w:numPr>
              <w:spacing w:line="256" w:lineRule="auto"/>
              <w:jc w:val="both"/>
              <w:rPr>
                <w:rFonts w:ascii="Bierstadt Display" w:hAnsi="Bierstadt Display" w:cs="Calibri"/>
                <w:bCs/>
              </w:rPr>
            </w:pPr>
            <w:r w:rsidRPr="006864D0">
              <w:rPr>
                <w:rFonts w:ascii="Bierstadt Display" w:hAnsi="Bierstadt Display" w:cs="Calibri"/>
                <w:bCs/>
              </w:rPr>
              <w:t xml:space="preserve">Fecha de transacción: </w:t>
            </w:r>
            <w:r w:rsidRPr="006864D0">
              <w:rPr>
                <w:rFonts w:ascii="Bierstadt Display" w:hAnsi="Bierstadt Display" w:cs="Calibri"/>
              </w:rPr>
              <w:t>Tipo de dato DATETIME</w:t>
            </w:r>
            <w:r w:rsidRPr="006864D0">
              <w:rPr>
                <w:rFonts w:ascii="Bierstadt Display" w:hAnsi="Bierstadt Display" w:cs="Calibri"/>
                <w:bCs/>
              </w:rPr>
              <w:t>, máximo 10 caracteres con formato DD/MM/AA.</w:t>
            </w:r>
          </w:p>
          <w:p w14:paraId="380158B0" w14:textId="77777777" w:rsidR="004E2797" w:rsidRPr="006864D0" w:rsidRDefault="004E2797" w:rsidP="00736B86">
            <w:pPr>
              <w:pStyle w:val="Prrafodelista"/>
              <w:numPr>
                <w:ilvl w:val="0"/>
                <w:numId w:val="39"/>
              </w:numPr>
              <w:spacing w:line="256" w:lineRule="auto"/>
              <w:jc w:val="both"/>
              <w:rPr>
                <w:rFonts w:ascii="Bierstadt Display" w:hAnsi="Bierstadt Display" w:cs="Calibri"/>
                <w:bCs/>
              </w:rPr>
            </w:pPr>
            <w:r w:rsidRPr="006864D0">
              <w:rPr>
                <w:rFonts w:ascii="Bierstadt Display" w:hAnsi="Bierstadt Display" w:cs="Calibri"/>
                <w:bCs/>
              </w:rPr>
              <w:t xml:space="preserve">Cuenta contable: </w:t>
            </w:r>
            <w:r w:rsidRPr="006864D0">
              <w:rPr>
                <w:rFonts w:ascii="Bierstadt Display" w:hAnsi="Bierstadt Display" w:cs="Calibri"/>
              </w:rPr>
              <w:t>Tipo de dato STRING</w:t>
            </w:r>
            <w:r w:rsidRPr="006864D0">
              <w:rPr>
                <w:rFonts w:ascii="Bierstadt Display" w:hAnsi="Bierstadt Display" w:cs="Calibri"/>
                <w:bCs/>
              </w:rPr>
              <w:t>, máximo 20 caracteres.</w:t>
            </w:r>
          </w:p>
          <w:p w14:paraId="26B430E1" w14:textId="77777777" w:rsidR="004E2797" w:rsidRPr="006864D0" w:rsidRDefault="004E2797" w:rsidP="00736B86">
            <w:pPr>
              <w:pStyle w:val="Prrafodelista"/>
              <w:numPr>
                <w:ilvl w:val="0"/>
                <w:numId w:val="39"/>
              </w:numPr>
              <w:spacing w:line="256" w:lineRule="auto"/>
              <w:jc w:val="both"/>
              <w:rPr>
                <w:rFonts w:ascii="Bierstadt Display" w:hAnsi="Bierstadt Display" w:cs="Calibri"/>
                <w:bCs/>
              </w:rPr>
            </w:pPr>
            <w:r w:rsidRPr="006864D0">
              <w:rPr>
                <w:rFonts w:ascii="Bierstadt Display" w:hAnsi="Bierstadt Display" w:cs="Calibri"/>
                <w:bCs/>
              </w:rPr>
              <w:t xml:space="preserve">Monto de transacción: </w:t>
            </w:r>
            <w:r w:rsidRPr="006864D0">
              <w:rPr>
                <w:rFonts w:ascii="Bierstadt Display" w:hAnsi="Bierstadt Display" w:cs="Calibri"/>
              </w:rPr>
              <w:t>Tipo de dato STRING</w:t>
            </w:r>
            <w:r w:rsidRPr="006864D0">
              <w:rPr>
                <w:rFonts w:ascii="Bierstadt Display" w:hAnsi="Bierstadt Display" w:cs="Calibri"/>
                <w:bCs/>
              </w:rPr>
              <w:t>, máximo 10 caracteres numéricos.</w:t>
            </w:r>
          </w:p>
          <w:p w14:paraId="69C3F284" w14:textId="77777777" w:rsidR="004E2797" w:rsidRPr="006864D0" w:rsidRDefault="004E2797" w:rsidP="00736B86">
            <w:pPr>
              <w:pStyle w:val="Prrafodelista"/>
              <w:numPr>
                <w:ilvl w:val="0"/>
                <w:numId w:val="39"/>
              </w:numPr>
              <w:spacing w:line="256" w:lineRule="auto"/>
              <w:jc w:val="both"/>
              <w:rPr>
                <w:rFonts w:ascii="Bierstadt Display" w:hAnsi="Bierstadt Display" w:cs="Calibri"/>
                <w:bCs/>
              </w:rPr>
            </w:pPr>
            <w:r w:rsidRPr="006864D0">
              <w:rPr>
                <w:rFonts w:ascii="Bierstadt Display" w:hAnsi="Bierstadt Display" w:cs="Calibri"/>
                <w:bCs/>
              </w:rPr>
              <w:t xml:space="preserve">Descripción de transacción: </w:t>
            </w:r>
            <w:r w:rsidRPr="006864D0">
              <w:rPr>
                <w:rFonts w:ascii="Bierstadt Display" w:hAnsi="Bierstadt Display" w:cs="Calibri"/>
              </w:rPr>
              <w:t>Tipo de dato STRING</w:t>
            </w:r>
            <w:r w:rsidRPr="006864D0">
              <w:rPr>
                <w:rFonts w:ascii="Bierstadt Display" w:hAnsi="Bierstadt Display" w:cs="Calibri"/>
                <w:bCs/>
              </w:rPr>
              <w:t>, máximo 50 caracteres.</w:t>
            </w:r>
          </w:p>
          <w:p w14:paraId="1D3B966F" w14:textId="77777777" w:rsidR="004E2797" w:rsidRPr="006864D0" w:rsidRDefault="004E2797" w:rsidP="005B22D6">
            <w:pPr>
              <w:pStyle w:val="Prrafodelista"/>
              <w:spacing w:line="256" w:lineRule="auto"/>
              <w:ind w:left="1440"/>
              <w:jc w:val="both"/>
              <w:rPr>
                <w:rFonts w:ascii="Bierstadt Display" w:hAnsi="Bierstadt Display" w:cs="Calibri"/>
                <w:bCs/>
              </w:rPr>
            </w:pPr>
          </w:p>
          <w:p w14:paraId="1206EA0F" w14:textId="77777777" w:rsidR="004E2797" w:rsidRPr="006864D0" w:rsidRDefault="004E2797" w:rsidP="00736B86">
            <w:pPr>
              <w:pStyle w:val="Prrafodelista"/>
              <w:numPr>
                <w:ilvl w:val="0"/>
                <w:numId w:val="38"/>
              </w:numPr>
              <w:spacing w:line="256" w:lineRule="auto"/>
              <w:jc w:val="both"/>
              <w:rPr>
                <w:rFonts w:ascii="Bierstadt Display" w:hAnsi="Bierstadt Display" w:cs="Calibri"/>
                <w:bCs/>
              </w:rPr>
            </w:pPr>
            <w:r w:rsidRPr="006864D0">
              <w:rPr>
                <w:rFonts w:ascii="Bierstadt Display" w:hAnsi="Bierstadt Display" w:cs="Calibri"/>
                <w:bCs/>
              </w:rPr>
              <w:t>Fórmulas de cálculo:</w:t>
            </w:r>
          </w:p>
          <w:p w14:paraId="2E4DEABC" w14:textId="77777777" w:rsidR="004E2797" w:rsidRPr="006864D0" w:rsidRDefault="004E2797" w:rsidP="00736B86">
            <w:pPr>
              <w:pStyle w:val="Prrafodelista"/>
              <w:numPr>
                <w:ilvl w:val="0"/>
                <w:numId w:val="39"/>
              </w:numPr>
              <w:spacing w:line="256" w:lineRule="auto"/>
              <w:jc w:val="both"/>
              <w:rPr>
                <w:rFonts w:ascii="Bierstadt Display" w:hAnsi="Bierstadt Display" w:cs="Calibri"/>
                <w:bCs/>
              </w:rPr>
            </w:pPr>
            <w:r w:rsidRPr="006864D0">
              <w:rPr>
                <w:rFonts w:ascii="Bierstadt Display" w:hAnsi="Bierstadt Display" w:cs="Calibri"/>
                <w:bCs/>
              </w:rPr>
              <w:t xml:space="preserve">Depreciación y amortización: </w:t>
            </w:r>
            <w:r w:rsidRPr="006864D0">
              <w:rPr>
                <w:rFonts w:ascii="Bierstadt Display" w:hAnsi="Bierstadt Display" w:cs="Calibri"/>
              </w:rPr>
              <w:t>Tipo de dato STRING</w:t>
            </w:r>
            <w:r w:rsidRPr="006864D0">
              <w:rPr>
                <w:rFonts w:ascii="Bierstadt Display" w:hAnsi="Bierstadt Display" w:cs="Calibri"/>
                <w:bCs/>
              </w:rPr>
              <w:t>, máximo 50 caracteres.</w:t>
            </w:r>
          </w:p>
          <w:p w14:paraId="7E330B5B" w14:textId="77777777" w:rsidR="004E2797" w:rsidRPr="006864D0" w:rsidRDefault="004E2797" w:rsidP="00736B86">
            <w:pPr>
              <w:pStyle w:val="Prrafodelista"/>
              <w:numPr>
                <w:ilvl w:val="0"/>
                <w:numId w:val="39"/>
              </w:numPr>
              <w:spacing w:line="256" w:lineRule="auto"/>
              <w:jc w:val="both"/>
              <w:rPr>
                <w:rFonts w:ascii="Bierstadt Display" w:hAnsi="Bierstadt Display" w:cs="Calibri"/>
                <w:bCs/>
              </w:rPr>
            </w:pPr>
            <w:r w:rsidRPr="006864D0">
              <w:rPr>
                <w:rFonts w:ascii="Bierstadt Display" w:hAnsi="Bierstadt Display" w:cs="Calibri"/>
                <w:bCs/>
              </w:rPr>
              <w:t xml:space="preserve">Conciliación bancaria: </w:t>
            </w:r>
            <w:r w:rsidRPr="006864D0">
              <w:rPr>
                <w:rFonts w:ascii="Bierstadt Display" w:hAnsi="Bierstadt Display" w:cs="Calibri"/>
              </w:rPr>
              <w:t>Tipo de dato STRING</w:t>
            </w:r>
            <w:r w:rsidRPr="006864D0">
              <w:rPr>
                <w:rFonts w:ascii="Bierstadt Display" w:hAnsi="Bierstadt Display" w:cs="Calibri"/>
                <w:bCs/>
              </w:rPr>
              <w:t>, máximo 20 caracteres.</w:t>
            </w:r>
          </w:p>
          <w:p w14:paraId="074792D4" w14:textId="77777777" w:rsidR="004E2797" w:rsidRPr="006864D0" w:rsidRDefault="004E2797" w:rsidP="00736B86">
            <w:pPr>
              <w:pStyle w:val="Prrafodelista"/>
              <w:numPr>
                <w:ilvl w:val="0"/>
                <w:numId w:val="39"/>
              </w:numPr>
              <w:spacing w:line="256" w:lineRule="auto"/>
              <w:jc w:val="both"/>
              <w:rPr>
                <w:rFonts w:ascii="Bierstadt Display" w:hAnsi="Bierstadt Display" w:cs="Calibri"/>
                <w:bCs/>
              </w:rPr>
            </w:pPr>
            <w:r w:rsidRPr="006864D0">
              <w:rPr>
                <w:rFonts w:ascii="Bierstadt Display" w:hAnsi="Bierstadt Display" w:cs="Calibri"/>
                <w:bCs/>
              </w:rPr>
              <w:t xml:space="preserve">Tasa de depreciación: </w:t>
            </w:r>
            <w:r w:rsidRPr="006864D0">
              <w:rPr>
                <w:rFonts w:ascii="Bierstadt Display" w:hAnsi="Bierstadt Display" w:cs="Calibri"/>
              </w:rPr>
              <w:t>Tipo de dato STRING</w:t>
            </w:r>
            <w:r w:rsidRPr="006864D0">
              <w:rPr>
                <w:rFonts w:ascii="Bierstadt Display" w:hAnsi="Bierstadt Display" w:cs="Calibri"/>
                <w:bCs/>
              </w:rPr>
              <w:t>, máximo 10 caracteres numéricos.</w:t>
            </w:r>
          </w:p>
          <w:p w14:paraId="5FD890BA" w14:textId="77777777" w:rsidR="004E2797" w:rsidRPr="006864D0" w:rsidRDefault="004E2797" w:rsidP="005B22D6">
            <w:pPr>
              <w:pStyle w:val="Prrafodelista"/>
              <w:spacing w:line="256" w:lineRule="auto"/>
              <w:ind w:left="1440"/>
              <w:jc w:val="both"/>
              <w:rPr>
                <w:rFonts w:ascii="Bierstadt Display" w:hAnsi="Bierstadt Display" w:cs="Calibri"/>
                <w:bCs/>
              </w:rPr>
            </w:pPr>
          </w:p>
          <w:p w14:paraId="123514E0" w14:textId="77777777" w:rsidR="004E2797" w:rsidRPr="006864D0" w:rsidRDefault="004E2797" w:rsidP="00736B86">
            <w:pPr>
              <w:pStyle w:val="Prrafodelista"/>
              <w:numPr>
                <w:ilvl w:val="0"/>
                <w:numId w:val="38"/>
              </w:numPr>
              <w:spacing w:line="256" w:lineRule="auto"/>
              <w:jc w:val="both"/>
              <w:rPr>
                <w:rFonts w:ascii="Bierstadt Display" w:hAnsi="Bierstadt Display" w:cs="Calibri"/>
                <w:bCs/>
              </w:rPr>
            </w:pPr>
            <w:r w:rsidRPr="006864D0">
              <w:rPr>
                <w:rFonts w:ascii="Bierstadt Display" w:hAnsi="Bierstadt Display" w:cs="Calibri"/>
                <w:bCs/>
              </w:rPr>
              <w:lastRenderedPageBreak/>
              <w:t>Activos fijos:</w:t>
            </w:r>
          </w:p>
          <w:p w14:paraId="196E9F08" w14:textId="77777777" w:rsidR="004E2797" w:rsidRPr="006864D0" w:rsidRDefault="004E2797" w:rsidP="00736B86">
            <w:pPr>
              <w:pStyle w:val="Prrafodelista"/>
              <w:numPr>
                <w:ilvl w:val="0"/>
                <w:numId w:val="39"/>
              </w:numPr>
              <w:spacing w:line="256" w:lineRule="auto"/>
              <w:jc w:val="both"/>
              <w:rPr>
                <w:rFonts w:ascii="Bierstadt Display" w:hAnsi="Bierstadt Display" w:cs="Calibri"/>
                <w:bCs/>
              </w:rPr>
            </w:pPr>
            <w:r w:rsidRPr="006864D0">
              <w:rPr>
                <w:rFonts w:ascii="Bierstadt Display" w:hAnsi="Bierstadt Display" w:cs="Calibri"/>
                <w:bCs/>
              </w:rPr>
              <w:t xml:space="preserve">Nombre: </w:t>
            </w:r>
            <w:r w:rsidRPr="006864D0">
              <w:rPr>
                <w:rFonts w:ascii="Bierstadt Display" w:hAnsi="Bierstadt Display" w:cs="Calibri"/>
              </w:rPr>
              <w:t>Tipo de dato STRING</w:t>
            </w:r>
            <w:r w:rsidRPr="006864D0">
              <w:rPr>
                <w:rFonts w:ascii="Bierstadt Display" w:hAnsi="Bierstadt Display" w:cs="Calibri"/>
                <w:bCs/>
              </w:rPr>
              <w:t>, máximo 50 caracteres.</w:t>
            </w:r>
          </w:p>
          <w:p w14:paraId="43D7BE96" w14:textId="77777777" w:rsidR="004E2797" w:rsidRPr="006864D0" w:rsidRDefault="004E2797" w:rsidP="00736B86">
            <w:pPr>
              <w:pStyle w:val="Prrafodelista"/>
              <w:numPr>
                <w:ilvl w:val="0"/>
                <w:numId w:val="39"/>
              </w:numPr>
              <w:spacing w:line="256" w:lineRule="auto"/>
              <w:jc w:val="both"/>
              <w:rPr>
                <w:rFonts w:ascii="Bierstadt Display" w:hAnsi="Bierstadt Display" w:cs="Calibri"/>
                <w:bCs/>
              </w:rPr>
            </w:pPr>
            <w:r w:rsidRPr="006864D0">
              <w:rPr>
                <w:rFonts w:ascii="Bierstadt Display" w:hAnsi="Bierstadt Display" w:cs="Calibri"/>
                <w:bCs/>
              </w:rPr>
              <w:t xml:space="preserve">Número de serie: </w:t>
            </w:r>
            <w:r w:rsidRPr="006864D0">
              <w:rPr>
                <w:rFonts w:ascii="Bierstadt Display" w:hAnsi="Bierstadt Display" w:cs="Calibri"/>
              </w:rPr>
              <w:t>Tipo de dato STRING</w:t>
            </w:r>
            <w:r w:rsidRPr="006864D0">
              <w:rPr>
                <w:rFonts w:ascii="Bierstadt Display" w:hAnsi="Bierstadt Display" w:cs="Calibri"/>
                <w:bCs/>
              </w:rPr>
              <w:t>, máximo 20 caracteres</w:t>
            </w:r>
          </w:p>
          <w:p w14:paraId="46B761AD" w14:textId="77777777" w:rsidR="004E2797" w:rsidRPr="006864D0" w:rsidRDefault="004E2797" w:rsidP="00736B86">
            <w:pPr>
              <w:pStyle w:val="Prrafodelista"/>
              <w:numPr>
                <w:ilvl w:val="0"/>
                <w:numId w:val="39"/>
              </w:numPr>
              <w:spacing w:line="256" w:lineRule="auto"/>
              <w:jc w:val="both"/>
              <w:rPr>
                <w:rFonts w:ascii="Bierstadt Display" w:hAnsi="Bierstadt Display" w:cs="Calibri"/>
                <w:bCs/>
              </w:rPr>
            </w:pPr>
            <w:r w:rsidRPr="006864D0">
              <w:rPr>
                <w:rFonts w:ascii="Bierstadt Display" w:hAnsi="Bierstadt Display" w:cs="Calibri"/>
                <w:bCs/>
              </w:rPr>
              <w:t xml:space="preserve">Detalles de activos: </w:t>
            </w:r>
            <w:r w:rsidRPr="006864D0">
              <w:rPr>
                <w:rFonts w:ascii="Bierstadt Display" w:hAnsi="Bierstadt Display" w:cs="Calibri"/>
              </w:rPr>
              <w:t>Tipo de dato STRING</w:t>
            </w:r>
            <w:r w:rsidRPr="006864D0">
              <w:rPr>
                <w:rFonts w:ascii="Bierstadt Display" w:hAnsi="Bierstadt Display" w:cs="Calibri"/>
                <w:bCs/>
              </w:rPr>
              <w:t>, máximo 50 caracteres.</w:t>
            </w:r>
          </w:p>
          <w:p w14:paraId="042AF3E1" w14:textId="77777777" w:rsidR="004E2797" w:rsidRPr="006864D0" w:rsidRDefault="004E2797" w:rsidP="00736B86">
            <w:pPr>
              <w:pStyle w:val="Prrafodelista"/>
              <w:numPr>
                <w:ilvl w:val="0"/>
                <w:numId w:val="39"/>
              </w:numPr>
              <w:spacing w:line="256" w:lineRule="auto"/>
              <w:jc w:val="both"/>
              <w:rPr>
                <w:rFonts w:ascii="Bierstadt Display" w:hAnsi="Bierstadt Display" w:cs="Calibri"/>
                <w:bCs/>
              </w:rPr>
            </w:pPr>
            <w:r w:rsidRPr="006864D0">
              <w:rPr>
                <w:rFonts w:ascii="Bierstadt Display" w:hAnsi="Bierstadt Display" w:cs="Calibri"/>
                <w:bCs/>
              </w:rPr>
              <w:t xml:space="preserve">Fecha de adquisición: </w:t>
            </w:r>
            <w:r w:rsidRPr="006864D0">
              <w:rPr>
                <w:rFonts w:ascii="Bierstadt Display" w:hAnsi="Bierstadt Display" w:cs="Calibri"/>
              </w:rPr>
              <w:t>Tipo de dato STRING</w:t>
            </w:r>
            <w:r w:rsidRPr="006864D0">
              <w:rPr>
                <w:rFonts w:ascii="Bierstadt Display" w:hAnsi="Bierstadt Display" w:cs="Calibri"/>
                <w:bCs/>
              </w:rPr>
              <w:t>, máximo 10 caracteres</w:t>
            </w:r>
          </w:p>
        </w:tc>
      </w:tr>
      <w:tr w:rsidR="004E2797" w:rsidRPr="006864D0" w14:paraId="180FB368" w14:textId="77777777" w:rsidTr="005B22D6">
        <w:trPr>
          <w:trHeight w:val="412"/>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299A1B22" w14:textId="77777777" w:rsidR="004E2797" w:rsidRPr="006864D0" w:rsidRDefault="004E2797" w:rsidP="005B22D6">
            <w:pPr>
              <w:spacing w:line="256" w:lineRule="auto"/>
              <w:jc w:val="both"/>
              <w:rPr>
                <w:rFonts w:ascii="Bierstadt Display" w:eastAsia="Arial Unicode MS" w:hAnsi="Bierstadt Display" w:cs="Calibri"/>
              </w:rPr>
            </w:pPr>
            <w:r w:rsidRPr="006864D0">
              <w:rPr>
                <w:rFonts w:ascii="Bierstadt Display" w:hAnsi="Bierstadt Display" w:cs="Calibri"/>
                <w:b/>
              </w:rPr>
              <w:lastRenderedPageBreak/>
              <w:t xml:space="preserve">CRITERIOS DE ACEPTACIÓN: </w:t>
            </w:r>
            <w:r w:rsidRPr="006864D0">
              <w:rPr>
                <w:rFonts w:ascii="Bierstadt Display" w:eastAsia="Arial Unicode MS" w:hAnsi="Bierstadt Display" w:cs="Calibri"/>
              </w:rPr>
              <w:t>Registró de cálculos o no.</w:t>
            </w:r>
          </w:p>
        </w:tc>
      </w:tr>
      <w:tr w:rsidR="004E2797" w:rsidRPr="006864D0" w14:paraId="31C74D77" w14:textId="77777777" w:rsidTr="005B22D6">
        <w:trPr>
          <w:trHeight w:val="345"/>
          <w:jc w:val="center"/>
        </w:trPr>
        <w:tc>
          <w:tcPr>
            <w:tcW w:w="10343" w:type="dxa"/>
            <w:gridSpan w:val="4"/>
            <w:tcBorders>
              <w:top w:val="single" w:sz="4" w:space="0" w:color="auto"/>
              <w:left w:val="single" w:sz="4" w:space="0" w:color="auto"/>
              <w:bottom w:val="single" w:sz="4" w:space="0" w:color="auto"/>
              <w:right w:val="single" w:sz="4" w:space="0" w:color="auto"/>
            </w:tcBorders>
            <w:shd w:val="clear" w:color="auto" w:fill="D9D9D9"/>
            <w:vAlign w:val="center"/>
            <w:hideMark/>
          </w:tcPr>
          <w:p w14:paraId="2D625E45" w14:textId="77777777" w:rsidR="004E2797" w:rsidRPr="006864D0" w:rsidRDefault="004E2797" w:rsidP="005B22D6">
            <w:pPr>
              <w:autoSpaceDE w:val="0"/>
              <w:autoSpaceDN w:val="0"/>
              <w:adjustRightInd w:val="0"/>
              <w:spacing w:line="256" w:lineRule="auto"/>
              <w:jc w:val="both"/>
              <w:rPr>
                <w:rFonts w:ascii="Bierstadt Display" w:hAnsi="Bierstadt Display" w:cs="Calibri"/>
                <w:b/>
              </w:rPr>
            </w:pPr>
            <w:r w:rsidRPr="006864D0">
              <w:rPr>
                <w:rFonts w:ascii="Bierstadt Display" w:hAnsi="Bierstadt Display" w:cs="Calibri"/>
                <w:b/>
              </w:rPr>
              <w:t>ESCENARIOS:</w:t>
            </w:r>
          </w:p>
        </w:tc>
      </w:tr>
      <w:tr w:rsidR="004E2797" w:rsidRPr="006864D0" w14:paraId="2DF2A544" w14:textId="77777777" w:rsidTr="005B22D6">
        <w:trPr>
          <w:trHeight w:val="3185"/>
          <w:jc w:val="center"/>
        </w:trPr>
        <w:tc>
          <w:tcPr>
            <w:tcW w:w="1134" w:type="dxa"/>
            <w:tcBorders>
              <w:top w:val="single" w:sz="4" w:space="0" w:color="auto"/>
              <w:left w:val="single" w:sz="4" w:space="0" w:color="auto"/>
              <w:bottom w:val="single" w:sz="4" w:space="0" w:color="auto"/>
              <w:right w:val="single" w:sz="4" w:space="0" w:color="auto"/>
            </w:tcBorders>
          </w:tcPr>
          <w:p w14:paraId="45F3A440" w14:textId="77777777" w:rsidR="004E2797" w:rsidRPr="006864D0" w:rsidRDefault="004E2797" w:rsidP="005B22D6">
            <w:pPr>
              <w:autoSpaceDE w:val="0"/>
              <w:autoSpaceDN w:val="0"/>
              <w:adjustRightInd w:val="0"/>
              <w:spacing w:line="256" w:lineRule="auto"/>
              <w:jc w:val="both"/>
              <w:rPr>
                <w:rFonts w:ascii="Bierstadt Display" w:hAnsi="Bierstadt Display" w:cs="Calibri"/>
                <w:lang w:eastAsia="es-ES"/>
              </w:rPr>
            </w:pPr>
            <w:r w:rsidRPr="006864D0">
              <w:rPr>
                <w:rFonts w:ascii="Bierstadt Display" w:eastAsia="Arial Unicode MS" w:hAnsi="Bierstadt Display" w:cs="Calibri"/>
              </w:rPr>
              <w:t>ES-1.1</w:t>
            </w:r>
          </w:p>
          <w:p w14:paraId="2EF0F2CF" w14:textId="77777777" w:rsidR="004E2797" w:rsidRPr="006864D0" w:rsidRDefault="004E2797" w:rsidP="005B22D6">
            <w:pPr>
              <w:autoSpaceDE w:val="0"/>
              <w:autoSpaceDN w:val="0"/>
              <w:adjustRightInd w:val="0"/>
              <w:spacing w:line="256" w:lineRule="auto"/>
              <w:ind w:left="360"/>
              <w:jc w:val="both"/>
              <w:rPr>
                <w:rFonts w:ascii="Bierstadt Display" w:hAnsi="Bierstadt Display" w:cs="Calibri"/>
                <w:lang w:eastAsia="es-ES"/>
              </w:rPr>
            </w:pPr>
          </w:p>
        </w:tc>
        <w:tc>
          <w:tcPr>
            <w:tcW w:w="9209" w:type="dxa"/>
            <w:gridSpan w:val="3"/>
            <w:tcBorders>
              <w:top w:val="single" w:sz="4" w:space="0" w:color="auto"/>
              <w:left w:val="single" w:sz="4" w:space="0" w:color="auto"/>
              <w:bottom w:val="single" w:sz="4" w:space="0" w:color="auto"/>
              <w:right w:val="single" w:sz="4" w:space="0" w:color="auto"/>
            </w:tcBorders>
            <w:hideMark/>
          </w:tcPr>
          <w:p w14:paraId="6C9FB495" w14:textId="77777777" w:rsidR="004E2797" w:rsidRPr="006864D0" w:rsidRDefault="004E2797" w:rsidP="005B22D6">
            <w:pPr>
              <w:autoSpaceDE w:val="0"/>
              <w:autoSpaceDN w:val="0"/>
              <w:adjustRightInd w:val="0"/>
              <w:spacing w:line="256" w:lineRule="auto"/>
              <w:jc w:val="both"/>
              <w:rPr>
                <w:rFonts w:ascii="Bierstadt Display" w:eastAsia="Arial Unicode MS" w:hAnsi="Bierstadt Display" w:cs="Calibri"/>
                <w:color w:val="0000FF"/>
              </w:rPr>
            </w:pPr>
            <w:r w:rsidRPr="006864D0">
              <w:rPr>
                <w:rFonts w:ascii="Bierstadt Display" w:hAnsi="Bierstadt Display" w:cs="Calibri"/>
                <w:b/>
                <w:bCs/>
              </w:rPr>
              <w:t xml:space="preserve">DESCRIPCIÓN: </w:t>
            </w:r>
            <w:r w:rsidRPr="006864D0">
              <w:rPr>
                <w:rFonts w:ascii="Bierstadt Display" w:eastAsia="Arial Unicode MS" w:hAnsi="Bierstadt Display" w:cs="Calibri"/>
              </w:rPr>
              <w:t>Registro de cálculos financieros exitoso.</w:t>
            </w:r>
          </w:p>
          <w:p w14:paraId="45DF999C" w14:textId="77777777" w:rsidR="004E2797" w:rsidRPr="006864D0" w:rsidRDefault="004E2797" w:rsidP="005B22D6">
            <w:pPr>
              <w:autoSpaceDE w:val="0"/>
              <w:autoSpaceDN w:val="0"/>
              <w:adjustRightInd w:val="0"/>
              <w:spacing w:line="256" w:lineRule="auto"/>
              <w:jc w:val="both"/>
              <w:rPr>
                <w:rFonts w:ascii="Bierstadt Display" w:eastAsia="Arial Unicode MS" w:hAnsi="Bierstadt Display" w:cs="Calibri"/>
                <w:color w:val="0000FF"/>
              </w:rPr>
            </w:pPr>
            <w:r w:rsidRPr="006864D0">
              <w:rPr>
                <w:rFonts w:ascii="Bierstadt Display" w:hAnsi="Bierstadt Display" w:cs="Calibri"/>
                <w:b/>
                <w:bCs/>
              </w:rPr>
              <w:t>SUPOSICIONES/ASUNCIONES</w:t>
            </w:r>
            <w:r w:rsidRPr="006864D0">
              <w:rPr>
                <w:rFonts w:ascii="Bierstadt Display" w:eastAsia="Arial Unicode MS" w:hAnsi="Bierstadt Display" w:cs="Calibri"/>
                <w:color w:val="0000FF"/>
              </w:rPr>
              <w:t>:</w:t>
            </w:r>
          </w:p>
          <w:p w14:paraId="2E14DBA7" w14:textId="77777777" w:rsidR="004E2797" w:rsidRPr="006864D0" w:rsidRDefault="004E2797" w:rsidP="00736B86">
            <w:pPr>
              <w:pStyle w:val="Prrafodelista"/>
              <w:numPr>
                <w:ilvl w:val="0"/>
                <w:numId w:val="35"/>
              </w:numPr>
              <w:suppressAutoHyphens/>
              <w:autoSpaceDE w:val="0"/>
              <w:autoSpaceDN w:val="0"/>
              <w:adjustRightInd w:val="0"/>
              <w:spacing w:line="256" w:lineRule="auto"/>
              <w:jc w:val="both"/>
              <w:rPr>
                <w:rFonts w:ascii="Bierstadt Display" w:eastAsia="Arial Unicode MS" w:hAnsi="Bierstadt Display" w:cs="Calibri"/>
              </w:rPr>
            </w:pPr>
            <w:r w:rsidRPr="006864D0">
              <w:rPr>
                <w:rFonts w:ascii="Bierstadt Display" w:eastAsia="Arial Unicode MS" w:hAnsi="Bierstadt Display" w:cs="Calibri"/>
              </w:rPr>
              <w:t>El Bodeguero se autentica correctamente y accede al sistema.</w:t>
            </w:r>
          </w:p>
          <w:p w14:paraId="713B514F" w14:textId="77777777" w:rsidR="004E2797" w:rsidRPr="006864D0" w:rsidRDefault="004E2797" w:rsidP="00736B86">
            <w:pPr>
              <w:pStyle w:val="Prrafodelista"/>
              <w:numPr>
                <w:ilvl w:val="0"/>
                <w:numId w:val="35"/>
              </w:numPr>
              <w:suppressAutoHyphens/>
              <w:autoSpaceDE w:val="0"/>
              <w:autoSpaceDN w:val="0"/>
              <w:adjustRightInd w:val="0"/>
              <w:spacing w:line="256" w:lineRule="auto"/>
              <w:jc w:val="both"/>
              <w:rPr>
                <w:rFonts w:ascii="Bierstadt Display" w:eastAsia="Arial Unicode MS" w:hAnsi="Bierstadt Display" w:cs="Calibri"/>
              </w:rPr>
            </w:pPr>
            <w:r w:rsidRPr="006864D0">
              <w:rPr>
                <w:rFonts w:ascii="Bierstadt Display" w:eastAsia="Arial Unicode MS" w:hAnsi="Bierstadt Display" w:cs="Calibri"/>
              </w:rPr>
              <w:t>El Bodeguero ingresa la información en los campos correspondientes.</w:t>
            </w:r>
          </w:p>
          <w:p w14:paraId="0BAB3405" w14:textId="77777777" w:rsidR="004E2797" w:rsidRPr="006864D0" w:rsidRDefault="004E2797" w:rsidP="00736B86">
            <w:pPr>
              <w:pStyle w:val="Prrafodelista"/>
              <w:numPr>
                <w:ilvl w:val="0"/>
                <w:numId w:val="35"/>
              </w:numPr>
              <w:suppressAutoHyphens/>
              <w:autoSpaceDE w:val="0"/>
              <w:autoSpaceDN w:val="0"/>
              <w:adjustRightInd w:val="0"/>
              <w:spacing w:line="256" w:lineRule="auto"/>
              <w:jc w:val="both"/>
              <w:rPr>
                <w:rFonts w:ascii="Bierstadt Display" w:eastAsia="Arial Unicode MS" w:hAnsi="Bierstadt Display" w:cs="Calibri"/>
              </w:rPr>
            </w:pPr>
            <w:r w:rsidRPr="006864D0">
              <w:rPr>
                <w:rFonts w:ascii="Bierstadt Display" w:eastAsia="Arial Unicode MS" w:hAnsi="Bierstadt Display" w:cs="Calibri"/>
              </w:rPr>
              <w:t>El Bodeguero envía los datos al sistema.</w:t>
            </w:r>
          </w:p>
          <w:p w14:paraId="41F76215" w14:textId="77777777" w:rsidR="004E2797" w:rsidRPr="006864D0" w:rsidRDefault="004E2797" w:rsidP="00736B86">
            <w:pPr>
              <w:pStyle w:val="Prrafodelista"/>
              <w:numPr>
                <w:ilvl w:val="0"/>
                <w:numId w:val="35"/>
              </w:numPr>
              <w:suppressAutoHyphens/>
              <w:autoSpaceDE w:val="0"/>
              <w:autoSpaceDN w:val="0"/>
              <w:adjustRightInd w:val="0"/>
              <w:spacing w:line="256" w:lineRule="auto"/>
              <w:jc w:val="both"/>
              <w:rPr>
                <w:rFonts w:ascii="Bierstadt Display" w:eastAsia="Arial Unicode MS" w:hAnsi="Bierstadt Display" w:cs="Calibri"/>
              </w:rPr>
            </w:pPr>
            <w:r w:rsidRPr="006864D0">
              <w:rPr>
                <w:rFonts w:ascii="Bierstadt Display" w:eastAsia="Arial Unicode MS" w:hAnsi="Bierstadt Display" w:cs="Calibri"/>
              </w:rPr>
              <w:t xml:space="preserve">El sistema notifica que los datos se han registrados correctamente. </w:t>
            </w:r>
          </w:p>
          <w:p w14:paraId="4A7A974B" w14:textId="77777777" w:rsidR="004E2797" w:rsidRPr="006864D0" w:rsidRDefault="004E2797" w:rsidP="00736B86">
            <w:pPr>
              <w:pStyle w:val="Prrafodelista"/>
              <w:numPr>
                <w:ilvl w:val="1"/>
                <w:numId w:val="36"/>
              </w:numPr>
              <w:autoSpaceDE w:val="0"/>
              <w:autoSpaceDN w:val="0"/>
              <w:adjustRightInd w:val="0"/>
              <w:spacing w:line="256" w:lineRule="auto"/>
              <w:jc w:val="both"/>
              <w:rPr>
                <w:rFonts w:ascii="Bierstadt Display" w:eastAsia="Arial Unicode MS" w:hAnsi="Bierstadt Display" w:cs="Calibri"/>
                <w:color w:val="0000FF"/>
              </w:rPr>
            </w:pPr>
            <w:r w:rsidRPr="006864D0">
              <w:rPr>
                <w:rFonts w:ascii="Bierstadt Display" w:hAnsi="Bierstadt Display" w:cs="Calibri"/>
                <w:b/>
              </w:rPr>
              <w:t>RESULTADOS:</w:t>
            </w:r>
          </w:p>
          <w:p w14:paraId="5C0B0604" w14:textId="77777777" w:rsidR="004E2797" w:rsidRPr="006864D0" w:rsidRDefault="004E2797" w:rsidP="00736B86">
            <w:pPr>
              <w:pStyle w:val="Prrafodelista"/>
              <w:numPr>
                <w:ilvl w:val="0"/>
                <w:numId w:val="35"/>
              </w:numPr>
              <w:suppressAutoHyphens/>
              <w:autoSpaceDE w:val="0"/>
              <w:autoSpaceDN w:val="0"/>
              <w:adjustRightInd w:val="0"/>
              <w:spacing w:line="256" w:lineRule="auto"/>
              <w:jc w:val="both"/>
              <w:rPr>
                <w:rFonts w:ascii="Bierstadt Display" w:hAnsi="Bierstadt Display" w:cs="Calibri"/>
                <w:b/>
              </w:rPr>
            </w:pPr>
            <w:r w:rsidRPr="006864D0">
              <w:rPr>
                <w:rFonts w:ascii="Bierstadt Display" w:eastAsia="Arial Unicode MS" w:hAnsi="Bierstadt Display" w:cs="Calibri"/>
              </w:rPr>
              <w:t>Los registros se han ingresado correctamente.</w:t>
            </w:r>
          </w:p>
        </w:tc>
      </w:tr>
      <w:tr w:rsidR="004E2797" w:rsidRPr="006864D0" w14:paraId="4B88446A" w14:textId="77777777" w:rsidTr="005B22D6">
        <w:trPr>
          <w:trHeight w:val="2470"/>
          <w:jc w:val="center"/>
        </w:trPr>
        <w:tc>
          <w:tcPr>
            <w:tcW w:w="1134" w:type="dxa"/>
            <w:tcBorders>
              <w:top w:val="single" w:sz="4" w:space="0" w:color="auto"/>
              <w:left w:val="single" w:sz="4" w:space="0" w:color="auto"/>
              <w:bottom w:val="single" w:sz="4" w:space="0" w:color="auto"/>
              <w:right w:val="single" w:sz="4" w:space="0" w:color="auto"/>
            </w:tcBorders>
          </w:tcPr>
          <w:p w14:paraId="50BAE510" w14:textId="77777777" w:rsidR="004E2797" w:rsidRPr="006864D0" w:rsidRDefault="004E2797" w:rsidP="005B22D6">
            <w:pPr>
              <w:autoSpaceDE w:val="0"/>
              <w:autoSpaceDN w:val="0"/>
              <w:adjustRightInd w:val="0"/>
              <w:spacing w:line="256" w:lineRule="auto"/>
              <w:jc w:val="both"/>
              <w:rPr>
                <w:rFonts w:ascii="Bierstadt Display" w:hAnsi="Bierstadt Display" w:cs="Calibri"/>
                <w:lang w:eastAsia="es-ES"/>
              </w:rPr>
            </w:pPr>
            <w:r w:rsidRPr="006864D0">
              <w:rPr>
                <w:rFonts w:ascii="Bierstadt Display" w:eastAsia="Arial Unicode MS" w:hAnsi="Bierstadt Display" w:cs="Calibri"/>
              </w:rPr>
              <w:t>ES-1.2</w:t>
            </w:r>
          </w:p>
          <w:p w14:paraId="2CF27BF8" w14:textId="77777777" w:rsidR="004E2797" w:rsidRPr="006864D0" w:rsidRDefault="004E2797" w:rsidP="005B22D6">
            <w:pPr>
              <w:autoSpaceDE w:val="0"/>
              <w:autoSpaceDN w:val="0"/>
              <w:adjustRightInd w:val="0"/>
              <w:spacing w:line="256" w:lineRule="auto"/>
              <w:jc w:val="both"/>
              <w:rPr>
                <w:rFonts w:ascii="Bierstadt Display" w:hAnsi="Bierstadt Display" w:cs="Calibri"/>
                <w:lang w:eastAsia="es-ES"/>
              </w:rPr>
            </w:pPr>
          </w:p>
          <w:p w14:paraId="6D8A94CF" w14:textId="77777777" w:rsidR="004E2797" w:rsidRPr="006864D0" w:rsidRDefault="004E2797" w:rsidP="005B22D6">
            <w:pPr>
              <w:autoSpaceDE w:val="0"/>
              <w:autoSpaceDN w:val="0"/>
              <w:adjustRightInd w:val="0"/>
              <w:spacing w:line="256" w:lineRule="auto"/>
              <w:jc w:val="both"/>
              <w:rPr>
                <w:rFonts w:ascii="Bierstadt Display" w:hAnsi="Bierstadt Display" w:cs="Calibri"/>
                <w:lang w:eastAsia="es-ES"/>
              </w:rPr>
            </w:pPr>
          </w:p>
        </w:tc>
        <w:tc>
          <w:tcPr>
            <w:tcW w:w="9209" w:type="dxa"/>
            <w:gridSpan w:val="3"/>
            <w:tcBorders>
              <w:top w:val="single" w:sz="4" w:space="0" w:color="auto"/>
              <w:left w:val="single" w:sz="4" w:space="0" w:color="auto"/>
              <w:bottom w:val="single" w:sz="4" w:space="0" w:color="auto"/>
              <w:right w:val="single" w:sz="4" w:space="0" w:color="auto"/>
            </w:tcBorders>
            <w:vAlign w:val="center"/>
            <w:hideMark/>
          </w:tcPr>
          <w:p w14:paraId="787BC07B" w14:textId="77777777" w:rsidR="004E2797" w:rsidRPr="006864D0" w:rsidRDefault="004E2797" w:rsidP="005B22D6">
            <w:pPr>
              <w:autoSpaceDE w:val="0"/>
              <w:autoSpaceDN w:val="0"/>
              <w:adjustRightInd w:val="0"/>
              <w:spacing w:line="256" w:lineRule="auto"/>
              <w:jc w:val="both"/>
              <w:rPr>
                <w:rFonts w:ascii="Bierstadt Display" w:eastAsia="Arial Unicode MS" w:hAnsi="Bierstadt Display" w:cs="Calibri"/>
                <w:color w:val="0000FF"/>
              </w:rPr>
            </w:pPr>
            <w:r w:rsidRPr="006864D0">
              <w:rPr>
                <w:rFonts w:ascii="Bierstadt Display" w:hAnsi="Bierstadt Display" w:cs="Calibri"/>
                <w:b/>
                <w:bCs/>
              </w:rPr>
              <w:t xml:space="preserve">DESCRIPCIÓN: </w:t>
            </w:r>
            <w:r w:rsidRPr="006864D0">
              <w:rPr>
                <w:rFonts w:ascii="Bierstadt Display" w:eastAsia="Arial Unicode MS" w:hAnsi="Bierstadt Display" w:cs="Calibri"/>
              </w:rPr>
              <w:t>Registro de cálculos fallido por error en el ingreso de datos.</w:t>
            </w:r>
          </w:p>
          <w:p w14:paraId="3E94357B" w14:textId="77777777" w:rsidR="004E2797" w:rsidRPr="006864D0" w:rsidRDefault="004E2797" w:rsidP="005B22D6">
            <w:pPr>
              <w:autoSpaceDE w:val="0"/>
              <w:autoSpaceDN w:val="0"/>
              <w:adjustRightInd w:val="0"/>
              <w:spacing w:line="256" w:lineRule="auto"/>
              <w:jc w:val="both"/>
              <w:rPr>
                <w:rFonts w:ascii="Bierstadt Display" w:eastAsia="Arial Unicode MS" w:hAnsi="Bierstadt Display" w:cs="Calibri"/>
                <w:color w:val="0000FF"/>
              </w:rPr>
            </w:pPr>
            <w:r w:rsidRPr="006864D0">
              <w:rPr>
                <w:rFonts w:ascii="Bierstadt Display" w:hAnsi="Bierstadt Display" w:cs="Calibri"/>
                <w:b/>
                <w:bCs/>
              </w:rPr>
              <w:t>SUPOSICIONES/ASUNCIONES</w:t>
            </w:r>
            <w:r w:rsidRPr="006864D0">
              <w:rPr>
                <w:rFonts w:ascii="Bierstadt Display" w:eastAsia="Arial Unicode MS" w:hAnsi="Bierstadt Display" w:cs="Calibri"/>
                <w:color w:val="0000FF"/>
              </w:rPr>
              <w:t>:</w:t>
            </w:r>
          </w:p>
          <w:p w14:paraId="56D480D4" w14:textId="77777777" w:rsidR="004E2797" w:rsidRPr="006864D0" w:rsidRDefault="004E2797" w:rsidP="00736B86">
            <w:pPr>
              <w:pStyle w:val="Prrafodelista"/>
              <w:numPr>
                <w:ilvl w:val="0"/>
                <w:numId w:val="33"/>
              </w:numPr>
              <w:suppressAutoHyphens/>
              <w:autoSpaceDE w:val="0"/>
              <w:autoSpaceDN w:val="0"/>
              <w:adjustRightInd w:val="0"/>
              <w:spacing w:line="256" w:lineRule="auto"/>
              <w:jc w:val="both"/>
              <w:rPr>
                <w:rFonts w:ascii="Bierstadt Display" w:eastAsia="Arial Unicode MS" w:hAnsi="Bierstadt Display" w:cs="Calibri"/>
              </w:rPr>
            </w:pPr>
            <w:r w:rsidRPr="006864D0">
              <w:rPr>
                <w:rFonts w:ascii="Bierstadt Display" w:eastAsia="Arial Unicode MS" w:hAnsi="Bierstadt Display" w:cs="Calibri"/>
              </w:rPr>
              <w:t>El Bodeguero se autentica correctamente y accede al sistema.</w:t>
            </w:r>
          </w:p>
          <w:p w14:paraId="315F3A5B" w14:textId="77777777" w:rsidR="004E2797" w:rsidRPr="006864D0" w:rsidRDefault="004E2797" w:rsidP="00736B86">
            <w:pPr>
              <w:pStyle w:val="Prrafodelista"/>
              <w:numPr>
                <w:ilvl w:val="0"/>
                <w:numId w:val="33"/>
              </w:numPr>
              <w:suppressAutoHyphens/>
              <w:autoSpaceDE w:val="0"/>
              <w:autoSpaceDN w:val="0"/>
              <w:adjustRightInd w:val="0"/>
              <w:spacing w:line="256" w:lineRule="auto"/>
              <w:jc w:val="both"/>
              <w:rPr>
                <w:rFonts w:ascii="Bierstadt Display" w:eastAsia="Arial Unicode MS" w:hAnsi="Bierstadt Display" w:cs="Calibri"/>
              </w:rPr>
            </w:pPr>
            <w:r w:rsidRPr="006864D0">
              <w:rPr>
                <w:rFonts w:ascii="Bierstadt Display" w:eastAsia="Arial Unicode MS" w:hAnsi="Bierstadt Display" w:cs="Calibri"/>
              </w:rPr>
              <w:t>El Bodeguero ingresa la información del control en los campos correspondientes.</w:t>
            </w:r>
          </w:p>
          <w:p w14:paraId="2D4E79C5" w14:textId="77777777" w:rsidR="004E2797" w:rsidRPr="006864D0" w:rsidRDefault="004E2797" w:rsidP="00736B86">
            <w:pPr>
              <w:pStyle w:val="Prrafodelista"/>
              <w:numPr>
                <w:ilvl w:val="0"/>
                <w:numId w:val="33"/>
              </w:numPr>
              <w:suppressAutoHyphens/>
              <w:autoSpaceDE w:val="0"/>
              <w:autoSpaceDN w:val="0"/>
              <w:adjustRightInd w:val="0"/>
              <w:spacing w:line="256" w:lineRule="auto"/>
              <w:jc w:val="both"/>
              <w:rPr>
                <w:rFonts w:ascii="Bierstadt Display" w:eastAsia="Arial Unicode MS" w:hAnsi="Bierstadt Display" w:cs="Calibri"/>
              </w:rPr>
            </w:pPr>
            <w:r w:rsidRPr="006864D0">
              <w:rPr>
                <w:rFonts w:ascii="Bierstadt Display" w:eastAsia="Arial Unicode MS" w:hAnsi="Bierstadt Display" w:cs="Calibri"/>
              </w:rPr>
              <w:t>El Bodeguero envía los datos al sistema.</w:t>
            </w:r>
          </w:p>
          <w:p w14:paraId="36A243B3" w14:textId="77777777" w:rsidR="004E2797" w:rsidRPr="006864D0" w:rsidRDefault="004E2797" w:rsidP="00736B86">
            <w:pPr>
              <w:pStyle w:val="Prrafodelista"/>
              <w:numPr>
                <w:ilvl w:val="0"/>
                <w:numId w:val="33"/>
              </w:numPr>
              <w:suppressAutoHyphens/>
              <w:autoSpaceDE w:val="0"/>
              <w:autoSpaceDN w:val="0"/>
              <w:adjustRightInd w:val="0"/>
              <w:spacing w:line="256" w:lineRule="auto"/>
              <w:jc w:val="both"/>
              <w:rPr>
                <w:rFonts w:ascii="Bierstadt Display" w:eastAsia="Arial Unicode MS" w:hAnsi="Bierstadt Display" w:cs="Calibri"/>
              </w:rPr>
            </w:pPr>
            <w:r w:rsidRPr="006864D0">
              <w:rPr>
                <w:rFonts w:ascii="Bierstadt Display" w:eastAsia="Arial Unicode MS" w:hAnsi="Bierstadt Display" w:cs="Calibri"/>
              </w:rPr>
              <w:t>El sistema notifica que los datos no han sido registrados por error en el ingreso de los registros</w:t>
            </w:r>
          </w:p>
          <w:p w14:paraId="0A0BE84C" w14:textId="77777777" w:rsidR="004E2797" w:rsidRPr="006864D0" w:rsidRDefault="004E2797" w:rsidP="005B22D6">
            <w:pPr>
              <w:autoSpaceDE w:val="0"/>
              <w:autoSpaceDN w:val="0"/>
              <w:adjustRightInd w:val="0"/>
              <w:spacing w:line="256" w:lineRule="auto"/>
              <w:jc w:val="both"/>
              <w:rPr>
                <w:rFonts w:ascii="Bierstadt Display" w:eastAsia="Arial Unicode MS" w:hAnsi="Bierstadt Display" w:cs="Calibri"/>
                <w:color w:val="0000FF"/>
              </w:rPr>
            </w:pPr>
            <w:r w:rsidRPr="006864D0">
              <w:rPr>
                <w:rFonts w:ascii="Bierstadt Display" w:hAnsi="Bierstadt Display" w:cs="Calibri"/>
                <w:b/>
              </w:rPr>
              <w:t>RESULTADOS:</w:t>
            </w:r>
          </w:p>
          <w:p w14:paraId="05DB5CEB" w14:textId="77777777" w:rsidR="004E2797" w:rsidRPr="006864D0" w:rsidRDefault="004E2797" w:rsidP="00736B86">
            <w:pPr>
              <w:pStyle w:val="Prrafodelista"/>
              <w:numPr>
                <w:ilvl w:val="0"/>
                <w:numId w:val="27"/>
              </w:numPr>
              <w:suppressAutoHyphens/>
              <w:autoSpaceDE w:val="0"/>
              <w:autoSpaceDN w:val="0"/>
              <w:adjustRightInd w:val="0"/>
              <w:spacing w:line="256" w:lineRule="auto"/>
              <w:jc w:val="both"/>
              <w:rPr>
                <w:rFonts w:ascii="Bierstadt Display" w:hAnsi="Bierstadt Display" w:cs="Calibri"/>
                <w:b/>
              </w:rPr>
            </w:pPr>
            <w:r w:rsidRPr="006864D0">
              <w:rPr>
                <w:rFonts w:ascii="Bierstadt Display" w:eastAsia="Arial Unicode MS" w:hAnsi="Bierstadt Display" w:cs="Calibri"/>
              </w:rPr>
              <w:t>Los cálculos no han sido registrados en el sistema por datos ingresados incorrectamente.</w:t>
            </w:r>
          </w:p>
        </w:tc>
      </w:tr>
      <w:tr w:rsidR="004E2797" w:rsidRPr="006864D0" w14:paraId="693663F5" w14:textId="77777777" w:rsidTr="005B22D6">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45B57451" w14:textId="77777777" w:rsidR="004E2797" w:rsidRPr="006864D0" w:rsidRDefault="004E2797" w:rsidP="005B22D6">
            <w:pPr>
              <w:spacing w:line="256" w:lineRule="auto"/>
              <w:jc w:val="both"/>
              <w:rPr>
                <w:rFonts w:ascii="Bierstadt Display" w:hAnsi="Bierstadt Display" w:cs="Calibri"/>
                <w:bCs/>
              </w:rPr>
            </w:pPr>
            <w:r w:rsidRPr="006864D0">
              <w:rPr>
                <w:rFonts w:ascii="Bierstadt Display" w:hAnsi="Bierstadt Display" w:cs="Calibri"/>
                <w:b/>
              </w:rPr>
              <w:t xml:space="preserve">RIESGOS: </w:t>
            </w:r>
          </w:p>
          <w:p w14:paraId="5D3C3126" w14:textId="77777777" w:rsidR="004E2797" w:rsidRPr="006864D0" w:rsidRDefault="004E2797" w:rsidP="00736B86">
            <w:pPr>
              <w:pStyle w:val="Prrafodelista"/>
              <w:numPr>
                <w:ilvl w:val="0"/>
                <w:numId w:val="27"/>
              </w:numPr>
              <w:spacing w:line="256" w:lineRule="auto"/>
              <w:jc w:val="both"/>
              <w:rPr>
                <w:rFonts w:ascii="Bierstadt Display" w:hAnsi="Bierstadt Display" w:cs="Calibri"/>
                <w:b/>
              </w:rPr>
            </w:pPr>
            <w:r w:rsidRPr="006864D0">
              <w:rPr>
                <w:rFonts w:ascii="Bierstadt Display" w:hAnsi="Bierstadt Display" w:cs="Calibri"/>
                <w:bCs/>
              </w:rPr>
              <w:t>Imposibilidad de registrar los cálculos por datos erróneos.</w:t>
            </w:r>
          </w:p>
        </w:tc>
      </w:tr>
      <w:tr w:rsidR="004E2797" w:rsidRPr="006864D0" w14:paraId="78956CE9" w14:textId="77777777" w:rsidTr="005B22D6">
        <w:trPr>
          <w:trHeight w:val="456"/>
          <w:jc w:val="center"/>
        </w:trPr>
        <w:tc>
          <w:tcPr>
            <w:tcW w:w="10343" w:type="dxa"/>
            <w:gridSpan w:val="4"/>
            <w:tcBorders>
              <w:top w:val="single" w:sz="4" w:space="0" w:color="auto"/>
              <w:left w:val="single" w:sz="4" w:space="0" w:color="auto"/>
              <w:bottom w:val="single" w:sz="4" w:space="0" w:color="auto"/>
              <w:right w:val="single" w:sz="4" w:space="0" w:color="auto"/>
            </w:tcBorders>
            <w:vAlign w:val="center"/>
            <w:hideMark/>
          </w:tcPr>
          <w:p w14:paraId="66A59015" w14:textId="77777777" w:rsidR="004E2797" w:rsidRPr="006864D0" w:rsidRDefault="004E2797" w:rsidP="005B22D6">
            <w:pPr>
              <w:spacing w:line="256" w:lineRule="auto"/>
              <w:jc w:val="both"/>
              <w:rPr>
                <w:rFonts w:ascii="Bierstadt Display" w:hAnsi="Bierstadt Display" w:cs="Calibri"/>
                <w:b/>
              </w:rPr>
            </w:pPr>
            <w:r w:rsidRPr="006864D0">
              <w:rPr>
                <w:rFonts w:ascii="Bierstadt Display" w:hAnsi="Bierstadt Display" w:cs="Calibri"/>
                <w:b/>
              </w:rPr>
              <w:t xml:space="preserve">PROTOTIPO EXPLORATORIO: </w:t>
            </w:r>
            <w:r w:rsidRPr="006864D0">
              <w:rPr>
                <w:rFonts w:ascii="Bierstadt Display" w:hAnsi="Bierstadt Display" w:cs="Calibri"/>
                <w:bCs/>
              </w:rPr>
              <w:t>N/A</w:t>
            </w:r>
          </w:p>
        </w:tc>
      </w:tr>
    </w:tbl>
    <w:p w14:paraId="17802D71" w14:textId="77777777" w:rsidR="004E2797" w:rsidRPr="000C41D4" w:rsidRDefault="004E2797" w:rsidP="004E2797">
      <w:pPr>
        <w:rPr>
          <w:rFonts w:ascii="Bierstadt Display" w:hAnsi="Bierstadt Display"/>
        </w:rPr>
      </w:pPr>
    </w:p>
    <w:p w14:paraId="4834CC99" w14:textId="2971A1B5" w:rsidR="004E2797" w:rsidRPr="000C41D4" w:rsidRDefault="004E2797" w:rsidP="00DC2457">
      <w:pPr>
        <w:spacing w:line="259" w:lineRule="auto"/>
        <w:rPr>
          <w:rFonts w:ascii="Bierstadt Display" w:hAnsi="Bierstadt Display"/>
        </w:rPr>
      </w:pPr>
      <w:r w:rsidRPr="000C41D4">
        <w:rPr>
          <w:rFonts w:ascii="Bierstadt Display" w:hAnsi="Bierstadt Display"/>
        </w:rPr>
        <w:br w:type="page"/>
      </w:r>
    </w:p>
    <w:p w14:paraId="0F558D68" w14:textId="77777777" w:rsidR="004E2797" w:rsidRPr="000C41D4" w:rsidRDefault="004E2797" w:rsidP="004E2797">
      <w:pPr>
        <w:rPr>
          <w:rFonts w:ascii="Bierstadt Display" w:hAnsi="Bierstadt Display"/>
        </w:rPr>
        <w:sectPr w:rsidR="004E2797" w:rsidRPr="000C41D4">
          <w:pgSz w:w="11906" w:h="16838"/>
          <w:pgMar w:top="1417" w:right="1701" w:bottom="1417" w:left="1701" w:header="708" w:footer="708" w:gutter="0"/>
          <w:cols w:space="720"/>
        </w:sectPr>
      </w:pPr>
    </w:p>
    <w:tbl>
      <w:tblPr>
        <w:tblpPr w:leftFromText="141" w:rightFromText="141" w:bottomFromText="160" w:horzAnchor="margin" w:tblpY="-324"/>
        <w:tblW w:w="9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70"/>
        <w:gridCol w:w="1582"/>
        <w:gridCol w:w="3174"/>
      </w:tblGrid>
      <w:tr w:rsidR="004E2797" w:rsidRPr="000C41D4" w14:paraId="4CF5C437" w14:textId="77777777" w:rsidTr="004E2797">
        <w:trPr>
          <w:tblHeader/>
        </w:trPr>
        <w:tc>
          <w:tcPr>
            <w:tcW w:w="4903"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601E7571" w14:textId="77777777" w:rsidR="004E2797" w:rsidRPr="000C41D4" w:rsidRDefault="004E2797">
            <w:pPr>
              <w:rPr>
                <w:rFonts w:ascii="Bierstadt Display" w:hAnsi="Bierstadt Display" w:cs="Calibri"/>
                <w:b/>
              </w:rPr>
            </w:pPr>
            <w:r w:rsidRPr="000C41D4">
              <w:rPr>
                <w:rFonts w:ascii="Bierstadt Display" w:hAnsi="Bierstadt Display" w:cs="Calibri"/>
                <w:b/>
              </w:rPr>
              <w:lastRenderedPageBreak/>
              <w:t>IDENTIFICADOR CASO DE USO:</w:t>
            </w:r>
          </w:p>
          <w:p w14:paraId="0B8C65C4" w14:textId="13ABCFFF" w:rsidR="004E2797" w:rsidRPr="000C41D4" w:rsidRDefault="004E2797">
            <w:pPr>
              <w:rPr>
                <w:rFonts w:ascii="Bierstadt Display" w:hAnsi="Bierstadt Display" w:cs="Calibri"/>
                <w:b/>
              </w:rPr>
            </w:pPr>
            <w:r w:rsidRPr="000C41D4">
              <w:rPr>
                <w:rFonts w:ascii="Bierstadt Display" w:hAnsi="Bierstadt Display" w:cs="Calibri"/>
                <w:b/>
              </w:rPr>
              <w:t>CU-</w:t>
            </w:r>
            <w:r w:rsidR="00DC2457">
              <w:rPr>
                <w:rFonts w:ascii="Bierstadt Display" w:hAnsi="Bierstadt Display" w:cs="Calibri"/>
                <w:b/>
              </w:rPr>
              <w:t>30</w:t>
            </w:r>
          </w:p>
        </w:tc>
        <w:tc>
          <w:tcPr>
            <w:tcW w:w="4755"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2428D165" w14:textId="77777777" w:rsidR="004E2797" w:rsidRPr="000C41D4" w:rsidRDefault="004E2797">
            <w:pPr>
              <w:rPr>
                <w:rFonts w:ascii="Bierstadt Display" w:hAnsi="Bierstadt Display" w:cs="Calibri"/>
                <w:b/>
              </w:rPr>
            </w:pPr>
            <w:r w:rsidRPr="000C41D4">
              <w:rPr>
                <w:rFonts w:ascii="Bierstadt Display" w:hAnsi="Bierstadt Display" w:cs="Calibri"/>
                <w:b/>
              </w:rPr>
              <w:t xml:space="preserve">NOMBRE: </w:t>
            </w:r>
            <w:r w:rsidRPr="000C41D4">
              <w:rPr>
                <w:rFonts w:ascii="Bierstadt Display" w:hAnsi="Bierstadt Display" w:cs="Calibri"/>
              </w:rPr>
              <w:t>Obtener reporte gráfico de mano de obra utilizada</w:t>
            </w:r>
          </w:p>
        </w:tc>
      </w:tr>
      <w:tr w:rsidR="004E2797" w:rsidRPr="000C41D4" w14:paraId="2006E081" w14:textId="77777777" w:rsidTr="004E2797">
        <w:tc>
          <w:tcPr>
            <w:tcW w:w="6485" w:type="dxa"/>
            <w:gridSpan w:val="3"/>
            <w:tcBorders>
              <w:top w:val="single" w:sz="4" w:space="0" w:color="auto"/>
              <w:left w:val="single" w:sz="4" w:space="0" w:color="auto"/>
              <w:bottom w:val="single" w:sz="4" w:space="0" w:color="auto"/>
              <w:right w:val="single" w:sz="4" w:space="0" w:color="auto"/>
            </w:tcBorders>
          </w:tcPr>
          <w:p w14:paraId="0B75587C" w14:textId="77777777" w:rsidR="004E2797" w:rsidRPr="000C41D4" w:rsidRDefault="004E2797">
            <w:pPr>
              <w:rPr>
                <w:rFonts w:ascii="Bierstadt Display" w:hAnsi="Bierstadt Display" w:cs="Calibri"/>
                <w:b/>
              </w:rPr>
            </w:pPr>
            <w:r w:rsidRPr="000C41D4">
              <w:rPr>
                <w:rFonts w:ascii="Bierstadt Display" w:hAnsi="Bierstadt Display" w:cs="Calibri"/>
                <w:b/>
              </w:rPr>
              <w:t xml:space="preserve">COMPLEJIDAD: </w:t>
            </w:r>
            <w:r w:rsidRPr="000C41D4">
              <w:rPr>
                <w:rFonts w:ascii="Bierstadt Display" w:hAnsi="Bierstadt Display" w:cs="Calibri"/>
                <w:bCs/>
              </w:rPr>
              <w:t>Baja</w:t>
            </w:r>
          </w:p>
          <w:p w14:paraId="2FD0531B" w14:textId="77777777" w:rsidR="004E2797" w:rsidRPr="000C41D4" w:rsidRDefault="004E2797">
            <w:pPr>
              <w:jc w:val="both"/>
              <w:rPr>
                <w:rFonts w:ascii="Bierstadt Display" w:hAnsi="Bierstadt Display" w:cs="Calibri"/>
                <w:b/>
              </w:rPr>
            </w:pPr>
          </w:p>
        </w:tc>
        <w:tc>
          <w:tcPr>
            <w:tcW w:w="3173" w:type="dxa"/>
            <w:tcBorders>
              <w:top w:val="single" w:sz="4" w:space="0" w:color="auto"/>
              <w:left w:val="single" w:sz="4" w:space="0" w:color="auto"/>
              <w:bottom w:val="single" w:sz="4" w:space="0" w:color="auto"/>
              <w:right w:val="single" w:sz="4" w:space="0" w:color="auto"/>
            </w:tcBorders>
          </w:tcPr>
          <w:p w14:paraId="66110647" w14:textId="77777777" w:rsidR="004E2797" w:rsidRPr="000C41D4" w:rsidRDefault="004E2797">
            <w:pPr>
              <w:rPr>
                <w:rFonts w:ascii="Bierstadt Display" w:hAnsi="Bierstadt Display" w:cs="Calibri"/>
                <w:b/>
              </w:rPr>
            </w:pPr>
            <w:r w:rsidRPr="000C41D4">
              <w:rPr>
                <w:rFonts w:ascii="Bierstadt Display" w:hAnsi="Bierstadt Display" w:cs="Calibri"/>
                <w:b/>
              </w:rPr>
              <w:t xml:space="preserve">PRIORIDAD: </w:t>
            </w:r>
            <w:r w:rsidRPr="000C41D4">
              <w:rPr>
                <w:rFonts w:ascii="Bierstadt Display" w:hAnsi="Bierstadt Display" w:cs="Calibri"/>
                <w:bCs/>
              </w:rPr>
              <w:t>Media</w:t>
            </w:r>
          </w:p>
          <w:p w14:paraId="362AB8F8" w14:textId="77777777" w:rsidR="004E2797" w:rsidRPr="000C41D4" w:rsidRDefault="004E2797">
            <w:pPr>
              <w:rPr>
                <w:rFonts w:ascii="Bierstadt Display" w:hAnsi="Bierstadt Display" w:cs="Calibri"/>
                <w:b/>
              </w:rPr>
            </w:pPr>
          </w:p>
        </w:tc>
      </w:tr>
      <w:tr w:rsidR="004E2797" w:rsidRPr="000C41D4" w14:paraId="154E5BA4" w14:textId="77777777" w:rsidTr="004E2797">
        <w:tc>
          <w:tcPr>
            <w:tcW w:w="9658" w:type="dxa"/>
            <w:gridSpan w:val="4"/>
            <w:tcBorders>
              <w:top w:val="single" w:sz="4" w:space="0" w:color="auto"/>
              <w:left w:val="single" w:sz="4" w:space="0" w:color="auto"/>
              <w:bottom w:val="single" w:sz="4" w:space="0" w:color="auto"/>
              <w:right w:val="single" w:sz="4" w:space="0" w:color="auto"/>
            </w:tcBorders>
          </w:tcPr>
          <w:p w14:paraId="42DF899B" w14:textId="77777777" w:rsidR="004E2797" w:rsidRPr="000C41D4" w:rsidRDefault="004E2797">
            <w:pPr>
              <w:rPr>
                <w:rFonts w:ascii="Bierstadt Display" w:hAnsi="Bierstadt Display" w:cs="Calibri"/>
                <w:b/>
              </w:rPr>
            </w:pPr>
            <w:r w:rsidRPr="000C41D4">
              <w:rPr>
                <w:rFonts w:ascii="Bierstadt Display" w:hAnsi="Bierstadt Display" w:cs="Calibri"/>
                <w:b/>
              </w:rPr>
              <w:t>REQUERIMIENTO FUNCIONAL ASOCIADO:</w:t>
            </w:r>
          </w:p>
          <w:p w14:paraId="14AEE9DC" w14:textId="77777777" w:rsidR="004E2797" w:rsidRPr="000C41D4" w:rsidRDefault="004E2797">
            <w:pPr>
              <w:jc w:val="both"/>
              <w:rPr>
                <w:rFonts w:ascii="Bierstadt Display" w:hAnsi="Bierstadt Display" w:cs="Calibri"/>
                <w:lang w:eastAsia="es-ES"/>
              </w:rPr>
            </w:pPr>
          </w:p>
        </w:tc>
      </w:tr>
      <w:tr w:rsidR="004E2797" w:rsidRPr="000C41D4" w14:paraId="6A4D7C14" w14:textId="77777777" w:rsidTr="004E2797">
        <w:tc>
          <w:tcPr>
            <w:tcW w:w="9658" w:type="dxa"/>
            <w:gridSpan w:val="4"/>
            <w:tcBorders>
              <w:top w:val="single" w:sz="4" w:space="0" w:color="auto"/>
              <w:left w:val="single" w:sz="4" w:space="0" w:color="auto"/>
              <w:bottom w:val="single" w:sz="4" w:space="0" w:color="auto"/>
              <w:right w:val="single" w:sz="4" w:space="0" w:color="auto"/>
            </w:tcBorders>
          </w:tcPr>
          <w:p w14:paraId="7A1E5753" w14:textId="77777777" w:rsidR="004E2797" w:rsidRPr="000C41D4" w:rsidRDefault="004E2797">
            <w:pPr>
              <w:rPr>
                <w:rFonts w:ascii="Bierstadt Display" w:hAnsi="Bierstadt Display" w:cs="Calibri"/>
                <w:b/>
              </w:rPr>
            </w:pPr>
            <w:r w:rsidRPr="000C41D4">
              <w:rPr>
                <w:rFonts w:ascii="Bierstadt Display" w:hAnsi="Bierstadt Display" w:cs="Calibri"/>
                <w:b/>
              </w:rPr>
              <w:t xml:space="preserve">ACTORES: </w:t>
            </w:r>
            <w:r w:rsidRPr="000C41D4">
              <w:rPr>
                <w:rFonts w:ascii="Bierstadt Display" w:hAnsi="Bierstadt Display" w:cs="Calibri"/>
                <w:bCs/>
              </w:rPr>
              <w:t>Usuario del sistema</w:t>
            </w:r>
          </w:p>
          <w:p w14:paraId="7909068E" w14:textId="77777777" w:rsidR="004E2797" w:rsidRPr="000C41D4" w:rsidRDefault="004E2797">
            <w:pPr>
              <w:rPr>
                <w:rFonts w:ascii="Bierstadt Display" w:hAnsi="Bierstadt Display" w:cs="Calibri"/>
              </w:rPr>
            </w:pPr>
          </w:p>
        </w:tc>
      </w:tr>
      <w:tr w:rsidR="004E2797" w:rsidRPr="000C41D4" w14:paraId="7E851377" w14:textId="77777777" w:rsidTr="004E2797">
        <w:tc>
          <w:tcPr>
            <w:tcW w:w="9658" w:type="dxa"/>
            <w:gridSpan w:val="4"/>
            <w:tcBorders>
              <w:top w:val="single" w:sz="4" w:space="0" w:color="auto"/>
              <w:left w:val="single" w:sz="4" w:space="0" w:color="auto"/>
              <w:bottom w:val="single" w:sz="4" w:space="0" w:color="auto"/>
              <w:right w:val="single" w:sz="4" w:space="0" w:color="auto"/>
            </w:tcBorders>
          </w:tcPr>
          <w:p w14:paraId="399E0D44" w14:textId="77777777" w:rsidR="004E2797" w:rsidRPr="000C41D4" w:rsidRDefault="004E2797">
            <w:pPr>
              <w:rPr>
                <w:rFonts w:ascii="Bierstadt Display" w:hAnsi="Bierstadt Display" w:cs="Calibri"/>
                <w:b/>
              </w:rPr>
            </w:pPr>
            <w:r w:rsidRPr="000C41D4">
              <w:rPr>
                <w:rFonts w:ascii="Bierstadt Display" w:hAnsi="Bierstadt Display" w:cs="Calibri"/>
                <w:b/>
              </w:rPr>
              <w:t>CASOS DE USO ASOCIADOS:</w:t>
            </w:r>
          </w:p>
          <w:p w14:paraId="7F6FC929" w14:textId="77777777" w:rsidR="004E2797" w:rsidRPr="000C41D4" w:rsidRDefault="004E2797">
            <w:pPr>
              <w:rPr>
                <w:rFonts w:ascii="Bierstadt Display" w:hAnsi="Bierstadt Display" w:cs="Calibri"/>
                <w:b/>
              </w:rPr>
            </w:pPr>
          </w:p>
        </w:tc>
      </w:tr>
      <w:tr w:rsidR="004E2797" w:rsidRPr="000C41D4" w14:paraId="4088429D" w14:textId="77777777" w:rsidTr="004E2797">
        <w:tc>
          <w:tcPr>
            <w:tcW w:w="9658" w:type="dxa"/>
            <w:gridSpan w:val="4"/>
            <w:tcBorders>
              <w:top w:val="single" w:sz="4" w:space="0" w:color="auto"/>
              <w:left w:val="single" w:sz="4" w:space="0" w:color="auto"/>
              <w:bottom w:val="single" w:sz="4" w:space="0" w:color="auto"/>
              <w:right w:val="single" w:sz="4" w:space="0" w:color="auto"/>
            </w:tcBorders>
          </w:tcPr>
          <w:p w14:paraId="5248B9E2" w14:textId="77777777" w:rsidR="004E2797" w:rsidRPr="000C41D4" w:rsidRDefault="004E2797">
            <w:pPr>
              <w:rPr>
                <w:rFonts w:ascii="Bierstadt Display" w:hAnsi="Bierstadt Display" w:cs="Calibri"/>
                <w:bCs/>
                <w:lang w:eastAsia="es-ES"/>
              </w:rPr>
            </w:pPr>
            <w:r w:rsidRPr="000C41D4">
              <w:rPr>
                <w:rFonts w:ascii="Bierstadt Display" w:hAnsi="Bierstadt Display" w:cs="Calibri"/>
                <w:b/>
              </w:rPr>
              <w:t xml:space="preserve">DESCRIPCIÓN: </w:t>
            </w:r>
            <w:r w:rsidRPr="000C41D4">
              <w:rPr>
                <w:rFonts w:ascii="Bierstadt Display" w:hAnsi="Bierstadt Display" w:cs="Calibri"/>
                <w:bCs/>
              </w:rPr>
              <w:t>Permite al usuario obtener un reporte gráfico que muestra la mano de obra utilizada en cada trabajo realizado.</w:t>
            </w:r>
          </w:p>
          <w:p w14:paraId="4B100478" w14:textId="77777777" w:rsidR="004E2797" w:rsidRPr="000C41D4" w:rsidRDefault="004E2797">
            <w:pPr>
              <w:rPr>
                <w:rFonts w:ascii="Bierstadt Display" w:hAnsi="Bierstadt Display" w:cs="Calibri"/>
                <w:b/>
              </w:rPr>
            </w:pPr>
          </w:p>
        </w:tc>
      </w:tr>
      <w:tr w:rsidR="004E2797" w:rsidRPr="000C41D4" w14:paraId="2091E052" w14:textId="77777777" w:rsidTr="004E2797">
        <w:tc>
          <w:tcPr>
            <w:tcW w:w="9658" w:type="dxa"/>
            <w:gridSpan w:val="4"/>
            <w:tcBorders>
              <w:top w:val="single" w:sz="4" w:space="0" w:color="auto"/>
              <w:left w:val="single" w:sz="4" w:space="0" w:color="auto"/>
              <w:bottom w:val="single" w:sz="4" w:space="0" w:color="auto"/>
              <w:right w:val="single" w:sz="4" w:space="0" w:color="auto"/>
            </w:tcBorders>
          </w:tcPr>
          <w:p w14:paraId="467064C4" w14:textId="77777777" w:rsidR="004E2797" w:rsidRPr="000C41D4" w:rsidRDefault="004E2797">
            <w:pPr>
              <w:rPr>
                <w:rFonts w:ascii="Bierstadt Display" w:hAnsi="Bierstadt Display" w:cs="Calibri"/>
                <w:b/>
              </w:rPr>
            </w:pPr>
            <w:r w:rsidRPr="000C41D4">
              <w:rPr>
                <w:rFonts w:ascii="Bierstadt Display" w:hAnsi="Bierstadt Display" w:cs="Calibri"/>
                <w:b/>
              </w:rPr>
              <w:t>NOTAS:</w:t>
            </w:r>
          </w:p>
          <w:p w14:paraId="60D683F9" w14:textId="77777777" w:rsidR="004E2797" w:rsidRPr="000C41D4" w:rsidRDefault="004E2797">
            <w:pPr>
              <w:rPr>
                <w:rFonts w:ascii="Bierstadt Display" w:hAnsi="Bierstadt Display" w:cs="Calibri"/>
              </w:rPr>
            </w:pPr>
          </w:p>
        </w:tc>
      </w:tr>
      <w:tr w:rsidR="004E2797" w:rsidRPr="000C41D4" w14:paraId="03B4FC83" w14:textId="77777777" w:rsidTr="004E2797">
        <w:tc>
          <w:tcPr>
            <w:tcW w:w="9658" w:type="dxa"/>
            <w:gridSpan w:val="4"/>
            <w:tcBorders>
              <w:top w:val="single" w:sz="4" w:space="0" w:color="auto"/>
              <w:left w:val="single" w:sz="4" w:space="0" w:color="auto"/>
              <w:bottom w:val="single" w:sz="4" w:space="0" w:color="auto"/>
              <w:right w:val="single" w:sz="4" w:space="0" w:color="auto"/>
            </w:tcBorders>
          </w:tcPr>
          <w:p w14:paraId="17575CBE" w14:textId="77777777" w:rsidR="004E2797" w:rsidRPr="000C41D4" w:rsidRDefault="004E2797">
            <w:pPr>
              <w:rPr>
                <w:rFonts w:ascii="Bierstadt Display" w:eastAsia="Arial Unicode MS" w:hAnsi="Bierstadt Display" w:cs="Calibri"/>
              </w:rPr>
            </w:pPr>
            <w:r w:rsidRPr="000C41D4">
              <w:rPr>
                <w:rFonts w:ascii="Bierstadt Display" w:hAnsi="Bierstadt Display" w:cs="Calibri"/>
                <w:b/>
              </w:rPr>
              <w:t xml:space="preserve">CRITERIOS DE ACEPTACIÓN: </w:t>
            </w:r>
          </w:p>
          <w:p w14:paraId="0D8DAC49" w14:textId="77777777" w:rsidR="004E2797" w:rsidRPr="000C41D4" w:rsidRDefault="004E2797">
            <w:pPr>
              <w:rPr>
                <w:rFonts w:ascii="Bierstadt Display" w:hAnsi="Bierstadt Display" w:cs="Calibri"/>
                <w:bCs/>
              </w:rPr>
            </w:pPr>
            <w:r w:rsidRPr="000C41D4">
              <w:rPr>
                <w:rFonts w:ascii="Bierstadt Display" w:hAnsi="Bierstadt Display" w:cs="Calibri"/>
                <w:bCs/>
              </w:rPr>
              <w:t>El usuario del sistema puede obtener un reporte gráfico que muestre las horas de trabajo de cada empleado en un proyecto específico.</w:t>
            </w:r>
          </w:p>
          <w:p w14:paraId="0F171608" w14:textId="77777777" w:rsidR="004E2797" w:rsidRPr="000C41D4" w:rsidRDefault="004E2797">
            <w:pPr>
              <w:rPr>
                <w:rFonts w:ascii="Bierstadt Display" w:hAnsi="Bierstadt Display" w:cs="Calibri"/>
                <w:b/>
              </w:rPr>
            </w:pPr>
          </w:p>
        </w:tc>
      </w:tr>
      <w:tr w:rsidR="004E2797" w:rsidRPr="000C41D4" w14:paraId="4F27689D" w14:textId="77777777" w:rsidTr="004E2797">
        <w:trPr>
          <w:trHeight w:val="345"/>
        </w:trPr>
        <w:tc>
          <w:tcPr>
            <w:tcW w:w="9658" w:type="dxa"/>
            <w:gridSpan w:val="4"/>
            <w:tcBorders>
              <w:top w:val="single" w:sz="4" w:space="0" w:color="auto"/>
              <w:left w:val="single" w:sz="4" w:space="0" w:color="auto"/>
              <w:bottom w:val="single" w:sz="4" w:space="0" w:color="auto"/>
              <w:right w:val="single" w:sz="4" w:space="0" w:color="auto"/>
            </w:tcBorders>
            <w:shd w:val="clear" w:color="auto" w:fill="D9D9D9"/>
            <w:hideMark/>
          </w:tcPr>
          <w:p w14:paraId="5147EBA1" w14:textId="77777777" w:rsidR="004E2797" w:rsidRPr="000C41D4" w:rsidRDefault="004E2797">
            <w:pPr>
              <w:autoSpaceDE w:val="0"/>
              <w:autoSpaceDN w:val="0"/>
              <w:adjustRightInd w:val="0"/>
              <w:rPr>
                <w:rFonts w:ascii="Bierstadt Display" w:hAnsi="Bierstadt Display" w:cs="Calibri"/>
                <w:b/>
              </w:rPr>
            </w:pPr>
            <w:r w:rsidRPr="000C41D4">
              <w:rPr>
                <w:rFonts w:ascii="Bierstadt Display" w:hAnsi="Bierstadt Display" w:cs="Calibri"/>
                <w:b/>
              </w:rPr>
              <w:t xml:space="preserve">ESCENARIOS: </w:t>
            </w:r>
          </w:p>
        </w:tc>
      </w:tr>
      <w:tr w:rsidR="004E2797" w:rsidRPr="000C41D4" w14:paraId="6B39399B" w14:textId="77777777" w:rsidTr="004E2797">
        <w:trPr>
          <w:trHeight w:val="1674"/>
        </w:trPr>
        <w:tc>
          <w:tcPr>
            <w:tcW w:w="1134" w:type="dxa"/>
            <w:tcBorders>
              <w:top w:val="single" w:sz="4" w:space="0" w:color="auto"/>
              <w:left w:val="single" w:sz="4" w:space="0" w:color="auto"/>
              <w:bottom w:val="single" w:sz="4" w:space="0" w:color="auto"/>
              <w:right w:val="single" w:sz="4" w:space="0" w:color="auto"/>
            </w:tcBorders>
          </w:tcPr>
          <w:p w14:paraId="35E522CE" w14:textId="77777777" w:rsidR="004E2797" w:rsidRPr="000C41D4" w:rsidRDefault="004E2797">
            <w:pPr>
              <w:autoSpaceDE w:val="0"/>
              <w:autoSpaceDN w:val="0"/>
              <w:adjustRightInd w:val="0"/>
              <w:rPr>
                <w:rFonts w:ascii="Bierstadt Display" w:hAnsi="Bierstadt Display" w:cs="Calibri"/>
                <w:lang w:eastAsia="es-ES"/>
              </w:rPr>
            </w:pPr>
            <w:r w:rsidRPr="000C41D4">
              <w:rPr>
                <w:rFonts w:ascii="Bierstadt Display" w:eastAsia="Arial Unicode MS" w:hAnsi="Bierstadt Display" w:cs="Calibri"/>
              </w:rPr>
              <w:t xml:space="preserve">ES-#02    </w:t>
            </w:r>
          </w:p>
          <w:p w14:paraId="32751586" w14:textId="77777777" w:rsidR="004E2797" w:rsidRPr="000C41D4" w:rsidRDefault="004E2797">
            <w:pPr>
              <w:autoSpaceDE w:val="0"/>
              <w:autoSpaceDN w:val="0"/>
              <w:adjustRightInd w:val="0"/>
              <w:ind w:left="360"/>
              <w:rPr>
                <w:rFonts w:ascii="Bierstadt Display" w:hAnsi="Bierstadt Display" w:cs="Calibri"/>
                <w:lang w:eastAsia="es-ES"/>
              </w:rPr>
            </w:pPr>
          </w:p>
        </w:tc>
        <w:tc>
          <w:tcPr>
            <w:tcW w:w="8524" w:type="dxa"/>
            <w:gridSpan w:val="3"/>
            <w:tcBorders>
              <w:top w:val="single" w:sz="4" w:space="0" w:color="auto"/>
              <w:left w:val="single" w:sz="4" w:space="0" w:color="auto"/>
              <w:bottom w:val="single" w:sz="4" w:space="0" w:color="auto"/>
              <w:right w:val="single" w:sz="4" w:space="0" w:color="auto"/>
            </w:tcBorders>
          </w:tcPr>
          <w:p w14:paraId="50C7839B" w14:textId="77777777" w:rsidR="004E2797" w:rsidRPr="000C41D4" w:rsidRDefault="004E2797">
            <w:pPr>
              <w:autoSpaceDE w:val="0"/>
              <w:autoSpaceDN w:val="0"/>
              <w:adjustRightInd w:val="0"/>
              <w:rPr>
                <w:rFonts w:ascii="Bierstadt Display" w:eastAsia="Arial Unicode MS" w:hAnsi="Bierstadt Display" w:cs="Calibri"/>
              </w:rPr>
            </w:pPr>
            <w:r w:rsidRPr="000C41D4">
              <w:rPr>
                <w:rFonts w:ascii="Bierstadt Display" w:hAnsi="Bierstadt Display" w:cs="Calibri"/>
                <w:b/>
                <w:bCs/>
              </w:rPr>
              <w:t xml:space="preserve">DESCRIPCIÓN: </w:t>
            </w:r>
            <w:r w:rsidRPr="000C41D4">
              <w:rPr>
                <w:rFonts w:ascii="Bierstadt Display" w:hAnsi="Bierstadt Display" w:cs="Calibri"/>
              </w:rPr>
              <w:t>Obtener un reporte gráfico de mano de obra utilizada en un proyecto determinado</w:t>
            </w:r>
            <w:r w:rsidRPr="000C41D4">
              <w:rPr>
                <w:rFonts w:ascii="Bierstadt Display" w:hAnsi="Bierstadt Display" w:cs="Calibri"/>
                <w:b/>
                <w:bCs/>
              </w:rPr>
              <w:t>.</w:t>
            </w:r>
          </w:p>
          <w:p w14:paraId="1110A78E" w14:textId="77777777" w:rsidR="004E2797" w:rsidRPr="000C41D4" w:rsidRDefault="004E2797">
            <w:pPr>
              <w:autoSpaceDE w:val="0"/>
              <w:autoSpaceDN w:val="0"/>
              <w:adjustRightInd w:val="0"/>
              <w:rPr>
                <w:rFonts w:ascii="Bierstadt Display" w:eastAsia="Arial Unicode MS" w:hAnsi="Bierstadt Display" w:cs="Calibri"/>
              </w:rPr>
            </w:pPr>
            <w:r w:rsidRPr="000C41D4">
              <w:rPr>
                <w:rFonts w:ascii="Bierstadt Display" w:hAnsi="Bierstadt Display" w:cs="Calibri"/>
                <w:b/>
                <w:bCs/>
              </w:rPr>
              <w:t>SUPOSICIONES/ASUNCIONES</w:t>
            </w:r>
            <w:r w:rsidRPr="000C41D4">
              <w:rPr>
                <w:rFonts w:ascii="Bierstadt Display" w:eastAsia="Arial Unicode MS" w:hAnsi="Bierstadt Display" w:cs="Calibri"/>
              </w:rPr>
              <w:t>: El usuario del sistema tiene los permisos necesarios para obtener el reporte gráfico.</w:t>
            </w:r>
          </w:p>
          <w:p w14:paraId="46F8A8AF" w14:textId="77777777" w:rsidR="004E2797" w:rsidRPr="000C41D4" w:rsidRDefault="004E2797">
            <w:pPr>
              <w:autoSpaceDE w:val="0"/>
              <w:autoSpaceDN w:val="0"/>
              <w:adjustRightInd w:val="0"/>
              <w:rPr>
                <w:rFonts w:ascii="Bierstadt Display" w:eastAsia="Arial Unicode MS" w:hAnsi="Bierstadt Display" w:cs="Calibri"/>
                <w:lang w:val="es-EC"/>
              </w:rPr>
            </w:pPr>
            <w:r w:rsidRPr="000C41D4">
              <w:rPr>
                <w:rFonts w:ascii="Bierstadt Display" w:hAnsi="Bierstadt Display" w:cs="Calibri"/>
                <w:b/>
              </w:rPr>
              <w:t>RESULTADOS:</w:t>
            </w:r>
            <w:r w:rsidRPr="000C41D4">
              <w:rPr>
                <w:rFonts w:ascii="Bierstadt Display" w:eastAsia="Arial Unicode MS" w:hAnsi="Bierstadt Display" w:cs="Calibri"/>
              </w:rPr>
              <w:t xml:space="preserve"> El usuario del sistema obtiene un reporte gráfico que muestra las horas de trabajo de cada empleado en el proyecto.</w:t>
            </w:r>
          </w:p>
          <w:p w14:paraId="4C6C20F5" w14:textId="77777777" w:rsidR="004E2797" w:rsidRPr="000C41D4" w:rsidRDefault="004E2797">
            <w:pPr>
              <w:autoSpaceDE w:val="0"/>
              <w:autoSpaceDN w:val="0"/>
              <w:adjustRightInd w:val="0"/>
              <w:rPr>
                <w:rFonts w:ascii="Bierstadt Display" w:hAnsi="Bierstadt Display" w:cs="Calibri"/>
                <w:b/>
              </w:rPr>
            </w:pPr>
          </w:p>
        </w:tc>
      </w:tr>
      <w:tr w:rsidR="004E2797" w:rsidRPr="000C41D4" w14:paraId="636D052A" w14:textId="77777777" w:rsidTr="004E2797">
        <w:tc>
          <w:tcPr>
            <w:tcW w:w="9658" w:type="dxa"/>
            <w:gridSpan w:val="4"/>
            <w:tcBorders>
              <w:top w:val="single" w:sz="4" w:space="0" w:color="auto"/>
              <w:left w:val="single" w:sz="4" w:space="0" w:color="auto"/>
              <w:bottom w:val="single" w:sz="4" w:space="0" w:color="auto"/>
              <w:right w:val="single" w:sz="4" w:space="0" w:color="auto"/>
            </w:tcBorders>
          </w:tcPr>
          <w:p w14:paraId="0D63F103" w14:textId="77777777" w:rsidR="004E2797" w:rsidRPr="000C41D4" w:rsidRDefault="004E2797">
            <w:pPr>
              <w:rPr>
                <w:rFonts w:ascii="Bierstadt Display" w:hAnsi="Bierstadt Display" w:cs="Calibri"/>
                <w:b/>
              </w:rPr>
            </w:pPr>
            <w:r w:rsidRPr="000C41D4">
              <w:rPr>
                <w:rFonts w:ascii="Bierstadt Display" w:hAnsi="Bierstadt Display" w:cs="Calibri"/>
                <w:b/>
              </w:rPr>
              <w:t>REQUERIMIENTOS ESPECIALES - REGLAS DEL NEGOCIO Y DEL SISTEMA:</w:t>
            </w:r>
          </w:p>
          <w:p w14:paraId="4E21C3C0" w14:textId="77777777" w:rsidR="004E2797" w:rsidRPr="000C41D4" w:rsidRDefault="004E2797" w:rsidP="00736B86">
            <w:pPr>
              <w:pStyle w:val="Prrafodelista"/>
              <w:numPr>
                <w:ilvl w:val="0"/>
                <w:numId w:val="41"/>
              </w:numPr>
              <w:suppressAutoHyphens/>
              <w:snapToGrid w:val="0"/>
              <w:spacing w:line="240" w:lineRule="atLeast"/>
              <w:jc w:val="both"/>
              <w:rPr>
                <w:rFonts w:ascii="Bierstadt Display" w:hAnsi="Bierstadt Display" w:cs="Calibri"/>
                <w:lang w:val="es-EC" w:eastAsia="en-US"/>
              </w:rPr>
            </w:pPr>
            <w:r w:rsidRPr="000C41D4">
              <w:rPr>
                <w:rFonts w:ascii="Bierstadt Display" w:hAnsi="Bierstadt Display" w:cs="Calibri"/>
              </w:rPr>
              <w:t>El reporte gráfico debe mostrar la cantidad de horas de trabajo de cada empleado en un proyecto específico.</w:t>
            </w:r>
          </w:p>
          <w:p w14:paraId="005F776B" w14:textId="77777777" w:rsidR="004E2797" w:rsidRPr="000C41D4" w:rsidRDefault="004E2797" w:rsidP="00736B86">
            <w:pPr>
              <w:pStyle w:val="Prrafodelista"/>
              <w:numPr>
                <w:ilvl w:val="0"/>
                <w:numId w:val="41"/>
              </w:numPr>
              <w:suppressAutoHyphens/>
              <w:snapToGrid w:val="0"/>
              <w:spacing w:line="240" w:lineRule="atLeast"/>
              <w:jc w:val="both"/>
              <w:rPr>
                <w:rFonts w:ascii="Bierstadt Display" w:hAnsi="Bierstadt Display" w:cs="Calibri"/>
              </w:rPr>
            </w:pPr>
            <w:r w:rsidRPr="000C41D4">
              <w:rPr>
                <w:rFonts w:ascii="Bierstadt Display" w:hAnsi="Bierstadt Display" w:cs="Calibri"/>
              </w:rPr>
              <w:t>El sistema debe calcular automáticamente el total de horas trabajadas por cada empleado en función de los registros de entrada y salida del sistema.</w:t>
            </w:r>
          </w:p>
          <w:p w14:paraId="6974EF1A" w14:textId="77777777" w:rsidR="004E2797" w:rsidRPr="000C41D4" w:rsidRDefault="004E2797" w:rsidP="00736B86">
            <w:pPr>
              <w:pStyle w:val="Prrafodelista"/>
              <w:numPr>
                <w:ilvl w:val="0"/>
                <w:numId w:val="41"/>
              </w:numPr>
              <w:suppressAutoHyphens/>
              <w:snapToGrid w:val="0"/>
              <w:spacing w:line="240" w:lineRule="atLeast"/>
              <w:jc w:val="both"/>
              <w:rPr>
                <w:rFonts w:ascii="Bierstadt Display" w:hAnsi="Bierstadt Display" w:cs="Calibri"/>
              </w:rPr>
            </w:pPr>
            <w:r w:rsidRPr="000C41D4">
              <w:rPr>
                <w:rFonts w:ascii="Bierstadt Display" w:hAnsi="Bierstadt Display" w:cs="Calibri"/>
              </w:rPr>
              <w:t>El reporte gráfico debe presentar los datos de mano de obra en un gráfico de barras, donde cada barra representa las horas trabajadas por un empleado en un proyecto determinado.</w:t>
            </w:r>
          </w:p>
          <w:p w14:paraId="4605B13B" w14:textId="77777777" w:rsidR="004E2797" w:rsidRPr="000C41D4" w:rsidRDefault="004E2797">
            <w:pPr>
              <w:snapToGrid w:val="0"/>
              <w:spacing w:line="240" w:lineRule="atLeast"/>
              <w:jc w:val="both"/>
              <w:rPr>
                <w:rFonts w:ascii="Bierstadt Display" w:hAnsi="Bierstadt Display" w:cs="Calibri"/>
                <w:lang w:val="es-CO"/>
              </w:rPr>
            </w:pPr>
          </w:p>
        </w:tc>
      </w:tr>
      <w:tr w:rsidR="004E2797" w:rsidRPr="000C41D4" w14:paraId="7913B59E" w14:textId="77777777" w:rsidTr="004E2797">
        <w:trPr>
          <w:trHeight w:val="1191"/>
        </w:trPr>
        <w:tc>
          <w:tcPr>
            <w:tcW w:w="9658" w:type="dxa"/>
            <w:gridSpan w:val="4"/>
            <w:tcBorders>
              <w:top w:val="single" w:sz="4" w:space="0" w:color="auto"/>
              <w:left w:val="single" w:sz="4" w:space="0" w:color="auto"/>
              <w:bottom w:val="single" w:sz="4" w:space="0" w:color="auto"/>
              <w:right w:val="single" w:sz="4" w:space="0" w:color="auto"/>
            </w:tcBorders>
            <w:hideMark/>
          </w:tcPr>
          <w:p w14:paraId="686C0934" w14:textId="77777777" w:rsidR="004E2797" w:rsidRPr="000C41D4" w:rsidRDefault="004E2797">
            <w:pPr>
              <w:rPr>
                <w:rFonts w:ascii="Bierstadt Display" w:hAnsi="Bierstadt Display" w:cs="Calibri"/>
                <w:b/>
              </w:rPr>
            </w:pPr>
            <w:r w:rsidRPr="000C41D4">
              <w:rPr>
                <w:rFonts w:ascii="Bierstadt Display" w:hAnsi="Bierstadt Display" w:cs="Calibri"/>
                <w:b/>
              </w:rPr>
              <w:t>RIESGOS:</w:t>
            </w:r>
          </w:p>
          <w:p w14:paraId="13A9EDC7" w14:textId="77777777" w:rsidR="004E2797" w:rsidRPr="000C41D4" w:rsidRDefault="004E2797">
            <w:pPr>
              <w:widowControl w:val="0"/>
              <w:spacing w:line="240" w:lineRule="atLeast"/>
              <w:jc w:val="both"/>
              <w:rPr>
                <w:rFonts w:ascii="Bierstadt Display" w:eastAsia="Arial Unicode MS" w:hAnsi="Bierstadt Display" w:cs="Calibri"/>
                <w:lang w:val="es-EC"/>
              </w:rPr>
            </w:pPr>
            <w:r w:rsidRPr="000C41D4">
              <w:rPr>
                <w:rFonts w:ascii="Bierstadt Display" w:eastAsia="Arial Unicode MS" w:hAnsi="Bierstadt Display" w:cs="Calibri"/>
              </w:rPr>
              <w:t>Si los datos de la mano de obra no se registran correctamente o no se actualizan, los reportes gráficos pueden mostrar información incorrecta o incompleta.</w:t>
            </w:r>
          </w:p>
        </w:tc>
      </w:tr>
      <w:tr w:rsidR="004E2797" w:rsidRPr="000C41D4" w14:paraId="0DE6AB2A" w14:textId="77777777" w:rsidTr="004E2797">
        <w:trPr>
          <w:trHeight w:val="609"/>
        </w:trPr>
        <w:tc>
          <w:tcPr>
            <w:tcW w:w="9658" w:type="dxa"/>
            <w:gridSpan w:val="4"/>
            <w:tcBorders>
              <w:top w:val="single" w:sz="4" w:space="0" w:color="auto"/>
              <w:left w:val="single" w:sz="4" w:space="0" w:color="auto"/>
              <w:bottom w:val="single" w:sz="4" w:space="0" w:color="auto"/>
              <w:right w:val="single" w:sz="4" w:space="0" w:color="auto"/>
            </w:tcBorders>
            <w:hideMark/>
          </w:tcPr>
          <w:p w14:paraId="042B75CC" w14:textId="77777777" w:rsidR="004E2797" w:rsidRPr="000C41D4" w:rsidRDefault="004E2797">
            <w:pPr>
              <w:rPr>
                <w:rFonts w:ascii="Bierstadt Display" w:hAnsi="Bierstadt Display" w:cs="Calibri"/>
                <w:b/>
              </w:rPr>
            </w:pPr>
            <w:r w:rsidRPr="000C41D4">
              <w:rPr>
                <w:rFonts w:ascii="Bierstadt Display" w:hAnsi="Bierstadt Display" w:cs="Calibri"/>
                <w:b/>
              </w:rPr>
              <w:t>PROTOTIPO EXPLORATORIO</w:t>
            </w:r>
          </w:p>
          <w:p w14:paraId="1252CF48" w14:textId="77777777" w:rsidR="004E2797" w:rsidRPr="000C41D4" w:rsidRDefault="004E2797">
            <w:pPr>
              <w:jc w:val="both"/>
              <w:rPr>
                <w:rFonts w:ascii="Bierstadt Display" w:hAnsi="Bierstadt Display" w:cs="Calibri"/>
                <w:bCs/>
              </w:rPr>
            </w:pPr>
            <w:r w:rsidRPr="000C41D4">
              <w:rPr>
                <w:rFonts w:ascii="Bierstadt Display" w:hAnsi="Bierstadt Display" w:cs="Calibri"/>
                <w:bCs/>
              </w:rPr>
              <w:t>No aplica.</w:t>
            </w:r>
          </w:p>
        </w:tc>
      </w:tr>
    </w:tbl>
    <w:p w14:paraId="654131F6" w14:textId="77777777" w:rsidR="004E2797" w:rsidRPr="00A23077" w:rsidRDefault="004E2797" w:rsidP="004E2797">
      <w:pPr>
        <w:rPr>
          <w:rFonts w:ascii="Bierstadt Display" w:eastAsiaTheme="minorHAnsi" w:hAnsi="Bierstadt Display" w:cstheme="minorBidi"/>
          <w:kern w:val="2"/>
          <w:lang w:eastAsia="en-US"/>
        </w:rPr>
      </w:pPr>
    </w:p>
    <w:p w14:paraId="1126A40E" w14:textId="77777777" w:rsidR="004E2797" w:rsidRPr="000C41D4" w:rsidRDefault="004E2797" w:rsidP="004E2797">
      <w:pPr>
        <w:rPr>
          <w:rFonts w:ascii="Bierstadt Display" w:hAnsi="Bierstadt Display"/>
        </w:rPr>
      </w:pPr>
    </w:p>
    <w:tbl>
      <w:tblPr>
        <w:tblpPr w:leftFromText="141" w:rightFromText="141" w:bottomFromText="160" w:vertAnchor="text" w:horzAnchor="margin" w:tblpXSpec="center" w:tblpY="-170"/>
        <w:tblW w:w="9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70"/>
        <w:gridCol w:w="1582"/>
        <w:gridCol w:w="3174"/>
      </w:tblGrid>
      <w:tr w:rsidR="004E2797" w:rsidRPr="000C41D4" w14:paraId="09E9392F" w14:textId="77777777" w:rsidTr="004E2797">
        <w:trPr>
          <w:tblHeader/>
        </w:trPr>
        <w:tc>
          <w:tcPr>
            <w:tcW w:w="4903"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12705FF7" w14:textId="77777777" w:rsidR="004E2797" w:rsidRPr="000C41D4" w:rsidRDefault="004E2797">
            <w:pPr>
              <w:rPr>
                <w:rFonts w:ascii="Bierstadt Display" w:hAnsi="Bierstadt Display" w:cs="Calibri"/>
                <w:b/>
              </w:rPr>
            </w:pPr>
            <w:r w:rsidRPr="000C41D4">
              <w:rPr>
                <w:rFonts w:ascii="Bierstadt Display" w:hAnsi="Bierstadt Display" w:cs="Calibri"/>
                <w:b/>
              </w:rPr>
              <w:lastRenderedPageBreak/>
              <w:t>IDENTIFICADOR CASO DE USO:</w:t>
            </w:r>
          </w:p>
          <w:p w14:paraId="7C1E4704" w14:textId="53CD524F" w:rsidR="004E2797" w:rsidRPr="000C41D4" w:rsidRDefault="004E2797">
            <w:pPr>
              <w:rPr>
                <w:rFonts w:ascii="Bierstadt Display" w:hAnsi="Bierstadt Display" w:cs="Calibri"/>
                <w:b/>
              </w:rPr>
            </w:pPr>
            <w:r w:rsidRPr="000C41D4">
              <w:rPr>
                <w:rFonts w:ascii="Bierstadt Display" w:hAnsi="Bierstadt Display" w:cs="Calibri"/>
                <w:b/>
              </w:rPr>
              <w:t>CU-</w:t>
            </w:r>
            <w:r w:rsidR="00DC2457">
              <w:rPr>
                <w:rFonts w:ascii="Bierstadt Display" w:hAnsi="Bierstadt Display" w:cs="Calibri"/>
                <w:b/>
              </w:rPr>
              <w:t>31</w:t>
            </w:r>
          </w:p>
        </w:tc>
        <w:tc>
          <w:tcPr>
            <w:tcW w:w="4755"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30975ED0" w14:textId="77777777" w:rsidR="004E2797" w:rsidRPr="000C41D4" w:rsidRDefault="004E2797">
            <w:pPr>
              <w:rPr>
                <w:rFonts w:ascii="Bierstadt Display" w:hAnsi="Bierstadt Display" w:cs="Calibri"/>
                <w:b/>
              </w:rPr>
            </w:pPr>
            <w:r w:rsidRPr="000C41D4">
              <w:rPr>
                <w:rFonts w:ascii="Bierstadt Display" w:hAnsi="Bierstadt Display" w:cs="Calibri"/>
                <w:b/>
              </w:rPr>
              <w:t>NOMBRE:</w:t>
            </w:r>
          </w:p>
          <w:p w14:paraId="3A1D1CDE" w14:textId="77777777" w:rsidR="004E2797" w:rsidRPr="000C41D4" w:rsidRDefault="004E2797">
            <w:pPr>
              <w:rPr>
                <w:rFonts w:ascii="Bierstadt Display" w:hAnsi="Bierstadt Display" w:cs="Calibri"/>
                <w:bCs/>
              </w:rPr>
            </w:pPr>
            <w:r w:rsidRPr="000C41D4">
              <w:rPr>
                <w:rFonts w:ascii="Bierstadt Display" w:hAnsi="Bierstadt Display" w:cs="Calibri"/>
                <w:bCs/>
              </w:rPr>
              <w:t>Obtener Reporte Gráfico de Materiales Utilizados</w:t>
            </w:r>
          </w:p>
        </w:tc>
      </w:tr>
      <w:tr w:rsidR="004E2797" w:rsidRPr="000C41D4" w14:paraId="66B95756" w14:textId="77777777" w:rsidTr="004E2797">
        <w:tc>
          <w:tcPr>
            <w:tcW w:w="6485" w:type="dxa"/>
            <w:gridSpan w:val="3"/>
            <w:tcBorders>
              <w:top w:val="single" w:sz="4" w:space="0" w:color="auto"/>
              <w:left w:val="single" w:sz="4" w:space="0" w:color="auto"/>
              <w:bottom w:val="single" w:sz="4" w:space="0" w:color="auto"/>
              <w:right w:val="single" w:sz="4" w:space="0" w:color="auto"/>
            </w:tcBorders>
            <w:hideMark/>
          </w:tcPr>
          <w:p w14:paraId="53436CF5" w14:textId="77777777" w:rsidR="004E2797" w:rsidRPr="000C41D4" w:rsidRDefault="004E2797">
            <w:pPr>
              <w:rPr>
                <w:rFonts w:ascii="Bierstadt Display" w:hAnsi="Bierstadt Display" w:cs="Calibri"/>
                <w:b/>
              </w:rPr>
            </w:pPr>
            <w:r w:rsidRPr="000C41D4">
              <w:rPr>
                <w:rFonts w:ascii="Bierstadt Display" w:hAnsi="Bierstadt Display" w:cs="Calibri"/>
                <w:b/>
              </w:rPr>
              <w:t xml:space="preserve">COMPLEJIDAD: </w:t>
            </w:r>
          </w:p>
          <w:p w14:paraId="5CB7C546" w14:textId="77777777" w:rsidR="004E2797" w:rsidRPr="000C41D4" w:rsidRDefault="004E2797">
            <w:pPr>
              <w:jc w:val="both"/>
              <w:rPr>
                <w:rFonts w:ascii="Bierstadt Display" w:hAnsi="Bierstadt Display" w:cs="Calibri"/>
                <w:bCs/>
              </w:rPr>
            </w:pPr>
            <w:r w:rsidRPr="000C41D4">
              <w:rPr>
                <w:rFonts w:ascii="Bierstadt Display" w:hAnsi="Bierstadt Display" w:cs="Calibri"/>
                <w:bCs/>
              </w:rPr>
              <w:t>Baja</w:t>
            </w:r>
          </w:p>
        </w:tc>
        <w:tc>
          <w:tcPr>
            <w:tcW w:w="3173" w:type="dxa"/>
            <w:tcBorders>
              <w:top w:val="single" w:sz="4" w:space="0" w:color="auto"/>
              <w:left w:val="single" w:sz="4" w:space="0" w:color="auto"/>
              <w:bottom w:val="single" w:sz="4" w:space="0" w:color="auto"/>
              <w:right w:val="single" w:sz="4" w:space="0" w:color="auto"/>
            </w:tcBorders>
            <w:hideMark/>
          </w:tcPr>
          <w:p w14:paraId="1117F935" w14:textId="77777777" w:rsidR="004E2797" w:rsidRPr="000C41D4" w:rsidRDefault="004E2797">
            <w:pPr>
              <w:rPr>
                <w:rFonts w:ascii="Bierstadt Display" w:hAnsi="Bierstadt Display" w:cs="Calibri"/>
                <w:b/>
              </w:rPr>
            </w:pPr>
            <w:r w:rsidRPr="000C41D4">
              <w:rPr>
                <w:rFonts w:ascii="Bierstadt Display" w:hAnsi="Bierstadt Display" w:cs="Calibri"/>
                <w:b/>
              </w:rPr>
              <w:t>PRIORIDAD:</w:t>
            </w:r>
          </w:p>
          <w:p w14:paraId="5FC01382" w14:textId="77777777" w:rsidR="004E2797" w:rsidRPr="000C41D4" w:rsidRDefault="004E2797">
            <w:pPr>
              <w:rPr>
                <w:rFonts w:ascii="Bierstadt Display" w:hAnsi="Bierstadt Display" w:cs="Calibri"/>
                <w:bCs/>
              </w:rPr>
            </w:pPr>
            <w:r w:rsidRPr="000C41D4">
              <w:rPr>
                <w:rFonts w:ascii="Bierstadt Display" w:hAnsi="Bierstadt Display" w:cs="Calibri"/>
                <w:bCs/>
              </w:rPr>
              <w:t>Media</w:t>
            </w:r>
          </w:p>
        </w:tc>
      </w:tr>
      <w:tr w:rsidR="004E2797" w:rsidRPr="000C41D4" w14:paraId="0D3DB9D1" w14:textId="77777777" w:rsidTr="004E2797">
        <w:tc>
          <w:tcPr>
            <w:tcW w:w="9658" w:type="dxa"/>
            <w:gridSpan w:val="4"/>
            <w:tcBorders>
              <w:top w:val="single" w:sz="4" w:space="0" w:color="auto"/>
              <w:left w:val="single" w:sz="4" w:space="0" w:color="auto"/>
              <w:bottom w:val="single" w:sz="4" w:space="0" w:color="auto"/>
              <w:right w:val="single" w:sz="4" w:space="0" w:color="auto"/>
            </w:tcBorders>
          </w:tcPr>
          <w:p w14:paraId="6F587AC5" w14:textId="77777777" w:rsidR="004E2797" w:rsidRPr="000C41D4" w:rsidRDefault="004E2797">
            <w:pPr>
              <w:rPr>
                <w:rFonts w:ascii="Bierstadt Display" w:hAnsi="Bierstadt Display" w:cs="Calibri"/>
                <w:b/>
              </w:rPr>
            </w:pPr>
            <w:r w:rsidRPr="000C41D4">
              <w:rPr>
                <w:rFonts w:ascii="Bierstadt Display" w:hAnsi="Bierstadt Display" w:cs="Calibri"/>
                <w:b/>
              </w:rPr>
              <w:t>REQUERIMIENTO FUNCIONAL ASOCIADO:</w:t>
            </w:r>
          </w:p>
          <w:p w14:paraId="306AD36D" w14:textId="77777777" w:rsidR="004E2797" w:rsidRPr="000C41D4" w:rsidRDefault="004E2797">
            <w:pPr>
              <w:jc w:val="both"/>
              <w:rPr>
                <w:rFonts w:ascii="Bierstadt Display" w:hAnsi="Bierstadt Display" w:cs="Calibri"/>
                <w:lang w:eastAsia="es-ES"/>
              </w:rPr>
            </w:pPr>
          </w:p>
        </w:tc>
      </w:tr>
      <w:tr w:rsidR="004E2797" w:rsidRPr="000C41D4" w14:paraId="7A5A3E54" w14:textId="77777777" w:rsidTr="004E2797">
        <w:tc>
          <w:tcPr>
            <w:tcW w:w="9658" w:type="dxa"/>
            <w:gridSpan w:val="4"/>
            <w:tcBorders>
              <w:top w:val="single" w:sz="4" w:space="0" w:color="auto"/>
              <w:left w:val="single" w:sz="4" w:space="0" w:color="auto"/>
              <w:bottom w:val="single" w:sz="4" w:space="0" w:color="auto"/>
              <w:right w:val="single" w:sz="4" w:space="0" w:color="auto"/>
            </w:tcBorders>
            <w:hideMark/>
          </w:tcPr>
          <w:p w14:paraId="140E49C4" w14:textId="77777777" w:rsidR="004E2797" w:rsidRPr="000C41D4" w:rsidRDefault="004E2797">
            <w:pPr>
              <w:rPr>
                <w:rFonts w:ascii="Bierstadt Display" w:hAnsi="Bierstadt Display" w:cs="Calibri"/>
                <w:b/>
              </w:rPr>
            </w:pPr>
            <w:r w:rsidRPr="000C41D4">
              <w:rPr>
                <w:rFonts w:ascii="Bierstadt Display" w:hAnsi="Bierstadt Display" w:cs="Calibri"/>
                <w:b/>
              </w:rPr>
              <w:t>ACTORES:</w:t>
            </w:r>
          </w:p>
          <w:p w14:paraId="03309895" w14:textId="77777777" w:rsidR="004E2797" w:rsidRPr="000C41D4" w:rsidRDefault="004E2797">
            <w:pPr>
              <w:rPr>
                <w:rFonts w:ascii="Bierstadt Display" w:hAnsi="Bierstadt Display" w:cs="Calibri"/>
                <w:lang w:val="es-EC"/>
              </w:rPr>
            </w:pPr>
            <w:r w:rsidRPr="000C41D4">
              <w:rPr>
                <w:rFonts w:ascii="Bierstadt Display" w:hAnsi="Bierstadt Display" w:cs="Calibri"/>
              </w:rPr>
              <w:t>Usuario del sistema</w:t>
            </w:r>
          </w:p>
        </w:tc>
      </w:tr>
      <w:tr w:rsidR="004E2797" w:rsidRPr="000C41D4" w14:paraId="37C3B68E" w14:textId="77777777" w:rsidTr="004E2797">
        <w:tc>
          <w:tcPr>
            <w:tcW w:w="9658" w:type="dxa"/>
            <w:gridSpan w:val="4"/>
            <w:tcBorders>
              <w:top w:val="single" w:sz="4" w:space="0" w:color="auto"/>
              <w:left w:val="single" w:sz="4" w:space="0" w:color="auto"/>
              <w:bottom w:val="single" w:sz="4" w:space="0" w:color="auto"/>
              <w:right w:val="single" w:sz="4" w:space="0" w:color="auto"/>
            </w:tcBorders>
          </w:tcPr>
          <w:p w14:paraId="7316112E" w14:textId="77777777" w:rsidR="004E2797" w:rsidRPr="000C41D4" w:rsidRDefault="004E2797">
            <w:pPr>
              <w:rPr>
                <w:rFonts w:ascii="Bierstadt Display" w:hAnsi="Bierstadt Display" w:cs="Calibri"/>
                <w:b/>
              </w:rPr>
            </w:pPr>
            <w:r w:rsidRPr="000C41D4">
              <w:rPr>
                <w:rFonts w:ascii="Bierstadt Display" w:hAnsi="Bierstadt Display" w:cs="Calibri"/>
                <w:b/>
              </w:rPr>
              <w:t>CASOS DE USO ASOCIADOS:</w:t>
            </w:r>
          </w:p>
          <w:p w14:paraId="309DFB70" w14:textId="77777777" w:rsidR="004E2797" w:rsidRPr="000C41D4" w:rsidRDefault="004E2797">
            <w:pPr>
              <w:rPr>
                <w:rFonts w:ascii="Bierstadt Display" w:hAnsi="Bierstadt Display" w:cs="Calibri"/>
                <w:b/>
              </w:rPr>
            </w:pPr>
          </w:p>
        </w:tc>
      </w:tr>
      <w:tr w:rsidR="004E2797" w:rsidRPr="000C41D4" w14:paraId="4BA6023E" w14:textId="77777777" w:rsidTr="004E2797">
        <w:tc>
          <w:tcPr>
            <w:tcW w:w="9658" w:type="dxa"/>
            <w:gridSpan w:val="4"/>
            <w:tcBorders>
              <w:top w:val="single" w:sz="4" w:space="0" w:color="auto"/>
              <w:left w:val="single" w:sz="4" w:space="0" w:color="auto"/>
              <w:bottom w:val="single" w:sz="4" w:space="0" w:color="auto"/>
              <w:right w:val="single" w:sz="4" w:space="0" w:color="auto"/>
            </w:tcBorders>
            <w:hideMark/>
          </w:tcPr>
          <w:p w14:paraId="6A3F2845" w14:textId="77777777" w:rsidR="004E2797" w:rsidRPr="000C41D4" w:rsidRDefault="004E2797">
            <w:pPr>
              <w:rPr>
                <w:rFonts w:ascii="Bierstadt Display" w:hAnsi="Bierstadt Display" w:cs="Calibri"/>
                <w:lang w:eastAsia="es-ES"/>
              </w:rPr>
            </w:pPr>
            <w:r w:rsidRPr="000C41D4">
              <w:rPr>
                <w:rFonts w:ascii="Bierstadt Display" w:hAnsi="Bierstadt Display" w:cs="Calibri"/>
                <w:b/>
              </w:rPr>
              <w:t>DESCRIPCIÓN:</w:t>
            </w:r>
          </w:p>
          <w:p w14:paraId="13F8D23C" w14:textId="77777777" w:rsidR="004E2797" w:rsidRPr="000C41D4" w:rsidRDefault="004E2797">
            <w:pPr>
              <w:rPr>
                <w:rFonts w:ascii="Bierstadt Display" w:hAnsi="Bierstadt Display" w:cs="Calibri"/>
                <w:bCs/>
              </w:rPr>
            </w:pPr>
            <w:r w:rsidRPr="000C41D4">
              <w:rPr>
                <w:rFonts w:ascii="Bierstadt Display" w:hAnsi="Bierstadt Display" w:cs="Calibri"/>
                <w:bCs/>
              </w:rPr>
              <w:t>Permite al usuario obtener un reporte gráfico que muestra la mano de obra utilizada en cada trabajo realizado.</w:t>
            </w:r>
          </w:p>
        </w:tc>
      </w:tr>
      <w:tr w:rsidR="004E2797" w:rsidRPr="000C41D4" w14:paraId="2F1DDA2A" w14:textId="77777777" w:rsidTr="004E2797">
        <w:tc>
          <w:tcPr>
            <w:tcW w:w="9658" w:type="dxa"/>
            <w:gridSpan w:val="4"/>
            <w:tcBorders>
              <w:top w:val="single" w:sz="4" w:space="0" w:color="auto"/>
              <w:left w:val="single" w:sz="4" w:space="0" w:color="auto"/>
              <w:bottom w:val="single" w:sz="4" w:space="0" w:color="auto"/>
              <w:right w:val="single" w:sz="4" w:space="0" w:color="auto"/>
            </w:tcBorders>
          </w:tcPr>
          <w:p w14:paraId="3AB0D213" w14:textId="77777777" w:rsidR="004E2797" w:rsidRPr="000C41D4" w:rsidRDefault="004E2797">
            <w:pPr>
              <w:rPr>
                <w:rFonts w:ascii="Bierstadt Display" w:hAnsi="Bierstadt Display" w:cs="Calibri"/>
                <w:b/>
              </w:rPr>
            </w:pPr>
            <w:r w:rsidRPr="000C41D4">
              <w:rPr>
                <w:rFonts w:ascii="Bierstadt Display" w:hAnsi="Bierstadt Display" w:cs="Calibri"/>
                <w:b/>
              </w:rPr>
              <w:t>NOTAS:</w:t>
            </w:r>
          </w:p>
          <w:p w14:paraId="2C77FCAB" w14:textId="77777777" w:rsidR="004E2797" w:rsidRPr="000C41D4" w:rsidRDefault="004E2797" w:rsidP="00736B86">
            <w:pPr>
              <w:numPr>
                <w:ilvl w:val="0"/>
                <w:numId w:val="42"/>
              </w:numPr>
              <w:rPr>
                <w:rFonts w:ascii="Bierstadt Display" w:hAnsi="Bierstadt Display" w:cs="Calibri"/>
                <w:lang w:val="es-EC"/>
              </w:rPr>
            </w:pPr>
            <w:r w:rsidRPr="000C41D4">
              <w:rPr>
                <w:rFonts w:ascii="Bierstadt Display" w:hAnsi="Bierstadt Display" w:cs="Calibri"/>
              </w:rPr>
              <w:t>El sistema debe tener un registro de los empleados, sus datos personales y la cantidad de tiempo trabajado en cada proyecto.</w:t>
            </w:r>
          </w:p>
          <w:p w14:paraId="1224F6D4" w14:textId="77777777" w:rsidR="004E2797" w:rsidRPr="000C41D4" w:rsidRDefault="004E2797">
            <w:pPr>
              <w:rPr>
                <w:rFonts w:ascii="Bierstadt Display" w:hAnsi="Bierstadt Display" w:cs="Calibri"/>
              </w:rPr>
            </w:pPr>
          </w:p>
        </w:tc>
      </w:tr>
      <w:tr w:rsidR="004E2797" w:rsidRPr="000C41D4" w14:paraId="08B9BDF1" w14:textId="77777777" w:rsidTr="004E2797">
        <w:tc>
          <w:tcPr>
            <w:tcW w:w="9658" w:type="dxa"/>
            <w:gridSpan w:val="4"/>
            <w:tcBorders>
              <w:top w:val="single" w:sz="4" w:space="0" w:color="auto"/>
              <w:left w:val="single" w:sz="4" w:space="0" w:color="auto"/>
              <w:bottom w:val="single" w:sz="4" w:space="0" w:color="auto"/>
              <w:right w:val="single" w:sz="4" w:space="0" w:color="auto"/>
            </w:tcBorders>
          </w:tcPr>
          <w:p w14:paraId="27474B1C" w14:textId="77777777" w:rsidR="004E2797" w:rsidRPr="000C41D4" w:rsidRDefault="004E2797">
            <w:pPr>
              <w:rPr>
                <w:rFonts w:ascii="Bierstadt Display" w:eastAsia="Arial Unicode MS" w:hAnsi="Bierstadt Display" w:cs="Calibri"/>
              </w:rPr>
            </w:pPr>
            <w:r w:rsidRPr="000C41D4">
              <w:rPr>
                <w:rFonts w:ascii="Bierstadt Display" w:hAnsi="Bierstadt Display" w:cs="Calibri"/>
                <w:b/>
              </w:rPr>
              <w:t xml:space="preserve">CRITERIOS DE ACEPTACIÓN: </w:t>
            </w:r>
          </w:p>
          <w:p w14:paraId="75194071" w14:textId="77777777" w:rsidR="004E2797" w:rsidRPr="000C41D4" w:rsidRDefault="004E2797">
            <w:pPr>
              <w:rPr>
                <w:rFonts w:ascii="Bierstadt Display" w:hAnsi="Bierstadt Display" w:cs="Calibri"/>
                <w:bCs/>
                <w:lang w:val="es-EC"/>
              </w:rPr>
            </w:pPr>
            <w:r w:rsidRPr="000C41D4">
              <w:rPr>
                <w:rFonts w:ascii="Bierstadt Display" w:hAnsi="Bierstadt Display" w:cs="Calibri"/>
                <w:bCs/>
              </w:rPr>
              <w:t>El usuario del sistema puede obtener un reporte gráfico que muestre los materiales utilizados en un proyecto específico.</w:t>
            </w:r>
          </w:p>
          <w:p w14:paraId="64CA35FF" w14:textId="77777777" w:rsidR="004E2797" w:rsidRPr="000C41D4" w:rsidRDefault="004E2797">
            <w:pPr>
              <w:rPr>
                <w:rFonts w:ascii="Bierstadt Display" w:hAnsi="Bierstadt Display" w:cs="Calibri"/>
                <w:b/>
              </w:rPr>
            </w:pPr>
          </w:p>
          <w:p w14:paraId="3C8656B9" w14:textId="77777777" w:rsidR="004E2797" w:rsidRPr="000C41D4" w:rsidRDefault="004E2797">
            <w:pPr>
              <w:rPr>
                <w:rFonts w:ascii="Bierstadt Display" w:hAnsi="Bierstadt Display" w:cs="Calibri"/>
                <w:b/>
              </w:rPr>
            </w:pPr>
          </w:p>
        </w:tc>
      </w:tr>
      <w:tr w:rsidR="004E2797" w:rsidRPr="000C41D4" w14:paraId="3AE0112D" w14:textId="77777777" w:rsidTr="004E2797">
        <w:trPr>
          <w:trHeight w:val="345"/>
        </w:trPr>
        <w:tc>
          <w:tcPr>
            <w:tcW w:w="9658" w:type="dxa"/>
            <w:gridSpan w:val="4"/>
            <w:tcBorders>
              <w:top w:val="single" w:sz="4" w:space="0" w:color="auto"/>
              <w:left w:val="single" w:sz="4" w:space="0" w:color="auto"/>
              <w:bottom w:val="single" w:sz="4" w:space="0" w:color="auto"/>
              <w:right w:val="single" w:sz="4" w:space="0" w:color="auto"/>
            </w:tcBorders>
            <w:shd w:val="clear" w:color="auto" w:fill="D9D9D9"/>
            <w:hideMark/>
          </w:tcPr>
          <w:p w14:paraId="58B88C02" w14:textId="77777777" w:rsidR="004E2797" w:rsidRPr="000C41D4" w:rsidRDefault="004E2797">
            <w:pPr>
              <w:autoSpaceDE w:val="0"/>
              <w:autoSpaceDN w:val="0"/>
              <w:adjustRightInd w:val="0"/>
              <w:rPr>
                <w:rFonts w:ascii="Bierstadt Display" w:hAnsi="Bierstadt Display" w:cs="Calibri"/>
                <w:b/>
              </w:rPr>
            </w:pPr>
            <w:r w:rsidRPr="000C41D4">
              <w:rPr>
                <w:rFonts w:ascii="Bierstadt Display" w:hAnsi="Bierstadt Display" w:cs="Calibri"/>
                <w:b/>
              </w:rPr>
              <w:t xml:space="preserve">ESCENARIOS: </w:t>
            </w:r>
          </w:p>
        </w:tc>
      </w:tr>
      <w:tr w:rsidR="004E2797" w:rsidRPr="000C41D4" w14:paraId="0FF23645" w14:textId="77777777" w:rsidTr="004E2797">
        <w:trPr>
          <w:trHeight w:val="1674"/>
        </w:trPr>
        <w:tc>
          <w:tcPr>
            <w:tcW w:w="1134" w:type="dxa"/>
            <w:tcBorders>
              <w:top w:val="single" w:sz="4" w:space="0" w:color="auto"/>
              <w:left w:val="single" w:sz="4" w:space="0" w:color="auto"/>
              <w:bottom w:val="single" w:sz="4" w:space="0" w:color="auto"/>
              <w:right w:val="single" w:sz="4" w:space="0" w:color="auto"/>
            </w:tcBorders>
          </w:tcPr>
          <w:p w14:paraId="40FFCD21" w14:textId="77777777" w:rsidR="004E2797" w:rsidRPr="000C41D4" w:rsidRDefault="004E2797">
            <w:pPr>
              <w:autoSpaceDE w:val="0"/>
              <w:autoSpaceDN w:val="0"/>
              <w:adjustRightInd w:val="0"/>
              <w:rPr>
                <w:rFonts w:ascii="Bierstadt Display" w:hAnsi="Bierstadt Display" w:cs="Calibri"/>
                <w:lang w:eastAsia="es-ES"/>
              </w:rPr>
            </w:pPr>
            <w:r w:rsidRPr="000C41D4">
              <w:rPr>
                <w:rFonts w:ascii="Bierstadt Display" w:eastAsia="Arial Unicode MS" w:hAnsi="Bierstadt Display" w:cs="Calibri"/>
              </w:rPr>
              <w:t xml:space="preserve">ES-#01     </w:t>
            </w:r>
          </w:p>
          <w:p w14:paraId="306D4667" w14:textId="77777777" w:rsidR="004E2797" w:rsidRPr="000C41D4" w:rsidRDefault="004E2797">
            <w:pPr>
              <w:autoSpaceDE w:val="0"/>
              <w:autoSpaceDN w:val="0"/>
              <w:adjustRightInd w:val="0"/>
              <w:ind w:left="360"/>
              <w:rPr>
                <w:rFonts w:ascii="Bierstadt Display" w:hAnsi="Bierstadt Display" w:cs="Calibri"/>
                <w:lang w:eastAsia="es-ES"/>
              </w:rPr>
            </w:pPr>
          </w:p>
        </w:tc>
        <w:tc>
          <w:tcPr>
            <w:tcW w:w="8524" w:type="dxa"/>
            <w:gridSpan w:val="3"/>
            <w:tcBorders>
              <w:top w:val="single" w:sz="4" w:space="0" w:color="auto"/>
              <w:left w:val="single" w:sz="4" w:space="0" w:color="auto"/>
              <w:bottom w:val="single" w:sz="4" w:space="0" w:color="auto"/>
              <w:right w:val="single" w:sz="4" w:space="0" w:color="auto"/>
            </w:tcBorders>
            <w:hideMark/>
          </w:tcPr>
          <w:p w14:paraId="6B32A7F8" w14:textId="77777777" w:rsidR="004E2797" w:rsidRPr="000C41D4" w:rsidRDefault="004E2797">
            <w:pPr>
              <w:autoSpaceDE w:val="0"/>
              <w:autoSpaceDN w:val="0"/>
              <w:adjustRightInd w:val="0"/>
              <w:rPr>
                <w:rFonts w:ascii="Bierstadt Display" w:eastAsia="Arial Unicode MS" w:hAnsi="Bierstadt Display" w:cs="Calibri"/>
              </w:rPr>
            </w:pPr>
            <w:r w:rsidRPr="000C41D4">
              <w:rPr>
                <w:rFonts w:ascii="Bierstadt Display" w:hAnsi="Bierstadt Display" w:cs="Calibri"/>
                <w:b/>
                <w:bCs/>
              </w:rPr>
              <w:t xml:space="preserve">DESCRIPCIÓN: </w:t>
            </w:r>
            <w:r w:rsidRPr="000C41D4">
              <w:rPr>
                <w:rFonts w:ascii="Bierstadt Display" w:hAnsi="Bierstadt Display" w:cs="Calibri"/>
              </w:rPr>
              <w:t xml:space="preserve">Obtener un reporte gráfico de materiales utilizados en un proyecto determinado. </w:t>
            </w:r>
          </w:p>
          <w:p w14:paraId="1162CB09" w14:textId="77777777" w:rsidR="004E2797" w:rsidRPr="000C41D4" w:rsidRDefault="004E2797">
            <w:pPr>
              <w:autoSpaceDE w:val="0"/>
              <w:autoSpaceDN w:val="0"/>
              <w:adjustRightInd w:val="0"/>
              <w:rPr>
                <w:rFonts w:ascii="Bierstadt Display" w:eastAsia="Arial Unicode MS" w:hAnsi="Bierstadt Display" w:cs="Calibri"/>
              </w:rPr>
            </w:pPr>
            <w:r w:rsidRPr="000C41D4">
              <w:rPr>
                <w:rFonts w:ascii="Bierstadt Display" w:hAnsi="Bierstadt Display" w:cs="Calibri"/>
                <w:b/>
                <w:bCs/>
              </w:rPr>
              <w:t>SUPOSICIONES/ASUNCIONES</w:t>
            </w:r>
            <w:r w:rsidRPr="000C41D4">
              <w:rPr>
                <w:rFonts w:ascii="Bierstadt Display" w:eastAsia="Arial Unicode MS" w:hAnsi="Bierstadt Display" w:cs="Calibri"/>
              </w:rPr>
              <w:t>:  El usuario del sistema tiene los permisos necesarios para obtener el reporte gráfico.</w:t>
            </w:r>
          </w:p>
          <w:p w14:paraId="1613C827" w14:textId="77777777" w:rsidR="004E2797" w:rsidRPr="000C41D4" w:rsidRDefault="004E2797">
            <w:pPr>
              <w:autoSpaceDE w:val="0"/>
              <w:autoSpaceDN w:val="0"/>
              <w:adjustRightInd w:val="0"/>
              <w:rPr>
                <w:rFonts w:ascii="Bierstadt Display" w:hAnsi="Bierstadt Display" w:cs="Calibri"/>
                <w:b/>
              </w:rPr>
            </w:pPr>
            <w:r w:rsidRPr="000C41D4">
              <w:rPr>
                <w:rFonts w:ascii="Bierstadt Display" w:hAnsi="Bierstadt Display" w:cs="Calibri"/>
                <w:b/>
              </w:rPr>
              <w:t>RESULTADOS:</w:t>
            </w:r>
            <w:r w:rsidRPr="000C41D4">
              <w:rPr>
                <w:rFonts w:ascii="Bierstadt Display" w:eastAsia="Arial Unicode MS" w:hAnsi="Bierstadt Display" w:cs="Calibri"/>
              </w:rPr>
              <w:t xml:space="preserve"> El usuario del sistema obtiene un reporte gráfico que muestra los materiales utilizados en el proyecto.</w:t>
            </w:r>
          </w:p>
        </w:tc>
      </w:tr>
      <w:tr w:rsidR="004E2797" w:rsidRPr="000C41D4" w14:paraId="63A6F65A" w14:textId="77777777" w:rsidTr="004E2797">
        <w:tc>
          <w:tcPr>
            <w:tcW w:w="9658" w:type="dxa"/>
            <w:gridSpan w:val="4"/>
            <w:tcBorders>
              <w:top w:val="single" w:sz="4" w:space="0" w:color="auto"/>
              <w:left w:val="single" w:sz="4" w:space="0" w:color="auto"/>
              <w:bottom w:val="single" w:sz="4" w:space="0" w:color="auto"/>
              <w:right w:val="single" w:sz="4" w:space="0" w:color="auto"/>
            </w:tcBorders>
            <w:hideMark/>
          </w:tcPr>
          <w:p w14:paraId="5A18AE16" w14:textId="77777777" w:rsidR="004E2797" w:rsidRPr="000C41D4" w:rsidRDefault="004E2797">
            <w:pPr>
              <w:rPr>
                <w:rFonts w:ascii="Bierstadt Display" w:hAnsi="Bierstadt Display" w:cs="Calibri"/>
                <w:b/>
              </w:rPr>
            </w:pPr>
            <w:r w:rsidRPr="000C41D4">
              <w:rPr>
                <w:rFonts w:ascii="Bierstadt Display" w:hAnsi="Bierstadt Display" w:cs="Calibri"/>
                <w:b/>
              </w:rPr>
              <w:t>REQUERIMIENTOS ESPECIALES - REGLAS DEL NEGOCIO Y DEL SISTEMA:</w:t>
            </w:r>
          </w:p>
          <w:p w14:paraId="7FDB6498" w14:textId="77777777" w:rsidR="004E2797" w:rsidRPr="000C41D4" w:rsidRDefault="004E2797" w:rsidP="00736B86">
            <w:pPr>
              <w:pStyle w:val="Prrafodelista"/>
              <w:numPr>
                <w:ilvl w:val="0"/>
                <w:numId w:val="43"/>
              </w:numPr>
              <w:suppressAutoHyphens/>
              <w:snapToGrid w:val="0"/>
              <w:spacing w:line="240" w:lineRule="atLeast"/>
              <w:jc w:val="both"/>
              <w:rPr>
                <w:rFonts w:ascii="Bierstadt Display" w:hAnsi="Bierstadt Display" w:cs="Calibri"/>
                <w:lang w:val="es-EC" w:eastAsia="en-US"/>
              </w:rPr>
            </w:pPr>
            <w:r w:rsidRPr="000C41D4">
              <w:rPr>
                <w:rFonts w:ascii="Bierstadt Display" w:hAnsi="Bierstadt Display" w:cs="Calibri"/>
              </w:rPr>
              <w:t>El sistema debe tener un registro de los materiales, su cantidad y el proyecto o trabajo en el que fueron utilizados.</w:t>
            </w:r>
          </w:p>
          <w:p w14:paraId="1EAF1CEC" w14:textId="77777777" w:rsidR="004E2797" w:rsidRPr="000C41D4" w:rsidRDefault="004E2797" w:rsidP="00736B86">
            <w:pPr>
              <w:pStyle w:val="Prrafodelista"/>
              <w:numPr>
                <w:ilvl w:val="0"/>
                <w:numId w:val="43"/>
              </w:numPr>
              <w:suppressAutoHyphens/>
              <w:snapToGrid w:val="0"/>
              <w:spacing w:line="240" w:lineRule="atLeast"/>
              <w:jc w:val="both"/>
              <w:rPr>
                <w:rFonts w:ascii="Bierstadt Display" w:hAnsi="Bierstadt Display" w:cs="Calibri"/>
              </w:rPr>
            </w:pPr>
            <w:r w:rsidRPr="000C41D4">
              <w:rPr>
                <w:rFonts w:ascii="Bierstadt Display" w:hAnsi="Bierstadt Display" w:cs="Calibri"/>
              </w:rPr>
              <w:t>El reporte gráfico debe presentar la información de manera visualmente atractiva y fácil de interpretar, utilizando gráficos de barras, gráficos circulares u otros formatos adecuados.</w:t>
            </w:r>
          </w:p>
          <w:p w14:paraId="3EF54D65" w14:textId="77777777" w:rsidR="004E2797" w:rsidRPr="000C41D4" w:rsidRDefault="004E2797" w:rsidP="00736B86">
            <w:pPr>
              <w:pStyle w:val="Prrafodelista"/>
              <w:numPr>
                <w:ilvl w:val="0"/>
                <w:numId w:val="43"/>
              </w:numPr>
              <w:suppressAutoHyphens/>
              <w:snapToGrid w:val="0"/>
              <w:spacing w:line="240" w:lineRule="atLeast"/>
              <w:jc w:val="both"/>
              <w:rPr>
                <w:rFonts w:ascii="Bierstadt Display" w:hAnsi="Bierstadt Display" w:cs="Calibri"/>
              </w:rPr>
            </w:pPr>
            <w:r w:rsidRPr="000C41D4">
              <w:rPr>
                <w:rFonts w:ascii="Bierstadt Display" w:hAnsi="Bierstadt Display" w:cs="Calibri"/>
              </w:rPr>
              <w:t>El reporte gráfico muestra la distribución de los materiales utilizados en diferentes proyectos, permitiendo identificar los materiales más utilizados o los proyectos que requieren mayor cantidad de materiales.</w:t>
            </w:r>
          </w:p>
        </w:tc>
      </w:tr>
      <w:tr w:rsidR="004E2797" w:rsidRPr="000C41D4" w14:paraId="1BA1B97D" w14:textId="77777777" w:rsidTr="004E2797">
        <w:trPr>
          <w:trHeight w:val="1191"/>
        </w:trPr>
        <w:tc>
          <w:tcPr>
            <w:tcW w:w="9658" w:type="dxa"/>
            <w:gridSpan w:val="4"/>
            <w:tcBorders>
              <w:top w:val="single" w:sz="4" w:space="0" w:color="auto"/>
              <w:left w:val="single" w:sz="4" w:space="0" w:color="auto"/>
              <w:bottom w:val="single" w:sz="4" w:space="0" w:color="auto"/>
              <w:right w:val="single" w:sz="4" w:space="0" w:color="auto"/>
            </w:tcBorders>
            <w:hideMark/>
          </w:tcPr>
          <w:p w14:paraId="1745D2A9" w14:textId="77777777" w:rsidR="004E2797" w:rsidRPr="000C41D4" w:rsidRDefault="004E2797">
            <w:pPr>
              <w:rPr>
                <w:rFonts w:ascii="Bierstadt Display" w:hAnsi="Bierstadt Display" w:cs="Calibri"/>
                <w:b/>
              </w:rPr>
            </w:pPr>
            <w:r w:rsidRPr="000C41D4">
              <w:rPr>
                <w:rFonts w:ascii="Bierstadt Display" w:hAnsi="Bierstadt Display" w:cs="Calibri"/>
                <w:b/>
              </w:rPr>
              <w:t>RIESGOS:</w:t>
            </w:r>
          </w:p>
          <w:p w14:paraId="6CAF4973" w14:textId="77777777" w:rsidR="004E2797" w:rsidRPr="000C41D4" w:rsidRDefault="004E2797">
            <w:pPr>
              <w:widowControl w:val="0"/>
              <w:spacing w:line="240" w:lineRule="atLeast"/>
              <w:jc w:val="both"/>
              <w:rPr>
                <w:rFonts w:ascii="Bierstadt Display" w:eastAsia="Arial Unicode MS" w:hAnsi="Bierstadt Display" w:cs="Calibri"/>
              </w:rPr>
            </w:pPr>
            <w:r w:rsidRPr="000C41D4">
              <w:rPr>
                <w:rFonts w:ascii="Bierstadt Display" w:eastAsia="Arial Unicode MS" w:hAnsi="Bierstadt Display" w:cs="Calibri"/>
              </w:rPr>
              <w:t>Si los registros de materiales utilizados no se actualizan correctamente, el reporte gráfico puede mostrar información incorrecta o incompleta.</w:t>
            </w:r>
          </w:p>
        </w:tc>
      </w:tr>
      <w:tr w:rsidR="004E2797" w:rsidRPr="000C41D4" w14:paraId="36722E1E" w14:textId="77777777" w:rsidTr="004E2797">
        <w:trPr>
          <w:trHeight w:val="609"/>
        </w:trPr>
        <w:tc>
          <w:tcPr>
            <w:tcW w:w="9658" w:type="dxa"/>
            <w:gridSpan w:val="4"/>
            <w:tcBorders>
              <w:top w:val="single" w:sz="4" w:space="0" w:color="auto"/>
              <w:left w:val="single" w:sz="4" w:space="0" w:color="auto"/>
              <w:bottom w:val="single" w:sz="4" w:space="0" w:color="auto"/>
              <w:right w:val="single" w:sz="4" w:space="0" w:color="auto"/>
            </w:tcBorders>
            <w:hideMark/>
          </w:tcPr>
          <w:p w14:paraId="2655BBDD" w14:textId="77777777" w:rsidR="004E2797" w:rsidRPr="000C41D4" w:rsidRDefault="004E2797">
            <w:pPr>
              <w:rPr>
                <w:rFonts w:ascii="Bierstadt Display" w:hAnsi="Bierstadt Display" w:cs="Calibri"/>
                <w:b/>
              </w:rPr>
            </w:pPr>
            <w:r w:rsidRPr="000C41D4">
              <w:rPr>
                <w:rFonts w:ascii="Bierstadt Display" w:hAnsi="Bierstadt Display" w:cs="Calibri"/>
                <w:b/>
              </w:rPr>
              <w:t>PROTOTIPO EXPLORATORIO</w:t>
            </w:r>
          </w:p>
          <w:p w14:paraId="4214E3C1" w14:textId="77777777" w:rsidR="004E2797" w:rsidRPr="000C41D4" w:rsidRDefault="004E2797">
            <w:pPr>
              <w:rPr>
                <w:rFonts w:ascii="Bierstadt Display" w:hAnsi="Bierstadt Display" w:cs="Calibri"/>
                <w:bCs/>
              </w:rPr>
            </w:pPr>
            <w:r w:rsidRPr="000C41D4">
              <w:rPr>
                <w:rFonts w:ascii="Bierstadt Display" w:hAnsi="Bierstadt Display" w:cs="Calibri"/>
                <w:bCs/>
              </w:rPr>
              <w:t>No aplica.</w:t>
            </w:r>
          </w:p>
        </w:tc>
      </w:tr>
    </w:tbl>
    <w:p w14:paraId="556007EB" w14:textId="77777777" w:rsidR="004E2797" w:rsidRPr="00A23077" w:rsidRDefault="004E2797" w:rsidP="004E2797">
      <w:pPr>
        <w:rPr>
          <w:rFonts w:ascii="Bierstadt Display" w:eastAsiaTheme="minorHAnsi" w:hAnsi="Bierstadt Display" w:cstheme="minorBidi"/>
          <w:kern w:val="2"/>
          <w:lang w:eastAsia="en-US"/>
        </w:rPr>
      </w:pPr>
    </w:p>
    <w:p w14:paraId="65F7C6B7" w14:textId="77777777" w:rsidR="004E2797" w:rsidRPr="00A23077" w:rsidRDefault="004E2797" w:rsidP="004E2797">
      <w:pPr>
        <w:rPr>
          <w:rFonts w:ascii="Bierstadt Display" w:eastAsiaTheme="minorHAnsi" w:hAnsi="Bierstadt Display" w:cstheme="minorBidi"/>
          <w:kern w:val="2"/>
          <w:lang w:eastAsia="en-US"/>
        </w:rPr>
      </w:pPr>
    </w:p>
    <w:p w14:paraId="6D8F3DD5" w14:textId="77777777" w:rsidR="004E2797" w:rsidRPr="000C41D4" w:rsidRDefault="004E2797" w:rsidP="004E2797">
      <w:pPr>
        <w:rPr>
          <w:rFonts w:ascii="Bierstadt Display" w:hAnsi="Bierstadt Display"/>
        </w:rPr>
      </w:pPr>
    </w:p>
    <w:p w14:paraId="27B05E9F" w14:textId="77777777" w:rsidR="004E2797" w:rsidRPr="00A23077" w:rsidRDefault="004E2797" w:rsidP="004E2797">
      <w:pPr>
        <w:rPr>
          <w:rFonts w:ascii="Bierstadt Display" w:eastAsiaTheme="minorHAnsi" w:hAnsi="Bierstadt Display" w:cstheme="minorBidi"/>
          <w:kern w:val="2"/>
          <w:lang w:eastAsia="en-US"/>
        </w:rPr>
      </w:pPr>
    </w:p>
    <w:p w14:paraId="342ACA89" w14:textId="77777777" w:rsidR="004E2797" w:rsidRPr="000C41D4" w:rsidRDefault="004E2797" w:rsidP="004E2797">
      <w:pPr>
        <w:rPr>
          <w:rFonts w:ascii="Bierstadt Display" w:hAnsi="Bierstadt Display"/>
        </w:rPr>
      </w:pPr>
    </w:p>
    <w:p w14:paraId="79F31ABF" w14:textId="77777777" w:rsidR="00A24ED9" w:rsidRDefault="00A24ED9" w:rsidP="000D2E4D">
      <w:pPr>
        <w:rPr>
          <w:rFonts w:ascii="Bierstadt Display" w:hAnsi="Bierstadt Display"/>
          <w:lang w:val="es-EC"/>
        </w:rPr>
      </w:pPr>
    </w:p>
    <w:p w14:paraId="65E63C3B" w14:textId="77777777" w:rsidR="004F4E9D" w:rsidRPr="004F4E9D" w:rsidRDefault="004F4E9D" w:rsidP="004F4E9D">
      <w:pPr>
        <w:pStyle w:val="Ttulo2"/>
        <w:numPr>
          <w:ilvl w:val="1"/>
          <w:numId w:val="2"/>
        </w:numPr>
        <w:rPr>
          <w:i w:val="0"/>
          <w:iCs w:val="0"/>
          <w:sz w:val="24"/>
          <w:szCs w:val="24"/>
        </w:rPr>
      </w:pPr>
      <w:bookmarkStart w:id="53" w:name="_Toc34121078"/>
      <w:bookmarkStart w:id="54" w:name="_Toc44907577"/>
      <w:bookmarkStart w:id="55" w:name="_Toc202244544"/>
      <w:bookmarkStart w:id="56" w:name="_Toc391994524"/>
      <w:bookmarkStart w:id="57" w:name="_Toc61560574"/>
      <w:bookmarkStart w:id="58" w:name="_Toc142471492"/>
      <w:r w:rsidRPr="004F4E9D">
        <w:rPr>
          <w:i w:val="0"/>
          <w:iCs w:val="0"/>
          <w:sz w:val="24"/>
          <w:szCs w:val="24"/>
        </w:rPr>
        <w:t>Vista Funcional</w:t>
      </w:r>
      <w:bookmarkEnd w:id="53"/>
      <w:bookmarkEnd w:id="54"/>
      <w:bookmarkEnd w:id="55"/>
      <w:bookmarkEnd w:id="56"/>
      <w:bookmarkEnd w:id="57"/>
      <w:bookmarkEnd w:id="58"/>
    </w:p>
    <w:p w14:paraId="4CA191CD" w14:textId="77777777" w:rsidR="004F4E9D" w:rsidRDefault="004F4E9D" w:rsidP="004F4E9D">
      <w:pPr>
        <w:pStyle w:val="Ttulo3"/>
        <w:numPr>
          <w:ilvl w:val="2"/>
          <w:numId w:val="2"/>
        </w:numPr>
      </w:pPr>
      <w:bookmarkStart w:id="59" w:name="_Toc384647739"/>
      <w:bookmarkStart w:id="60" w:name="_Toc384653941"/>
      <w:bookmarkStart w:id="61" w:name="_Toc384654440"/>
      <w:bookmarkStart w:id="62" w:name="_Toc391994525"/>
      <w:bookmarkStart w:id="63" w:name="_Toc56989741"/>
      <w:bookmarkStart w:id="64" w:name="_Toc56990437"/>
      <w:bookmarkStart w:id="65" w:name="_Toc56990504"/>
      <w:bookmarkStart w:id="66" w:name="_Toc56990583"/>
      <w:bookmarkStart w:id="67" w:name="_Toc56990884"/>
      <w:bookmarkStart w:id="68" w:name="_Toc56990973"/>
      <w:bookmarkStart w:id="69" w:name="_Toc56991136"/>
      <w:bookmarkStart w:id="70" w:name="_Toc56991203"/>
      <w:bookmarkStart w:id="71" w:name="_Toc56991270"/>
      <w:bookmarkStart w:id="72" w:name="_Toc61560575"/>
      <w:bookmarkStart w:id="73" w:name="_Toc391994528"/>
      <w:bookmarkStart w:id="74" w:name="_Toc202244545"/>
      <w:bookmarkStart w:id="75" w:name="ModelodeAnalisis"/>
      <w:bookmarkStart w:id="76" w:name="_Toc44907578"/>
      <w:bookmarkStart w:id="77" w:name="_Toc142471493"/>
      <w:bookmarkStart w:id="78" w:name="_Toc34121079"/>
      <w:bookmarkEnd w:id="59"/>
      <w:bookmarkEnd w:id="60"/>
      <w:bookmarkEnd w:id="61"/>
      <w:bookmarkEnd w:id="62"/>
      <w:bookmarkEnd w:id="63"/>
      <w:bookmarkEnd w:id="64"/>
      <w:bookmarkEnd w:id="65"/>
      <w:bookmarkEnd w:id="66"/>
      <w:bookmarkEnd w:id="67"/>
      <w:bookmarkEnd w:id="68"/>
      <w:bookmarkEnd w:id="69"/>
      <w:bookmarkEnd w:id="70"/>
      <w:bookmarkEnd w:id="71"/>
      <w:r w:rsidRPr="004F4E9D">
        <w:t>Modelo de Análisis</w:t>
      </w:r>
      <w:bookmarkEnd w:id="72"/>
      <w:bookmarkEnd w:id="73"/>
      <w:bookmarkEnd w:id="74"/>
      <w:bookmarkEnd w:id="75"/>
      <w:bookmarkEnd w:id="76"/>
      <w:bookmarkEnd w:id="77"/>
      <w:r w:rsidRPr="004F4E9D">
        <w:t xml:space="preserve"> </w:t>
      </w:r>
      <w:bookmarkEnd w:id="78"/>
    </w:p>
    <w:tbl>
      <w:tblPr>
        <w:tblW w:w="0" w:type="auto"/>
        <w:tblInd w:w="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4"/>
        <w:gridCol w:w="4559"/>
      </w:tblGrid>
      <w:tr w:rsidR="006F058C" w:rsidRPr="006F058C" w14:paraId="427CA3F5" w14:textId="77777777" w:rsidTr="005B22D6">
        <w:tc>
          <w:tcPr>
            <w:tcW w:w="1904" w:type="dxa"/>
            <w:shd w:val="clear" w:color="auto" w:fill="DBDBDB"/>
          </w:tcPr>
          <w:p w14:paraId="7416025A" w14:textId="77777777" w:rsidR="006F058C" w:rsidRPr="006F058C" w:rsidRDefault="006F058C" w:rsidP="006F058C">
            <w:pPr>
              <w:jc w:val="both"/>
              <w:rPr>
                <w:rFonts w:ascii="Bierstadt Display" w:hAnsi="Bierstadt Display" w:cs="Calibri"/>
                <w:b/>
                <w:iCs/>
              </w:rPr>
            </w:pPr>
            <w:r w:rsidRPr="006F058C">
              <w:rPr>
                <w:rFonts w:ascii="Bierstadt Display" w:hAnsi="Bierstadt Display" w:cs="Calibri"/>
                <w:b/>
                <w:iCs/>
              </w:rPr>
              <w:t xml:space="preserve">ID </w:t>
            </w:r>
            <w:proofErr w:type="spellStart"/>
            <w:r w:rsidRPr="006F058C">
              <w:rPr>
                <w:rFonts w:ascii="Bierstadt Display" w:hAnsi="Bierstadt Display" w:cs="Calibri"/>
                <w:b/>
                <w:iCs/>
              </w:rPr>
              <w:t>Ref</w:t>
            </w:r>
            <w:proofErr w:type="spellEnd"/>
            <w:r w:rsidRPr="006F058C">
              <w:rPr>
                <w:rFonts w:ascii="Bierstadt Display" w:hAnsi="Bierstadt Display" w:cs="Calibri"/>
                <w:b/>
                <w:iCs/>
              </w:rPr>
              <w:t>:</w:t>
            </w:r>
          </w:p>
        </w:tc>
        <w:tc>
          <w:tcPr>
            <w:tcW w:w="4559" w:type="dxa"/>
          </w:tcPr>
          <w:p w14:paraId="0B652658" w14:textId="77777777" w:rsidR="006F058C" w:rsidRPr="006F058C" w:rsidRDefault="006F058C" w:rsidP="005B22D6">
            <w:pPr>
              <w:ind w:left="13"/>
              <w:jc w:val="both"/>
              <w:rPr>
                <w:rFonts w:ascii="Bierstadt Display" w:hAnsi="Bierstadt Display" w:cs="Calibri"/>
                <w:iCs/>
              </w:rPr>
            </w:pPr>
            <w:r w:rsidRPr="006F058C">
              <w:rPr>
                <w:rFonts w:ascii="Bierstadt Display" w:hAnsi="Bierstadt Display" w:cs="Calibri"/>
                <w:iCs/>
              </w:rPr>
              <w:t>DG-1</w:t>
            </w:r>
          </w:p>
        </w:tc>
      </w:tr>
      <w:tr w:rsidR="006F058C" w:rsidRPr="006F058C" w14:paraId="548B5E54" w14:textId="77777777" w:rsidTr="005B22D6">
        <w:tc>
          <w:tcPr>
            <w:tcW w:w="1904" w:type="dxa"/>
            <w:shd w:val="clear" w:color="auto" w:fill="DBDBDB"/>
          </w:tcPr>
          <w:p w14:paraId="42AACB5D" w14:textId="77777777" w:rsidR="006F058C" w:rsidRPr="006F058C" w:rsidRDefault="006F058C" w:rsidP="005B22D6">
            <w:pPr>
              <w:rPr>
                <w:rFonts w:ascii="Bierstadt Display" w:hAnsi="Bierstadt Display" w:cs="Calibri"/>
                <w:b/>
                <w:iCs/>
              </w:rPr>
            </w:pPr>
            <w:r w:rsidRPr="006F058C">
              <w:rPr>
                <w:rFonts w:ascii="Bierstadt Display" w:hAnsi="Bierstadt Display" w:cs="Calibri"/>
                <w:b/>
                <w:iCs/>
              </w:rPr>
              <w:t>Descripción:</w:t>
            </w:r>
          </w:p>
        </w:tc>
        <w:tc>
          <w:tcPr>
            <w:tcW w:w="4559" w:type="dxa"/>
          </w:tcPr>
          <w:p w14:paraId="2D489510" w14:textId="77777777" w:rsidR="006F058C" w:rsidRPr="006F058C" w:rsidRDefault="006F058C" w:rsidP="005B22D6">
            <w:pPr>
              <w:rPr>
                <w:rFonts w:ascii="Bierstadt Display" w:hAnsi="Bierstadt Display" w:cs="Calibri"/>
                <w:iCs/>
              </w:rPr>
            </w:pPr>
            <w:r w:rsidRPr="006F058C">
              <w:rPr>
                <w:rFonts w:ascii="Bierstadt Display" w:hAnsi="Bierstadt Display" w:cs="Calibri"/>
                <w:iCs/>
              </w:rPr>
              <w:t>Registro exitoso de auditoría.</w:t>
            </w:r>
          </w:p>
        </w:tc>
      </w:tr>
      <w:tr w:rsidR="006F058C" w:rsidRPr="006F058C" w14:paraId="77CFE093" w14:textId="77777777" w:rsidTr="005B22D6">
        <w:tc>
          <w:tcPr>
            <w:tcW w:w="1904" w:type="dxa"/>
            <w:shd w:val="clear" w:color="auto" w:fill="DBDBDB"/>
          </w:tcPr>
          <w:p w14:paraId="01AE9C5A" w14:textId="77777777" w:rsidR="006F058C" w:rsidRPr="006F058C" w:rsidRDefault="006F058C" w:rsidP="005B22D6">
            <w:pPr>
              <w:rPr>
                <w:rFonts w:ascii="Bierstadt Display" w:hAnsi="Bierstadt Display" w:cs="Calibri"/>
                <w:b/>
                <w:iCs/>
              </w:rPr>
            </w:pPr>
            <w:proofErr w:type="spellStart"/>
            <w:r w:rsidRPr="006F058C">
              <w:rPr>
                <w:rFonts w:ascii="Bierstadt Display" w:hAnsi="Bierstadt Display" w:cs="Calibri"/>
                <w:b/>
                <w:iCs/>
              </w:rPr>
              <w:t>Reqs</w:t>
            </w:r>
            <w:proofErr w:type="spellEnd"/>
            <w:r w:rsidRPr="006F058C">
              <w:rPr>
                <w:rFonts w:ascii="Bierstadt Display" w:hAnsi="Bierstadt Display" w:cs="Calibri"/>
                <w:b/>
                <w:iCs/>
              </w:rPr>
              <w:t>. asociados:</w:t>
            </w:r>
          </w:p>
        </w:tc>
        <w:tc>
          <w:tcPr>
            <w:tcW w:w="4559" w:type="dxa"/>
          </w:tcPr>
          <w:p w14:paraId="22B0E863" w14:textId="77777777" w:rsidR="006F058C" w:rsidRPr="006F058C" w:rsidRDefault="006F058C" w:rsidP="005B22D6">
            <w:pPr>
              <w:rPr>
                <w:rFonts w:ascii="Bierstadt Display" w:hAnsi="Bierstadt Display" w:cs="Calibri"/>
                <w:iCs/>
              </w:rPr>
            </w:pPr>
            <w:r w:rsidRPr="006F058C">
              <w:rPr>
                <w:rFonts w:ascii="Bierstadt Display" w:hAnsi="Bierstadt Display" w:cs="Calibri"/>
                <w:iCs/>
              </w:rPr>
              <w:t>RF-01</w:t>
            </w:r>
          </w:p>
        </w:tc>
      </w:tr>
      <w:tr w:rsidR="006F058C" w:rsidRPr="006F058C" w14:paraId="4DAAC025" w14:textId="77777777" w:rsidTr="005B22D6">
        <w:tc>
          <w:tcPr>
            <w:tcW w:w="1904" w:type="dxa"/>
            <w:shd w:val="clear" w:color="auto" w:fill="DBDBDB"/>
          </w:tcPr>
          <w:p w14:paraId="7CE76A99" w14:textId="77777777" w:rsidR="006F058C" w:rsidRPr="006F058C" w:rsidRDefault="006F058C" w:rsidP="005B22D6">
            <w:pPr>
              <w:rPr>
                <w:rFonts w:ascii="Bierstadt Display" w:hAnsi="Bierstadt Display" w:cs="Calibri"/>
                <w:b/>
                <w:iCs/>
              </w:rPr>
            </w:pPr>
            <w:r w:rsidRPr="006F058C">
              <w:rPr>
                <w:rFonts w:ascii="Bierstadt Display" w:hAnsi="Bierstadt Display" w:cs="Calibri"/>
                <w:b/>
                <w:iCs/>
              </w:rPr>
              <w:t>CU asociados:</w:t>
            </w:r>
          </w:p>
        </w:tc>
        <w:tc>
          <w:tcPr>
            <w:tcW w:w="4559" w:type="dxa"/>
          </w:tcPr>
          <w:p w14:paraId="54F171E2" w14:textId="77777777" w:rsidR="006F058C" w:rsidRPr="006F058C" w:rsidRDefault="006F058C" w:rsidP="005B22D6">
            <w:pPr>
              <w:rPr>
                <w:rFonts w:ascii="Bierstadt Display" w:hAnsi="Bierstadt Display" w:cs="Calibri"/>
                <w:iCs/>
              </w:rPr>
            </w:pPr>
            <w:r w:rsidRPr="006F058C">
              <w:rPr>
                <w:rFonts w:ascii="Bierstadt Display" w:hAnsi="Bierstadt Display" w:cs="Calibri"/>
                <w:iCs/>
              </w:rPr>
              <w:t>CU-1</w:t>
            </w:r>
          </w:p>
        </w:tc>
      </w:tr>
      <w:tr w:rsidR="006F058C" w:rsidRPr="006F058C" w14:paraId="0FEE4F55" w14:textId="77777777" w:rsidTr="005B22D6">
        <w:tc>
          <w:tcPr>
            <w:tcW w:w="1904" w:type="dxa"/>
            <w:shd w:val="clear" w:color="auto" w:fill="DBDBDB"/>
          </w:tcPr>
          <w:p w14:paraId="2A9A2B80" w14:textId="77777777" w:rsidR="006F058C" w:rsidRPr="006F058C" w:rsidRDefault="006F058C" w:rsidP="005B22D6">
            <w:pPr>
              <w:rPr>
                <w:rFonts w:ascii="Bierstadt Display" w:hAnsi="Bierstadt Display" w:cs="Calibri"/>
                <w:b/>
                <w:iCs/>
              </w:rPr>
            </w:pPr>
            <w:r w:rsidRPr="006F058C">
              <w:rPr>
                <w:rFonts w:ascii="Bierstadt Display" w:hAnsi="Bierstadt Display" w:cs="Calibri"/>
                <w:b/>
                <w:iCs/>
              </w:rPr>
              <w:t>Esc. Asociados:</w:t>
            </w:r>
          </w:p>
        </w:tc>
        <w:tc>
          <w:tcPr>
            <w:tcW w:w="4559" w:type="dxa"/>
          </w:tcPr>
          <w:p w14:paraId="7783A217" w14:textId="77777777" w:rsidR="006F058C" w:rsidRPr="006F058C" w:rsidRDefault="006F058C" w:rsidP="005B22D6">
            <w:pPr>
              <w:rPr>
                <w:rFonts w:ascii="Bierstadt Display" w:hAnsi="Bierstadt Display" w:cs="Calibri"/>
                <w:iCs/>
              </w:rPr>
            </w:pPr>
            <w:r w:rsidRPr="006F058C">
              <w:rPr>
                <w:rFonts w:ascii="Bierstadt Display" w:hAnsi="Bierstadt Display" w:cs="Calibri"/>
                <w:iCs/>
              </w:rPr>
              <w:t>ES-1.1</w:t>
            </w:r>
          </w:p>
        </w:tc>
      </w:tr>
    </w:tbl>
    <w:p w14:paraId="446636D6" w14:textId="77777777" w:rsidR="006F058C" w:rsidRPr="006F058C" w:rsidRDefault="006F058C" w:rsidP="006F058C">
      <w:pPr>
        <w:rPr>
          <w:rFonts w:ascii="Bierstadt Display" w:hAnsi="Bierstadt Display"/>
          <w:iCs/>
        </w:rPr>
      </w:pPr>
    </w:p>
    <w:p w14:paraId="20528A1C" w14:textId="77777777" w:rsidR="006F058C" w:rsidRPr="006F058C" w:rsidRDefault="006F058C" w:rsidP="006F058C">
      <w:pPr>
        <w:rPr>
          <w:rFonts w:ascii="Bierstadt Display" w:hAnsi="Bierstadt Display"/>
          <w:iCs/>
        </w:rPr>
      </w:pPr>
      <w:r w:rsidRPr="006F058C">
        <w:rPr>
          <w:rFonts w:ascii="Bierstadt Display" w:hAnsi="Bierstadt Display"/>
          <w:iCs/>
        </w:rPr>
        <w:t xml:space="preserve"> </w:t>
      </w:r>
    </w:p>
    <w:p w14:paraId="198909E6" w14:textId="77777777" w:rsidR="006F058C" w:rsidRPr="006F058C" w:rsidRDefault="006F058C" w:rsidP="006F058C">
      <w:pPr>
        <w:suppressAutoHyphens w:val="0"/>
        <w:spacing w:after="160" w:line="259" w:lineRule="auto"/>
        <w:rPr>
          <w:rFonts w:ascii="Bierstadt Display" w:hAnsi="Bierstadt Display"/>
          <w:iCs/>
        </w:rPr>
      </w:pPr>
      <w:r w:rsidRPr="006F058C">
        <w:rPr>
          <w:rFonts w:ascii="Bierstadt Display" w:hAnsi="Bierstadt Display"/>
          <w:iCs/>
          <w:noProof/>
        </w:rPr>
        <w:drawing>
          <wp:anchor distT="0" distB="0" distL="114300" distR="114300" simplePos="0" relativeHeight="251651584" behindDoc="1" locked="0" layoutInCell="1" allowOverlap="1" wp14:anchorId="493D52FB" wp14:editId="4225C788">
            <wp:simplePos x="0" y="0"/>
            <wp:positionH relativeFrom="margin">
              <wp:align>center</wp:align>
            </wp:positionH>
            <wp:positionV relativeFrom="paragraph">
              <wp:posOffset>79375</wp:posOffset>
            </wp:positionV>
            <wp:extent cx="5117465" cy="4880610"/>
            <wp:effectExtent l="76200" t="76200" r="140335" b="129540"/>
            <wp:wrapTight wrapText="bothSides">
              <wp:wrapPolygon edited="0">
                <wp:start x="-161" y="-337"/>
                <wp:lineTo x="-322" y="-253"/>
                <wp:lineTo x="-322" y="21752"/>
                <wp:lineTo x="-161" y="22089"/>
                <wp:lineTo x="21951" y="22089"/>
                <wp:lineTo x="22112" y="21415"/>
                <wp:lineTo x="22112" y="1096"/>
                <wp:lineTo x="21951" y="-169"/>
                <wp:lineTo x="21951" y="-337"/>
                <wp:lineTo x="-161" y="-337"/>
              </wp:wrapPolygon>
            </wp:wrapTight>
            <wp:docPr id="10617988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98871" name="Imagen 1" descr="Diagram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7465" cy="4880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6F058C">
        <w:rPr>
          <w:rFonts w:ascii="Bierstadt Display" w:hAnsi="Bierstadt Display"/>
          <w:iCs/>
        </w:rPr>
        <w:br w:type="page"/>
      </w:r>
    </w:p>
    <w:tbl>
      <w:tblPr>
        <w:tblW w:w="0" w:type="auto"/>
        <w:tblInd w:w="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4"/>
        <w:gridCol w:w="4559"/>
      </w:tblGrid>
      <w:tr w:rsidR="006F058C" w:rsidRPr="006F058C" w14:paraId="5C9777ED"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394D7919" w14:textId="77777777" w:rsidR="006F058C" w:rsidRPr="006F058C" w:rsidRDefault="006F058C" w:rsidP="005B22D6">
            <w:pPr>
              <w:jc w:val="both"/>
              <w:rPr>
                <w:rFonts w:ascii="Bierstadt Display" w:hAnsi="Bierstadt Display" w:cs="Calibri"/>
                <w:b/>
                <w:iCs/>
              </w:rPr>
            </w:pPr>
            <w:r w:rsidRPr="006F058C">
              <w:rPr>
                <w:rFonts w:ascii="Bierstadt Display" w:hAnsi="Bierstadt Display" w:cs="Calibri"/>
                <w:b/>
                <w:iCs/>
              </w:rPr>
              <w:lastRenderedPageBreak/>
              <w:t xml:space="preserve">ID </w:t>
            </w:r>
            <w:proofErr w:type="spellStart"/>
            <w:r w:rsidRPr="006F058C">
              <w:rPr>
                <w:rFonts w:ascii="Bierstadt Display" w:hAnsi="Bierstadt Display" w:cs="Calibri"/>
                <w:b/>
                <w:iCs/>
              </w:rPr>
              <w:t>Ref</w:t>
            </w:r>
            <w:proofErr w:type="spellEnd"/>
            <w:r w:rsidRPr="006F058C">
              <w:rPr>
                <w:rFonts w:ascii="Bierstadt Display" w:hAnsi="Bierstadt Display" w:cs="Calibri"/>
                <w:b/>
                <w:iCs/>
              </w:rPr>
              <w:t>:</w:t>
            </w:r>
          </w:p>
        </w:tc>
        <w:tc>
          <w:tcPr>
            <w:tcW w:w="4559" w:type="dxa"/>
            <w:tcBorders>
              <w:top w:val="single" w:sz="4" w:space="0" w:color="000000"/>
              <w:left w:val="single" w:sz="4" w:space="0" w:color="000000"/>
              <w:bottom w:val="single" w:sz="4" w:space="0" w:color="000000"/>
              <w:right w:val="single" w:sz="4" w:space="0" w:color="000000"/>
            </w:tcBorders>
            <w:hideMark/>
          </w:tcPr>
          <w:p w14:paraId="6C2B84ED" w14:textId="77777777" w:rsidR="006F058C" w:rsidRPr="006F058C" w:rsidRDefault="006F058C" w:rsidP="005B22D6">
            <w:pPr>
              <w:ind w:left="13"/>
              <w:jc w:val="both"/>
              <w:rPr>
                <w:rFonts w:ascii="Bierstadt Display" w:hAnsi="Bierstadt Display" w:cs="Calibri"/>
                <w:iCs/>
              </w:rPr>
            </w:pPr>
            <w:r w:rsidRPr="006F058C">
              <w:rPr>
                <w:rFonts w:ascii="Bierstadt Display" w:hAnsi="Bierstadt Display" w:cs="Calibri"/>
                <w:iCs/>
              </w:rPr>
              <w:t>DG-2</w:t>
            </w:r>
          </w:p>
        </w:tc>
      </w:tr>
      <w:tr w:rsidR="006F058C" w:rsidRPr="006F058C" w14:paraId="0AA4FFE0"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39E09471" w14:textId="77777777" w:rsidR="006F058C" w:rsidRPr="006F058C" w:rsidRDefault="006F058C" w:rsidP="005B22D6">
            <w:pPr>
              <w:rPr>
                <w:rFonts w:ascii="Bierstadt Display" w:hAnsi="Bierstadt Display" w:cs="Calibri"/>
                <w:b/>
                <w:iCs/>
              </w:rPr>
            </w:pPr>
            <w:r w:rsidRPr="006F058C">
              <w:rPr>
                <w:rFonts w:ascii="Bierstadt Display" w:hAnsi="Bierstadt Display" w:cs="Calibri"/>
                <w:b/>
                <w:iCs/>
              </w:rPr>
              <w:t>Descripción:</w:t>
            </w:r>
          </w:p>
        </w:tc>
        <w:tc>
          <w:tcPr>
            <w:tcW w:w="4559" w:type="dxa"/>
            <w:tcBorders>
              <w:top w:val="single" w:sz="4" w:space="0" w:color="000000"/>
              <w:left w:val="single" w:sz="4" w:space="0" w:color="000000"/>
              <w:bottom w:val="single" w:sz="4" w:space="0" w:color="000000"/>
              <w:right w:val="single" w:sz="4" w:space="0" w:color="000000"/>
            </w:tcBorders>
            <w:hideMark/>
          </w:tcPr>
          <w:p w14:paraId="77AB889E" w14:textId="77777777" w:rsidR="006F058C" w:rsidRPr="006F058C" w:rsidRDefault="006F058C" w:rsidP="005B22D6">
            <w:pPr>
              <w:autoSpaceDE w:val="0"/>
              <w:autoSpaceDN w:val="0"/>
              <w:adjustRightInd w:val="0"/>
              <w:rPr>
                <w:rFonts w:ascii="Bierstadt Display" w:eastAsia="Arial Unicode MS" w:hAnsi="Bierstadt Display" w:cs="Calibri"/>
                <w:iCs/>
                <w:color w:val="0000FF"/>
              </w:rPr>
            </w:pPr>
            <w:r w:rsidRPr="006F058C">
              <w:rPr>
                <w:rFonts w:ascii="Bierstadt Display" w:eastAsia="Arial Unicode MS" w:hAnsi="Bierstadt Display" w:cs="Calibri"/>
                <w:iCs/>
              </w:rPr>
              <w:t>Auditoria modificada exitosamente.</w:t>
            </w:r>
          </w:p>
        </w:tc>
      </w:tr>
      <w:tr w:rsidR="006F058C" w:rsidRPr="006F058C" w14:paraId="3C0886B2"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76F8EC32" w14:textId="77777777" w:rsidR="006F058C" w:rsidRPr="006F058C" w:rsidRDefault="006F058C" w:rsidP="005B22D6">
            <w:pPr>
              <w:rPr>
                <w:rFonts w:ascii="Bierstadt Display" w:hAnsi="Bierstadt Display" w:cs="Calibri"/>
                <w:b/>
                <w:iCs/>
              </w:rPr>
            </w:pPr>
            <w:proofErr w:type="spellStart"/>
            <w:r w:rsidRPr="006F058C">
              <w:rPr>
                <w:rFonts w:ascii="Bierstadt Display" w:hAnsi="Bierstadt Display" w:cs="Calibri"/>
                <w:b/>
                <w:iCs/>
              </w:rPr>
              <w:t>Reqs</w:t>
            </w:r>
            <w:proofErr w:type="spellEnd"/>
            <w:r w:rsidRPr="006F058C">
              <w:rPr>
                <w:rFonts w:ascii="Bierstadt Display" w:hAnsi="Bierstadt Display" w:cs="Calibri"/>
                <w:b/>
                <w:iCs/>
              </w:rPr>
              <w:t>. asociados:</w:t>
            </w:r>
          </w:p>
        </w:tc>
        <w:tc>
          <w:tcPr>
            <w:tcW w:w="4559" w:type="dxa"/>
            <w:tcBorders>
              <w:top w:val="single" w:sz="4" w:space="0" w:color="000000"/>
              <w:left w:val="single" w:sz="4" w:space="0" w:color="000000"/>
              <w:bottom w:val="single" w:sz="4" w:space="0" w:color="000000"/>
              <w:right w:val="single" w:sz="4" w:space="0" w:color="000000"/>
            </w:tcBorders>
            <w:hideMark/>
          </w:tcPr>
          <w:p w14:paraId="468A205E" w14:textId="77777777" w:rsidR="006F058C" w:rsidRPr="006F058C" w:rsidRDefault="006F058C" w:rsidP="005B22D6">
            <w:pPr>
              <w:rPr>
                <w:rFonts w:ascii="Bierstadt Display" w:hAnsi="Bierstadt Display" w:cs="Calibri"/>
                <w:iCs/>
              </w:rPr>
            </w:pPr>
            <w:r w:rsidRPr="006F058C">
              <w:rPr>
                <w:rFonts w:ascii="Bierstadt Display" w:hAnsi="Bierstadt Display" w:cs="Calibri"/>
                <w:iCs/>
              </w:rPr>
              <w:t>RF-02</w:t>
            </w:r>
          </w:p>
        </w:tc>
      </w:tr>
      <w:tr w:rsidR="006F058C" w:rsidRPr="006F058C" w14:paraId="2365DA67"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2E243E9F" w14:textId="77777777" w:rsidR="006F058C" w:rsidRPr="006F058C" w:rsidRDefault="006F058C" w:rsidP="005B22D6">
            <w:pPr>
              <w:rPr>
                <w:rFonts w:ascii="Bierstadt Display" w:hAnsi="Bierstadt Display" w:cs="Calibri"/>
                <w:b/>
                <w:iCs/>
              </w:rPr>
            </w:pPr>
            <w:r w:rsidRPr="006F058C">
              <w:rPr>
                <w:rFonts w:ascii="Bierstadt Display" w:hAnsi="Bierstadt Display" w:cs="Calibri"/>
                <w:b/>
                <w:iCs/>
              </w:rPr>
              <w:t>CU asociados:</w:t>
            </w:r>
          </w:p>
        </w:tc>
        <w:tc>
          <w:tcPr>
            <w:tcW w:w="4559" w:type="dxa"/>
            <w:tcBorders>
              <w:top w:val="single" w:sz="4" w:space="0" w:color="000000"/>
              <w:left w:val="single" w:sz="4" w:space="0" w:color="000000"/>
              <w:bottom w:val="single" w:sz="4" w:space="0" w:color="000000"/>
              <w:right w:val="single" w:sz="4" w:space="0" w:color="000000"/>
            </w:tcBorders>
            <w:hideMark/>
          </w:tcPr>
          <w:p w14:paraId="3F831914" w14:textId="77777777" w:rsidR="006F058C" w:rsidRPr="006F058C" w:rsidRDefault="006F058C" w:rsidP="005B22D6">
            <w:pPr>
              <w:rPr>
                <w:rFonts w:ascii="Bierstadt Display" w:hAnsi="Bierstadt Display" w:cs="Calibri"/>
                <w:iCs/>
              </w:rPr>
            </w:pPr>
            <w:r w:rsidRPr="006F058C">
              <w:rPr>
                <w:rFonts w:ascii="Bierstadt Display" w:hAnsi="Bierstadt Display" w:cs="Calibri"/>
                <w:iCs/>
              </w:rPr>
              <w:t>CU-2</w:t>
            </w:r>
          </w:p>
        </w:tc>
      </w:tr>
      <w:tr w:rsidR="006F058C" w:rsidRPr="006F058C" w14:paraId="4A0A94CD"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1578557F" w14:textId="77777777" w:rsidR="006F058C" w:rsidRPr="006F058C" w:rsidRDefault="006F058C" w:rsidP="005B22D6">
            <w:pPr>
              <w:rPr>
                <w:rFonts w:ascii="Bierstadt Display" w:hAnsi="Bierstadt Display" w:cs="Calibri"/>
                <w:b/>
                <w:iCs/>
              </w:rPr>
            </w:pPr>
            <w:r w:rsidRPr="006F058C">
              <w:rPr>
                <w:rFonts w:ascii="Bierstadt Display" w:hAnsi="Bierstadt Display" w:cs="Calibri"/>
                <w:b/>
                <w:iCs/>
              </w:rPr>
              <w:t>Esc. Asociados:</w:t>
            </w:r>
          </w:p>
        </w:tc>
        <w:tc>
          <w:tcPr>
            <w:tcW w:w="4559" w:type="dxa"/>
            <w:tcBorders>
              <w:top w:val="single" w:sz="4" w:space="0" w:color="000000"/>
              <w:left w:val="single" w:sz="4" w:space="0" w:color="000000"/>
              <w:bottom w:val="single" w:sz="4" w:space="0" w:color="000000"/>
              <w:right w:val="single" w:sz="4" w:space="0" w:color="000000"/>
            </w:tcBorders>
            <w:hideMark/>
          </w:tcPr>
          <w:p w14:paraId="4474A5D4" w14:textId="77777777" w:rsidR="006F058C" w:rsidRPr="006F058C" w:rsidRDefault="006F058C" w:rsidP="005B22D6">
            <w:pPr>
              <w:rPr>
                <w:rFonts w:ascii="Bierstadt Display" w:hAnsi="Bierstadt Display" w:cs="Calibri"/>
                <w:iCs/>
              </w:rPr>
            </w:pPr>
            <w:r w:rsidRPr="006F058C">
              <w:rPr>
                <w:rFonts w:ascii="Bierstadt Display" w:hAnsi="Bierstadt Display" w:cs="Calibri"/>
                <w:iCs/>
              </w:rPr>
              <w:t>ES-2.1</w:t>
            </w:r>
          </w:p>
        </w:tc>
      </w:tr>
    </w:tbl>
    <w:p w14:paraId="12FB4DB3" w14:textId="77777777" w:rsidR="006F058C" w:rsidRPr="006F058C" w:rsidRDefault="006F058C" w:rsidP="006F058C">
      <w:pPr>
        <w:suppressAutoHyphens w:val="0"/>
        <w:spacing w:after="160" w:line="259" w:lineRule="auto"/>
        <w:rPr>
          <w:rFonts w:ascii="Bierstadt Display" w:hAnsi="Bierstadt Display"/>
          <w:iCs/>
        </w:rPr>
      </w:pPr>
    </w:p>
    <w:p w14:paraId="4DE07B9B" w14:textId="77777777" w:rsidR="006F058C" w:rsidRPr="006F058C" w:rsidRDefault="006F058C" w:rsidP="006F058C">
      <w:pPr>
        <w:suppressAutoHyphens w:val="0"/>
        <w:spacing w:after="160" w:line="259" w:lineRule="auto"/>
        <w:rPr>
          <w:rFonts w:ascii="Bierstadt Display" w:hAnsi="Bierstadt Display"/>
          <w:iCs/>
        </w:rPr>
      </w:pPr>
      <w:r w:rsidRPr="006F058C">
        <w:rPr>
          <w:rFonts w:ascii="Bierstadt Display" w:hAnsi="Bierstadt Display"/>
          <w:iCs/>
          <w:noProof/>
        </w:rPr>
        <w:drawing>
          <wp:anchor distT="0" distB="0" distL="114300" distR="114300" simplePos="0" relativeHeight="251652608" behindDoc="1" locked="0" layoutInCell="1" allowOverlap="1" wp14:anchorId="6DA58165" wp14:editId="3E64765C">
            <wp:simplePos x="0" y="0"/>
            <wp:positionH relativeFrom="margin">
              <wp:align>center</wp:align>
            </wp:positionH>
            <wp:positionV relativeFrom="paragraph">
              <wp:posOffset>2540</wp:posOffset>
            </wp:positionV>
            <wp:extent cx="5260975" cy="5017135"/>
            <wp:effectExtent l="76200" t="76200" r="130175" b="126365"/>
            <wp:wrapTight wrapText="bothSides">
              <wp:wrapPolygon edited="0">
                <wp:start x="-156" y="-328"/>
                <wp:lineTo x="-313" y="-246"/>
                <wp:lineTo x="-313" y="21734"/>
                <wp:lineTo x="-156" y="22062"/>
                <wp:lineTo x="21900" y="22062"/>
                <wp:lineTo x="22056" y="20832"/>
                <wp:lineTo x="22056" y="1066"/>
                <wp:lineTo x="21900" y="-164"/>
                <wp:lineTo x="21900" y="-328"/>
                <wp:lineTo x="-156" y="-328"/>
              </wp:wrapPolygon>
            </wp:wrapTight>
            <wp:docPr id="25625036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50363" name="Imagen 2" descr="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0975" cy="5017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6F058C">
        <w:rPr>
          <w:rFonts w:ascii="Bierstadt Display" w:hAnsi="Bierstadt Display"/>
          <w:iCs/>
        </w:rPr>
        <w:t xml:space="preserve"> </w:t>
      </w:r>
    </w:p>
    <w:p w14:paraId="37F2D043" w14:textId="77777777" w:rsidR="006F058C" w:rsidRPr="006F058C" w:rsidRDefault="006F058C" w:rsidP="006F058C">
      <w:pPr>
        <w:suppressAutoHyphens w:val="0"/>
        <w:spacing w:after="160" w:line="259" w:lineRule="auto"/>
        <w:rPr>
          <w:rFonts w:ascii="Bierstadt Display" w:hAnsi="Bierstadt Display"/>
          <w:iCs/>
        </w:rPr>
      </w:pPr>
      <w:r w:rsidRPr="006F058C">
        <w:rPr>
          <w:rFonts w:ascii="Bierstadt Display" w:hAnsi="Bierstadt Display"/>
          <w:iCs/>
        </w:rPr>
        <w:br w:type="page"/>
      </w:r>
    </w:p>
    <w:tbl>
      <w:tblPr>
        <w:tblW w:w="0" w:type="auto"/>
        <w:tblInd w:w="1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4"/>
        <w:gridCol w:w="4559"/>
      </w:tblGrid>
      <w:tr w:rsidR="006F058C" w:rsidRPr="006F058C" w14:paraId="77DD8ED3"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792C63D7" w14:textId="77777777" w:rsidR="006F058C" w:rsidRPr="006F058C" w:rsidRDefault="006F058C" w:rsidP="005B22D6">
            <w:pPr>
              <w:jc w:val="both"/>
              <w:rPr>
                <w:rFonts w:ascii="Bierstadt Display" w:hAnsi="Bierstadt Display" w:cs="Calibri"/>
                <w:b/>
                <w:iCs/>
              </w:rPr>
            </w:pPr>
            <w:r w:rsidRPr="006F058C">
              <w:rPr>
                <w:rFonts w:ascii="Bierstadt Display" w:hAnsi="Bierstadt Display" w:cs="Calibri"/>
                <w:b/>
                <w:iCs/>
              </w:rPr>
              <w:lastRenderedPageBreak/>
              <w:t xml:space="preserve">ID </w:t>
            </w:r>
            <w:proofErr w:type="spellStart"/>
            <w:r w:rsidRPr="006F058C">
              <w:rPr>
                <w:rFonts w:ascii="Bierstadt Display" w:hAnsi="Bierstadt Display" w:cs="Calibri"/>
                <w:b/>
                <w:iCs/>
              </w:rPr>
              <w:t>Ref</w:t>
            </w:r>
            <w:proofErr w:type="spellEnd"/>
            <w:r w:rsidRPr="006F058C">
              <w:rPr>
                <w:rFonts w:ascii="Bierstadt Display" w:hAnsi="Bierstadt Display" w:cs="Calibri"/>
                <w:b/>
                <w:iCs/>
              </w:rPr>
              <w:t>:</w:t>
            </w:r>
          </w:p>
        </w:tc>
        <w:tc>
          <w:tcPr>
            <w:tcW w:w="4559" w:type="dxa"/>
            <w:tcBorders>
              <w:top w:val="single" w:sz="4" w:space="0" w:color="000000"/>
              <w:left w:val="single" w:sz="4" w:space="0" w:color="000000"/>
              <w:bottom w:val="single" w:sz="4" w:space="0" w:color="000000"/>
              <w:right w:val="single" w:sz="4" w:space="0" w:color="000000"/>
            </w:tcBorders>
            <w:hideMark/>
          </w:tcPr>
          <w:p w14:paraId="36FF3694" w14:textId="77777777" w:rsidR="006F058C" w:rsidRPr="006F058C" w:rsidRDefault="006F058C" w:rsidP="005B22D6">
            <w:pPr>
              <w:ind w:left="13"/>
              <w:jc w:val="both"/>
              <w:rPr>
                <w:rFonts w:ascii="Bierstadt Display" w:hAnsi="Bierstadt Display" w:cs="Calibri"/>
                <w:iCs/>
              </w:rPr>
            </w:pPr>
            <w:r w:rsidRPr="006F058C">
              <w:rPr>
                <w:rFonts w:ascii="Bierstadt Display" w:hAnsi="Bierstadt Display" w:cs="Calibri"/>
                <w:iCs/>
              </w:rPr>
              <w:t>DG-3</w:t>
            </w:r>
          </w:p>
        </w:tc>
      </w:tr>
      <w:tr w:rsidR="006F058C" w:rsidRPr="006F058C" w14:paraId="2F0A11BB"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09BD244D" w14:textId="77777777" w:rsidR="006F058C" w:rsidRPr="006F058C" w:rsidRDefault="006F058C" w:rsidP="005B22D6">
            <w:pPr>
              <w:rPr>
                <w:rFonts w:ascii="Bierstadt Display" w:hAnsi="Bierstadt Display" w:cs="Calibri"/>
                <w:b/>
                <w:iCs/>
              </w:rPr>
            </w:pPr>
            <w:r w:rsidRPr="006F058C">
              <w:rPr>
                <w:rFonts w:ascii="Bierstadt Display" w:hAnsi="Bierstadt Display" w:cs="Calibri"/>
                <w:b/>
                <w:iCs/>
              </w:rPr>
              <w:t>Descripción:</w:t>
            </w:r>
          </w:p>
        </w:tc>
        <w:tc>
          <w:tcPr>
            <w:tcW w:w="4559" w:type="dxa"/>
            <w:tcBorders>
              <w:top w:val="single" w:sz="4" w:space="0" w:color="000000"/>
              <w:left w:val="single" w:sz="4" w:space="0" w:color="000000"/>
              <w:bottom w:val="single" w:sz="4" w:space="0" w:color="000000"/>
              <w:right w:val="single" w:sz="4" w:space="0" w:color="000000"/>
            </w:tcBorders>
            <w:hideMark/>
          </w:tcPr>
          <w:p w14:paraId="382643F6" w14:textId="77777777" w:rsidR="006F058C" w:rsidRPr="006F058C" w:rsidRDefault="006F058C" w:rsidP="005B22D6">
            <w:pPr>
              <w:rPr>
                <w:rFonts w:ascii="Bierstadt Display" w:hAnsi="Bierstadt Display" w:cs="Calibri"/>
                <w:iCs/>
              </w:rPr>
            </w:pPr>
            <w:r w:rsidRPr="006F058C">
              <w:rPr>
                <w:rFonts w:ascii="Bierstadt Display" w:eastAsia="Arial Unicode MS" w:hAnsi="Bierstadt Display" w:cs="Calibri"/>
                <w:iCs/>
              </w:rPr>
              <w:t>Auditoría eliminada exitosamente.</w:t>
            </w:r>
          </w:p>
        </w:tc>
      </w:tr>
      <w:tr w:rsidR="006F058C" w:rsidRPr="006F058C" w14:paraId="692AA42A"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3056F2D9" w14:textId="77777777" w:rsidR="006F058C" w:rsidRPr="006F058C" w:rsidRDefault="006F058C" w:rsidP="005B22D6">
            <w:pPr>
              <w:rPr>
                <w:rFonts w:ascii="Bierstadt Display" w:hAnsi="Bierstadt Display" w:cs="Calibri"/>
                <w:b/>
                <w:iCs/>
              </w:rPr>
            </w:pPr>
            <w:proofErr w:type="spellStart"/>
            <w:r w:rsidRPr="006F058C">
              <w:rPr>
                <w:rFonts w:ascii="Bierstadt Display" w:hAnsi="Bierstadt Display" w:cs="Calibri"/>
                <w:b/>
                <w:iCs/>
              </w:rPr>
              <w:t>Reqs</w:t>
            </w:r>
            <w:proofErr w:type="spellEnd"/>
            <w:r w:rsidRPr="006F058C">
              <w:rPr>
                <w:rFonts w:ascii="Bierstadt Display" w:hAnsi="Bierstadt Display" w:cs="Calibri"/>
                <w:b/>
                <w:iCs/>
              </w:rPr>
              <w:t>. asociados:</w:t>
            </w:r>
          </w:p>
        </w:tc>
        <w:tc>
          <w:tcPr>
            <w:tcW w:w="4559" w:type="dxa"/>
            <w:tcBorders>
              <w:top w:val="single" w:sz="4" w:space="0" w:color="000000"/>
              <w:left w:val="single" w:sz="4" w:space="0" w:color="000000"/>
              <w:bottom w:val="single" w:sz="4" w:space="0" w:color="000000"/>
              <w:right w:val="single" w:sz="4" w:space="0" w:color="000000"/>
            </w:tcBorders>
            <w:hideMark/>
          </w:tcPr>
          <w:p w14:paraId="12AF465A" w14:textId="77777777" w:rsidR="006F058C" w:rsidRPr="006F058C" w:rsidRDefault="006F058C" w:rsidP="005B22D6">
            <w:pPr>
              <w:rPr>
                <w:rFonts w:ascii="Bierstadt Display" w:hAnsi="Bierstadt Display" w:cs="Calibri"/>
                <w:iCs/>
              </w:rPr>
            </w:pPr>
            <w:r w:rsidRPr="006F058C">
              <w:rPr>
                <w:rFonts w:ascii="Bierstadt Display" w:hAnsi="Bierstadt Display" w:cs="Calibri"/>
                <w:iCs/>
              </w:rPr>
              <w:t>RF-03</w:t>
            </w:r>
          </w:p>
        </w:tc>
      </w:tr>
      <w:tr w:rsidR="006F058C" w:rsidRPr="006F058C" w14:paraId="25B1C2AF"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23E8C550" w14:textId="77777777" w:rsidR="006F058C" w:rsidRPr="006F058C" w:rsidRDefault="006F058C" w:rsidP="005B22D6">
            <w:pPr>
              <w:rPr>
                <w:rFonts w:ascii="Bierstadt Display" w:hAnsi="Bierstadt Display" w:cs="Calibri"/>
                <w:b/>
                <w:iCs/>
              </w:rPr>
            </w:pPr>
            <w:r w:rsidRPr="006F058C">
              <w:rPr>
                <w:rFonts w:ascii="Bierstadt Display" w:hAnsi="Bierstadt Display" w:cs="Calibri"/>
                <w:b/>
                <w:iCs/>
              </w:rPr>
              <w:t>CU asociados:</w:t>
            </w:r>
          </w:p>
        </w:tc>
        <w:tc>
          <w:tcPr>
            <w:tcW w:w="4559" w:type="dxa"/>
            <w:tcBorders>
              <w:top w:val="single" w:sz="4" w:space="0" w:color="000000"/>
              <w:left w:val="single" w:sz="4" w:space="0" w:color="000000"/>
              <w:bottom w:val="single" w:sz="4" w:space="0" w:color="000000"/>
              <w:right w:val="single" w:sz="4" w:space="0" w:color="000000"/>
            </w:tcBorders>
            <w:hideMark/>
          </w:tcPr>
          <w:p w14:paraId="33E650AD" w14:textId="77777777" w:rsidR="006F058C" w:rsidRPr="006F058C" w:rsidRDefault="006F058C" w:rsidP="005B22D6">
            <w:pPr>
              <w:rPr>
                <w:rFonts w:ascii="Bierstadt Display" w:hAnsi="Bierstadt Display" w:cs="Calibri"/>
                <w:iCs/>
              </w:rPr>
            </w:pPr>
            <w:r w:rsidRPr="006F058C">
              <w:rPr>
                <w:rFonts w:ascii="Bierstadt Display" w:hAnsi="Bierstadt Display" w:cs="Calibri"/>
                <w:iCs/>
              </w:rPr>
              <w:t>CU-3</w:t>
            </w:r>
          </w:p>
        </w:tc>
      </w:tr>
      <w:tr w:rsidR="006F058C" w:rsidRPr="006F058C" w14:paraId="44D846E6"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2F867224" w14:textId="77777777" w:rsidR="006F058C" w:rsidRPr="006F058C" w:rsidRDefault="006F058C" w:rsidP="005B22D6">
            <w:pPr>
              <w:rPr>
                <w:rFonts w:ascii="Bierstadt Display" w:hAnsi="Bierstadt Display" w:cs="Calibri"/>
                <w:b/>
                <w:iCs/>
              </w:rPr>
            </w:pPr>
            <w:r w:rsidRPr="006F058C">
              <w:rPr>
                <w:rFonts w:ascii="Bierstadt Display" w:hAnsi="Bierstadt Display" w:cs="Calibri"/>
                <w:b/>
                <w:iCs/>
              </w:rPr>
              <w:t>Esc. Asociados:</w:t>
            </w:r>
          </w:p>
        </w:tc>
        <w:tc>
          <w:tcPr>
            <w:tcW w:w="4559" w:type="dxa"/>
            <w:tcBorders>
              <w:top w:val="single" w:sz="4" w:space="0" w:color="000000"/>
              <w:left w:val="single" w:sz="4" w:space="0" w:color="000000"/>
              <w:bottom w:val="single" w:sz="4" w:space="0" w:color="000000"/>
              <w:right w:val="single" w:sz="4" w:space="0" w:color="000000"/>
            </w:tcBorders>
            <w:hideMark/>
          </w:tcPr>
          <w:p w14:paraId="53D59C41" w14:textId="77777777" w:rsidR="006F058C" w:rsidRPr="006F058C" w:rsidRDefault="006F058C" w:rsidP="005B22D6">
            <w:pPr>
              <w:rPr>
                <w:rFonts w:ascii="Bierstadt Display" w:hAnsi="Bierstadt Display" w:cs="Calibri"/>
                <w:iCs/>
              </w:rPr>
            </w:pPr>
            <w:r w:rsidRPr="006F058C">
              <w:rPr>
                <w:rFonts w:ascii="Bierstadt Display" w:hAnsi="Bierstadt Display" w:cs="Calibri"/>
                <w:iCs/>
              </w:rPr>
              <w:t>ES-3.1</w:t>
            </w:r>
          </w:p>
        </w:tc>
      </w:tr>
    </w:tbl>
    <w:p w14:paraId="3824C4DD" w14:textId="77777777" w:rsidR="006F058C" w:rsidRPr="006F058C" w:rsidRDefault="006F058C" w:rsidP="006F058C">
      <w:pPr>
        <w:suppressAutoHyphens w:val="0"/>
        <w:spacing w:after="160" w:line="259" w:lineRule="auto"/>
        <w:rPr>
          <w:rFonts w:ascii="Bierstadt Display" w:hAnsi="Bierstadt Display"/>
          <w:iCs/>
        </w:rPr>
      </w:pPr>
    </w:p>
    <w:p w14:paraId="75A12DEB" w14:textId="77777777" w:rsidR="006F058C" w:rsidRPr="006F058C" w:rsidRDefault="006F058C" w:rsidP="006F058C">
      <w:pPr>
        <w:suppressAutoHyphens w:val="0"/>
        <w:spacing w:after="160" w:line="259" w:lineRule="auto"/>
        <w:rPr>
          <w:rFonts w:ascii="Bierstadt Display" w:hAnsi="Bierstadt Display"/>
          <w:iCs/>
        </w:rPr>
      </w:pPr>
      <w:r w:rsidRPr="006F058C">
        <w:rPr>
          <w:rFonts w:ascii="Bierstadt Display" w:hAnsi="Bierstadt Display"/>
          <w:iCs/>
          <w:noProof/>
        </w:rPr>
        <w:drawing>
          <wp:anchor distT="0" distB="0" distL="114300" distR="114300" simplePos="0" relativeHeight="251653632" behindDoc="1" locked="0" layoutInCell="1" allowOverlap="1" wp14:anchorId="243BCD0D" wp14:editId="2F1D8BFA">
            <wp:simplePos x="0" y="0"/>
            <wp:positionH relativeFrom="margin">
              <wp:align>center</wp:align>
            </wp:positionH>
            <wp:positionV relativeFrom="paragraph">
              <wp:posOffset>2692</wp:posOffset>
            </wp:positionV>
            <wp:extent cx="5085080" cy="5186045"/>
            <wp:effectExtent l="76200" t="76200" r="134620" b="128905"/>
            <wp:wrapTight wrapText="bothSides">
              <wp:wrapPolygon edited="0">
                <wp:start x="-162" y="-317"/>
                <wp:lineTo x="-324" y="-238"/>
                <wp:lineTo x="-324" y="21740"/>
                <wp:lineTo x="-162" y="22058"/>
                <wp:lineTo x="21929" y="22058"/>
                <wp:lineTo x="22091" y="21423"/>
                <wp:lineTo x="22091" y="1031"/>
                <wp:lineTo x="21929" y="-159"/>
                <wp:lineTo x="21929" y="-317"/>
                <wp:lineTo x="-162" y="-317"/>
              </wp:wrapPolygon>
            </wp:wrapTight>
            <wp:docPr id="1980154440" name="Imagen 3"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54440" name="Imagen 3" descr="Diagrama, Dibujo de ingenierí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5080" cy="5186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6F058C">
        <w:rPr>
          <w:rFonts w:ascii="Bierstadt Display" w:hAnsi="Bierstadt Display"/>
          <w:iCs/>
        </w:rPr>
        <w:br w:type="page"/>
      </w:r>
    </w:p>
    <w:tbl>
      <w:tblPr>
        <w:tblW w:w="0" w:type="auto"/>
        <w:tblInd w:w="1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4"/>
        <w:gridCol w:w="4559"/>
      </w:tblGrid>
      <w:tr w:rsidR="006F058C" w:rsidRPr="006F058C" w14:paraId="3A595CD5"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436B9631" w14:textId="77777777" w:rsidR="006F058C" w:rsidRPr="006F058C" w:rsidRDefault="006F058C" w:rsidP="005B22D6">
            <w:pPr>
              <w:jc w:val="both"/>
              <w:rPr>
                <w:rFonts w:ascii="Bierstadt Display" w:hAnsi="Bierstadt Display" w:cs="Calibri"/>
                <w:b/>
                <w:iCs/>
              </w:rPr>
            </w:pPr>
            <w:r w:rsidRPr="006F058C">
              <w:rPr>
                <w:rFonts w:ascii="Bierstadt Display" w:hAnsi="Bierstadt Display" w:cs="Calibri"/>
                <w:b/>
                <w:iCs/>
              </w:rPr>
              <w:lastRenderedPageBreak/>
              <w:t xml:space="preserve">ID </w:t>
            </w:r>
            <w:proofErr w:type="spellStart"/>
            <w:r w:rsidRPr="006F058C">
              <w:rPr>
                <w:rFonts w:ascii="Bierstadt Display" w:hAnsi="Bierstadt Display" w:cs="Calibri"/>
                <w:b/>
                <w:iCs/>
              </w:rPr>
              <w:t>Ref</w:t>
            </w:r>
            <w:proofErr w:type="spellEnd"/>
            <w:r w:rsidRPr="006F058C">
              <w:rPr>
                <w:rFonts w:ascii="Bierstadt Display" w:hAnsi="Bierstadt Display" w:cs="Calibri"/>
                <w:b/>
                <w:iCs/>
              </w:rPr>
              <w:t>:</w:t>
            </w:r>
          </w:p>
        </w:tc>
        <w:tc>
          <w:tcPr>
            <w:tcW w:w="4559" w:type="dxa"/>
            <w:tcBorders>
              <w:top w:val="single" w:sz="4" w:space="0" w:color="000000"/>
              <w:left w:val="single" w:sz="4" w:space="0" w:color="000000"/>
              <w:bottom w:val="single" w:sz="4" w:space="0" w:color="000000"/>
              <w:right w:val="single" w:sz="4" w:space="0" w:color="000000"/>
            </w:tcBorders>
            <w:hideMark/>
          </w:tcPr>
          <w:p w14:paraId="116DBF87" w14:textId="77777777" w:rsidR="006F058C" w:rsidRPr="006F058C" w:rsidRDefault="006F058C" w:rsidP="005B22D6">
            <w:pPr>
              <w:ind w:left="13"/>
              <w:jc w:val="both"/>
              <w:rPr>
                <w:rFonts w:ascii="Bierstadt Display" w:hAnsi="Bierstadt Display" w:cs="Calibri"/>
                <w:iCs/>
              </w:rPr>
            </w:pPr>
            <w:r w:rsidRPr="006F058C">
              <w:rPr>
                <w:rFonts w:ascii="Bierstadt Display" w:hAnsi="Bierstadt Display" w:cs="Calibri"/>
                <w:iCs/>
              </w:rPr>
              <w:t>DG-4</w:t>
            </w:r>
          </w:p>
        </w:tc>
      </w:tr>
      <w:tr w:rsidR="006F058C" w:rsidRPr="006F058C" w14:paraId="203E09D1"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114B3977" w14:textId="77777777" w:rsidR="006F058C" w:rsidRPr="006F058C" w:rsidRDefault="006F058C" w:rsidP="005B22D6">
            <w:pPr>
              <w:rPr>
                <w:rFonts w:ascii="Bierstadt Display" w:hAnsi="Bierstadt Display" w:cs="Calibri"/>
                <w:b/>
                <w:iCs/>
              </w:rPr>
            </w:pPr>
            <w:r w:rsidRPr="006F058C">
              <w:rPr>
                <w:rFonts w:ascii="Bierstadt Display" w:hAnsi="Bierstadt Display" w:cs="Calibri"/>
                <w:b/>
                <w:iCs/>
              </w:rPr>
              <w:t>Descripción:</w:t>
            </w:r>
          </w:p>
        </w:tc>
        <w:tc>
          <w:tcPr>
            <w:tcW w:w="4559" w:type="dxa"/>
            <w:tcBorders>
              <w:top w:val="single" w:sz="4" w:space="0" w:color="000000"/>
              <w:left w:val="single" w:sz="4" w:space="0" w:color="000000"/>
              <w:bottom w:val="single" w:sz="4" w:space="0" w:color="000000"/>
              <w:right w:val="single" w:sz="4" w:space="0" w:color="000000"/>
            </w:tcBorders>
            <w:hideMark/>
          </w:tcPr>
          <w:p w14:paraId="0DE834CB" w14:textId="77777777" w:rsidR="006F058C" w:rsidRPr="006F058C" w:rsidRDefault="006F058C" w:rsidP="005B22D6">
            <w:pPr>
              <w:rPr>
                <w:rFonts w:ascii="Bierstadt Display" w:hAnsi="Bierstadt Display" w:cs="Calibri"/>
                <w:iCs/>
              </w:rPr>
            </w:pPr>
            <w:r w:rsidRPr="006F058C">
              <w:rPr>
                <w:rFonts w:ascii="Bierstadt Display" w:eastAsia="Arial Unicode MS" w:hAnsi="Bierstadt Display" w:cs="Calibri"/>
                <w:iCs/>
              </w:rPr>
              <w:t>Registro de formularios SRI exitoso.</w:t>
            </w:r>
          </w:p>
        </w:tc>
      </w:tr>
      <w:tr w:rsidR="006F058C" w:rsidRPr="006F058C" w14:paraId="601E658E"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070B6801" w14:textId="77777777" w:rsidR="006F058C" w:rsidRPr="006F058C" w:rsidRDefault="006F058C" w:rsidP="005B22D6">
            <w:pPr>
              <w:rPr>
                <w:rFonts w:ascii="Bierstadt Display" w:hAnsi="Bierstadt Display" w:cs="Calibri"/>
                <w:b/>
                <w:iCs/>
              </w:rPr>
            </w:pPr>
            <w:proofErr w:type="spellStart"/>
            <w:r w:rsidRPr="006F058C">
              <w:rPr>
                <w:rFonts w:ascii="Bierstadt Display" w:hAnsi="Bierstadt Display" w:cs="Calibri"/>
                <w:b/>
                <w:iCs/>
              </w:rPr>
              <w:t>Reqs</w:t>
            </w:r>
            <w:proofErr w:type="spellEnd"/>
            <w:r w:rsidRPr="006F058C">
              <w:rPr>
                <w:rFonts w:ascii="Bierstadt Display" w:hAnsi="Bierstadt Display" w:cs="Calibri"/>
                <w:b/>
                <w:iCs/>
              </w:rPr>
              <w:t>. asociados:</w:t>
            </w:r>
          </w:p>
        </w:tc>
        <w:tc>
          <w:tcPr>
            <w:tcW w:w="4559" w:type="dxa"/>
            <w:tcBorders>
              <w:top w:val="single" w:sz="4" w:space="0" w:color="000000"/>
              <w:left w:val="single" w:sz="4" w:space="0" w:color="000000"/>
              <w:bottom w:val="single" w:sz="4" w:space="0" w:color="000000"/>
              <w:right w:val="single" w:sz="4" w:space="0" w:color="000000"/>
            </w:tcBorders>
            <w:hideMark/>
          </w:tcPr>
          <w:p w14:paraId="5BA19001" w14:textId="77777777" w:rsidR="006F058C" w:rsidRPr="006F058C" w:rsidRDefault="006F058C" w:rsidP="005B22D6">
            <w:pPr>
              <w:rPr>
                <w:rFonts w:ascii="Bierstadt Display" w:hAnsi="Bierstadt Display" w:cs="Calibri"/>
                <w:iCs/>
              </w:rPr>
            </w:pPr>
            <w:r w:rsidRPr="006F058C">
              <w:rPr>
                <w:rFonts w:ascii="Bierstadt Display" w:hAnsi="Bierstadt Display" w:cs="Calibri"/>
                <w:iCs/>
              </w:rPr>
              <w:t>RF-04</w:t>
            </w:r>
          </w:p>
        </w:tc>
      </w:tr>
      <w:tr w:rsidR="006F058C" w:rsidRPr="006F058C" w14:paraId="1C3EB668"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092AE7B5" w14:textId="77777777" w:rsidR="006F058C" w:rsidRPr="006F058C" w:rsidRDefault="006F058C" w:rsidP="005B22D6">
            <w:pPr>
              <w:rPr>
                <w:rFonts w:ascii="Bierstadt Display" w:hAnsi="Bierstadt Display" w:cs="Calibri"/>
                <w:b/>
                <w:iCs/>
              </w:rPr>
            </w:pPr>
            <w:r w:rsidRPr="006F058C">
              <w:rPr>
                <w:rFonts w:ascii="Bierstadt Display" w:hAnsi="Bierstadt Display" w:cs="Calibri"/>
                <w:b/>
                <w:iCs/>
              </w:rPr>
              <w:t>CU asociados:</w:t>
            </w:r>
          </w:p>
        </w:tc>
        <w:tc>
          <w:tcPr>
            <w:tcW w:w="4559" w:type="dxa"/>
            <w:tcBorders>
              <w:top w:val="single" w:sz="4" w:space="0" w:color="000000"/>
              <w:left w:val="single" w:sz="4" w:space="0" w:color="000000"/>
              <w:bottom w:val="single" w:sz="4" w:space="0" w:color="000000"/>
              <w:right w:val="single" w:sz="4" w:space="0" w:color="000000"/>
            </w:tcBorders>
            <w:hideMark/>
          </w:tcPr>
          <w:p w14:paraId="4E07CC8A" w14:textId="77777777" w:rsidR="006F058C" w:rsidRPr="006F058C" w:rsidRDefault="006F058C" w:rsidP="005B22D6">
            <w:pPr>
              <w:rPr>
                <w:rFonts w:ascii="Bierstadt Display" w:hAnsi="Bierstadt Display" w:cs="Calibri"/>
                <w:iCs/>
              </w:rPr>
            </w:pPr>
            <w:r w:rsidRPr="006F058C">
              <w:rPr>
                <w:rFonts w:ascii="Bierstadt Display" w:hAnsi="Bierstadt Display" w:cs="Calibri"/>
                <w:iCs/>
              </w:rPr>
              <w:t>CU-4</w:t>
            </w:r>
          </w:p>
        </w:tc>
      </w:tr>
      <w:tr w:rsidR="006F058C" w:rsidRPr="006F058C" w14:paraId="51110958"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2CE87951" w14:textId="77777777" w:rsidR="006F058C" w:rsidRPr="006F058C" w:rsidRDefault="006F058C" w:rsidP="005B22D6">
            <w:pPr>
              <w:rPr>
                <w:rFonts w:ascii="Bierstadt Display" w:hAnsi="Bierstadt Display" w:cs="Calibri"/>
                <w:b/>
                <w:iCs/>
              </w:rPr>
            </w:pPr>
            <w:r w:rsidRPr="006F058C">
              <w:rPr>
                <w:rFonts w:ascii="Bierstadt Display" w:hAnsi="Bierstadt Display" w:cs="Calibri"/>
                <w:b/>
                <w:iCs/>
              </w:rPr>
              <w:t>Esc. Asociados:</w:t>
            </w:r>
          </w:p>
        </w:tc>
        <w:tc>
          <w:tcPr>
            <w:tcW w:w="4559" w:type="dxa"/>
            <w:tcBorders>
              <w:top w:val="single" w:sz="4" w:space="0" w:color="000000"/>
              <w:left w:val="single" w:sz="4" w:space="0" w:color="000000"/>
              <w:bottom w:val="single" w:sz="4" w:space="0" w:color="000000"/>
              <w:right w:val="single" w:sz="4" w:space="0" w:color="000000"/>
            </w:tcBorders>
            <w:hideMark/>
          </w:tcPr>
          <w:p w14:paraId="6D82E17A" w14:textId="77777777" w:rsidR="006F058C" w:rsidRPr="006F058C" w:rsidRDefault="006F058C" w:rsidP="005B22D6">
            <w:pPr>
              <w:rPr>
                <w:rFonts w:ascii="Bierstadt Display" w:hAnsi="Bierstadt Display" w:cs="Calibri"/>
                <w:iCs/>
              </w:rPr>
            </w:pPr>
            <w:r w:rsidRPr="006F058C">
              <w:rPr>
                <w:rFonts w:ascii="Bierstadt Display" w:hAnsi="Bierstadt Display" w:cs="Calibri"/>
                <w:iCs/>
              </w:rPr>
              <w:t>ES-4.1</w:t>
            </w:r>
          </w:p>
        </w:tc>
      </w:tr>
    </w:tbl>
    <w:p w14:paraId="15A050E9" w14:textId="77777777" w:rsidR="006F058C" w:rsidRPr="006F058C" w:rsidRDefault="006F058C" w:rsidP="006F058C">
      <w:pPr>
        <w:suppressAutoHyphens w:val="0"/>
        <w:spacing w:after="160" w:line="259" w:lineRule="auto"/>
        <w:rPr>
          <w:rFonts w:ascii="Bierstadt Display" w:hAnsi="Bierstadt Display"/>
          <w:iCs/>
        </w:rPr>
      </w:pPr>
    </w:p>
    <w:p w14:paraId="424CA940" w14:textId="77777777" w:rsidR="006F058C" w:rsidRPr="006F058C" w:rsidRDefault="006F058C" w:rsidP="006F058C">
      <w:pPr>
        <w:suppressAutoHyphens w:val="0"/>
        <w:spacing w:after="160" w:line="259" w:lineRule="auto"/>
        <w:rPr>
          <w:rFonts w:ascii="Bierstadt Display" w:hAnsi="Bierstadt Display"/>
          <w:iCs/>
        </w:rPr>
      </w:pPr>
      <w:r w:rsidRPr="006F058C">
        <w:rPr>
          <w:rFonts w:ascii="Bierstadt Display" w:hAnsi="Bierstadt Display"/>
          <w:iCs/>
          <w:noProof/>
        </w:rPr>
        <w:drawing>
          <wp:anchor distT="0" distB="0" distL="114300" distR="114300" simplePos="0" relativeHeight="251654656" behindDoc="1" locked="0" layoutInCell="1" allowOverlap="1" wp14:anchorId="2B6E4123" wp14:editId="1B8FC685">
            <wp:simplePos x="0" y="0"/>
            <wp:positionH relativeFrom="margin">
              <wp:align>center</wp:align>
            </wp:positionH>
            <wp:positionV relativeFrom="paragraph">
              <wp:posOffset>98549</wp:posOffset>
            </wp:positionV>
            <wp:extent cx="4926330" cy="4698365"/>
            <wp:effectExtent l="76200" t="76200" r="140970" b="140335"/>
            <wp:wrapTight wrapText="bothSides">
              <wp:wrapPolygon edited="0">
                <wp:start x="-167" y="-350"/>
                <wp:lineTo x="-334" y="-263"/>
                <wp:lineTo x="-334" y="21807"/>
                <wp:lineTo x="-167" y="22158"/>
                <wp:lineTo x="21968" y="22158"/>
                <wp:lineTo x="22135" y="20844"/>
                <wp:lineTo x="22135" y="1139"/>
                <wp:lineTo x="21968" y="-175"/>
                <wp:lineTo x="21968" y="-350"/>
                <wp:lineTo x="-167" y="-350"/>
              </wp:wrapPolygon>
            </wp:wrapTight>
            <wp:docPr id="40422198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21984" name="Imagen 4" descr="Diagram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6330" cy="4698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205D558" w14:textId="77777777" w:rsidR="006F058C" w:rsidRPr="006F058C" w:rsidRDefault="006F058C" w:rsidP="006F058C">
      <w:pPr>
        <w:suppressAutoHyphens w:val="0"/>
        <w:spacing w:after="160" w:line="259" w:lineRule="auto"/>
        <w:rPr>
          <w:rFonts w:ascii="Bierstadt Display" w:hAnsi="Bierstadt Display"/>
          <w:iCs/>
        </w:rPr>
      </w:pPr>
      <w:r w:rsidRPr="006F058C">
        <w:rPr>
          <w:rFonts w:ascii="Bierstadt Display" w:hAnsi="Bierstadt Display"/>
          <w:iCs/>
        </w:rPr>
        <w:br w:type="page"/>
      </w:r>
    </w:p>
    <w:tbl>
      <w:tblPr>
        <w:tblW w:w="0" w:type="auto"/>
        <w:tblInd w:w="1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4"/>
        <w:gridCol w:w="4559"/>
      </w:tblGrid>
      <w:tr w:rsidR="006F058C" w:rsidRPr="006F058C" w14:paraId="27864006"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04D64353" w14:textId="77777777" w:rsidR="006F058C" w:rsidRPr="006F058C" w:rsidRDefault="006F058C" w:rsidP="005B22D6">
            <w:pPr>
              <w:jc w:val="both"/>
              <w:rPr>
                <w:rFonts w:ascii="Bierstadt Display" w:hAnsi="Bierstadt Display" w:cs="Calibri"/>
                <w:b/>
                <w:iCs/>
              </w:rPr>
            </w:pPr>
            <w:r w:rsidRPr="006F058C">
              <w:rPr>
                <w:rFonts w:ascii="Bierstadt Display" w:hAnsi="Bierstadt Display" w:cs="Calibri"/>
                <w:b/>
                <w:iCs/>
              </w:rPr>
              <w:lastRenderedPageBreak/>
              <w:t xml:space="preserve">ID </w:t>
            </w:r>
            <w:proofErr w:type="spellStart"/>
            <w:r w:rsidRPr="006F058C">
              <w:rPr>
                <w:rFonts w:ascii="Bierstadt Display" w:hAnsi="Bierstadt Display" w:cs="Calibri"/>
                <w:b/>
                <w:iCs/>
              </w:rPr>
              <w:t>Ref</w:t>
            </w:r>
            <w:proofErr w:type="spellEnd"/>
            <w:r w:rsidRPr="006F058C">
              <w:rPr>
                <w:rFonts w:ascii="Bierstadt Display" w:hAnsi="Bierstadt Display" w:cs="Calibri"/>
                <w:b/>
                <w:iCs/>
              </w:rPr>
              <w:t>:</w:t>
            </w:r>
          </w:p>
        </w:tc>
        <w:tc>
          <w:tcPr>
            <w:tcW w:w="4559" w:type="dxa"/>
            <w:tcBorders>
              <w:top w:val="single" w:sz="4" w:space="0" w:color="000000"/>
              <w:left w:val="single" w:sz="4" w:space="0" w:color="000000"/>
              <w:bottom w:val="single" w:sz="4" w:space="0" w:color="000000"/>
              <w:right w:val="single" w:sz="4" w:space="0" w:color="000000"/>
            </w:tcBorders>
            <w:hideMark/>
          </w:tcPr>
          <w:p w14:paraId="2AE17D07" w14:textId="77777777" w:rsidR="006F058C" w:rsidRPr="006F058C" w:rsidRDefault="006F058C" w:rsidP="005B22D6">
            <w:pPr>
              <w:ind w:left="13"/>
              <w:jc w:val="both"/>
              <w:rPr>
                <w:rFonts w:ascii="Bierstadt Display" w:hAnsi="Bierstadt Display" w:cs="Calibri"/>
                <w:iCs/>
              </w:rPr>
            </w:pPr>
            <w:r w:rsidRPr="006F058C">
              <w:rPr>
                <w:rFonts w:ascii="Bierstadt Display" w:hAnsi="Bierstadt Display" w:cs="Calibri"/>
                <w:iCs/>
              </w:rPr>
              <w:t>DG-5</w:t>
            </w:r>
          </w:p>
        </w:tc>
      </w:tr>
      <w:tr w:rsidR="006F058C" w:rsidRPr="006F058C" w14:paraId="6B7B1EF2"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6452EEC9" w14:textId="77777777" w:rsidR="006F058C" w:rsidRPr="006F058C" w:rsidRDefault="006F058C" w:rsidP="005B22D6">
            <w:pPr>
              <w:rPr>
                <w:rFonts w:ascii="Bierstadt Display" w:hAnsi="Bierstadt Display" w:cs="Calibri"/>
                <w:b/>
                <w:iCs/>
              </w:rPr>
            </w:pPr>
            <w:r w:rsidRPr="006F058C">
              <w:rPr>
                <w:rFonts w:ascii="Bierstadt Display" w:hAnsi="Bierstadt Display" w:cs="Calibri"/>
                <w:b/>
                <w:iCs/>
              </w:rPr>
              <w:t>Descripción:</w:t>
            </w:r>
          </w:p>
        </w:tc>
        <w:tc>
          <w:tcPr>
            <w:tcW w:w="4559" w:type="dxa"/>
            <w:tcBorders>
              <w:top w:val="single" w:sz="4" w:space="0" w:color="000000"/>
              <w:left w:val="single" w:sz="4" w:space="0" w:color="000000"/>
              <w:bottom w:val="single" w:sz="4" w:space="0" w:color="000000"/>
              <w:right w:val="single" w:sz="4" w:space="0" w:color="000000"/>
            </w:tcBorders>
            <w:hideMark/>
          </w:tcPr>
          <w:p w14:paraId="5C9F6F3B" w14:textId="77777777" w:rsidR="006F058C" w:rsidRPr="006F058C" w:rsidRDefault="006F058C" w:rsidP="005B22D6">
            <w:pPr>
              <w:rPr>
                <w:rFonts w:ascii="Bierstadt Display" w:hAnsi="Bierstadt Display" w:cs="Calibri"/>
                <w:iCs/>
              </w:rPr>
            </w:pPr>
            <w:r w:rsidRPr="006F058C">
              <w:rPr>
                <w:rFonts w:ascii="Bierstadt Display" w:eastAsia="Arial Unicode MS" w:hAnsi="Bierstadt Display" w:cs="Calibri"/>
                <w:iCs/>
              </w:rPr>
              <w:t>Bloqueo de cuenta exitoso.</w:t>
            </w:r>
          </w:p>
        </w:tc>
      </w:tr>
      <w:tr w:rsidR="006F058C" w:rsidRPr="006F058C" w14:paraId="6EC248F7"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6D5F150F" w14:textId="77777777" w:rsidR="006F058C" w:rsidRPr="006F058C" w:rsidRDefault="006F058C" w:rsidP="005B22D6">
            <w:pPr>
              <w:rPr>
                <w:rFonts w:ascii="Bierstadt Display" w:hAnsi="Bierstadt Display" w:cs="Calibri"/>
                <w:b/>
                <w:iCs/>
              </w:rPr>
            </w:pPr>
            <w:proofErr w:type="spellStart"/>
            <w:r w:rsidRPr="006F058C">
              <w:rPr>
                <w:rFonts w:ascii="Bierstadt Display" w:hAnsi="Bierstadt Display" w:cs="Calibri"/>
                <w:b/>
                <w:iCs/>
              </w:rPr>
              <w:t>Reqs</w:t>
            </w:r>
            <w:proofErr w:type="spellEnd"/>
            <w:r w:rsidRPr="006F058C">
              <w:rPr>
                <w:rFonts w:ascii="Bierstadt Display" w:hAnsi="Bierstadt Display" w:cs="Calibri"/>
                <w:b/>
                <w:iCs/>
              </w:rPr>
              <w:t>. asociados:</w:t>
            </w:r>
          </w:p>
        </w:tc>
        <w:tc>
          <w:tcPr>
            <w:tcW w:w="4559" w:type="dxa"/>
            <w:tcBorders>
              <w:top w:val="single" w:sz="4" w:space="0" w:color="000000"/>
              <w:left w:val="single" w:sz="4" w:space="0" w:color="000000"/>
              <w:bottom w:val="single" w:sz="4" w:space="0" w:color="000000"/>
              <w:right w:val="single" w:sz="4" w:space="0" w:color="000000"/>
            </w:tcBorders>
            <w:hideMark/>
          </w:tcPr>
          <w:p w14:paraId="73B7D70F" w14:textId="77777777" w:rsidR="006F058C" w:rsidRPr="006F058C" w:rsidRDefault="006F058C" w:rsidP="005B22D6">
            <w:pPr>
              <w:rPr>
                <w:rFonts w:ascii="Bierstadt Display" w:hAnsi="Bierstadt Display" w:cs="Calibri"/>
                <w:iCs/>
              </w:rPr>
            </w:pPr>
            <w:r w:rsidRPr="006F058C">
              <w:rPr>
                <w:rFonts w:ascii="Bierstadt Display" w:hAnsi="Bierstadt Display" w:cs="Calibri"/>
                <w:iCs/>
              </w:rPr>
              <w:t>RF-05</w:t>
            </w:r>
          </w:p>
        </w:tc>
      </w:tr>
      <w:tr w:rsidR="006F058C" w:rsidRPr="006F058C" w14:paraId="465FD2C5"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2E7628F0" w14:textId="77777777" w:rsidR="006F058C" w:rsidRPr="006F058C" w:rsidRDefault="006F058C" w:rsidP="005B22D6">
            <w:pPr>
              <w:rPr>
                <w:rFonts w:ascii="Bierstadt Display" w:hAnsi="Bierstadt Display" w:cs="Calibri"/>
                <w:b/>
                <w:iCs/>
              </w:rPr>
            </w:pPr>
            <w:r w:rsidRPr="006F058C">
              <w:rPr>
                <w:rFonts w:ascii="Bierstadt Display" w:hAnsi="Bierstadt Display" w:cs="Calibri"/>
                <w:b/>
                <w:iCs/>
              </w:rPr>
              <w:t>CU asociados:</w:t>
            </w:r>
          </w:p>
        </w:tc>
        <w:tc>
          <w:tcPr>
            <w:tcW w:w="4559" w:type="dxa"/>
            <w:tcBorders>
              <w:top w:val="single" w:sz="4" w:space="0" w:color="000000"/>
              <w:left w:val="single" w:sz="4" w:space="0" w:color="000000"/>
              <w:bottom w:val="single" w:sz="4" w:space="0" w:color="000000"/>
              <w:right w:val="single" w:sz="4" w:space="0" w:color="000000"/>
            </w:tcBorders>
            <w:hideMark/>
          </w:tcPr>
          <w:p w14:paraId="060D46BF" w14:textId="77777777" w:rsidR="006F058C" w:rsidRPr="006F058C" w:rsidRDefault="006F058C" w:rsidP="005B22D6">
            <w:pPr>
              <w:rPr>
                <w:rFonts w:ascii="Bierstadt Display" w:hAnsi="Bierstadt Display" w:cs="Calibri"/>
                <w:iCs/>
              </w:rPr>
            </w:pPr>
            <w:r w:rsidRPr="006F058C">
              <w:rPr>
                <w:rFonts w:ascii="Bierstadt Display" w:hAnsi="Bierstadt Display" w:cs="Calibri"/>
                <w:iCs/>
              </w:rPr>
              <w:t>CU-5</w:t>
            </w:r>
          </w:p>
        </w:tc>
      </w:tr>
      <w:tr w:rsidR="006F058C" w:rsidRPr="006F058C" w14:paraId="6B1E8860"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6525B10C" w14:textId="77777777" w:rsidR="006F058C" w:rsidRPr="006F058C" w:rsidRDefault="006F058C" w:rsidP="005B22D6">
            <w:pPr>
              <w:rPr>
                <w:rFonts w:ascii="Bierstadt Display" w:hAnsi="Bierstadt Display" w:cs="Calibri"/>
                <w:b/>
                <w:iCs/>
              </w:rPr>
            </w:pPr>
            <w:r w:rsidRPr="006F058C">
              <w:rPr>
                <w:rFonts w:ascii="Bierstadt Display" w:hAnsi="Bierstadt Display" w:cs="Calibri"/>
                <w:b/>
                <w:iCs/>
              </w:rPr>
              <w:t>Esc. Asociados:</w:t>
            </w:r>
          </w:p>
        </w:tc>
        <w:tc>
          <w:tcPr>
            <w:tcW w:w="4559" w:type="dxa"/>
            <w:tcBorders>
              <w:top w:val="single" w:sz="4" w:space="0" w:color="000000"/>
              <w:left w:val="single" w:sz="4" w:space="0" w:color="000000"/>
              <w:bottom w:val="single" w:sz="4" w:space="0" w:color="000000"/>
              <w:right w:val="single" w:sz="4" w:space="0" w:color="000000"/>
            </w:tcBorders>
            <w:hideMark/>
          </w:tcPr>
          <w:p w14:paraId="7205FF42" w14:textId="77777777" w:rsidR="006F058C" w:rsidRPr="006F058C" w:rsidRDefault="006F058C" w:rsidP="005B22D6">
            <w:pPr>
              <w:rPr>
                <w:rFonts w:ascii="Bierstadt Display" w:hAnsi="Bierstadt Display" w:cs="Calibri"/>
                <w:iCs/>
              </w:rPr>
            </w:pPr>
            <w:r w:rsidRPr="006F058C">
              <w:rPr>
                <w:rFonts w:ascii="Bierstadt Display" w:hAnsi="Bierstadt Display" w:cs="Calibri"/>
                <w:iCs/>
              </w:rPr>
              <w:t>ES-5.1</w:t>
            </w:r>
          </w:p>
        </w:tc>
      </w:tr>
    </w:tbl>
    <w:p w14:paraId="0D62BF64" w14:textId="77777777" w:rsidR="006F058C" w:rsidRPr="006F058C" w:rsidRDefault="006F058C" w:rsidP="006F058C">
      <w:pPr>
        <w:suppressAutoHyphens w:val="0"/>
        <w:spacing w:after="160" w:line="259" w:lineRule="auto"/>
        <w:rPr>
          <w:rFonts w:ascii="Bierstadt Display" w:hAnsi="Bierstadt Display"/>
          <w:iCs/>
        </w:rPr>
      </w:pPr>
    </w:p>
    <w:p w14:paraId="20552431" w14:textId="77777777" w:rsidR="006F058C" w:rsidRPr="006F058C" w:rsidRDefault="006F058C" w:rsidP="006F058C">
      <w:pPr>
        <w:suppressAutoHyphens w:val="0"/>
        <w:spacing w:after="160" w:line="259" w:lineRule="auto"/>
        <w:rPr>
          <w:rFonts w:ascii="Bierstadt Display" w:hAnsi="Bierstadt Display"/>
          <w:iCs/>
        </w:rPr>
      </w:pPr>
      <w:r w:rsidRPr="006F058C">
        <w:rPr>
          <w:rFonts w:ascii="Bierstadt Display" w:hAnsi="Bierstadt Display"/>
          <w:iCs/>
          <w:noProof/>
        </w:rPr>
        <w:drawing>
          <wp:anchor distT="0" distB="0" distL="114300" distR="114300" simplePos="0" relativeHeight="251649536" behindDoc="1" locked="0" layoutInCell="1" allowOverlap="1" wp14:anchorId="1DD75594" wp14:editId="75BFA7D7">
            <wp:simplePos x="0" y="0"/>
            <wp:positionH relativeFrom="margin">
              <wp:align>center</wp:align>
            </wp:positionH>
            <wp:positionV relativeFrom="paragraph">
              <wp:posOffset>23495</wp:posOffset>
            </wp:positionV>
            <wp:extent cx="5374005" cy="5308600"/>
            <wp:effectExtent l="0" t="0" r="0" b="6350"/>
            <wp:wrapTight wrapText="bothSides">
              <wp:wrapPolygon edited="0">
                <wp:start x="0" y="0"/>
                <wp:lineTo x="0" y="21548"/>
                <wp:lineTo x="21516" y="21548"/>
                <wp:lineTo x="21516" y="0"/>
                <wp:lineTo x="0" y="0"/>
              </wp:wrapPolygon>
            </wp:wrapTight>
            <wp:docPr id="69327519"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7519" name="Imagen 5" descr="Diagram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4005" cy="530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F058C">
        <w:rPr>
          <w:rFonts w:ascii="Bierstadt Display" w:hAnsi="Bierstadt Display"/>
          <w:iCs/>
        </w:rPr>
        <w:t xml:space="preserve"> </w:t>
      </w:r>
    </w:p>
    <w:p w14:paraId="7D5A1C80" w14:textId="77777777" w:rsidR="006F058C" w:rsidRPr="006F058C" w:rsidRDefault="006F058C" w:rsidP="006F058C">
      <w:pPr>
        <w:suppressAutoHyphens w:val="0"/>
        <w:spacing w:after="160" w:line="259" w:lineRule="auto"/>
        <w:rPr>
          <w:rFonts w:ascii="Bierstadt Display" w:hAnsi="Bierstadt Display"/>
          <w:iCs/>
        </w:rPr>
      </w:pPr>
      <w:r w:rsidRPr="006F058C">
        <w:rPr>
          <w:rFonts w:ascii="Bierstadt Display" w:hAnsi="Bierstadt Display"/>
          <w:iCs/>
        </w:rPr>
        <w:br w:type="page"/>
      </w:r>
    </w:p>
    <w:tbl>
      <w:tblPr>
        <w:tblW w:w="0" w:type="auto"/>
        <w:tblInd w:w="1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4"/>
        <w:gridCol w:w="4559"/>
      </w:tblGrid>
      <w:tr w:rsidR="006F058C" w:rsidRPr="006F058C" w14:paraId="52DF985B"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05045D41" w14:textId="77777777" w:rsidR="006F058C" w:rsidRPr="006F058C" w:rsidRDefault="006F058C" w:rsidP="005B22D6">
            <w:pPr>
              <w:jc w:val="both"/>
              <w:rPr>
                <w:rFonts w:ascii="Bierstadt Display" w:hAnsi="Bierstadt Display" w:cs="Calibri"/>
                <w:b/>
                <w:iCs/>
              </w:rPr>
            </w:pPr>
            <w:r w:rsidRPr="006F058C">
              <w:rPr>
                <w:rFonts w:ascii="Bierstadt Display" w:hAnsi="Bierstadt Display" w:cs="Calibri"/>
                <w:b/>
                <w:iCs/>
              </w:rPr>
              <w:lastRenderedPageBreak/>
              <w:t xml:space="preserve">ID </w:t>
            </w:r>
            <w:proofErr w:type="spellStart"/>
            <w:r w:rsidRPr="006F058C">
              <w:rPr>
                <w:rFonts w:ascii="Bierstadt Display" w:hAnsi="Bierstadt Display" w:cs="Calibri"/>
                <w:b/>
                <w:iCs/>
              </w:rPr>
              <w:t>Ref</w:t>
            </w:r>
            <w:proofErr w:type="spellEnd"/>
            <w:r w:rsidRPr="006F058C">
              <w:rPr>
                <w:rFonts w:ascii="Bierstadt Display" w:hAnsi="Bierstadt Display" w:cs="Calibri"/>
                <w:b/>
                <w:iCs/>
              </w:rPr>
              <w:t>:</w:t>
            </w:r>
          </w:p>
        </w:tc>
        <w:tc>
          <w:tcPr>
            <w:tcW w:w="4559" w:type="dxa"/>
            <w:tcBorders>
              <w:top w:val="single" w:sz="4" w:space="0" w:color="000000"/>
              <w:left w:val="single" w:sz="4" w:space="0" w:color="000000"/>
              <w:bottom w:val="single" w:sz="4" w:space="0" w:color="000000"/>
              <w:right w:val="single" w:sz="4" w:space="0" w:color="000000"/>
            </w:tcBorders>
            <w:hideMark/>
          </w:tcPr>
          <w:p w14:paraId="137A38BE" w14:textId="77777777" w:rsidR="006F058C" w:rsidRPr="006F058C" w:rsidRDefault="006F058C" w:rsidP="005B22D6">
            <w:pPr>
              <w:ind w:left="13"/>
              <w:jc w:val="both"/>
              <w:rPr>
                <w:rFonts w:ascii="Bierstadt Display" w:hAnsi="Bierstadt Display" w:cs="Calibri"/>
                <w:iCs/>
              </w:rPr>
            </w:pPr>
            <w:r w:rsidRPr="006F058C">
              <w:rPr>
                <w:rFonts w:ascii="Bierstadt Display" w:hAnsi="Bierstadt Display" w:cs="Calibri"/>
                <w:iCs/>
              </w:rPr>
              <w:t>DG-6</w:t>
            </w:r>
          </w:p>
        </w:tc>
      </w:tr>
      <w:tr w:rsidR="006F058C" w:rsidRPr="006F058C" w14:paraId="338DD7D6"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66E4B1E6" w14:textId="77777777" w:rsidR="006F058C" w:rsidRPr="006F058C" w:rsidRDefault="006F058C" w:rsidP="005B22D6">
            <w:pPr>
              <w:rPr>
                <w:rFonts w:ascii="Bierstadt Display" w:hAnsi="Bierstadt Display" w:cs="Calibri"/>
                <w:b/>
                <w:iCs/>
              </w:rPr>
            </w:pPr>
            <w:r w:rsidRPr="006F058C">
              <w:rPr>
                <w:rFonts w:ascii="Bierstadt Display" w:hAnsi="Bierstadt Display" w:cs="Calibri"/>
                <w:b/>
                <w:iCs/>
              </w:rPr>
              <w:t>Descripción:</w:t>
            </w:r>
          </w:p>
        </w:tc>
        <w:tc>
          <w:tcPr>
            <w:tcW w:w="4559" w:type="dxa"/>
            <w:tcBorders>
              <w:top w:val="single" w:sz="4" w:space="0" w:color="000000"/>
              <w:left w:val="single" w:sz="4" w:space="0" w:color="000000"/>
              <w:bottom w:val="single" w:sz="4" w:space="0" w:color="000000"/>
              <w:right w:val="single" w:sz="4" w:space="0" w:color="000000"/>
            </w:tcBorders>
            <w:hideMark/>
          </w:tcPr>
          <w:p w14:paraId="6E89B266" w14:textId="77777777" w:rsidR="006F058C" w:rsidRPr="006F058C" w:rsidRDefault="006F058C" w:rsidP="005B22D6">
            <w:pPr>
              <w:rPr>
                <w:rFonts w:ascii="Bierstadt Display" w:hAnsi="Bierstadt Display" w:cs="Calibri"/>
                <w:iCs/>
              </w:rPr>
            </w:pPr>
            <w:r w:rsidRPr="006F058C">
              <w:rPr>
                <w:rFonts w:ascii="Bierstadt Display" w:eastAsia="Arial Unicode MS" w:hAnsi="Bierstadt Display" w:cs="Calibri"/>
                <w:iCs/>
              </w:rPr>
              <w:t>Actualización de cuenta exitoso.</w:t>
            </w:r>
          </w:p>
        </w:tc>
      </w:tr>
      <w:tr w:rsidR="006F058C" w:rsidRPr="006F058C" w14:paraId="0C904B92"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639DEC0E" w14:textId="77777777" w:rsidR="006F058C" w:rsidRPr="006F058C" w:rsidRDefault="006F058C" w:rsidP="005B22D6">
            <w:pPr>
              <w:rPr>
                <w:rFonts w:ascii="Bierstadt Display" w:hAnsi="Bierstadt Display" w:cs="Calibri"/>
                <w:b/>
                <w:iCs/>
              </w:rPr>
            </w:pPr>
            <w:proofErr w:type="spellStart"/>
            <w:r w:rsidRPr="006F058C">
              <w:rPr>
                <w:rFonts w:ascii="Bierstadt Display" w:hAnsi="Bierstadt Display" w:cs="Calibri"/>
                <w:b/>
                <w:iCs/>
              </w:rPr>
              <w:t>Reqs</w:t>
            </w:r>
            <w:proofErr w:type="spellEnd"/>
            <w:r w:rsidRPr="006F058C">
              <w:rPr>
                <w:rFonts w:ascii="Bierstadt Display" w:hAnsi="Bierstadt Display" w:cs="Calibri"/>
                <w:b/>
                <w:iCs/>
              </w:rPr>
              <w:t>. asociados:</w:t>
            </w:r>
          </w:p>
        </w:tc>
        <w:tc>
          <w:tcPr>
            <w:tcW w:w="4559" w:type="dxa"/>
            <w:tcBorders>
              <w:top w:val="single" w:sz="4" w:space="0" w:color="000000"/>
              <w:left w:val="single" w:sz="4" w:space="0" w:color="000000"/>
              <w:bottom w:val="single" w:sz="4" w:space="0" w:color="000000"/>
              <w:right w:val="single" w:sz="4" w:space="0" w:color="000000"/>
            </w:tcBorders>
            <w:hideMark/>
          </w:tcPr>
          <w:p w14:paraId="3C75C195" w14:textId="77777777" w:rsidR="006F058C" w:rsidRPr="006F058C" w:rsidRDefault="006F058C" w:rsidP="005B22D6">
            <w:pPr>
              <w:rPr>
                <w:rFonts w:ascii="Bierstadt Display" w:hAnsi="Bierstadt Display" w:cs="Calibri"/>
                <w:iCs/>
              </w:rPr>
            </w:pPr>
            <w:r w:rsidRPr="006F058C">
              <w:rPr>
                <w:rFonts w:ascii="Bierstadt Display" w:hAnsi="Bierstadt Display" w:cs="Calibri"/>
                <w:iCs/>
              </w:rPr>
              <w:t>RF-06</w:t>
            </w:r>
          </w:p>
        </w:tc>
      </w:tr>
      <w:tr w:rsidR="006F058C" w:rsidRPr="006F058C" w14:paraId="545AF411"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16AFDCBC" w14:textId="77777777" w:rsidR="006F058C" w:rsidRPr="006F058C" w:rsidRDefault="006F058C" w:rsidP="005B22D6">
            <w:pPr>
              <w:rPr>
                <w:rFonts w:ascii="Bierstadt Display" w:hAnsi="Bierstadt Display" w:cs="Calibri"/>
                <w:b/>
                <w:iCs/>
              </w:rPr>
            </w:pPr>
            <w:r w:rsidRPr="006F058C">
              <w:rPr>
                <w:rFonts w:ascii="Bierstadt Display" w:hAnsi="Bierstadt Display" w:cs="Calibri"/>
                <w:b/>
                <w:iCs/>
              </w:rPr>
              <w:t>CU asociados:</w:t>
            </w:r>
          </w:p>
        </w:tc>
        <w:tc>
          <w:tcPr>
            <w:tcW w:w="4559" w:type="dxa"/>
            <w:tcBorders>
              <w:top w:val="single" w:sz="4" w:space="0" w:color="000000"/>
              <w:left w:val="single" w:sz="4" w:space="0" w:color="000000"/>
              <w:bottom w:val="single" w:sz="4" w:space="0" w:color="000000"/>
              <w:right w:val="single" w:sz="4" w:space="0" w:color="000000"/>
            </w:tcBorders>
            <w:hideMark/>
          </w:tcPr>
          <w:p w14:paraId="73B3D0B7" w14:textId="77777777" w:rsidR="006F058C" w:rsidRPr="006F058C" w:rsidRDefault="006F058C" w:rsidP="005B22D6">
            <w:pPr>
              <w:rPr>
                <w:rFonts w:ascii="Bierstadt Display" w:hAnsi="Bierstadt Display" w:cs="Calibri"/>
                <w:iCs/>
              </w:rPr>
            </w:pPr>
            <w:r w:rsidRPr="006F058C">
              <w:rPr>
                <w:rFonts w:ascii="Bierstadt Display" w:hAnsi="Bierstadt Display" w:cs="Calibri"/>
                <w:iCs/>
              </w:rPr>
              <w:t>CU-6</w:t>
            </w:r>
          </w:p>
        </w:tc>
      </w:tr>
      <w:tr w:rsidR="006F058C" w:rsidRPr="006F058C" w14:paraId="0E51DBB4"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4052061E" w14:textId="77777777" w:rsidR="006F058C" w:rsidRPr="006F058C" w:rsidRDefault="006F058C" w:rsidP="005B22D6">
            <w:pPr>
              <w:rPr>
                <w:rFonts w:ascii="Bierstadt Display" w:hAnsi="Bierstadt Display" w:cs="Calibri"/>
                <w:b/>
                <w:iCs/>
              </w:rPr>
            </w:pPr>
            <w:r w:rsidRPr="006F058C">
              <w:rPr>
                <w:rFonts w:ascii="Bierstadt Display" w:hAnsi="Bierstadt Display" w:cs="Calibri"/>
                <w:b/>
                <w:iCs/>
              </w:rPr>
              <w:t>Esc. Asociados:</w:t>
            </w:r>
          </w:p>
        </w:tc>
        <w:tc>
          <w:tcPr>
            <w:tcW w:w="4559" w:type="dxa"/>
            <w:tcBorders>
              <w:top w:val="single" w:sz="4" w:space="0" w:color="000000"/>
              <w:left w:val="single" w:sz="4" w:space="0" w:color="000000"/>
              <w:bottom w:val="single" w:sz="4" w:space="0" w:color="000000"/>
              <w:right w:val="single" w:sz="4" w:space="0" w:color="000000"/>
            </w:tcBorders>
            <w:hideMark/>
          </w:tcPr>
          <w:p w14:paraId="25C193DA" w14:textId="77777777" w:rsidR="006F058C" w:rsidRPr="006F058C" w:rsidRDefault="006F058C" w:rsidP="005B22D6">
            <w:pPr>
              <w:rPr>
                <w:rFonts w:ascii="Bierstadt Display" w:hAnsi="Bierstadt Display" w:cs="Calibri"/>
                <w:iCs/>
              </w:rPr>
            </w:pPr>
            <w:r w:rsidRPr="006F058C">
              <w:rPr>
                <w:rFonts w:ascii="Bierstadt Display" w:hAnsi="Bierstadt Display" w:cs="Calibri"/>
                <w:iCs/>
              </w:rPr>
              <w:t>ES-6.1</w:t>
            </w:r>
          </w:p>
        </w:tc>
      </w:tr>
    </w:tbl>
    <w:p w14:paraId="75664322" w14:textId="77777777" w:rsidR="006F058C" w:rsidRPr="006F058C" w:rsidRDefault="006F058C" w:rsidP="006F058C">
      <w:pPr>
        <w:suppressAutoHyphens w:val="0"/>
        <w:spacing w:after="160" w:line="259" w:lineRule="auto"/>
        <w:rPr>
          <w:rFonts w:ascii="Bierstadt Display" w:hAnsi="Bierstadt Display"/>
          <w:iCs/>
        </w:rPr>
      </w:pPr>
    </w:p>
    <w:p w14:paraId="6F2A58C6" w14:textId="77777777" w:rsidR="006F058C" w:rsidRPr="006F058C" w:rsidRDefault="006F058C" w:rsidP="006F058C">
      <w:pPr>
        <w:suppressAutoHyphens w:val="0"/>
        <w:spacing w:after="160" w:line="259" w:lineRule="auto"/>
        <w:rPr>
          <w:rFonts w:ascii="Bierstadt Display" w:hAnsi="Bierstadt Display"/>
          <w:iCs/>
        </w:rPr>
      </w:pPr>
      <w:r w:rsidRPr="006F058C">
        <w:rPr>
          <w:rFonts w:ascii="Bierstadt Display" w:hAnsi="Bierstadt Display"/>
          <w:iCs/>
        </w:rPr>
        <w:t xml:space="preserve"> </w:t>
      </w:r>
    </w:p>
    <w:p w14:paraId="469C93A6" w14:textId="77777777" w:rsidR="006F058C" w:rsidRPr="006F058C" w:rsidRDefault="006F058C" w:rsidP="006F058C">
      <w:pPr>
        <w:suppressAutoHyphens w:val="0"/>
        <w:spacing w:after="160" w:line="259" w:lineRule="auto"/>
        <w:rPr>
          <w:rFonts w:ascii="Bierstadt Display" w:hAnsi="Bierstadt Display"/>
          <w:iCs/>
        </w:rPr>
      </w:pPr>
      <w:r w:rsidRPr="006F058C">
        <w:rPr>
          <w:rFonts w:ascii="Bierstadt Display" w:hAnsi="Bierstadt Display"/>
          <w:iCs/>
          <w:noProof/>
        </w:rPr>
        <w:drawing>
          <wp:anchor distT="0" distB="0" distL="114300" distR="114300" simplePos="0" relativeHeight="251650560" behindDoc="1" locked="0" layoutInCell="1" allowOverlap="1" wp14:anchorId="7656BD90" wp14:editId="5496E6E7">
            <wp:simplePos x="0" y="0"/>
            <wp:positionH relativeFrom="margin">
              <wp:align>center</wp:align>
            </wp:positionH>
            <wp:positionV relativeFrom="paragraph">
              <wp:posOffset>215900</wp:posOffset>
            </wp:positionV>
            <wp:extent cx="5429250" cy="3575050"/>
            <wp:effectExtent l="76200" t="76200" r="133350" b="139700"/>
            <wp:wrapTight wrapText="bothSides">
              <wp:wrapPolygon edited="0">
                <wp:start x="-152" y="-460"/>
                <wp:lineTo x="-303" y="-345"/>
                <wp:lineTo x="-303" y="21753"/>
                <wp:lineTo x="-152" y="22329"/>
                <wp:lineTo x="21903" y="22329"/>
                <wp:lineTo x="22055" y="21753"/>
                <wp:lineTo x="22055" y="1496"/>
                <wp:lineTo x="21903" y="-230"/>
                <wp:lineTo x="21903" y="-460"/>
                <wp:lineTo x="-152" y="-460"/>
              </wp:wrapPolygon>
            </wp:wrapTight>
            <wp:docPr id="924105839" name="Imagen 6" descr="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05839" name="Imagen 6" descr="Diagrama, Gráfico de cajas y bigotes&#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9250" cy="3575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6F058C">
        <w:rPr>
          <w:rFonts w:ascii="Bierstadt Display" w:hAnsi="Bierstadt Display"/>
          <w:iCs/>
        </w:rPr>
        <w:br w:type="page"/>
      </w:r>
    </w:p>
    <w:tbl>
      <w:tblPr>
        <w:tblW w:w="0" w:type="auto"/>
        <w:tblInd w:w="1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4"/>
        <w:gridCol w:w="4559"/>
      </w:tblGrid>
      <w:tr w:rsidR="006F058C" w:rsidRPr="006F058C" w14:paraId="102E7DB3"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7FD91A8C" w14:textId="77777777" w:rsidR="006F058C" w:rsidRPr="006F058C" w:rsidRDefault="006F058C" w:rsidP="005B22D6">
            <w:pPr>
              <w:jc w:val="both"/>
              <w:rPr>
                <w:rFonts w:ascii="Bierstadt Display" w:hAnsi="Bierstadt Display" w:cs="Calibri"/>
                <w:b/>
                <w:iCs/>
              </w:rPr>
            </w:pPr>
            <w:r w:rsidRPr="006F058C">
              <w:rPr>
                <w:rFonts w:ascii="Bierstadt Display" w:hAnsi="Bierstadt Display" w:cs="Calibri"/>
                <w:b/>
                <w:iCs/>
              </w:rPr>
              <w:lastRenderedPageBreak/>
              <w:t xml:space="preserve">ID </w:t>
            </w:r>
            <w:proofErr w:type="spellStart"/>
            <w:r w:rsidRPr="006F058C">
              <w:rPr>
                <w:rFonts w:ascii="Bierstadt Display" w:hAnsi="Bierstadt Display" w:cs="Calibri"/>
                <w:b/>
                <w:iCs/>
              </w:rPr>
              <w:t>Ref</w:t>
            </w:r>
            <w:proofErr w:type="spellEnd"/>
            <w:r w:rsidRPr="006F058C">
              <w:rPr>
                <w:rFonts w:ascii="Bierstadt Display" w:hAnsi="Bierstadt Display" w:cs="Calibri"/>
                <w:b/>
                <w:iCs/>
              </w:rPr>
              <w:t>:</w:t>
            </w:r>
          </w:p>
        </w:tc>
        <w:tc>
          <w:tcPr>
            <w:tcW w:w="4559" w:type="dxa"/>
            <w:tcBorders>
              <w:top w:val="single" w:sz="4" w:space="0" w:color="000000"/>
              <w:left w:val="single" w:sz="4" w:space="0" w:color="000000"/>
              <w:bottom w:val="single" w:sz="4" w:space="0" w:color="000000"/>
              <w:right w:val="single" w:sz="4" w:space="0" w:color="000000"/>
            </w:tcBorders>
            <w:hideMark/>
          </w:tcPr>
          <w:p w14:paraId="46DC657E" w14:textId="77777777" w:rsidR="006F058C" w:rsidRPr="006F058C" w:rsidRDefault="006F058C" w:rsidP="005B22D6">
            <w:pPr>
              <w:ind w:left="13"/>
              <w:jc w:val="both"/>
              <w:rPr>
                <w:rFonts w:ascii="Bierstadt Display" w:hAnsi="Bierstadt Display" w:cs="Calibri"/>
                <w:iCs/>
              </w:rPr>
            </w:pPr>
            <w:r w:rsidRPr="006F058C">
              <w:rPr>
                <w:rFonts w:ascii="Bierstadt Display" w:hAnsi="Bierstadt Display" w:cs="Calibri"/>
                <w:iCs/>
              </w:rPr>
              <w:t>DG-7</w:t>
            </w:r>
          </w:p>
        </w:tc>
      </w:tr>
      <w:tr w:rsidR="006F058C" w:rsidRPr="006F058C" w14:paraId="3D4E70E6"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6298F738" w14:textId="77777777" w:rsidR="006F058C" w:rsidRPr="006F058C" w:rsidRDefault="006F058C" w:rsidP="005B22D6">
            <w:pPr>
              <w:rPr>
                <w:rFonts w:ascii="Bierstadt Display" w:hAnsi="Bierstadt Display" w:cs="Calibri"/>
                <w:b/>
                <w:iCs/>
              </w:rPr>
            </w:pPr>
            <w:r w:rsidRPr="006F058C">
              <w:rPr>
                <w:rFonts w:ascii="Bierstadt Display" w:hAnsi="Bierstadt Display" w:cs="Calibri"/>
                <w:b/>
                <w:iCs/>
              </w:rPr>
              <w:t>Descripción:</w:t>
            </w:r>
          </w:p>
        </w:tc>
        <w:tc>
          <w:tcPr>
            <w:tcW w:w="4559" w:type="dxa"/>
            <w:tcBorders>
              <w:top w:val="single" w:sz="4" w:space="0" w:color="000000"/>
              <w:left w:val="single" w:sz="4" w:space="0" w:color="000000"/>
              <w:bottom w:val="single" w:sz="4" w:space="0" w:color="000000"/>
              <w:right w:val="single" w:sz="4" w:space="0" w:color="000000"/>
            </w:tcBorders>
            <w:hideMark/>
          </w:tcPr>
          <w:p w14:paraId="21510C37" w14:textId="77777777" w:rsidR="006F058C" w:rsidRPr="006F058C" w:rsidRDefault="006F058C" w:rsidP="005B22D6">
            <w:pPr>
              <w:rPr>
                <w:rFonts w:ascii="Bierstadt Display" w:hAnsi="Bierstadt Display" w:cs="Calibri"/>
                <w:iCs/>
              </w:rPr>
            </w:pPr>
            <w:r w:rsidRPr="006F058C">
              <w:rPr>
                <w:rFonts w:ascii="Bierstadt Display" w:eastAsia="Arial Unicode MS" w:hAnsi="Bierstadt Display" w:cs="Calibri"/>
                <w:iCs/>
              </w:rPr>
              <w:t>Registro de rol de pago exitoso.</w:t>
            </w:r>
          </w:p>
        </w:tc>
      </w:tr>
      <w:tr w:rsidR="006F058C" w:rsidRPr="006F058C" w14:paraId="20A756CC"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054DF602" w14:textId="77777777" w:rsidR="006F058C" w:rsidRPr="006F058C" w:rsidRDefault="006F058C" w:rsidP="005B22D6">
            <w:pPr>
              <w:rPr>
                <w:rFonts w:ascii="Bierstadt Display" w:hAnsi="Bierstadt Display" w:cs="Calibri"/>
                <w:b/>
                <w:iCs/>
              </w:rPr>
            </w:pPr>
            <w:proofErr w:type="spellStart"/>
            <w:r w:rsidRPr="006F058C">
              <w:rPr>
                <w:rFonts w:ascii="Bierstadt Display" w:hAnsi="Bierstadt Display" w:cs="Calibri"/>
                <w:b/>
                <w:iCs/>
              </w:rPr>
              <w:t>Reqs</w:t>
            </w:r>
            <w:proofErr w:type="spellEnd"/>
            <w:r w:rsidRPr="006F058C">
              <w:rPr>
                <w:rFonts w:ascii="Bierstadt Display" w:hAnsi="Bierstadt Display" w:cs="Calibri"/>
                <w:b/>
                <w:iCs/>
              </w:rPr>
              <w:t>. asociados:</w:t>
            </w:r>
          </w:p>
        </w:tc>
        <w:tc>
          <w:tcPr>
            <w:tcW w:w="4559" w:type="dxa"/>
            <w:tcBorders>
              <w:top w:val="single" w:sz="4" w:space="0" w:color="000000"/>
              <w:left w:val="single" w:sz="4" w:space="0" w:color="000000"/>
              <w:bottom w:val="single" w:sz="4" w:space="0" w:color="000000"/>
              <w:right w:val="single" w:sz="4" w:space="0" w:color="000000"/>
            </w:tcBorders>
            <w:hideMark/>
          </w:tcPr>
          <w:p w14:paraId="1AE36506" w14:textId="77777777" w:rsidR="006F058C" w:rsidRPr="006F058C" w:rsidRDefault="006F058C" w:rsidP="005B22D6">
            <w:pPr>
              <w:rPr>
                <w:rFonts w:ascii="Bierstadt Display" w:hAnsi="Bierstadt Display" w:cs="Calibri"/>
                <w:iCs/>
              </w:rPr>
            </w:pPr>
            <w:r w:rsidRPr="006F058C">
              <w:rPr>
                <w:rFonts w:ascii="Bierstadt Display" w:hAnsi="Bierstadt Display" w:cs="Calibri"/>
                <w:iCs/>
              </w:rPr>
              <w:t>RF-07</w:t>
            </w:r>
          </w:p>
        </w:tc>
      </w:tr>
      <w:tr w:rsidR="006F058C" w:rsidRPr="006F058C" w14:paraId="2A87B1BB"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4EB98BC0" w14:textId="77777777" w:rsidR="006F058C" w:rsidRPr="006F058C" w:rsidRDefault="006F058C" w:rsidP="005B22D6">
            <w:pPr>
              <w:rPr>
                <w:rFonts w:ascii="Bierstadt Display" w:hAnsi="Bierstadt Display" w:cs="Calibri"/>
                <w:b/>
                <w:iCs/>
              </w:rPr>
            </w:pPr>
            <w:r w:rsidRPr="006F058C">
              <w:rPr>
                <w:rFonts w:ascii="Bierstadt Display" w:hAnsi="Bierstadt Display" w:cs="Calibri"/>
                <w:b/>
                <w:iCs/>
              </w:rPr>
              <w:t>CU asociados:</w:t>
            </w:r>
          </w:p>
        </w:tc>
        <w:tc>
          <w:tcPr>
            <w:tcW w:w="4559" w:type="dxa"/>
            <w:tcBorders>
              <w:top w:val="single" w:sz="4" w:space="0" w:color="000000"/>
              <w:left w:val="single" w:sz="4" w:space="0" w:color="000000"/>
              <w:bottom w:val="single" w:sz="4" w:space="0" w:color="000000"/>
              <w:right w:val="single" w:sz="4" w:space="0" w:color="000000"/>
            </w:tcBorders>
            <w:hideMark/>
          </w:tcPr>
          <w:p w14:paraId="3F333511" w14:textId="77777777" w:rsidR="006F058C" w:rsidRPr="006F058C" w:rsidRDefault="006F058C" w:rsidP="005B22D6">
            <w:pPr>
              <w:rPr>
                <w:rFonts w:ascii="Bierstadt Display" w:hAnsi="Bierstadt Display" w:cs="Calibri"/>
                <w:iCs/>
              </w:rPr>
            </w:pPr>
            <w:r w:rsidRPr="006F058C">
              <w:rPr>
                <w:rFonts w:ascii="Bierstadt Display" w:hAnsi="Bierstadt Display" w:cs="Calibri"/>
                <w:iCs/>
              </w:rPr>
              <w:t>CU-08</w:t>
            </w:r>
          </w:p>
        </w:tc>
      </w:tr>
      <w:tr w:rsidR="006F058C" w:rsidRPr="006F058C" w14:paraId="553B6BAC"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32BA23A2" w14:textId="77777777" w:rsidR="006F058C" w:rsidRPr="006F058C" w:rsidRDefault="006F058C" w:rsidP="005B22D6">
            <w:pPr>
              <w:rPr>
                <w:rFonts w:ascii="Bierstadt Display" w:hAnsi="Bierstadt Display" w:cs="Calibri"/>
                <w:b/>
                <w:iCs/>
              </w:rPr>
            </w:pPr>
            <w:r w:rsidRPr="006F058C">
              <w:rPr>
                <w:rFonts w:ascii="Bierstadt Display" w:hAnsi="Bierstadt Display" w:cs="Calibri"/>
                <w:b/>
                <w:iCs/>
              </w:rPr>
              <w:t>Esc. Asociados:</w:t>
            </w:r>
          </w:p>
        </w:tc>
        <w:tc>
          <w:tcPr>
            <w:tcW w:w="4559" w:type="dxa"/>
            <w:tcBorders>
              <w:top w:val="single" w:sz="4" w:space="0" w:color="000000"/>
              <w:left w:val="single" w:sz="4" w:space="0" w:color="000000"/>
              <w:bottom w:val="single" w:sz="4" w:space="0" w:color="000000"/>
              <w:right w:val="single" w:sz="4" w:space="0" w:color="000000"/>
            </w:tcBorders>
            <w:hideMark/>
          </w:tcPr>
          <w:p w14:paraId="29F5C962" w14:textId="77777777" w:rsidR="006F058C" w:rsidRPr="006F058C" w:rsidRDefault="006F058C" w:rsidP="005B22D6">
            <w:pPr>
              <w:rPr>
                <w:rFonts w:ascii="Bierstadt Display" w:hAnsi="Bierstadt Display" w:cs="Calibri"/>
                <w:iCs/>
              </w:rPr>
            </w:pPr>
            <w:r w:rsidRPr="006F058C">
              <w:rPr>
                <w:rFonts w:ascii="Bierstadt Display" w:hAnsi="Bierstadt Display" w:cs="Calibri"/>
                <w:iCs/>
              </w:rPr>
              <w:t>ES-7.1</w:t>
            </w:r>
          </w:p>
        </w:tc>
      </w:tr>
    </w:tbl>
    <w:p w14:paraId="639E92BA" w14:textId="77777777" w:rsidR="006F058C" w:rsidRPr="006F058C" w:rsidRDefault="006F058C" w:rsidP="006F058C">
      <w:pPr>
        <w:suppressAutoHyphens w:val="0"/>
        <w:spacing w:after="160" w:line="259" w:lineRule="auto"/>
        <w:rPr>
          <w:rFonts w:ascii="Bierstadt Display" w:hAnsi="Bierstadt Display"/>
          <w:iCs/>
        </w:rPr>
      </w:pPr>
    </w:p>
    <w:p w14:paraId="556FE354" w14:textId="77777777" w:rsidR="006F058C" w:rsidRPr="006F058C" w:rsidRDefault="006F058C" w:rsidP="006F058C">
      <w:pPr>
        <w:suppressAutoHyphens w:val="0"/>
        <w:spacing w:after="160" w:line="259" w:lineRule="auto"/>
        <w:rPr>
          <w:rFonts w:ascii="Bierstadt Display" w:hAnsi="Bierstadt Display"/>
          <w:iCs/>
        </w:rPr>
      </w:pPr>
      <w:r w:rsidRPr="006F058C">
        <w:rPr>
          <w:rFonts w:ascii="Bierstadt Display" w:hAnsi="Bierstadt Display"/>
          <w:iCs/>
          <w:noProof/>
        </w:rPr>
        <w:drawing>
          <wp:anchor distT="0" distB="0" distL="114300" distR="114300" simplePos="0" relativeHeight="251655680" behindDoc="1" locked="0" layoutInCell="1" allowOverlap="1" wp14:anchorId="0FEF9B42" wp14:editId="3C25193D">
            <wp:simplePos x="0" y="0"/>
            <wp:positionH relativeFrom="margin">
              <wp:align>center</wp:align>
            </wp:positionH>
            <wp:positionV relativeFrom="paragraph">
              <wp:posOffset>186794</wp:posOffset>
            </wp:positionV>
            <wp:extent cx="5308600" cy="5062855"/>
            <wp:effectExtent l="76200" t="76200" r="139700" b="137795"/>
            <wp:wrapTight wrapText="bothSides">
              <wp:wrapPolygon edited="0">
                <wp:start x="-155" y="-325"/>
                <wp:lineTo x="-310" y="-244"/>
                <wp:lineTo x="-310" y="21782"/>
                <wp:lineTo x="-155" y="22107"/>
                <wp:lineTo x="21936" y="22107"/>
                <wp:lineTo x="22091" y="21863"/>
                <wp:lineTo x="22091" y="1057"/>
                <wp:lineTo x="21936" y="-163"/>
                <wp:lineTo x="21936" y="-325"/>
                <wp:lineTo x="-155" y="-325"/>
              </wp:wrapPolygon>
            </wp:wrapTight>
            <wp:docPr id="1312693974"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93974" name="Imagen 5" descr="Diagrama&#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8600" cy="5062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6F058C">
        <w:rPr>
          <w:rFonts w:ascii="Bierstadt Display" w:hAnsi="Bierstadt Display"/>
          <w:iCs/>
        </w:rPr>
        <w:t xml:space="preserve"> </w:t>
      </w:r>
    </w:p>
    <w:p w14:paraId="4070EDB9" w14:textId="77777777" w:rsidR="006F058C" w:rsidRPr="006F058C" w:rsidRDefault="006F058C" w:rsidP="006F058C">
      <w:pPr>
        <w:suppressAutoHyphens w:val="0"/>
        <w:spacing w:after="160" w:line="259" w:lineRule="auto"/>
        <w:rPr>
          <w:rFonts w:ascii="Bierstadt Display" w:hAnsi="Bierstadt Display"/>
          <w:iCs/>
        </w:rPr>
      </w:pPr>
      <w:r w:rsidRPr="006F058C">
        <w:rPr>
          <w:rFonts w:ascii="Bierstadt Display" w:hAnsi="Bierstadt Display"/>
          <w:iCs/>
        </w:rPr>
        <w:br w:type="page"/>
      </w:r>
    </w:p>
    <w:tbl>
      <w:tblPr>
        <w:tblW w:w="0" w:type="auto"/>
        <w:tblInd w:w="1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4"/>
        <w:gridCol w:w="4559"/>
      </w:tblGrid>
      <w:tr w:rsidR="006F058C" w:rsidRPr="006F058C" w14:paraId="5978799D"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475CB4BD" w14:textId="77777777" w:rsidR="006F058C" w:rsidRPr="006F058C" w:rsidRDefault="006F058C" w:rsidP="005B22D6">
            <w:pPr>
              <w:jc w:val="both"/>
              <w:rPr>
                <w:rFonts w:ascii="Bierstadt Display" w:hAnsi="Bierstadt Display" w:cs="Calibri"/>
                <w:b/>
                <w:iCs/>
              </w:rPr>
            </w:pPr>
            <w:r w:rsidRPr="006F058C">
              <w:rPr>
                <w:rFonts w:ascii="Bierstadt Display" w:hAnsi="Bierstadt Display" w:cs="Calibri"/>
                <w:b/>
                <w:iCs/>
              </w:rPr>
              <w:lastRenderedPageBreak/>
              <w:t xml:space="preserve">ID </w:t>
            </w:r>
            <w:proofErr w:type="spellStart"/>
            <w:r w:rsidRPr="006F058C">
              <w:rPr>
                <w:rFonts w:ascii="Bierstadt Display" w:hAnsi="Bierstadt Display" w:cs="Calibri"/>
                <w:b/>
                <w:iCs/>
              </w:rPr>
              <w:t>Ref</w:t>
            </w:r>
            <w:proofErr w:type="spellEnd"/>
            <w:r w:rsidRPr="006F058C">
              <w:rPr>
                <w:rFonts w:ascii="Bierstadt Display" w:hAnsi="Bierstadt Display" w:cs="Calibri"/>
                <w:b/>
                <w:iCs/>
              </w:rPr>
              <w:t>:</w:t>
            </w:r>
          </w:p>
        </w:tc>
        <w:tc>
          <w:tcPr>
            <w:tcW w:w="4559" w:type="dxa"/>
            <w:tcBorders>
              <w:top w:val="single" w:sz="4" w:space="0" w:color="000000"/>
              <w:left w:val="single" w:sz="4" w:space="0" w:color="000000"/>
              <w:bottom w:val="single" w:sz="4" w:space="0" w:color="000000"/>
              <w:right w:val="single" w:sz="4" w:space="0" w:color="000000"/>
            </w:tcBorders>
            <w:hideMark/>
          </w:tcPr>
          <w:p w14:paraId="4A8E8B07" w14:textId="77777777" w:rsidR="006F058C" w:rsidRPr="006F058C" w:rsidRDefault="006F058C" w:rsidP="005B22D6">
            <w:pPr>
              <w:ind w:left="13"/>
              <w:jc w:val="both"/>
              <w:rPr>
                <w:rFonts w:ascii="Bierstadt Display" w:hAnsi="Bierstadt Display" w:cs="Calibri"/>
                <w:iCs/>
              </w:rPr>
            </w:pPr>
            <w:r w:rsidRPr="006F058C">
              <w:rPr>
                <w:rFonts w:ascii="Bierstadt Display" w:hAnsi="Bierstadt Display" w:cs="Calibri"/>
                <w:iCs/>
              </w:rPr>
              <w:t>DG-8</w:t>
            </w:r>
          </w:p>
        </w:tc>
      </w:tr>
      <w:tr w:rsidR="006F058C" w:rsidRPr="006F058C" w14:paraId="46FE5D56"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7DDE4F5A" w14:textId="77777777" w:rsidR="006F058C" w:rsidRPr="006F058C" w:rsidRDefault="006F058C" w:rsidP="005B22D6">
            <w:pPr>
              <w:rPr>
                <w:rFonts w:ascii="Bierstadt Display" w:hAnsi="Bierstadt Display" w:cs="Calibri"/>
                <w:b/>
                <w:iCs/>
              </w:rPr>
            </w:pPr>
            <w:r w:rsidRPr="006F058C">
              <w:rPr>
                <w:rFonts w:ascii="Bierstadt Display" w:hAnsi="Bierstadt Display" w:cs="Calibri"/>
                <w:b/>
                <w:iCs/>
              </w:rPr>
              <w:t>Descripción:</w:t>
            </w:r>
          </w:p>
        </w:tc>
        <w:tc>
          <w:tcPr>
            <w:tcW w:w="4559" w:type="dxa"/>
            <w:tcBorders>
              <w:top w:val="single" w:sz="4" w:space="0" w:color="000000"/>
              <w:left w:val="single" w:sz="4" w:space="0" w:color="000000"/>
              <w:bottom w:val="single" w:sz="4" w:space="0" w:color="000000"/>
              <w:right w:val="single" w:sz="4" w:space="0" w:color="000000"/>
            </w:tcBorders>
            <w:hideMark/>
          </w:tcPr>
          <w:p w14:paraId="54972F4C" w14:textId="77777777" w:rsidR="006F058C" w:rsidRPr="006F058C" w:rsidRDefault="006F058C" w:rsidP="005B22D6">
            <w:pPr>
              <w:rPr>
                <w:rFonts w:ascii="Bierstadt Display" w:hAnsi="Bierstadt Display" w:cs="Calibri"/>
                <w:iCs/>
              </w:rPr>
            </w:pPr>
            <w:r w:rsidRPr="006F058C">
              <w:rPr>
                <w:rFonts w:ascii="Bierstadt Display" w:eastAsia="Arial Unicode MS" w:hAnsi="Bierstadt Display" w:cs="Calibri"/>
                <w:iCs/>
              </w:rPr>
              <w:t>Actualización de rol de pago exitoso.</w:t>
            </w:r>
          </w:p>
        </w:tc>
      </w:tr>
      <w:tr w:rsidR="006F058C" w:rsidRPr="006F058C" w14:paraId="520D88B9"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274F8735" w14:textId="77777777" w:rsidR="006F058C" w:rsidRPr="006F058C" w:rsidRDefault="006F058C" w:rsidP="005B22D6">
            <w:pPr>
              <w:rPr>
                <w:rFonts w:ascii="Bierstadt Display" w:hAnsi="Bierstadt Display" w:cs="Calibri"/>
                <w:b/>
                <w:iCs/>
              </w:rPr>
            </w:pPr>
            <w:proofErr w:type="spellStart"/>
            <w:r w:rsidRPr="006F058C">
              <w:rPr>
                <w:rFonts w:ascii="Bierstadt Display" w:hAnsi="Bierstadt Display" w:cs="Calibri"/>
                <w:b/>
                <w:iCs/>
              </w:rPr>
              <w:t>Reqs</w:t>
            </w:r>
            <w:proofErr w:type="spellEnd"/>
            <w:r w:rsidRPr="006F058C">
              <w:rPr>
                <w:rFonts w:ascii="Bierstadt Display" w:hAnsi="Bierstadt Display" w:cs="Calibri"/>
                <w:b/>
                <w:iCs/>
              </w:rPr>
              <w:t>. asociados:</w:t>
            </w:r>
          </w:p>
        </w:tc>
        <w:tc>
          <w:tcPr>
            <w:tcW w:w="4559" w:type="dxa"/>
            <w:tcBorders>
              <w:top w:val="single" w:sz="4" w:space="0" w:color="000000"/>
              <w:left w:val="single" w:sz="4" w:space="0" w:color="000000"/>
              <w:bottom w:val="single" w:sz="4" w:space="0" w:color="000000"/>
              <w:right w:val="single" w:sz="4" w:space="0" w:color="000000"/>
            </w:tcBorders>
            <w:hideMark/>
          </w:tcPr>
          <w:p w14:paraId="3102C35D" w14:textId="77777777" w:rsidR="006F058C" w:rsidRPr="006F058C" w:rsidRDefault="006F058C" w:rsidP="005B22D6">
            <w:pPr>
              <w:rPr>
                <w:rFonts w:ascii="Bierstadt Display" w:hAnsi="Bierstadt Display" w:cs="Calibri"/>
                <w:iCs/>
              </w:rPr>
            </w:pPr>
            <w:r w:rsidRPr="006F058C">
              <w:rPr>
                <w:rFonts w:ascii="Bierstadt Display" w:hAnsi="Bierstadt Display" w:cs="Calibri"/>
                <w:iCs/>
              </w:rPr>
              <w:t>RF-08</w:t>
            </w:r>
          </w:p>
        </w:tc>
      </w:tr>
      <w:tr w:rsidR="006F058C" w:rsidRPr="006F058C" w14:paraId="5DB66E31"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6C42F50D" w14:textId="77777777" w:rsidR="006F058C" w:rsidRPr="006F058C" w:rsidRDefault="006F058C" w:rsidP="005B22D6">
            <w:pPr>
              <w:rPr>
                <w:rFonts w:ascii="Bierstadt Display" w:hAnsi="Bierstadt Display" w:cs="Calibri"/>
                <w:b/>
                <w:iCs/>
              </w:rPr>
            </w:pPr>
            <w:r w:rsidRPr="006F058C">
              <w:rPr>
                <w:rFonts w:ascii="Bierstadt Display" w:hAnsi="Bierstadt Display" w:cs="Calibri"/>
                <w:b/>
                <w:iCs/>
              </w:rPr>
              <w:t>CU asociados:</w:t>
            </w:r>
          </w:p>
        </w:tc>
        <w:tc>
          <w:tcPr>
            <w:tcW w:w="4559" w:type="dxa"/>
            <w:tcBorders>
              <w:top w:val="single" w:sz="4" w:space="0" w:color="000000"/>
              <w:left w:val="single" w:sz="4" w:space="0" w:color="000000"/>
              <w:bottom w:val="single" w:sz="4" w:space="0" w:color="000000"/>
              <w:right w:val="single" w:sz="4" w:space="0" w:color="000000"/>
            </w:tcBorders>
            <w:hideMark/>
          </w:tcPr>
          <w:p w14:paraId="5FBFD760" w14:textId="77777777" w:rsidR="006F058C" w:rsidRPr="006F058C" w:rsidRDefault="006F058C" w:rsidP="005B22D6">
            <w:pPr>
              <w:rPr>
                <w:rFonts w:ascii="Bierstadt Display" w:hAnsi="Bierstadt Display" w:cs="Calibri"/>
                <w:iCs/>
              </w:rPr>
            </w:pPr>
            <w:r w:rsidRPr="006F058C">
              <w:rPr>
                <w:rFonts w:ascii="Bierstadt Display" w:hAnsi="Bierstadt Display" w:cs="Calibri"/>
                <w:iCs/>
              </w:rPr>
              <w:t>CU-09</w:t>
            </w:r>
          </w:p>
        </w:tc>
      </w:tr>
      <w:tr w:rsidR="006F058C" w:rsidRPr="006F058C" w14:paraId="5C86E701"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3AAE325B" w14:textId="77777777" w:rsidR="006F058C" w:rsidRPr="006F058C" w:rsidRDefault="006F058C" w:rsidP="005B22D6">
            <w:pPr>
              <w:rPr>
                <w:rFonts w:ascii="Bierstadt Display" w:hAnsi="Bierstadt Display" w:cs="Calibri"/>
                <w:b/>
                <w:iCs/>
              </w:rPr>
            </w:pPr>
            <w:r w:rsidRPr="006F058C">
              <w:rPr>
                <w:rFonts w:ascii="Bierstadt Display" w:hAnsi="Bierstadt Display" w:cs="Calibri"/>
                <w:b/>
                <w:iCs/>
              </w:rPr>
              <w:t>Esc. Asociados:</w:t>
            </w:r>
          </w:p>
        </w:tc>
        <w:tc>
          <w:tcPr>
            <w:tcW w:w="4559" w:type="dxa"/>
            <w:tcBorders>
              <w:top w:val="single" w:sz="4" w:space="0" w:color="000000"/>
              <w:left w:val="single" w:sz="4" w:space="0" w:color="000000"/>
              <w:bottom w:val="single" w:sz="4" w:space="0" w:color="000000"/>
              <w:right w:val="single" w:sz="4" w:space="0" w:color="000000"/>
            </w:tcBorders>
            <w:hideMark/>
          </w:tcPr>
          <w:p w14:paraId="47CE9DC2" w14:textId="77777777" w:rsidR="006F058C" w:rsidRPr="006F058C" w:rsidRDefault="006F058C" w:rsidP="005B22D6">
            <w:pPr>
              <w:rPr>
                <w:rFonts w:ascii="Bierstadt Display" w:hAnsi="Bierstadt Display" w:cs="Calibri"/>
                <w:iCs/>
              </w:rPr>
            </w:pPr>
            <w:r w:rsidRPr="006F058C">
              <w:rPr>
                <w:rFonts w:ascii="Bierstadt Display" w:hAnsi="Bierstadt Display" w:cs="Calibri"/>
                <w:iCs/>
              </w:rPr>
              <w:t>ES-8.1</w:t>
            </w:r>
          </w:p>
        </w:tc>
      </w:tr>
    </w:tbl>
    <w:p w14:paraId="3E58EECD" w14:textId="77777777" w:rsidR="006F058C" w:rsidRPr="006F058C" w:rsidRDefault="006F058C" w:rsidP="006F058C">
      <w:pPr>
        <w:suppressAutoHyphens w:val="0"/>
        <w:spacing w:after="160" w:line="259" w:lineRule="auto"/>
        <w:rPr>
          <w:rFonts w:ascii="Bierstadt Display" w:hAnsi="Bierstadt Display"/>
          <w:iCs/>
        </w:rPr>
      </w:pPr>
    </w:p>
    <w:p w14:paraId="74CDF55A" w14:textId="77777777" w:rsidR="006F058C" w:rsidRPr="006F058C" w:rsidRDefault="006F058C" w:rsidP="006F058C">
      <w:pPr>
        <w:suppressAutoHyphens w:val="0"/>
        <w:spacing w:after="160" w:line="259" w:lineRule="auto"/>
        <w:rPr>
          <w:rFonts w:ascii="Bierstadt Display" w:hAnsi="Bierstadt Display"/>
          <w:iCs/>
        </w:rPr>
      </w:pPr>
      <w:r w:rsidRPr="006F058C">
        <w:rPr>
          <w:rFonts w:ascii="Bierstadt Display" w:hAnsi="Bierstadt Display"/>
          <w:iCs/>
          <w:noProof/>
        </w:rPr>
        <w:drawing>
          <wp:anchor distT="0" distB="0" distL="114300" distR="114300" simplePos="0" relativeHeight="251656704" behindDoc="1" locked="0" layoutInCell="1" allowOverlap="1" wp14:anchorId="59894A9B" wp14:editId="76461385">
            <wp:simplePos x="0" y="0"/>
            <wp:positionH relativeFrom="margin">
              <wp:align>center</wp:align>
            </wp:positionH>
            <wp:positionV relativeFrom="paragraph">
              <wp:posOffset>277021</wp:posOffset>
            </wp:positionV>
            <wp:extent cx="5021580" cy="4789170"/>
            <wp:effectExtent l="76200" t="76200" r="140970" b="125730"/>
            <wp:wrapTight wrapText="bothSides">
              <wp:wrapPolygon edited="0">
                <wp:start x="-164" y="-344"/>
                <wp:lineTo x="-328" y="-258"/>
                <wp:lineTo x="-328" y="21737"/>
                <wp:lineTo x="-164" y="22081"/>
                <wp:lineTo x="21961" y="22081"/>
                <wp:lineTo x="22124" y="21737"/>
                <wp:lineTo x="22124" y="1117"/>
                <wp:lineTo x="21961" y="-172"/>
                <wp:lineTo x="21961" y="-344"/>
                <wp:lineTo x="-164" y="-344"/>
              </wp:wrapPolygon>
            </wp:wrapTight>
            <wp:docPr id="1012526695"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26695" name="Imagen 6" descr="Diagram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1580" cy="4789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6F058C">
        <w:rPr>
          <w:rFonts w:ascii="Bierstadt Display" w:hAnsi="Bierstadt Display"/>
          <w:iCs/>
        </w:rPr>
        <w:t xml:space="preserve"> </w:t>
      </w:r>
    </w:p>
    <w:p w14:paraId="1C4A7775" w14:textId="77777777" w:rsidR="006F058C" w:rsidRPr="006F058C" w:rsidRDefault="006F058C" w:rsidP="006F058C">
      <w:pPr>
        <w:suppressAutoHyphens w:val="0"/>
        <w:spacing w:after="160" w:line="259" w:lineRule="auto"/>
        <w:rPr>
          <w:rFonts w:ascii="Bierstadt Display" w:hAnsi="Bierstadt Display"/>
          <w:iCs/>
        </w:rPr>
      </w:pPr>
      <w:r w:rsidRPr="006F058C">
        <w:rPr>
          <w:rFonts w:ascii="Bierstadt Display" w:hAnsi="Bierstadt Display"/>
          <w:iCs/>
        </w:rPr>
        <w:br w:type="page"/>
      </w:r>
    </w:p>
    <w:tbl>
      <w:tblPr>
        <w:tblW w:w="0" w:type="auto"/>
        <w:tblInd w:w="1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4"/>
        <w:gridCol w:w="4559"/>
      </w:tblGrid>
      <w:tr w:rsidR="006F058C" w:rsidRPr="006F058C" w14:paraId="7532D98B"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6FD57D6C" w14:textId="77777777" w:rsidR="006F058C" w:rsidRPr="006F058C" w:rsidRDefault="006F058C" w:rsidP="005B22D6">
            <w:pPr>
              <w:jc w:val="both"/>
              <w:rPr>
                <w:rFonts w:ascii="Bierstadt Display" w:hAnsi="Bierstadt Display" w:cs="Calibri"/>
                <w:b/>
                <w:iCs/>
              </w:rPr>
            </w:pPr>
            <w:r w:rsidRPr="006F058C">
              <w:rPr>
                <w:rFonts w:ascii="Bierstadt Display" w:hAnsi="Bierstadt Display" w:cs="Calibri"/>
                <w:b/>
                <w:iCs/>
              </w:rPr>
              <w:lastRenderedPageBreak/>
              <w:t xml:space="preserve">ID </w:t>
            </w:r>
            <w:proofErr w:type="spellStart"/>
            <w:r w:rsidRPr="006F058C">
              <w:rPr>
                <w:rFonts w:ascii="Bierstadt Display" w:hAnsi="Bierstadt Display" w:cs="Calibri"/>
                <w:b/>
                <w:iCs/>
              </w:rPr>
              <w:t>Ref</w:t>
            </w:r>
            <w:proofErr w:type="spellEnd"/>
            <w:r w:rsidRPr="006F058C">
              <w:rPr>
                <w:rFonts w:ascii="Bierstadt Display" w:hAnsi="Bierstadt Display" w:cs="Calibri"/>
                <w:b/>
                <w:iCs/>
              </w:rPr>
              <w:t>:</w:t>
            </w:r>
          </w:p>
        </w:tc>
        <w:tc>
          <w:tcPr>
            <w:tcW w:w="4559" w:type="dxa"/>
            <w:tcBorders>
              <w:top w:val="single" w:sz="4" w:space="0" w:color="000000"/>
              <w:left w:val="single" w:sz="4" w:space="0" w:color="000000"/>
              <w:bottom w:val="single" w:sz="4" w:space="0" w:color="000000"/>
              <w:right w:val="single" w:sz="4" w:space="0" w:color="000000"/>
            </w:tcBorders>
            <w:hideMark/>
          </w:tcPr>
          <w:p w14:paraId="6C3981BB" w14:textId="77777777" w:rsidR="006F058C" w:rsidRPr="006F058C" w:rsidRDefault="006F058C" w:rsidP="005B22D6">
            <w:pPr>
              <w:ind w:left="13"/>
              <w:jc w:val="both"/>
              <w:rPr>
                <w:rFonts w:ascii="Bierstadt Display" w:hAnsi="Bierstadt Display" w:cs="Calibri"/>
                <w:iCs/>
              </w:rPr>
            </w:pPr>
            <w:r w:rsidRPr="006F058C">
              <w:rPr>
                <w:rFonts w:ascii="Bierstadt Display" w:hAnsi="Bierstadt Display" w:cs="Calibri"/>
                <w:iCs/>
              </w:rPr>
              <w:t>DG-9</w:t>
            </w:r>
          </w:p>
        </w:tc>
      </w:tr>
      <w:tr w:rsidR="006F058C" w:rsidRPr="006F058C" w14:paraId="03993318"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3AD09804" w14:textId="77777777" w:rsidR="006F058C" w:rsidRPr="006F058C" w:rsidRDefault="006F058C" w:rsidP="005B22D6">
            <w:pPr>
              <w:rPr>
                <w:rFonts w:ascii="Bierstadt Display" w:hAnsi="Bierstadt Display" w:cs="Calibri"/>
                <w:b/>
                <w:iCs/>
              </w:rPr>
            </w:pPr>
            <w:r w:rsidRPr="006F058C">
              <w:rPr>
                <w:rFonts w:ascii="Bierstadt Display" w:hAnsi="Bierstadt Display" w:cs="Calibri"/>
                <w:b/>
                <w:iCs/>
              </w:rPr>
              <w:t>Descripción:</w:t>
            </w:r>
          </w:p>
        </w:tc>
        <w:tc>
          <w:tcPr>
            <w:tcW w:w="4559" w:type="dxa"/>
            <w:tcBorders>
              <w:top w:val="single" w:sz="4" w:space="0" w:color="000000"/>
              <w:left w:val="single" w:sz="4" w:space="0" w:color="000000"/>
              <w:bottom w:val="single" w:sz="4" w:space="0" w:color="000000"/>
              <w:right w:val="single" w:sz="4" w:space="0" w:color="000000"/>
            </w:tcBorders>
            <w:hideMark/>
          </w:tcPr>
          <w:p w14:paraId="6F64A84B" w14:textId="77777777" w:rsidR="006F058C" w:rsidRPr="006F058C" w:rsidRDefault="006F058C" w:rsidP="005B22D6">
            <w:pPr>
              <w:rPr>
                <w:rFonts w:ascii="Bierstadt Display" w:hAnsi="Bierstadt Display" w:cs="Calibri"/>
                <w:iCs/>
              </w:rPr>
            </w:pPr>
            <w:r w:rsidRPr="006F058C">
              <w:rPr>
                <w:rFonts w:ascii="Bierstadt Display" w:eastAsia="Arial Unicode MS" w:hAnsi="Bierstadt Display" w:cs="Calibri"/>
                <w:iCs/>
              </w:rPr>
              <w:t>Eliminación de rol de pago exitoso.</w:t>
            </w:r>
          </w:p>
        </w:tc>
      </w:tr>
      <w:tr w:rsidR="006F058C" w:rsidRPr="006F058C" w14:paraId="7CBA80F2"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2749DE49" w14:textId="77777777" w:rsidR="006F058C" w:rsidRPr="006F058C" w:rsidRDefault="006F058C" w:rsidP="005B22D6">
            <w:pPr>
              <w:rPr>
                <w:rFonts w:ascii="Bierstadt Display" w:hAnsi="Bierstadt Display" w:cs="Calibri"/>
                <w:b/>
                <w:iCs/>
              </w:rPr>
            </w:pPr>
            <w:proofErr w:type="spellStart"/>
            <w:r w:rsidRPr="006F058C">
              <w:rPr>
                <w:rFonts w:ascii="Bierstadt Display" w:hAnsi="Bierstadt Display" w:cs="Calibri"/>
                <w:b/>
                <w:iCs/>
              </w:rPr>
              <w:t>Reqs</w:t>
            </w:r>
            <w:proofErr w:type="spellEnd"/>
            <w:r w:rsidRPr="006F058C">
              <w:rPr>
                <w:rFonts w:ascii="Bierstadt Display" w:hAnsi="Bierstadt Display" w:cs="Calibri"/>
                <w:b/>
                <w:iCs/>
              </w:rPr>
              <w:t>. asociados:</w:t>
            </w:r>
          </w:p>
        </w:tc>
        <w:tc>
          <w:tcPr>
            <w:tcW w:w="4559" w:type="dxa"/>
            <w:tcBorders>
              <w:top w:val="single" w:sz="4" w:space="0" w:color="000000"/>
              <w:left w:val="single" w:sz="4" w:space="0" w:color="000000"/>
              <w:bottom w:val="single" w:sz="4" w:space="0" w:color="000000"/>
              <w:right w:val="single" w:sz="4" w:space="0" w:color="000000"/>
            </w:tcBorders>
            <w:hideMark/>
          </w:tcPr>
          <w:p w14:paraId="57E163B2" w14:textId="77777777" w:rsidR="006F058C" w:rsidRPr="006F058C" w:rsidRDefault="006F058C" w:rsidP="005B22D6">
            <w:pPr>
              <w:rPr>
                <w:rFonts w:ascii="Bierstadt Display" w:hAnsi="Bierstadt Display" w:cs="Calibri"/>
                <w:iCs/>
              </w:rPr>
            </w:pPr>
            <w:r w:rsidRPr="006F058C">
              <w:rPr>
                <w:rFonts w:ascii="Bierstadt Display" w:hAnsi="Bierstadt Display" w:cs="Calibri"/>
                <w:iCs/>
              </w:rPr>
              <w:t>RF-09</w:t>
            </w:r>
          </w:p>
        </w:tc>
      </w:tr>
      <w:tr w:rsidR="006F058C" w:rsidRPr="006F058C" w14:paraId="0CE7E073"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19F1C997" w14:textId="77777777" w:rsidR="006F058C" w:rsidRPr="006F058C" w:rsidRDefault="006F058C" w:rsidP="005B22D6">
            <w:pPr>
              <w:rPr>
                <w:rFonts w:ascii="Bierstadt Display" w:hAnsi="Bierstadt Display" w:cs="Calibri"/>
                <w:b/>
                <w:iCs/>
              </w:rPr>
            </w:pPr>
            <w:r w:rsidRPr="006F058C">
              <w:rPr>
                <w:rFonts w:ascii="Bierstadt Display" w:hAnsi="Bierstadt Display" w:cs="Calibri"/>
                <w:b/>
                <w:iCs/>
              </w:rPr>
              <w:t>CU asociados:</w:t>
            </w:r>
          </w:p>
        </w:tc>
        <w:tc>
          <w:tcPr>
            <w:tcW w:w="4559" w:type="dxa"/>
            <w:tcBorders>
              <w:top w:val="single" w:sz="4" w:space="0" w:color="000000"/>
              <w:left w:val="single" w:sz="4" w:space="0" w:color="000000"/>
              <w:bottom w:val="single" w:sz="4" w:space="0" w:color="000000"/>
              <w:right w:val="single" w:sz="4" w:space="0" w:color="000000"/>
            </w:tcBorders>
            <w:hideMark/>
          </w:tcPr>
          <w:p w14:paraId="6BCF5B21" w14:textId="77777777" w:rsidR="006F058C" w:rsidRPr="006F058C" w:rsidRDefault="006F058C" w:rsidP="005B22D6">
            <w:pPr>
              <w:rPr>
                <w:rFonts w:ascii="Bierstadt Display" w:hAnsi="Bierstadt Display" w:cs="Calibri"/>
                <w:iCs/>
              </w:rPr>
            </w:pPr>
            <w:r w:rsidRPr="006F058C">
              <w:rPr>
                <w:rFonts w:ascii="Bierstadt Display" w:hAnsi="Bierstadt Display" w:cs="Calibri"/>
                <w:iCs/>
              </w:rPr>
              <w:t>CU-10</w:t>
            </w:r>
          </w:p>
        </w:tc>
      </w:tr>
      <w:tr w:rsidR="006F058C" w:rsidRPr="006F058C" w14:paraId="5A4E74BA"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369A5F24" w14:textId="77777777" w:rsidR="006F058C" w:rsidRPr="006F058C" w:rsidRDefault="006F058C" w:rsidP="005B22D6">
            <w:pPr>
              <w:rPr>
                <w:rFonts w:ascii="Bierstadt Display" w:hAnsi="Bierstadt Display" w:cs="Calibri"/>
                <w:b/>
                <w:iCs/>
              </w:rPr>
            </w:pPr>
            <w:r w:rsidRPr="006F058C">
              <w:rPr>
                <w:rFonts w:ascii="Bierstadt Display" w:hAnsi="Bierstadt Display" w:cs="Calibri"/>
                <w:b/>
                <w:iCs/>
              </w:rPr>
              <w:t>Esc. Asociados:</w:t>
            </w:r>
          </w:p>
        </w:tc>
        <w:tc>
          <w:tcPr>
            <w:tcW w:w="4559" w:type="dxa"/>
            <w:tcBorders>
              <w:top w:val="single" w:sz="4" w:space="0" w:color="000000"/>
              <w:left w:val="single" w:sz="4" w:space="0" w:color="000000"/>
              <w:bottom w:val="single" w:sz="4" w:space="0" w:color="000000"/>
              <w:right w:val="single" w:sz="4" w:space="0" w:color="000000"/>
            </w:tcBorders>
            <w:hideMark/>
          </w:tcPr>
          <w:p w14:paraId="5B40A6DE" w14:textId="77777777" w:rsidR="006F058C" w:rsidRPr="006F058C" w:rsidRDefault="006F058C" w:rsidP="005B22D6">
            <w:pPr>
              <w:rPr>
                <w:rFonts w:ascii="Bierstadt Display" w:hAnsi="Bierstadt Display" w:cs="Calibri"/>
                <w:iCs/>
              </w:rPr>
            </w:pPr>
            <w:r w:rsidRPr="006F058C">
              <w:rPr>
                <w:rFonts w:ascii="Bierstadt Display" w:hAnsi="Bierstadt Display" w:cs="Calibri"/>
                <w:iCs/>
              </w:rPr>
              <w:t>ES-9.1</w:t>
            </w:r>
          </w:p>
        </w:tc>
      </w:tr>
    </w:tbl>
    <w:p w14:paraId="0EE0FADC" w14:textId="77777777" w:rsidR="006F058C" w:rsidRPr="006F058C" w:rsidRDefault="006F058C" w:rsidP="006F058C">
      <w:pPr>
        <w:suppressAutoHyphens w:val="0"/>
        <w:spacing w:after="160" w:line="259" w:lineRule="auto"/>
        <w:rPr>
          <w:rFonts w:ascii="Bierstadt Display" w:hAnsi="Bierstadt Display"/>
          <w:iCs/>
        </w:rPr>
      </w:pPr>
      <w:r w:rsidRPr="006F058C">
        <w:rPr>
          <w:rFonts w:ascii="Bierstadt Display" w:hAnsi="Bierstadt Display"/>
          <w:iCs/>
        </w:rPr>
        <w:t xml:space="preserve"> </w:t>
      </w:r>
    </w:p>
    <w:p w14:paraId="680483FD" w14:textId="77777777" w:rsidR="006F058C" w:rsidRPr="006F058C" w:rsidRDefault="006F058C" w:rsidP="006F058C">
      <w:pPr>
        <w:suppressAutoHyphens w:val="0"/>
        <w:spacing w:after="160" w:line="259" w:lineRule="auto"/>
        <w:rPr>
          <w:rFonts w:ascii="Bierstadt Display" w:hAnsi="Bierstadt Display"/>
          <w:iCs/>
        </w:rPr>
      </w:pPr>
      <w:r w:rsidRPr="006F058C">
        <w:rPr>
          <w:rFonts w:ascii="Bierstadt Display" w:hAnsi="Bierstadt Display"/>
          <w:iCs/>
          <w:noProof/>
        </w:rPr>
        <w:drawing>
          <wp:anchor distT="0" distB="0" distL="114300" distR="114300" simplePos="0" relativeHeight="251657728" behindDoc="1" locked="0" layoutInCell="1" allowOverlap="1" wp14:anchorId="3247CDD2" wp14:editId="7967D7C3">
            <wp:simplePos x="0" y="0"/>
            <wp:positionH relativeFrom="margin">
              <wp:align>center</wp:align>
            </wp:positionH>
            <wp:positionV relativeFrom="paragraph">
              <wp:posOffset>2985</wp:posOffset>
            </wp:positionV>
            <wp:extent cx="4926330" cy="5024120"/>
            <wp:effectExtent l="76200" t="76200" r="140970" b="138430"/>
            <wp:wrapTight wrapText="bothSides">
              <wp:wrapPolygon edited="0">
                <wp:start x="-167" y="-328"/>
                <wp:lineTo x="-334" y="-246"/>
                <wp:lineTo x="-334" y="21786"/>
                <wp:lineTo x="-167" y="22113"/>
                <wp:lineTo x="21968" y="22113"/>
                <wp:lineTo x="21968" y="22031"/>
                <wp:lineTo x="22135" y="20803"/>
                <wp:lineTo x="22135" y="1065"/>
                <wp:lineTo x="21968" y="-164"/>
                <wp:lineTo x="21968" y="-328"/>
                <wp:lineTo x="-167" y="-328"/>
              </wp:wrapPolygon>
            </wp:wrapTight>
            <wp:docPr id="275506974" name="Imagen 7"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06974" name="Imagen 7" descr="Diagrama, Dibujo de ingenierí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6330" cy="5024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6F058C">
        <w:rPr>
          <w:rFonts w:ascii="Bierstadt Display" w:hAnsi="Bierstadt Display"/>
          <w:iCs/>
        </w:rPr>
        <w:br w:type="page"/>
      </w:r>
    </w:p>
    <w:tbl>
      <w:tblPr>
        <w:tblW w:w="0" w:type="auto"/>
        <w:tblInd w:w="1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4"/>
        <w:gridCol w:w="4559"/>
      </w:tblGrid>
      <w:tr w:rsidR="006F058C" w:rsidRPr="006F058C" w14:paraId="2588F070"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10487859" w14:textId="77777777" w:rsidR="006F058C" w:rsidRPr="006F058C" w:rsidRDefault="006F058C" w:rsidP="005B22D6">
            <w:pPr>
              <w:jc w:val="both"/>
              <w:rPr>
                <w:rFonts w:ascii="Bierstadt Display" w:hAnsi="Bierstadt Display" w:cs="Calibri"/>
                <w:b/>
                <w:iCs/>
              </w:rPr>
            </w:pPr>
            <w:r w:rsidRPr="006F058C">
              <w:rPr>
                <w:rFonts w:ascii="Bierstadt Display" w:hAnsi="Bierstadt Display" w:cs="Calibri"/>
                <w:b/>
                <w:iCs/>
              </w:rPr>
              <w:lastRenderedPageBreak/>
              <w:t xml:space="preserve">ID </w:t>
            </w:r>
            <w:proofErr w:type="spellStart"/>
            <w:r w:rsidRPr="006F058C">
              <w:rPr>
                <w:rFonts w:ascii="Bierstadt Display" w:hAnsi="Bierstadt Display" w:cs="Calibri"/>
                <w:b/>
                <w:iCs/>
              </w:rPr>
              <w:t>Ref</w:t>
            </w:r>
            <w:proofErr w:type="spellEnd"/>
            <w:r w:rsidRPr="006F058C">
              <w:rPr>
                <w:rFonts w:ascii="Bierstadt Display" w:hAnsi="Bierstadt Display" w:cs="Calibri"/>
                <w:b/>
                <w:iCs/>
              </w:rPr>
              <w:t>:</w:t>
            </w:r>
          </w:p>
        </w:tc>
        <w:tc>
          <w:tcPr>
            <w:tcW w:w="4559" w:type="dxa"/>
            <w:tcBorders>
              <w:top w:val="single" w:sz="4" w:space="0" w:color="000000"/>
              <w:left w:val="single" w:sz="4" w:space="0" w:color="000000"/>
              <w:bottom w:val="single" w:sz="4" w:space="0" w:color="000000"/>
              <w:right w:val="single" w:sz="4" w:space="0" w:color="000000"/>
            </w:tcBorders>
            <w:hideMark/>
          </w:tcPr>
          <w:p w14:paraId="473DB657" w14:textId="77777777" w:rsidR="006F058C" w:rsidRPr="006F058C" w:rsidRDefault="006F058C" w:rsidP="005B22D6">
            <w:pPr>
              <w:ind w:left="13"/>
              <w:jc w:val="both"/>
              <w:rPr>
                <w:rFonts w:ascii="Bierstadt Display" w:hAnsi="Bierstadt Display" w:cs="Calibri"/>
                <w:iCs/>
              </w:rPr>
            </w:pPr>
            <w:r w:rsidRPr="006F058C">
              <w:rPr>
                <w:rFonts w:ascii="Bierstadt Display" w:hAnsi="Bierstadt Display" w:cs="Calibri"/>
                <w:iCs/>
              </w:rPr>
              <w:t>DG-10</w:t>
            </w:r>
          </w:p>
        </w:tc>
      </w:tr>
      <w:tr w:rsidR="006F058C" w:rsidRPr="006F058C" w14:paraId="374634CD"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117CC172" w14:textId="77777777" w:rsidR="006F058C" w:rsidRPr="006F058C" w:rsidRDefault="006F058C" w:rsidP="005B22D6">
            <w:pPr>
              <w:rPr>
                <w:rFonts w:ascii="Bierstadt Display" w:hAnsi="Bierstadt Display" w:cs="Calibri"/>
                <w:b/>
                <w:iCs/>
              </w:rPr>
            </w:pPr>
            <w:r w:rsidRPr="006F058C">
              <w:rPr>
                <w:rFonts w:ascii="Bierstadt Display" w:hAnsi="Bierstadt Display" w:cs="Calibri"/>
                <w:b/>
                <w:iCs/>
              </w:rPr>
              <w:t>Descripción:</w:t>
            </w:r>
          </w:p>
        </w:tc>
        <w:tc>
          <w:tcPr>
            <w:tcW w:w="4559" w:type="dxa"/>
            <w:tcBorders>
              <w:top w:val="single" w:sz="4" w:space="0" w:color="000000"/>
              <w:left w:val="single" w:sz="4" w:space="0" w:color="000000"/>
              <w:bottom w:val="single" w:sz="4" w:space="0" w:color="000000"/>
              <w:right w:val="single" w:sz="4" w:space="0" w:color="000000"/>
            </w:tcBorders>
            <w:hideMark/>
          </w:tcPr>
          <w:p w14:paraId="7A15F433" w14:textId="77777777" w:rsidR="006F058C" w:rsidRPr="006F058C" w:rsidRDefault="006F058C" w:rsidP="005B22D6">
            <w:pPr>
              <w:rPr>
                <w:rFonts w:ascii="Bierstadt Display" w:hAnsi="Bierstadt Display" w:cs="Calibri"/>
                <w:iCs/>
              </w:rPr>
            </w:pPr>
            <w:r w:rsidRPr="006F058C">
              <w:rPr>
                <w:rFonts w:ascii="Bierstadt Display" w:eastAsia="Arial Unicode MS" w:hAnsi="Bierstadt Display" w:cs="Calibri"/>
                <w:iCs/>
              </w:rPr>
              <w:t>Registro de horas laborales exitosa.</w:t>
            </w:r>
          </w:p>
        </w:tc>
      </w:tr>
      <w:tr w:rsidR="006F058C" w:rsidRPr="006F058C" w14:paraId="0A7AD336"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1B646215" w14:textId="77777777" w:rsidR="006F058C" w:rsidRPr="006F058C" w:rsidRDefault="006F058C" w:rsidP="005B22D6">
            <w:pPr>
              <w:rPr>
                <w:rFonts w:ascii="Bierstadt Display" w:hAnsi="Bierstadt Display" w:cs="Calibri"/>
                <w:b/>
                <w:iCs/>
              </w:rPr>
            </w:pPr>
            <w:proofErr w:type="spellStart"/>
            <w:r w:rsidRPr="006F058C">
              <w:rPr>
                <w:rFonts w:ascii="Bierstadt Display" w:hAnsi="Bierstadt Display" w:cs="Calibri"/>
                <w:b/>
                <w:iCs/>
              </w:rPr>
              <w:t>Reqs</w:t>
            </w:r>
            <w:proofErr w:type="spellEnd"/>
            <w:r w:rsidRPr="006F058C">
              <w:rPr>
                <w:rFonts w:ascii="Bierstadt Display" w:hAnsi="Bierstadt Display" w:cs="Calibri"/>
                <w:b/>
                <w:iCs/>
              </w:rPr>
              <w:t>. asociados:</w:t>
            </w:r>
          </w:p>
        </w:tc>
        <w:tc>
          <w:tcPr>
            <w:tcW w:w="4559" w:type="dxa"/>
            <w:tcBorders>
              <w:top w:val="single" w:sz="4" w:space="0" w:color="000000"/>
              <w:left w:val="single" w:sz="4" w:space="0" w:color="000000"/>
              <w:bottom w:val="single" w:sz="4" w:space="0" w:color="000000"/>
              <w:right w:val="single" w:sz="4" w:space="0" w:color="000000"/>
            </w:tcBorders>
            <w:hideMark/>
          </w:tcPr>
          <w:p w14:paraId="75138FA6" w14:textId="77777777" w:rsidR="006F058C" w:rsidRPr="006F058C" w:rsidRDefault="006F058C" w:rsidP="005B22D6">
            <w:pPr>
              <w:rPr>
                <w:rFonts w:ascii="Bierstadt Display" w:hAnsi="Bierstadt Display" w:cs="Calibri"/>
                <w:iCs/>
              </w:rPr>
            </w:pPr>
            <w:r w:rsidRPr="006F058C">
              <w:rPr>
                <w:rFonts w:ascii="Bierstadt Display" w:hAnsi="Bierstadt Display" w:cs="Calibri"/>
                <w:iCs/>
              </w:rPr>
              <w:t>RF-10</w:t>
            </w:r>
          </w:p>
        </w:tc>
      </w:tr>
      <w:tr w:rsidR="006F058C" w:rsidRPr="006F058C" w14:paraId="4D0C1638"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2505747E" w14:textId="77777777" w:rsidR="006F058C" w:rsidRPr="006F058C" w:rsidRDefault="006F058C" w:rsidP="005B22D6">
            <w:pPr>
              <w:rPr>
                <w:rFonts w:ascii="Bierstadt Display" w:hAnsi="Bierstadt Display" w:cs="Calibri"/>
                <w:b/>
                <w:iCs/>
              </w:rPr>
            </w:pPr>
            <w:r w:rsidRPr="006F058C">
              <w:rPr>
                <w:rFonts w:ascii="Bierstadt Display" w:hAnsi="Bierstadt Display" w:cs="Calibri"/>
                <w:b/>
                <w:iCs/>
              </w:rPr>
              <w:t>CU asociados:</w:t>
            </w:r>
          </w:p>
        </w:tc>
        <w:tc>
          <w:tcPr>
            <w:tcW w:w="4559" w:type="dxa"/>
            <w:tcBorders>
              <w:top w:val="single" w:sz="4" w:space="0" w:color="000000"/>
              <w:left w:val="single" w:sz="4" w:space="0" w:color="000000"/>
              <w:bottom w:val="single" w:sz="4" w:space="0" w:color="000000"/>
              <w:right w:val="single" w:sz="4" w:space="0" w:color="000000"/>
            </w:tcBorders>
            <w:hideMark/>
          </w:tcPr>
          <w:p w14:paraId="5D52D040" w14:textId="77777777" w:rsidR="006F058C" w:rsidRPr="006F058C" w:rsidRDefault="006F058C" w:rsidP="005B22D6">
            <w:pPr>
              <w:rPr>
                <w:rFonts w:ascii="Bierstadt Display" w:hAnsi="Bierstadt Display" w:cs="Calibri"/>
                <w:iCs/>
              </w:rPr>
            </w:pPr>
            <w:r w:rsidRPr="006F058C">
              <w:rPr>
                <w:rFonts w:ascii="Bierstadt Display" w:hAnsi="Bierstadt Display" w:cs="Calibri"/>
                <w:iCs/>
              </w:rPr>
              <w:t>CU-11</w:t>
            </w:r>
          </w:p>
        </w:tc>
      </w:tr>
      <w:tr w:rsidR="006F058C" w:rsidRPr="006F058C" w14:paraId="5448923B" w14:textId="77777777" w:rsidTr="005B22D6">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63BD3C8E" w14:textId="77777777" w:rsidR="006F058C" w:rsidRPr="006F058C" w:rsidRDefault="006F058C" w:rsidP="005B22D6">
            <w:pPr>
              <w:rPr>
                <w:rFonts w:ascii="Bierstadt Display" w:hAnsi="Bierstadt Display" w:cs="Calibri"/>
                <w:b/>
                <w:iCs/>
              </w:rPr>
            </w:pPr>
            <w:r w:rsidRPr="006F058C">
              <w:rPr>
                <w:rFonts w:ascii="Bierstadt Display" w:hAnsi="Bierstadt Display" w:cs="Calibri"/>
                <w:b/>
                <w:iCs/>
              </w:rPr>
              <w:t>Esc. Asociados:</w:t>
            </w:r>
          </w:p>
        </w:tc>
        <w:tc>
          <w:tcPr>
            <w:tcW w:w="4559" w:type="dxa"/>
            <w:tcBorders>
              <w:top w:val="single" w:sz="4" w:space="0" w:color="000000"/>
              <w:left w:val="single" w:sz="4" w:space="0" w:color="000000"/>
              <w:bottom w:val="single" w:sz="4" w:space="0" w:color="000000"/>
              <w:right w:val="single" w:sz="4" w:space="0" w:color="000000"/>
            </w:tcBorders>
            <w:hideMark/>
          </w:tcPr>
          <w:p w14:paraId="6DC90819" w14:textId="77777777" w:rsidR="006F058C" w:rsidRPr="006F058C" w:rsidRDefault="006F058C" w:rsidP="005B22D6">
            <w:pPr>
              <w:rPr>
                <w:rFonts w:ascii="Bierstadt Display" w:hAnsi="Bierstadt Display" w:cs="Calibri"/>
                <w:iCs/>
              </w:rPr>
            </w:pPr>
            <w:r w:rsidRPr="006F058C">
              <w:rPr>
                <w:rFonts w:ascii="Bierstadt Display" w:hAnsi="Bierstadt Display" w:cs="Calibri"/>
                <w:iCs/>
              </w:rPr>
              <w:t>ES-10.1</w:t>
            </w:r>
          </w:p>
        </w:tc>
      </w:tr>
    </w:tbl>
    <w:p w14:paraId="7F1EB1AE" w14:textId="77777777" w:rsidR="006F058C" w:rsidRDefault="006F058C" w:rsidP="006F058C">
      <w:pPr>
        <w:suppressAutoHyphens w:val="0"/>
        <w:spacing w:after="160" w:line="259" w:lineRule="auto"/>
      </w:pPr>
    </w:p>
    <w:p w14:paraId="57934EA7" w14:textId="77777777" w:rsidR="006F058C" w:rsidRDefault="006F058C" w:rsidP="006F058C">
      <w:pPr>
        <w:suppressAutoHyphens w:val="0"/>
        <w:spacing w:after="160" w:line="259" w:lineRule="auto"/>
      </w:pPr>
      <w:r>
        <w:rPr>
          <w:noProof/>
        </w:rPr>
        <w:drawing>
          <wp:anchor distT="0" distB="0" distL="114300" distR="114300" simplePos="0" relativeHeight="251658752" behindDoc="1" locked="0" layoutInCell="1" allowOverlap="1" wp14:anchorId="7C1C702A" wp14:editId="6A07E61A">
            <wp:simplePos x="0" y="0"/>
            <wp:positionH relativeFrom="margin">
              <wp:align>center</wp:align>
            </wp:positionH>
            <wp:positionV relativeFrom="paragraph">
              <wp:posOffset>214554</wp:posOffset>
            </wp:positionV>
            <wp:extent cx="5208905" cy="4967605"/>
            <wp:effectExtent l="76200" t="76200" r="125095" b="137795"/>
            <wp:wrapTight wrapText="bothSides">
              <wp:wrapPolygon edited="0">
                <wp:start x="-158" y="-331"/>
                <wp:lineTo x="-316" y="-248"/>
                <wp:lineTo x="-316" y="21785"/>
                <wp:lineTo x="-158" y="22116"/>
                <wp:lineTo x="21882" y="22116"/>
                <wp:lineTo x="22040" y="21039"/>
                <wp:lineTo x="22040" y="1077"/>
                <wp:lineTo x="21882" y="-166"/>
                <wp:lineTo x="21882" y="-331"/>
                <wp:lineTo x="-158" y="-331"/>
              </wp:wrapPolygon>
            </wp:wrapTight>
            <wp:docPr id="1987359413"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59413" name="Imagen 8" descr="Diagram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8905" cy="49676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A810576" w14:textId="77777777" w:rsidR="004F4E9D" w:rsidRPr="004F4E9D" w:rsidRDefault="004F4E9D" w:rsidP="004F4E9D"/>
    <w:p w14:paraId="265E3B84" w14:textId="77777777" w:rsidR="004F4E9D" w:rsidRDefault="004F4E9D" w:rsidP="000D2E4D">
      <w:pPr>
        <w:rPr>
          <w:rFonts w:ascii="Bierstadt Display" w:hAnsi="Bierstadt Display"/>
          <w:lang w:val="es-EC"/>
        </w:rPr>
      </w:pPr>
    </w:p>
    <w:p w14:paraId="75BEE93B" w14:textId="77777777" w:rsidR="008A04BB" w:rsidRDefault="008A04BB" w:rsidP="000D2E4D">
      <w:pPr>
        <w:rPr>
          <w:rFonts w:ascii="Bierstadt Display" w:hAnsi="Bierstadt Display"/>
          <w:lang w:val="es-EC"/>
        </w:rPr>
      </w:pPr>
    </w:p>
    <w:p w14:paraId="4F103E4B" w14:textId="77777777" w:rsidR="006F058C" w:rsidRDefault="006F058C" w:rsidP="000D2E4D">
      <w:pPr>
        <w:rPr>
          <w:rFonts w:ascii="Bierstadt Display" w:hAnsi="Bierstadt Display"/>
          <w:lang w:val="es-EC"/>
        </w:rPr>
      </w:pPr>
    </w:p>
    <w:p w14:paraId="5AD51A3F" w14:textId="77777777" w:rsidR="006F058C" w:rsidRDefault="006F058C" w:rsidP="000D2E4D">
      <w:pPr>
        <w:rPr>
          <w:rFonts w:ascii="Bierstadt Display" w:hAnsi="Bierstadt Display"/>
          <w:lang w:val="es-EC"/>
        </w:rPr>
      </w:pPr>
    </w:p>
    <w:p w14:paraId="50A3907F" w14:textId="77777777" w:rsidR="006F058C" w:rsidRDefault="006F058C" w:rsidP="000D2E4D">
      <w:pPr>
        <w:rPr>
          <w:rFonts w:ascii="Bierstadt Display" w:hAnsi="Bierstadt Display"/>
          <w:lang w:val="es-EC"/>
        </w:rPr>
      </w:pPr>
    </w:p>
    <w:p w14:paraId="31E0A164" w14:textId="77777777" w:rsidR="006F058C" w:rsidRDefault="006F058C" w:rsidP="000D2E4D">
      <w:pPr>
        <w:rPr>
          <w:rFonts w:ascii="Bierstadt Display" w:hAnsi="Bierstadt Display"/>
          <w:lang w:val="es-EC"/>
        </w:rPr>
      </w:pPr>
    </w:p>
    <w:p w14:paraId="3471B2D4" w14:textId="77777777" w:rsidR="006F058C" w:rsidRDefault="006F058C" w:rsidP="000D2E4D">
      <w:pPr>
        <w:rPr>
          <w:rFonts w:ascii="Bierstadt Display" w:hAnsi="Bierstadt Display"/>
          <w:lang w:val="es-EC"/>
        </w:rPr>
      </w:pPr>
    </w:p>
    <w:p w14:paraId="05F8C610" w14:textId="77777777" w:rsidR="006F058C" w:rsidRDefault="006F058C" w:rsidP="000D2E4D">
      <w:pPr>
        <w:rPr>
          <w:rFonts w:ascii="Bierstadt Display" w:hAnsi="Bierstadt Display"/>
          <w:lang w:val="es-EC"/>
        </w:rPr>
      </w:pPr>
    </w:p>
    <w:p w14:paraId="400547FD" w14:textId="77777777" w:rsidR="006F058C" w:rsidRDefault="006F058C" w:rsidP="000D2E4D">
      <w:pPr>
        <w:rPr>
          <w:rFonts w:ascii="Bierstadt Display" w:hAnsi="Bierstadt Display"/>
          <w:lang w:val="es-EC"/>
        </w:rPr>
      </w:pPr>
    </w:p>
    <w:p w14:paraId="27E2B003" w14:textId="77777777" w:rsidR="006F058C" w:rsidRDefault="006F058C" w:rsidP="000D2E4D">
      <w:pPr>
        <w:rPr>
          <w:rFonts w:ascii="Bierstadt Display" w:hAnsi="Bierstadt Display"/>
          <w:lang w:val="es-EC"/>
        </w:rPr>
      </w:pPr>
    </w:p>
    <w:p w14:paraId="6042C14B" w14:textId="77777777" w:rsidR="006F058C" w:rsidRDefault="006F058C" w:rsidP="000D2E4D">
      <w:pPr>
        <w:rPr>
          <w:rFonts w:ascii="Bierstadt Display" w:hAnsi="Bierstadt Display"/>
          <w:lang w:val="es-EC"/>
        </w:rPr>
      </w:pPr>
    </w:p>
    <w:p w14:paraId="64D2E2A0" w14:textId="77777777" w:rsidR="006F058C" w:rsidRDefault="006F058C" w:rsidP="000D2E4D">
      <w:pPr>
        <w:rPr>
          <w:rFonts w:ascii="Bierstadt Display" w:hAnsi="Bierstadt Display"/>
          <w:lang w:val="es-EC"/>
        </w:rPr>
      </w:pPr>
    </w:p>
    <w:p w14:paraId="6888606F" w14:textId="77777777" w:rsidR="006F058C" w:rsidRDefault="006F058C" w:rsidP="000D2E4D">
      <w:pPr>
        <w:rPr>
          <w:rFonts w:ascii="Bierstadt Display" w:hAnsi="Bierstadt Display"/>
          <w:lang w:val="es-EC"/>
        </w:rPr>
      </w:pPr>
    </w:p>
    <w:p w14:paraId="395DAF53" w14:textId="77777777" w:rsidR="006F058C" w:rsidRDefault="006F058C" w:rsidP="000D2E4D">
      <w:pPr>
        <w:rPr>
          <w:rFonts w:ascii="Bierstadt Display" w:hAnsi="Bierstadt Display"/>
          <w:lang w:val="es-EC"/>
        </w:rPr>
      </w:pPr>
    </w:p>
    <w:p w14:paraId="785BE091" w14:textId="77777777" w:rsidR="006F058C" w:rsidRDefault="006F058C" w:rsidP="000D2E4D">
      <w:pPr>
        <w:rPr>
          <w:rFonts w:ascii="Bierstadt Display" w:hAnsi="Bierstadt Display"/>
          <w:lang w:val="es-EC"/>
        </w:rPr>
      </w:pPr>
    </w:p>
    <w:p w14:paraId="0FCBDF71" w14:textId="77777777" w:rsidR="006F058C" w:rsidRDefault="006F058C" w:rsidP="000D2E4D">
      <w:pPr>
        <w:rPr>
          <w:rFonts w:ascii="Bierstadt Display" w:hAnsi="Bierstadt Display"/>
          <w:lang w:val="es-EC"/>
        </w:rPr>
      </w:pPr>
    </w:p>
    <w:p w14:paraId="26D9BB64" w14:textId="77777777" w:rsidR="006F058C" w:rsidRDefault="006F058C" w:rsidP="000D2E4D">
      <w:pPr>
        <w:rPr>
          <w:rFonts w:ascii="Bierstadt Display" w:hAnsi="Bierstadt Display"/>
          <w:lang w:val="es-EC"/>
        </w:rPr>
      </w:pPr>
    </w:p>
    <w:p w14:paraId="558792E3" w14:textId="77777777" w:rsidR="006F058C" w:rsidRDefault="006F058C" w:rsidP="000D2E4D">
      <w:pPr>
        <w:rPr>
          <w:rFonts w:ascii="Bierstadt Display" w:hAnsi="Bierstadt Display"/>
          <w:lang w:val="es-EC"/>
        </w:rPr>
      </w:pPr>
    </w:p>
    <w:p w14:paraId="1C320B4E" w14:textId="77777777" w:rsidR="006F058C" w:rsidRDefault="006F058C" w:rsidP="000D2E4D">
      <w:pPr>
        <w:rPr>
          <w:rFonts w:ascii="Bierstadt Display" w:hAnsi="Bierstadt Display"/>
          <w:lang w:val="es-EC"/>
        </w:rPr>
      </w:pPr>
    </w:p>
    <w:p w14:paraId="5C7F9318" w14:textId="77777777" w:rsidR="006F058C" w:rsidRDefault="006F058C" w:rsidP="000D2E4D">
      <w:pPr>
        <w:rPr>
          <w:rFonts w:ascii="Bierstadt Display" w:hAnsi="Bierstadt Display"/>
          <w:lang w:val="es-EC"/>
        </w:rPr>
      </w:pPr>
    </w:p>
    <w:p w14:paraId="64CB6B48" w14:textId="77777777" w:rsidR="006F058C" w:rsidRDefault="006F058C" w:rsidP="000D2E4D">
      <w:pPr>
        <w:rPr>
          <w:rFonts w:ascii="Bierstadt Display" w:hAnsi="Bierstadt Display"/>
          <w:lang w:val="es-EC"/>
        </w:rPr>
      </w:pPr>
    </w:p>
    <w:p w14:paraId="1BF35F56" w14:textId="77777777" w:rsidR="006F058C" w:rsidRDefault="006F058C" w:rsidP="000D2E4D">
      <w:pPr>
        <w:rPr>
          <w:rFonts w:ascii="Bierstadt Display" w:hAnsi="Bierstadt Display"/>
          <w:lang w:val="es-EC"/>
        </w:rPr>
      </w:pPr>
    </w:p>
    <w:p w14:paraId="42ED171D" w14:textId="77777777" w:rsidR="006F058C" w:rsidRDefault="006F058C" w:rsidP="000D2E4D">
      <w:pPr>
        <w:rPr>
          <w:rFonts w:ascii="Bierstadt Display" w:hAnsi="Bierstadt Display"/>
          <w:lang w:val="es-EC"/>
        </w:rPr>
      </w:pPr>
    </w:p>
    <w:p w14:paraId="3F49D221" w14:textId="77777777" w:rsidR="006F058C" w:rsidRDefault="006F058C" w:rsidP="000D2E4D">
      <w:pPr>
        <w:rPr>
          <w:rFonts w:ascii="Bierstadt Display" w:hAnsi="Bierstadt Display"/>
          <w:lang w:val="es-EC"/>
        </w:rPr>
      </w:pPr>
    </w:p>
    <w:p w14:paraId="75016975" w14:textId="77777777" w:rsidR="006F058C" w:rsidRDefault="006F058C" w:rsidP="000D2E4D">
      <w:pPr>
        <w:rPr>
          <w:rFonts w:ascii="Bierstadt Display" w:hAnsi="Bierstadt Display"/>
          <w:lang w:val="es-EC"/>
        </w:rPr>
      </w:pPr>
    </w:p>
    <w:p w14:paraId="3E0CBF1F" w14:textId="77777777" w:rsidR="006F058C" w:rsidRDefault="006F058C" w:rsidP="000D2E4D">
      <w:pPr>
        <w:rPr>
          <w:rFonts w:ascii="Bierstadt Display" w:hAnsi="Bierstadt Display"/>
          <w:lang w:val="es-EC"/>
        </w:rPr>
      </w:pPr>
    </w:p>
    <w:p w14:paraId="29AA03DF" w14:textId="77777777" w:rsidR="006F058C" w:rsidRDefault="006F058C" w:rsidP="000D2E4D">
      <w:pPr>
        <w:rPr>
          <w:rFonts w:ascii="Bierstadt Display" w:hAnsi="Bierstadt Display"/>
          <w:lang w:val="es-EC"/>
        </w:rPr>
      </w:pPr>
    </w:p>
    <w:p w14:paraId="4E4688B5" w14:textId="77777777" w:rsidR="006F058C" w:rsidRDefault="006F058C" w:rsidP="000D2E4D">
      <w:pPr>
        <w:rPr>
          <w:rFonts w:ascii="Bierstadt Display" w:hAnsi="Bierstadt Display"/>
          <w:lang w:val="es-EC"/>
        </w:rPr>
      </w:pPr>
    </w:p>
    <w:p w14:paraId="67175982" w14:textId="77777777" w:rsidR="006F058C" w:rsidRDefault="006F058C" w:rsidP="000D2E4D">
      <w:pPr>
        <w:rPr>
          <w:rFonts w:ascii="Bierstadt Display" w:hAnsi="Bierstadt Display"/>
          <w:lang w:val="es-EC"/>
        </w:rPr>
      </w:pPr>
    </w:p>
    <w:p w14:paraId="0AA108B0" w14:textId="77777777" w:rsidR="006F058C" w:rsidRPr="006F058C" w:rsidRDefault="006F058C" w:rsidP="006F058C">
      <w:pPr>
        <w:rPr>
          <w:rFonts w:ascii="Bierstadt Display" w:hAnsi="Bierstadt Display"/>
        </w:rPr>
      </w:pPr>
    </w:p>
    <w:tbl>
      <w:tblPr>
        <w:tblpPr w:leftFromText="141" w:rightFromText="141" w:vertAnchor="text" w:horzAnchor="margin" w:tblpXSpec="center" w:tblpY="-6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4"/>
        <w:gridCol w:w="4559"/>
      </w:tblGrid>
      <w:tr w:rsidR="006F058C" w:rsidRPr="006F058C" w14:paraId="4405B2C9" w14:textId="77777777" w:rsidTr="005B22D6">
        <w:tc>
          <w:tcPr>
            <w:tcW w:w="1904" w:type="dxa"/>
            <w:shd w:val="clear" w:color="auto" w:fill="DBDBDB"/>
          </w:tcPr>
          <w:p w14:paraId="5ED6F784" w14:textId="77777777" w:rsidR="006F058C" w:rsidRPr="006F058C" w:rsidRDefault="006F058C" w:rsidP="006F058C">
            <w:pPr>
              <w:rPr>
                <w:rFonts w:ascii="Bierstadt Display" w:hAnsi="Bierstadt Display"/>
                <w:b/>
                <w:i/>
              </w:rPr>
            </w:pPr>
            <w:r w:rsidRPr="006F058C">
              <w:rPr>
                <w:rFonts w:ascii="Bierstadt Display" w:hAnsi="Bierstadt Display"/>
                <w:b/>
                <w:i/>
              </w:rPr>
              <w:t xml:space="preserve">ID </w:t>
            </w:r>
            <w:proofErr w:type="spellStart"/>
            <w:r w:rsidRPr="006F058C">
              <w:rPr>
                <w:rFonts w:ascii="Bierstadt Display" w:hAnsi="Bierstadt Display"/>
                <w:b/>
                <w:i/>
              </w:rPr>
              <w:t>Ref</w:t>
            </w:r>
            <w:proofErr w:type="spellEnd"/>
            <w:r w:rsidRPr="006F058C">
              <w:rPr>
                <w:rFonts w:ascii="Bierstadt Display" w:hAnsi="Bierstadt Display"/>
                <w:b/>
                <w:i/>
              </w:rPr>
              <w:t>:</w:t>
            </w:r>
          </w:p>
        </w:tc>
        <w:tc>
          <w:tcPr>
            <w:tcW w:w="4559" w:type="dxa"/>
          </w:tcPr>
          <w:p w14:paraId="77E269E7" w14:textId="77777777" w:rsidR="006F058C" w:rsidRPr="006F058C" w:rsidRDefault="006F058C" w:rsidP="006F058C">
            <w:pPr>
              <w:rPr>
                <w:rFonts w:ascii="Bierstadt Display" w:hAnsi="Bierstadt Display"/>
                <w:i/>
              </w:rPr>
            </w:pPr>
            <w:r w:rsidRPr="006F058C">
              <w:rPr>
                <w:rFonts w:ascii="Bierstadt Display" w:hAnsi="Bierstadt Display"/>
                <w:i/>
              </w:rPr>
              <w:t>DG-07</w:t>
            </w:r>
          </w:p>
        </w:tc>
      </w:tr>
      <w:tr w:rsidR="006F058C" w:rsidRPr="006F058C" w14:paraId="109160E5" w14:textId="77777777" w:rsidTr="005B22D6">
        <w:tc>
          <w:tcPr>
            <w:tcW w:w="1904" w:type="dxa"/>
            <w:shd w:val="clear" w:color="auto" w:fill="DBDBDB"/>
          </w:tcPr>
          <w:p w14:paraId="29A8AA34" w14:textId="77777777" w:rsidR="006F058C" w:rsidRPr="006F058C" w:rsidRDefault="006F058C" w:rsidP="006F058C">
            <w:pPr>
              <w:rPr>
                <w:rFonts w:ascii="Bierstadt Display" w:hAnsi="Bierstadt Display"/>
                <w:b/>
                <w:i/>
              </w:rPr>
            </w:pPr>
            <w:r w:rsidRPr="006F058C">
              <w:rPr>
                <w:rFonts w:ascii="Bierstadt Display" w:hAnsi="Bierstadt Display"/>
                <w:b/>
                <w:i/>
              </w:rPr>
              <w:t>Descripción:</w:t>
            </w:r>
          </w:p>
        </w:tc>
        <w:tc>
          <w:tcPr>
            <w:tcW w:w="4559" w:type="dxa"/>
          </w:tcPr>
          <w:p w14:paraId="469656EB" w14:textId="77777777" w:rsidR="006F058C" w:rsidRPr="006F058C" w:rsidRDefault="006F058C" w:rsidP="006F058C">
            <w:pPr>
              <w:rPr>
                <w:rFonts w:ascii="Bierstadt Display" w:hAnsi="Bierstadt Display"/>
                <w:i/>
              </w:rPr>
            </w:pPr>
            <w:r w:rsidRPr="006F058C">
              <w:rPr>
                <w:rFonts w:ascii="Bierstadt Display" w:hAnsi="Bierstadt Display"/>
                <w:lang w:val="es-EC"/>
              </w:rPr>
              <w:t>Re</w:t>
            </w:r>
            <w:r w:rsidRPr="006F058C">
              <w:rPr>
                <w:rFonts w:ascii="Bierstadt Display" w:hAnsi="Bierstadt Display"/>
                <w:iCs/>
              </w:rPr>
              <w:t>gistro de permisos y protección</w:t>
            </w:r>
          </w:p>
        </w:tc>
      </w:tr>
      <w:tr w:rsidR="006F058C" w:rsidRPr="006F058C" w14:paraId="0AC1E783" w14:textId="77777777" w:rsidTr="005B22D6">
        <w:tc>
          <w:tcPr>
            <w:tcW w:w="1904" w:type="dxa"/>
            <w:shd w:val="clear" w:color="auto" w:fill="DBDBDB"/>
          </w:tcPr>
          <w:p w14:paraId="343EFDC5" w14:textId="77777777" w:rsidR="006F058C" w:rsidRPr="006F058C" w:rsidRDefault="006F058C" w:rsidP="006F058C">
            <w:pPr>
              <w:rPr>
                <w:rFonts w:ascii="Bierstadt Display" w:hAnsi="Bierstadt Display"/>
                <w:b/>
                <w:i/>
              </w:rPr>
            </w:pPr>
            <w:proofErr w:type="spellStart"/>
            <w:r w:rsidRPr="006F058C">
              <w:rPr>
                <w:rFonts w:ascii="Bierstadt Display" w:hAnsi="Bierstadt Display"/>
                <w:b/>
                <w:i/>
              </w:rPr>
              <w:t>Reqs</w:t>
            </w:r>
            <w:proofErr w:type="spellEnd"/>
            <w:r w:rsidRPr="006F058C">
              <w:rPr>
                <w:rFonts w:ascii="Bierstadt Display" w:hAnsi="Bierstadt Display"/>
                <w:b/>
                <w:i/>
              </w:rPr>
              <w:t>. asociados:</w:t>
            </w:r>
          </w:p>
        </w:tc>
        <w:tc>
          <w:tcPr>
            <w:tcW w:w="4559" w:type="dxa"/>
          </w:tcPr>
          <w:p w14:paraId="6F9A3A77" w14:textId="77777777" w:rsidR="006F058C" w:rsidRPr="006F058C" w:rsidRDefault="006F058C" w:rsidP="006F058C">
            <w:pPr>
              <w:rPr>
                <w:rFonts w:ascii="Bierstadt Display" w:hAnsi="Bierstadt Display"/>
                <w:i/>
              </w:rPr>
            </w:pPr>
            <w:r w:rsidRPr="006F058C">
              <w:rPr>
                <w:rFonts w:ascii="Bierstadt Display" w:hAnsi="Bierstadt Display"/>
                <w:i/>
              </w:rPr>
              <w:t>RF-30</w:t>
            </w:r>
          </w:p>
        </w:tc>
      </w:tr>
      <w:tr w:rsidR="006F058C" w:rsidRPr="006F058C" w14:paraId="008EC8FA" w14:textId="77777777" w:rsidTr="005B22D6">
        <w:tc>
          <w:tcPr>
            <w:tcW w:w="1904" w:type="dxa"/>
            <w:shd w:val="clear" w:color="auto" w:fill="DBDBDB"/>
          </w:tcPr>
          <w:p w14:paraId="4BDB3EDE" w14:textId="77777777" w:rsidR="006F058C" w:rsidRPr="006F058C" w:rsidRDefault="006F058C" w:rsidP="006F058C">
            <w:pPr>
              <w:rPr>
                <w:rFonts w:ascii="Bierstadt Display" w:hAnsi="Bierstadt Display"/>
                <w:b/>
                <w:i/>
              </w:rPr>
            </w:pPr>
            <w:r w:rsidRPr="006F058C">
              <w:rPr>
                <w:rFonts w:ascii="Bierstadt Display" w:hAnsi="Bierstadt Display"/>
                <w:b/>
                <w:i/>
              </w:rPr>
              <w:t>CU asociados:</w:t>
            </w:r>
          </w:p>
        </w:tc>
        <w:tc>
          <w:tcPr>
            <w:tcW w:w="4559" w:type="dxa"/>
          </w:tcPr>
          <w:p w14:paraId="35079FEB" w14:textId="77777777" w:rsidR="006F058C" w:rsidRPr="006F058C" w:rsidRDefault="006F058C" w:rsidP="006F058C">
            <w:pPr>
              <w:rPr>
                <w:rFonts w:ascii="Bierstadt Display" w:hAnsi="Bierstadt Display"/>
                <w:i/>
              </w:rPr>
            </w:pPr>
            <w:r w:rsidRPr="006F058C">
              <w:rPr>
                <w:rFonts w:ascii="Bierstadt Display" w:hAnsi="Bierstadt Display"/>
                <w:i/>
              </w:rPr>
              <w:t>CU-04</w:t>
            </w:r>
          </w:p>
        </w:tc>
      </w:tr>
      <w:tr w:rsidR="006F058C" w:rsidRPr="006F058C" w14:paraId="708C9DBD" w14:textId="77777777" w:rsidTr="005B22D6">
        <w:tc>
          <w:tcPr>
            <w:tcW w:w="1904" w:type="dxa"/>
            <w:shd w:val="clear" w:color="auto" w:fill="DBDBDB"/>
          </w:tcPr>
          <w:p w14:paraId="00C0C0B1" w14:textId="77777777" w:rsidR="006F058C" w:rsidRPr="006F058C" w:rsidRDefault="006F058C" w:rsidP="006F058C">
            <w:pPr>
              <w:rPr>
                <w:rFonts w:ascii="Bierstadt Display" w:hAnsi="Bierstadt Display"/>
                <w:b/>
                <w:i/>
              </w:rPr>
            </w:pPr>
            <w:r w:rsidRPr="006F058C">
              <w:rPr>
                <w:rFonts w:ascii="Bierstadt Display" w:hAnsi="Bierstadt Display"/>
                <w:b/>
                <w:i/>
              </w:rPr>
              <w:t>Esc. Asociados:</w:t>
            </w:r>
          </w:p>
        </w:tc>
        <w:tc>
          <w:tcPr>
            <w:tcW w:w="4559" w:type="dxa"/>
          </w:tcPr>
          <w:p w14:paraId="7DACFDAC" w14:textId="77777777" w:rsidR="006F058C" w:rsidRPr="006F058C" w:rsidRDefault="006F058C" w:rsidP="006F058C">
            <w:pPr>
              <w:rPr>
                <w:rFonts w:ascii="Bierstadt Display" w:hAnsi="Bierstadt Display"/>
                <w:i/>
              </w:rPr>
            </w:pPr>
            <w:r w:rsidRPr="006F058C">
              <w:rPr>
                <w:rFonts w:ascii="Bierstadt Display" w:hAnsi="Bierstadt Display"/>
                <w:i/>
              </w:rPr>
              <w:t>ES-4.2</w:t>
            </w:r>
          </w:p>
        </w:tc>
      </w:tr>
    </w:tbl>
    <w:p w14:paraId="5D8C3CB1" w14:textId="77777777" w:rsidR="006F058C" w:rsidRPr="006F058C" w:rsidRDefault="006F058C" w:rsidP="006F058C">
      <w:pPr>
        <w:rPr>
          <w:rFonts w:ascii="Bierstadt Display" w:hAnsi="Bierstadt Display"/>
        </w:rPr>
      </w:pPr>
    </w:p>
    <w:p w14:paraId="680134D4" w14:textId="77777777" w:rsidR="006F058C" w:rsidRPr="006F058C" w:rsidRDefault="006F058C" w:rsidP="006F058C">
      <w:pPr>
        <w:rPr>
          <w:rFonts w:ascii="Bierstadt Display" w:hAnsi="Bierstadt Display"/>
        </w:rPr>
      </w:pPr>
    </w:p>
    <w:p w14:paraId="1154A3C0" w14:textId="77777777" w:rsidR="006F058C" w:rsidRPr="006F058C" w:rsidRDefault="006F058C" w:rsidP="006F058C">
      <w:pPr>
        <w:rPr>
          <w:rFonts w:ascii="Bierstadt Display" w:hAnsi="Bierstadt Display"/>
        </w:rPr>
      </w:pPr>
    </w:p>
    <w:p w14:paraId="771AC474" w14:textId="77777777" w:rsidR="006F058C" w:rsidRPr="006F058C" w:rsidRDefault="006F058C" w:rsidP="006F058C">
      <w:pPr>
        <w:rPr>
          <w:rFonts w:ascii="Bierstadt Display" w:hAnsi="Bierstadt Display"/>
        </w:rPr>
      </w:pPr>
    </w:p>
    <w:p w14:paraId="58EF8FD3" w14:textId="77777777" w:rsidR="006F058C" w:rsidRPr="006F058C" w:rsidRDefault="006F058C" w:rsidP="006F058C">
      <w:pPr>
        <w:rPr>
          <w:rFonts w:ascii="Bierstadt Display" w:hAnsi="Bierstadt Display"/>
        </w:rPr>
      </w:pPr>
    </w:p>
    <w:p w14:paraId="796D6AE4" w14:textId="77777777" w:rsidR="006F058C" w:rsidRPr="006F058C" w:rsidRDefault="006F058C" w:rsidP="006F058C">
      <w:pPr>
        <w:rPr>
          <w:rFonts w:ascii="Bierstadt Display" w:hAnsi="Bierstadt Display"/>
        </w:rPr>
      </w:pPr>
    </w:p>
    <w:p w14:paraId="75AA937A" w14:textId="77777777" w:rsidR="006F058C" w:rsidRPr="006F058C" w:rsidRDefault="006F058C" w:rsidP="006F058C">
      <w:pPr>
        <w:rPr>
          <w:rFonts w:ascii="Bierstadt Display" w:hAnsi="Bierstadt Display"/>
        </w:rPr>
      </w:pPr>
    </w:p>
    <w:p w14:paraId="2BE8A9D4" w14:textId="77777777" w:rsidR="006F058C" w:rsidRPr="006F058C" w:rsidRDefault="006F058C" w:rsidP="006F058C">
      <w:pPr>
        <w:rPr>
          <w:rFonts w:ascii="Bierstadt Display" w:hAnsi="Bierstadt Display"/>
        </w:rPr>
      </w:pPr>
    </w:p>
    <w:p w14:paraId="17C80342" w14:textId="77777777" w:rsidR="006F058C" w:rsidRPr="006F058C" w:rsidRDefault="006F058C" w:rsidP="006F058C">
      <w:pPr>
        <w:rPr>
          <w:rFonts w:ascii="Bierstadt Display" w:hAnsi="Bierstadt Display"/>
        </w:rPr>
      </w:pPr>
    </w:p>
    <w:p w14:paraId="6F31BB43" w14:textId="77777777" w:rsidR="006F058C" w:rsidRPr="006F058C" w:rsidRDefault="006F058C" w:rsidP="006F058C">
      <w:pPr>
        <w:rPr>
          <w:rFonts w:ascii="Bierstadt Display" w:hAnsi="Bierstadt Display"/>
        </w:rPr>
      </w:pPr>
      <w:r w:rsidRPr="006F058C">
        <w:rPr>
          <w:rFonts w:ascii="Bierstadt Display" w:hAnsi="Bierstadt Display"/>
          <w:noProof/>
        </w:rPr>
        <w:drawing>
          <wp:inline distT="0" distB="0" distL="0" distR="0" wp14:anchorId="667FA4F1" wp14:editId="49E7ABD5">
            <wp:extent cx="6368873" cy="4514850"/>
            <wp:effectExtent l="0" t="0" r="0" b="0"/>
            <wp:docPr id="8177187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18733" name="Imagen 1" descr="Diagrama&#10;&#10;Descripción generada automáticamente"/>
                    <pic:cNvPicPr/>
                  </pic:nvPicPr>
                  <pic:blipFill rotWithShape="1">
                    <a:blip r:embed="rId29"/>
                    <a:srcRect l="4456"/>
                    <a:stretch/>
                  </pic:blipFill>
                  <pic:spPr bwMode="auto">
                    <a:xfrm>
                      <a:off x="0" y="0"/>
                      <a:ext cx="6379212" cy="4522179"/>
                    </a:xfrm>
                    <a:prstGeom prst="rect">
                      <a:avLst/>
                    </a:prstGeom>
                    <a:ln>
                      <a:noFill/>
                    </a:ln>
                    <a:extLst>
                      <a:ext uri="{53640926-AAD7-44D8-BBD7-CCE9431645EC}">
                        <a14:shadowObscured xmlns:a14="http://schemas.microsoft.com/office/drawing/2010/main"/>
                      </a:ext>
                    </a:extLst>
                  </pic:spPr>
                </pic:pic>
              </a:graphicData>
            </a:graphic>
          </wp:inline>
        </w:drawing>
      </w:r>
    </w:p>
    <w:p w14:paraId="61E9F3B2" w14:textId="77777777" w:rsidR="006F058C" w:rsidRPr="006F058C" w:rsidRDefault="006F058C" w:rsidP="006F058C">
      <w:pPr>
        <w:rPr>
          <w:rFonts w:ascii="Bierstadt Display" w:hAnsi="Bierstadt Display"/>
        </w:rPr>
      </w:pPr>
    </w:p>
    <w:p w14:paraId="6736E554" w14:textId="77777777" w:rsidR="006F058C" w:rsidRPr="006F058C" w:rsidRDefault="006F058C" w:rsidP="006F058C">
      <w:pPr>
        <w:rPr>
          <w:rFonts w:ascii="Bierstadt Display" w:hAnsi="Bierstadt Display"/>
        </w:rPr>
      </w:pPr>
    </w:p>
    <w:p w14:paraId="4008B669" w14:textId="77777777" w:rsidR="006F058C" w:rsidRPr="006F058C" w:rsidRDefault="006F058C" w:rsidP="006F058C">
      <w:pPr>
        <w:rPr>
          <w:rFonts w:ascii="Bierstadt Display" w:hAnsi="Bierstadt Display"/>
        </w:rPr>
      </w:pPr>
    </w:p>
    <w:p w14:paraId="294AAD64" w14:textId="77777777" w:rsidR="006F058C" w:rsidRPr="006F058C" w:rsidRDefault="006F058C" w:rsidP="006F058C">
      <w:pPr>
        <w:rPr>
          <w:rFonts w:ascii="Bierstadt Display" w:hAnsi="Bierstadt Display"/>
        </w:rPr>
      </w:pPr>
    </w:p>
    <w:p w14:paraId="30EAA79A" w14:textId="77777777" w:rsidR="006F058C" w:rsidRPr="006F058C" w:rsidRDefault="006F058C" w:rsidP="006F058C">
      <w:pPr>
        <w:rPr>
          <w:rFonts w:ascii="Bierstadt Display" w:hAnsi="Bierstadt Display"/>
        </w:rPr>
      </w:pPr>
    </w:p>
    <w:p w14:paraId="352C835B" w14:textId="77777777" w:rsidR="006F058C" w:rsidRPr="006F058C" w:rsidRDefault="006F058C" w:rsidP="006F058C">
      <w:pPr>
        <w:rPr>
          <w:rFonts w:ascii="Bierstadt Display" w:hAnsi="Bierstadt Display"/>
        </w:rPr>
      </w:pPr>
    </w:p>
    <w:p w14:paraId="07B80DAF" w14:textId="77777777" w:rsidR="006F058C" w:rsidRPr="006F058C" w:rsidRDefault="006F058C" w:rsidP="006F058C">
      <w:pPr>
        <w:rPr>
          <w:rFonts w:ascii="Bierstadt Display" w:hAnsi="Bierstadt Display"/>
        </w:rPr>
      </w:pPr>
    </w:p>
    <w:p w14:paraId="3AF19AF6" w14:textId="77777777" w:rsidR="006F058C" w:rsidRPr="006F058C" w:rsidRDefault="006F058C" w:rsidP="006F058C">
      <w:pPr>
        <w:rPr>
          <w:rFonts w:ascii="Bierstadt Display" w:hAnsi="Bierstadt Display"/>
        </w:rPr>
      </w:pPr>
    </w:p>
    <w:p w14:paraId="61D2A588" w14:textId="77777777" w:rsidR="006F058C" w:rsidRPr="006F058C" w:rsidRDefault="006F058C" w:rsidP="006F058C">
      <w:pPr>
        <w:rPr>
          <w:rFonts w:ascii="Bierstadt Display" w:hAnsi="Bierstadt Display"/>
        </w:rPr>
      </w:pPr>
    </w:p>
    <w:p w14:paraId="69254E43" w14:textId="77777777" w:rsidR="006F058C" w:rsidRPr="006F058C" w:rsidRDefault="006F058C" w:rsidP="006F058C">
      <w:pPr>
        <w:rPr>
          <w:rFonts w:ascii="Bierstadt Display" w:hAnsi="Bierstadt Display"/>
        </w:rPr>
      </w:pPr>
    </w:p>
    <w:p w14:paraId="573843D8" w14:textId="77777777" w:rsidR="006F058C" w:rsidRPr="006F058C" w:rsidRDefault="006F058C" w:rsidP="006F058C">
      <w:pPr>
        <w:rPr>
          <w:rFonts w:ascii="Bierstadt Display" w:hAnsi="Bierstadt Display"/>
        </w:rPr>
      </w:pPr>
    </w:p>
    <w:p w14:paraId="248F97B4" w14:textId="77777777" w:rsidR="006F058C" w:rsidRPr="006F058C" w:rsidRDefault="006F058C" w:rsidP="006F058C">
      <w:pPr>
        <w:rPr>
          <w:rFonts w:ascii="Bierstadt Display" w:hAnsi="Bierstadt Display"/>
        </w:rPr>
      </w:pPr>
    </w:p>
    <w:tbl>
      <w:tblPr>
        <w:tblpPr w:leftFromText="141" w:rightFromText="141" w:vertAnchor="text" w:horzAnchor="margin" w:tblpXSpec="center" w:tblpY="-6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4"/>
        <w:gridCol w:w="4559"/>
      </w:tblGrid>
      <w:tr w:rsidR="006F058C" w:rsidRPr="006F058C" w14:paraId="7870D6DA" w14:textId="77777777" w:rsidTr="005B22D6">
        <w:tc>
          <w:tcPr>
            <w:tcW w:w="1904" w:type="dxa"/>
            <w:shd w:val="clear" w:color="auto" w:fill="DBDBDB"/>
          </w:tcPr>
          <w:p w14:paraId="33BB8CE3" w14:textId="77777777" w:rsidR="006F058C" w:rsidRPr="006F058C" w:rsidRDefault="006F058C" w:rsidP="006F058C">
            <w:pPr>
              <w:rPr>
                <w:rFonts w:ascii="Bierstadt Display" w:hAnsi="Bierstadt Display"/>
                <w:b/>
                <w:i/>
              </w:rPr>
            </w:pPr>
            <w:r w:rsidRPr="006F058C">
              <w:rPr>
                <w:rFonts w:ascii="Bierstadt Display" w:hAnsi="Bierstadt Display"/>
                <w:b/>
                <w:i/>
              </w:rPr>
              <w:t xml:space="preserve">ID </w:t>
            </w:r>
            <w:proofErr w:type="spellStart"/>
            <w:r w:rsidRPr="006F058C">
              <w:rPr>
                <w:rFonts w:ascii="Bierstadt Display" w:hAnsi="Bierstadt Display"/>
                <w:b/>
                <w:i/>
              </w:rPr>
              <w:t>Ref</w:t>
            </w:r>
            <w:proofErr w:type="spellEnd"/>
            <w:r w:rsidRPr="006F058C">
              <w:rPr>
                <w:rFonts w:ascii="Bierstadt Display" w:hAnsi="Bierstadt Display"/>
                <w:b/>
                <w:i/>
              </w:rPr>
              <w:t>:</w:t>
            </w:r>
          </w:p>
        </w:tc>
        <w:tc>
          <w:tcPr>
            <w:tcW w:w="4559" w:type="dxa"/>
          </w:tcPr>
          <w:p w14:paraId="3D18B8A8" w14:textId="77777777" w:rsidR="006F058C" w:rsidRPr="006F058C" w:rsidRDefault="006F058C" w:rsidP="006F058C">
            <w:pPr>
              <w:rPr>
                <w:rFonts w:ascii="Bierstadt Display" w:hAnsi="Bierstadt Display"/>
                <w:i/>
              </w:rPr>
            </w:pPr>
            <w:r w:rsidRPr="006F058C">
              <w:rPr>
                <w:rFonts w:ascii="Bierstadt Display" w:hAnsi="Bierstadt Display"/>
                <w:i/>
              </w:rPr>
              <w:t>DG-08</w:t>
            </w:r>
          </w:p>
        </w:tc>
      </w:tr>
      <w:tr w:rsidR="006F058C" w:rsidRPr="006F058C" w14:paraId="236A2822" w14:textId="77777777" w:rsidTr="005B22D6">
        <w:tc>
          <w:tcPr>
            <w:tcW w:w="1904" w:type="dxa"/>
            <w:shd w:val="clear" w:color="auto" w:fill="DBDBDB"/>
          </w:tcPr>
          <w:p w14:paraId="1BEF5086" w14:textId="77777777" w:rsidR="006F058C" w:rsidRPr="006F058C" w:rsidRDefault="006F058C" w:rsidP="006F058C">
            <w:pPr>
              <w:rPr>
                <w:rFonts w:ascii="Bierstadt Display" w:hAnsi="Bierstadt Display"/>
                <w:b/>
                <w:i/>
              </w:rPr>
            </w:pPr>
            <w:r w:rsidRPr="006F058C">
              <w:rPr>
                <w:rFonts w:ascii="Bierstadt Display" w:hAnsi="Bierstadt Display"/>
                <w:b/>
                <w:i/>
              </w:rPr>
              <w:t>Descripción:</w:t>
            </w:r>
          </w:p>
        </w:tc>
        <w:tc>
          <w:tcPr>
            <w:tcW w:w="4559" w:type="dxa"/>
          </w:tcPr>
          <w:p w14:paraId="46F0EABD" w14:textId="77777777" w:rsidR="006F058C" w:rsidRPr="006F058C" w:rsidRDefault="006F058C" w:rsidP="006F058C">
            <w:pPr>
              <w:rPr>
                <w:rFonts w:ascii="Bierstadt Display" w:hAnsi="Bierstadt Display"/>
                <w:i/>
              </w:rPr>
            </w:pPr>
            <w:r w:rsidRPr="006F058C">
              <w:rPr>
                <w:rFonts w:ascii="Bierstadt Display" w:hAnsi="Bierstadt Display"/>
                <w:lang w:val="es-EC"/>
              </w:rPr>
              <w:t>Re</w:t>
            </w:r>
            <w:r w:rsidRPr="006F058C">
              <w:rPr>
                <w:rFonts w:ascii="Bierstadt Display" w:hAnsi="Bierstadt Display"/>
                <w:iCs/>
              </w:rPr>
              <w:t>gistro de Sistemas Externos</w:t>
            </w:r>
          </w:p>
        </w:tc>
      </w:tr>
      <w:tr w:rsidR="006F058C" w:rsidRPr="006F058C" w14:paraId="36BD82DE" w14:textId="77777777" w:rsidTr="005B22D6">
        <w:tc>
          <w:tcPr>
            <w:tcW w:w="1904" w:type="dxa"/>
            <w:shd w:val="clear" w:color="auto" w:fill="DBDBDB"/>
          </w:tcPr>
          <w:p w14:paraId="3A92612A" w14:textId="77777777" w:rsidR="006F058C" w:rsidRPr="006F058C" w:rsidRDefault="006F058C" w:rsidP="006F058C">
            <w:pPr>
              <w:rPr>
                <w:rFonts w:ascii="Bierstadt Display" w:hAnsi="Bierstadt Display"/>
                <w:b/>
                <w:i/>
              </w:rPr>
            </w:pPr>
            <w:proofErr w:type="spellStart"/>
            <w:r w:rsidRPr="006F058C">
              <w:rPr>
                <w:rFonts w:ascii="Bierstadt Display" w:hAnsi="Bierstadt Display"/>
                <w:b/>
                <w:i/>
              </w:rPr>
              <w:t>Reqs</w:t>
            </w:r>
            <w:proofErr w:type="spellEnd"/>
            <w:r w:rsidRPr="006F058C">
              <w:rPr>
                <w:rFonts w:ascii="Bierstadt Display" w:hAnsi="Bierstadt Display"/>
                <w:b/>
                <w:i/>
              </w:rPr>
              <w:t>. asociados:</w:t>
            </w:r>
          </w:p>
        </w:tc>
        <w:tc>
          <w:tcPr>
            <w:tcW w:w="4559" w:type="dxa"/>
          </w:tcPr>
          <w:p w14:paraId="1CA666AC" w14:textId="77777777" w:rsidR="006F058C" w:rsidRPr="006F058C" w:rsidRDefault="006F058C" w:rsidP="006F058C">
            <w:pPr>
              <w:rPr>
                <w:rFonts w:ascii="Bierstadt Display" w:hAnsi="Bierstadt Display"/>
                <w:i/>
              </w:rPr>
            </w:pPr>
            <w:r w:rsidRPr="006F058C">
              <w:rPr>
                <w:rFonts w:ascii="Bierstadt Display" w:hAnsi="Bierstadt Display"/>
                <w:i/>
              </w:rPr>
              <w:t>RF-31</w:t>
            </w:r>
          </w:p>
        </w:tc>
      </w:tr>
      <w:tr w:rsidR="006F058C" w:rsidRPr="006F058C" w14:paraId="3195C59E" w14:textId="77777777" w:rsidTr="005B22D6">
        <w:tc>
          <w:tcPr>
            <w:tcW w:w="1904" w:type="dxa"/>
            <w:shd w:val="clear" w:color="auto" w:fill="DBDBDB"/>
          </w:tcPr>
          <w:p w14:paraId="1F5242D6" w14:textId="77777777" w:rsidR="006F058C" w:rsidRPr="006F058C" w:rsidRDefault="006F058C" w:rsidP="006F058C">
            <w:pPr>
              <w:rPr>
                <w:rFonts w:ascii="Bierstadt Display" w:hAnsi="Bierstadt Display"/>
                <w:b/>
                <w:i/>
              </w:rPr>
            </w:pPr>
            <w:r w:rsidRPr="006F058C">
              <w:rPr>
                <w:rFonts w:ascii="Bierstadt Display" w:hAnsi="Bierstadt Display"/>
                <w:b/>
                <w:i/>
              </w:rPr>
              <w:t>CU asociados:</w:t>
            </w:r>
          </w:p>
        </w:tc>
        <w:tc>
          <w:tcPr>
            <w:tcW w:w="4559" w:type="dxa"/>
          </w:tcPr>
          <w:p w14:paraId="31DACA75" w14:textId="77777777" w:rsidR="006F058C" w:rsidRPr="006F058C" w:rsidRDefault="006F058C" w:rsidP="006F058C">
            <w:pPr>
              <w:rPr>
                <w:rFonts w:ascii="Bierstadt Display" w:hAnsi="Bierstadt Display"/>
                <w:i/>
              </w:rPr>
            </w:pPr>
            <w:r w:rsidRPr="006F058C">
              <w:rPr>
                <w:rFonts w:ascii="Bierstadt Display" w:hAnsi="Bierstadt Display"/>
                <w:i/>
              </w:rPr>
              <w:t>CU-05</w:t>
            </w:r>
          </w:p>
        </w:tc>
      </w:tr>
      <w:tr w:rsidR="006F058C" w:rsidRPr="006F058C" w14:paraId="7C1824C3" w14:textId="77777777" w:rsidTr="005B22D6">
        <w:tc>
          <w:tcPr>
            <w:tcW w:w="1904" w:type="dxa"/>
            <w:shd w:val="clear" w:color="auto" w:fill="DBDBDB"/>
          </w:tcPr>
          <w:p w14:paraId="59CB1371" w14:textId="77777777" w:rsidR="006F058C" w:rsidRPr="006F058C" w:rsidRDefault="006F058C" w:rsidP="006F058C">
            <w:pPr>
              <w:rPr>
                <w:rFonts w:ascii="Bierstadt Display" w:hAnsi="Bierstadt Display"/>
                <w:b/>
                <w:i/>
              </w:rPr>
            </w:pPr>
            <w:r w:rsidRPr="006F058C">
              <w:rPr>
                <w:rFonts w:ascii="Bierstadt Display" w:hAnsi="Bierstadt Display"/>
                <w:b/>
                <w:i/>
              </w:rPr>
              <w:t>Esc. Asociados:</w:t>
            </w:r>
          </w:p>
        </w:tc>
        <w:tc>
          <w:tcPr>
            <w:tcW w:w="4559" w:type="dxa"/>
          </w:tcPr>
          <w:p w14:paraId="5EB5B61B" w14:textId="77777777" w:rsidR="006F058C" w:rsidRPr="006F058C" w:rsidRDefault="006F058C" w:rsidP="006F058C">
            <w:pPr>
              <w:rPr>
                <w:rFonts w:ascii="Bierstadt Display" w:hAnsi="Bierstadt Display"/>
                <w:i/>
              </w:rPr>
            </w:pPr>
            <w:r w:rsidRPr="006F058C">
              <w:rPr>
                <w:rFonts w:ascii="Bierstadt Display" w:hAnsi="Bierstadt Display"/>
                <w:i/>
              </w:rPr>
              <w:t>ES-5.3</w:t>
            </w:r>
          </w:p>
        </w:tc>
      </w:tr>
    </w:tbl>
    <w:p w14:paraId="45474FD1" w14:textId="77777777" w:rsidR="006F058C" w:rsidRPr="006F058C" w:rsidRDefault="006F058C" w:rsidP="006F058C">
      <w:pPr>
        <w:rPr>
          <w:rFonts w:ascii="Bierstadt Display" w:hAnsi="Bierstadt Display"/>
        </w:rPr>
      </w:pPr>
    </w:p>
    <w:p w14:paraId="5BCDCBE2" w14:textId="77777777" w:rsidR="006F058C" w:rsidRPr="006F058C" w:rsidRDefault="006F058C" w:rsidP="006F058C">
      <w:pPr>
        <w:rPr>
          <w:rFonts w:ascii="Bierstadt Display" w:hAnsi="Bierstadt Display"/>
        </w:rPr>
      </w:pPr>
    </w:p>
    <w:p w14:paraId="01137778" w14:textId="77777777" w:rsidR="006F058C" w:rsidRPr="006F058C" w:rsidRDefault="006F058C" w:rsidP="006F058C">
      <w:pPr>
        <w:rPr>
          <w:rFonts w:ascii="Bierstadt Display" w:hAnsi="Bierstadt Display"/>
        </w:rPr>
      </w:pPr>
    </w:p>
    <w:p w14:paraId="62DAEC51" w14:textId="77777777" w:rsidR="006F058C" w:rsidRPr="006F058C" w:rsidRDefault="006F058C" w:rsidP="006F058C">
      <w:pPr>
        <w:rPr>
          <w:rFonts w:ascii="Bierstadt Display" w:hAnsi="Bierstadt Display"/>
        </w:rPr>
      </w:pPr>
    </w:p>
    <w:p w14:paraId="03A8C256" w14:textId="77777777" w:rsidR="006F058C" w:rsidRPr="006F058C" w:rsidRDefault="006F058C" w:rsidP="006F058C">
      <w:pPr>
        <w:rPr>
          <w:rFonts w:ascii="Bierstadt Display" w:hAnsi="Bierstadt Display"/>
        </w:rPr>
      </w:pPr>
    </w:p>
    <w:p w14:paraId="7C341330" w14:textId="77777777" w:rsidR="006F058C" w:rsidRPr="006F058C" w:rsidRDefault="006F058C" w:rsidP="006F058C">
      <w:pPr>
        <w:rPr>
          <w:rFonts w:ascii="Bierstadt Display" w:hAnsi="Bierstadt Display"/>
        </w:rPr>
      </w:pPr>
    </w:p>
    <w:p w14:paraId="74D1103F" w14:textId="77777777" w:rsidR="006F058C" w:rsidRPr="006F058C" w:rsidRDefault="006F058C" w:rsidP="006F058C">
      <w:pPr>
        <w:rPr>
          <w:rFonts w:ascii="Bierstadt Display" w:hAnsi="Bierstadt Display"/>
        </w:rPr>
      </w:pPr>
    </w:p>
    <w:p w14:paraId="13692BD0" w14:textId="77777777" w:rsidR="006F058C" w:rsidRPr="006F058C" w:rsidRDefault="006F058C" w:rsidP="006F058C">
      <w:pPr>
        <w:rPr>
          <w:rFonts w:ascii="Bierstadt Display" w:hAnsi="Bierstadt Display"/>
        </w:rPr>
      </w:pPr>
    </w:p>
    <w:p w14:paraId="44C285D5" w14:textId="77777777" w:rsidR="006F058C" w:rsidRPr="006F058C" w:rsidRDefault="006F058C" w:rsidP="006F058C">
      <w:pPr>
        <w:rPr>
          <w:rFonts w:ascii="Bierstadt Display" w:hAnsi="Bierstadt Display"/>
        </w:rPr>
      </w:pPr>
      <w:r w:rsidRPr="006F058C">
        <w:rPr>
          <w:rFonts w:ascii="Bierstadt Display" w:hAnsi="Bierstadt Display"/>
          <w:noProof/>
        </w:rPr>
        <w:lastRenderedPageBreak/>
        <w:drawing>
          <wp:inline distT="0" distB="0" distL="0" distR="0" wp14:anchorId="57B7F500" wp14:editId="473EED0C">
            <wp:extent cx="6324150" cy="2724150"/>
            <wp:effectExtent l="0" t="0" r="635" b="0"/>
            <wp:docPr id="16438082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08252" name=""/>
                    <pic:cNvPicPr/>
                  </pic:nvPicPr>
                  <pic:blipFill>
                    <a:blip r:embed="rId30"/>
                    <a:stretch>
                      <a:fillRect/>
                    </a:stretch>
                  </pic:blipFill>
                  <pic:spPr>
                    <a:xfrm>
                      <a:off x="0" y="0"/>
                      <a:ext cx="6328355" cy="2725961"/>
                    </a:xfrm>
                    <a:prstGeom prst="rect">
                      <a:avLst/>
                    </a:prstGeom>
                  </pic:spPr>
                </pic:pic>
              </a:graphicData>
            </a:graphic>
          </wp:inline>
        </w:drawing>
      </w:r>
    </w:p>
    <w:p w14:paraId="759509DA" w14:textId="77777777" w:rsidR="006F058C" w:rsidRPr="006F058C" w:rsidRDefault="006F058C" w:rsidP="006F058C">
      <w:pPr>
        <w:rPr>
          <w:rFonts w:ascii="Bierstadt Display" w:hAnsi="Bierstadt Display"/>
        </w:rPr>
      </w:pPr>
    </w:p>
    <w:p w14:paraId="71A7E95A" w14:textId="77777777" w:rsidR="006F058C" w:rsidRPr="006F058C" w:rsidRDefault="006F058C" w:rsidP="006F058C">
      <w:pPr>
        <w:rPr>
          <w:rFonts w:ascii="Bierstadt Display" w:hAnsi="Bierstadt Display"/>
        </w:rPr>
      </w:pPr>
    </w:p>
    <w:p w14:paraId="51B016F5" w14:textId="77777777" w:rsidR="006F058C" w:rsidRPr="006F058C" w:rsidRDefault="006F058C" w:rsidP="006F058C">
      <w:pPr>
        <w:rPr>
          <w:rFonts w:ascii="Bierstadt Display" w:hAnsi="Bierstadt Display"/>
        </w:rPr>
      </w:pPr>
    </w:p>
    <w:p w14:paraId="6B6D992E" w14:textId="77777777" w:rsidR="006F058C" w:rsidRPr="006F058C" w:rsidRDefault="006F058C" w:rsidP="006F058C">
      <w:pPr>
        <w:rPr>
          <w:rFonts w:ascii="Bierstadt Display" w:hAnsi="Bierstadt Display"/>
        </w:rPr>
      </w:pPr>
    </w:p>
    <w:p w14:paraId="669A744B" w14:textId="77777777" w:rsidR="006F058C" w:rsidRPr="006F058C" w:rsidRDefault="006F058C" w:rsidP="006F058C">
      <w:pPr>
        <w:rPr>
          <w:rFonts w:ascii="Bierstadt Display" w:hAnsi="Bierstadt Display"/>
        </w:rPr>
      </w:pPr>
    </w:p>
    <w:p w14:paraId="4E6C4161" w14:textId="77777777" w:rsidR="006F058C" w:rsidRPr="006F058C" w:rsidRDefault="006F058C" w:rsidP="006F058C">
      <w:pPr>
        <w:rPr>
          <w:rFonts w:ascii="Bierstadt Display" w:hAnsi="Bierstadt Display"/>
        </w:rPr>
      </w:pPr>
    </w:p>
    <w:p w14:paraId="2A1501CD" w14:textId="77777777" w:rsidR="006F058C" w:rsidRPr="006F058C" w:rsidRDefault="006F058C" w:rsidP="006F058C">
      <w:pPr>
        <w:rPr>
          <w:rFonts w:ascii="Bierstadt Display" w:hAnsi="Bierstadt Display"/>
        </w:rPr>
      </w:pPr>
    </w:p>
    <w:p w14:paraId="02F2EDF8" w14:textId="77777777" w:rsidR="006F058C" w:rsidRPr="006F058C" w:rsidRDefault="006F058C" w:rsidP="006F058C">
      <w:pPr>
        <w:rPr>
          <w:rFonts w:ascii="Bierstadt Display" w:hAnsi="Bierstadt Display"/>
        </w:rPr>
      </w:pPr>
    </w:p>
    <w:p w14:paraId="3C9FE410" w14:textId="77777777" w:rsidR="006F058C" w:rsidRPr="006F058C" w:rsidRDefault="006F058C" w:rsidP="006F058C">
      <w:pPr>
        <w:rPr>
          <w:rFonts w:ascii="Bierstadt Display" w:hAnsi="Bierstadt Display"/>
        </w:rPr>
      </w:pPr>
    </w:p>
    <w:p w14:paraId="5CFD10A8" w14:textId="77777777" w:rsidR="006F058C" w:rsidRPr="006F058C" w:rsidRDefault="006F058C" w:rsidP="006F058C">
      <w:pPr>
        <w:rPr>
          <w:rFonts w:ascii="Bierstadt Display" w:hAnsi="Bierstadt Display"/>
        </w:rPr>
      </w:pPr>
    </w:p>
    <w:p w14:paraId="7374DB83" w14:textId="77777777" w:rsidR="006F058C" w:rsidRPr="006F058C" w:rsidRDefault="006F058C" w:rsidP="006F058C">
      <w:pPr>
        <w:rPr>
          <w:rFonts w:ascii="Bierstadt Display" w:hAnsi="Bierstadt Display"/>
        </w:rPr>
      </w:pPr>
    </w:p>
    <w:p w14:paraId="651632AA" w14:textId="77777777" w:rsidR="006F058C" w:rsidRPr="006F058C" w:rsidRDefault="006F058C" w:rsidP="006F058C">
      <w:pPr>
        <w:rPr>
          <w:rFonts w:ascii="Bierstadt Display" w:hAnsi="Bierstadt Display"/>
        </w:rPr>
      </w:pPr>
    </w:p>
    <w:p w14:paraId="1FA28A30" w14:textId="77777777" w:rsidR="006F058C" w:rsidRPr="006F058C" w:rsidRDefault="006F058C" w:rsidP="006F058C">
      <w:pPr>
        <w:rPr>
          <w:rFonts w:ascii="Bierstadt Display" w:hAnsi="Bierstadt Display"/>
        </w:rPr>
      </w:pPr>
    </w:p>
    <w:p w14:paraId="399C1287" w14:textId="77777777" w:rsidR="006F058C" w:rsidRPr="006F058C" w:rsidRDefault="006F058C" w:rsidP="006F058C">
      <w:pPr>
        <w:rPr>
          <w:rFonts w:ascii="Bierstadt Display" w:hAnsi="Bierstadt Display"/>
        </w:rPr>
      </w:pPr>
    </w:p>
    <w:p w14:paraId="337F9CA3" w14:textId="77777777" w:rsidR="006F058C" w:rsidRPr="006F058C" w:rsidRDefault="006F058C" w:rsidP="006F058C">
      <w:pPr>
        <w:rPr>
          <w:rFonts w:ascii="Bierstadt Display" w:hAnsi="Bierstadt Display"/>
        </w:rPr>
      </w:pPr>
    </w:p>
    <w:p w14:paraId="41A8D9A7" w14:textId="77777777" w:rsidR="006F058C" w:rsidRPr="006F058C" w:rsidRDefault="006F058C" w:rsidP="006F058C">
      <w:pPr>
        <w:rPr>
          <w:rFonts w:ascii="Bierstadt Display" w:hAnsi="Bierstadt Display"/>
        </w:rPr>
      </w:pPr>
    </w:p>
    <w:p w14:paraId="05B2BD9A" w14:textId="77777777" w:rsidR="006F058C" w:rsidRPr="006F058C" w:rsidRDefault="006F058C" w:rsidP="006F058C">
      <w:pPr>
        <w:rPr>
          <w:rFonts w:ascii="Bierstadt Display" w:hAnsi="Bierstadt Display"/>
        </w:rPr>
      </w:pPr>
    </w:p>
    <w:p w14:paraId="35207FEF" w14:textId="77777777" w:rsidR="006F058C" w:rsidRPr="006F058C" w:rsidRDefault="006F058C" w:rsidP="006F058C">
      <w:pPr>
        <w:rPr>
          <w:rFonts w:ascii="Bierstadt Display" w:hAnsi="Bierstadt Display"/>
        </w:rPr>
      </w:pPr>
    </w:p>
    <w:p w14:paraId="3AD8B623" w14:textId="77777777" w:rsidR="006F058C" w:rsidRPr="006F058C" w:rsidRDefault="006F058C" w:rsidP="006F058C">
      <w:pPr>
        <w:rPr>
          <w:rFonts w:ascii="Bierstadt Display" w:hAnsi="Bierstadt Display"/>
        </w:rPr>
      </w:pPr>
    </w:p>
    <w:p w14:paraId="26D02D0A" w14:textId="77777777" w:rsidR="006F058C" w:rsidRPr="006F058C" w:rsidRDefault="006F058C" w:rsidP="006F058C">
      <w:pPr>
        <w:rPr>
          <w:rFonts w:ascii="Bierstadt Display" w:hAnsi="Bierstadt Display"/>
        </w:rPr>
      </w:pPr>
    </w:p>
    <w:p w14:paraId="1B5CA7AF" w14:textId="77777777" w:rsidR="006F058C" w:rsidRPr="006F058C" w:rsidRDefault="006F058C" w:rsidP="006F058C">
      <w:pPr>
        <w:rPr>
          <w:rFonts w:ascii="Bierstadt Display" w:hAnsi="Bierstadt Display"/>
        </w:rPr>
      </w:pPr>
    </w:p>
    <w:tbl>
      <w:tblPr>
        <w:tblpPr w:leftFromText="141" w:rightFromText="141" w:vertAnchor="text" w:horzAnchor="margin" w:tblpXSpec="center" w:tblpY="-6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4"/>
        <w:gridCol w:w="4559"/>
      </w:tblGrid>
      <w:tr w:rsidR="006F058C" w:rsidRPr="006F058C" w14:paraId="353922C4" w14:textId="77777777" w:rsidTr="005B22D6">
        <w:tc>
          <w:tcPr>
            <w:tcW w:w="1904" w:type="dxa"/>
            <w:shd w:val="clear" w:color="auto" w:fill="DBDBDB"/>
          </w:tcPr>
          <w:p w14:paraId="4C99B040" w14:textId="77777777" w:rsidR="006F058C" w:rsidRPr="006F058C" w:rsidRDefault="006F058C" w:rsidP="006F058C">
            <w:pPr>
              <w:rPr>
                <w:rFonts w:ascii="Bierstadt Display" w:hAnsi="Bierstadt Display"/>
                <w:b/>
                <w:i/>
              </w:rPr>
            </w:pPr>
            <w:r w:rsidRPr="006F058C">
              <w:rPr>
                <w:rFonts w:ascii="Bierstadt Display" w:hAnsi="Bierstadt Display"/>
                <w:b/>
                <w:i/>
              </w:rPr>
              <w:t xml:space="preserve">ID </w:t>
            </w:r>
            <w:proofErr w:type="spellStart"/>
            <w:r w:rsidRPr="006F058C">
              <w:rPr>
                <w:rFonts w:ascii="Bierstadt Display" w:hAnsi="Bierstadt Display"/>
                <w:b/>
                <w:i/>
              </w:rPr>
              <w:t>Ref</w:t>
            </w:r>
            <w:proofErr w:type="spellEnd"/>
            <w:r w:rsidRPr="006F058C">
              <w:rPr>
                <w:rFonts w:ascii="Bierstadt Display" w:hAnsi="Bierstadt Display"/>
                <w:b/>
                <w:i/>
              </w:rPr>
              <w:t>:</w:t>
            </w:r>
          </w:p>
        </w:tc>
        <w:tc>
          <w:tcPr>
            <w:tcW w:w="4559" w:type="dxa"/>
          </w:tcPr>
          <w:p w14:paraId="3F0B729F" w14:textId="77777777" w:rsidR="006F058C" w:rsidRPr="006F058C" w:rsidRDefault="006F058C" w:rsidP="006F058C">
            <w:pPr>
              <w:rPr>
                <w:rFonts w:ascii="Bierstadt Display" w:hAnsi="Bierstadt Display"/>
                <w:i/>
              </w:rPr>
            </w:pPr>
            <w:r w:rsidRPr="006F058C">
              <w:rPr>
                <w:rFonts w:ascii="Bierstadt Display" w:hAnsi="Bierstadt Display"/>
                <w:i/>
              </w:rPr>
              <w:t>DG-09</w:t>
            </w:r>
          </w:p>
        </w:tc>
      </w:tr>
      <w:tr w:rsidR="006F058C" w:rsidRPr="006F058C" w14:paraId="1213AFF9" w14:textId="77777777" w:rsidTr="005B22D6">
        <w:tc>
          <w:tcPr>
            <w:tcW w:w="1904" w:type="dxa"/>
            <w:shd w:val="clear" w:color="auto" w:fill="DBDBDB"/>
          </w:tcPr>
          <w:p w14:paraId="6BF78D58" w14:textId="77777777" w:rsidR="006F058C" w:rsidRPr="006F058C" w:rsidRDefault="006F058C" w:rsidP="006F058C">
            <w:pPr>
              <w:rPr>
                <w:rFonts w:ascii="Bierstadt Display" w:hAnsi="Bierstadt Display"/>
                <w:b/>
                <w:i/>
              </w:rPr>
            </w:pPr>
            <w:r w:rsidRPr="006F058C">
              <w:rPr>
                <w:rFonts w:ascii="Bierstadt Display" w:hAnsi="Bierstadt Display"/>
                <w:b/>
                <w:i/>
              </w:rPr>
              <w:t>Descripción:</w:t>
            </w:r>
          </w:p>
        </w:tc>
        <w:tc>
          <w:tcPr>
            <w:tcW w:w="4559" w:type="dxa"/>
          </w:tcPr>
          <w:p w14:paraId="12F66880" w14:textId="77777777" w:rsidR="006F058C" w:rsidRPr="006F058C" w:rsidRDefault="006F058C" w:rsidP="006F058C">
            <w:pPr>
              <w:rPr>
                <w:rFonts w:ascii="Bierstadt Display" w:hAnsi="Bierstadt Display"/>
                <w:i/>
              </w:rPr>
            </w:pPr>
            <w:r w:rsidRPr="006F058C">
              <w:rPr>
                <w:rFonts w:ascii="Bierstadt Display" w:hAnsi="Bierstadt Display"/>
                <w:lang w:val="es-EC"/>
              </w:rPr>
              <w:t>Re</w:t>
            </w:r>
            <w:r w:rsidRPr="006F058C">
              <w:rPr>
                <w:rFonts w:ascii="Bierstadt Display" w:hAnsi="Bierstadt Display"/>
                <w:iCs/>
              </w:rPr>
              <w:t>gistro del Personal</w:t>
            </w:r>
          </w:p>
        </w:tc>
      </w:tr>
      <w:tr w:rsidR="006F058C" w:rsidRPr="006F058C" w14:paraId="6641EDB4" w14:textId="77777777" w:rsidTr="005B22D6">
        <w:tc>
          <w:tcPr>
            <w:tcW w:w="1904" w:type="dxa"/>
            <w:shd w:val="clear" w:color="auto" w:fill="DBDBDB"/>
          </w:tcPr>
          <w:p w14:paraId="1852A326" w14:textId="77777777" w:rsidR="006F058C" w:rsidRPr="006F058C" w:rsidRDefault="006F058C" w:rsidP="006F058C">
            <w:pPr>
              <w:rPr>
                <w:rFonts w:ascii="Bierstadt Display" w:hAnsi="Bierstadt Display"/>
                <w:b/>
                <w:i/>
              </w:rPr>
            </w:pPr>
            <w:proofErr w:type="spellStart"/>
            <w:r w:rsidRPr="006F058C">
              <w:rPr>
                <w:rFonts w:ascii="Bierstadt Display" w:hAnsi="Bierstadt Display"/>
                <w:b/>
                <w:i/>
              </w:rPr>
              <w:t>Reqs</w:t>
            </w:r>
            <w:proofErr w:type="spellEnd"/>
            <w:r w:rsidRPr="006F058C">
              <w:rPr>
                <w:rFonts w:ascii="Bierstadt Display" w:hAnsi="Bierstadt Display"/>
                <w:b/>
                <w:i/>
              </w:rPr>
              <w:t>. asociados:</w:t>
            </w:r>
          </w:p>
        </w:tc>
        <w:tc>
          <w:tcPr>
            <w:tcW w:w="4559" w:type="dxa"/>
          </w:tcPr>
          <w:p w14:paraId="3549AB6B" w14:textId="77777777" w:rsidR="006F058C" w:rsidRPr="006F058C" w:rsidRDefault="006F058C" w:rsidP="006F058C">
            <w:pPr>
              <w:rPr>
                <w:rFonts w:ascii="Bierstadt Display" w:hAnsi="Bierstadt Display"/>
                <w:i/>
              </w:rPr>
            </w:pPr>
            <w:r w:rsidRPr="006F058C">
              <w:rPr>
                <w:rFonts w:ascii="Bierstadt Display" w:hAnsi="Bierstadt Display"/>
                <w:i/>
              </w:rPr>
              <w:t>RF-27</w:t>
            </w:r>
          </w:p>
        </w:tc>
      </w:tr>
      <w:tr w:rsidR="006F058C" w:rsidRPr="006F058C" w14:paraId="6737CE04" w14:textId="77777777" w:rsidTr="005B22D6">
        <w:tc>
          <w:tcPr>
            <w:tcW w:w="1904" w:type="dxa"/>
            <w:shd w:val="clear" w:color="auto" w:fill="DBDBDB"/>
          </w:tcPr>
          <w:p w14:paraId="0A48F753" w14:textId="77777777" w:rsidR="006F058C" w:rsidRPr="006F058C" w:rsidRDefault="006F058C" w:rsidP="006F058C">
            <w:pPr>
              <w:rPr>
                <w:rFonts w:ascii="Bierstadt Display" w:hAnsi="Bierstadt Display"/>
                <w:b/>
                <w:i/>
              </w:rPr>
            </w:pPr>
            <w:r w:rsidRPr="006F058C">
              <w:rPr>
                <w:rFonts w:ascii="Bierstadt Display" w:hAnsi="Bierstadt Display"/>
                <w:b/>
                <w:i/>
              </w:rPr>
              <w:t>CU asociados:</w:t>
            </w:r>
          </w:p>
        </w:tc>
        <w:tc>
          <w:tcPr>
            <w:tcW w:w="4559" w:type="dxa"/>
          </w:tcPr>
          <w:p w14:paraId="2C44D1F7" w14:textId="77777777" w:rsidR="006F058C" w:rsidRPr="006F058C" w:rsidRDefault="006F058C" w:rsidP="006F058C">
            <w:pPr>
              <w:rPr>
                <w:rFonts w:ascii="Bierstadt Display" w:hAnsi="Bierstadt Display"/>
                <w:i/>
              </w:rPr>
            </w:pPr>
            <w:r w:rsidRPr="006F058C">
              <w:rPr>
                <w:rFonts w:ascii="Bierstadt Display" w:hAnsi="Bierstadt Display"/>
                <w:i/>
              </w:rPr>
              <w:t>CU-06</w:t>
            </w:r>
          </w:p>
        </w:tc>
      </w:tr>
      <w:tr w:rsidR="006F058C" w:rsidRPr="006F058C" w14:paraId="5692A9C7" w14:textId="77777777" w:rsidTr="005B22D6">
        <w:tc>
          <w:tcPr>
            <w:tcW w:w="1904" w:type="dxa"/>
            <w:shd w:val="clear" w:color="auto" w:fill="DBDBDB"/>
          </w:tcPr>
          <w:p w14:paraId="62E74EC3" w14:textId="77777777" w:rsidR="006F058C" w:rsidRPr="006F058C" w:rsidRDefault="006F058C" w:rsidP="006F058C">
            <w:pPr>
              <w:rPr>
                <w:rFonts w:ascii="Bierstadt Display" w:hAnsi="Bierstadt Display"/>
                <w:b/>
                <w:i/>
              </w:rPr>
            </w:pPr>
            <w:r w:rsidRPr="006F058C">
              <w:rPr>
                <w:rFonts w:ascii="Bierstadt Display" w:hAnsi="Bierstadt Display"/>
                <w:b/>
                <w:i/>
              </w:rPr>
              <w:t>Esc. Asociados:</w:t>
            </w:r>
          </w:p>
        </w:tc>
        <w:tc>
          <w:tcPr>
            <w:tcW w:w="4559" w:type="dxa"/>
          </w:tcPr>
          <w:p w14:paraId="5EC56A7A" w14:textId="77777777" w:rsidR="006F058C" w:rsidRPr="006F058C" w:rsidRDefault="006F058C" w:rsidP="006F058C">
            <w:pPr>
              <w:rPr>
                <w:rFonts w:ascii="Bierstadt Display" w:hAnsi="Bierstadt Display"/>
                <w:i/>
              </w:rPr>
            </w:pPr>
            <w:r w:rsidRPr="006F058C">
              <w:rPr>
                <w:rFonts w:ascii="Bierstadt Display" w:hAnsi="Bierstadt Display"/>
                <w:i/>
              </w:rPr>
              <w:t>ES-6.1</w:t>
            </w:r>
          </w:p>
        </w:tc>
      </w:tr>
    </w:tbl>
    <w:p w14:paraId="538820DE" w14:textId="77777777" w:rsidR="006F058C" w:rsidRPr="006F058C" w:rsidRDefault="006F058C" w:rsidP="006F058C">
      <w:pPr>
        <w:rPr>
          <w:rFonts w:ascii="Bierstadt Display" w:hAnsi="Bierstadt Display"/>
        </w:rPr>
      </w:pPr>
    </w:p>
    <w:p w14:paraId="2861BBDE" w14:textId="77777777" w:rsidR="006F058C" w:rsidRPr="006F058C" w:rsidRDefault="006F058C" w:rsidP="006F058C">
      <w:pPr>
        <w:rPr>
          <w:rFonts w:ascii="Bierstadt Display" w:hAnsi="Bierstadt Display"/>
        </w:rPr>
      </w:pPr>
    </w:p>
    <w:p w14:paraId="4870F79C" w14:textId="77777777" w:rsidR="006F058C" w:rsidRPr="006F058C" w:rsidRDefault="006F058C" w:rsidP="006F058C">
      <w:pPr>
        <w:rPr>
          <w:rFonts w:ascii="Bierstadt Display" w:hAnsi="Bierstadt Display"/>
        </w:rPr>
      </w:pPr>
    </w:p>
    <w:p w14:paraId="30D7EBD9" w14:textId="77777777" w:rsidR="006F058C" w:rsidRPr="006F058C" w:rsidRDefault="006F058C" w:rsidP="006F058C">
      <w:pPr>
        <w:rPr>
          <w:rFonts w:ascii="Bierstadt Display" w:hAnsi="Bierstadt Display"/>
        </w:rPr>
      </w:pPr>
      <w:r w:rsidRPr="006F058C">
        <w:rPr>
          <w:rFonts w:ascii="Bierstadt Display" w:hAnsi="Bierstadt Display"/>
          <w:noProof/>
        </w:rPr>
        <w:lastRenderedPageBreak/>
        <w:drawing>
          <wp:inline distT="0" distB="0" distL="0" distR="0" wp14:anchorId="5418BC5A" wp14:editId="53FE9E1D">
            <wp:extent cx="6365593" cy="3983064"/>
            <wp:effectExtent l="0" t="0" r="0" b="0"/>
            <wp:docPr id="1338916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16335" name=""/>
                    <pic:cNvPicPr/>
                  </pic:nvPicPr>
                  <pic:blipFill>
                    <a:blip r:embed="rId31"/>
                    <a:stretch>
                      <a:fillRect/>
                    </a:stretch>
                  </pic:blipFill>
                  <pic:spPr>
                    <a:xfrm>
                      <a:off x="0" y="0"/>
                      <a:ext cx="6383505" cy="3994272"/>
                    </a:xfrm>
                    <a:prstGeom prst="rect">
                      <a:avLst/>
                    </a:prstGeom>
                  </pic:spPr>
                </pic:pic>
              </a:graphicData>
            </a:graphic>
          </wp:inline>
        </w:drawing>
      </w:r>
    </w:p>
    <w:p w14:paraId="5D3034E5" w14:textId="77777777" w:rsidR="006F058C" w:rsidRDefault="006F058C" w:rsidP="000D2E4D">
      <w:pPr>
        <w:rPr>
          <w:rFonts w:ascii="Bierstadt Display" w:hAnsi="Bierstadt Display"/>
          <w:lang w:val="es-EC"/>
        </w:rPr>
      </w:pPr>
    </w:p>
    <w:p w14:paraId="094A9C40" w14:textId="77777777" w:rsidR="006F058C" w:rsidRDefault="006F058C" w:rsidP="000D2E4D">
      <w:pPr>
        <w:rPr>
          <w:rFonts w:ascii="Bierstadt Display" w:hAnsi="Bierstadt Display"/>
          <w:lang w:val="es-EC"/>
        </w:rPr>
      </w:pPr>
    </w:p>
    <w:p w14:paraId="5C6F3842" w14:textId="77777777" w:rsidR="00A24ED9" w:rsidRDefault="00A24ED9" w:rsidP="000D2E4D">
      <w:pPr>
        <w:rPr>
          <w:rFonts w:ascii="Bierstadt Display" w:hAnsi="Bierstadt Display"/>
          <w:lang w:val="es-EC"/>
        </w:rPr>
      </w:pPr>
    </w:p>
    <w:tbl>
      <w:tblPr>
        <w:tblpPr w:leftFromText="141" w:rightFromText="141" w:vertAnchor="text" w:horzAnchor="margin" w:tblpXSpec="center" w:tblpY="-6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4"/>
        <w:gridCol w:w="4559"/>
      </w:tblGrid>
      <w:tr w:rsidR="00A24ED9" w:rsidRPr="00A24ED9" w14:paraId="2820F972" w14:textId="77777777" w:rsidTr="005B22D6">
        <w:tc>
          <w:tcPr>
            <w:tcW w:w="1904" w:type="dxa"/>
            <w:shd w:val="clear" w:color="auto" w:fill="DBDBDB"/>
          </w:tcPr>
          <w:p w14:paraId="455185F4" w14:textId="77777777" w:rsidR="00A24ED9" w:rsidRPr="00A24ED9" w:rsidRDefault="00A24ED9" w:rsidP="00A24ED9">
            <w:pPr>
              <w:rPr>
                <w:rFonts w:ascii="Bierstadt Display" w:hAnsi="Bierstadt Display"/>
                <w:b/>
                <w:iCs/>
              </w:rPr>
            </w:pPr>
            <w:r w:rsidRPr="00A24ED9">
              <w:rPr>
                <w:rFonts w:ascii="Bierstadt Display" w:hAnsi="Bierstadt Display"/>
                <w:b/>
                <w:iCs/>
              </w:rPr>
              <w:t xml:space="preserve">ID </w:t>
            </w:r>
            <w:proofErr w:type="spellStart"/>
            <w:r w:rsidRPr="00A24ED9">
              <w:rPr>
                <w:rFonts w:ascii="Bierstadt Display" w:hAnsi="Bierstadt Display"/>
                <w:b/>
                <w:iCs/>
              </w:rPr>
              <w:t>Ref</w:t>
            </w:r>
            <w:proofErr w:type="spellEnd"/>
            <w:r w:rsidRPr="00A24ED9">
              <w:rPr>
                <w:rFonts w:ascii="Bierstadt Display" w:hAnsi="Bierstadt Display"/>
                <w:b/>
                <w:iCs/>
              </w:rPr>
              <w:t>:</w:t>
            </w:r>
          </w:p>
        </w:tc>
        <w:tc>
          <w:tcPr>
            <w:tcW w:w="4559" w:type="dxa"/>
          </w:tcPr>
          <w:p w14:paraId="638CB5A2" w14:textId="77777777" w:rsidR="00A24ED9" w:rsidRPr="00A24ED9" w:rsidRDefault="00A24ED9" w:rsidP="00A24ED9">
            <w:pPr>
              <w:rPr>
                <w:rFonts w:ascii="Bierstadt Display" w:hAnsi="Bierstadt Display"/>
                <w:iCs/>
              </w:rPr>
            </w:pPr>
            <w:r w:rsidRPr="00A24ED9">
              <w:rPr>
                <w:rFonts w:ascii="Bierstadt Display" w:hAnsi="Bierstadt Display"/>
                <w:iCs/>
              </w:rPr>
              <w:t>DG-15</w:t>
            </w:r>
          </w:p>
        </w:tc>
      </w:tr>
      <w:tr w:rsidR="00A24ED9" w:rsidRPr="00A24ED9" w14:paraId="35863C56" w14:textId="77777777" w:rsidTr="005B22D6">
        <w:tc>
          <w:tcPr>
            <w:tcW w:w="1904" w:type="dxa"/>
            <w:shd w:val="clear" w:color="auto" w:fill="DBDBDB"/>
          </w:tcPr>
          <w:p w14:paraId="140E4BFB" w14:textId="77777777" w:rsidR="00A24ED9" w:rsidRPr="00A24ED9" w:rsidRDefault="00A24ED9" w:rsidP="00A24ED9">
            <w:pPr>
              <w:rPr>
                <w:rFonts w:ascii="Bierstadt Display" w:hAnsi="Bierstadt Display"/>
                <w:b/>
                <w:iCs/>
              </w:rPr>
            </w:pPr>
            <w:r w:rsidRPr="00A24ED9">
              <w:rPr>
                <w:rFonts w:ascii="Bierstadt Display" w:hAnsi="Bierstadt Display"/>
                <w:b/>
                <w:iCs/>
              </w:rPr>
              <w:t>Descripción:</w:t>
            </w:r>
          </w:p>
        </w:tc>
        <w:tc>
          <w:tcPr>
            <w:tcW w:w="4559" w:type="dxa"/>
          </w:tcPr>
          <w:p w14:paraId="03858D31" w14:textId="77777777" w:rsidR="00A24ED9" w:rsidRPr="00A24ED9" w:rsidRDefault="00A24ED9" w:rsidP="00A24ED9">
            <w:pPr>
              <w:rPr>
                <w:rFonts w:ascii="Bierstadt Display" w:hAnsi="Bierstadt Display"/>
                <w:iCs/>
              </w:rPr>
            </w:pPr>
            <w:r w:rsidRPr="00A24ED9">
              <w:rPr>
                <w:rFonts w:ascii="Bierstadt Display" w:hAnsi="Bierstadt Display"/>
                <w:iCs/>
                <w:lang w:val="es-EC"/>
              </w:rPr>
              <w:t>Registro de Costos de Mano de Obra</w:t>
            </w:r>
          </w:p>
        </w:tc>
      </w:tr>
      <w:tr w:rsidR="00A24ED9" w:rsidRPr="00A24ED9" w14:paraId="040FD393" w14:textId="77777777" w:rsidTr="005B22D6">
        <w:tc>
          <w:tcPr>
            <w:tcW w:w="1904" w:type="dxa"/>
            <w:shd w:val="clear" w:color="auto" w:fill="DBDBDB"/>
          </w:tcPr>
          <w:p w14:paraId="79C5772C" w14:textId="77777777" w:rsidR="00A24ED9" w:rsidRPr="00A24ED9" w:rsidRDefault="00A24ED9" w:rsidP="00A24ED9">
            <w:pPr>
              <w:rPr>
                <w:rFonts w:ascii="Bierstadt Display" w:hAnsi="Bierstadt Display"/>
                <w:b/>
                <w:iCs/>
              </w:rPr>
            </w:pPr>
            <w:proofErr w:type="spellStart"/>
            <w:r w:rsidRPr="00A24ED9">
              <w:rPr>
                <w:rFonts w:ascii="Bierstadt Display" w:hAnsi="Bierstadt Display"/>
                <w:b/>
                <w:iCs/>
              </w:rPr>
              <w:t>Reqs</w:t>
            </w:r>
            <w:proofErr w:type="spellEnd"/>
            <w:r w:rsidRPr="00A24ED9">
              <w:rPr>
                <w:rFonts w:ascii="Bierstadt Display" w:hAnsi="Bierstadt Display"/>
                <w:b/>
                <w:iCs/>
              </w:rPr>
              <w:t>. asociados:</w:t>
            </w:r>
          </w:p>
        </w:tc>
        <w:tc>
          <w:tcPr>
            <w:tcW w:w="4559" w:type="dxa"/>
          </w:tcPr>
          <w:p w14:paraId="2779BB36" w14:textId="77777777" w:rsidR="00A24ED9" w:rsidRPr="00A24ED9" w:rsidRDefault="00A24ED9" w:rsidP="00A24ED9">
            <w:pPr>
              <w:rPr>
                <w:rFonts w:ascii="Bierstadt Display" w:hAnsi="Bierstadt Display"/>
                <w:iCs/>
              </w:rPr>
            </w:pPr>
            <w:r w:rsidRPr="00A24ED9">
              <w:rPr>
                <w:rFonts w:ascii="Bierstadt Display" w:hAnsi="Bierstadt Display"/>
                <w:iCs/>
              </w:rPr>
              <w:t>RF-23</w:t>
            </w:r>
          </w:p>
        </w:tc>
      </w:tr>
      <w:tr w:rsidR="00A24ED9" w:rsidRPr="00A24ED9" w14:paraId="17012316" w14:textId="77777777" w:rsidTr="005B22D6">
        <w:tc>
          <w:tcPr>
            <w:tcW w:w="1904" w:type="dxa"/>
            <w:shd w:val="clear" w:color="auto" w:fill="DBDBDB"/>
          </w:tcPr>
          <w:p w14:paraId="6E34506B" w14:textId="77777777" w:rsidR="00A24ED9" w:rsidRPr="00A24ED9" w:rsidRDefault="00A24ED9" w:rsidP="00A24ED9">
            <w:pPr>
              <w:rPr>
                <w:rFonts w:ascii="Bierstadt Display" w:hAnsi="Bierstadt Display"/>
                <w:b/>
                <w:iCs/>
              </w:rPr>
            </w:pPr>
            <w:r w:rsidRPr="00A24ED9">
              <w:rPr>
                <w:rFonts w:ascii="Bierstadt Display" w:hAnsi="Bierstadt Display"/>
                <w:b/>
                <w:iCs/>
              </w:rPr>
              <w:t>CU asociados:</w:t>
            </w:r>
          </w:p>
        </w:tc>
        <w:tc>
          <w:tcPr>
            <w:tcW w:w="4559" w:type="dxa"/>
          </w:tcPr>
          <w:p w14:paraId="67FE048A" w14:textId="77777777" w:rsidR="00A24ED9" w:rsidRPr="00A24ED9" w:rsidRDefault="00A24ED9" w:rsidP="00A24ED9">
            <w:pPr>
              <w:rPr>
                <w:rFonts w:ascii="Bierstadt Display" w:hAnsi="Bierstadt Display"/>
                <w:iCs/>
              </w:rPr>
            </w:pPr>
            <w:r w:rsidRPr="00A24ED9">
              <w:rPr>
                <w:rFonts w:ascii="Bierstadt Display" w:hAnsi="Bierstadt Display"/>
                <w:iCs/>
              </w:rPr>
              <w:t>CU-15</w:t>
            </w:r>
          </w:p>
        </w:tc>
      </w:tr>
      <w:tr w:rsidR="00A24ED9" w:rsidRPr="00A24ED9" w14:paraId="21E3394F" w14:textId="77777777" w:rsidTr="005B22D6">
        <w:tc>
          <w:tcPr>
            <w:tcW w:w="1904" w:type="dxa"/>
            <w:shd w:val="clear" w:color="auto" w:fill="DBDBDB"/>
          </w:tcPr>
          <w:p w14:paraId="21ABCD9F" w14:textId="77777777" w:rsidR="00A24ED9" w:rsidRPr="00A24ED9" w:rsidRDefault="00A24ED9" w:rsidP="00A24ED9">
            <w:pPr>
              <w:rPr>
                <w:rFonts w:ascii="Bierstadt Display" w:hAnsi="Bierstadt Display"/>
                <w:b/>
                <w:iCs/>
              </w:rPr>
            </w:pPr>
            <w:r w:rsidRPr="00A24ED9">
              <w:rPr>
                <w:rFonts w:ascii="Bierstadt Display" w:hAnsi="Bierstadt Display"/>
                <w:b/>
                <w:iCs/>
              </w:rPr>
              <w:t>Esc. Asociados:</w:t>
            </w:r>
          </w:p>
        </w:tc>
        <w:tc>
          <w:tcPr>
            <w:tcW w:w="4559" w:type="dxa"/>
          </w:tcPr>
          <w:p w14:paraId="56FC234E" w14:textId="77777777" w:rsidR="00A24ED9" w:rsidRPr="00A24ED9" w:rsidRDefault="00A24ED9" w:rsidP="00A24ED9">
            <w:pPr>
              <w:rPr>
                <w:rFonts w:ascii="Bierstadt Display" w:hAnsi="Bierstadt Display"/>
                <w:iCs/>
              </w:rPr>
            </w:pPr>
            <w:r w:rsidRPr="00A24ED9">
              <w:rPr>
                <w:rFonts w:ascii="Bierstadt Display" w:hAnsi="Bierstadt Display"/>
                <w:iCs/>
              </w:rPr>
              <w:t>ES-</w:t>
            </w:r>
          </w:p>
        </w:tc>
      </w:tr>
    </w:tbl>
    <w:p w14:paraId="251A5A9A" w14:textId="77777777" w:rsidR="00A24ED9" w:rsidRPr="00A24ED9" w:rsidRDefault="00A24ED9" w:rsidP="00A24ED9">
      <w:pPr>
        <w:rPr>
          <w:rFonts w:ascii="Bierstadt Display" w:hAnsi="Bierstadt Display"/>
          <w:iCs/>
        </w:rPr>
      </w:pPr>
    </w:p>
    <w:p w14:paraId="7F1283AF" w14:textId="77777777" w:rsidR="00A24ED9" w:rsidRPr="00A24ED9" w:rsidRDefault="00A24ED9" w:rsidP="00A24ED9">
      <w:pPr>
        <w:rPr>
          <w:rFonts w:ascii="Bierstadt Display" w:hAnsi="Bierstadt Display"/>
          <w:iCs/>
        </w:rPr>
      </w:pPr>
    </w:p>
    <w:p w14:paraId="0452C431" w14:textId="77777777" w:rsidR="00A24ED9" w:rsidRPr="00A24ED9" w:rsidRDefault="00A24ED9" w:rsidP="00A24ED9">
      <w:pPr>
        <w:rPr>
          <w:rFonts w:ascii="Bierstadt Display" w:hAnsi="Bierstadt Display"/>
          <w:iCs/>
        </w:rPr>
      </w:pPr>
    </w:p>
    <w:p w14:paraId="763D49C3" w14:textId="77777777" w:rsidR="00A24ED9" w:rsidRPr="00A24ED9" w:rsidRDefault="00A24ED9" w:rsidP="00A24ED9">
      <w:pPr>
        <w:rPr>
          <w:rFonts w:ascii="Bierstadt Display" w:hAnsi="Bierstadt Display"/>
          <w:iCs/>
        </w:rPr>
      </w:pPr>
    </w:p>
    <w:p w14:paraId="2843C65C" w14:textId="77777777" w:rsidR="00A24ED9" w:rsidRPr="00A24ED9" w:rsidRDefault="00A24ED9" w:rsidP="00A24ED9">
      <w:pPr>
        <w:rPr>
          <w:rFonts w:ascii="Bierstadt Display" w:hAnsi="Bierstadt Display"/>
          <w:iCs/>
        </w:rPr>
      </w:pPr>
    </w:p>
    <w:p w14:paraId="4B1D8F76" w14:textId="77777777" w:rsidR="00A24ED9" w:rsidRPr="00A24ED9" w:rsidRDefault="00A24ED9" w:rsidP="00A24ED9">
      <w:pPr>
        <w:rPr>
          <w:rFonts w:ascii="Bierstadt Display" w:hAnsi="Bierstadt Display"/>
          <w:iCs/>
        </w:rPr>
      </w:pPr>
      <w:r w:rsidRPr="00A24ED9">
        <w:rPr>
          <w:rFonts w:ascii="Bierstadt Display" w:hAnsi="Bierstadt Display"/>
          <w:iCs/>
          <w:noProof/>
        </w:rPr>
        <w:lastRenderedPageBreak/>
        <w:drawing>
          <wp:anchor distT="0" distB="0" distL="114300" distR="114300" simplePos="0" relativeHeight="251660800" behindDoc="0" locked="0" layoutInCell="1" allowOverlap="1" wp14:anchorId="02C208AD" wp14:editId="68D38A6B">
            <wp:simplePos x="0" y="0"/>
            <wp:positionH relativeFrom="column">
              <wp:posOffset>-84498</wp:posOffset>
            </wp:positionH>
            <wp:positionV relativeFrom="paragraph">
              <wp:posOffset>299192</wp:posOffset>
            </wp:positionV>
            <wp:extent cx="6190615" cy="4271010"/>
            <wp:effectExtent l="0" t="0" r="635" b="0"/>
            <wp:wrapSquare wrapText="bothSides"/>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0615" cy="4271010"/>
                    </a:xfrm>
                    <a:prstGeom prst="rect">
                      <a:avLst/>
                    </a:prstGeom>
                    <a:noFill/>
                  </pic:spPr>
                </pic:pic>
              </a:graphicData>
            </a:graphic>
            <wp14:sizeRelH relativeFrom="page">
              <wp14:pctWidth>0</wp14:pctWidth>
            </wp14:sizeRelH>
            <wp14:sizeRelV relativeFrom="page">
              <wp14:pctHeight>0</wp14:pctHeight>
            </wp14:sizeRelV>
          </wp:anchor>
        </w:drawing>
      </w:r>
    </w:p>
    <w:p w14:paraId="48158C1E" w14:textId="77777777" w:rsidR="00A24ED9" w:rsidRPr="00A24ED9" w:rsidRDefault="00A24ED9" w:rsidP="00A24ED9">
      <w:pPr>
        <w:rPr>
          <w:rFonts w:ascii="Bierstadt Display" w:hAnsi="Bierstadt Display"/>
          <w:iCs/>
        </w:rPr>
      </w:pPr>
    </w:p>
    <w:p w14:paraId="7DAD241A" w14:textId="77777777" w:rsidR="00A24ED9" w:rsidRPr="00A24ED9" w:rsidRDefault="00A24ED9" w:rsidP="00A24ED9">
      <w:pPr>
        <w:rPr>
          <w:rFonts w:ascii="Bierstadt Display" w:hAnsi="Bierstadt Display"/>
          <w:iCs/>
        </w:rPr>
      </w:pPr>
    </w:p>
    <w:p w14:paraId="764EE50A" w14:textId="77777777" w:rsidR="00A24ED9" w:rsidRPr="00A24ED9" w:rsidRDefault="00A24ED9" w:rsidP="00A24ED9">
      <w:pPr>
        <w:rPr>
          <w:rFonts w:ascii="Bierstadt Display" w:hAnsi="Bierstadt Display"/>
          <w:iCs/>
        </w:rPr>
      </w:pPr>
    </w:p>
    <w:p w14:paraId="4BB5AA8A" w14:textId="77777777" w:rsidR="00A24ED9" w:rsidRPr="00A24ED9" w:rsidRDefault="00A24ED9" w:rsidP="00A24ED9">
      <w:pPr>
        <w:rPr>
          <w:rFonts w:ascii="Bierstadt Display" w:hAnsi="Bierstadt Display"/>
          <w:iCs/>
        </w:rPr>
      </w:pPr>
    </w:p>
    <w:p w14:paraId="135C5E5B" w14:textId="77777777" w:rsidR="00A24ED9" w:rsidRPr="00A24ED9" w:rsidRDefault="00A24ED9" w:rsidP="00A24ED9">
      <w:pPr>
        <w:rPr>
          <w:rFonts w:ascii="Bierstadt Display" w:hAnsi="Bierstadt Display"/>
          <w:iCs/>
        </w:rPr>
      </w:pPr>
    </w:p>
    <w:p w14:paraId="599C83F3" w14:textId="77777777" w:rsidR="00A24ED9" w:rsidRPr="00A24ED9" w:rsidRDefault="00A24ED9" w:rsidP="00A24ED9">
      <w:pPr>
        <w:rPr>
          <w:rFonts w:ascii="Bierstadt Display" w:hAnsi="Bierstadt Display"/>
          <w:iCs/>
        </w:rPr>
      </w:pPr>
    </w:p>
    <w:p w14:paraId="647EF8A3" w14:textId="77777777" w:rsidR="00A24ED9" w:rsidRPr="00A24ED9" w:rsidRDefault="00A24ED9" w:rsidP="00A24ED9">
      <w:pPr>
        <w:rPr>
          <w:rFonts w:ascii="Bierstadt Display" w:hAnsi="Bierstadt Display"/>
          <w:iCs/>
        </w:rPr>
      </w:pPr>
    </w:p>
    <w:p w14:paraId="76156C9D" w14:textId="77777777" w:rsidR="00A24ED9" w:rsidRPr="00A24ED9" w:rsidRDefault="00A24ED9" w:rsidP="00A24ED9">
      <w:pPr>
        <w:rPr>
          <w:rFonts w:ascii="Bierstadt Display" w:hAnsi="Bierstadt Display"/>
          <w:iCs/>
        </w:rPr>
      </w:pPr>
    </w:p>
    <w:p w14:paraId="2EF4B65A" w14:textId="77777777" w:rsidR="00A24ED9" w:rsidRPr="00A24ED9" w:rsidRDefault="00A24ED9" w:rsidP="00A24ED9">
      <w:pPr>
        <w:rPr>
          <w:rFonts w:ascii="Bierstadt Display" w:hAnsi="Bierstadt Display"/>
          <w:iCs/>
        </w:rPr>
      </w:pPr>
    </w:p>
    <w:p w14:paraId="7D046326" w14:textId="77777777" w:rsidR="00A24ED9" w:rsidRPr="00A24ED9" w:rsidRDefault="00A24ED9" w:rsidP="00A24ED9">
      <w:pPr>
        <w:rPr>
          <w:rFonts w:ascii="Bierstadt Display" w:hAnsi="Bierstadt Display"/>
          <w:iCs/>
        </w:rPr>
      </w:pPr>
    </w:p>
    <w:p w14:paraId="2C5C9B72" w14:textId="77777777" w:rsidR="00A24ED9" w:rsidRPr="00A24ED9" w:rsidRDefault="00A24ED9" w:rsidP="00A24ED9">
      <w:pPr>
        <w:rPr>
          <w:rFonts w:ascii="Bierstadt Display" w:hAnsi="Bierstadt Display"/>
          <w:iCs/>
        </w:rPr>
      </w:pPr>
    </w:p>
    <w:p w14:paraId="77C43AF4" w14:textId="77777777" w:rsidR="00A24ED9" w:rsidRPr="00A24ED9" w:rsidRDefault="00A24ED9" w:rsidP="00A24ED9">
      <w:pPr>
        <w:rPr>
          <w:rFonts w:ascii="Bierstadt Display" w:hAnsi="Bierstadt Display"/>
          <w:iCs/>
        </w:rPr>
      </w:pPr>
    </w:p>
    <w:p w14:paraId="3E169AFA" w14:textId="77777777" w:rsidR="00A24ED9" w:rsidRPr="00A24ED9" w:rsidRDefault="00A24ED9" w:rsidP="00A24ED9">
      <w:pPr>
        <w:rPr>
          <w:rFonts w:ascii="Bierstadt Display" w:hAnsi="Bierstadt Display"/>
          <w:iCs/>
        </w:rPr>
      </w:pPr>
    </w:p>
    <w:p w14:paraId="044437E0" w14:textId="77777777" w:rsidR="00A24ED9" w:rsidRPr="00A24ED9" w:rsidRDefault="00A24ED9" w:rsidP="00A24ED9">
      <w:pPr>
        <w:rPr>
          <w:rFonts w:ascii="Bierstadt Display" w:hAnsi="Bierstadt Display"/>
          <w:iCs/>
        </w:rPr>
      </w:pPr>
    </w:p>
    <w:p w14:paraId="482031B0" w14:textId="77777777" w:rsidR="00A24ED9" w:rsidRPr="00A24ED9" w:rsidRDefault="00A24ED9" w:rsidP="00A24ED9">
      <w:pPr>
        <w:rPr>
          <w:rFonts w:ascii="Bierstadt Display" w:hAnsi="Bierstadt Display"/>
          <w:iCs/>
        </w:rPr>
      </w:pPr>
    </w:p>
    <w:p w14:paraId="161F1850" w14:textId="77777777" w:rsidR="00A24ED9" w:rsidRPr="00A24ED9" w:rsidRDefault="00A24ED9" w:rsidP="00A24ED9">
      <w:pPr>
        <w:rPr>
          <w:rFonts w:ascii="Bierstadt Display" w:hAnsi="Bierstadt Display"/>
          <w:iCs/>
        </w:rPr>
      </w:pPr>
    </w:p>
    <w:tbl>
      <w:tblPr>
        <w:tblpPr w:leftFromText="141" w:rightFromText="141" w:vertAnchor="text" w:horzAnchor="margin" w:tblpXSpec="center" w:tblpY="-6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4"/>
        <w:gridCol w:w="4559"/>
      </w:tblGrid>
      <w:tr w:rsidR="00A24ED9" w:rsidRPr="00A24ED9" w14:paraId="6FDA24EE" w14:textId="77777777" w:rsidTr="005B22D6">
        <w:tc>
          <w:tcPr>
            <w:tcW w:w="1904" w:type="dxa"/>
            <w:shd w:val="clear" w:color="auto" w:fill="DBDBDB"/>
          </w:tcPr>
          <w:p w14:paraId="41F473B4" w14:textId="77777777" w:rsidR="00A24ED9" w:rsidRPr="00A24ED9" w:rsidRDefault="00A24ED9" w:rsidP="00A24ED9">
            <w:pPr>
              <w:rPr>
                <w:rFonts w:ascii="Bierstadt Display" w:hAnsi="Bierstadt Display"/>
                <w:b/>
                <w:iCs/>
              </w:rPr>
            </w:pPr>
            <w:r w:rsidRPr="00A24ED9">
              <w:rPr>
                <w:rFonts w:ascii="Bierstadt Display" w:hAnsi="Bierstadt Display"/>
                <w:b/>
                <w:iCs/>
              </w:rPr>
              <w:t xml:space="preserve">ID </w:t>
            </w:r>
            <w:proofErr w:type="spellStart"/>
            <w:r w:rsidRPr="00A24ED9">
              <w:rPr>
                <w:rFonts w:ascii="Bierstadt Display" w:hAnsi="Bierstadt Display"/>
                <w:b/>
                <w:iCs/>
              </w:rPr>
              <w:t>Ref</w:t>
            </w:r>
            <w:proofErr w:type="spellEnd"/>
            <w:r w:rsidRPr="00A24ED9">
              <w:rPr>
                <w:rFonts w:ascii="Bierstadt Display" w:hAnsi="Bierstadt Display"/>
                <w:b/>
                <w:iCs/>
              </w:rPr>
              <w:t>:</w:t>
            </w:r>
          </w:p>
        </w:tc>
        <w:tc>
          <w:tcPr>
            <w:tcW w:w="4559" w:type="dxa"/>
          </w:tcPr>
          <w:p w14:paraId="5A079489" w14:textId="77777777" w:rsidR="00A24ED9" w:rsidRPr="00A24ED9" w:rsidRDefault="00A24ED9" w:rsidP="00A24ED9">
            <w:pPr>
              <w:rPr>
                <w:rFonts w:ascii="Bierstadt Display" w:hAnsi="Bierstadt Display"/>
                <w:iCs/>
              </w:rPr>
            </w:pPr>
            <w:r w:rsidRPr="00A24ED9">
              <w:rPr>
                <w:rFonts w:ascii="Bierstadt Display" w:hAnsi="Bierstadt Display"/>
                <w:iCs/>
              </w:rPr>
              <w:t>DG-16</w:t>
            </w:r>
          </w:p>
        </w:tc>
      </w:tr>
      <w:tr w:rsidR="00A24ED9" w:rsidRPr="00A24ED9" w14:paraId="24B9E5B2" w14:textId="77777777" w:rsidTr="005B22D6">
        <w:tc>
          <w:tcPr>
            <w:tcW w:w="1904" w:type="dxa"/>
            <w:shd w:val="clear" w:color="auto" w:fill="DBDBDB"/>
          </w:tcPr>
          <w:p w14:paraId="1EC7C483" w14:textId="77777777" w:rsidR="00A24ED9" w:rsidRPr="00A24ED9" w:rsidRDefault="00A24ED9" w:rsidP="00A24ED9">
            <w:pPr>
              <w:rPr>
                <w:rFonts w:ascii="Bierstadt Display" w:hAnsi="Bierstadt Display"/>
                <w:b/>
                <w:iCs/>
              </w:rPr>
            </w:pPr>
            <w:r w:rsidRPr="00A24ED9">
              <w:rPr>
                <w:rFonts w:ascii="Bierstadt Display" w:hAnsi="Bierstadt Display"/>
                <w:b/>
                <w:iCs/>
              </w:rPr>
              <w:t>Descripción:</w:t>
            </w:r>
          </w:p>
        </w:tc>
        <w:tc>
          <w:tcPr>
            <w:tcW w:w="4559" w:type="dxa"/>
          </w:tcPr>
          <w:p w14:paraId="70CA876A" w14:textId="77777777" w:rsidR="00A24ED9" w:rsidRPr="00A24ED9" w:rsidRDefault="00A24ED9" w:rsidP="00A24ED9">
            <w:pPr>
              <w:rPr>
                <w:rFonts w:ascii="Bierstadt Display" w:hAnsi="Bierstadt Display"/>
                <w:iCs/>
              </w:rPr>
            </w:pPr>
            <w:r w:rsidRPr="00A24ED9">
              <w:rPr>
                <w:rFonts w:ascii="Bierstadt Display" w:hAnsi="Bierstadt Display"/>
                <w:iCs/>
                <w:lang w:val="es-EC"/>
              </w:rPr>
              <w:t>Registrar Costos de Materiales</w:t>
            </w:r>
          </w:p>
        </w:tc>
      </w:tr>
      <w:tr w:rsidR="00A24ED9" w:rsidRPr="00A24ED9" w14:paraId="63A18A75" w14:textId="77777777" w:rsidTr="005B22D6">
        <w:tc>
          <w:tcPr>
            <w:tcW w:w="1904" w:type="dxa"/>
            <w:shd w:val="clear" w:color="auto" w:fill="DBDBDB"/>
          </w:tcPr>
          <w:p w14:paraId="0AAD9EA1" w14:textId="77777777" w:rsidR="00A24ED9" w:rsidRPr="00A24ED9" w:rsidRDefault="00A24ED9" w:rsidP="00A24ED9">
            <w:pPr>
              <w:rPr>
                <w:rFonts w:ascii="Bierstadt Display" w:hAnsi="Bierstadt Display"/>
                <w:b/>
                <w:iCs/>
              </w:rPr>
            </w:pPr>
            <w:proofErr w:type="spellStart"/>
            <w:r w:rsidRPr="00A24ED9">
              <w:rPr>
                <w:rFonts w:ascii="Bierstadt Display" w:hAnsi="Bierstadt Display"/>
                <w:b/>
                <w:iCs/>
              </w:rPr>
              <w:t>Reqs</w:t>
            </w:r>
            <w:proofErr w:type="spellEnd"/>
            <w:r w:rsidRPr="00A24ED9">
              <w:rPr>
                <w:rFonts w:ascii="Bierstadt Display" w:hAnsi="Bierstadt Display"/>
                <w:b/>
                <w:iCs/>
              </w:rPr>
              <w:t>. asociados:</w:t>
            </w:r>
          </w:p>
        </w:tc>
        <w:tc>
          <w:tcPr>
            <w:tcW w:w="4559" w:type="dxa"/>
          </w:tcPr>
          <w:p w14:paraId="41AB4C79" w14:textId="77777777" w:rsidR="00A24ED9" w:rsidRPr="00A24ED9" w:rsidRDefault="00A24ED9" w:rsidP="00A24ED9">
            <w:pPr>
              <w:rPr>
                <w:rFonts w:ascii="Bierstadt Display" w:hAnsi="Bierstadt Display"/>
                <w:iCs/>
              </w:rPr>
            </w:pPr>
            <w:r w:rsidRPr="00A24ED9">
              <w:rPr>
                <w:rFonts w:ascii="Bierstadt Display" w:hAnsi="Bierstadt Display"/>
                <w:iCs/>
              </w:rPr>
              <w:t>RF-35</w:t>
            </w:r>
          </w:p>
        </w:tc>
      </w:tr>
      <w:tr w:rsidR="00A24ED9" w:rsidRPr="00A24ED9" w14:paraId="6900CE7D" w14:textId="77777777" w:rsidTr="005B22D6">
        <w:tc>
          <w:tcPr>
            <w:tcW w:w="1904" w:type="dxa"/>
            <w:shd w:val="clear" w:color="auto" w:fill="DBDBDB"/>
          </w:tcPr>
          <w:p w14:paraId="474995CD" w14:textId="77777777" w:rsidR="00A24ED9" w:rsidRPr="00A24ED9" w:rsidRDefault="00A24ED9" w:rsidP="00A24ED9">
            <w:pPr>
              <w:rPr>
                <w:rFonts w:ascii="Bierstadt Display" w:hAnsi="Bierstadt Display"/>
                <w:b/>
                <w:iCs/>
              </w:rPr>
            </w:pPr>
            <w:r w:rsidRPr="00A24ED9">
              <w:rPr>
                <w:rFonts w:ascii="Bierstadt Display" w:hAnsi="Bierstadt Display"/>
                <w:b/>
                <w:iCs/>
              </w:rPr>
              <w:t>CU asociados:</w:t>
            </w:r>
          </w:p>
        </w:tc>
        <w:tc>
          <w:tcPr>
            <w:tcW w:w="4559" w:type="dxa"/>
          </w:tcPr>
          <w:p w14:paraId="6D04B781" w14:textId="77777777" w:rsidR="00A24ED9" w:rsidRPr="00A24ED9" w:rsidRDefault="00A24ED9" w:rsidP="00A24ED9">
            <w:pPr>
              <w:rPr>
                <w:rFonts w:ascii="Bierstadt Display" w:hAnsi="Bierstadt Display"/>
                <w:iCs/>
              </w:rPr>
            </w:pPr>
            <w:r w:rsidRPr="00A24ED9">
              <w:rPr>
                <w:rFonts w:ascii="Bierstadt Display" w:hAnsi="Bierstadt Display"/>
                <w:iCs/>
              </w:rPr>
              <w:t>CU-16</w:t>
            </w:r>
          </w:p>
        </w:tc>
      </w:tr>
      <w:tr w:rsidR="00A24ED9" w:rsidRPr="00A24ED9" w14:paraId="670BD374" w14:textId="77777777" w:rsidTr="005B22D6">
        <w:tc>
          <w:tcPr>
            <w:tcW w:w="1904" w:type="dxa"/>
            <w:shd w:val="clear" w:color="auto" w:fill="DBDBDB"/>
          </w:tcPr>
          <w:p w14:paraId="5EFE90B6" w14:textId="77777777" w:rsidR="00A24ED9" w:rsidRPr="00A24ED9" w:rsidRDefault="00A24ED9" w:rsidP="00A24ED9">
            <w:pPr>
              <w:rPr>
                <w:rFonts w:ascii="Bierstadt Display" w:hAnsi="Bierstadt Display"/>
                <w:b/>
                <w:iCs/>
              </w:rPr>
            </w:pPr>
            <w:r w:rsidRPr="00A24ED9">
              <w:rPr>
                <w:rFonts w:ascii="Bierstadt Display" w:hAnsi="Bierstadt Display"/>
                <w:b/>
                <w:iCs/>
              </w:rPr>
              <w:t>Esc. Asociados:</w:t>
            </w:r>
          </w:p>
        </w:tc>
        <w:tc>
          <w:tcPr>
            <w:tcW w:w="4559" w:type="dxa"/>
          </w:tcPr>
          <w:p w14:paraId="67028742" w14:textId="77777777" w:rsidR="00A24ED9" w:rsidRPr="00A24ED9" w:rsidRDefault="00A24ED9" w:rsidP="00A24ED9">
            <w:pPr>
              <w:rPr>
                <w:rFonts w:ascii="Bierstadt Display" w:hAnsi="Bierstadt Display"/>
                <w:iCs/>
              </w:rPr>
            </w:pPr>
            <w:r w:rsidRPr="00A24ED9">
              <w:rPr>
                <w:rFonts w:ascii="Bierstadt Display" w:hAnsi="Bierstadt Display"/>
                <w:iCs/>
              </w:rPr>
              <w:t>ES-1</w:t>
            </w:r>
          </w:p>
        </w:tc>
      </w:tr>
    </w:tbl>
    <w:p w14:paraId="4BBBF93C" w14:textId="77777777" w:rsidR="00A24ED9" w:rsidRPr="00A24ED9" w:rsidRDefault="00A24ED9" w:rsidP="00A24ED9">
      <w:pPr>
        <w:rPr>
          <w:rFonts w:ascii="Bierstadt Display" w:hAnsi="Bierstadt Display"/>
          <w:iCs/>
        </w:rPr>
      </w:pPr>
    </w:p>
    <w:p w14:paraId="05554273" w14:textId="77777777" w:rsidR="00A24ED9" w:rsidRPr="00A24ED9" w:rsidRDefault="00A24ED9" w:rsidP="00A24ED9">
      <w:pPr>
        <w:rPr>
          <w:rFonts w:ascii="Bierstadt Display" w:hAnsi="Bierstadt Display"/>
          <w:iCs/>
        </w:rPr>
      </w:pPr>
    </w:p>
    <w:p w14:paraId="32E2EC7A" w14:textId="77777777" w:rsidR="00A24ED9" w:rsidRPr="00A24ED9" w:rsidRDefault="00A24ED9" w:rsidP="00A24ED9">
      <w:pPr>
        <w:rPr>
          <w:rFonts w:ascii="Bierstadt Display" w:hAnsi="Bierstadt Display"/>
          <w:iCs/>
        </w:rPr>
      </w:pPr>
    </w:p>
    <w:p w14:paraId="4696CEB9" w14:textId="77777777" w:rsidR="00A24ED9" w:rsidRPr="00A24ED9" w:rsidRDefault="00A24ED9" w:rsidP="00A24ED9">
      <w:pPr>
        <w:rPr>
          <w:rFonts w:ascii="Bierstadt Display" w:hAnsi="Bierstadt Display"/>
          <w:iCs/>
        </w:rPr>
      </w:pPr>
    </w:p>
    <w:p w14:paraId="22857736" w14:textId="77777777" w:rsidR="00A24ED9" w:rsidRPr="00A24ED9" w:rsidRDefault="00A24ED9" w:rsidP="00A24ED9">
      <w:pPr>
        <w:rPr>
          <w:rFonts w:ascii="Bierstadt Display" w:hAnsi="Bierstadt Display"/>
          <w:iCs/>
        </w:rPr>
      </w:pPr>
    </w:p>
    <w:p w14:paraId="753B0A96" w14:textId="77777777" w:rsidR="00A24ED9" w:rsidRPr="00A24ED9" w:rsidRDefault="00A24ED9" w:rsidP="00A24ED9">
      <w:pPr>
        <w:rPr>
          <w:rFonts w:ascii="Bierstadt Display" w:hAnsi="Bierstadt Display"/>
          <w:iCs/>
        </w:rPr>
      </w:pPr>
    </w:p>
    <w:p w14:paraId="751210A1" w14:textId="77777777" w:rsidR="00A24ED9" w:rsidRPr="00A24ED9" w:rsidRDefault="00A24ED9" w:rsidP="00A24ED9">
      <w:pPr>
        <w:rPr>
          <w:rFonts w:ascii="Bierstadt Display" w:hAnsi="Bierstadt Display"/>
          <w:iCs/>
        </w:rPr>
      </w:pPr>
    </w:p>
    <w:p w14:paraId="5114DF4E" w14:textId="77777777" w:rsidR="00A24ED9" w:rsidRPr="00A24ED9" w:rsidRDefault="00A24ED9" w:rsidP="00A24ED9">
      <w:pPr>
        <w:rPr>
          <w:rFonts w:ascii="Bierstadt Display" w:hAnsi="Bierstadt Display"/>
          <w:iCs/>
        </w:rPr>
      </w:pPr>
    </w:p>
    <w:p w14:paraId="28C7A60E" w14:textId="77777777" w:rsidR="00A24ED9" w:rsidRPr="00A24ED9" w:rsidRDefault="00A24ED9" w:rsidP="00A24ED9">
      <w:pPr>
        <w:rPr>
          <w:rFonts w:ascii="Bierstadt Display" w:hAnsi="Bierstadt Display"/>
          <w:iCs/>
        </w:rPr>
      </w:pPr>
    </w:p>
    <w:p w14:paraId="0E3A1E16" w14:textId="77777777" w:rsidR="00A24ED9" w:rsidRPr="00A24ED9" w:rsidRDefault="00A24ED9" w:rsidP="00A24ED9">
      <w:pPr>
        <w:rPr>
          <w:rFonts w:ascii="Bierstadt Display" w:hAnsi="Bierstadt Display"/>
          <w:iCs/>
        </w:rPr>
      </w:pPr>
    </w:p>
    <w:p w14:paraId="66A0F1E7" w14:textId="77777777" w:rsidR="00A24ED9" w:rsidRPr="00A24ED9" w:rsidRDefault="00A24ED9" w:rsidP="00A24ED9">
      <w:pPr>
        <w:rPr>
          <w:rFonts w:ascii="Bierstadt Display" w:hAnsi="Bierstadt Display"/>
          <w:iCs/>
        </w:rPr>
      </w:pPr>
    </w:p>
    <w:p w14:paraId="476D28CC" w14:textId="77777777" w:rsidR="00A24ED9" w:rsidRPr="00A24ED9" w:rsidRDefault="00A24ED9" w:rsidP="00A24ED9">
      <w:pPr>
        <w:rPr>
          <w:rFonts w:ascii="Bierstadt Display" w:hAnsi="Bierstadt Display"/>
          <w:iCs/>
        </w:rPr>
      </w:pPr>
      <w:r w:rsidRPr="00A24ED9">
        <w:rPr>
          <w:rFonts w:ascii="Bierstadt Display" w:hAnsi="Bierstadt Display"/>
          <w:iCs/>
          <w:noProof/>
        </w:rPr>
        <w:drawing>
          <wp:anchor distT="0" distB="0" distL="114300" distR="114300" simplePos="0" relativeHeight="251659776" behindDoc="0" locked="0" layoutInCell="1" allowOverlap="1" wp14:anchorId="16722635" wp14:editId="343088FC">
            <wp:simplePos x="0" y="0"/>
            <wp:positionH relativeFrom="column">
              <wp:posOffset>-1348</wp:posOffset>
            </wp:positionH>
            <wp:positionV relativeFrom="paragraph">
              <wp:posOffset>-2861</wp:posOffset>
            </wp:positionV>
            <wp:extent cx="6242685" cy="4310380"/>
            <wp:effectExtent l="0" t="0" r="5715" b="0"/>
            <wp:wrapSquare wrapText="bothSides"/>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42685" cy="4310380"/>
                    </a:xfrm>
                    <a:prstGeom prst="rect">
                      <a:avLst/>
                    </a:prstGeom>
                    <a:noFill/>
                  </pic:spPr>
                </pic:pic>
              </a:graphicData>
            </a:graphic>
            <wp14:sizeRelH relativeFrom="page">
              <wp14:pctWidth>0</wp14:pctWidth>
            </wp14:sizeRelH>
            <wp14:sizeRelV relativeFrom="page">
              <wp14:pctHeight>0</wp14:pctHeight>
            </wp14:sizeRelV>
          </wp:anchor>
        </w:drawing>
      </w:r>
    </w:p>
    <w:p w14:paraId="41C2F9F1" w14:textId="77777777" w:rsidR="00A24ED9" w:rsidRPr="00A24ED9" w:rsidRDefault="00A24ED9" w:rsidP="00A24ED9">
      <w:pPr>
        <w:rPr>
          <w:rFonts w:ascii="Bierstadt Display" w:hAnsi="Bierstadt Display"/>
          <w:iCs/>
        </w:rPr>
      </w:pPr>
    </w:p>
    <w:p w14:paraId="6FFB789A" w14:textId="77777777" w:rsidR="00A24ED9" w:rsidRPr="00A24ED9" w:rsidRDefault="00A24ED9" w:rsidP="00A24ED9">
      <w:pPr>
        <w:rPr>
          <w:rFonts w:ascii="Bierstadt Display" w:hAnsi="Bierstadt Display"/>
          <w:iCs/>
        </w:rPr>
      </w:pPr>
    </w:p>
    <w:p w14:paraId="1D4E94EC" w14:textId="77777777" w:rsidR="00A24ED9" w:rsidRPr="00A24ED9" w:rsidRDefault="00A24ED9" w:rsidP="00A24ED9">
      <w:pPr>
        <w:rPr>
          <w:rFonts w:ascii="Bierstadt Display" w:hAnsi="Bierstadt Display"/>
          <w:iCs/>
        </w:rPr>
      </w:pPr>
    </w:p>
    <w:p w14:paraId="6AB3E7A4" w14:textId="77777777" w:rsidR="00A24ED9" w:rsidRPr="00A24ED9" w:rsidRDefault="00A24ED9" w:rsidP="00A24ED9">
      <w:pPr>
        <w:rPr>
          <w:rFonts w:ascii="Bierstadt Display" w:hAnsi="Bierstadt Display"/>
          <w:iCs/>
        </w:rPr>
      </w:pPr>
    </w:p>
    <w:p w14:paraId="12CA6A7A" w14:textId="77777777" w:rsidR="00A24ED9" w:rsidRPr="00A24ED9" w:rsidRDefault="00A24ED9" w:rsidP="00A24ED9">
      <w:pPr>
        <w:rPr>
          <w:rFonts w:ascii="Bierstadt Display" w:hAnsi="Bierstadt Display"/>
          <w:iCs/>
        </w:rPr>
      </w:pPr>
    </w:p>
    <w:p w14:paraId="7A63935F" w14:textId="77777777" w:rsidR="00A24ED9" w:rsidRPr="00A24ED9" w:rsidRDefault="00A24ED9" w:rsidP="00A24ED9">
      <w:pPr>
        <w:rPr>
          <w:rFonts w:ascii="Bierstadt Display" w:hAnsi="Bierstadt Display"/>
          <w:iCs/>
        </w:rPr>
      </w:pPr>
    </w:p>
    <w:p w14:paraId="5919A789" w14:textId="77777777" w:rsidR="00A24ED9" w:rsidRPr="00A24ED9" w:rsidRDefault="00A24ED9" w:rsidP="00A24ED9">
      <w:pPr>
        <w:rPr>
          <w:rFonts w:ascii="Bierstadt Display" w:hAnsi="Bierstadt Display"/>
          <w:iCs/>
        </w:rPr>
      </w:pPr>
    </w:p>
    <w:p w14:paraId="483D0EB5" w14:textId="77777777" w:rsidR="00A24ED9" w:rsidRPr="00A24ED9" w:rsidRDefault="00A24ED9" w:rsidP="00A24ED9">
      <w:pPr>
        <w:rPr>
          <w:rFonts w:ascii="Bierstadt Display" w:hAnsi="Bierstadt Display"/>
          <w:iCs/>
        </w:rPr>
      </w:pPr>
    </w:p>
    <w:p w14:paraId="696A0AB8" w14:textId="77777777" w:rsidR="00A24ED9" w:rsidRPr="00A24ED9" w:rsidRDefault="00A24ED9" w:rsidP="00A24ED9">
      <w:pPr>
        <w:rPr>
          <w:rFonts w:ascii="Bierstadt Display" w:hAnsi="Bierstadt Display"/>
          <w:iCs/>
        </w:rPr>
      </w:pPr>
    </w:p>
    <w:p w14:paraId="242A344C" w14:textId="77777777" w:rsidR="00A24ED9" w:rsidRPr="00A24ED9" w:rsidRDefault="00A24ED9" w:rsidP="00A24ED9">
      <w:pPr>
        <w:rPr>
          <w:rFonts w:ascii="Bierstadt Display" w:hAnsi="Bierstadt Display"/>
          <w:iCs/>
        </w:rPr>
      </w:pPr>
    </w:p>
    <w:tbl>
      <w:tblPr>
        <w:tblpPr w:leftFromText="141" w:rightFromText="141" w:vertAnchor="text" w:horzAnchor="margin" w:tblpXSpec="center" w:tblpY="-6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4"/>
        <w:gridCol w:w="4559"/>
      </w:tblGrid>
      <w:tr w:rsidR="00A24ED9" w:rsidRPr="00A24ED9" w14:paraId="2C5A82D0" w14:textId="77777777" w:rsidTr="005B22D6">
        <w:tc>
          <w:tcPr>
            <w:tcW w:w="1904" w:type="dxa"/>
            <w:shd w:val="clear" w:color="auto" w:fill="DBDBDB"/>
          </w:tcPr>
          <w:p w14:paraId="02252054" w14:textId="77777777" w:rsidR="00A24ED9" w:rsidRPr="00A24ED9" w:rsidRDefault="00A24ED9" w:rsidP="00A24ED9">
            <w:pPr>
              <w:rPr>
                <w:rFonts w:ascii="Bierstadt Display" w:hAnsi="Bierstadt Display"/>
                <w:b/>
                <w:iCs/>
              </w:rPr>
            </w:pPr>
            <w:r w:rsidRPr="00A24ED9">
              <w:rPr>
                <w:rFonts w:ascii="Bierstadt Display" w:hAnsi="Bierstadt Display"/>
                <w:b/>
                <w:iCs/>
              </w:rPr>
              <w:t xml:space="preserve">ID </w:t>
            </w:r>
            <w:proofErr w:type="spellStart"/>
            <w:r w:rsidRPr="00A24ED9">
              <w:rPr>
                <w:rFonts w:ascii="Bierstadt Display" w:hAnsi="Bierstadt Display"/>
                <w:b/>
                <w:iCs/>
              </w:rPr>
              <w:t>Ref</w:t>
            </w:r>
            <w:proofErr w:type="spellEnd"/>
            <w:r w:rsidRPr="00A24ED9">
              <w:rPr>
                <w:rFonts w:ascii="Bierstadt Display" w:hAnsi="Bierstadt Display"/>
                <w:b/>
                <w:iCs/>
              </w:rPr>
              <w:t>:</w:t>
            </w:r>
          </w:p>
        </w:tc>
        <w:tc>
          <w:tcPr>
            <w:tcW w:w="4559" w:type="dxa"/>
          </w:tcPr>
          <w:p w14:paraId="6555EC63" w14:textId="77777777" w:rsidR="00A24ED9" w:rsidRPr="00A24ED9" w:rsidRDefault="00A24ED9" w:rsidP="00A24ED9">
            <w:pPr>
              <w:rPr>
                <w:rFonts w:ascii="Bierstadt Display" w:hAnsi="Bierstadt Display"/>
                <w:iCs/>
              </w:rPr>
            </w:pPr>
            <w:r w:rsidRPr="00A24ED9">
              <w:rPr>
                <w:rFonts w:ascii="Bierstadt Display" w:hAnsi="Bierstadt Display"/>
                <w:iCs/>
              </w:rPr>
              <w:t>DG-09</w:t>
            </w:r>
          </w:p>
        </w:tc>
      </w:tr>
      <w:tr w:rsidR="00A24ED9" w:rsidRPr="00A24ED9" w14:paraId="0DE9714F" w14:textId="77777777" w:rsidTr="005B22D6">
        <w:tc>
          <w:tcPr>
            <w:tcW w:w="1904" w:type="dxa"/>
            <w:shd w:val="clear" w:color="auto" w:fill="DBDBDB"/>
          </w:tcPr>
          <w:p w14:paraId="27591ECF" w14:textId="77777777" w:rsidR="00A24ED9" w:rsidRPr="00A24ED9" w:rsidRDefault="00A24ED9" w:rsidP="00A24ED9">
            <w:pPr>
              <w:rPr>
                <w:rFonts w:ascii="Bierstadt Display" w:hAnsi="Bierstadt Display"/>
                <w:b/>
                <w:iCs/>
              </w:rPr>
            </w:pPr>
            <w:r w:rsidRPr="00A24ED9">
              <w:rPr>
                <w:rFonts w:ascii="Bierstadt Display" w:hAnsi="Bierstadt Display"/>
                <w:b/>
                <w:iCs/>
              </w:rPr>
              <w:t>Descripción:</w:t>
            </w:r>
          </w:p>
        </w:tc>
        <w:tc>
          <w:tcPr>
            <w:tcW w:w="4559" w:type="dxa"/>
          </w:tcPr>
          <w:p w14:paraId="20FFBC59" w14:textId="77777777" w:rsidR="00A24ED9" w:rsidRPr="00A24ED9" w:rsidRDefault="00A24ED9" w:rsidP="00A24ED9">
            <w:pPr>
              <w:rPr>
                <w:rFonts w:ascii="Bierstadt Display" w:hAnsi="Bierstadt Display"/>
                <w:iCs/>
              </w:rPr>
            </w:pPr>
            <w:r w:rsidRPr="00A24ED9">
              <w:rPr>
                <w:rFonts w:ascii="Bierstadt Display" w:hAnsi="Bierstadt Display"/>
                <w:iCs/>
                <w:lang w:val="es-EC"/>
              </w:rPr>
              <w:t>Control del Inventario</w:t>
            </w:r>
          </w:p>
        </w:tc>
      </w:tr>
      <w:tr w:rsidR="00A24ED9" w:rsidRPr="00A24ED9" w14:paraId="0EC99B10" w14:textId="77777777" w:rsidTr="005B22D6">
        <w:tc>
          <w:tcPr>
            <w:tcW w:w="1904" w:type="dxa"/>
            <w:shd w:val="clear" w:color="auto" w:fill="DBDBDB"/>
          </w:tcPr>
          <w:p w14:paraId="4FACA868" w14:textId="77777777" w:rsidR="00A24ED9" w:rsidRPr="00A24ED9" w:rsidRDefault="00A24ED9" w:rsidP="00A24ED9">
            <w:pPr>
              <w:rPr>
                <w:rFonts w:ascii="Bierstadt Display" w:hAnsi="Bierstadt Display"/>
                <w:b/>
                <w:iCs/>
              </w:rPr>
            </w:pPr>
            <w:proofErr w:type="spellStart"/>
            <w:r w:rsidRPr="00A24ED9">
              <w:rPr>
                <w:rFonts w:ascii="Bierstadt Display" w:hAnsi="Bierstadt Display"/>
                <w:b/>
                <w:iCs/>
              </w:rPr>
              <w:t>Reqs</w:t>
            </w:r>
            <w:proofErr w:type="spellEnd"/>
            <w:r w:rsidRPr="00A24ED9">
              <w:rPr>
                <w:rFonts w:ascii="Bierstadt Display" w:hAnsi="Bierstadt Display"/>
                <w:b/>
                <w:iCs/>
              </w:rPr>
              <w:t>. asociados:</w:t>
            </w:r>
          </w:p>
        </w:tc>
        <w:tc>
          <w:tcPr>
            <w:tcW w:w="4559" w:type="dxa"/>
          </w:tcPr>
          <w:p w14:paraId="2DC58D47" w14:textId="77777777" w:rsidR="00A24ED9" w:rsidRPr="00A24ED9" w:rsidRDefault="00A24ED9" w:rsidP="00A24ED9">
            <w:pPr>
              <w:rPr>
                <w:rFonts w:ascii="Bierstadt Display" w:hAnsi="Bierstadt Display"/>
                <w:iCs/>
              </w:rPr>
            </w:pPr>
            <w:r w:rsidRPr="00A24ED9">
              <w:rPr>
                <w:rFonts w:ascii="Bierstadt Display" w:hAnsi="Bierstadt Display"/>
                <w:iCs/>
              </w:rPr>
              <w:t>RF-27</w:t>
            </w:r>
          </w:p>
        </w:tc>
      </w:tr>
      <w:tr w:rsidR="00A24ED9" w:rsidRPr="00A24ED9" w14:paraId="189F1226" w14:textId="77777777" w:rsidTr="005B22D6">
        <w:tc>
          <w:tcPr>
            <w:tcW w:w="1904" w:type="dxa"/>
            <w:shd w:val="clear" w:color="auto" w:fill="DBDBDB"/>
          </w:tcPr>
          <w:p w14:paraId="674E661D" w14:textId="77777777" w:rsidR="00A24ED9" w:rsidRPr="00A24ED9" w:rsidRDefault="00A24ED9" w:rsidP="00A24ED9">
            <w:pPr>
              <w:rPr>
                <w:rFonts w:ascii="Bierstadt Display" w:hAnsi="Bierstadt Display"/>
                <w:b/>
                <w:iCs/>
              </w:rPr>
            </w:pPr>
            <w:r w:rsidRPr="00A24ED9">
              <w:rPr>
                <w:rFonts w:ascii="Bierstadt Display" w:hAnsi="Bierstadt Display"/>
                <w:b/>
                <w:iCs/>
              </w:rPr>
              <w:t>CU asociados:</w:t>
            </w:r>
          </w:p>
        </w:tc>
        <w:tc>
          <w:tcPr>
            <w:tcW w:w="4559" w:type="dxa"/>
          </w:tcPr>
          <w:p w14:paraId="45B0544E" w14:textId="77777777" w:rsidR="00A24ED9" w:rsidRPr="00A24ED9" w:rsidRDefault="00A24ED9" w:rsidP="00A24ED9">
            <w:pPr>
              <w:rPr>
                <w:rFonts w:ascii="Bierstadt Display" w:hAnsi="Bierstadt Display"/>
                <w:iCs/>
              </w:rPr>
            </w:pPr>
            <w:r w:rsidRPr="00A24ED9">
              <w:rPr>
                <w:rFonts w:ascii="Bierstadt Display" w:hAnsi="Bierstadt Display"/>
                <w:iCs/>
              </w:rPr>
              <w:t>CU-06</w:t>
            </w:r>
          </w:p>
        </w:tc>
      </w:tr>
      <w:tr w:rsidR="00A24ED9" w:rsidRPr="00A24ED9" w14:paraId="0E3F453B" w14:textId="77777777" w:rsidTr="005B22D6">
        <w:tc>
          <w:tcPr>
            <w:tcW w:w="1904" w:type="dxa"/>
            <w:shd w:val="clear" w:color="auto" w:fill="DBDBDB"/>
          </w:tcPr>
          <w:p w14:paraId="2987FF2B" w14:textId="77777777" w:rsidR="00A24ED9" w:rsidRPr="00A24ED9" w:rsidRDefault="00A24ED9" w:rsidP="00A24ED9">
            <w:pPr>
              <w:rPr>
                <w:rFonts w:ascii="Bierstadt Display" w:hAnsi="Bierstadt Display"/>
                <w:b/>
                <w:iCs/>
              </w:rPr>
            </w:pPr>
            <w:r w:rsidRPr="00A24ED9">
              <w:rPr>
                <w:rFonts w:ascii="Bierstadt Display" w:hAnsi="Bierstadt Display"/>
                <w:b/>
                <w:iCs/>
              </w:rPr>
              <w:t>Esc. Asociados:</w:t>
            </w:r>
          </w:p>
        </w:tc>
        <w:tc>
          <w:tcPr>
            <w:tcW w:w="4559" w:type="dxa"/>
          </w:tcPr>
          <w:p w14:paraId="6154D369" w14:textId="77777777" w:rsidR="00A24ED9" w:rsidRPr="00A24ED9" w:rsidRDefault="00A24ED9" w:rsidP="00A24ED9">
            <w:pPr>
              <w:rPr>
                <w:rFonts w:ascii="Bierstadt Display" w:hAnsi="Bierstadt Display"/>
                <w:iCs/>
              </w:rPr>
            </w:pPr>
            <w:r w:rsidRPr="00A24ED9">
              <w:rPr>
                <w:rFonts w:ascii="Bierstadt Display" w:hAnsi="Bierstadt Display"/>
                <w:iCs/>
              </w:rPr>
              <w:t>ES-6.1</w:t>
            </w:r>
          </w:p>
        </w:tc>
      </w:tr>
    </w:tbl>
    <w:p w14:paraId="2C4F92FF" w14:textId="77777777" w:rsidR="00A24ED9" w:rsidRPr="00A24ED9" w:rsidRDefault="00A24ED9" w:rsidP="00A24ED9">
      <w:pPr>
        <w:rPr>
          <w:rFonts w:ascii="Bierstadt Display" w:hAnsi="Bierstadt Display"/>
          <w:iCs/>
        </w:rPr>
      </w:pPr>
    </w:p>
    <w:p w14:paraId="03C6FAB6" w14:textId="77777777" w:rsidR="00A24ED9" w:rsidRPr="00A24ED9" w:rsidRDefault="00A24ED9" w:rsidP="00A24ED9">
      <w:pPr>
        <w:rPr>
          <w:rFonts w:ascii="Bierstadt Display" w:hAnsi="Bierstadt Display"/>
          <w:iCs/>
        </w:rPr>
      </w:pPr>
    </w:p>
    <w:p w14:paraId="038CC2D5" w14:textId="77777777" w:rsidR="00A24ED9" w:rsidRPr="00A24ED9" w:rsidRDefault="00A24ED9" w:rsidP="00A24ED9">
      <w:pPr>
        <w:rPr>
          <w:rFonts w:ascii="Bierstadt Display" w:hAnsi="Bierstadt Display"/>
          <w:iCs/>
        </w:rPr>
      </w:pPr>
    </w:p>
    <w:p w14:paraId="4A1B0705" w14:textId="77777777" w:rsidR="00A24ED9" w:rsidRPr="00A24ED9" w:rsidRDefault="00A24ED9" w:rsidP="00A24ED9">
      <w:pPr>
        <w:rPr>
          <w:rFonts w:ascii="Bierstadt Display" w:hAnsi="Bierstadt Display"/>
          <w:iCs/>
        </w:rPr>
      </w:pPr>
    </w:p>
    <w:p w14:paraId="09E93A03" w14:textId="77777777" w:rsidR="00A24ED9" w:rsidRPr="00A24ED9" w:rsidRDefault="00A24ED9" w:rsidP="00A24ED9">
      <w:pPr>
        <w:rPr>
          <w:rFonts w:ascii="Bierstadt Display" w:hAnsi="Bierstadt Display"/>
          <w:iCs/>
        </w:rPr>
      </w:pPr>
    </w:p>
    <w:p w14:paraId="53634DD8" w14:textId="77777777" w:rsidR="00A24ED9" w:rsidRPr="00A24ED9" w:rsidRDefault="00A24ED9" w:rsidP="00A24ED9">
      <w:pPr>
        <w:rPr>
          <w:rFonts w:ascii="Bierstadt Display" w:hAnsi="Bierstadt Display"/>
          <w:iCs/>
        </w:rPr>
      </w:pPr>
    </w:p>
    <w:p w14:paraId="23AE3F9F" w14:textId="77777777" w:rsidR="00A24ED9" w:rsidRPr="00A24ED9" w:rsidRDefault="00A24ED9" w:rsidP="00A24ED9">
      <w:pPr>
        <w:rPr>
          <w:rFonts w:ascii="Bierstadt Display" w:hAnsi="Bierstadt Display"/>
          <w:iCs/>
        </w:rPr>
      </w:pPr>
    </w:p>
    <w:p w14:paraId="6ECB7CAB" w14:textId="77777777" w:rsidR="00A24ED9" w:rsidRPr="00A24ED9" w:rsidRDefault="00A24ED9" w:rsidP="00A24ED9">
      <w:pPr>
        <w:rPr>
          <w:rFonts w:ascii="Bierstadt Display" w:hAnsi="Bierstadt Display"/>
          <w:iCs/>
        </w:rPr>
      </w:pPr>
    </w:p>
    <w:p w14:paraId="0F7A9805" w14:textId="5C73488B" w:rsidR="00A24ED9" w:rsidRPr="00A24ED9" w:rsidRDefault="00A24ED9" w:rsidP="00A24ED9">
      <w:pPr>
        <w:rPr>
          <w:rFonts w:ascii="Bierstadt Display" w:hAnsi="Bierstadt Display"/>
          <w:iCs/>
        </w:rPr>
      </w:pPr>
      <w:r w:rsidRPr="00A24ED9">
        <w:rPr>
          <w:rFonts w:ascii="Bierstadt Display" w:hAnsi="Bierstadt Display"/>
          <w:iCs/>
          <w:noProof/>
        </w:rPr>
        <w:lastRenderedPageBreak/>
        <w:drawing>
          <wp:anchor distT="0" distB="0" distL="114300" distR="114300" simplePos="0" relativeHeight="251661824" behindDoc="0" locked="0" layoutInCell="1" allowOverlap="1" wp14:anchorId="4503FB32" wp14:editId="4DB2E7CB">
            <wp:simplePos x="0" y="0"/>
            <wp:positionH relativeFrom="column">
              <wp:posOffset>-356877</wp:posOffset>
            </wp:positionH>
            <wp:positionV relativeFrom="paragraph">
              <wp:posOffset>265551</wp:posOffset>
            </wp:positionV>
            <wp:extent cx="6637655" cy="4578985"/>
            <wp:effectExtent l="0" t="0" r="0" b="0"/>
            <wp:wrapSquare wrapText="bothSides"/>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37655" cy="4578985"/>
                    </a:xfrm>
                    <a:prstGeom prst="rect">
                      <a:avLst/>
                    </a:prstGeom>
                    <a:noFill/>
                  </pic:spPr>
                </pic:pic>
              </a:graphicData>
            </a:graphic>
            <wp14:sizeRelH relativeFrom="page">
              <wp14:pctWidth>0</wp14:pctWidth>
            </wp14:sizeRelH>
            <wp14:sizeRelV relativeFrom="page">
              <wp14:pctHeight>0</wp14:pctHeight>
            </wp14:sizeRelV>
          </wp:anchor>
        </w:drawing>
      </w:r>
    </w:p>
    <w:p w14:paraId="6D26C0DE" w14:textId="77777777" w:rsidR="00A24ED9" w:rsidRPr="00A24ED9" w:rsidRDefault="00A24ED9" w:rsidP="00A24ED9">
      <w:pPr>
        <w:rPr>
          <w:rFonts w:ascii="Bierstadt Display" w:hAnsi="Bierstadt Display"/>
          <w:iCs/>
        </w:rPr>
      </w:pPr>
      <w:r w:rsidRPr="00A24ED9">
        <w:rPr>
          <w:rFonts w:ascii="Bierstadt Display" w:hAnsi="Bierstadt Display"/>
          <w:iCs/>
        </w:rPr>
        <w:tab/>
      </w:r>
    </w:p>
    <w:p w14:paraId="4E15D755" w14:textId="77777777" w:rsidR="00A24ED9" w:rsidRDefault="00A24ED9" w:rsidP="000D2E4D">
      <w:pPr>
        <w:rPr>
          <w:rFonts w:ascii="Bierstadt Display" w:hAnsi="Bierstadt Display"/>
          <w:lang w:val="es-EC"/>
        </w:rPr>
      </w:pPr>
    </w:p>
    <w:p w14:paraId="1ADB274D" w14:textId="77777777" w:rsidR="00A24ED9" w:rsidRDefault="00A24ED9" w:rsidP="000D2E4D">
      <w:pPr>
        <w:rPr>
          <w:rFonts w:ascii="Bierstadt Display" w:hAnsi="Bierstadt Display"/>
          <w:lang w:val="es-EC"/>
        </w:rPr>
      </w:pPr>
    </w:p>
    <w:p w14:paraId="2D75E507" w14:textId="77777777" w:rsidR="00A24ED9" w:rsidRPr="00A24ED9" w:rsidRDefault="00A24ED9" w:rsidP="00A24ED9">
      <w:pPr>
        <w:rPr>
          <w:rFonts w:ascii="Bierstadt Display" w:hAnsi="Bierstadt Display"/>
          <w:lang w:val="es-EC"/>
        </w:rPr>
      </w:pPr>
    </w:p>
    <w:p w14:paraId="1EE00C4C" w14:textId="77777777" w:rsidR="00A24ED9" w:rsidRPr="00A24ED9" w:rsidRDefault="00A24ED9" w:rsidP="00A24ED9">
      <w:pPr>
        <w:rPr>
          <w:rFonts w:ascii="Bierstadt Display" w:hAnsi="Bierstadt Display"/>
          <w:lang w:val="es-EC"/>
        </w:rPr>
      </w:pPr>
    </w:p>
    <w:p w14:paraId="14446F6B" w14:textId="77777777" w:rsidR="00A24ED9" w:rsidRPr="00A24ED9" w:rsidRDefault="00A24ED9" w:rsidP="00A24ED9">
      <w:pPr>
        <w:rPr>
          <w:rFonts w:ascii="Bierstadt Display" w:hAnsi="Bierstadt Display"/>
          <w:lang w:val="es-EC"/>
        </w:rPr>
      </w:pPr>
    </w:p>
    <w:p w14:paraId="20730B01" w14:textId="77777777" w:rsidR="00A24ED9" w:rsidRPr="00A24ED9" w:rsidRDefault="00A24ED9" w:rsidP="00A24ED9">
      <w:pPr>
        <w:rPr>
          <w:rFonts w:ascii="Bierstadt Display" w:hAnsi="Bierstadt Display"/>
          <w:lang w:val="es-EC"/>
        </w:rPr>
      </w:pPr>
    </w:p>
    <w:p w14:paraId="7879E280" w14:textId="77777777" w:rsidR="00A24ED9" w:rsidRPr="00A24ED9" w:rsidRDefault="00A24ED9" w:rsidP="00A24ED9">
      <w:pPr>
        <w:rPr>
          <w:rFonts w:ascii="Bierstadt Display" w:hAnsi="Bierstadt Display"/>
          <w:lang w:val="es-EC"/>
        </w:rPr>
      </w:pPr>
    </w:p>
    <w:p w14:paraId="03E9B5B7" w14:textId="77777777" w:rsidR="00A24ED9" w:rsidRDefault="00A24ED9" w:rsidP="00A24ED9">
      <w:pPr>
        <w:rPr>
          <w:rFonts w:ascii="Bierstadt Display" w:hAnsi="Bierstadt Display"/>
          <w:lang w:val="es-EC"/>
        </w:rPr>
      </w:pPr>
    </w:p>
    <w:p w14:paraId="14EF2F25" w14:textId="77777777" w:rsidR="00A24ED9" w:rsidRDefault="00A24ED9" w:rsidP="00A24ED9">
      <w:pPr>
        <w:rPr>
          <w:rFonts w:ascii="Bierstadt Display" w:hAnsi="Bierstadt Display"/>
          <w:lang w:val="es-EC"/>
        </w:rPr>
      </w:pPr>
    </w:p>
    <w:p w14:paraId="76F35117" w14:textId="37ECDD36" w:rsidR="00A24ED9" w:rsidRPr="00A24ED9" w:rsidRDefault="00A24ED9" w:rsidP="00A24ED9">
      <w:pPr>
        <w:jc w:val="center"/>
        <w:rPr>
          <w:rFonts w:ascii="Bierstadt Display" w:hAnsi="Bierstadt Display"/>
          <w:lang w:val="es-EC"/>
        </w:rPr>
      </w:pPr>
      <w:r w:rsidRPr="00A24ED9">
        <w:rPr>
          <w:rFonts w:ascii="Bierstadt Display" w:hAnsi="Bierstadt Display"/>
          <w:noProof/>
          <w:lang w:val="es-MX"/>
        </w:rPr>
        <w:lastRenderedPageBreak/>
        <w:drawing>
          <wp:inline distT="0" distB="0" distL="0" distR="0" wp14:anchorId="55BCB4EC" wp14:editId="4A369AA5">
            <wp:extent cx="4400550" cy="3264535"/>
            <wp:effectExtent l="76200" t="76200" r="133350" b="126365"/>
            <wp:docPr id="8" name="Imagen 8" descr="C:\Users\USER\Pictures\registro de fac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Pictures\registro de factura.jpg"/>
                    <pic:cNvPicPr>
                      <a:picLocks noChangeAspect="1" noChangeArrowheads="1"/>
                    </pic:cNvPicPr>
                  </pic:nvPicPr>
                  <pic:blipFill rotWithShape="1">
                    <a:blip r:embed="rId35">
                      <a:extLst>
                        <a:ext uri="{28A0092B-C50C-407E-A947-70E740481C1C}">
                          <a14:useLocalDpi xmlns:a14="http://schemas.microsoft.com/office/drawing/2010/main" val="0"/>
                        </a:ext>
                      </a:extLst>
                    </a:blip>
                    <a:srcRect b="13054"/>
                    <a:stretch/>
                  </pic:blipFill>
                  <pic:spPr bwMode="auto">
                    <a:xfrm>
                      <a:off x="0" y="0"/>
                      <a:ext cx="4400550" cy="326453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bl>
      <w:tblPr>
        <w:tblpPr w:leftFromText="180" w:rightFromText="180" w:vertAnchor="page" w:horzAnchor="margin" w:tblpXSpec="center" w:tblpY="180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31"/>
        <w:gridCol w:w="4623"/>
      </w:tblGrid>
      <w:tr w:rsidR="00A24ED9" w:rsidRPr="00A24ED9" w14:paraId="75C2A7A9" w14:textId="77777777" w:rsidTr="005B22D6">
        <w:trPr>
          <w:trHeight w:val="359"/>
        </w:trPr>
        <w:tc>
          <w:tcPr>
            <w:tcW w:w="1931" w:type="dxa"/>
            <w:shd w:val="clear" w:color="auto" w:fill="DBDBDB"/>
          </w:tcPr>
          <w:p w14:paraId="6F7AE4A6" w14:textId="77777777" w:rsidR="00A24ED9" w:rsidRPr="00A24ED9" w:rsidRDefault="00A24ED9" w:rsidP="00A24ED9">
            <w:pPr>
              <w:rPr>
                <w:rFonts w:ascii="Bierstadt Display" w:hAnsi="Bierstadt Display"/>
                <w:b/>
                <w:lang w:val="es-EC"/>
              </w:rPr>
            </w:pPr>
            <w:r w:rsidRPr="00A24ED9">
              <w:rPr>
                <w:rFonts w:ascii="Bierstadt Display" w:hAnsi="Bierstadt Display"/>
                <w:b/>
                <w:lang w:val="es-EC"/>
              </w:rPr>
              <w:t xml:space="preserve">ID </w:t>
            </w:r>
            <w:proofErr w:type="spellStart"/>
            <w:r w:rsidRPr="00A24ED9">
              <w:rPr>
                <w:rFonts w:ascii="Bierstadt Display" w:hAnsi="Bierstadt Display"/>
                <w:b/>
                <w:lang w:val="es-EC"/>
              </w:rPr>
              <w:t>Ref</w:t>
            </w:r>
            <w:proofErr w:type="spellEnd"/>
            <w:r w:rsidRPr="00A24ED9">
              <w:rPr>
                <w:rFonts w:ascii="Bierstadt Display" w:hAnsi="Bierstadt Display"/>
                <w:b/>
                <w:lang w:val="es-EC"/>
              </w:rPr>
              <w:t>:</w:t>
            </w:r>
          </w:p>
        </w:tc>
        <w:tc>
          <w:tcPr>
            <w:tcW w:w="4623" w:type="dxa"/>
          </w:tcPr>
          <w:p w14:paraId="58A2B9E7" w14:textId="77777777" w:rsidR="00A24ED9" w:rsidRPr="00A24ED9" w:rsidRDefault="00A24ED9" w:rsidP="00A24ED9">
            <w:pPr>
              <w:rPr>
                <w:rFonts w:ascii="Bierstadt Display" w:hAnsi="Bierstadt Display"/>
              </w:rPr>
            </w:pPr>
            <w:r w:rsidRPr="00A24ED9">
              <w:rPr>
                <w:rFonts w:ascii="Bierstadt Display" w:hAnsi="Bierstadt Display"/>
                <w:lang w:val="es-EC"/>
              </w:rPr>
              <w:t>DG- 27</w:t>
            </w:r>
          </w:p>
        </w:tc>
      </w:tr>
      <w:tr w:rsidR="00A24ED9" w:rsidRPr="00A24ED9" w14:paraId="55989D57" w14:textId="77777777" w:rsidTr="005B22D6">
        <w:trPr>
          <w:trHeight w:val="347"/>
        </w:trPr>
        <w:tc>
          <w:tcPr>
            <w:tcW w:w="1931" w:type="dxa"/>
            <w:shd w:val="clear" w:color="auto" w:fill="DBDBDB"/>
          </w:tcPr>
          <w:p w14:paraId="47A6E8F1" w14:textId="77777777" w:rsidR="00A24ED9" w:rsidRPr="00A24ED9" w:rsidRDefault="00A24ED9" w:rsidP="00A24ED9">
            <w:pPr>
              <w:rPr>
                <w:rFonts w:ascii="Bierstadt Display" w:hAnsi="Bierstadt Display"/>
                <w:b/>
                <w:lang w:val="es-EC"/>
              </w:rPr>
            </w:pPr>
            <w:r w:rsidRPr="00A24ED9">
              <w:rPr>
                <w:rFonts w:ascii="Bierstadt Display" w:hAnsi="Bierstadt Display"/>
                <w:b/>
                <w:lang w:val="es-EC"/>
              </w:rPr>
              <w:t>Descripción:</w:t>
            </w:r>
          </w:p>
        </w:tc>
        <w:tc>
          <w:tcPr>
            <w:tcW w:w="4623" w:type="dxa"/>
          </w:tcPr>
          <w:p w14:paraId="69434AC7" w14:textId="77777777" w:rsidR="00A24ED9" w:rsidRPr="00A24ED9" w:rsidRDefault="00A24ED9" w:rsidP="00A24ED9">
            <w:pPr>
              <w:rPr>
                <w:rFonts w:ascii="Bierstadt Display" w:hAnsi="Bierstadt Display"/>
              </w:rPr>
            </w:pPr>
            <w:r w:rsidRPr="00A24ED9">
              <w:rPr>
                <w:rFonts w:ascii="Bierstadt Display" w:hAnsi="Bierstadt Display"/>
                <w:lang w:val="es-EC"/>
              </w:rPr>
              <w:t>Registro</w:t>
            </w:r>
            <w:r w:rsidRPr="00A24ED9">
              <w:rPr>
                <w:rFonts w:ascii="Bierstadt Display" w:hAnsi="Bierstadt Display"/>
              </w:rPr>
              <w:t xml:space="preserve"> de factura exitoso</w:t>
            </w:r>
          </w:p>
        </w:tc>
      </w:tr>
      <w:tr w:rsidR="00A24ED9" w:rsidRPr="00A24ED9" w14:paraId="0CBC2B6E" w14:textId="77777777" w:rsidTr="005B22D6">
        <w:trPr>
          <w:trHeight w:val="163"/>
        </w:trPr>
        <w:tc>
          <w:tcPr>
            <w:tcW w:w="1931" w:type="dxa"/>
            <w:shd w:val="clear" w:color="auto" w:fill="DBDBDB"/>
          </w:tcPr>
          <w:p w14:paraId="5AD905C5" w14:textId="77777777" w:rsidR="00A24ED9" w:rsidRPr="00A24ED9" w:rsidRDefault="00A24ED9" w:rsidP="00A24ED9">
            <w:pPr>
              <w:rPr>
                <w:rFonts w:ascii="Bierstadt Display" w:hAnsi="Bierstadt Display"/>
                <w:b/>
                <w:lang w:val="es-EC"/>
              </w:rPr>
            </w:pPr>
            <w:proofErr w:type="spellStart"/>
            <w:r w:rsidRPr="00A24ED9">
              <w:rPr>
                <w:rFonts w:ascii="Bierstadt Display" w:hAnsi="Bierstadt Display"/>
                <w:b/>
                <w:lang w:val="es-EC"/>
              </w:rPr>
              <w:t>Reqs</w:t>
            </w:r>
            <w:proofErr w:type="spellEnd"/>
            <w:r w:rsidRPr="00A24ED9">
              <w:rPr>
                <w:rFonts w:ascii="Bierstadt Display" w:hAnsi="Bierstadt Display"/>
                <w:b/>
                <w:lang w:val="es-EC"/>
              </w:rPr>
              <w:t>. asociados:</w:t>
            </w:r>
          </w:p>
        </w:tc>
        <w:tc>
          <w:tcPr>
            <w:tcW w:w="4623" w:type="dxa"/>
          </w:tcPr>
          <w:p w14:paraId="52BF375F" w14:textId="77777777" w:rsidR="00A24ED9" w:rsidRPr="00A24ED9" w:rsidRDefault="00A24ED9" w:rsidP="00A24ED9">
            <w:pPr>
              <w:rPr>
                <w:rFonts w:ascii="Bierstadt Display" w:hAnsi="Bierstadt Display"/>
              </w:rPr>
            </w:pPr>
            <w:r w:rsidRPr="00A24ED9">
              <w:rPr>
                <w:rFonts w:ascii="Bierstadt Display" w:hAnsi="Bierstadt Display"/>
                <w:lang w:val="es-EC"/>
              </w:rPr>
              <w:t>RF-</w:t>
            </w:r>
            <w:r w:rsidRPr="00A24ED9">
              <w:rPr>
                <w:rFonts w:ascii="Bierstadt Display" w:hAnsi="Bierstadt Display"/>
              </w:rPr>
              <w:t>27</w:t>
            </w:r>
          </w:p>
        </w:tc>
      </w:tr>
      <w:tr w:rsidR="00A24ED9" w:rsidRPr="00A24ED9" w14:paraId="0452E8ED" w14:textId="77777777" w:rsidTr="005B22D6">
        <w:trPr>
          <w:trHeight w:val="359"/>
        </w:trPr>
        <w:tc>
          <w:tcPr>
            <w:tcW w:w="1931" w:type="dxa"/>
            <w:shd w:val="clear" w:color="auto" w:fill="DBDBDB"/>
          </w:tcPr>
          <w:p w14:paraId="29DACE5D" w14:textId="77777777" w:rsidR="00A24ED9" w:rsidRPr="00A24ED9" w:rsidRDefault="00A24ED9" w:rsidP="00A24ED9">
            <w:pPr>
              <w:rPr>
                <w:rFonts w:ascii="Bierstadt Display" w:hAnsi="Bierstadt Display"/>
                <w:b/>
                <w:lang w:val="es-EC"/>
              </w:rPr>
            </w:pPr>
            <w:r w:rsidRPr="00A24ED9">
              <w:rPr>
                <w:rFonts w:ascii="Bierstadt Display" w:hAnsi="Bierstadt Display"/>
                <w:b/>
                <w:lang w:val="es-EC"/>
              </w:rPr>
              <w:t>CU asociados:</w:t>
            </w:r>
          </w:p>
        </w:tc>
        <w:tc>
          <w:tcPr>
            <w:tcW w:w="4623" w:type="dxa"/>
          </w:tcPr>
          <w:p w14:paraId="4A2B907D" w14:textId="77777777" w:rsidR="00A24ED9" w:rsidRPr="00A24ED9" w:rsidRDefault="00A24ED9" w:rsidP="00A24ED9">
            <w:pPr>
              <w:rPr>
                <w:rFonts w:ascii="Bierstadt Display" w:hAnsi="Bierstadt Display"/>
              </w:rPr>
            </w:pPr>
            <w:r w:rsidRPr="00A24ED9">
              <w:rPr>
                <w:rFonts w:ascii="Bierstadt Display" w:hAnsi="Bierstadt Display"/>
              </w:rPr>
              <w:t>CU-27</w:t>
            </w:r>
          </w:p>
        </w:tc>
      </w:tr>
      <w:tr w:rsidR="00A24ED9" w:rsidRPr="00A24ED9" w14:paraId="44410FF0" w14:textId="77777777" w:rsidTr="005B22D6">
        <w:trPr>
          <w:trHeight w:val="56"/>
        </w:trPr>
        <w:tc>
          <w:tcPr>
            <w:tcW w:w="1931" w:type="dxa"/>
            <w:shd w:val="clear" w:color="auto" w:fill="DBDBDB"/>
          </w:tcPr>
          <w:p w14:paraId="7BBE7395" w14:textId="77777777" w:rsidR="00A24ED9" w:rsidRPr="00A24ED9" w:rsidRDefault="00A24ED9" w:rsidP="00A24ED9">
            <w:pPr>
              <w:rPr>
                <w:rFonts w:ascii="Bierstadt Display" w:hAnsi="Bierstadt Display"/>
                <w:b/>
                <w:lang w:val="es-EC"/>
              </w:rPr>
            </w:pPr>
            <w:r w:rsidRPr="00A24ED9">
              <w:rPr>
                <w:rFonts w:ascii="Bierstadt Display" w:hAnsi="Bierstadt Display"/>
                <w:b/>
                <w:lang w:val="es-EC"/>
              </w:rPr>
              <w:t>Esc. Asociados:</w:t>
            </w:r>
          </w:p>
        </w:tc>
        <w:tc>
          <w:tcPr>
            <w:tcW w:w="4623" w:type="dxa"/>
          </w:tcPr>
          <w:p w14:paraId="546510C4" w14:textId="77777777" w:rsidR="00A24ED9" w:rsidRPr="00A24ED9" w:rsidRDefault="00A24ED9" w:rsidP="00A24ED9">
            <w:pPr>
              <w:rPr>
                <w:rFonts w:ascii="Bierstadt Display" w:hAnsi="Bierstadt Display"/>
              </w:rPr>
            </w:pPr>
            <w:r w:rsidRPr="00A24ED9">
              <w:rPr>
                <w:rFonts w:ascii="Bierstadt Display" w:hAnsi="Bierstadt Display"/>
                <w:lang w:val="es-EC"/>
              </w:rPr>
              <w:t>ES-27</w:t>
            </w:r>
            <w:r w:rsidRPr="00A24ED9">
              <w:rPr>
                <w:rFonts w:ascii="Bierstadt Display" w:hAnsi="Bierstadt Display"/>
              </w:rPr>
              <w:t>.1</w:t>
            </w:r>
          </w:p>
        </w:tc>
      </w:tr>
    </w:tbl>
    <w:p w14:paraId="0F0D30C6" w14:textId="77777777" w:rsidR="00A24ED9" w:rsidRPr="00A24ED9" w:rsidRDefault="00A24ED9" w:rsidP="00A24ED9">
      <w:pPr>
        <w:rPr>
          <w:rFonts w:ascii="Bierstadt Display" w:hAnsi="Bierstadt Display"/>
          <w:lang w:val="es-EC"/>
        </w:rPr>
      </w:pPr>
    </w:p>
    <w:p w14:paraId="0814D375" w14:textId="77777777" w:rsidR="00A24ED9" w:rsidRPr="00A24ED9" w:rsidRDefault="00A24ED9" w:rsidP="00A24ED9">
      <w:pPr>
        <w:rPr>
          <w:rFonts w:ascii="Bierstadt Display" w:hAnsi="Bierstadt Display"/>
          <w:lang w:val="es-EC"/>
        </w:rPr>
      </w:pPr>
    </w:p>
    <w:p w14:paraId="2200D379" w14:textId="77777777" w:rsidR="00A24ED9" w:rsidRPr="00A24ED9" w:rsidRDefault="00A24ED9" w:rsidP="00A24ED9">
      <w:pPr>
        <w:rPr>
          <w:rFonts w:ascii="Bierstadt Display" w:hAnsi="Bierstadt Display"/>
          <w:lang w:val="es-EC"/>
        </w:rPr>
      </w:pPr>
    </w:p>
    <w:p w14:paraId="14BD83A1" w14:textId="6152F327" w:rsidR="00A24ED9" w:rsidRPr="00A24ED9" w:rsidRDefault="00A24ED9" w:rsidP="00A24ED9">
      <w:pPr>
        <w:rPr>
          <w:rFonts w:ascii="Bierstadt Display" w:hAnsi="Bierstadt Display"/>
          <w:lang w:val="es-EC"/>
        </w:rPr>
      </w:pPr>
    </w:p>
    <w:p w14:paraId="456F7395" w14:textId="77777777" w:rsidR="00A24ED9" w:rsidRPr="00A24ED9" w:rsidRDefault="00A24ED9" w:rsidP="00A24ED9">
      <w:pPr>
        <w:rPr>
          <w:rFonts w:ascii="Bierstadt Display" w:hAnsi="Bierstadt Display"/>
          <w:lang w:val="es-EC"/>
        </w:rPr>
      </w:pPr>
    </w:p>
    <w:p w14:paraId="5FB1E887" w14:textId="77777777" w:rsidR="00A24ED9" w:rsidRPr="00A24ED9" w:rsidRDefault="00A24ED9" w:rsidP="00A24ED9">
      <w:pPr>
        <w:rPr>
          <w:rFonts w:ascii="Bierstadt Display" w:hAnsi="Bierstadt Display"/>
          <w:lang w:val="es-MX"/>
        </w:rPr>
      </w:pPr>
      <w:r w:rsidRPr="00A24ED9">
        <w:rPr>
          <w:rFonts w:ascii="Bierstadt Display" w:hAnsi="Bierstadt Display"/>
          <w:lang w:val="es-MX"/>
        </w:rPr>
        <w:t xml:space="preserve"> </w:t>
      </w:r>
    </w:p>
    <w:p w14:paraId="4732753C" w14:textId="77777777" w:rsidR="00A24ED9" w:rsidRPr="00A24ED9" w:rsidRDefault="00A24ED9" w:rsidP="00A24ED9">
      <w:pPr>
        <w:rPr>
          <w:rFonts w:ascii="Bierstadt Display" w:hAnsi="Bierstadt Display"/>
          <w:lang w:val="es-MX"/>
        </w:rPr>
      </w:pPr>
    </w:p>
    <w:p w14:paraId="75C851BD" w14:textId="77777777" w:rsidR="00A24ED9" w:rsidRPr="00A24ED9" w:rsidRDefault="00A24ED9" w:rsidP="00A24ED9">
      <w:pPr>
        <w:rPr>
          <w:rFonts w:ascii="Bierstadt Display" w:hAnsi="Bierstadt Display"/>
          <w:lang w:val="es-EC"/>
        </w:rPr>
      </w:pPr>
    </w:p>
    <w:p w14:paraId="20F4C2C9" w14:textId="77777777" w:rsidR="00A24ED9" w:rsidRPr="00A24ED9" w:rsidRDefault="00A24ED9" w:rsidP="00A24ED9">
      <w:pPr>
        <w:rPr>
          <w:rFonts w:ascii="Bierstadt Display" w:hAnsi="Bierstadt Display"/>
          <w:lang w:val="es-EC"/>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4"/>
        <w:gridCol w:w="4559"/>
      </w:tblGrid>
      <w:tr w:rsidR="00A24ED9" w:rsidRPr="00A24ED9" w14:paraId="0D2DAE9C" w14:textId="77777777" w:rsidTr="005B22D6">
        <w:trPr>
          <w:jc w:val="center"/>
        </w:trPr>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68E16E10" w14:textId="77777777" w:rsidR="00A24ED9" w:rsidRPr="00A24ED9" w:rsidRDefault="00A24ED9" w:rsidP="00A24ED9">
            <w:pPr>
              <w:rPr>
                <w:rFonts w:ascii="Bierstadt Display" w:hAnsi="Bierstadt Display"/>
                <w:b/>
              </w:rPr>
            </w:pPr>
            <w:r w:rsidRPr="00A24ED9">
              <w:rPr>
                <w:rFonts w:ascii="Bierstadt Display" w:hAnsi="Bierstadt Display"/>
                <w:b/>
              </w:rPr>
              <w:t xml:space="preserve">ID </w:t>
            </w:r>
            <w:proofErr w:type="spellStart"/>
            <w:r w:rsidRPr="00A24ED9">
              <w:rPr>
                <w:rFonts w:ascii="Bierstadt Display" w:hAnsi="Bierstadt Display"/>
                <w:b/>
              </w:rPr>
              <w:t>Ref</w:t>
            </w:r>
            <w:proofErr w:type="spellEnd"/>
            <w:r w:rsidRPr="00A24ED9">
              <w:rPr>
                <w:rFonts w:ascii="Bierstadt Display" w:hAnsi="Bierstadt Display"/>
                <w:b/>
              </w:rPr>
              <w:t>:</w:t>
            </w:r>
          </w:p>
        </w:tc>
        <w:tc>
          <w:tcPr>
            <w:tcW w:w="4559" w:type="dxa"/>
            <w:tcBorders>
              <w:top w:val="single" w:sz="4" w:space="0" w:color="000000"/>
              <w:left w:val="single" w:sz="4" w:space="0" w:color="000000"/>
              <w:bottom w:val="single" w:sz="4" w:space="0" w:color="000000"/>
              <w:right w:val="single" w:sz="4" w:space="0" w:color="000000"/>
            </w:tcBorders>
            <w:hideMark/>
          </w:tcPr>
          <w:p w14:paraId="2B483BDF" w14:textId="77777777" w:rsidR="00A24ED9" w:rsidRPr="00A24ED9" w:rsidRDefault="00A24ED9" w:rsidP="00A24ED9">
            <w:pPr>
              <w:rPr>
                <w:rFonts w:ascii="Bierstadt Display" w:hAnsi="Bierstadt Display"/>
              </w:rPr>
            </w:pPr>
            <w:r w:rsidRPr="00A24ED9">
              <w:rPr>
                <w:rFonts w:ascii="Bierstadt Display" w:hAnsi="Bierstadt Display"/>
              </w:rPr>
              <w:t>DG-28</w:t>
            </w:r>
          </w:p>
        </w:tc>
      </w:tr>
      <w:tr w:rsidR="00A24ED9" w:rsidRPr="00A24ED9" w14:paraId="5A6420AA" w14:textId="77777777" w:rsidTr="005B22D6">
        <w:trPr>
          <w:jc w:val="center"/>
        </w:trPr>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2C904CEC" w14:textId="77777777" w:rsidR="00A24ED9" w:rsidRPr="00A24ED9" w:rsidRDefault="00A24ED9" w:rsidP="00A24ED9">
            <w:pPr>
              <w:rPr>
                <w:rFonts w:ascii="Bierstadt Display" w:hAnsi="Bierstadt Display"/>
                <w:b/>
              </w:rPr>
            </w:pPr>
            <w:r w:rsidRPr="00A24ED9">
              <w:rPr>
                <w:rFonts w:ascii="Bierstadt Display" w:hAnsi="Bierstadt Display"/>
                <w:b/>
              </w:rPr>
              <w:t>Descripción:</w:t>
            </w:r>
          </w:p>
        </w:tc>
        <w:tc>
          <w:tcPr>
            <w:tcW w:w="4559" w:type="dxa"/>
            <w:tcBorders>
              <w:top w:val="single" w:sz="4" w:space="0" w:color="000000"/>
              <w:left w:val="single" w:sz="4" w:space="0" w:color="000000"/>
              <w:bottom w:val="single" w:sz="4" w:space="0" w:color="000000"/>
              <w:right w:val="single" w:sz="4" w:space="0" w:color="000000"/>
            </w:tcBorders>
            <w:hideMark/>
          </w:tcPr>
          <w:p w14:paraId="36E3C0B1" w14:textId="77777777" w:rsidR="00A24ED9" w:rsidRPr="00A24ED9" w:rsidRDefault="00A24ED9" w:rsidP="00A24ED9">
            <w:pPr>
              <w:rPr>
                <w:rFonts w:ascii="Bierstadt Display" w:hAnsi="Bierstadt Display"/>
              </w:rPr>
            </w:pPr>
            <w:r w:rsidRPr="00A24ED9">
              <w:rPr>
                <w:rFonts w:ascii="Bierstadt Display" w:hAnsi="Bierstadt Display"/>
              </w:rPr>
              <w:t>Modificación de Factura exitosa</w:t>
            </w:r>
          </w:p>
        </w:tc>
      </w:tr>
      <w:tr w:rsidR="00A24ED9" w:rsidRPr="00A24ED9" w14:paraId="18002DBA" w14:textId="77777777" w:rsidTr="005B22D6">
        <w:trPr>
          <w:jc w:val="center"/>
        </w:trPr>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4E45F5D8" w14:textId="77777777" w:rsidR="00A24ED9" w:rsidRPr="00A24ED9" w:rsidRDefault="00A24ED9" w:rsidP="00A24ED9">
            <w:pPr>
              <w:rPr>
                <w:rFonts w:ascii="Bierstadt Display" w:hAnsi="Bierstadt Display"/>
                <w:b/>
              </w:rPr>
            </w:pPr>
            <w:proofErr w:type="spellStart"/>
            <w:r w:rsidRPr="00A24ED9">
              <w:rPr>
                <w:rFonts w:ascii="Bierstadt Display" w:hAnsi="Bierstadt Display"/>
                <w:b/>
              </w:rPr>
              <w:t>Reqs</w:t>
            </w:r>
            <w:proofErr w:type="spellEnd"/>
            <w:r w:rsidRPr="00A24ED9">
              <w:rPr>
                <w:rFonts w:ascii="Bierstadt Display" w:hAnsi="Bierstadt Display"/>
                <w:b/>
              </w:rPr>
              <w:t>. asociados:</w:t>
            </w:r>
          </w:p>
        </w:tc>
        <w:tc>
          <w:tcPr>
            <w:tcW w:w="4559" w:type="dxa"/>
            <w:tcBorders>
              <w:top w:val="single" w:sz="4" w:space="0" w:color="000000"/>
              <w:left w:val="single" w:sz="4" w:space="0" w:color="000000"/>
              <w:bottom w:val="single" w:sz="4" w:space="0" w:color="000000"/>
              <w:right w:val="single" w:sz="4" w:space="0" w:color="000000"/>
            </w:tcBorders>
            <w:hideMark/>
          </w:tcPr>
          <w:p w14:paraId="6CF5425F" w14:textId="77777777" w:rsidR="00A24ED9" w:rsidRPr="00A24ED9" w:rsidRDefault="00A24ED9" w:rsidP="00A24ED9">
            <w:pPr>
              <w:rPr>
                <w:rFonts w:ascii="Bierstadt Display" w:hAnsi="Bierstadt Display"/>
              </w:rPr>
            </w:pPr>
            <w:r w:rsidRPr="00A24ED9">
              <w:rPr>
                <w:rFonts w:ascii="Bierstadt Display" w:hAnsi="Bierstadt Display"/>
              </w:rPr>
              <w:t>RF-28</w:t>
            </w:r>
          </w:p>
        </w:tc>
      </w:tr>
      <w:tr w:rsidR="00A24ED9" w:rsidRPr="00A24ED9" w14:paraId="084316BD" w14:textId="77777777" w:rsidTr="005B22D6">
        <w:trPr>
          <w:jc w:val="center"/>
        </w:trPr>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59E6EBBF" w14:textId="77777777" w:rsidR="00A24ED9" w:rsidRPr="00A24ED9" w:rsidRDefault="00A24ED9" w:rsidP="00A24ED9">
            <w:pPr>
              <w:rPr>
                <w:rFonts w:ascii="Bierstadt Display" w:hAnsi="Bierstadt Display"/>
                <w:b/>
              </w:rPr>
            </w:pPr>
            <w:r w:rsidRPr="00A24ED9">
              <w:rPr>
                <w:rFonts w:ascii="Bierstadt Display" w:hAnsi="Bierstadt Display"/>
                <w:b/>
              </w:rPr>
              <w:t>CU asociados:</w:t>
            </w:r>
          </w:p>
        </w:tc>
        <w:tc>
          <w:tcPr>
            <w:tcW w:w="4559" w:type="dxa"/>
            <w:tcBorders>
              <w:top w:val="single" w:sz="4" w:space="0" w:color="000000"/>
              <w:left w:val="single" w:sz="4" w:space="0" w:color="000000"/>
              <w:bottom w:val="single" w:sz="4" w:space="0" w:color="000000"/>
              <w:right w:val="single" w:sz="4" w:space="0" w:color="000000"/>
            </w:tcBorders>
            <w:hideMark/>
          </w:tcPr>
          <w:p w14:paraId="0AEEDA8D" w14:textId="77777777" w:rsidR="00A24ED9" w:rsidRPr="00A24ED9" w:rsidRDefault="00A24ED9" w:rsidP="00A24ED9">
            <w:pPr>
              <w:rPr>
                <w:rFonts w:ascii="Bierstadt Display" w:hAnsi="Bierstadt Display"/>
              </w:rPr>
            </w:pPr>
            <w:r w:rsidRPr="00A24ED9">
              <w:rPr>
                <w:rFonts w:ascii="Bierstadt Display" w:hAnsi="Bierstadt Display"/>
              </w:rPr>
              <w:t>CU-27</w:t>
            </w:r>
          </w:p>
        </w:tc>
      </w:tr>
      <w:tr w:rsidR="00A24ED9" w:rsidRPr="00A24ED9" w14:paraId="080C407E" w14:textId="77777777" w:rsidTr="005B22D6">
        <w:trPr>
          <w:jc w:val="center"/>
        </w:trPr>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10CBF707" w14:textId="77777777" w:rsidR="00A24ED9" w:rsidRPr="00A24ED9" w:rsidRDefault="00A24ED9" w:rsidP="00A24ED9">
            <w:pPr>
              <w:rPr>
                <w:rFonts w:ascii="Bierstadt Display" w:hAnsi="Bierstadt Display"/>
                <w:b/>
              </w:rPr>
            </w:pPr>
            <w:r w:rsidRPr="00A24ED9">
              <w:rPr>
                <w:rFonts w:ascii="Bierstadt Display" w:hAnsi="Bierstadt Display"/>
                <w:b/>
              </w:rPr>
              <w:t>Esc. Asociados:</w:t>
            </w:r>
          </w:p>
        </w:tc>
        <w:tc>
          <w:tcPr>
            <w:tcW w:w="4559" w:type="dxa"/>
            <w:tcBorders>
              <w:top w:val="single" w:sz="4" w:space="0" w:color="000000"/>
              <w:left w:val="single" w:sz="4" w:space="0" w:color="000000"/>
              <w:bottom w:val="single" w:sz="4" w:space="0" w:color="000000"/>
              <w:right w:val="single" w:sz="4" w:space="0" w:color="000000"/>
            </w:tcBorders>
            <w:hideMark/>
          </w:tcPr>
          <w:p w14:paraId="7BD07B04" w14:textId="77777777" w:rsidR="00A24ED9" w:rsidRPr="00A24ED9" w:rsidRDefault="00A24ED9" w:rsidP="00A24ED9">
            <w:pPr>
              <w:rPr>
                <w:rFonts w:ascii="Bierstadt Display" w:hAnsi="Bierstadt Display"/>
              </w:rPr>
            </w:pPr>
            <w:r w:rsidRPr="00A24ED9">
              <w:rPr>
                <w:rFonts w:ascii="Bierstadt Display" w:hAnsi="Bierstadt Display"/>
              </w:rPr>
              <w:t xml:space="preserve">ES-28.1    </w:t>
            </w:r>
          </w:p>
        </w:tc>
      </w:tr>
    </w:tbl>
    <w:p w14:paraId="5912D4F3" w14:textId="77777777" w:rsidR="00A24ED9" w:rsidRPr="00A24ED9" w:rsidRDefault="00A24ED9" w:rsidP="00A24ED9">
      <w:pPr>
        <w:rPr>
          <w:rFonts w:ascii="Bierstadt Display" w:hAnsi="Bierstadt Display"/>
          <w:lang w:val="es-EC"/>
        </w:rPr>
      </w:pPr>
    </w:p>
    <w:p w14:paraId="42804A70" w14:textId="77777777" w:rsidR="00A24ED9" w:rsidRPr="00A24ED9" w:rsidRDefault="00A24ED9" w:rsidP="00A24ED9">
      <w:pPr>
        <w:rPr>
          <w:rFonts w:ascii="Bierstadt Display" w:hAnsi="Bierstadt Display"/>
          <w:lang w:val="es-EC"/>
        </w:rPr>
      </w:pPr>
      <w:r w:rsidRPr="00A24ED9">
        <w:rPr>
          <w:rFonts w:ascii="Bierstadt Display" w:hAnsi="Bierstadt Display"/>
          <w:noProof/>
          <w:lang w:val="es-MX"/>
        </w:rPr>
        <w:lastRenderedPageBreak/>
        <w:drawing>
          <wp:inline distT="0" distB="0" distL="0" distR="0" wp14:anchorId="28248038" wp14:editId="1B579D38">
            <wp:extent cx="5610225" cy="4219575"/>
            <wp:effectExtent l="76200" t="76200" r="142875" b="142875"/>
            <wp:docPr id="9" name="Imagen 9" descr="C:\Users\USER\Pictures\Modificar fac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Pictures\Modificar factura.jpg"/>
                    <pic:cNvPicPr>
                      <a:picLocks noChangeAspect="1" noChangeArrowheads="1"/>
                    </pic:cNvPicPr>
                  </pic:nvPicPr>
                  <pic:blipFill rotWithShape="1">
                    <a:blip r:embed="rId36">
                      <a:extLst>
                        <a:ext uri="{28A0092B-C50C-407E-A947-70E740481C1C}">
                          <a14:useLocalDpi xmlns:a14="http://schemas.microsoft.com/office/drawing/2010/main" val="0"/>
                        </a:ext>
                      </a:extLst>
                    </a:blip>
                    <a:srcRect b="11860"/>
                    <a:stretch/>
                  </pic:blipFill>
                  <pic:spPr bwMode="auto">
                    <a:xfrm>
                      <a:off x="0" y="0"/>
                      <a:ext cx="5612130" cy="4221008"/>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EB49490" w14:textId="77777777" w:rsidR="00A24ED9" w:rsidRPr="00A24ED9" w:rsidRDefault="00A24ED9" w:rsidP="00A24ED9">
      <w:pPr>
        <w:rPr>
          <w:rFonts w:ascii="Bierstadt Display" w:hAnsi="Bierstadt Display"/>
          <w:lang w:val="es-EC"/>
        </w:rPr>
      </w:pPr>
    </w:p>
    <w:p w14:paraId="00B4250B" w14:textId="77777777" w:rsidR="00A24ED9" w:rsidRPr="00A24ED9" w:rsidRDefault="00A24ED9" w:rsidP="00A24ED9">
      <w:pPr>
        <w:rPr>
          <w:rFonts w:ascii="Bierstadt Display" w:hAnsi="Bierstadt Display"/>
          <w:lang w:val="es-EC"/>
        </w:rPr>
      </w:pPr>
    </w:p>
    <w:p w14:paraId="19FDCA79" w14:textId="77777777" w:rsidR="00A24ED9" w:rsidRPr="00A24ED9" w:rsidRDefault="00A24ED9" w:rsidP="00A24ED9">
      <w:pPr>
        <w:rPr>
          <w:rFonts w:ascii="Bierstadt Display" w:hAnsi="Bierstadt Display"/>
          <w:lang w:val="es-EC"/>
        </w:rPr>
      </w:pPr>
    </w:p>
    <w:p w14:paraId="384D55A1" w14:textId="77777777" w:rsidR="00A24ED9" w:rsidRPr="00A24ED9" w:rsidRDefault="00A24ED9" w:rsidP="00A24ED9">
      <w:pPr>
        <w:rPr>
          <w:rFonts w:ascii="Bierstadt Display" w:hAnsi="Bierstadt Display"/>
          <w:lang w:val="es-EC"/>
        </w:rPr>
      </w:pPr>
    </w:p>
    <w:p w14:paraId="09DAE662" w14:textId="77777777" w:rsidR="00A24ED9" w:rsidRPr="00A24ED9" w:rsidRDefault="00A24ED9" w:rsidP="00A24ED9">
      <w:pPr>
        <w:rPr>
          <w:rFonts w:ascii="Bierstadt Display" w:hAnsi="Bierstadt Display"/>
          <w:lang w:val="es-EC"/>
        </w:rPr>
      </w:pPr>
    </w:p>
    <w:tbl>
      <w:tblPr>
        <w:tblW w:w="7572" w:type="dxa"/>
        <w:tblInd w:w="1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5621"/>
      </w:tblGrid>
      <w:tr w:rsidR="00A24ED9" w:rsidRPr="00A24ED9" w14:paraId="16A48F19" w14:textId="77777777" w:rsidTr="005B22D6">
        <w:trPr>
          <w:trHeight w:val="379"/>
        </w:trPr>
        <w:tc>
          <w:tcPr>
            <w:tcW w:w="1951" w:type="dxa"/>
            <w:shd w:val="clear" w:color="auto" w:fill="E7E6E6"/>
          </w:tcPr>
          <w:p w14:paraId="2DC4F427" w14:textId="77777777" w:rsidR="00A24ED9" w:rsidRPr="00A24ED9" w:rsidRDefault="00A24ED9" w:rsidP="00A24ED9">
            <w:pPr>
              <w:rPr>
                <w:rFonts w:ascii="Bierstadt Display" w:hAnsi="Bierstadt Display"/>
              </w:rPr>
            </w:pPr>
            <w:r w:rsidRPr="00A24ED9">
              <w:rPr>
                <w:rFonts w:ascii="Bierstadt Display" w:hAnsi="Bierstadt Display"/>
                <w:b/>
              </w:rPr>
              <w:t xml:space="preserve">ID </w:t>
            </w:r>
            <w:proofErr w:type="spellStart"/>
            <w:r w:rsidRPr="00A24ED9">
              <w:rPr>
                <w:rFonts w:ascii="Bierstadt Display" w:hAnsi="Bierstadt Display"/>
                <w:b/>
              </w:rPr>
              <w:t>Ref</w:t>
            </w:r>
            <w:proofErr w:type="spellEnd"/>
            <w:r w:rsidRPr="00A24ED9">
              <w:rPr>
                <w:rFonts w:ascii="Bierstadt Display" w:hAnsi="Bierstadt Display"/>
                <w:b/>
              </w:rPr>
              <w:t>:</w:t>
            </w:r>
          </w:p>
        </w:tc>
        <w:tc>
          <w:tcPr>
            <w:tcW w:w="5621" w:type="dxa"/>
            <w:shd w:val="clear" w:color="auto" w:fill="auto"/>
          </w:tcPr>
          <w:p w14:paraId="77D738A2" w14:textId="77777777" w:rsidR="00A24ED9" w:rsidRPr="00A24ED9" w:rsidRDefault="00A24ED9" w:rsidP="00A24ED9">
            <w:pPr>
              <w:rPr>
                <w:rFonts w:ascii="Bierstadt Display" w:hAnsi="Bierstadt Display"/>
              </w:rPr>
            </w:pPr>
            <w:r w:rsidRPr="00A24ED9">
              <w:rPr>
                <w:rFonts w:ascii="Bierstadt Display" w:hAnsi="Bierstadt Display"/>
              </w:rPr>
              <w:t>DG-31</w:t>
            </w:r>
          </w:p>
        </w:tc>
      </w:tr>
      <w:tr w:rsidR="00A24ED9" w:rsidRPr="00A24ED9" w14:paraId="423F5F77" w14:textId="77777777" w:rsidTr="005B22D6">
        <w:trPr>
          <w:trHeight w:val="459"/>
        </w:trPr>
        <w:tc>
          <w:tcPr>
            <w:tcW w:w="1951" w:type="dxa"/>
            <w:shd w:val="clear" w:color="auto" w:fill="E7E6E6"/>
          </w:tcPr>
          <w:p w14:paraId="42126974" w14:textId="77777777" w:rsidR="00A24ED9" w:rsidRPr="00A24ED9" w:rsidRDefault="00A24ED9" w:rsidP="00A24ED9">
            <w:pPr>
              <w:rPr>
                <w:rFonts w:ascii="Bierstadt Display" w:hAnsi="Bierstadt Display"/>
              </w:rPr>
            </w:pPr>
            <w:r w:rsidRPr="00A24ED9">
              <w:rPr>
                <w:rFonts w:ascii="Bierstadt Display" w:hAnsi="Bierstadt Display"/>
                <w:b/>
              </w:rPr>
              <w:t>Descripción:</w:t>
            </w:r>
          </w:p>
        </w:tc>
        <w:tc>
          <w:tcPr>
            <w:tcW w:w="5621" w:type="dxa"/>
            <w:shd w:val="clear" w:color="auto" w:fill="auto"/>
          </w:tcPr>
          <w:p w14:paraId="576469E5" w14:textId="77777777" w:rsidR="00A24ED9" w:rsidRPr="00A24ED9" w:rsidRDefault="00A24ED9" w:rsidP="00A24ED9">
            <w:pPr>
              <w:rPr>
                <w:rFonts w:ascii="Bierstadt Display" w:hAnsi="Bierstadt Display"/>
              </w:rPr>
            </w:pPr>
            <w:r w:rsidRPr="00A24ED9">
              <w:rPr>
                <w:rFonts w:ascii="Bierstadt Display" w:hAnsi="Bierstadt Display"/>
              </w:rPr>
              <w:t>Eliminación de factura exitosa.</w:t>
            </w:r>
          </w:p>
        </w:tc>
      </w:tr>
      <w:tr w:rsidR="00A24ED9" w:rsidRPr="00A24ED9" w14:paraId="15F09587" w14:textId="77777777" w:rsidTr="005B22D6">
        <w:trPr>
          <w:trHeight w:val="366"/>
        </w:trPr>
        <w:tc>
          <w:tcPr>
            <w:tcW w:w="1951" w:type="dxa"/>
            <w:shd w:val="clear" w:color="auto" w:fill="E7E6E6"/>
          </w:tcPr>
          <w:p w14:paraId="143E39F1" w14:textId="77777777" w:rsidR="00A24ED9" w:rsidRPr="00A24ED9" w:rsidRDefault="00A24ED9" w:rsidP="00A24ED9">
            <w:pPr>
              <w:rPr>
                <w:rFonts w:ascii="Bierstadt Display" w:hAnsi="Bierstadt Display"/>
              </w:rPr>
            </w:pPr>
            <w:proofErr w:type="spellStart"/>
            <w:r w:rsidRPr="00A24ED9">
              <w:rPr>
                <w:rFonts w:ascii="Bierstadt Display" w:hAnsi="Bierstadt Display"/>
                <w:b/>
              </w:rPr>
              <w:t>Reqs</w:t>
            </w:r>
            <w:proofErr w:type="spellEnd"/>
            <w:r w:rsidRPr="00A24ED9">
              <w:rPr>
                <w:rFonts w:ascii="Bierstadt Display" w:hAnsi="Bierstadt Display"/>
                <w:b/>
              </w:rPr>
              <w:t>. asociados:</w:t>
            </w:r>
          </w:p>
        </w:tc>
        <w:tc>
          <w:tcPr>
            <w:tcW w:w="5621" w:type="dxa"/>
            <w:shd w:val="clear" w:color="auto" w:fill="auto"/>
          </w:tcPr>
          <w:p w14:paraId="324180A2" w14:textId="77777777" w:rsidR="00A24ED9" w:rsidRPr="00A24ED9" w:rsidRDefault="00A24ED9" w:rsidP="00A24ED9">
            <w:pPr>
              <w:rPr>
                <w:rFonts w:ascii="Bierstadt Display" w:hAnsi="Bierstadt Display"/>
              </w:rPr>
            </w:pPr>
            <w:r w:rsidRPr="00A24ED9">
              <w:rPr>
                <w:rFonts w:ascii="Bierstadt Display" w:hAnsi="Bierstadt Display"/>
              </w:rPr>
              <w:t>RF-31</w:t>
            </w:r>
          </w:p>
        </w:tc>
      </w:tr>
      <w:tr w:rsidR="00A24ED9" w:rsidRPr="00A24ED9" w14:paraId="13E2F8D9" w14:textId="77777777" w:rsidTr="005B22D6">
        <w:trPr>
          <w:trHeight w:val="379"/>
        </w:trPr>
        <w:tc>
          <w:tcPr>
            <w:tcW w:w="1951" w:type="dxa"/>
            <w:shd w:val="clear" w:color="auto" w:fill="E7E6E6"/>
          </w:tcPr>
          <w:p w14:paraId="49A52B3E" w14:textId="77777777" w:rsidR="00A24ED9" w:rsidRPr="00A24ED9" w:rsidRDefault="00A24ED9" w:rsidP="00A24ED9">
            <w:pPr>
              <w:rPr>
                <w:rFonts w:ascii="Bierstadt Display" w:hAnsi="Bierstadt Display"/>
              </w:rPr>
            </w:pPr>
            <w:r w:rsidRPr="00A24ED9">
              <w:rPr>
                <w:rFonts w:ascii="Bierstadt Display" w:hAnsi="Bierstadt Display"/>
                <w:b/>
              </w:rPr>
              <w:t>CU asociados:</w:t>
            </w:r>
          </w:p>
        </w:tc>
        <w:tc>
          <w:tcPr>
            <w:tcW w:w="5621" w:type="dxa"/>
            <w:shd w:val="clear" w:color="auto" w:fill="auto"/>
          </w:tcPr>
          <w:p w14:paraId="6078C323" w14:textId="77777777" w:rsidR="00A24ED9" w:rsidRPr="00A24ED9" w:rsidRDefault="00A24ED9" w:rsidP="00A24ED9">
            <w:pPr>
              <w:rPr>
                <w:rFonts w:ascii="Bierstadt Display" w:hAnsi="Bierstadt Display"/>
              </w:rPr>
            </w:pPr>
            <w:r w:rsidRPr="00A24ED9">
              <w:rPr>
                <w:rFonts w:ascii="Bierstadt Display" w:hAnsi="Bierstadt Display"/>
              </w:rPr>
              <w:t>CU-27</w:t>
            </w:r>
          </w:p>
        </w:tc>
      </w:tr>
      <w:tr w:rsidR="00A24ED9" w:rsidRPr="00A24ED9" w14:paraId="37C3B284" w14:textId="77777777" w:rsidTr="005B22D6">
        <w:trPr>
          <w:trHeight w:val="194"/>
        </w:trPr>
        <w:tc>
          <w:tcPr>
            <w:tcW w:w="1951" w:type="dxa"/>
            <w:shd w:val="clear" w:color="auto" w:fill="E7E6E6"/>
          </w:tcPr>
          <w:p w14:paraId="05715C3A" w14:textId="77777777" w:rsidR="00A24ED9" w:rsidRPr="00A24ED9" w:rsidRDefault="00A24ED9" w:rsidP="00A24ED9">
            <w:pPr>
              <w:rPr>
                <w:rFonts w:ascii="Bierstadt Display" w:hAnsi="Bierstadt Display"/>
              </w:rPr>
            </w:pPr>
            <w:r w:rsidRPr="00A24ED9">
              <w:rPr>
                <w:rFonts w:ascii="Bierstadt Display" w:hAnsi="Bierstadt Display"/>
                <w:b/>
              </w:rPr>
              <w:t>Esc. Asociados:</w:t>
            </w:r>
          </w:p>
        </w:tc>
        <w:tc>
          <w:tcPr>
            <w:tcW w:w="5621" w:type="dxa"/>
            <w:shd w:val="clear" w:color="auto" w:fill="auto"/>
          </w:tcPr>
          <w:p w14:paraId="68EBC3CE" w14:textId="77777777" w:rsidR="00A24ED9" w:rsidRPr="00A24ED9" w:rsidRDefault="00A24ED9" w:rsidP="00A24ED9">
            <w:pPr>
              <w:rPr>
                <w:rFonts w:ascii="Bierstadt Display" w:hAnsi="Bierstadt Display"/>
              </w:rPr>
            </w:pPr>
            <w:r w:rsidRPr="00A24ED9">
              <w:rPr>
                <w:rFonts w:ascii="Bierstadt Display" w:hAnsi="Bierstadt Display"/>
              </w:rPr>
              <w:t>ES-31.1</w:t>
            </w:r>
          </w:p>
        </w:tc>
      </w:tr>
    </w:tbl>
    <w:p w14:paraId="69A45561" w14:textId="77777777" w:rsidR="00A24ED9" w:rsidRPr="00A24ED9" w:rsidRDefault="00A24ED9" w:rsidP="00A24ED9">
      <w:pPr>
        <w:rPr>
          <w:rFonts w:ascii="Bierstadt Display" w:hAnsi="Bierstadt Display"/>
          <w:lang w:val="es-EC"/>
        </w:rPr>
      </w:pPr>
    </w:p>
    <w:p w14:paraId="606C6BDD" w14:textId="77777777" w:rsidR="00A24ED9" w:rsidRPr="00A24ED9" w:rsidRDefault="00A24ED9" w:rsidP="00A24ED9">
      <w:pPr>
        <w:rPr>
          <w:rFonts w:ascii="Bierstadt Display" w:hAnsi="Bierstadt Display"/>
          <w:lang w:val="es-EC"/>
        </w:rPr>
      </w:pPr>
    </w:p>
    <w:p w14:paraId="3A72E044" w14:textId="77777777" w:rsidR="00A24ED9" w:rsidRPr="00A24ED9" w:rsidRDefault="00A24ED9" w:rsidP="00A24ED9">
      <w:pPr>
        <w:rPr>
          <w:rFonts w:ascii="Bierstadt Display" w:hAnsi="Bierstadt Display"/>
          <w:lang w:val="es-EC"/>
        </w:rPr>
      </w:pPr>
      <w:r w:rsidRPr="00A24ED9">
        <w:rPr>
          <w:rFonts w:ascii="Bierstadt Display" w:hAnsi="Bierstadt Display"/>
          <w:noProof/>
          <w:lang w:val="es-MX"/>
        </w:rPr>
        <w:lastRenderedPageBreak/>
        <w:drawing>
          <wp:inline distT="0" distB="0" distL="0" distR="0" wp14:anchorId="0B371BA7" wp14:editId="5C2C92E2">
            <wp:extent cx="5610225" cy="4362450"/>
            <wp:effectExtent l="76200" t="76200" r="142875" b="133350"/>
            <wp:docPr id="10" name="Imagen 10" descr="C:\Users\USER\Pictures\eliminacion fac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Pictures\eliminacion factura.jpg"/>
                    <pic:cNvPicPr>
                      <a:picLocks noChangeAspect="1" noChangeArrowheads="1"/>
                    </pic:cNvPicPr>
                  </pic:nvPicPr>
                  <pic:blipFill rotWithShape="1">
                    <a:blip r:embed="rId37">
                      <a:extLst>
                        <a:ext uri="{28A0092B-C50C-407E-A947-70E740481C1C}">
                          <a14:useLocalDpi xmlns:a14="http://schemas.microsoft.com/office/drawing/2010/main" val="0"/>
                        </a:ext>
                      </a:extLst>
                    </a:blip>
                    <a:srcRect b="10682"/>
                    <a:stretch/>
                  </pic:blipFill>
                  <pic:spPr bwMode="auto">
                    <a:xfrm>
                      <a:off x="0" y="0"/>
                      <a:ext cx="5612130" cy="4363931"/>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4126884" w14:textId="77777777" w:rsidR="00A24ED9" w:rsidRPr="00A24ED9" w:rsidRDefault="00A24ED9" w:rsidP="00A24ED9">
      <w:pPr>
        <w:rPr>
          <w:rFonts w:ascii="Bierstadt Display" w:hAnsi="Bierstadt Display"/>
          <w:lang w:val="es-EC"/>
        </w:rPr>
      </w:pPr>
    </w:p>
    <w:p w14:paraId="31408BA9" w14:textId="77777777" w:rsidR="00A24ED9" w:rsidRPr="00A24ED9" w:rsidRDefault="00A24ED9" w:rsidP="00A24ED9">
      <w:pPr>
        <w:rPr>
          <w:rFonts w:ascii="Bierstadt Display" w:hAnsi="Bierstadt Display"/>
          <w:lang w:val="es-EC"/>
        </w:rPr>
      </w:pPr>
    </w:p>
    <w:p w14:paraId="64B3AFA0" w14:textId="77777777" w:rsidR="00A24ED9" w:rsidRPr="00A24ED9" w:rsidRDefault="00A24ED9" w:rsidP="00A24ED9">
      <w:pPr>
        <w:rPr>
          <w:rFonts w:ascii="Bierstadt Display" w:hAnsi="Bierstadt Display"/>
          <w:lang w:val="es-EC"/>
        </w:rPr>
      </w:pPr>
    </w:p>
    <w:tbl>
      <w:tblPr>
        <w:tblStyle w:val="Tablaconcuadrcula"/>
        <w:tblW w:w="0" w:type="auto"/>
        <w:tblLook w:val="04A0" w:firstRow="1" w:lastRow="0" w:firstColumn="1" w:lastColumn="0" w:noHBand="0" w:noVBand="1"/>
      </w:tblPr>
      <w:tblGrid>
        <w:gridCol w:w="4675"/>
        <w:gridCol w:w="4675"/>
      </w:tblGrid>
      <w:tr w:rsidR="00A24ED9" w:rsidRPr="00A24ED9" w14:paraId="0E32EAC0" w14:textId="77777777" w:rsidTr="005B22D6">
        <w:tc>
          <w:tcPr>
            <w:tcW w:w="4675" w:type="dxa"/>
          </w:tcPr>
          <w:p w14:paraId="5C6589F4" w14:textId="77777777" w:rsidR="00A24ED9" w:rsidRPr="00A24ED9" w:rsidRDefault="00A24ED9" w:rsidP="00A24ED9">
            <w:pPr>
              <w:rPr>
                <w:rFonts w:ascii="Bierstadt Display" w:hAnsi="Bierstadt Display"/>
                <w:b/>
                <w:bCs/>
                <w:lang w:val="es-EC"/>
              </w:rPr>
            </w:pPr>
            <w:r w:rsidRPr="00A24ED9">
              <w:rPr>
                <w:rFonts w:ascii="Bierstadt Display" w:hAnsi="Bierstadt Display"/>
                <w:b/>
                <w:bCs/>
                <w:lang w:val="es-EC"/>
              </w:rPr>
              <w:t xml:space="preserve">ID </w:t>
            </w:r>
            <w:proofErr w:type="spellStart"/>
            <w:r w:rsidRPr="00A24ED9">
              <w:rPr>
                <w:rFonts w:ascii="Bierstadt Display" w:hAnsi="Bierstadt Display"/>
                <w:b/>
                <w:bCs/>
                <w:lang w:val="es-EC"/>
              </w:rPr>
              <w:t>Ref</w:t>
            </w:r>
            <w:proofErr w:type="spellEnd"/>
            <w:r w:rsidRPr="00A24ED9">
              <w:rPr>
                <w:rFonts w:ascii="Bierstadt Display" w:hAnsi="Bierstadt Display"/>
                <w:b/>
                <w:bCs/>
                <w:lang w:val="es-EC"/>
              </w:rPr>
              <w:t xml:space="preserve">: DG- 17 </w:t>
            </w:r>
          </w:p>
        </w:tc>
        <w:tc>
          <w:tcPr>
            <w:tcW w:w="4675" w:type="dxa"/>
          </w:tcPr>
          <w:p w14:paraId="3E6A4702" w14:textId="77777777" w:rsidR="00A24ED9" w:rsidRPr="00A24ED9" w:rsidRDefault="00A24ED9" w:rsidP="00A24ED9">
            <w:pPr>
              <w:rPr>
                <w:rFonts w:ascii="Bierstadt Display" w:hAnsi="Bierstadt Display"/>
                <w:lang w:val="es-EC"/>
              </w:rPr>
            </w:pPr>
            <w:r w:rsidRPr="00A24ED9">
              <w:rPr>
                <w:rFonts w:ascii="Bierstadt Display" w:hAnsi="Bierstadt Display"/>
                <w:lang w:val="es-EC"/>
              </w:rPr>
              <w:t>DG-17</w:t>
            </w:r>
          </w:p>
        </w:tc>
      </w:tr>
      <w:tr w:rsidR="00A24ED9" w:rsidRPr="00A24ED9" w14:paraId="2447B8FC" w14:textId="77777777" w:rsidTr="005B22D6">
        <w:tc>
          <w:tcPr>
            <w:tcW w:w="4675" w:type="dxa"/>
          </w:tcPr>
          <w:p w14:paraId="5264851E" w14:textId="77777777" w:rsidR="00A24ED9" w:rsidRPr="00A24ED9" w:rsidRDefault="00A24ED9" w:rsidP="00A24ED9">
            <w:pPr>
              <w:rPr>
                <w:rFonts w:ascii="Bierstadt Display" w:hAnsi="Bierstadt Display"/>
                <w:b/>
                <w:bCs/>
                <w:lang w:val="es-EC"/>
              </w:rPr>
            </w:pPr>
            <w:proofErr w:type="spellStart"/>
            <w:r w:rsidRPr="00A24ED9">
              <w:rPr>
                <w:rFonts w:ascii="Bierstadt Display" w:hAnsi="Bierstadt Display"/>
                <w:b/>
                <w:bCs/>
                <w:lang w:val="es-EC"/>
              </w:rPr>
              <w:t>Descripcion</w:t>
            </w:r>
            <w:proofErr w:type="spellEnd"/>
          </w:p>
        </w:tc>
        <w:tc>
          <w:tcPr>
            <w:tcW w:w="4675" w:type="dxa"/>
          </w:tcPr>
          <w:p w14:paraId="7553A0AB" w14:textId="77777777" w:rsidR="00A24ED9" w:rsidRPr="00A24ED9" w:rsidRDefault="00A24ED9" w:rsidP="00A24ED9">
            <w:pPr>
              <w:rPr>
                <w:rFonts w:ascii="Bierstadt Display" w:hAnsi="Bierstadt Display"/>
                <w:lang w:val="es-EC"/>
              </w:rPr>
            </w:pPr>
            <w:r w:rsidRPr="00A24ED9">
              <w:rPr>
                <w:rFonts w:ascii="Bierstadt Display" w:hAnsi="Bierstadt Display"/>
                <w:lang w:val="es-EC"/>
              </w:rPr>
              <w:t xml:space="preserve">Administración exitosa del usuario </w:t>
            </w:r>
          </w:p>
        </w:tc>
      </w:tr>
      <w:tr w:rsidR="00A24ED9" w:rsidRPr="00A24ED9" w14:paraId="2D4D8B3E" w14:textId="77777777" w:rsidTr="005B22D6">
        <w:tc>
          <w:tcPr>
            <w:tcW w:w="4675" w:type="dxa"/>
          </w:tcPr>
          <w:p w14:paraId="6E904E92" w14:textId="77777777" w:rsidR="00A24ED9" w:rsidRPr="00A24ED9" w:rsidRDefault="00A24ED9" w:rsidP="00A24ED9">
            <w:pPr>
              <w:rPr>
                <w:rFonts w:ascii="Bierstadt Display" w:hAnsi="Bierstadt Display"/>
                <w:b/>
                <w:bCs/>
                <w:lang w:val="es-EC"/>
              </w:rPr>
            </w:pPr>
            <w:proofErr w:type="spellStart"/>
            <w:r w:rsidRPr="00A24ED9">
              <w:rPr>
                <w:rFonts w:ascii="Bierstadt Display" w:hAnsi="Bierstadt Display"/>
                <w:b/>
                <w:bCs/>
                <w:lang w:val="es-EC"/>
              </w:rPr>
              <w:t>Reqs</w:t>
            </w:r>
            <w:proofErr w:type="spellEnd"/>
            <w:r w:rsidRPr="00A24ED9">
              <w:rPr>
                <w:rFonts w:ascii="Bierstadt Display" w:hAnsi="Bierstadt Display"/>
                <w:b/>
                <w:bCs/>
                <w:lang w:val="es-EC"/>
              </w:rPr>
              <w:t>. Asociados</w:t>
            </w:r>
          </w:p>
        </w:tc>
        <w:tc>
          <w:tcPr>
            <w:tcW w:w="4675" w:type="dxa"/>
          </w:tcPr>
          <w:p w14:paraId="31232BA1" w14:textId="77777777" w:rsidR="00A24ED9" w:rsidRPr="00A24ED9" w:rsidRDefault="00A24ED9" w:rsidP="00A24ED9">
            <w:pPr>
              <w:rPr>
                <w:rFonts w:ascii="Bierstadt Display" w:hAnsi="Bierstadt Display"/>
                <w:lang w:val="es-EC"/>
              </w:rPr>
            </w:pPr>
            <w:r w:rsidRPr="00A24ED9">
              <w:rPr>
                <w:rFonts w:ascii="Bierstadt Display" w:hAnsi="Bierstadt Display"/>
                <w:lang w:val="es-EC"/>
              </w:rPr>
              <w:t>RF-32</w:t>
            </w:r>
          </w:p>
        </w:tc>
      </w:tr>
      <w:tr w:rsidR="00A24ED9" w:rsidRPr="00A24ED9" w14:paraId="3CABF41F" w14:textId="77777777" w:rsidTr="005B22D6">
        <w:tc>
          <w:tcPr>
            <w:tcW w:w="4675" w:type="dxa"/>
          </w:tcPr>
          <w:p w14:paraId="12E39581" w14:textId="77777777" w:rsidR="00A24ED9" w:rsidRPr="00A24ED9" w:rsidRDefault="00A24ED9" w:rsidP="00A24ED9">
            <w:pPr>
              <w:rPr>
                <w:rFonts w:ascii="Bierstadt Display" w:hAnsi="Bierstadt Display"/>
                <w:b/>
                <w:bCs/>
                <w:lang w:val="es-EC"/>
              </w:rPr>
            </w:pPr>
            <w:r w:rsidRPr="00A24ED9">
              <w:rPr>
                <w:rFonts w:ascii="Bierstadt Display" w:hAnsi="Bierstadt Display"/>
                <w:b/>
                <w:bCs/>
                <w:lang w:val="es-EC"/>
              </w:rPr>
              <w:t>Cu asociados</w:t>
            </w:r>
          </w:p>
        </w:tc>
        <w:tc>
          <w:tcPr>
            <w:tcW w:w="4675" w:type="dxa"/>
          </w:tcPr>
          <w:p w14:paraId="3FEB3062" w14:textId="77777777" w:rsidR="00A24ED9" w:rsidRPr="00A24ED9" w:rsidRDefault="00A24ED9" w:rsidP="00A24ED9">
            <w:pPr>
              <w:rPr>
                <w:rFonts w:ascii="Bierstadt Display" w:hAnsi="Bierstadt Display"/>
                <w:lang w:val="es-EC"/>
              </w:rPr>
            </w:pPr>
            <w:r w:rsidRPr="00A24ED9">
              <w:rPr>
                <w:rFonts w:ascii="Bierstadt Display" w:hAnsi="Bierstadt Display"/>
                <w:lang w:val="es-EC"/>
              </w:rPr>
              <w:t>CU-17</w:t>
            </w:r>
          </w:p>
        </w:tc>
      </w:tr>
      <w:tr w:rsidR="00A24ED9" w:rsidRPr="00A24ED9" w14:paraId="5A622469" w14:textId="77777777" w:rsidTr="005B22D6">
        <w:tc>
          <w:tcPr>
            <w:tcW w:w="4675" w:type="dxa"/>
          </w:tcPr>
          <w:p w14:paraId="2BC11EE8" w14:textId="77777777" w:rsidR="00A24ED9" w:rsidRPr="00A24ED9" w:rsidRDefault="00A24ED9" w:rsidP="00A24ED9">
            <w:pPr>
              <w:rPr>
                <w:rFonts w:ascii="Bierstadt Display" w:hAnsi="Bierstadt Display"/>
                <w:b/>
                <w:bCs/>
                <w:lang w:val="es-EC"/>
              </w:rPr>
            </w:pPr>
            <w:r w:rsidRPr="00A24ED9">
              <w:rPr>
                <w:rFonts w:ascii="Bierstadt Display" w:hAnsi="Bierstadt Display"/>
                <w:b/>
                <w:bCs/>
                <w:lang w:val="es-EC"/>
              </w:rPr>
              <w:t>Esc. Asociados</w:t>
            </w:r>
          </w:p>
        </w:tc>
        <w:tc>
          <w:tcPr>
            <w:tcW w:w="4675" w:type="dxa"/>
          </w:tcPr>
          <w:p w14:paraId="2ACB755C" w14:textId="77777777" w:rsidR="00A24ED9" w:rsidRPr="00A24ED9" w:rsidRDefault="00A24ED9" w:rsidP="00A24ED9">
            <w:pPr>
              <w:rPr>
                <w:rFonts w:ascii="Bierstadt Display" w:hAnsi="Bierstadt Display"/>
                <w:lang w:val="es-EC"/>
              </w:rPr>
            </w:pPr>
            <w:r w:rsidRPr="00A24ED9">
              <w:rPr>
                <w:rFonts w:ascii="Bierstadt Display" w:hAnsi="Bierstadt Display"/>
                <w:lang w:val="es-EC"/>
              </w:rPr>
              <w:t>ES 1.17</w:t>
            </w:r>
          </w:p>
        </w:tc>
      </w:tr>
    </w:tbl>
    <w:p w14:paraId="021BAFC2" w14:textId="77777777" w:rsidR="00A24ED9" w:rsidRPr="00A24ED9" w:rsidRDefault="00A24ED9" w:rsidP="00A24ED9">
      <w:pPr>
        <w:rPr>
          <w:rFonts w:ascii="Bierstadt Display" w:hAnsi="Bierstadt Display"/>
          <w:lang w:val="es-EC"/>
        </w:rPr>
      </w:pPr>
    </w:p>
    <w:p w14:paraId="7B325042" w14:textId="77777777" w:rsidR="00A24ED9" w:rsidRPr="00A24ED9" w:rsidRDefault="00A24ED9" w:rsidP="00A24ED9">
      <w:pPr>
        <w:rPr>
          <w:rFonts w:ascii="Bierstadt Display" w:hAnsi="Bierstadt Display"/>
          <w:lang w:val="es-EC"/>
        </w:rPr>
      </w:pPr>
      <w:r w:rsidRPr="00A24ED9">
        <w:rPr>
          <w:rFonts w:ascii="Bierstadt Display" w:hAnsi="Bierstadt Display"/>
          <w:noProof/>
          <w:lang w:val="es-EC"/>
        </w:rPr>
        <w:lastRenderedPageBreak/>
        <w:drawing>
          <wp:inline distT="0" distB="0" distL="0" distR="0" wp14:anchorId="662CA436" wp14:editId="59A49903">
            <wp:extent cx="5943600" cy="3500120"/>
            <wp:effectExtent l="0" t="0" r="0" b="5080"/>
            <wp:docPr id="17950883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088368" name="Imagen 1" descr="Diagrama&#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00120"/>
                    </a:xfrm>
                    <a:prstGeom prst="rect">
                      <a:avLst/>
                    </a:prstGeom>
                    <a:noFill/>
                    <a:ln>
                      <a:noFill/>
                    </a:ln>
                  </pic:spPr>
                </pic:pic>
              </a:graphicData>
            </a:graphic>
          </wp:inline>
        </w:drawing>
      </w:r>
    </w:p>
    <w:p w14:paraId="543DE951" w14:textId="77777777" w:rsidR="00A24ED9" w:rsidRPr="00A24ED9" w:rsidRDefault="00A24ED9" w:rsidP="00A24ED9">
      <w:pPr>
        <w:rPr>
          <w:rFonts w:ascii="Bierstadt Display" w:hAnsi="Bierstadt Display"/>
          <w:lang w:val="es-EC"/>
        </w:rPr>
      </w:pPr>
    </w:p>
    <w:tbl>
      <w:tblPr>
        <w:tblW w:w="7572" w:type="dxa"/>
        <w:tblInd w:w="1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5621"/>
      </w:tblGrid>
      <w:tr w:rsidR="00A24ED9" w:rsidRPr="00A24ED9" w14:paraId="5E2293FB" w14:textId="77777777" w:rsidTr="005B22D6">
        <w:trPr>
          <w:trHeight w:val="379"/>
        </w:trPr>
        <w:tc>
          <w:tcPr>
            <w:tcW w:w="1951" w:type="dxa"/>
            <w:shd w:val="clear" w:color="auto" w:fill="E7E6E6"/>
          </w:tcPr>
          <w:p w14:paraId="7EC7B3C8" w14:textId="77777777" w:rsidR="00A24ED9" w:rsidRPr="00A24ED9" w:rsidRDefault="00A24ED9" w:rsidP="00A24ED9">
            <w:pPr>
              <w:rPr>
                <w:rFonts w:ascii="Bierstadt Display" w:hAnsi="Bierstadt Display"/>
              </w:rPr>
            </w:pPr>
            <w:r w:rsidRPr="00A24ED9">
              <w:rPr>
                <w:rFonts w:ascii="Bierstadt Display" w:hAnsi="Bierstadt Display"/>
                <w:b/>
              </w:rPr>
              <w:t xml:space="preserve">ID </w:t>
            </w:r>
            <w:proofErr w:type="spellStart"/>
            <w:r w:rsidRPr="00A24ED9">
              <w:rPr>
                <w:rFonts w:ascii="Bierstadt Display" w:hAnsi="Bierstadt Display"/>
                <w:b/>
              </w:rPr>
              <w:t>Ref</w:t>
            </w:r>
            <w:proofErr w:type="spellEnd"/>
            <w:r w:rsidRPr="00A24ED9">
              <w:rPr>
                <w:rFonts w:ascii="Bierstadt Display" w:hAnsi="Bierstadt Display"/>
                <w:b/>
              </w:rPr>
              <w:t>:</w:t>
            </w:r>
          </w:p>
        </w:tc>
        <w:tc>
          <w:tcPr>
            <w:tcW w:w="5621" w:type="dxa"/>
            <w:shd w:val="clear" w:color="auto" w:fill="auto"/>
          </w:tcPr>
          <w:p w14:paraId="4E48E914" w14:textId="77777777" w:rsidR="00A24ED9" w:rsidRPr="00A24ED9" w:rsidRDefault="00A24ED9" w:rsidP="00A24ED9">
            <w:pPr>
              <w:rPr>
                <w:rFonts w:ascii="Bierstadt Display" w:hAnsi="Bierstadt Display"/>
              </w:rPr>
            </w:pPr>
            <w:r w:rsidRPr="00A24ED9">
              <w:rPr>
                <w:rFonts w:ascii="Bierstadt Display" w:hAnsi="Bierstadt Display"/>
              </w:rPr>
              <w:t>DG-31</w:t>
            </w:r>
          </w:p>
        </w:tc>
      </w:tr>
      <w:tr w:rsidR="00A24ED9" w:rsidRPr="00A24ED9" w14:paraId="16AB456A" w14:textId="77777777" w:rsidTr="005B22D6">
        <w:trPr>
          <w:trHeight w:val="459"/>
        </w:trPr>
        <w:tc>
          <w:tcPr>
            <w:tcW w:w="1951" w:type="dxa"/>
            <w:shd w:val="clear" w:color="auto" w:fill="E7E6E6"/>
          </w:tcPr>
          <w:p w14:paraId="6F93FDB7" w14:textId="77777777" w:rsidR="00A24ED9" w:rsidRPr="00A24ED9" w:rsidRDefault="00A24ED9" w:rsidP="00A24ED9">
            <w:pPr>
              <w:rPr>
                <w:rFonts w:ascii="Bierstadt Display" w:hAnsi="Bierstadt Display"/>
              </w:rPr>
            </w:pPr>
            <w:r w:rsidRPr="00A24ED9">
              <w:rPr>
                <w:rFonts w:ascii="Bierstadt Display" w:hAnsi="Bierstadt Display"/>
                <w:b/>
              </w:rPr>
              <w:t>Descripción:</w:t>
            </w:r>
          </w:p>
        </w:tc>
        <w:tc>
          <w:tcPr>
            <w:tcW w:w="5621" w:type="dxa"/>
            <w:shd w:val="clear" w:color="auto" w:fill="auto"/>
          </w:tcPr>
          <w:p w14:paraId="1B794726" w14:textId="46AD9127" w:rsidR="00A24ED9" w:rsidRPr="00A24ED9" w:rsidRDefault="00A24ED9" w:rsidP="00A24ED9">
            <w:pPr>
              <w:rPr>
                <w:rFonts w:ascii="Bierstadt Display" w:hAnsi="Bierstadt Display"/>
              </w:rPr>
            </w:pPr>
            <w:r>
              <w:rPr>
                <w:rFonts w:ascii="Bierstadt Display" w:hAnsi="Bierstadt Display"/>
              </w:rPr>
              <w:t>Registrar mano de obra</w:t>
            </w:r>
          </w:p>
        </w:tc>
      </w:tr>
      <w:tr w:rsidR="00A24ED9" w:rsidRPr="00A24ED9" w14:paraId="52A5C630" w14:textId="77777777" w:rsidTr="005B22D6">
        <w:trPr>
          <w:trHeight w:val="366"/>
        </w:trPr>
        <w:tc>
          <w:tcPr>
            <w:tcW w:w="1951" w:type="dxa"/>
            <w:shd w:val="clear" w:color="auto" w:fill="E7E6E6"/>
          </w:tcPr>
          <w:p w14:paraId="4392A75C" w14:textId="77777777" w:rsidR="00A24ED9" w:rsidRPr="00A24ED9" w:rsidRDefault="00A24ED9" w:rsidP="00A24ED9">
            <w:pPr>
              <w:rPr>
                <w:rFonts w:ascii="Bierstadt Display" w:hAnsi="Bierstadt Display"/>
              </w:rPr>
            </w:pPr>
            <w:proofErr w:type="spellStart"/>
            <w:r w:rsidRPr="00A24ED9">
              <w:rPr>
                <w:rFonts w:ascii="Bierstadt Display" w:hAnsi="Bierstadt Display"/>
                <w:b/>
              </w:rPr>
              <w:t>Reqs</w:t>
            </w:r>
            <w:proofErr w:type="spellEnd"/>
            <w:r w:rsidRPr="00A24ED9">
              <w:rPr>
                <w:rFonts w:ascii="Bierstadt Display" w:hAnsi="Bierstadt Display"/>
                <w:b/>
              </w:rPr>
              <w:t>. asociados:</w:t>
            </w:r>
          </w:p>
        </w:tc>
        <w:tc>
          <w:tcPr>
            <w:tcW w:w="5621" w:type="dxa"/>
            <w:shd w:val="clear" w:color="auto" w:fill="auto"/>
          </w:tcPr>
          <w:p w14:paraId="6C2B4292" w14:textId="77777777" w:rsidR="00A24ED9" w:rsidRPr="00A24ED9" w:rsidRDefault="00A24ED9" w:rsidP="00A24ED9">
            <w:pPr>
              <w:rPr>
                <w:rFonts w:ascii="Bierstadt Display" w:hAnsi="Bierstadt Display"/>
              </w:rPr>
            </w:pPr>
            <w:r w:rsidRPr="00A24ED9">
              <w:rPr>
                <w:rFonts w:ascii="Bierstadt Display" w:hAnsi="Bierstadt Display"/>
              </w:rPr>
              <w:t>RF-31</w:t>
            </w:r>
          </w:p>
        </w:tc>
      </w:tr>
      <w:tr w:rsidR="00A24ED9" w:rsidRPr="00A24ED9" w14:paraId="6095BE9D" w14:textId="77777777" w:rsidTr="005B22D6">
        <w:trPr>
          <w:trHeight w:val="379"/>
        </w:trPr>
        <w:tc>
          <w:tcPr>
            <w:tcW w:w="1951" w:type="dxa"/>
            <w:shd w:val="clear" w:color="auto" w:fill="E7E6E6"/>
          </w:tcPr>
          <w:p w14:paraId="3CB0EFB0" w14:textId="77777777" w:rsidR="00A24ED9" w:rsidRPr="00A24ED9" w:rsidRDefault="00A24ED9" w:rsidP="00A24ED9">
            <w:pPr>
              <w:rPr>
                <w:rFonts w:ascii="Bierstadt Display" w:hAnsi="Bierstadt Display"/>
              </w:rPr>
            </w:pPr>
            <w:r w:rsidRPr="00A24ED9">
              <w:rPr>
                <w:rFonts w:ascii="Bierstadt Display" w:hAnsi="Bierstadt Display"/>
                <w:b/>
              </w:rPr>
              <w:t>CU asociados:</w:t>
            </w:r>
          </w:p>
        </w:tc>
        <w:tc>
          <w:tcPr>
            <w:tcW w:w="5621" w:type="dxa"/>
            <w:shd w:val="clear" w:color="auto" w:fill="auto"/>
          </w:tcPr>
          <w:p w14:paraId="6AE7FB04" w14:textId="77777777" w:rsidR="00A24ED9" w:rsidRPr="00A24ED9" w:rsidRDefault="00A24ED9" w:rsidP="00A24ED9">
            <w:pPr>
              <w:rPr>
                <w:rFonts w:ascii="Bierstadt Display" w:hAnsi="Bierstadt Display"/>
              </w:rPr>
            </w:pPr>
            <w:r w:rsidRPr="00A24ED9">
              <w:rPr>
                <w:rFonts w:ascii="Bierstadt Display" w:hAnsi="Bierstadt Display"/>
              </w:rPr>
              <w:t>CU-27</w:t>
            </w:r>
          </w:p>
        </w:tc>
      </w:tr>
      <w:tr w:rsidR="00A24ED9" w:rsidRPr="00A24ED9" w14:paraId="34A9D59A" w14:textId="77777777" w:rsidTr="005B22D6">
        <w:trPr>
          <w:trHeight w:val="194"/>
        </w:trPr>
        <w:tc>
          <w:tcPr>
            <w:tcW w:w="1951" w:type="dxa"/>
            <w:shd w:val="clear" w:color="auto" w:fill="E7E6E6"/>
          </w:tcPr>
          <w:p w14:paraId="6BBE781B" w14:textId="77777777" w:rsidR="00A24ED9" w:rsidRPr="00A24ED9" w:rsidRDefault="00A24ED9" w:rsidP="00A24ED9">
            <w:pPr>
              <w:rPr>
                <w:rFonts w:ascii="Bierstadt Display" w:hAnsi="Bierstadt Display"/>
              </w:rPr>
            </w:pPr>
            <w:r w:rsidRPr="00A24ED9">
              <w:rPr>
                <w:rFonts w:ascii="Bierstadt Display" w:hAnsi="Bierstadt Display"/>
                <w:b/>
              </w:rPr>
              <w:t>Esc. Asociados:</w:t>
            </w:r>
          </w:p>
        </w:tc>
        <w:tc>
          <w:tcPr>
            <w:tcW w:w="5621" w:type="dxa"/>
            <w:shd w:val="clear" w:color="auto" w:fill="auto"/>
          </w:tcPr>
          <w:p w14:paraId="0512934E" w14:textId="77777777" w:rsidR="00A24ED9" w:rsidRPr="00A24ED9" w:rsidRDefault="00A24ED9" w:rsidP="00A24ED9">
            <w:pPr>
              <w:rPr>
                <w:rFonts w:ascii="Bierstadt Display" w:hAnsi="Bierstadt Display"/>
              </w:rPr>
            </w:pPr>
            <w:r w:rsidRPr="00A24ED9">
              <w:rPr>
                <w:rFonts w:ascii="Bierstadt Display" w:hAnsi="Bierstadt Display"/>
              </w:rPr>
              <w:t>ES-31.1</w:t>
            </w:r>
          </w:p>
        </w:tc>
      </w:tr>
    </w:tbl>
    <w:p w14:paraId="092F9A6C" w14:textId="77777777" w:rsidR="00A24ED9" w:rsidRDefault="00A24ED9" w:rsidP="000D2E4D">
      <w:pPr>
        <w:rPr>
          <w:rFonts w:ascii="Bierstadt Display" w:hAnsi="Bierstadt Display"/>
          <w:lang w:val="es-EC"/>
        </w:rPr>
      </w:pPr>
    </w:p>
    <w:p w14:paraId="4ED5BAF9" w14:textId="7872BED8" w:rsidR="00A24ED9" w:rsidRDefault="00A24ED9" w:rsidP="000D2E4D">
      <w:pPr>
        <w:rPr>
          <w:rFonts w:ascii="Bierstadt Display" w:hAnsi="Bierstadt Display"/>
          <w:lang w:val="es-EC"/>
        </w:rPr>
      </w:pPr>
      <w:r w:rsidRPr="005E64FB">
        <w:rPr>
          <w:rFonts w:ascii="Bierstadt Display" w:hAnsi="Bierstadt Display"/>
          <w:noProof/>
        </w:rPr>
        <w:drawing>
          <wp:inline distT="0" distB="0" distL="0" distR="0" wp14:anchorId="651053E3" wp14:editId="3E6F0933">
            <wp:extent cx="5943600" cy="3500120"/>
            <wp:effectExtent l="0" t="0" r="0" b="5080"/>
            <wp:docPr id="1944971199"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71199" name="Imagen 2" descr="Diagrama&#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500120"/>
                    </a:xfrm>
                    <a:prstGeom prst="rect">
                      <a:avLst/>
                    </a:prstGeom>
                    <a:noFill/>
                    <a:ln>
                      <a:noFill/>
                    </a:ln>
                  </pic:spPr>
                </pic:pic>
              </a:graphicData>
            </a:graphic>
          </wp:inline>
        </w:drawing>
      </w:r>
    </w:p>
    <w:p w14:paraId="33AE8D21" w14:textId="77777777" w:rsidR="00A24ED9" w:rsidRDefault="00A24ED9" w:rsidP="000D2E4D">
      <w:pPr>
        <w:rPr>
          <w:rFonts w:ascii="Bierstadt Display" w:hAnsi="Bierstadt Display"/>
          <w:lang w:val="es-EC"/>
        </w:rPr>
      </w:pPr>
    </w:p>
    <w:tbl>
      <w:tblPr>
        <w:tblW w:w="7572" w:type="dxa"/>
        <w:tblInd w:w="1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5621"/>
      </w:tblGrid>
      <w:tr w:rsidR="00A24ED9" w:rsidRPr="00A24ED9" w14:paraId="27023EB1" w14:textId="77777777" w:rsidTr="005B22D6">
        <w:trPr>
          <w:trHeight w:val="379"/>
        </w:trPr>
        <w:tc>
          <w:tcPr>
            <w:tcW w:w="1951" w:type="dxa"/>
            <w:shd w:val="clear" w:color="auto" w:fill="E7E6E6"/>
          </w:tcPr>
          <w:p w14:paraId="0EB25615" w14:textId="77777777" w:rsidR="00A24ED9" w:rsidRPr="00A24ED9" w:rsidRDefault="00A24ED9" w:rsidP="00A24ED9">
            <w:pPr>
              <w:rPr>
                <w:rFonts w:ascii="Bierstadt Display" w:hAnsi="Bierstadt Display"/>
              </w:rPr>
            </w:pPr>
            <w:r w:rsidRPr="00A24ED9">
              <w:rPr>
                <w:rFonts w:ascii="Bierstadt Display" w:hAnsi="Bierstadt Display"/>
                <w:b/>
              </w:rPr>
              <w:t xml:space="preserve">ID </w:t>
            </w:r>
            <w:proofErr w:type="spellStart"/>
            <w:r w:rsidRPr="00A24ED9">
              <w:rPr>
                <w:rFonts w:ascii="Bierstadt Display" w:hAnsi="Bierstadt Display"/>
                <w:b/>
              </w:rPr>
              <w:t>Ref</w:t>
            </w:r>
            <w:proofErr w:type="spellEnd"/>
            <w:r w:rsidRPr="00A24ED9">
              <w:rPr>
                <w:rFonts w:ascii="Bierstadt Display" w:hAnsi="Bierstadt Display"/>
                <w:b/>
              </w:rPr>
              <w:t>:</w:t>
            </w:r>
          </w:p>
        </w:tc>
        <w:tc>
          <w:tcPr>
            <w:tcW w:w="5621" w:type="dxa"/>
            <w:shd w:val="clear" w:color="auto" w:fill="auto"/>
          </w:tcPr>
          <w:p w14:paraId="6A9D1381" w14:textId="77777777" w:rsidR="00A24ED9" w:rsidRPr="00A24ED9" w:rsidRDefault="00A24ED9" w:rsidP="00A24ED9">
            <w:pPr>
              <w:rPr>
                <w:rFonts w:ascii="Bierstadt Display" w:hAnsi="Bierstadt Display"/>
              </w:rPr>
            </w:pPr>
            <w:r w:rsidRPr="00A24ED9">
              <w:rPr>
                <w:rFonts w:ascii="Bierstadt Display" w:hAnsi="Bierstadt Display"/>
              </w:rPr>
              <w:t>DG-31</w:t>
            </w:r>
          </w:p>
        </w:tc>
      </w:tr>
      <w:tr w:rsidR="00A24ED9" w:rsidRPr="00A24ED9" w14:paraId="1997A708" w14:textId="77777777" w:rsidTr="005B22D6">
        <w:trPr>
          <w:trHeight w:val="459"/>
        </w:trPr>
        <w:tc>
          <w:tcPr>
            <w:tcW w:w="1951" w:type="dxa"/>
            <w:shd w:val="clear" w:color="auto" w:fill="E7E6E6"/>
          </w:tcPr>
          <w:p w14:paraId="1C2BC553" w14:textId="77777777" w:rsidR="00A24ED9" w:rsidRPr="00A24ED9" w:rsidRDefault="00A24ED9" w:rsidP="00A24ED9">
            <w:pPr>
              <w:rPr>
                <w:rFonts w:ascii="Bierstadt Display" w:hAnsi="Bierstadt Display"/>
              </w:rPr>
            </w:pPr>
            <w:r w:rsidRPr="00A24ED9">
              <w:rPr>
                <w:rFonts w:ascii="Bierstadt Display" w:hAnsi="Bierstadt Display"/>
                <w:b/>
              </w:rPr>
              <w:t>Descripción:</w:t>
            </w:r>
          </w:p>
        </w:tc>
        <w:tc>
          <w:tcPr>
            <w:tcW w:w="5621" w:type="dxa"/>
            <w:shd w:val="clear" w:color="auto" w:fill="auto"/>
          </w:tcPr>
          <w:p w14:paraId="563DBD65" w14:textId="05E26E6A" w:rsidR="00A24ED9" w:rsidRPr="00A24ED9" w:rsidRDefault="00A24ED9" w:rsidP="00A24ED9">
            <w:pPr>
              <w:rPr>
                <w:rFonts w:ascii="Bierstadt Display" w:hAnsi="Bierstadt Display"/>
              </w:rPr>
            </w:pPr>
            <w:r>
              <w:rPr>
                <w:rFonts w:ascii="Bierstadt Display" w:hAnsi="Bierstadt Display"/>
              </w:rPr>
              <w:t>Actualizar mano de obra</w:t>
            </w:r>
            <w:r w:rsidRPr="00A24ED9">
              <w:rPr>
                <w:rFonts w:ascii="Bierstadt Display" w:hAnsi="Bierstadt Display"/>
              </w:rPr>
              <w:t>.</w:t>
            </w:r>
          </w:p>
        </w:tc>
      </w:tr>
      <w:tr w:rsidR="00A24ED9" w:rsidRPr="00A24ED9" w14:paraId="6083FB4F" w14:textId="77777777" w:rsidTr="005B22D6">
        <w:trPr>
          <w:trHeight w:val="366"/>
        </w:trPr>
        <w:tc>
          <w:tcPr>
            <w:tcW w:w="1951" w:type="dxa"/>
            <w:shd w:val="clear" w:color="auto" w:fill="E7E6E6"/>
          </w:tcPr>
          <w:p w14:paraId="69EFA17D" w14:textId="77777777" w:rsidR="00A24ED9" w:rsidRPr="00A24ED9" w:rsidRDefault="00A24ED9" w:rsidP="00A24ED9">
            <w:pPr>
              <w:rPr>
                <w:rFonts w:ascii="Bierstadt Display" w:hAnsi="Bierstadt Display"/>
              </w:rPr>
            </w:pPr>
            <w:proofErr w:type="spellStart"/>
            <w:r w:rsidRPr="00A24ED9">
              <w:rPr>
                <w:rFonts w:ascii="Bierstadt Display" w:hAnsi="Bierstadt Display"/>
                <w:b/>
              </w:rPr>
              <w:t>Reqs</w:t>
            </w:r>
            <w:proofErr w:type="spellEnd"/>
            <w:r w:rsidRPr="00A24ED9">
              <w:rPr>
                <w:rFonts w:ascii="Bierstadt Display" w:hAnsi="Bierstadt Display"/>
                <w:b/>
              </w:rPr>
              <w:t>. asociados:</w:t>
            </w:r>
          </w:p>
        </w:tc>
        <w:tc>
          <w:tcPr>
            <w:tcW w:w="5621" w:type="dxa"/>
            <w:shd w:val="clear" w:color="auto" w:fill="auto"/>
          </w:tcPr>
          <w:p w14:paraId="29133278" w14:textId="77777777" w:rsidR="00A24ED9" w:rsidRPr="00A24ED9" w:rsidRDefault="00A24ED9" w:rsidP="00A24ED9">
            <w:pPr>
              <w:rPr>
                <w:rFonts w:ascii="Bierstadt Display" w:hAnsi="Bierstadt Display"/>
              </w:rPr>
            </w:pPr>
            <w:r w:rsidRPr="00A24ED9">
              <w:rPr>
                <w:rFonts w:ascii="Bierstadt Display" w:hAnsi="Bierstadt Display"/>
              </w:rPr>
              <w:t>RF-31</w:t>
            </w:r>
          </w:p>
        </w:tc>
      </w:tr>
      <w:tr w:rsidR="00A24ED9" w:rsidRPr="00A24ED9" w14:paraId="5F67B59D" w14:textId="77777777" w:rsidTr="005B22D6">
        <w:trPr>
          <w:trHeight w:val="379"/>
        </w:trPr>
        <w:tc>
          <w:tcPr>
            <w:tcW w:w="1951" w:type="dxa"/>
            <w:shd w:val="clear" w:color="auto" w:fill="E7E6E6"/>
          </w:tcPr>
          <w:p w14:paraId="424CFE1C" w14:textId="77777777" w:rsidR="00A24ED9" w:rsidRPr="00A24ED9" w:rsidRDefault="00A24ED9" w:rsidP="00A24ED9">
            <w:pPr>
              <w:rPr>
                <w:rFonts w:ascii="Bierstadt Display" w:hAnsi="Bierstadt Display"/>
              </w:rPr>
            </w:pPr>
            <w:r w:rsidRPr="00A24ED9">
              <w:rPr>
                <w:rFonts w:ascii="Bierstadt Display" w:hAnsi="Bierstadt Display"/>
                <w:b/>
              </w:rPr>
              <w:t>CU asociados:</w:t>
            </w:r>
          </w:p>
        </w:tc>
        <w:tc>
          <w:tcPr>
            <w:tcW w:w="5621" w:type="dxa"/>
            <w:shd w:val="clear" w:color="auto" w:fill="auto"/>
          </w:tcPr>
          <w:p w14:paraId="1EBD4E0B" w14:textId="77777777" w:rsidR="00A24ED9" w:rsidRPr="00A24ED9" w:rsidRDefault="00A24ED9" w:rsidP="00A24ED9">
            <w:pPr>
              <w:rPr>
                <w:rFonts w:ascii="Bierstadt Display" w:hAnsi="Bierstadt Display"/>
              </w:rPr>
            </w:pPr>
            <w:r w:rsidRPr="00A24ED9">
              <w:rPr>
                <w:rFonts w:ascii="Bierstadt Display" w:hAnsi="Bierstadt Display"/>
              </w:rPr>
              <w:t>CU-27</w:t>
            </w:r>
          </w:p>
        </w:tc>
      </w:tr>
      <w:tr w:rsidR="00A24ED9" w:rsidRPr="00A24ED9" w14:paraId="0F76E198" w14:textId="77777777" w:rsidTr="005B22D6">
        <w:trPr>
          <w:trHeight w:val="194"/>
        </w:trPr>
        <w:tc>
          <w:tcPr>
            <w:tcW w:w="1951" w:type="dxa"/>
            <w:shd w:val="clear" w:color="auto" w:fill="E7E6E6"/>
          </w:tcPr>
          <w:p w14:paraId="28AF3C07" w14:textId="77777777" w:rsidR="00A24ED9" w:rsidRPr="00A24ED9" w:rsidRDefault="00A24ED9" w:rsidP="00A24ED9">
            <w:pPr>
              <w:rPr>
                <w:rFonts w:ascii="Bierstadt Display" w:hAnsi="Bierstadt Display"/>
              </w:rPr>
            </w:pPr>
            <w:r w:rsidRPr="00A24ED9">
              <w:rPr>
                <w:rFonts w:ascii="Bierstadt Display" w:hAnsi="Bierstadt Display"/>
                <w:b/>
              </w:rPr>
              <w:t>Esc. Asociados:</w:t>
            </w:r>
          </w:p>
        </w:tc>
        <w:tc>
          <w:tcPr>
            <w:tcW w:w="5621" w:type="dxa"/>
            <w:shd w:val="clear" w:color="auto" w:fill="auto"/>
          </w:tcPr>
          <w:p w14:paraId="659E92E9" w14:textId="77777777" w:rsidR="00A24ED9" w:rsidRPr="00A24ED9" w:rsidRDefault="00A24ED9" w:rsidP="00A24ED9">
            <w:pPr>
              <w:rPr>
                <w:rFonts w:ascii="Bierstadt Display" w:hAnsi="Bierstadt Display"/>
              </w:rPr>
            </w:pPr>
            <w:r w:rsidRPr="00A24ED9">
              <w:rPr>
                <w:rFonts w:ascii="Bierstadt Display" w:hAnsi="Bierstadt Display"/>
              </w:rPr>
              <w:t>ES-31.1</w:t>
            </w:r>
          </w:p>
        </w:tc>
      </w:tr>
    </w:tbl>
    <w:p w14:paraId="3A0209A7" w14:textId="77777777" w:rsidR="00A24ED9" w:rsidRDefault="00A24ED9" w:rsidP="000D2E4D">
      <w:pPr>
        <w:rPr>
          <w:rFonts w:ascii="Bierstadt Display" w:hAnsi="Bierstadt Display"/>
          <w:lang w:val="es-EC"/>
        </w:rPr>
      </w:pPr>
    </w:p>
    <w:p w14:paraId="6D4B7D9A" w14:textId="77777777" w:rsidR="00A24ED9" w:rsidRDefault="00A24ED9" w:rsidP="000D2E4D">
      <w:pPr>
        <w:rPr>
          <w:rFonts w:ascii="Bierstadt Display" w:hAnsi="Bierstadt Display"/>
          <w:lang w:val="es-EC"/>
        </w:rPr>
      </w:pPr>
    </w:p>
    <w:p w14:paraId="201E7347" w14:textId="35F500B0" w:rsidR="00A24ED9" w:rsidRDefault="00A24ED9" w:rsidP="000D2E4D">
      <w:pPr>
        <w:rPr>
          <w:rFonts w:ascii="Bierstadt Display" w:hAnsi="Bierstadt Display"/>
          <w:lang w:val="es-EC"/>
        </w:rPr>
      </w:pPr>
      <w:r w:rsidRPr="005E64FB">
        <w:rPr>
          <w:rFonts w:ascii="Bierstadt Display" w:hAnsi="Bierstadt Display"/>
          <w:noProof/>
        </w:rPr>
        <w:drawing>
          <wp:inline distT="0" distB="0" distL="0" distR="0" wp14:anchorId="6DA37CB0" wp14:editId="33F355BD">
            <wp:extent cx="5943600" cy="3500120"/>
            <wp:effectExtent l="0" t="0" r="0" b="5080"/>
            <wp:docPr id="323351961"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51961" name="Imagen 3" descr="Diagrama&#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500120"/>
                    </a:xfrm>
                    <a:prstGeom prst="rect">
                      <a:avLst/>
                    </a:prstGeom>
                    <a:noFill/>
                    <a:ln>
                      <a:noFill/>
                    </a:ln>
                  </pic:spPr>
                </pic:pic>
              </a:graphicData>
            </a:graphic>
          </wp:inline>
        </w:drawing>
      </w:r>
    </w:p>
    <w:p w14:paraId="3EBEAFDF" w14:textId="77777777" w:rsidR="00E54611" w:rsidRDefault="00E54611" w:rsidP="000D2E4D">
      <w:pPr>
        <w:rPr>
          <w:rFonts w:ascii="Bierstadt Display" w:hAnsi="Bierstadt Display"/>
          <w:lang w:val="es-EC"/>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4"/>
        <w:gridCol w:w="4559"/>
      </w:tblGrid>
      <w:tr w:rsidR="00E54611" w:rsidRPr="00E54611" w14:paraId="15890B30" w14:textId="77777777" w:rsidTr="005B22D6">
        <w:trPr>
          <w:jc w:val="center"/>
        </w:trPr>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4A38361E" w14:textId="77777777" w:rsidR="00E54611" w:rsidRPr="00E54611" w:rsidRDefault="00E54611" w:rsidP="00E54611">
            <w:pPr>
              <w:rPr>
                <w:rFonts w:ascii="Bierstadt Display" w:hAnsi="Bierstadt Display"/>
                <w:b/>
              </w:rPr>
            </w:pPr>
            <w:r w:rsidRPr="00E54611">
              <w:rPr>
                <w:rFonts w:ascii="Bierstadt Display" w:hAnsi="Bierstadt Display"/>
                <w:b/>
              </w:rPr>
              <w:t xml:space="preserve">ID </w:t>
            </w:r>
            <w:proofErr w:type="spellStart"/>
            <w:r w:rsidRPr="00E54611">
              <w:rPr>
                <w:rFonts w:ascii="Bierstadt Display" w:hAnsi="Bierstadt Display"/>
                <w:b/>
              </w:rPr>
              <w:t>Ref</w:t>
            </w:r>
            <w:proofErr w:type="spellEnd"/>
            <w:r w:rsidRPr="00E54611">
              <w:rPr>
                <w:rFonts w:ascii="Bierstadt Display" w:hAnsi="Bierstadt Display"/>
                <w:b/>
              </w:rPr>
              <w:t>:</w:t>
            </w:r>
          </w:p>
        </w:tc>
        <w:tc>
          <w:tcPr>
            <w:tcW w:w="4559" w:type="dxa"/>
            <w:tcBorders>
              <w:top w:val="single" w:sz="4" w:space="0" w:color="000000"/>
              <w:left w:val="single" w:sz="4" w:space="0" w:color="000000"/>
              <w:bottom w:val="single" w:sz="4" w:space="0" w:color="000000"/>
              <w:right w:val="single" w:sz="4" w:space="0" w:color="000000"/>
            </w:tcBorders>
            <w:hideMark/>
          </w:tcPr>
          <w:p w14:paraId="69810426" w14:textId="77777777" w:rsidR="00E54611" w:rsidRPr="00E54611" w:rsidRDefault="00E54611" w:rsidP="00E54611">
            <w:pPr>
              <w:rPr>
                <w:rFonts w:ascii="Bierstadt Display" w:hAnsi="Bierstadt Display"/>
              </w:rPr>
            </w:pPr>
            <w:r w:rsidRPr="00E54611">
              <w:rPr>
                <w:rFonts w:ascii="Bierstadt Display" w:hAnsi="Bierstadt Display"/>
              </w:rPr>
              <w:t>DG-28</w:t>
            </w:r>
          </w:p>
        </w:tc>
      </w:tr>
      <w:tr w:rsidR="00E54611" w:rsidRPr="00E54611" w14:paraId="367A610D" w14:textId="77777777" w:rsidTr="005B22D6">
        <w:trPr>
          <w:jc w:val="center"/>
        </w:trPr>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457EDAB2" w14:textId="77777777" w:rsidR="00E54611" w:rsidRPr="00E54611" w:rsidRDefault="00E54611" w:rsidP="00E54611">
            <w:pPr>
              <w:rPr>
                <w:rFonts w:ascii="Bierstadt Display" w:hAnsi="Bierstadt Display"/>
                <w:b/>
              </w:rPr>
            </w:pPr>
            <w:r w:rsidRPr="00E54611">
              <w:rPr>
                <w:rFonts w:ascii="Bierstadt Display" w:hAnsi="Bierstadt Display"/>
                <w:b/>
              </w:rPr>
              <w:t>Descripción:</w:t>
            </w:r>
          </w:p>
        </w:tc>
        <w:tc>
          <w:tcPr>
            <w:tcW w:w="4559" w:type="dxa"/>
            <w:tcBorders>
              <w:top w:val="single" w:sz="4" w:space="0" w:color="000000"/>
              <w:left w:val="single" w:sz="4" w:space="0" w:color="000000"/>
              <w:bottom w:val="single" w:sz="4" w:space="0" w:color="000000"/>
              <w:right w:val="single" w:sz="4" w:space="0" w:color="000000"/>
            </w:tcBorders>
            <w:hideMark/>
          </w:tcPr>
          <w:p w14:paraId="2E98C997" w14:textId="77777777" w:rsidR="00E54611" w:rsidRPr="00E54611" w:rsidRDefault="00E54611" w:rsidP="00E54611">
            <w:pPr>
              <w:rPr>
                <w:rFonts w:ascii="Bierstadt Display" w:hAnsi="Bierstadt Display"/>
              </w:rPr>
            </w:pPr>
            <w:r w:rsidRPr="00E54611">
              <w:rPr>
                <w:rFonts w:ascii="Bierstadt Display" w:hAnsi="Bierstadt Display"/>
              </w:rPr>
              <w:t>Modificación de Factura exitosa</w:t>
            </w:r>
          </w:p>
        </w:tc>
      </w:tr>
      <w:tr w:rsidR="00E54611" w:rsidRPr="00E54611" w14:paraId="6D1EA725" w14:textId="77777777" w:rsidTr="005B22D6">
        <w:trPr>
          <w:jc w:val="center"/>
        </w:trPr>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0FE9F63C" w14:textId="77777777" w:rsidR="00E54611" w:rsidRPr="00E54611" w:rsidRDefault="00E54611" w:rsidP="00E54611">
            <w:pPr>
              <w:rPr>
                <w:rFonts w:ascii="Bierstadt Display" w:hAnsi="Bierstadt Display"/>
                <w:b/>
              </w:rPr>
            </w:pPr>
            <w:proofErr w:type="spellStart"/>
            <w:r w:rsidRPr="00E54611">
              <w:rPr>
                <w:rFonts w:ascii="Bierstadt Display" w:hAnsi="Bierstadt Display"/>
                <w:b/>
              </w:rPr>
              <w:t>Reqs</w:t>
            </w:r>
            <w:proofErr w:type="spellEnd"/>
            <w:r w:rsidRPr="00E54611">
              <w:rPr>
                <w:rFonts w:ascii="Bierstadt Display" w:hAnsi="Bierstadt Display"/>
                <w:b/>
              </w:rPr>
              <w:t>. asociados:</w:t>
            </w:r>
          </w:p>
        </w:tc>
        <w:tc>
          <w:tcPr>
            <w:tcW w:w="4559" w:type="dxa"/>
            <w:tcBorders>
              <w:top w:val="single" w:sz="4" w:space="0" w:color="000000"/>
              <w:left w:val="single" w:sz="4" w:space="0" w:color="000000"/>
              <w:bottom w:val="single" w:sz="4" w:space="0" w:color="000000"/>
              <w:right w:val="single" w:sz="4" w:space="0" w:color="000000"/>
            </w:tcBorders>
            <w:hideMark/>
          </w:tcPr>
          <w:p w14:paraId="1D980C5A" w14:textId="77777777" w:rsidR="00E54611" w:rsidRPr="00E54611" w:rsidRDefault="00E54611" w:rsidP="00E54611">
            <w:pPr>
              <w:rPr>
                <w:rFonts w:ascii="Bierstadt Display" w:hAnsi="Bierstadt Display"/>
              </w:rPr>
            </w:pPr>
            <w:r w:rsidRPr="00E54611">
              <w:rPr>
                <w:rFonts w:ascii="Bierstadt Display" w:hAnsi="Bierstadt Display"/>
              </w:rPr>
              <w:t>RF-28</w:t>
            </w:r>
          </w:p>
        </w:tc>
      </w:tr>
      <w:tr w:rsidR="00E54611" w:rsidRPr="00E54611" w14:paraId="10E2E133" w14:textId="77777777" w:rsidTr="005B22D6">
        <w:trPr>
          <w:jc w:val="center"/>
        </w:trPr>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4BFF1719" w14:textId="77777777" w:rsidR="00E54611" w:rsidRPr="00E54611" w:rsidRDefault="00E54611" w:rsidP="00E54611">
            <w:pPr>
              <w:rPr>
                <w:rFonts w:ascii="Bierstadt Display" w:hAnsi="Bierstadt Display"/>
                <w:b/>
              </w:rPr>
            </w:pPr>
            <w:r w:rsidRPr="00E54611">
              <w:rPr>
                <w:rFonts w:ascii="Bierstadt Display" w:hAnsi="Bierstadt Display"/>
                <w:b/>
              </w:rPr>
              <w:t>CU asociados:</w:t>
            </w:r>
          </w:p>
        </w:tc>
        <w:tc>
          <w:tcPr>
            <w:tcW w:w="4559" w:type="dxa"/>
            <w:tcBorders>
              <w:top w:val="single" w:sz="4" w:space="0" w:color="000000"/>
              <w:left w:val="single" w:sz="4" w:space="0" w:color="000000"/>
              <w:bottom w:val="single" w:sz="4" w:space="0" w:color="000000"/>
              <w:right w:val="single" w:sz="4" w:space="0" w:color="000000"/>
            </w:tcBorders>
            <w:hideMark/>
          </w:tcPr>
          <w:p w14:paraId="14260036" w14:textId="77777777" w:rsidR="00E54611" w:rsidRPr="00E54611" w:rsidRDefault="00E54611" w:rsidP="00E54611">
            <w:pPr>
              <w:rPr>
                <w:rFonts w:ascii="Bierstadt Display" w:hAnsi="Bierstadt Display"/>
              </w:rPr>
            </w:pPr>
            <w:r w:rsidRPr="00E54611">
              <w:rPr>
                <w:rFonts w:ascii="Bierstadt Display" w:hAnsi="Bierstadt Display"/>
              </w:rPr>
              <w:t>CU-27</w:t>
            </w:r>
          </w:p>
        </w:tc>
      </w:tr>
      <w:tr w:rsidR="00E54611" w:rsidRPr="0006674E" w14:paraId="2AFE5EE3" w14:textId="77777777" w:rsidTr="005B22D6">
        <w:trPr>
          <w:jc w:val="center"/>
        </w:trPr>
        <w:tc>
          <w:tcPr>
            <w:tcW w:w="1904" w:type="dxa"/>
            <w:tcBorders>
              <w:top w:val="single" w:sz="4" w:space="0" w:color="000000"/>
              <w:left w:val="single" w:sz="4" w:space="0" w:color="000000"/>
              <w:bottom w:val="single" w:sz="4" w:space="0" w:color="000000"/>
              <w:right w:val="single" w:sz="4" w:space="0" w:color="000000"/>
            </w:tcBorders>
            <w:shd w:val="clear" w:color="auto" w:fill="DBDBDB"/>
            <w:hideMark/>
          </w:tcPr>
          <w:p w14:paraId="6AE6233D" w14:textId="77777777" w:rsidR="00E54611" w:rsidRPr="0006674E" w:rsidRDefault="00E54611" w:rsidP="00E54611">
            <w:pPr>
              <w:rPr>
                <w:rFonts w:ascii="Bierstadt Display" w:hAnsi="Bierstadt Display"/>
                <w:b/>
              </w:rPr>
            </w:pPr>
            <w:r w:rsidRPr="0006674E">
              <w:rPr>
                <w:rFonts w:ascii="Bierstadt Display" w:hAnsi="Bierstadt Display"/>
                <w:b/>
              </w:rPr>
              <w:t>Esc. Asociados:</w:t>
            </w:r>
          </w:p>
        </w:tc>
        <w:tc>
          <w:tcPr>
            <w:tcW w:w="4559" w:type="dxa"/>
            <w:tcBorders>
              <w:top w:val="single" w:sz="4" w:space="0" w:color="000000"/>
              <w:left w:val="single" w:sz="4" w:space="0" w:color="000000"/>
              <w:bottom w:val="single" w:sz="4" w:space="0" w:color="000000"/>
              <w:right w:val="single" w:sz="4" w:space="0" w:color="000000"/>
            </w:tcBorders>
            <w:hideMark/>
          </w:tcPr>
          <w:p w14:paraId="19E2C077" w14:textId="77777777" w:rsidR="00E54611" w:rsidRPr="0006674E" w:rsidRDefault="00E54611" w:rsidP="00E54611">
            <w:pPr>
              <w:rPr>
                <w:rFonts w:ascii="Bierstadt Display" w:hAnsi="Bierstadt Display"/>
              </w:rPr>
            </w:pPr>
            <w:r w:rsidRPr="0006674E">
              <w:rPr>
                <w:rFonts w:ascii="Bierstadt Display" w:hAnsi="Bierstadt Display"/>
              </w:rPr>
              <w:t xml:space="preserve">ES-28.1    </w:t>
            </w:r>
          </w:p>
        </w:tc>
      </w:tr>
    </w:tbl>
    <w:p w14:paraId="75F2ECDF" w14:textId="77777777" w:rsidR="00E54611" w:rsidRPr="0006674E" w:rsidRDefault="00E54611" w:rsidP="000D2E4D">
      <w:pPr>
        <w:rPr>
          <w:rFonts w:ascii="Bierstadt Display" w:hAnsi="Bierstadt Display"/>
          <w:lang w:val="es-EC"/>
        </w:rPr>
      </w:pPr>
    </w:p>
    <w:p w14:paraId="653F2E96" w14:textId="0C0A10C8" w:rsidR="00E54611" w:rsidRPr="0006674E" w:rsidRDefault="00E54611" w:rsidP="00E54611">
      <w:pPr>
        <w:jc w:val="center"/>
        <w:rPr>
          <w:rFonts w:ascii="Bierstadt Display" w:hAnsi="Bierstadt Display"/>
          <w:lang w:val="es-EC"/>
        </w:rPr>
      </w:pPr>
      <w:r w:rsidRPr="0006674E">
        <w:rPr>
          <w:rFonts w:ascii="Bierstadt Display" w:hAnsi="Bierstadt Display"/>
          <w:noProof/>
        </w:rPr>
        <w:lastRenderedPageBreak/>
        <w:drawing>
          <wp:inline distT="0" distB="0" distL="0" distR="0" wp14:anchorId="43C93F9E" wp14:editId="1E465A7C">
            <wp:extent cx="3048000" cy="2590800"/>
            <wp:effectExtent l="0" t="0" r="0" b="0"/>
            <wp:docPr id="1004672909" name="Imagen 14" descr="Ingenieria 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ngenieria de Softwa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8000" cy="2590800"/>
                    </a:xfrm>
                    <a:prstGeom prst="rect">
                      <a:avLst/>
                    </a:prstGeom>
                    <a:noFill/>
                    <a:ln>
                      <a:noFill/>
                    </a:ln>
                  </pic:spPr>
                </pic:pic>
              </a:graphicData>
            </a:graphic>
          </wp:inline>
        </w:drawing>
      </w:r>
    </w:p>
    <w:p w14:paraId="51F11CC6" w14:textId="77777777" w:rsidR="007C49EB" w:rsidRPr="0006674E" w:rsidRDefault="007C49EB" w:rsidP="00E54611">
      <w:pPr>
        <w:jc w:val="center"/>
        <w:rPr>
          <w:rFonts w:ascii="Bierstadt Display" w:hAnsi="Bierstadt Display"/>
          <w:lang w:val="es-EC"/>
        </w:rPr>
      </w:pPr>
    </w:p>
    <w:p w14:paraId="414BF006" w14:textId="77777777" w:rsidR="007C49EB" w:rsidRPr="0006674E" w:rsidRDefault="007C49EB" w:rsidP="007C49EB">
      <w:pPr>
        <w:pStyle w:val="Prrafodelista"/>
        <w:numPr>
          <w:ilvl w:val="0"/>
          <w:numId w:val="8"/>
        </w:numPr>
        <w:rPr>
          <w:rFonts w:ascii="Bierstadt Display" w:hAnsi="Bierstadt Display"/>
          <w:vanish/>
          <w:lang w:val="es-EC"/>
        </w:rPr>
      </w:pPr>
    </w:p>
    <w:p w14:paraId="5CBAF43D" w14:textId="77777777" w:rsidR="007C49EB" w:rsidRPr="0006674E" w:rsidRDefault="007C49EB" w:rsidP="007C49EB">
      <w:pPr>
        <w:pStyle w:val="Prrafodelista"/>
        <w:numPr>
          <w:ilvl w:val="1"/>
          <w:numId w:val="8"/>
        </w:numPr>
        <w:rPr>
          <w:rFonts w:ascii="Bierstadt Display" w:hAnsi="Bierstadt Display"/>
          <w:vanish/>
          <w:lang w:val="es-EC"/>
        </w:rPr>
      </w:pPr>
    </w:p>
    <w:p w14:paraId="19EA664D" w14:textId="77777777" w:rsidR="007C49EB" w:rsidRPr="0006674E" w:rsidRDefault="007C49EB" w:rsidP="007C49EB">
      <w:pPr>
        <w:pStyle w:val="Prrafodelista"/>
        <w:numPr>
          <w:ilvl w:val="1"/>
          <w:numId w:val="8"/>
        </w:numPr>
        <w:rPr>
          <w:rFonts w:ascii="Bierstadt Display" w:hAnsi="Bierstadt Display"/>
          <w:vanish/>
          <w:lang w:val="es-EC"/>
        </w:rPr>
      </w:pPr>
    </w:p>
    <w:p w14:paraId="0BFEF034" w14:textId="77777777" w:rsidR="007C49EB" w:rsidRPr="0006674E" w:rsidRDefault="007C49EB" w:rsidP="007C49EB">
      <w:pPr>
        <w:pStyle w:val="Prrafodelista"/>
        <w:numPr>
          <w:ilvl w:val="2"/>
          <w:numId w:val="8"/>
        </w:numPr>
        <w:rPr>
          <w:rFonts w:ascii="Bierstadt Display" w:hAnsi="Bierstadt Display"/>
          <w:vanish/>
          <w:lang w:val="es-EC"/>
        </w:rPr>
      </w:pPr>
    </w:p>
    <w:p w14:paraId="1776553A" w14:textId="0EC2B293" w:rsidR="007C49EB" w:rsidRPr="0006674E" w:rsidRDefault="00604AFA" w:rsidP="007C49EB">
      <w:pPr>
        <w:pStyle w:val="Ttulo3"/>
        <w:numPr>
          <w:ilvl w:val="2"/>
          <w:numId w:val="8"/>
        </w:numPr>
        <w:rPr>
          <w:rFonts w:ascii="Bierstadt Display" w:hAnsi="Bierstadt Display"/>
          <w:sz w:val="24"/>
          <w:szCs w:val="24"/>
          <w:lang w:val="es-EC"/>
        </w:rPr>
      </w:pPr>
      <w:bookmarkStart w:id="79" w:name="_Toc142471494"/>
      <w:r w:rsidRPr="0006674E">
        <w:rPr>
          <w:rFonts w:ascii="Bierstadt Display" w:hAnsi="Bierstadt Display"/>
          <w:sz w:val="24"/>
          <w:szCs w:val="24"/>
          <w:lang w:val="es-EC"/>
        </w:rPr>
        <w:t>Interfaces con el Usuario</w:t>
      </w:r>
      <w:bookmarkEnd w:id="79"/>
    </w:p>
    <w:p w14:paraId="0969FD61" w14:textId="77777777" w:rsidR="007C49EB" w:rsidRPr="0006674E" w:rsidRDefault="007C49EB" w:rsidP="003D6F3C">
      <w:pPr>
        <w:jc w:val="center"/>
        <w:rPr>
          <w:rFonts w:ascii="Bierstadt Display" w:hAnsi="Bierstadt Display"/>
          <w:lang w:val="es-EC"/>
        </w:rPr>
      </w:pPr>
    </w:p>
    <w:tbl>
      <w:tblPr>
        <w:tblpPr w:leftFromText="141" w:rightFromText="141" w:vertAnchor="text" w:horzAnchor="margin" w:tblpXSpec="center" w:tblpY="-6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D6F3C" w:rsidRPr="00503861" w14:paraId="69F3BB6D" w14:textId="77777777" w:rsidTr="003D6F3C">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07A28C76" w14:textId="77777777" w:rsidR="003D6F3C" w:rsidRPr="00503861" w:rsidRDefault="003D6F3C" w:rsidP="003D6F3C">
            <w:pPr>
              <w:rPr>
                <w:rFonts w:ascii="Bierstadt Display" w:hAnsi="Bierstadt Display"/>
                <w:b/>
                <w:iCs/>
                <w:lang w:val="es-EC"/>
              </w:rPr>
            </w:pPr>
            <w:r w:rsidRPr="00503861">
              <w:rPr>
                <w:rFonts w:ascii="Bierstadt Display" w:hAnsi="Bierstadt Display"/>
                <w:b/>
                <w:iCs/>
                <w:lang w:val="es-EC"/>
              </w:rPr>
              <w:t>C</w:t>
            </w:r>
          </w:p>
        </w:tc>
        <w:tc>
          <w:tcPr>
            <w:tcW w:w="5087" w:type="dxa"/>
            <w:tcBorders>
              <w:top w:val="single" w:sz="4" w:space="0" w:color="000000"/>
              <w:left w:val="single" w:sz="4" w:space="0" w:color="000000"/>
              <w:bottom w:val="single" w:sz="4" w:space="0" w:color="000000"/>
              <w:right w:val="single" w:sz="4" w:space="0" w:color="000000"/>
            </w:tcBorders>
            <w:hideMark/>
          </w:tcPr>
          <w:p w14:paraId="01F332E2" w14:textId="77777777" w:rsidR="003D6F3C" w:rsidRPr="00503861" w:rsidRDefault="003D6F3C" w:rsidP="003D6F3C">
            <w:pPr>
              <w:rPr>
                <w:rFonts w:ascii="Bierstadt Display" w:hAnsi="Bierstadt Display"/>
                <w:iCs/>
                <w:lang w:val="es-EC"/>
              </w:rPr>
            </w:pPr>
            <w:r w:rsidRPr="00503861">
              <w:rPr>
                <w:rFonts w:ascii="Bierstadt Display" w:hAnsi="Bierstadt Display"/>
                <w:iCs/>
                <w:lang w:val="es-EC"/>
              </w:rPr>
              <w:t>UI 01-01</w:t>
            </w:r>
          </w:p>
        </w:tc>
      </w:tr>
      <w:tr w:rsidR="003D6F3C" w:rsidRPr="00503861" w14:paraId="5A515D62" w14:textId="77777777" w:rsidTr="003D6F3C">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466A2EB3" w14:textId="77777777" w:rsidR="003D6F3C" w:rsidRPr="00503861" w:rsidRDefault="003D6F3C" w:rsidP="003D6F3C">
            <w:pPr>
              <w:rPr>
                <w:rFonts w:ascii="Bierstadt Display" w:hAnsi="Bierstadt Display"/>
                <w:b/>
                <w:iCs/>
                <w:lang w:val="es-EC"/>
              </w:rPr>
            </w:pPr>
            <w:r w:rsidRPr="00503861">
              <w:rPr>
                <w:rFonts w:ascii="Bierstadt Display" w:hAnsi="Bierstadt Display"/>
                <w:b/>
                <w:iCs/>
                <w:lang w:val="es-EC"/>
              </w:rPr>
              <w:t>Descripción:</w:t>
            </w:r>
          </w:p>
        </w:tc>
        <w:tc>
          <w:tcPr>
            <w:tcW w:w="5087" w:type="dxa"/>
            <w:tcBorders>
              <w:top w:val="single" w:sz="4" w:space="0" w:color="000000"/>
              <w:left w:val="single" w:sz="4" w:space="0" w:color="000000"/>
              <w:bottom w:val="single" w:sz="4" w:space="0" w:color="000000"/>
              <w:right w:val="single" w:sz="4" w:space="0" w:color="000000"/>
            </w:tcBorders>
            <w:hideMark/>
          </w:tcPr>
          <w:p w14:paraId="728E5B4C" w14:textId="77777777" w:rsidR="003D6F3C" w:rsidRPr="00503861" w:rsidRDefault="003D6F3C" w:rsidP="003D6F3C">
            <w:pPr>
              <w:rPr>
                <w:rFonts w:ascii="Bierstadt Display" w:hAnsi="Bierstadt Display"/>
                <w:iCs/>
                <w:lang w:val="es-EC"/>
              </w:rPr>
            </w:pPr>
            <w:r w:rsidRPr="00503861">
              <w:rPr>
                <w:rFonts w:ascii="Bierstadt Display" w:hAnsi="Bierstadt Display"/>
                <w:iCs/>
                <w:lang w:val="es-EC"/>
              </w:rPr>
              <w:t>Registro de Avance de la Obra</w:t>
            </w:r>
          </w:p>
        </w:tc>
      </w:tr>
      <w:tr w:rsidR="003D6F3C" w:rsidRPr="00503861" w14:paraId="5BEBC990" w14:textId="77777777" w:rsidTr="003D6F3C">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7E784C4B" w14:textId="77777777" w:rsidR="003D6F3C" w:rsidRPr="00503861" w:rsidRDefault="003D6F3C" w:rsidP="003D6F3C">
            <w:pPr>
              <w:rPr>
                <w:rFonts w:ascii="Bierstadt Display" w:hAnsi="Bierstadt Display"/>
                <w:b/>
                <w:iCs/>
                <w:lang w:val="es-EC"/>
              </w:rPr>
            </w:pPr>
            <w:proofErr w:type="spellStart"/>
            <w:r w:rsidRPr="00503861">
              <w:rPr>
                <w:rFonts w:ascii="Bierstadt Display" w:hAnsi="Bierstadt Display"/>
                <w:b/>
                <w:iCs/>
                <w:lang w:val="es-EC"/>
              </w:rPr>
              <w:t>Reqs</w:t>
            </w:r>
            <w:proofErr w:type="spellEnd"/>
            <w:r w:rsidRPr="00503861">
              <w:rPr>
                <w:rFonts w:ascii="Bierstadt Display" w:hAnsi="Bierstadt Display"/>
                <w:b/>
                <w:iCs/>
                <w:lang w:val="es-EC"/>
              </w:rPr>
              <w:t>. asociados:</w:t>
            </w:r>
          </w:p>
        </w:tc>
        <w:tc>
          <w:tcPr>
            <w:tcW w:w="5087" w:type="dxa"/>
            <w:tcBorders>
              <w:top w:val="single" w:sz="4" w:space="0" w:color="000000"/>
              <w:left w:val="single" w:sz="4" w:space="0" w:color="000000"/>
              <w:bottom w:val="single" w:sz="4" w:space="0" w:color="000000"/>
              <w:right w:val="single" w:sz="4" w:space="0" w:color="000000"/>
            </w:tcBorders>
            <w:hideMark/>
          </w:tcPr>
          <w:p w14:paraId="6813D553" w14:textId="77777777" w:rsidR="003D6F3C" w:rsidRPr="00503861" w:rsidRDefault="003D6F3C" w:rsidP="003D6F3C">
            <w:pPr>
              <w:rPr>
                <w:rFonts w:ascii="Bierstadt Display" w:hAnsi="Bierstadt Display"/>
                <w:iCs/>
                <w:lang w:val="es-EC"/>
              </w:rPr>
            </w:pPr>
            <w:r w:rsidRPr="00503861">
              <w:rPr>
                <w:rFonts w:ascii="Bierstadt Display" w:hAnsi="Bierstadt Display"/>
                <w:iCs/>
                <w:lang w:val="es-EC"/>
              </w:rPr>
              <w:t>RF-10</w:t>
            </w:r>
          </w:p>
        </w:tc>
      </w:tr>
      <w:tr w:rsidR="003D6F3C" w:rsidRPr="00503861" w14:paraId="5857D55D" w14:textId="77777777" w:rsidTr="003D6F3C">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7FA06F2D" w14:textId="77777777" w:rsidR="003D6F3C" w:rsidRPr="00503861" w:rsidRDefault="003D6F3C" w:rsidP="003D6F3C">
            <w:pPr>
              <w:rPr>
                <w:rFonts w:ascii="Bierstadt Display" w:hAnsi="Bierstadt Display"/>
                <w:b/>
                <w:iCs/>
                <w:lang w:val="es-EC"/>
              </w:rPr>
            </w:pPr>
            <w:r w:rsidRPr="00503861">
              <w:rPr>
                <w:rFonts w:ascii="Bierstadt Display" w:hAnsi="Bierstadt Display"/>
                <w:b/>
                <w:iCs/>
                <w:lang w:val="es-EC"/>
              </w:rPr>
              <w:t>CU asociados:</w:t>
            </w:r>
          </w:p>
        </w:tc>
        <w:tc>
          <w:tcPr>
            <w:tcW w:w="5087" w:type="dxa"/>
            <w:tcBorders>
              <w:top w:val="single" w:sz="4" w:space="0" w:color="000000"/>
              <w:left w:val="single" w:sz="4" w:space="0" w:color="000000"/>
              <w:bottom w:val="single" w:sz="4" w:space="0" w:color="000000"/>
              <w:right w:val="single" w:sz="4" w:space="0" w:color="000000"/>
            </w:tcBorders>
            <w:hideMark/>
          </w:tcPr>
          <w:p w14:paraId="48D617B2" w14:textId="77777777" w:rsidR="003D6F3C" w:rsidRPr="00503861" w:rsidRDefault="003D6F3C" w:rsidP="003D6F3C">
            <w:pPr>
              <w:rPr>
                <w:rFonts w:ascii="Bierstadt Display" w:hAnsi="Bierstadt Display"/>
                <w:iCs/>
                <w:lang w:val="es-EC"/>
              </w:rPr>
            </w:pPr>
            <w:r w:rsidRPr="00503861">
              <w:rPr>
                <w:rFonts w:ascii="Bierstadt Display" w:hAnsi="Bierstadt Display"/>
                <w:iCs/>
                <w:lang w:val="es-EC"/>
              </w:rPr>
              <w:t>CU-10</w:t>
            </w:r>
          </w:p>
        </w:tc>
      </w:tr>
      <w:tr w:rsidR="003D6F3C" w:rsidRPr="00503861" w14:paraId="0B19AA46" w14:textId="77777777" w:rsidTr="003D6F3C">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3CA1387D" w14:textId="77777777" w:rsidR="003D6F3C" w:rsidRPr="00503861" w:rsidRDefault="003D6F3C" w:rsidP="003D6F3C">
            <w:pPr>
              <w:rPr>
                <w:rFonts w:ascii="Bierstadt Display" w:hAnsi="Bierstadt Display"/>
                <w:b/>
                <w:iCs/>
                <w:lang w:val="es-EC"/>
              </w:rPr>
            </w:pPr>
            <w:r w:rsidRPr="00503861">
              <w:rPr>
                <w:rFonts w:ascii="Bierstadt Display" w:hAnsi="Bierstadt Display"/>
                <w:b/>
                <w:iCs/>
                <w:lang w:val="es-EC"/>
              </w:rPr>
              <w:t>Esc. Asociados:</w:t>
            </w:r>
          </w:p>
        </w:tc>
        <w:tc>
          <w:tcPr>
            <w:tcW w:w="5087" w:type="dxa"/>
            <w:tcBorders>
              <w:top w:val="single" w:sz="4" w:space="0" w:color="000000"/>
              <w:left w:val="single" w:sz="4" w:space="0" w:color="000000"/>
              <w:bottom w:val="single" w:sz="4" w:space="0" w:color="000000"/>
              <w:right w:val="single" w:sz="4" w:space="0" w:color="000000"/>
            </w:tcBorders>
            <w:hideMark/>
          </w:tcPr>
          <w:p w14:paraId="1000D5E0" w14:textId="77777777" w:rsidR="003D6F3C" w:rsidRPr="00503861" w:rsidRDefault="003D6F3C" w:rsidP="003D6F3C">
            <w:pPr>
              <w:rPr>
                <w:rFonts w:ascii="Bierstadt Display" w:hAnsi="Bierstadt Display"/>
                <w:iCs/>
                <w:lang w:val="es-EC"/>
              </w:rPr>
            </w:pPr>
            <w:r w:rsidRPr="00503861">
              <w:rPr>
                <w:rFonts w:ascii="Bierstadt Display" w:hAnsi="Bierstadt Display"/>
                <w:iCs/>
                <w:lang w:val="es-EC"/>
              </w:rPr>
              <w:t>ES-10.1</w:t>
            </w:r>
          </w:p>
        </w:tc>
      </w:tr>
    </w:tbl>
    <w:p w14:paraId="0DCDF3AA" w14:textId="77777777" w:rsidR="00C84D9D" w:rsidRDefault="00C84D9D" w:rsidP="00844032">
      <w:pPr>
        <w:rPr>
          <w:rFonts w:ascii="Bierstadt Display" w:hAnsi="Bierstadt Display"/>
          <w:i/>
          <w:lang w:val="es-EC"/>
        </w:rPr>
      </w:pPr>
    </w:p>
    <w:p w14:paraId="50DA0932" w14:textId="77777777" w:rsidR="00C84D9D" w:rsidRDefault="00C84D9D" w:rsidP="00844032">
      <w:pPr>
        <w:rPr>
          <w:rFonts w:ascii="Bierstadt Display" w:hAnsi="Bierstadt Display"/>
          <w:i/>
          <w:lang w:val="es-EC"/>
        </w:rPr>
      </w:pPr>
    </w:p>
    <w:p w14:paraId="218ABEB6" w14:textId="77777777" w:rsidR="00C84D9D" w:rsidRDefault="00C84D9D" w:rsidP="00844032">
      <w:pPr>
        <w:rPr>
          <w:rFonts w:ascii="Bierstadt Display" w:hAnsi="Bierstadt Display"/>
          <w:i/>
          <w:lang w:val="es-EC"/>
        </w:rPr>
      </w:pPr>
    </w:p>
    <w:p w14:paraId="6E24B844" w14:textId="77777777" w:rsidR="00C84D9D" w:rsidRDefault="00C84D9D" w:rsidP="00844032">
      <w:pPr>
        <w:rPr>
          <w:rFonts w:ascii="Bierstadt Display" w:hAnsi="Bierstadt Display"/>
          <w:i/>
          <w:lang w:val="es-EC"/>
        </w:rPr>
      </w:pPr>
    </w:p>
    <w:p w14:paraId="424BBF52" w14:textId="77777777" w:rsidR="00C84D9D" w:rsidRDefault="00C84D9D" w:rsidP="00844032">
      <w:pPr>
        <w:rPr>
          <w:rFonts w:ascii="Bierstadt Display" w:hAnsi="Bierstadt Display"/>
          <w:i/>
          <w:lang w:val="es-EC"/>
        </w:rPr>
      </w:pPr>
    </w:p>
    <w:p w14:paraId="2A5BEFFF" w14:textId="77777777" w:rsidR="00C84D9D" w:rsidRDefault="00C84D9D" w:rsidP="00844032">
      <w:pPr>
        <w:rPr>
          <w:rFonts w:ascii="Bierstadt Display" w:hAnsi="Bierstadt Display"/>
          <w:i/>
          <w:lang w:val="es-EC"/>
        </w:rPr>
      </w:pPr>
    </w:p>
    <w:p w14:paraId="0129ADF7" w14:textId="77777777" w:rsidR="00C84D9D" w:rsidRPr="00844032" w:rsidRDefault="00C84D9D" w:rsidP="00844032">
      <w:pPr>
        <w:rPr>
          <w:rFonts w:ascii="Bierstadt Display" w:hAnsi="Bierstadt Display"/>
          <w:i/>
          <w:lang w:val="es-EC"/>
        </w:rPr>
      </w:pPr>
    </w:p>
    <w:p w14:paraId="588DD75C" w14:textId="77777777" w:rsidR="00503861" w:rsidRDefault="00503861" w:rsidP="00C84D9D">
      <w:pPr>
        <w:jc w:val="center"/>
        <w:rPr>
          <w:rFonts w:ascii="Bierstadt Display" w:hAnsi="Bierstadt Display"/>
          <w:lang w:val="es-EC"/>
        </w:rPr>
      </w:pPr>
      <w:r w:rsidRPr="00503861">
        <w:rPr>
          <w:rFonts w:ascii="Bierstadt Display" w:hAnsi="Bierstadt Display"/>
          <w:noProof/>
          <w:lang w:val="es-EC"/>
        </w:rPr>
        <w:drawing>
          <wp:inline distT="0" distB="0" distL="0" distR="0" wp14:anchorId="29C210FB" wp14:editId="0C080920">
            <wp:extent cx="5267325" cy="3808673"/>
            <wp:effectExtent l="0" t="0" r="0" b="0"/>
            <wp:docPr id="103662015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20150" name="Imagen 1" descr="Interfaz de usuario gráfica, Aplicación&#10;&#10;Descripción generada automáticamente"/>
                    <pic:cNvPicPr/>
                  </pic:nvPicPr>
                  <pic:blipFill>
                    <a:blip r:embed="rId42"/>
                    <a:stretch>
                      <a:fillRect/>
                    </a:stretch>
                  </pic:blipFill>
                  <pic:spPr>
                    <a:xfrm>
                      <a:off x="0" y="0"/>
                      <a:ext cx="5287976" cy="3823605"/>
                    </a:xfrm>
                    <a:prstGeom prst="rect">
                      <a:avLst/>
                    </a:prstGeom>
                  </pic:spPr>
                </pic:pic>
              </a:graphicData>
            </a:graphic>
          </wp:inline>
        </w:drawing>
      </w:r>
    </w:p>
    <w:p w14:paraId="070BC728" w14:textId="77777777" w:rsidR="00503861" w:rsidRDefault="00503861" w:rsidP="00503861">
      <w:pPr>
        <w:rPr>
          <w:rFonts w:ascii="Bierstadt Display" w:hAnsi="Bierstadt Display"/>
          <w:lang w:val="es-EC"/>
        </w:rPr>
      </w:pPr>
    </w:p>
    <w:p w14:paraId="7BBE487E" w14:textId="72998838" w:rsidR="00503861" w:rsidRPr="00503861" w:rsidRDefault="00503861" w:rsidP="00503861">
      <w:pPr>
        <w:ind w:left="708"/>
        <w:rPr>
          <w:rFonts w:ascii="Bierstadt Display" w:hAnsi="Bierstadt Display"/>
          <w:b/>
          <w:bCs/>
          <w:lang w:val="es-EC"/>
        </w:rPr>
      </w:pPr>
      <w:r w:rsidRPr="00503861">
        <w:rPr>
          <w:rFonts w:ascii="Bierstadt Display" w:hAnsi="Bierstadt Display"/>
          <w:b/>
          <w:bCs/>
          <w:lang w:val="es-EC"/>
        </w:rPr>
        <w:t>Zoom:</w:t>
      </w:r>
    </w:p>
    <w:p w14:paraId="25A4D133" w14:textId="026F1D28" w:rsidR="00C84D9D" w:rsidRDefault="00503861" w:rsidP="00C84D9D">
      <w:pPr>
        <w:jc w:val="center"/>
        <w:rPr>
          <w:rFonts w:ascii="Bierstadt Display" w:hAnsi="Bierstadt Display"/>
          <w:lang w:val="es-EC"/>
        </w:rPr>
      </w:pPr>
      <w:r w:rsidRPr="004F0FCA">
        <w:rPr>
          <w:noProof/>
        </w:rPr>
        <w:lastRenderedPageBreak/>
        <w:drawing>
          <wp:inline distT="0" distB="0" distL="0" distR="0" wp14:anchorId="07A03E09" wp14:editId="5EC5FE51">
            <wp:extent cx="6105525" cy="3347745"/>
            <wp:effectExtent l="0" t="0" r="0" b="0"/>
            <wp:docPr id="86690462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04628" name="Imagen 1" descr="Interfaz de usuario gráfica&#10;&#10;Descripción generada automáticamente"/>
                    <pic:cNvPicPr/>
                  </pic:nvPicPr>
                  <pic:blipFill>
                    <a:blip r:embed="rId43"/>
                    <a:stretch>
                      <a:fillRect/>
                    </a:stretch>
                  </pic:blipFill>
                  <pic:spPr>
                    <a:xfrm>
                      <a:off x="0" y="0"/>
                      <a:ext cx="6122782" cy="3357207"/>
                    </a:xfrm>
                    <a:prstGeom prst="rect">
                      <a:avLst/>
                    </a:prstGeom>
                  </pic:spPr>
                </pic:pic>
              </a:graphicData>
            </a:graphic>
          </wp:inline>
        </w:drawing>
      </w:r>
    </w:p>
    <w:p w14:paraId="61AE842A" w14:textId="77777777" w:rsidR="00503861" w:rsidRDefault="00503861" w:rsidP="00C84D9D">
      <w:pPr>
        <w:jc w:val="center"/>
        <w:rPr>
          <w:rFonts w:ascii="Bierstadt Display" w:hAnsi="Bierstadt Display"/>
          <w:lang w:val="es-EC"/>
        </w:rPr>
      </w:pPr>
    </w:p>
    <w:p w14:paraId="15011D48" w14:textId="77777777" w:rsidR="00503861" w:rsidRDefault="00503861" w:rsidP="00C84D9D">
      <w:pPr>
        <w:jc w:val="center"/>
        <w:rPr>
          <w:rFonts w:ascii="Bierstadt Display" w:hAnsi="Bierstadt Display"/>
          <w:lang w:val="es-EC"/>
        </w:rPr>
      </w:pPr>
    </w:p>
    <w:tbl>
      <w:tblPr>
        <w:tblpPr w:leftFromText="141" w:rightFromText="141" w:vertAnchor="text" w:horzAnchor="margin" w:tblpXSpec="center" w:tblpY="7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D6F3C" w:rsidRPr="00503861" w14:paraId="58F2D851" w14:textId="77777777" w:rsidTr="003D6F3C">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328D6A68" w14:textId="77777777" w:rsidR="003D6F3C" w:rsidRPr="00503861" w:rsidRDefault="003D6F3C" w:rsidP="003D6F3C">
            <w:pPr>
              <w:jc w:val="center"/>
              <w:rPr>
                <w:rFonts w:ascii="Bierstadt Display" w:hAnsi="Bierstadt Display"/>
                <w:b/>
                <w:iCs/>
                <w:lang w:val="es-EC"/>
              </w:rPr>
            </w:pPr>
            <w:r w:rsidRPr="00503861">
              <w:rPr>
                <w:rFonts w:ascii="Bierstadt Display" w:hAnsi="Bierstadt Display"/>
                <w:b/>
                <w:iCs/>
                <w:lang w:val="es-EC"/>
              </w:rPr>
              <w:t>C</w:t>
            </w:r>
          </w:p>
        </w:tc>
        <w:tc>
          <w:tcPr>
            <w:tcW w:w="5087" w:type="dxa"/>
            <w:tcBorders>
              <w:top w:val="single" w:sz="4" w:space="0" w:color="000000"/>
              <w:left w:val="single" w:sz="4" w:space="0" w:color="000000"/>
              <w:bottom w:val="single" w:sz="4" w:space="0" w:color="000000"/>
              <w:right w:val="single" w:sz="4" w:space="0" w:color="000000"/>
            </w:tcBorders>
            <w:hideMark/>
          </w:tcPr>
          <w:p w14:paraId="7637E255" w14:textId="77777777" w:rsidR="003D6F3C" w:rsidRPr="00503861" w:rsidRDefault="003D6F3C" w:rsidP="003D6F3C">
            <w:pPr>
              <w:jc w:val="center"/>
              <w:rPr>
                <w:rFonts w:ascii="Bierstadt Display" w:hAnsi="Bierstadt Display"/>
                <w:iCs/>
                <w:lang w:val="es-EC"/>
              </w:rPr>
            </w:pPr>
            <w:r w:rsidRPr="00503861">
              <w:rPr>
                <w:rFonts w:ascii="Bierstadt Display" w:hAnsi="Bierstadt Display"/>
                <w:iCs/>
                <w:lang w:val="es-EC"/>
              </w:rPr>
              <w:t>UI 02-02</w:t>
            </w:r>
          </w:p>
        </w:tc>
      </w:tr>
      <w:tr w:rsidR="003D6F3C" w:rsidRPr="00503861" w14:paraId="3AD1374D" w14:textId="77777777" w:rsidTr="003D6F3C">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77618034" w14:textId="77777777" w:rsidR="003D6F3C" w:rsidRPr="00503861" w:rsidRDefault="003D6F3C" w:rsidP="003D6F3C">
            <w:pPr>
              <w:jc w:val="center"/>
              <w:rPr>
                <w:rFonts w:ascii="Bierstadt Display" w:hAnsi="Bierstadt Display"/>
                <w:b/>
                <w:iCs/>
                <w:lang w:val="es-EC"/>
              </w:rPr>
            </w:pPr>
            <w:r w:rsidRPr="00503861">
              <w:rPr>
                <w:rFonts w:ascii="Bierstadt Display" w:hAnsi="Bierstadt Display"/>
                <w:b/>
                <w:iCs/>
                <w:lang w:val="es-EC"/>
              </w:rPr>
              <w:t>Descripción:</w:t>
            </w:r>
          </w:p>
        </w:tc>
        <w:tc>
          <w:tcPr>
            <w:tcW w:w="5087" w:type="dxa"/>
            <w:tcBorders>
              <w:top w:val="single" w:sz="4" w:space="0" w:color="000000"/>
              <w:left w:val="single" w:sz="4" w:space="0" w:color="000000"/>
              <w:bottom w:val="single" w:sz="4" w:space="0" w:color="000000"/>
              <w:right w:val="single" w:sz="4" w:space="0" w:color="000000"/>
            </w:tcBorders>
            <w:hideMark/>
          </w:tcPr>
          <w:p w14:paraId="7280307E" w14:textId="77777777" w:rsidR="003D6F3C" w:rsidRPr="00503861" w:rsidRDefault="003D6F3C" w:rsidP="003D6F3C">
            <w:pPr>
              <w:jc w:val="center"/>
              <w:rPr>
                <w:rFonts w:ascii="Bierstadt Display" w:hAnsi="Bierstadt Display"/>
                <w:iCs/>
                <w:lang w:val="es-EC"/>
              </w:rPr>
            </w:pPr>
            <w:r w:rsidRPr="00503861">
              <w:rPr>
                <w:rFonts w:ascii="Bierstadt Display" w:hAnsi="Bierstadt Display"/>
                <w:iCs/>
                <w:lang w:val="es-EC"/>
              </w:rPr>
              <w:t>Seguimiento de recursos y materiales</w:t>
            </w:r>
          </w:p>
        </w:tc>
      </w:tr>
      <w:tr w:rsidR="003D6F3C" w:rsidRPr="00503861" w14:paraId="25840731" w14:textId="77777777" w:rsidTr="003D6F3C">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0743639C" w14:textId="77777777" w:rsidR="003D6F3C" w:rsidRPr="00503861" w:rsidRDefault="003D6F3C" w:rsidP="003D6F3C">
            <w:pPr>
              <w:jc w:val="center"/>
              <w:rPr>
                <w:rFonts w:ascii="Bierstadt Display" w:hAnsi="Bierstadt Display"/>
                <w:b/>
                <w:iCs/>
                <w:lang w:val="es-EC"/>
              </w:rPr>
            </w:pPr>
            <w:proofErr w:type="spellStart"/>
            <w:r w:rsidRPr="00503861">
              <w:rPr>
                <w:rFonts w:ascii="Bierstadt Display" w:hAnsi="Bierstadt Display"/>
                <w:b/>
                <w:iCs/>
                <w:lang w:val="es-EC"/>
              </w:rPr>
              <w:t>Reqs</w:t>
            </w:r>
            <w:proofErr w:type="spellEnd"/>
            <w:r w:rsidRPr="00503861">
              <w:rPr>
                <w:rFonts w:ascii="Bierstadt Display" w:hAnsi="Bierstadt Display"/>
                <w:b/>
                <w:iCs/>
                <w:lang w:val="es-EC"/>
              </w:rPr>
              <w:t>. asociados:</w:t>
            </w:r>
          </w:p>
        </w:tc>
        <w:tc>
          <w:tcPr>
            <w:tcW w:w="5087" w:type="dxa"/>
            <w:tcBorders>
              <w:top w:val="single" w:sz="4" w:space="0" w:color="000000"/>
              <w:left w:val="single" w:sz="4" w:space="0" w:color="000000"/>
              <w:bottom w:val="single" w:sz="4" w:space="0" w:color="000000"/>
              <w:right w:val="single" w:sz="4" w:space="0" w:color="000000"/>
            </w:tcBorders>
            <w:hideMark/>
          </w:tcPr>
          <w:p w14:paraId="3F511AF5" w14:textId="77777777" w:rsidR="003D6F3C" w:rsidRPr="00503861" w:rsidRDefault="003D6F3C" w:rsidP="003D6F3C">
            <w:pPr>
              <w:jc w:val="center"/>
              <w:rPr>
                <w:rFonts w:ascii="Bierstadt Display" w:hAnsi="Bierstadt Display"/>
                <w:iCs/>
                <w:lang w:val="es-EC"/>
              </w:rPr>
            </w:pPr>
            <w:r w:rsidRPr="00503861">
              <w:rPr>
                <w:rFonts w:ascii="Bierstadt Display" w:hAnsi="Bierstadt Display"/>
                <w:iCs/>
                <w:lang w:val="es-EC"/>
              </w:rPr>
              <w:t>RF-12 – RF-15</w:t>
            </w:r>
          </w:p>
        </w:tc>
      </w:tr>
      <w:tr w:rsidR="003D6F3C" w:rsidRPr="00503861" w14:paraId="6B4C3594" w14:textId="77777777" w:rsidTr="003D6F3C">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5514A2A4" w14:textId="77777777" w:rsidR="003D6F3C" w:rsidRPr="00503861" w:rsidRDefault="003D6F3C" w:rsidP="003D6F3C">
            <w:pPr>
              <w:jc w:val="center"/>
              <w:rPr>
                <w:rFonts w:ascii="Bierstadt Display" w:hAnsi="Bierstadt Display"/>
                <w:b/>
                <w:iCs/>
                <w:lang w:val="es-EC"/>
              </w:rPr>
            </w:pPr>
            <w:r w:rsidRPr="00503861">
              <w:rPr>
                <w:rFonts w:ascii="Bierstadt Display" w:hAnsi="Bierstadt Display"/>
                <w:b/>
                <w:iCs/>
                <w:lang w:val="es-EC"/>
              </w:rPr>
              <w:t>CU asociados:</w:t>
            </w:r>
          </w:p>
        </w:tc>
        <w:tc>
          <w:tcPr>
            <w:tcW w:w="5087" w:type="dxa"/>
            <w:tcBorders>
              <w:top w:val="single" w:sz="4" w:space="0" w:color="000000"/>
              <w:left w:val="single" w:sz="4" w:space="0" w:color="000000"/>
              <w:bottom w:val="single" w:sz="4" w:space="0" w:color="000000"/>
              <w:right w:val="single" w:sz="4" w:space="0" w:color="000000"/>
            </w:tcBorders>
            <w:hideMark/>
          </w:tcPr>
          <w:p w14:paraId="13B03E21" w14:textId="77777777" w:rsidR="003D6F3C" w:rsidRPr="00503861" w:rsidRDefault="003D6F3C" w:rsidP="003D6F3C">
            <w:pPr>
              <w:jc w:val="center"/>
              <w:rPr>
                <w:rFonts w:ascii="Bierstadt Display" w:hAnsi="Bierstadt Display"/>
                <w:iCs/>
                <w:lang w:val="es-EC"/>
              </w:rPr>
            </w:pPr>
            <w:r w:rsidRPr="00503861">
              <w:rPr>
                <w:rFonts w:ascii="Bierstadt Display" w:hAnsi="Bierstadt Display"/>
                <w:iCs/>
                <w:lang w:val="es-EC"/>
              </w:rPr>
              <w:t>CU-14</w:t>
            </w:r>
          </w:p>
        </w:tc>
      </w:tr>
      <w:tr w:rsidR="003D6F3C" w:rsidRPr="00503861" w14:paraId="14F5382C" w14:textId="77777777" w:rsidTr="003D6F3C">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65B05471" w14:textId="77777777" w:rsidR="003D6F3C" w:rsidRPr="00503861" w:rsidRDefault="003D6F3C" w:rsidP="003D6F3C">
            <w:pPr>
              <w:jc w:val="center"/>
              <w:rPr>
                <w:rFonts w:ascii="Bierstadt Display" w:hAnsi="Bierstadt Display"/>
                <w:b/>
                <w:iCs/>
                <w:lang w:val="es-EC"/>
              </w:rPr>
            </w:pPr>
            <w:r w:rsidRPr="00503861">
              <w:rPr>
                <w:rFonts w:ascii="Bierstadt Display" w:hAnsi="Bierstadt Display"/>
                <w:b/>
                <w:iCs/>
                <w:lang w:val="es-EC"/>
              </w:rPr>
              <w:t>Esc. Asociados:</w:t>
            </w:r>
          </w:p>
        </w:tc>
        <w:tc>
          <w:tcPr>
            <w:tcW w:w="5087" w:type="dxa"/>
            <w:tcBorders>
              <w:top w:val="single" w:sz="4" w:space="0" w:color="000000"/>
              <w:left w:val="single" w:sz="4" w:space="0" w:color="000000"/>
              <w:bottom w:val="single" w:sz="4" w:space="0" w:color="000000"/>
              <w:right w:val="single" w:sz="4" w:space="0" w:color="000000"/>
            </w:tcBorders>
            <w:hideMark/>
          </w:tcPr>
          <w:p w14:paraId="38A45F9F" w14:textId="77777777" w:rsidR="003D6F3C" w:rsidRPr="00503861" w:rsidRDefault="003D6F3C" w:rsidP="003D6F3C">
            <w:pPr>
              <w:jc w:val="center"/>
              <w:rPr>
                <w:rFonts w:ascii="Bierstadt Display" w:hAnsi="Bierstadt Display"/>
                <w:iCs/>
                <w:lang w:val="es-EC"/>
              </w:rPr>
            </w:pPr>
            <w:r w:rsidRPr="00503861">
              <w:rPr>
                <w:rFonts w:ascii="Bierstadt Display" w:hAnsi="Bierstadt Display"/>
                <w:iCs/>
                <w:lang w:val="es-EC"/>
              </w:rPr>
              <w:t>ES-14.2</w:t>
            </w:r>
          </w:p>
        </w:tc>
      </w:tr>
    </w:tbl>
    <w:p w14:paraId="64E88AFA" w14:textId="77777777" w:rsidR="00503861" w:rsidRDefault="00503861" w:rsidP="00C84D9D">
      <w:pPr>
        <w:jc w:val="center"/>
        <w:rPr>
          <w:rFonts w:ascii="Bierstadt Display" w:hAnsi="Bierstadt Display"/>
          <w:lang w:val="es-EC"/>
        </w:rPr>
      </w:pPr>
    </w:p>
    <w:p w14:paraId="4F80B44B" w14:textId="77777777" w:rsidR="00503861" w:rsidRPr="00844032" w:rsidRDefault="00503861" w:rsidP="00C84D9D">
      <w:pPr>
        <w:jc w:val="center"/>
        <w:rPr>
          <w:rFonts w:ascii="Bierstadt Display" w:hAnsi="Bierstadt Display"/>
          <w:lang w:val="es-EC"/>
        </w:rPr>
      </w:pPr>
    </w:p>
    <w:p w14:paraId="05DCCD96" w14:textId="77777777" w:rsidR="00844032" w:rsidRPr="00844032" w:rsidRDefault="00844032" w:rsidP="00844032">
      <w:pPr>
        <w:rPr>
          <w:rFonts w:ascii="Bierstadt Display" w:hAnsi="Bierstadt Display"/>
          <w:lang w:val="es-EC"/>
        </w:rPr>
      </w:pPr>
    </w:p>
    <w:p w14:paraId="02C7A9F8" w14:textId="77777777" w:rsidR="00844032" w:rsidRPr="00844032" w:rsidRDefault="00844032" w:rsidP="00844032">
      <w:pPr>
        <w:rPr>
          <w:rFonts w:ascii="Bierstadt Display" w:hAnsi="Bierstadt Display"/>
          <w:lang w:val="es-EC"/>
        </w:rPr>
      </w:pPr>
    </w:p>
    <w:p w14:paraId="40D04498" w14:textId="77777777" w:rsidR="00844032" w:rsidRDefault="00844032" w:rsidP="00844032">
      <w:pPr>
        <w:rPr>
          <w:rFonts w:ascii="Bierstadt Display" w:hAnsi="Bierstadt Display"/>
          <w:lang w:val="es-EC"/>
        </w:rPr>
      </w:pPr>
    </w:p>
    <w:p w14:paraId="4C70FFFC" w14:textId="77777777" w:rsidR="00C84D9D" w:rsidRDefault="00C84D9D" w:rsidP="00844032">
      <w:pPr>
        <w:rPr>
          <w:rFonts w:ascii="Bierstadt Display" w:hAnsi="Bierstadt Display"/>
          <w:lang w:val="es-EC"/>
        </w:rPr>
      </w:pPr>
    </w:p>
    <w:p w14:paraId="33FB4E4A" w14:textId="77777777" w:rsidR="00C84D9D" w:rsidRDefault="00C84D9D" w:rsidP="00844032">
      <w:pPr>
        <w:rPr>
          <w:rFonts w:ascii="Bierstadt Display" w:hAnsi="Bierstadt Display"/>
          <w:lang w:val="es-EC"/>
        </w:rPr>
      </w:pPr>
    </w:p>
    <w:p w14:paraId="029A7E53" w14:textId="77777777" w:rsidR="00C84D9D" w:rsidRDefault="00C84D9D" w:rsidP="00844032">
      <w:pPr>
        <w:rPr>
          <w:rFonts w:ascii="Bierstadt Display" w:hAnsi="Bierstadt Display"/>
          <w:lang w:val="es-EC"/>
        </w:rPr>
      </w:pPr>
    </w:p>
    <w:p w14:paraId="34522293" w14:textId="21F6CB18" w:rsidR="00844032" w:rsidRDefault="00503861" w:rsidP="003D6F3C">
      <w:pPr>
        <w:jc w:val="center"/>
        <w:rPr>
          <w:rFonts w:ascii="Bierstadt Display" w:hAnsi="Bierstadt Display"/>
          <w:lang w:val="es-EC"/>
        </w:rPr>
      </w:pPr>
      <w:r w:rsidRPr="00503861">
        <w:rPr>
          <w:rFonts w:ascii="Bierstadt Display" w:hAnsi="Bierstadt Display"/>
          <w:noProof/>
          <w:lang w:val="es-EC"/>
        </w:rPr>
        <w:drawing>
          <wp:inline distT="0" distB="0" distL="0" distR="0" wp14:anchorId="13DA1DDB" wp14:editId="02B627D8">
            <wp:extent cx="4876800" cy="3448877"/>
            <wp:effectExtent l="0" t="0" r="0" b="0"/>
            <wp:docPr id="5521719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71997" name=""/>
                    <pic:cNvPicPr/>
                  </pic:nvPicPr>
                  <pic:blipFill>
                    <a:blip r:embed="rId44"/>
                    <a:stretch>
                      <a:fillRect/>
                    </a:stretch>
                  </pic:blipFill>
                  <pic:spPr>
                    <a:xfrm>
                      <a:off x="0" y="0"/>
                      <a:ext cx="4886600" cy="3455807"/>
                    </a:xfrm>
                    <a:prstGeom prst="rect">
                      <a:avLst/>
                    </a:prstGeom>
                  </pic:spPr>
                </pic:pic>
              </a:graphicData>
            </a:graphic>
          </wp:inline>
        </w:drawing>
      </w:r>
    </w:p>
    <w:p w14:paraId="13A6107B" w14:textId="77777777" w:rsidR="00503861" w:rsidRDefault="00503861" w:rsidP="00844032">
      <w:pPr>
        <w:rPr>
          <w:rFonts w:ascii="Bierstadt Display" w:hAnsi="Bierstadt Display"/>
          <w:lang w:val="es-EC"/>
        </w:rPr>
      </w:pPr>
    </w:p>
    <w:p w14:paraId="0EFC59E7" w14:textId="6E5EFCAC" w:rsidR="00503861" w:rsidRDefault="00503861" w:rsidP="00844032">
      <w:pPr>
        <w:rPr>
          <w:rFonts w:ascii="Bierstadt Display" w:hAnsi="Bierstadt Display"/>
          <w:lang w:val="es-EC"/>
        </w:rPr>
      </w:pPr>
      <w:r w:rsidRPr="004F0FCA">
        <w:rPr>
          <w:noProof/>
        </w:rPr>
        <w:lastRenderedPageBreak/>
        <w:drawing>
          <wp:inline distT="0" distB="0" distL="0" distR="0" wp14:anchorId="4D1037B6" wp14:editId="02362A3F">
            <wp:extent cx="5612130" cy="2843530"/>
            <wp:effectExtent l="0" t="0" r="7620" b="0"/>
            <wp:docPr id="2493816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81687" name="Imagen 1" descr="Interfaz de usuario gráfica, Texto, Aplicación&#10;&#10;Descripción generada automáticamente"/>
                    <pic:cNvPicPr/>
                  </pic:nvPicPr>
                  <pic:blipFill>
                    <a:blip r:embed="rId45"/>
                    <a:stretch>
                      <a:fillRect/>
                    </a:stretch>
                  </pic:blipFill>
                  <pic:spPr>
                    <a:xfrm>
                      <a:off x="0" y="0"/>
                      <a:ext cx="5612130" cy="2843530"/>
                    </a:xfrm>
                    <a:prstGeom prst="rect">
                      <a:avLst/>
                    </a:prstGeom>
                  </pic:spPr>
                </pic:pic>
              </a:graphicData>
            </a:graphic>
          </wp:inline>
        </w:drawing>
      </w:r>
    </w:p>
    <w:p w14:paraId="3AF4FD3B" w14:textId="77777777" w:rsidR="00844032" w:rsidRDefault="00844032" w:rsidP="00844032">
      <w:pPr>
        <w:rPr>
          <w:rFonts w:ascii="Bierstadt Display" w:hAnsi="Bierstadt Display"/>
          <w:lang w:val="es-EC"/>
        </w:rPr>
      </w:pPr>
    </w:p>
    <w:tbl>
      <w:tblPr>
        <w:tblpPr w:leftFromText="141" w:rightFromText="141" w:vertAnchor="text" w:horzAnchor="margin" w:tblpXSpec="center" w:tblpY="55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AC2AC8" w:rsidRPr="00AC2AC8" w14:paraId="571E2311"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7DD3CA48" w14:textId="77777777" w:rsidR="00AC2AC8" w:rsidRPr="00AC2AC8" w:rsidRDefault="00AC2AC8" w:rsidP="00AC2AC8">
            <w:pPr>
              <w:rPr>
                <w:rFonts w:ascii="Bierstadt Display" w:hAnsi="Bierstadt Display"/>
                <w:b/>
                <w:iCs/>
                <w:lang w:val="es-EC"/>
              </w:rPr>
            </w:pPr>
            <w:r w:rsidRPr="00AC2AC8">
              <w:rPr>
                <w:rFonts w:ascii="Bierstadt Display" w:hAnsi="Bierstadt Display"/>
                <w:b/>
                <w:iCs/>
                <w:lang w:val="es-EC"/>
              </w:rPr>
              <w:t>C</w:t>
            </w:r>
          </w:p>
        </w:tc>
        <w:tc>
          <w:tcPr>
            <w:tcW w:w="5087" w:type="dxa"/>
            <w:tcBorders>
              <w:top w:val="single" w:sz="4" w:space="0" w:color="000000"/>
              <w:left w:val="single" w:sz="4" w:space="0" w:color="000000"/>
              <w:bottom w:val="single" w:sz="4" w:space="0" w:color="000000"/>
              <w:right w:val="single" w:sz="4" w:space="0" w:color="000000"/>
            </w:tcBorders>
            <w:hideMark/>
          </w:tcPr>
          <w:p w14:paraId="41042577" w14:textId="77777777" w:rsidR="00AC2AC8" w:rsidRPr="00AC2AC8" w:rsidRDefault="00AC2AC8" w:rsidP="00AC2AC8">
            <w:pPr>
              <w:rPr>
                <w:rFonts w:ascii="Bierstadt Display" w:hAnsi="Bierstadt Display"/>
                <w:iCs/>
                <w:lang w:val="es-EC"/>
              </w:rPr>
            </w:pPr>
            <w:r w:rsidRPr="00AC2AC8">
              <w:rPr>
                <w:rFonts w:ascii="Bierstadt Display" w:hAnsi="Bierstadt Display"/>
                <w:iCs/>
                <w:lang w:val="es-EC"/>
              </w:rPr>
              <w:t>UI 03-03</w:t>
            </w:r>
          </w:p>
        </w:tc>
      </w:tr>
      <w:tr w:rsidR="00AC2AC8" w:rsidRPr="00AC2AC8" w14:paraId="5D947410"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3A341F0A" w14:textId="77777777" w:rsidR="00AC2AC8" w:rsidRPr="00AC2AC8" w:rsidRDefault="00AC2AC8" w:rsidP="00AC2AC8">
            <w:pPr>
              <w:rPr>
                <w:rFonts w:ascii="Bierstadt Display" w:hAnsi="Bierstadt Display"/>
                <w:b/>
                <w:iCs/>
                <w:lang w:val="es-EC"/>
              </w:rPr>
            </w:pPr>
            <w:r w:rsidRPr="00AC2AC8">
              <w:rPr>
                <w:rFonts w:ascii="Bierstadt Display" w:hAnsi="Bierstadt Display"/>
                <w:b/>
                <w:iCs/>
                <w:lang w:val="es-EC"/>
              </w:rPr>
              <w:t>Descripción:</w:t>
            </w:r>
          </w:p>
        </w:tc>
        <w:tc>
          <w:tcPr>
            <w:tcW w:w="5087" w:type="dxa"/>
            <w:tcBorders>
              <w:top w:val="single" w:sz="4" w:space="0" w:color="000000"/>
              <w:left w:val="single" w:sz="4" w:space="0" w:color="000000"/>
              <w:bottom w:val="single" w:sz="4" w:space="0" w:color="000000"/>
              <w:right w:val="single" w:sz="4" w:space="0" w:color="000000"/>
            </w:tcBorders>
            <w:hideMark/>
          </w:tcPr>
          <w:p w14:paraId="7C9790A1" w14:textId="77777777" w:rsidR="00AC2AC8" w:rsidRPr="00AC2AC8" w:rsidRDefault="00AC2AC8" w:rsidP="00AC2AC8">
            <w:pPr>
              <w:rPr>
                <w:rFonts w:ascii="Bierstadt Display" w:hAnsi="Bierstadt Display"/>
                <w:iCs/>
                <w:lang w:val="es-EC"/>
              </w:rPr>
            </w:pPr>
            <w:r w:rsidRPr="00AC2AC8">
              <w:rPr>
                <w:rFonts w:ascii="Bierstadt Display" w:hAnsi="Bierstadt Display"/>
                <w:bCs/>
                <w:iCs/>
                <w:lang w:val="es-EC"/>
              </w:rPr>
              <w:t>Programación de tareas y asignación del personal</w:t>
            </w:r>
          </w:p>
        </w:tc>
      </w:tr>
      <w:tr w:rsidR="00AC2AC8" w:rsidRPr="00AC2AC8" w14:paraId="646AD02E"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23356228" w14:textId="77777777" w:rsidR="00AC2AC8" w:rsidRPr="00AC2AC8" w:rsidRDefault="00AC2AC8" w:rsidP="00AC2AC8">
            <w:pPr>
              <w:rPr>
                <w:rFonts w:ascii="Bierstadt Display" w:hAnsi="Bierstadt Display"/>
                <w:b/>
                <w:iCs/>
                <w:lang w:val="es-EC"/>
              </w:rPr>
            </w:pPr>
            <w:proofErr w:type="spellStart"/>
            <w:r w:rsidRPr="00AC2AC8">
              <w:rPr>
                <w:rFonts w:ascii="Bierstadt Display" w:hAnsi="Bierstadt Display"/>
                <w:b/>
                <w:iCs/>
                <w:lang w:val="es-EC"/>
              </w:rPr>
              <w:t>Reqs</w:t>
            </w:r>
            <w:proofErr w:type="spellEnd"/>
            <w:r w:rsidRPr="00AC2AC8">
              <w:rPr>
                <w:rFonts w:ascii="Bierstadt Display" w:hAnsi="Bierstadt Display"/>
                <w:b/>
                <w:iCs/>
                <w:lang w:val="es-EC"/>
              </w:rPr>
              <w:t>. asociados:</w:t>
            </w:r>
          </w:p>
        </w:tc>
        <w:tc>
          <w:tcPr>
            <w:tcW w:w="5087" w:type="dxa"/>
            <w:tcBorders>
              <w:top w:val="single" w:sz="4" w:space="0" w:color="000000"/>
              <w:left w:val="single" w:sz="4" w:space="0" w:color="000000"/>
              <w:bottom w:val="single" w:sz="4" w:space="0" w:color="000000"/>
              <w:right w:val="single" w:sz="4" w:space="0" w:color="000000"/>
            </w:tcBorders>
            <w:hideMark/>
          </w:tcPr>
          <w:p w14:paraId="520351ED" w14:textId="77777777" w:rsidR="00AC2AC8" w:rsidRPr="00AC2AC8" w:rsidRDefault="00AC2AC8" w:rsidP="00AC2AC8">
            <w:pPr>
              <w:rPr>
                <w:rFonts w:ascii="Bierstadt Display" w:hAnsi="Bierstadt Display"/>
                <w:iCs/>
                <w:lang w:val="es-EC"/>
              </w:rPr>
            </w:pPr>
            <w:r w:rsidRPr="00AC2AC8">
              <w:rPr>
                <w:rFonts w:ascii="Bierstadt Display" w:hAnsi="Bierstadt Display"/>
                <w:iCs/>
                <w:lang w:val="es-EC"/>
              </w:rPr>
              <w:t>RF-18</w:t>
            </w:r>
          </w:p>
        </w:tc>
      </w:tr>
      <w:tr w:rsidR="00AC2AC8" w:rsidRPr="00AC2AC8" w14:paraId="257CA08F"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70C161CE" w14:textId="77777777" w:rsidR="00AC2AC8" w:rsidRPr="00AC2AC8" w:rsidRDefault="00AC2AC8" w:rsidP="00AC2AC8">
            <w:pPr>
              <w:rPr>
                <w:rFonts w:ascii="Bierstadt Display" w:hAnsi="Bierstadt Display"/>
                <w:b/>
                <w:iCs/>
                <w:lang w:val="es-EC"/>
              </w:rPr>
            </w:pPr>
            <w:r w:rsidRPr="00AC2AC8">
              <w:rPr>
                <w:rFonts w:ascii="Bierstadt Display" w:hAnsi="Bierstadt Display"/>
                <w:b/>
                <w:iCs/>
                <w:lang w:val="es-EC"/>
              </w:rPr>
              <w:t>CU asociados:</w:t>
            </w:r>
          </w:p>
        </w:tc>
        <w:tc>
          <w:tcPr>
            <w:tcW w:w="5087" w:type="dxa"/>
            <w:tcBorders>
              <w:top w:val="single" w:sz="4" w:space="0" w:color="000000"/>
              <w:left w:val="single" w:sz="4" w:space="0" w:color="000000"/>
              <w:bottom w:val="single" w:sz="4" w:space="0" w:color="000000"/>
              <w:right w:val="single" w:sz="4" w:space="0" w:color="000000"/>
            </w:tcBorders>
            <w:hideMark/>
          </w:tcPr>
          <w:p w14:paraId="45D207A8" w14:textId="77777777" w:rsidR="00AC2AC8" w:rsidRPr="00AC2AC8" w:rsidRDefault="00AC2AC8" w:rsidP="00AC2AC8">
            <w:pPr>
              <w:rPr>
                <w:rFonts w:ascii="Bierstadt Display" w:hAnsi="Bierstadt Display"/>
                <w:iCs/>
                <w:lang w:val="es-EC"/>
              </w:rPr>
            </w:pPr>
            <w:r w:rsidRPr="00AC2AC8">
              <w:rPr>
                <w:rFonts w:ascii="Bierstadt Display" w:hAnsi="Bierstadt Display"/>
                <w:iCs/>
                <w:lang w:val="es-EC"/>
              </w:rPr>
              <w:t>CU-01</w:t>
            </w:r>
          </w:p>
        </w:tc>
      </w:tr>
      <w:tr w:rsidR="00AC2AC8" w:rsidRPr="00AC2AC8" w14:paraId="18CCB4B3"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39285056" w14:textId="77777777" w:rsidR="00AC2AC8" w:rsidRPr="00AC2AC8" w:rsidRDefault="00AC2AC8" w:rsidP="00AC2AC8">
            <w:pPr>
              <w:rPr>
                <w:rFonts w:ascii="Bierstadt Display" w:hAnsi="Bierstadt Display"/>
                <w:b/>
                <w:iCs/>
                <w:lang w:val="es-EC"/>
              </w:rPr>
            </w:pPr>
            <w:r w:rsidRPr="00AC2AC8">
              <w:rPr>
                <w:rFonts w:ascii="Bierstadt Display" w:hAnsi="Bierstadt Display"/>
                <w:b/>
                <w:iCs/>
                <w:lang w:val="es-EC"/>
              </w:rPr>
              <w:t>Esc. Asociados:</w:t>
            </w:r>
          </w:p>
        </w:tc>
        <w:tc>
          <w:tcPr>
            <w:tcW w:w="5087" w:type="dxa"/>
            <w:tcBorders>
              <w:top w:val="single" w:sz="4" w:space="0" w:color="000000"/>
              <w:left w:val="single" w:sz="4" w:space="0" w:color="000000"/>
              <w:bottom w:val="single" w:sz="4" w:space="0" w:color="000000"/>
              <w:right w:val="single" w:sz="4" w:space="0" w:color="000000"/>
            </w:tcBorders>
            <w:hideMark/>
          </w:tcPr>
          <w:p w14:paraId="5A9ECA88" w14:textId="77777777" w:rsidR="00AC2AC8" w:rsidRPr="00AC2AC8" w:rsidRDefault="00AC2AC8" w:rsidP="00AC2AC8">
            <w:pPr>
              <w:rPr>
                <w:rFonts w:ascii="Bierstadt Display" w:hAnsi="Bierstadt Display"/>
                <w:iCs/>
                <w:lang w:val="es-EC"/>
              </w:rPr>
            </w:pPr>
            <w:r w:rsidRPr="00AC2AC8">
              <w:rPr>
                <w:rFonts w:ascii="Bierstadt Display" w:hAnsi="Bierstadt Display"/>
                <w:iCs/>
                <w:lang w:val="es-EC"/>
              </w:rPr>
              <w:t>ES-1.1</w:t>
            </w:r>
          </w:p>
        </w:tc>
      </w:tr>
    </w:tbl>
    <w:p w14:paraId="491A9922" w14:textId="5584958D" w:rsidR="00503861" w:rsidRDefault="00503861" w:rsidP="00844032">
      <w:pPr>
        <w:rPr>
          <w:rFonts w:ascii="Bierstadt Display" w:hAnsi="Bierstadt Display"/>
          <w:lang w:val="es-EC"/>
        </w:rPr>
      </w:pPr>
    </w:p>
    <w:p w14:paraId="4873A176" w14:textId="77777777" w:rsidR="00503861" w:rsidRDefault="00503861" w:rsidP="00844032">
      <w:pPr>
        <w:rPr>
          <w:rFonts w:ascii="Bierstadt Display" w:hAnsi="Bierstadt Display"/>
          <w:lang w:val="es-EC"/>
        </w:rPr>
      </w:pPr>
    </w:p>
    <w:p w14:paraId="5D29E185" w14:textId="77777777" w:rsidR="00503861" w:rsidRDefault="00503861" w:rsidP="00844032">
      <w:pPr>
        <w:rPr>
          <w:rFonts w:ascii="Bierstadt Display" w:hAnsi="Bierstadt Display"/>
          <w:lang w:val="es-EC"/>
        </w:rPr>
      </w:pPr>
    </w:p>
    <w:p w14:paraId="4505F18E" w14:textId="77777777" w:rsidR="00503861" w:rsidRDefault="00503861" w:rsidP="00844032">
      <w:pPr>
        <w:rPr>
          <w:rFonts w:ascii="Bierstadt Display" w:hAnsi="Bierstadt Display"/>
          <w:lang w:val="es-EC"/>
        </w:rPr>
      </w:pPr>
    </w:p>
    <w:p w14:paraId="6AF1FDEA" w14:textId="77777777" w:rsidR="00503861" w:rsidRDefault="00503861" w:rsidP="00844032">
      <w:pPr>
        <w:rPr>
          <w:rFonts w:ascii="Bierstadt Display" w:hAnsi="Bierstadt Display"/>
          <w:lang w:val="es-EC"/>
        </w:rPr>
      </w:pPr>
    </w:p>
    <w:p w14:paraId="7E1F3AB6" w14:textId="77777777" w:rsidR="00503861" w:rsidRDefault="00503861" w:rsidP="00844032">
      <w:pPr>
        <w:rPr>
          <w:rFonts w:ascii="Bierstadt Display" w:hAnsi="Bierstadt Display"/>
          <w:lang w:val="es-EC"/>
        </w:rPr>
      </w:pPr>
    </w:p>
    <w:p w14:paraId="4DFC2D88" w14:textId="77777777" w:rsidR="00503861" w:rsidRDefault="00503861" w:rsidP="00844032">
      <w:pPr>
        <w:rPr>
          <w:rFonts w:ascii="Bierstadt Display" w:hAnsi="Bierstadt Display"/>
          <w:lang w:val="es-EC"/>
        </w:rPr>
      </w:pPr>
    </w:p>
    <w:p w14:paraId="61E09283" w14:textId="77777777" w:rsidR="00503861" w:rsidRDefault="00503861" w:rsidP="00844032">
      <w:pPr>
        <w:rPr>
          <w:rFonts w:ascii="Bierstadt Display" w:hAnsi="Bierstadt Display"/>
          <w:lang w:val="es-EC"/>
        </w:rPr>
      </w:pPr>
    </w:p>
    <w:p w14:paraId="12DBA9B7" w14:textId="0CCD4929" w:rsidR="00844032" w:rsidRDefault="00AC2AC8" w:rsidP="00844032">
      <w:pPr>
        <w:rPr>
          <w:rFonts w:ascii="Bierstadt Display" w:hAnsi="Bierstadt Display"/>
          <w:lang w:val="es-EC"/>
        </w:rPr>
      </w:pPr>
      <w:r w:rsidRPr="00AC2AC8">
        <w:rPr>
          <w:rFonts w:ascii="Bierstadt Display" w:hAnsi="Bierstadt Display"/>
          <w:noProof/>
          <w:lang w:val="es-EC"/>
        </w:rPr>
        <w:lastRenderedPageBreak/>
        <w:drawing>
          <wp:inline distT="0" distB="0" distL="0" distR="0" wp14:anchorId="3A7C5A86" wp14:editId="2D743B83">
            <wp:extent cx="6120130" cy="4413885"/>
            <wp:effectExtent l="0" t="0" r="0" b="0"/>
            <wp:docPr id="16986267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26765" name="Imagen 1" descr="Interfaz de usuario gráfica, Aplicación&#10;&#10;Descripción generada automáticamente"/>
                    <pic:cNvPicPr/>
                  </pic:nvPicPr>
                  <pic:blipFill>
                    <a:blip r:embed="rId46"/>
                    <a:stretch>
                      <a:fillRect/>
                    </a:stretch>
                  </pic:blipFill>
                  <pic:spPr>
                    <a:xfrm>
                      <a:off x="0" y="0"/>
                      <a:ext cx="6120130" cy="4413885"/>
                    </a:xfrm>
                    <a:prstGeom prst="rect">
                      <a:avLst/>
                    </a:prstGeom>
                  </pic:spPr>
                </pic:pic>
              </a:graphicData>
            </a:graphic>
          </wp:inline>
        </w:drawing>
      </w:r>
    </w:p>
    <w:p w14:paraId="49207C1F" w14:textId="77777777" w:rsidR="00AC2AC8" w:rsidRDefault="00AC2AC8" w:rsidP="00844032">
      <w:pPr>
        <w:rPr>
          <w:rFonts w:ascii="Bierstadt Display" w:hAnsi="Bierstadt Display"/>
          <w:lang w:val="es-EC"/>
        </w:rPr>
      </w:pPr>
    </w:p>
    <w:p w14:paraId="5361A7F4" w14:textId="673AFDD5" w:rsidR="00503861" w:rsidRDefault="00AC2AC8" w:rsidP="00AC2AC8">
      <w:pPr>
        <w:jc w:val="center"/>
        <w:rPr>
          <w:rFonts w:ascii="Bierstadt Display" w:hAnsi="Bierstadt Display"/>
          <w:lang w:val="es-EC"/>
        </w:rPr>
      </w:pPr>
      <w:r w:rsidRPr="004F0FCA">
        <w:rPr>
          <w:noProof/>
        </w:rPr>
        <w:drawing>
          <wp:inline distT="0" distB="0" distL="0" distR="0" wp14:anchorId="5D28CFC9" wp14:editId="01B83215">
            <wp:extent cx="5612130" cy="3511550"/>
            <wp:effectExtent l="0" t="0" r="7620" b="0"/>
            <wp:docPr id="43743421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34210" name="Imagen 1" descr="Interfaz de usuario gráfica&#10;&#10;Descripción generada automáticamente"/>
                    <pic:cNvPicPr/>
                  </pic:nvPicPr>
                  <pic:blipFill>
                    <a:blip r:embed="rId47"/>
                    <a:stretch>
                      <a:fillRect/>
                    </a:stretch>
                  </pic:blipFill>
                  <pic:spPr>
                    <a:xfrm>
                      <a:off x="0" y="0"/>
                      <a:ext cx="5612130" cy="3511550"/>
                    </a:xfrm>
                    <a:prstGeom prst="rect">
                      <a:avLst/>
                    </a:prstGeom>
                  </pic:spPr>
                </pic:pic>
              </a:graphicData>
            </a:graphic>
          </wp:inline>
        </w:drawing>
      </w:r>
    </w:p>
    <w:p w14:paraId="53C4145D" w14:textId="77777777" w:rsidR="00AC2AC8" w:rsidRDefault="00AC2AC8" w:rsidP="00844032">
      <w:pPr>
        <w:rPr>
          <w:rFonts w:ascii="Bierstadt Display" w:hAnsi="Bierstadt Display"/>
          <w:lang w:val="es-EC"/>
        </w:rPr>
      </w:pPr>
    </w:p>
    <w:p w14:paraId="6081CF66" w14:textId="77777777" w:rsidR="00AC2AC8" w:rsidRDefault="00AC2AC8" w:rsidP="00844032">
      <w:pPr>
        <w:rPr>
          <w:rFonts w:ascii="Bierstadt Display" w:hAnsi="Bierstadt Display"/>
          <w:lang w:val="es-EC"/>
        </w:rPr>
      </w:pPr>
    </w:p>
    <w:p w14:paraId="4A23BB8C" w14:textId="77777777" w:rsidR="00AC2AC8" w:rsidRDefault="00AC2AC8" w:rsidP="00844032">
      <w:pPr>
        <w:rPr>
          <w:rFonts w:ascii="Bierstadt Display" w:hAnsi="Bierstadt Display"/>
          <w:lang w:val="es-EC"/>
        </w:rPr>
      </w:pPr>
    </w:p>
    <w:p w14:paraId="18039BD5" w14:textId="77777777" w:rsidR="00AC2AC8" w:rsidRDefault="00AC2AC8" w:rsidP="00844032">
      <w:pPr>
        <w:rPr>
          <w:rFonts w:ascii="Bierstadt Display" w:hAnsi="Bierstadt Display"/>
          <w:lang w:val="es-EC"/>
        </w:rPr>
      </w:pPr>
    </w:p>
    <w:p w14:paraId="43A795E5" w14:textId="77777777" w:rsidR="00AC2AC8" w:rsidRDefault="00AC2AC8" w:rsidP="00844032">
      <w:pPr>
        <w:rPr>
          <w:rFonts w:ascii="Bierstadt Display" w:hAnsi="Bierstadt Display"/>
          <w:lang w:val="es-EC"/>
        </w:rPr>
      </w:pPr>
    </w:p>
    <w:tbl>
      <w:tblPr>
        <w:tblpPr w:leftFromText="141" w:rightFromText="141" w:vertAnchor="text" w:horzAnchor="margin" w:tblpXSpec="center" w:tblpY="55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AC2AC8" w:rsidRPr="00AC2AC8" w14:paraId="08332B40"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04255315" w14:textId="77777777" w:rsidR="00AC2AC8" w:rsidRPr="00AC2AC8" w:rsidRDefault="00AC2AC8" w:rsidP="00AC2AC8">
            <w:pPr>
              <w:rPr>
                <w:rFonts w:ascii="Bierstadt Display" w:hAnsi="Bierstadt Display"/>
                <w:b/>
                <w:iCs/>
                <w:lang w:val="es-EC"/>
              </w:rPr>
            </w:pPr>
            <w:r w:rsidRPr="00AC2AC8">
              <w:rPr>
                <w:rFonts w:ascii="Bierstadt Display" w:hAnsi="Bierstadt Display"/>
                <w:b/>
                <w:iCs/>
                <w:lang w:val="es-EC"/>
              </w:rPr>
              <w:t>C</w:t>
            </w:r>
          </w:p>
        </w:tc>
        <w:tc>
          <w:tcPr>
            <w:tcW w:w="5087" w:type="dxa"/>
            <w:tcBorders>
              <w:top w:val="single" w:sz="4" w:space="0" w:color="000000"/>
              <w:left w:val="single" w:sz="4" w:space="0" w:color="000000"/>
              <w:bottom w:val="single" w:sz="4" w:space="0" w:color="000000"/>
              <w:right w:val="single" w:sz="4" w:space="0" w:color="000000"/>
            </w:tcBorders>
            <w:hideMark/>
          </w:tcPr>
          <w:p w14:paraId="26F10AAC" w14:textId="77777777" w:rsidR="00AC2AC8" w:rsidRPr="00AC2AC8" w:rsidRDefault="00AC2AC8" w:rsidP="00AC2AC8">
            <w:pPr>
              <w:rPr>
                <w:rFonts w:ascii="Bierstadt Display" w:hAnsi="Bierstadt Display"/>
                <w:iCs/>
                <w:lang w:val="es-EC"/>
              </w:rPr>
            </w:pPr>
            <w:r w:rsidRPr="00AC2AC8">
              <w:rPr>
                <w:rFonts w:ascii="Bierstadt Display" w:hAnsi="Bierstadt Display"/>
                <w:iCs/>
                <w:lang w:val="es-EC"/>
              </w:rPr>
              <w:t>UI 04-04</w:t>
            </w:r>
          </w:p>
        </w:tc>
      </w:tr>
      <w:tr w:rsidR="00AC2AC8" w:rsidRPr="00AC2AC8" w14:paraId="2196E0C5"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2E0EE3A8" w14:textId="77777777" w:rsidR="00AC2AC8" w:rsidRPr="00AC2AC8" w:rsidRDefault="00AC2AC8" w:rsidP="00AC2AC8">
            <w:pPr>
              <w:rPr>
                <w:rFonts w:ascii="Bierstadt Display" w:hAnsi="Bierstadt Display"/>
                <w:b/>
                <w:iCs/>
                <w:lang w:val="es-EC"/>
              </w:rPr>
            </w:pPr>
            <w:r w:rsidRPr="00AC2AC8">
              <w:rPr>
                <w:rFonts w:ascii="Bierstadt Display" w:hAnsi="Bierstadt Display"/>
                <w:b/>
                <w:iCs/>
                <w:lang w:val="es-EC"/>
              </w:rPr>
              <w:t>Descripción:</w:t>
            </w:r>
          </w:p>
        </w:tc>
        <w:tc>
          <w:tcPr>
            <w:tcW w:w="5087" w:type="dxa"/>
            <w:tcBorders>
              <w:top w:val="single" w:sz="4" w:space="0" w:color="000000"/>
              <w:left w:val="single" w:sz="4" w:space="0" w:color="000000"/>
              <w:bottom w:val="single" w:sz="4" w:space="0" w:color="000000"/>
              <w:right w:val="single" w:sz="4" w:space="0" w:color="000000"/>
            </w:tcBorders>
            <w:hideMark/>
          </w:tcPr>
          <w:p w14:paraId="0C4080B9" w14:textId="77777777" w:rsidR="00AC2AC8" w:rsidRPr="00AC2AC8" w:rsidRDefault="00AC2AC8" w:rsidP="00AC2AC8">
            <w:pPr>
              <w:rPr>
                <w:rFonts w:ascii="Bierstadt Display" w:hAnsi="Bierstadt Display"/>
                <w:iCs/>
                <w:lang w:val="es-EC"/>
              </w:rPr>
            </w:pPr>
            <w:r w:rsidRPr="00AC2AC8">
              <w:rPr>
                <w:rFonts w:ascii="Bierstadt Display" w:hAnsi="Bierstadt Display"/>
                <w:iCs/>
                <w:lang w:val="es-EC"/>
              </w:rPr>
              <w:t>Generación de informes de progreso</w:t>
            </w:r>
          </w:p>
        </w:tc>
      </w:tr>
      <w:tr w:rsidR="00AC2AC8" w:rsidRPr="00AC2AC8" w14:paraId="22DFC2C8"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3439BBCF" w14:textId="77777777" w:rsidR="00AC2AC8" w:rsidRPr="00AC2AC8" w:rsidRDefault="00AC2AC8" w:rsidP="00AC2AC8">
            <w:pPr>
              <w:rPr>
                <w:rFonts w:ascii="Bierstadt Display" w:hAnsi="Bierstadt Display"/>
                <w:b/>
                <w:iCs/>
                <w:lang w:val="es-EC"/>
              </w:rPr>
            </w:pPr>
            <w:proofErr w:type="spellStart"/>
            <w:r w:rsidRPr="00AC2AC8">
              <w:rPr>
                <w:rFonts w:ascii="Bierstadt Display" w:hAnsi="Bierstadt Display"/>
                <w:b/>
                <w:iCs/>
                <w:lang w:val="es-EC"/>
              </w:rPr>
              <w:t>Reqs</w:t>
            </w:r>
            <w:proofErr w:type="spellEnd"/>
            <w:r w:rsidRPr="00AC2AC8">
              <w:rPr>
                <w:rFonts w:ascii="Bierstadt Display" w:hAnsi="Bierstadt Display"/>
                <w:b/>
                <w:iCs/>
                <w:lang w:val="es-EC"/>
              </w:rPr>
              <w:t>. asociados:</w:t>
            </w:r>
          </w:p>
        </w:tc>
        <w:tc>
          <w:tcPr>
            <w:tcW w:w="5087" w:type="dxa"/>
            <w:tcBorders>
              <w:top w:val="single" w:sz="4" w:space="0" w:color="000000"/>
              <w:left w:val="single" w:sz="4" w:space="0" w:color="000000"/>
              <w:bottom w:val="single" w:sz="4" w:space="0" w:color="000000"/>
              <w:right w:val="single" w:sz="4" w:space="0" w:color="000000"/>
            </w:tcBorders>
            <w:hideMark/>
          </w:tcPr>
          <w:p w14:paraId="25E6D0AA" w14:textId="77777777" w:rsidR="00AC2AC8" w:rsidRPr="00AC2AC8" w:rsidRDefault="00AC2AC8" w:rsidP="00AC2AC8">
            <w:pPr>
              <w:rPr>
                <w:rFonts w:ascii="Bierstadt Display" w:hAnsi="Bierstadt Display"/>
                <w:iCs/>
                <w:lang w:val="es-EC"/>
              </w:rPr>
            </w:pPr>
            <w:r w:rsidRPr="00AC2AC8">
              <w:rPr>
                <w:rFonts w:ascii="Bierstadt Display" w:hAnsi="Bierstadt Display"/>
                <w:iCs/>
                <w:lang w:val="es-EC"/>
              </w:rPr>
              <w:t>RF-13</w:t>
            </w:r>
          </w:p>
        </w:tc>
      </w:tr>
      <w:tr w:rsidR="00AC2AC8" w:rsidRPr="00AC2AC8" w14:paraId="0CE5FCDB"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7D402EE5" w14:textId="77777777" w:rsidR="00AC2AC8" w:rsidRPr="00AC2AC8" w:rsidRDefault="00AC2AC8" w:rsidP="00AC2AC8">
            <w:pPr>
              <w:rPr>
                <w:rFonts w:ascii="Bierstadt Display" w:hAnsi="Bierstadt Display"/>
                <w:b/>
                <w:iCs/>
                <w:lang w:val="es-EC"/>
              </w:rPr>
            </w:pPr>
            <w:r w:rsidRPr="00AC2AC8">
              <w:rPr>
                <w:rFonts w:ascii="Bierstadt Display" w:hAnsi="Bierstadt Display"/>
                <w:b/>
                <w:iCs/>
                <w:lang w:val="es-EC"/>
              </w:rPr>
              <w:t>CU asociados:</w:t>
            </w:r>
          </w:p>
        </w:tc>
        <w:tc>
          <w:tcPr>
            <w:tcW w:w="5087" w:type="dxa"/>
            <w:tcBorders>
              <w:top w:val="single" w:sz="4" w:space="0" w:color="000000"/>
              <w:left w:val="single" w:sz="4" w:space="0" w:color="000000"/>
              <w:bottom w:val="single" w:sz="4" w:space="0" w:color="000000"/>
              <w:right w:val="single" w:sz="4" w:space="0" w:color="000000"/>
            </w:tcBorders>
            <w:hideMark/>
          </w:tcPr>
          <w:p w14:paraId="225408E5" w14:textId="77777777" w:rsidR="00AC2AC8" w:rsidRPr="00AC2AC8" w:rsidRDefault="00AC2AC8" w:rsidP="00AC2AC8">
            <w:pPr>
              <w:rPr>
                <w:rFonts w:ascii="Bierstadt Display" w:hAnsi="Bierstadt Display"/>
                <w:iCs/>
                <w:lang w:val="es-EC"/>
              </w:rPr>
            </w:pPr>
            <w:r w:rsidRPr="00AC2AC8">
              <w:rPr>
                <w:rFonts w:ascii="Bierstadt Display" w:hAnsi="Bierstadt Display"/>
                <w:iCs/>
                <w:lang w:val="es-EC"/>
              </w:rPr>
              <w:t>CU-18</w:t>
            </w:r>
          </w:p>
        </w:tc>
      </w:tr>
      <w:tr w:rsidR="00AC2AC8" w:rsidRPr="00AC2AC8" w14:paraId="14E51ED1"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6E2211DB" w14:textId="77777777" w:rsidR="00AC2AC8" w:rsidRPr="00AC2AC8" w:rsidRDefault="00AC2AC8" w:rsidP="00AC2AC8">
            <w:pPr>
              <w:rPr>
                <w:rFonts w:ascii="Bierstadt Display" w:hAnsi="Bierstadt Display"/>
                <w:b/>
                <w:iCs/>
                <w:lang w:val="es-EC"/>
              </w:rPr>
            </w:pPr>
            <w:r w:rsidRPr="00AC2AC8">
              <w:rPr>
                <w:rFonts w:ascii="Bierstadt Display" w:hAnsi="Bierstadt Display"/>
                <w:b/>
                <w:iCs/>
                <w:lang w:val="es-EC"/>
              </w:rPr>
              <w:t>Esc. Asociados:</w:t>
            </w:r>
          </w:p>
        </w:tc>
        <w:tc>
          <w:tcPr>
            <w:tcW w:w="5087" w:type="dxa"/>
            <w:tcBorders>
              <w:top w:val="single" w:sz="4" w:space="0" w:color="000000"/>
              <w:left w:val="single" w:sz="4" w:space="0" w:color="000000"/>
              <w:bottom w:val="single" w:sz="4" w:space="0" w:color="000000"/>
              <w:right w:val="single" w:sz="4" w:space="0" w:color="000000"/>
            </w:tcBorders>
            <w:hideMark/>
          </w:tcPr>
          <w:p w14:paraId="2C13F685" w14:textId="77777777" w:rsidR="00AC2AC8" w:rsidRPr="00AC2AC8" w:rsidRDefault="00AC2AC8" w:rsidP="00AC2AC8">
            <w:pPr>
              <w:rPr>
                <w:rFonts w:ascii="Bierstadt Display" w:hAnsi="Bierstadt Display"/>
                <w:iCs/>
                <w:lang w:val="es-EC"/>
              </w:rPr>
            </w:pPr>
            <w:r w:rsidRPr="00AC2AC8">
              <w:rPr>
                <w:rFonts w:ascii="Bierstadt Display" w:hAnsi="Bierstadt Display"/>
                <w:iCs/>
                <w:lang w:val="es-EC"/>
              </w:rPr>
              <w:t>ES-18.1</w:t>
            </w:r>
          </w:p>
        </w:tc>
      </w:tr>
    </w:tbl>
    <w:p w14:paraId="591A48BD" w14:textId="77777777" w:rsidR="00AC2AC8" w:rsidRDefault="00AC2AC8" w:rsidP="00844032">
      <w:pPr>
        <w:rPr>
          <w:rFonts w:ascii="Bierstadt Display" w:hAnsi="Bierstadt Display"/>
          <w:lang w:val="es-EC"/>
        </w:rPr>
      </w:pPr>
    </w:p>
    <w:p w14:paraId="25CFB32C" w14:textId="77777777" w:rsidR="00AC2AC8" w:rsidRDefault="00AC2AC8" w:rsidP="00844032">
      <w:pPr>
        <w:rPr>
          <w:rFonts w:ascii="Bierstadt Display" w:hAnsi="Bierstadt Display"/>
          <w:lang w:val="es-EC"/>
        </w:rPr>
      </w:pPr>
    </w:p>
    <w:p w14:paraId="3C25134C" w14:textId="77777777" w:rsidR="00AC2AC8" w:rsidRDefault="00AC2AC8" w:rsidP="00844032">
      <w:pPr>
        <w:rPr>
          <w:rFonts w:ascii="Bierstadt Display" w:hAnsi="Bierstadt Display"/>
          <w:lang w:val="es-EC"/>
        </w:rPr>
      </w:pPr>
    </w:p>
    <w:p w14:paraId="2890E8A2" w14:textId="77777777" w:rsidR="00AC2AC8" w:rsidRDefault="00AC2AC8" w:rsidP="00844032">
      <w:pPr>
        <w:rPr>
          <w:rFonts w:ascii="Bierstadt Display" w:hAnsi="Bierstadt Display"/>
          <w:lang w:val="es-EC"/>
        </w:rPr>
      </w:pPr>
    </w:p>
    <w:p w14:paraId="265E9A4D" w14:textId="77777777" w:rsidR="00AC2AC8" w:rsidRDefault="00AC2AC8" w:rsidP="00844032">
      <w:pPr>
        <w:rPr>
          <w:rFonts w:ascii="Bierstadt Display" w:hAnsi="Bierstadt Display"/>
          <w:lang w:val="es-EC"/>
        </w:rPr>
      </w:pPr>
    </w:p>
    <w:p w14:paraId="19DC0925" w14:textId="77777777" w:rsidR="00AC2AC8" w:rsidRDefault="00AC2AC8" w:rsidP="00844032">
      <w:pPr>
        <w:rPr>
          <w:rFonts w:ascii="Bierstadt Display" w:hAnsi="Bierstadt Display"/>
          <w:lang w:val="es-EC"/>
        </w:rPr>
      </w:pPr>
    </w:p>
    <w:p w14:paraId="6BEC98AE" w14:textId="77777777" w:rsidR="00AC2AC8" w:rsidRDefault="00AC2AC8" w:rsidP="00844032">
      <w:pPr>
        <w:rPr>
          <w:rFonts w:ascii="Bierstadt Display" w:hAnsi="Bierstadt Display"/>
          <w:lang w:val="es-EC"/>
        </w:rPr>
      </w:pPr>
    </w:p>
    <w:p w14:paraId="69AA667F" w14:textId="77777777" w:rsidR="00AC2AC8" w:rsidRDefault="00AC2AC8" w:rsidP="00844032">
      <w:pPr>
        <w:rPr>
          <w:rFonts w:ascii="Bierstadt Display" w:hAnsi="Bierstadt Display"/>
          <w:lang w:val="es-EC"/>
        </w:rPr>
      </w:pPr>
    </w:p>
    <w:p w14:paraId="55FD3E59" w14:textId="73A3DF8D" w:rsidR="00AC2AC8" w:rsidRDefault="00AC2AC8" w:rsidP="003D6F3C">
      <w:pPr>
        <w:jc w:val="center"/>
        <w:rPr>
          <w:rFonts w:ascii="Bierstadt Display" w:hAnsi="Bierstadt Display"/>
          <w:lang w:val="es-EC"/>
        </w:rPr>
      </w:pPr>
      <w:r w:rsidRPr="00AC2AC8">
        <w:rPr>
          <w:rFonts w:ascii="Bierstadt Display" w:hAnsi="Bierstadt Display"/>
          <w:noProof/>
          <w:lang w:val="es-EC"/>
        </w:rPr>
        <w:drawing>
          <wp:inline distT="0" distB="0" distL="0" distR="0" wp14:anchorId="70C41703" wp14:editId="62F618B8">
            <wp:extent cx="4657725" cy="3298779"/>
            <wp:effectExtent l="0" t="0" r="0" b="0"/>
            <wp:docPr id="154826524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65245" name="Imagen 1" descr="Interfaz de usuario gráfica, Texto, Aplicación&#10;&#10;Descripción generada automáticamente"/>
                    <pic:cNvPicPr/>
                  </pic:nvPicPr>
                  <pic:blipFill>
                    <a:blip r:embed="rId48"/>
                    <a:stretch>
                      <a:fillRect/>
                    </a:stretch>
                  </pic:blipFill>
                  <pic:spPr>
                    <a:xfrm>
                      <a:off x="0" y="0"/>
                      <a:ext cx="4669672" cy="3307241"/>
                    </a:xfrm>
                    <a:prstGeom prst="rect">
                      <a:avLst/>
                    </a:prstGeom>
                  </pic:spPr>
                </pic:pic>
              </a:graphicData>
            </a:graphic>
          </wp:inline>
        </w:drawing>
      </w:r>
    </w:p>
    <w:p w14:paraId="19352705" w14:textId="77777777" w:rsidR="00AC2AC8" w:rsidRDefault="00AC2AC8" w:rsidP="00844032">
      <w:pPr>
        <w:rPr>
          <w:rFonts w:ascii="Bierstadt Display" w:hAnsi="Bierstadt Display"/>
          <w:lang w:val="es-EC"/>
        </w:rPr>
      </w:pPr>
    </w:p>
    <w:p w14:paraId="147FD493" w14:textId="3AE7498B" w:rsidR="00AC2AC8" w:rsidRDefault="00AC2AC8" w:rsidP="003D6F3C">
      <w:pPr>
        <w:jc w:val="center"/>
        <w:rPr>
          <w:rFonts w:ascii="Bierstadt Display" w:hAnsi="Bierstadt Display"/>
          <w:lang w:val="es-EC"/>
        </w:rPr>
      </w:pPr>
      <w:r w:rsidRPr="004F0FCA">
        <w:rPr>
          <w:noProof/>
        </w:rPr>
        <w:drawing>
          <wp:inline distT="0" distB="0" distL="0" distR="0" wp14:anchorId="22CDCE18" wp14:editId="5BE61E59">
            <wp:extent cx="6332542" cy="2952750"/>
            <wp:effectExtent l="0" t="0" r="0" b="0"/>
            <wp:docPr id="40582931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29312" name="Imagen 1" descr="Interfaz de usuario gráfica, Aplicación&#10;&#10;Descripción generada automáticamente"/>
                    <pic:cNvPicPr/>
                  </pic:nvPicPr>
                  <pic:blipFill>
                    <a:blip r:embed="rId49"/>
                    <a:stretch>
                      <a:fillRect/>
                    </a:stretch>
                  </pic:blipFill>
                  <pic:spPr>
                    <a:xfrm>
                      <a:off x="0" y="0"/>
                      <a:ext cx="6337185" cy="2954915"/>
                    </a:xfrm>
                    <a:prstGeom prst="rect">
                      <a:avLst/>
                    </a:prstGeom>
                  </pic:spPr>
                </pic:pic>
              </a:graphicData>
            </a:graphic>
          </wp:inline>
        </w:drawing>
      </w:r>
    </w:p>
    <w:p w14:paraId="0FC0DF31" w14:textId="77777777" w:rsidR="00AC2AC8" w:rsidRDefault="00AC2AC8" w:rsidP="00844032">
      <w:pPr>
        <w:rPr>
          <w:rFonts w:ascii="Bierstadt Display" w:hAnsi="Bierstadt Display"/>
          <w:lang w:val="es-EC"/>
        </w:rPr>
      </w:pPr>
    </w:p>
    <w:p w14:paraId="43A9C0ED" w14:textId="77777777" w:rsidR="003D6F3C" w:rsidRDefault="003D6F3C" w:rsidP="00844032">
      <w:pPr>
        <w:rPr>
          <w:rFonts w:ascii="Bierstadt Display" w:hAnsi="Bierstadt Display"/>
          <w:lang w:val="es-EC"/>
        </w:rPr>
      </w:pPr>
    </w:p>
    <w:p w14:paraId="5ECE9861" w14:textId="77777777" w:rsidR="003D6F3C" w:rsidRDefault="003D6F3C" w:rsidP="00844032">
      <w:pPr>
        <w:rPr>
          <w:rFonts w:ascii="Bierstadt Display" w:hAnsi="Bierstadt Display"/>
          <w:lang w:val="es-EC"/>
        </w:rPr>
      </w:pPr>
    </w:p>
    <w:tbl>
      <w:tblPr>
        <w:tblpPr w:leftFromText="141" w:rightFromText="141" w:vertAnchor="text" w:horzAnchor="margin" w:tblpXSpec="center" w:tblpY="55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AC2AC8" w:rsidRPr="00AC2AC8" w14:paraId="6DD818C1"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119650CF" w14:textId="77777777" w:rsidR="00AC2AC8" w:rsidRPr="00AC2AC8" w:rsidRDefault="00AC2AC8" w:rsidP="00AC2AC8">
            <w:pPr>
              <w:rPr>
                <w:rFonts w:ascii="Bierstadt Display" w:hAnsi="Bierstadt Display"/>
                <w:b/>
                <w:iCs/>
                <w:lang w:val="es-EC"/>
              </w:rPr>
            </w:pPr>
            <w:r w:rsidRPr="00AC2AC8">
              <w:rPr>
                <w:rFonts w:ascii="Bierstadt Display" w:hAnsi="Bierstadt Display"/>
                <w:b/>
                <w:iCs/>
                <w:lang w:val="es-EC"/>
              </w:rPr>
              <w:lastRenderedPageBreak/>
              <w:t>C</w:t>
            </w:r>
          </w:p>
        </w:tc>
        <w:tc>
          <w:tcPr>
            <w:tcW w:w="5087" w:type="dxa"/>
            <w:tcBorders>
              <w:top w:val="single" w:sz="4" w:space="0" w:color="000000"/>
              <w:left w:val="single" w:sz="4" w:space="0" w:color="000000"/>
              <w:bottom w:val="single" w:sz="4" w:space="0" w:color="000000"/>
              <w:right w:val="single" w:sz="4" w:space="0" w:color="000000"/>
            </w:tcBorders>
            <w:hideMark/>
          </w:tcPr>
          <w:p w14:paraId="4EA6BE1C" w14:textId="77777777" w:rsidR="00AC2AC8" w:rsidRPr="00AC2AC8" w:rsidRDefault="00AC2AC8" w:rsidP="00AC2AC8">
            <w:pPr>
              <w:rPr>
                <w:rFonts w:ascii="Bierstadt Display" w:hAnsi="Bierstadt Display"/>
                <w:iCs/>
                <w:lang w:val="es-EC"/>
              </w:rPr>
            </w:pPr>
            <w:r w:rsidRPr="00AC2AC8">
              <w:rPr>
                <w:rFonts w:ascii="Bierstadt Display" w:hAnsi="Bierstadt Display"/>
                <w:iCs/>
                <w:lang w:val="es-EC"/>
              </w:rPr>
              <w:t>UI 05-05</w:t>
            </w:r>
          </w:p>
        </w:tc>
      </w:tr>
      <w:tr w:rsidR="00AC2AC8" w:rsidRPr="00AC2AC8" w14:paraId="6EC51FE8"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163A8320" w14:textId="77777777" w:rsidR="00AC2AC8" w:rsidRPr="00AC2AC8" w:rsidRDefault="00AC2AC8" w:rsidP="00AC2AC8">
            <w:pPr>
              <w:rPr>
                <w:rFonts w:ascii="Bierstadt Display" w:hAnsi="Bierstadt Display"/>
                <w:b/>
                <w:iCs/>
                <w:lang w:val="es-EC"/>
              </w:rPr>
            </w:pPr>
            <w:r w:rsidRPr="00AC2AC8">
              <w:rPr>
                <w:rFonts w:ascii="Bierstadt Display" w:hAnsi="Bierstadt Display"/>
                <w:b/>
                <w:iCs/>
                <w:lang w:val="es-EC"/>
              </w:rPr>
              <w:t>Descripción:</w:t>
            </w:r>
          </w:p>
        </w:tc>
        <w:tc>
          <w:tcPr>
            <w:tcW w:w="5087" w:type="dxa"/>
            <w:tcBorders>
              <w:top w:val="single" w:sz="4" w:space="0" w:color="000000"/>
              <w:left w:val="single" w:sz="4" w:space="0" w:color="000000"/>
              <w:bottom w:val="single" w:sz="4" w:space="0" w:color="000000"/>
              <w:right w:val="single" w:sz="4" w:space="0" w:color="000000"/>
            </w:tcBorders>
            <w:hideMark/>
          </w:tcPr>
          <w:p w14:paraId="5DC52263" w14:textId="77777777" w:rsidR="00AC2AC8" w:rsidRPr="00AC2AC8" w:rsidRDefault="00AC2AC8" w:rsidP="00AC2AC8">
            <w:pPr>
              <w:rPr>
                <w:rFonts w:ascii="Bierstadt Display" w:hAnsi="Bierstadt Display"/>
                <w:iCs/>
                <w:lang w:val="es-EC"/>
              </w:rPr>
            </w:pPr>
            <w:r w:rsidRPr="00AC2AC8">
              <w:rPr>
                <w:rFonts w:ascii="Bierstadt Display" w:hAnsi="Bierstadt Display"/>
                <w:bCs/>
                <w:iCs/>
                <w:lang w:val="es-EC"/>
              </w:rPr>
              <w:t>Registro y seguimiento de problemas y solicitudes de cambio</w:t>
            </w:r>
          </w:p>
        </w:tc>
      </w:tr>
      <w:tr w:rsidR="00AC2AC8" w:rsidRPr="00AC2AC8" w14:paraId="796CA84F"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1B65EF5C" w14:textId="77777777" w:rsidR="00AC2AC8" w:rsidRPr="00AC2AC8" w:rsidRDefault="00AC2AC8" w:rsidP="00AC2AC8">
            <w:pPr>
              <w:rPr>
                <w:rFonts w:ascii="Bierstadt Display" w:hAnsi="Bierstadt Display"/>
                <w:b/>
                <w:iCs/>
                <w:lang w:val="es-EC"/>
              </w:rPr>
            </w:pPr>
            <w:proofErr w:type="spellStart"/>
            <w:r w:rsidRPr="00AC2AC8">
              <w:rPr>
                <w:rFonts w:ascii="Bierstadt Display" w:hAnsi="Bierstadt Display"/>
                <w:b/>
                <w:iCs/>
                <w:lang w:val="es-EC"/>
              </w:rPr>
              <w:t>Reqs</w:t>
            </w:r>
            <w:proofErr w:type="spellEnd"/>
            <w:r w:rsidRPr="00AC2AC8">
              <w:rPr>
                <w:rFonts w:ascii="Bierstadt Display" w:hAnsi="Bierstadt Display"/>
                <w:b/>
                <w:iCs/>
                <w:lang w:val="es-EC"/>
              </w:rPr>
              <w:t>. asociados:</w:t>
            </w:r>
          </w:p>
        </w:tc>
        <w:tc>
          <w:tcPr>
            <w:tcW w:w="5087" w:type="dxa"/>
            <w:tcBorders>
              <w:top w:val="single" w:sz="4" w:space="0" w:color="000000"/>
              <w:left w:val="single" w:sz="4" w:space="0" w:color="000000"/>
              <w:bottom w:val="single" w:sz="4" w:space="0" w:color="000000"/>
              <w:right w:val="single" w:sz="4" w:space="0" w:color="000000"/>
            </w:tcBorders>
            <w:hideMark/>
          </w:tcPr>
          <w:p w14:paraId="309C5B70" w14:textId="77777777" w:rsidR="00AC2AC8" w:rsidRPr="00AC2AC8" w:rsidRDefault="00AC2AC8" w:rsidP="00AC2AC8">
            <w:pPr>
              <w:rPr>
                <w:rFonts w:ascii="Bierstadt Display" w:hAnsi="Bierstadt Display"/>
                <w:iCs/>
                <w:lang w:val="es-EC"/>
              </w:rPr>
            </w:pPr>
            <w:r w:rsidRPr="00AC2AC8">
              <w:rPr>
                <w:rFonts w:ascii="Bierstadt Display" w:hAnsi="Bierstadt Display"/>
                <w:iCs/>
                <w:lang w:val="es-EC"/>
              </w:rPr>
              <w:t>RF-27</w:t>
            </w:r>
          </w:p>
        </w:tc>
      </w:tr>
      <w:tr w:rsidR="00AC2AC8" w:rsidRPr="00AC2AC8" w14:paraId="309B822B"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5881C99F" w14:textId="77777777" w:rsidR="00AC2AC8" w:rsidRPr="00AC2AC8" w:rsidRDefault="00AC2AC8" w:rsidP="00AC2AC8">
            <w:pPr>
              <w:rPr>
                <w:rFonts w:ascii="Bierstadt Display" w:hAnsi="Bierstadt Display"/>
                <w:b/>
                <w:iCs/>
                <w:lang w:val="es-EC"/>
              </w:rPr>
            </w:pPr>
            <w:r w:rsidRPr="00AC2AC8">
              <w:rPr>
                <w:rFonts w:ascii="Bierstadt Display" w:hAnsi="Bierstadt Display"/>
                <w:b/>
                <w:iCs/>
                <w:lang w:val="es-EC"/>
              </w:rPr>
              <w:t>CU asociados:</w:t>
            </w:r>
          </w:p>
        </w:tc>
        <w:tc>
          <w:tcPr>
            <w:tcW w:w="5087" w:type="dxa"/>
            <w:tcBorders>
              <w:top w:val="single" w:sz="4" w:space="0" w:color="000000"/>
              <w:left w:val="single" w:sz="4" w:space="0" w:color="000000"/>
              <w:bottom w:val="single" w:sz="4" w:space="0" w:color="000000"/>
              <w:right w:val="single" w:sz="4" w:space="0" w:color="000000"/>
            </w:tcBorders>
            <w:hideMark/>
          </w:tcPr>
          <w:p w14:paraId="0620BA66" w14:textId="77777777" w:rsidR="00AC2AC8" w:rsidRPr="00AC2AC8" w:rsidRDefault="00AC2AC8" w:rsidP="00AC2AC8">
            <w:pPr>
              <w:rPr>
                <w:rFonts w:ascii="Bierstadt Display" w:hAnsi="Bierstadt Display"/>
                <w:iCs/>
                <w:lang w:val="es-EC"/>
              </w:rPr>
            </w:pPr>
            <w:r w:rsidRPr="00AC2AC8">
              <w:rPr>
                <w:rFonts w:ascii="Bierstadt Display" w:hAnsi="Bierstadt Display"/>
                <w:iCs/>
                <w:lang w:val="es-EC"/>
              </w:rPr>
              <w:t>CU-13</w:t>
            </w:r>
          </w:p>
        </w:tc>
      </w:tr>
      <w:tr w:rsidR="00AC2AC8" w:rsidRPr="00AC2AC8" w14:paraId="0A7992CE"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58DD7E6A" w14:textId="77777777" w:rsidR="00AC2AC8" w:rsidRPr="00AC2AC8" w:rsidRDefault="00AC2AC8" w:rsidP="00AC2AC8">
            <w:pPr>
              <w:rPr>
                <w:rFonts w:ascii="Bierstadt Display" w:hAnsi="Bierstadt Display"/>
                <w:b/>
                <w:iCs/>
                <w:lang w:val="es-EC"/>
              </w:rPr>
            </w:pPr>
            <w:r w:rsidRPr="00AC2AC8">
              <w:rPr>
                <w:rFonts w:ascii="Bierstadt Display" w:hAnsi="Bierstadt Display"/>
                <w:b/>
                <w:iCs/>
                <w:lang w:val="es-EC"/>
              </w:rPr>
              <w:t>Esc. Asociados:</w:t>
            </w:r>
          </w:p>
        </w:tc>
        <w:tc>
          <w:tcPr>
            <w:tcW w:w="5087" w:type="dxa"/>
            <w:tcBorders>
              <w:top w:val="single" w:sz="4" w:space="0" w:color="000000"/>
              <w:left w:val="single" w:sz="4" w:space="0" w:color="000000"/>
              <w:bottom w:val="single" w:sz="4" w:space="0" w:color="000000"/>
              <w:right w:val="single" w:sz="4" w:space="0" w:color="000000"/>
            </w:tcBorders>
            <w:hideMark/>
          </w:tcPr>
          <w:p w14:paraId="44479DB2" w14:textId="77777777" w:rsidR="00AC2AC8" w:rsidRPr="00AC2AC8" w:rsidRDefault="00AC2AC8" w:rsidP="00AC2AC8">
            <w:pPr>
              <w:rPr>
                <w:rFonts w:ascii="Bierstadt Display" w:hAnsi="Bierstadt Display"/>
                <w:iCs/>
                <w:lang w:val="es-EC"/>
              </w:rPr>
            </w:pPr>
            <w:r w:rsidRPr="00AC2AC8">
              <w:rPr>
                <w:rFonts w:ascii="Bierstadt Display" w:hAnsi="Bierstadt Display"/>
                <w:iCs/>
                <w:lang w:val="es-EC"/>
              </w:rPr>
              <w:t>ES-13.1</w:t>
            </w:r>
          </w:p>
        </w:tc>
      </w:tr>
    </w:tbl>
    <w:p w14:paraId="6D357C76" w14:textId="77777777" w:rsidR="00AC2AC8" w:rsidRDefault="00AC2AC8" w:rsidP="00844032">
      <w:pPr>
        <w:rPr>
          <w:rFonts w:ascii="Bierstadt Display" w:hAnsi="Bierstadt Display"/>
          <w:lang w:val="es-EC"/>
        </w:rPr>
      </w:pPr>
    </w:p>
    <w:p w14:paraId="3DFC69DD" w14:textId="77777777" w:rsidR="00AC2AC8" w:rsidRDefault="00AC2AC8" w:rsidP="00844032">
      <w:pPr>
        <w:rPr>
          <w:rFonts w:ascii="Bierstadt Display" w:hAnsi="Bierstadt Display"/>
          <w:lang w:val="es-EC"/>
        </w:rPr>
      </w:pPr>
    </w:p>
    <w:p w14:paraId="266B2747" w14:textId="77777777" w:rsidR="00AC2AC8" w:rsidRDefault="00AC2AC8" w:rsidP="00844032">
      <w:pPr>
        <w:rPr>
          <w:rFonts w:ascii="Bierstadt Display" w:hAnsi="Bierstadt Display"/>
          <w:lang w:val="es-EC"/>
        </w:rPr>
      </w:pPr>
    </w:p>
    <w:p w14:paraId="4A98E985" w14:textId="77777777" w:rsidR="00AC2AC8" w:rsidRDefault="00AC2AC8" w:rsidP="00844032">
      <w:pPr>
        <w:rPr>
          <w:rFonts w:ascii="Bierstadt Display" w:hAnsi="Bierstadt Display"/>
          <w:lang w:val="es-EC"/>
        </w:rPr>
      </w:pPr>
    </w:p>
    <w:p w14:paraId="20FEA65C" w14:textId="77777777" w:rsidR="00AC2AC8" w:rsidRDefault="00AC2AC8" w:rsidP="00844032">
      <w:pPr>
        <w:rPr>
          <w:rFonts w:ascii="Bierstadt Display" w:hAnsi="Bierstadt Display"/>
          <w:lang w:val="es-EC"/>
        </w:rPr>
      </w:pPr>
    </w:p>
    <w:p w14:paraId="5AD91F3F" w14:textId="77777777" w:rsidR="00AC2AC8" w:rsidRDefault="00AC2AC8" w:rsidP="00844032">
      <w:pPr>
        <w:rPr>
          <w:rFonts w:ascii="Bierstadt Display" w:hAnsi="Bierstadt Display"/>
          <w:lang w:val="es-EC"/>
        </w:rPr>
      </w:pPr>
    </w:p>
    <w:p w14:paraId="05ECC3F7" w14:textId="77777777" w:rsidR="00AC2AC8" w:rsidRDefault="00AC2AC8" w:rsidP="00844032">
      <w:pPr>
        <w:rPr>
          <w:rFonts w:ascii="Bierstadt Display" w:hAnsi="Bierstadt Display"/>
          <w:lang w:val="es-EC"/>
        </w:rPr>
      </w:pPr>
    </w:p>
    <w:p w14:paraId="6DED1E81" w14:textId="77777777" w:rsidR="00AC2AC8" w:rsidRDefault="00AC2AC8" w:rsidP="00844032">
      <w:pPr>
        <w:rPr>
          <w:rFonts w:ascii="Bierstadt Display" w:hAnsi="Bierstadt Display"/>
          <w:lang w:val="es-EC"/>
        </w:rPr>
      </w:pPr>
    </w:p>
    <w:p w14:paraId="77C2CF1B" w14:textId="77777777" w:rsidR="00AC2AC8" w:rsidRDefault="00AC2AC8" w:rsidP="00844032">
      <w:pPr>
        <w:rPr>
          <w:rFonts w:ascii="Bierstadt Display" w:hAnsi="Bierstadt Display"/>
          <w:lang w:val="es-EC"/>
        </w:rPr>
      </w:pPr>
    </w:p>
    <w:p w14:paraId="5FC30440" w14:textId="519FC36F" w:rsidR="00AC2AC8" w:rsidRDefault="00AC2AC8" w:rsidP="003D6F3C">
      <w:pPr>
        <w:jc w:val="center"/>
        <w:rPr>
          <w:rFonts w:ascii="Bierstadt Display" w:hAnsi="Bierstadt Display"/>
          <w:lang w:val="es-EC"/>
        </w:rPr>
      </w:pPr>
      <w:r w:rsidRPr="00AC2AC8">
        <w:rPr>
          <w:rFonts w:ascii="Bierstadt Display" w:hAnsi="Bierstadt Display"/>
          <w:noProof/>
          <w:lang w:val="es-EC"/>
        </w:rPr>
        <w:drawing>
          <wp:inline distT="0" distB="0" distL="0" distR="0" wp14:anchorId="791947EC" wp14:editId="6A4C1CE0">
            <wp:extent cx="5624418" cy="3933825"/>
            <wp:effectExtent l="0" t="0" r="0" b="0"/>
            <wp:docPr id="359052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5226" name="Imagen 1" descr="Interfaz de usuario gráfica, Texto, Aplicación&#10;&#10;Descripción generada automáticamente"/>
                    <pic:cNvPicPr/>
                  </pic:nvPicPr>
                  <pic:blipFill>
                    <a:blip r:embed="rId50"/>
                    <a:stretch>
                      <a:fillRect/>
                    </a:stretch>
                  </pic:blipFill>
                  <pic:spPr>
                    <a:xfrm>
                      <a:off x="0" y="0"/>
                      <a:ext cx="5628872" cy="3936940"/>
                    </a:xfrm>
                    <a:prstGeom prst="rect">
                      <a:avLst/>
                    </a:prstGeom>
                  </pic:spPr>
                </pic:pic>
              </a:graphicData>
            </a:graphic>
          </wp:inline>
        </w:drawing>
      </w:r>
    </w:p>
    <w:p w14:paraId="058613EF" w14:textId="77777777" w:rsidR="003D6F3C" w:rsidRDefault="003D6F3C" w:rsidP="00844032">
      <w:pPr>
        <w:rPr>
          <w:rFonts w:ascii="Bierstadt Display" w:hAnsi="Bierstadt Display"/>
          <w:lang w:val="es-EC"/>
        </w:rPr>
      </w:pPr>
    </w:p>
    <w:p w14:paraId="4FC755B6" w14:textId="77777777" w:rsidR="00AC2AC8" w:rsidRDefault="00AC2AC8" w:rsidP="00844032">
      <w:pPr>
        <w:rPr>
          <w:rFonts w:ascii="Bierstadt Display" w:hAnsi="Bierstadt Display"/>
          <w:lang w:val="es-EC"/>
        </w:rPr>
      </w:pPr>
    </w:p>
    <w:p w14:paraId="403CF7E8" w14:textId="2DB9347F" w:rsidR="00AC2AC8" w:rsidRDefault="00AC2AC8" w:rsidP="003D6F3C">
      <w:pPr>
        <w:jc w:val="center"/>
        <w:rPr>
          <w:rFonts w:ascii="Bierstadt Display" w:hAnsi="Bierstadt Display"/>
          <w:lang w:val="es-EC"/>
        </w:rPr>
      </w:pPr>
      <w:r w:rsidRPr="004F0FCA">
        <w:rPr>
          <w:noProof/>
        </w:rPr>
        <w:drawing>
          <wp:inline distT="0" distB="0" distL="0" distR="0" wp14:anchorId="49653AD7" wp14:editId="4B8F2AC3">
            <wp:extent cx="5612130" cy="2746375"/>
            <wp:effectExtent l="0" t="0" r="7620" b="0"/>
            <wp:docPr id="45832984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29846" name="Imagen 1" descr="Interfaz de usuario gráfica, Texto, Aplicación&#10;&#10;Descripción generada automáticamente"/>
                    <pic:cNvPicPr/>
                  </pic:nvPicPr>
                  <pic:blipFill>
                    <a:blip r:embed="rId51"/>
                    <a:stretch>
                      <a:fillRect/>
                    </a:stretch>
                  </pic:blipFill>
                  <pic:spPr>
                    <a:xfrm>
                      <a:off x="0" y="0"/>
                      <a:ext cx="5612130" cy="2746375"/>
                    </a:xfrm>
                    <a:prstGeom prst="rect">
                      <a:avLst/>
                    </a:prstGeom>
                  </pic:spPr>
                </pic:pic>
              </a:graphicData>
            </a:graphic>
          </wp:inline>
        </w:drawing>
      </w:r>
    </w:p>
    <w:tbl>
      <w:tblPr>
        <w:tblpPr w:leftFromText="141" w:rightFromText="141" w:vertAnchor="text" w:horzAnchor="margin" w:tblpXSpec="center" w:tblpY="55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AC2AC8" w:rsidRPr="00AC2AC8" w14:paraId="17539EA1"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001318D2" w14:textId="77777777" w:rsidR="00AC2AC8" w:rsidRPr="00AC2AC8" w:rsidRDefault="00AC2AC8" w:rsidP="00AC2AC8">
            <w:pPr>
              <w:jc w:val="center"/>
              <w:rPr>
                <w:rFonts w:ascii="Bierstadt Display" w:hAnsi="Bierstadt Display"/>
                <w:b/>
                <w:iCs/>
                <w:lang w:val="es-EC"/>
              </w:rPr>
            </w:pPr>
            <w:r w:rsidRPr="00AC2AC8">
              <w:rPr>
                <w:rFonts w:ascii="Bierstadt Display" w:hAnsi="Bierstadt Display"/>
                <w:b/>
                <w:iCs/>
                <w:lang w:val="es-EC"/>
              </w:rPr>
              <w:lastRenderedPageBreak/>
              <w:t>C</w:t>
            </w:r>
          </w:p>
        </w:tc>
        <w:tc>
          <w:tcPr>
            <w:tcW w:w="5087" w:type="dxa"/>
            <w:tcBorders>
              <w:top w:val="single" w:sz="4" w:space="0" w:color="000000"/>
              <w:left w:val="single" w:sz="4" w:space="0" w:color="000000"/>
              <w:bottom w:val="single" w:sz="4" w:space="0" w:color="000000"/>
              <w:right w:val="single" w:sz="4" w:space="0" w:color="000000"/>
            </w:tcBorders>
            <w:hideMark/>
          </w:tcPr>
          <w:p w14:paraId="77ABDD3F" w14:textId="77777777" w:rsidR="00AC2AC8" w:rsidRPr="00AC2AC8" w:rsidRDefault="00AC2AC8" w:rsidP="00AC2AC8">
            <w:pPr>
              <w:jc w:val="center"/>
              <w:rPr>
                <w:rFonts w:ascii="Bierstadt Display" w:hAnsi="Bierstadt Display"/>
                <w:iCs/>
                <w:lang w:val="es-EC"/>
              </w:rPr>
            </w:pPr>
            <w:r w:rsidRPr="00AC2AC8">
              <w:rPr>
                <w:rFonts w:ascii="Bierstadt Display" w:hAnsi="Bierstadt Display"/>
                <w:iCs/>
                <w:lang w:val="es-EC"/>
              </w:rPr>
              <w:t>UI 06-06</w:t>
            </w:r>
          </w:p>
        </w:tc>
      </w:tr>
      <w:tr w:rsidR="00AC2AC8" w:rsidRPr="00AC2AC8" w14:paraId="1558A4F8"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7DF940B4" w14:textId="77777777" w:rsidR="00AC2AC8" w:rsidRPr="00AC2AC8" w:rsidRDefault="00AC2AC8" w:rsidP="00AC2AC8">
            <w:pPr>
              <w:jc w:val="center"/>
              <w:rPr>
                <w:rFonts w:ascii="Bierstadt Display" w:hAnsi="Bierstadt Display"/>
                <w:b/>
                <w:iCs/>
                <w:lang w:val="es-EC"/>
              </w:rPr>
            </w:pPr>
            <w:r w:rsidRPr="00AC2AC8">
              <w:rPr>
                <w:rFonts w:ascii="Bierstadt Display" w:hAnsi="Bierstadt Display"/>
                <w:b/>
                <w:iCs/>
                <w:lang w:val="es-EC"/>
              </w:rPr>
              <w:t>Descripción:</w:t>
            </w:r>
          </w:p>
        </w:tc>
        <w:tc>
          <w:tcPr>
            <w:tcW w:w="5087" w:type="dxa"/>
            <w:tcBorders>
              <w:top w:val="single" w:sz="4" w:space="0" w:color="000000"/>
              <w:left w:val="single" w:sz="4" w:space="0" w:color="000000"/>
              <w:bottom w:val="single" w:sz="4" w:space="0" w:color="000000"/>
              <w:right w:val="single" w:sz="4" w:space="0" w:color="000000"/>
            </w:tcBorders>
            <w:hideMark/>
          </w:tcPr>
          <w:p w14:paraId="5E343EC3" w14:textId="77777777" w:rsidR="00AC2AC8" w:rsidRPr="00AC2AC8" w:rsidRDefault="00AC2AC8" w:rsidP="00AC2AC8">
            <w:pPr>
              <w:jc w:val="center"/>
              <w:rPr>
                <w:rFonts w:ascii="Bierstadt Display" w:hAnsi="Bierstadt Display"/>
                <w:iCs/>
                <w:lang w:val="es-EC"/>
              </w:rPr>
            </w:pPr>
            <w:r w:rsidRPr="00AC2AC8">
              <w:rPr>
                <w:rFonts w:ascii="Bierstadt Display" w:hAnsi="Bierstadt Display"/>
                <w:bCs/>
                <w:iCs/>
                <w:lang w:val="es-EC"/>
              </w:rPr>
              <w:t>Seguimiento de cumplimiento de normativas y regulaciones</w:t>
            </w:r>
          </w:p>
        </w:tc>
      </w:tr>
      <w:tr w:rsidR="00AC2AC8" w:rsidRPr="00AC2AC8" w14:paraId="147D8841"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04BD87AD" w14:textId="77777777" w:rsidR="00AC2AC8" w:rsidRPr="00AC2AC8" w:rsidRDefault="00AC2AC8" w:rsidP="00AC2AC8">
            <w:pPr>
              <w:jc w:val="center"/>
              <w:rPr>
                <w:rFonts w:ascii="Bierstadt Display" w:hAnsi="Bierstadt Display"/>
                <w:b/>
                <w:iCs/>
                <w:lang w:val="es-EC"/>
              </w:rPr>
            </w:pPr>
            <w:proofErr w:type="spellStart"/>
            <w:r w:rsidRPr="00AC2AC8">
              <w:rPr>
                <w:rFonts w:ascii="Bierstadt Display" w:hAnsi="Bierstadt Display"/>
                <w:b/>
                <w:iCs/>
                <w:lang w:val="es-EC"/>
              </w:rPr>
              <w:t>Reqs</w:t>
            </w:r>
            <w:proofErr w:type="spellEnd"/>
            <w:r w:rsidRPr="00AC2AC8">
              <w:rPr>
                <w:rFonts w:ascii="Bierstadt Display" w:hAnsi="Bierstadt Display"/>
                <w:b/>
                <w:iCs/>
                <w:lang w:val="es-EC"/>
              </w:rPr>
              <w:t>. asociados:</w:t>
            </w:r>
          </w:p>
        </w:tc>
        <w:tc>
          <w:tcPr>
            <w:tcW w:w="5087" w:type="dxa"/>
            <w:tcBorders>
              <w:top w:val="single" w:sz="4" w:space="0" w:color="000000"/>
              <w:left w:val="single" w:sz="4" w:space="0" w:color="000000"/>
              <w:bottom w:val="single" w:sz="4" w:space="0" w:color="000000"/>
              <w:right w:val="single" w:sz="4" w:space="0" w:color="000000"/>
            </w:tcBorders>
            <w:hideMark/>
          </w:tcPr>
          <w:p w14:paraId="760AB98F" w14:textId="77777777" w:rsidR="00AC2AC8" w:rsidRPr="00AC2AC8" w:rsidRDefault="00AC2AC8" w:rsidP="00AC2AC8">
            <w:pPr>
              <w:jc w:val="center"/>
              <w:rPr>
                <w:rFonts w:ascii="Bierstadt Display" w:hAnsi="Bierstadt Display"/>
                <w:iCs/>
                <w:lang w:val="es-EC"/>
              </w:rPr>
            </w:pPr>
            <w:r w:rsidRPr="00AC2AC8">
              <w:rPr>
                <w:rFonts w:ascii="Bierstadt Display" w:hAnsi="Bierstadt Display"/>
                <w:iCs/>
                <w:lang w:val="es-EC"/>
              </w:rPr>
              <w:t>RF-20</w:t>
            </w:r>
          </w:p>
        </w:tc>
      </w:tr>
      <w:tr w:rsidR="00AC2AC8" w:rsidRPr="00AC2AC8" w14:paraId="11386A92"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2EE0EF45" w14:textId="77777777" w:rsidR="00AC2AC8" w:rsidRPr="00AC2AC8" w:rsidRDefault="00AC2AC8" w:rsidP="00AC2AC8">
            <w:pPr>
              <w:jc w:val="center"/>
              <w:rPr>
                <w:rFonts w:ascii="Bierstadt Display" w:hAnsi="Bierstadt Display"/>
                <w:b/>
                <w:iCs/>
                <w:lang w:val="es-EC"/>
              </w:rPr>
            </w:pPr>
            <w:r w:rsidRPr="00AC2AC8">
              <w:rPr>
                <w:rFonts w:ascii="Bierstadt Display" w:hAnsi="Bierstadt Display"/>
                <w:b/>
                <w:iCs/>
                <w:lang w:val="es-EC"/>
              </w:rPr>
              <w:t>CU asociados:</w:t>
            </w:r>
          </w:p>
        </w:tc>
        <w:tc>
          <w:tcPr>
            <w:tcW w:w="5087" w:type="dxa"/>
            <w:tcBorders>
              <w:top w:val="single" w:sz="4" w:space="0" w:color="000000"/>
              <w:left w:val="single" w:sz="4" w:space="0" w:color="000000"/>
              <w:bottom w:val="single" w:sz="4" w:space="0" w:color="000000"/>
              <w:right w:val="single" w:sz="4" w:space="0" w:color="000000"/>
            </w:tcBorders>
            <w:hideMark/>
          </w:tcPr>
          <w:p w14:paraId="0647F2C0" w14:textId="77777777" w:rsidR="00AC2AC8" w:rsidRPr="00AC2AC8" w:rsidRDefault="00AC2AC8" w:rsidP="00AC2AC8">
            <w:pPr>
              <w:jc w:val="center"/>
              <w:rPr>
                <w:rFonts w:ascii="Bierstadt Display" w:hAnsi="Bierstadt Display"/>
                <w:iCs/>
                <w:lang w:val="es-EC"/>
              </w:rPr>
            </w:pPr>
            <w:r w:rsidRPr="00AC2AC8">
              <w:rPr>
                <w:rFonts w:ascii="Bierstadt Display" w:hAnsi="Bierstadt Display"/>
                <w:iCs/>
                <w:lang w:val="es-EC"/>
              </w:rPr>
              <w:t>CU-11</w:t>
            </w:r>
          </w:p>
        </w:tc>
      </w:tr>
      <w:tr w:rsidR="00AC2AC8" w:rsidRPr="00AC2AC8" w14:paraId="7DD12F9A"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3C5D2D12" w14:textId="77777777" w:rsidR="00AC2AC8" w:rsidRPr="00AC2AC8" w:rsidRDefault="00AC2AC8" w:rsidP="00AC2AC8">
            <w:pPr>
              <w:jc w:val="center"/>
              <w:rPr>
                <w:rFonts w:ascii="Bierstadt Display" w:hAnsi="Bierstadt Display"/>
                <w:b/>
                <w:iCs/>
                <w:lang w:val="es-EC"/>
              </w:rPr>
            </w:pPr>
            <w:r w:rsidRPr="00AC2AC8">
              <w:rPr>
                <w:rFonts w:ascii="Bierstadt Display" w:hAnsi="Bierstadt Display"/>
                <w:b/>
                <w:iCs/>
                <w:lang w:val="es-EC"/>
              </w:rPr>
              <w:t>Esc. Asociados:</w:t>
            </w:r>
          </w:p>
        </w:tc>
        <w:tc>
          <w:tcPr>
            <w:tcW w:w="5087" w:type="dxa"/>
            <w:tcBorders>
              <w:top w:val="single" w:sz="4" w:space="0" w:color="000000"/>
              <w:left w:val="single" w:sz="4" w:space="0" w:color="000000"/>
              <w:bottom w:val="single" w:sz="4" w:space="0" w:color="000000"/>
              <w:right w:val="single" w:sz="4" w:space="0" w:color="000000"/>
            </w:tcBorders>
            <w:hideMark/>
          </w:tcPr>
          <w:p w14:paraId="5D96D0B2" w14:textId="77777777" w:rsidR="00AC2AC8" w:rsidRPr="00AC2AC8" w:rsidRDefault="00AC2AC8" w:rsidP="00AC2AC8">
            <w:pPr>
              <w:jc w:val="center"/>
              <w:rPr>
                <w:rFonts w:ascii="Bierstadt Display" w:hAnsi="Bierstadt Display"/>
                <w:iCs/>
                <w:lang w:val="es-EC"/>
              </w:rPr>
            </w:pPr>
            <w:r w:rsidRPr="00AC2AC8">
              <w:rPr>
                <w:rFonts w:ascii="Bierstadt Display" w:hAnsi="Bierstadt Display"/>
                <w:iCs/>
                <w:lang w:val="es-EC"/>
              </w:rPr>
              <w:t>ES-11.1</w:t>
            </w:r>
          </w:p>
        </w:tc>
      </w:tr>
    </w:tbl>
    <w:p w14:paraId="13DCFE30" w14:textId="77777777" w:rsidR="00AC2AC8" w:rsidRDefault="00AC2AC8" w:rsidP="00AC2AC8">
      <w:pPr>
        <w:jc w:val="center"/>
        <w:rPr>
          <w:rFonts w:ascii="Bierstadt Display" w:hAnsi="Bierstadt Display"/>
          <w:lang w:val="es-EC"/>
        </w:rPr>
      </w:pPr>
    </w:p>
    <w:p w14:paraId="2681EDBC" w14:textId="77777777" w:rsidR="00AC2AC8" w:rsidRDefault="00AC2AC8" w:rsidP="00AC2AC8">
      <w:pPr>
        <w:jc w:val="center"/>
        <w:rPr>
          <w:rFonts w:ascii="Bierstadt Display" w:hAnsi="Bierstadt Display"/>
          <w:lang w:val="es-EC"/>
        </w:rPr>
      </w:pPr>
    </w:p>
    <w:p w14:paraId="0804F3FB" w14:textId="77777777" w:rsidR="00AC2AC8" w:rsidRDefault="00AC2AC8" w:rsidP="00AC2AC8">
      <w:pPr>
        <w:jc w:val="center"/>
        <w:rPr>
          <w:rFonts w:ascii="Bierstadt Display" w:hAnsi="Bierstadt Display"/>
          <w:lang w:val="es-EC"/>
        </w:rPr>
      </w:pPr>
    </w:p>
    <w:p w14:paraId="34ED3C30" w14:textId="77777777" w:rsidR="00AC2AC8" w:rsidRDefault="00AC2AC8" w:rsidP="00AC2AC8">
      <w:pPr>
        <w:jc w:val="center"/>
        <w:rPr>
          <w:rFonts w:ascii="Bierstadt Display" w:hAnsi="Bierstadt Display"/>
          <w:lang w:val="es-EC"/>
        </w:rPr>
      </w:pPr>
    </w:p>
    <w:p w14:paraId="61389FFB" w14:textId="77777777" w:rsidR="00AC2AC8" w:rsidRDefault="00AC2AC8" w:rsidP="00AC2AC8">
      <w:pPr>
        <w:jc w:val="center"/>
        <w:rPr>
          <w:rFonts w:ascii="Bierstadt Display" w:hAnsi="Bierstadt Display"/>
          <w:lang w:val="es-EC"/>
        </w:rPr>
      </w:pPr>
    </w:p>
    <w:p w14:paraId="42F24FA8" w14:textId="77777777" w:rsidR="00AC2AC8" w:rsidRDefault="00AC2AC8" w:rsidP="00AC2AC8">
      <w:pPr>
        <w:jc w:val="center"/>
        <w:rPr>
          <w:rFonts w:ascii="Bierstadt Display" w:hAnsi="Bierstadt Display"/>
          <w:lang w:val="es-EC"/>
        </w:rPr>
      </w:pPr>
    </w:p>
    <w:p w14:paraId="007008F7" w14:textId="77777777" w:rsidR="00AC2AC8" w:rsidRDefault="00AC2AC8" w:rsidP="00AC2AC8">
      <w:pPr>
        <w:jc w:val="center"/>
        <w:rPr>
          <w:rFonts w:ascii="Bierstadt Display" w:hAnsi="Bierstadt Display"/>
          <w:lang w:val="es-EC"/>
        </w:rPr>
      </w:pPr>
    </w:p>
    <w:p w14:paraId="7BD86209" w14:textId="77777777" w:rsidR="00AC2AC8" w:rsidRDefault="00AC2AC8" w:rsidP="00844032">
      <w:pPr>
        <w:rPr>
          <w:rFonts w:ascii="Bierstadt Display" w:hAnsi="Bierstadt Display"/>
          <w:lang w:val="es-EC"/>
        </w:rPr>
      </w:pPr>
    </w:p>
    <w:p w14:paraId="2A576B77" w14:textId="77777777" w:rsidR="00AC2AC8" w:rsidRDefault="00AC2AC8" w:rsidP="00844032">
      <w:pPr>
        <w:rPr>
          <w:rFonts w:ascii="Bierstadt Display" w:hAnsi="Bierstadt Display"/>
          <w:lang w:val="es-EC"/>
        </w:rPr>
      </w:pPr>
    </w:p>
    <w:p w14:paraId="699F6535" w14:textId="77777777" w:rsidR="003D6F3C" w:rsidRDefault="003D6F3C" w:rsidP="003D6F3C">
      <w:pPr>
        <w:jc w:val="center"/>
        <w:rPr>
          <w:rFonts w:ascii="Bierstadt Display" w:hAnsi="Bierstadt Display"/>
          <w:lang w:val="es-EC"/>
        </w:rPr>
      </w:pPr>
      <w:r w:rsidRPr="003D6F3C">
        <w:rPr>
          <w:rFonts w:ascii="Bierstadt Display" w:hAnsi="Bierstadt Display"/>
          <w:noProof/>
          <w:lang w:val="es-EC"/>
        </w:rPr>
        <w:drawing>
          <wp:inline distT="0" distB="0" distL="0" distR="0" wp14:anchorId="6329E512" wp14:editId="2521BE5F">
            <wp:extent cx="4634523" cy="3312160"/>
            <wp:effectExtent l="0" t="0" r="0" b="0"/>
            <wp:docPr id="1317706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06873" name=""/>
                    <pic:cNvPicPr/>
                  </pic:nvPicPr>
                  <pic:blipFill>
                    <a:blip r:embed="rId52"/>
                    <a:stretch>
                      <a:fillRect/>
                    </a:stretch>
                  </pic:blipFill>
                  <pic:spPr>
                    <a:xfrm>
                      <a:off x="0" y="0"/>
                      <a:ext cx="4646228" cy="3320525"/>
                    </a:xfrm>
                    <a:prstGeom prst="rect">
                      <a:avLst/>
                    </a:prstGeom>
                  </pic:spPr>
                </pic:pic>
              </a:graphicData>
            </a:graphic>
          </wp:inline>
        </w:drawing>
      </w:r>
    </w:p>
    <w:p w14:paraId="7FC4E763" w14:textId="77777777" w:rsidR="003D6F3C" w:rsidRDefault="003D6F3C" w:rsidP="00844032">
      <w:pPr>
        <w:rPr>
          <w:rFonts w:ascii="Bierstadt Display" w:hAnsi="Bierstadt Display"/>
          <w:lang w:val="es-EC"/>
        </w:rPr>
      </w:pPr>
    </w:p>
    <w:p w14:paraId="4C496D31" w14:textId="1B2E2157" w:rsidR="00AC2AC8" w:rsidRDefault="00AC2AC8" w:rsidP="003D6F3C">
      <w:pPr>
        <w:jc w:val="center"/>
        <w:rPr>
          <w:rFonts w:ascii="Bierstadt Display" w:hAnsi="Bierstadt Display"/>
          <w:lang w:val="es-EC"/>
        </w:rPr>
      </w:pPr>
      <w:r w:rsidRPr="004F0FCA">
        <w:rPr>
          <w:noProof/>
        </w:rPr>
        <w:drawing>
          <wp:inline distT="0" distB="0" distL="0" distR="0" wp14:anchorId="4DF9EDD0" wp14:editId="462A9976">
            <wp:extent cx="5486400" cy="3626562"/>
            <wp:effectExtent l="0" t="0" r="0" b="0"/>
            <wp:docPr id="89031738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17384" name="Imagen 1" descr="Interfaz de usuario gráfica&#10;&#10;Descripción generada automáticamente"/>
                    <pic:cNvPicPr/>
                  </pic:nvPicPr>
                  <pic:blipFill>
                    <a:blip r:embed="rId53"/>
                    <a:stretch>
                      <a:fillRect/>
                    </a:stretch>
                  </pic:blipFill>
                  <pic:spPr>
                    <a:xfrm>
                      <a:off x="0" y="0"/>
                      <a:ext cx="5528202" cy="3654194"/>
                    </a:xfrm>
                    <a:prstGeom prst="rect">
                      <a:avLst/>
                    </a:prstGeom>
                  </pic:spPr>
                </pic:pic>
              </a:graphicData>
            </a:graphic>
          </wp:inline>
        </w:drawing>
      </w:r>
    </w:p>
    <w:p w14:paraId="48D2EA75" w14:textId="77777777" w:rsidR="00AC2AC8" w:rsidRDefault="00AC2AC8" w:rsidP="00844032">
      <w:pPr>
        <w:rPr>
          <w:rFonts w:ascii="Bierstadt Display" w:hAnsi="Bierstadt Display"/>
          <w:lang w:val="es-EC"/>
        </w:rPr>
      </w:pPr>
    </w:p>
    <w:tbl>
      <w:tblPr>
        <w:tblpPr w:leftFromText="141" w:rightFromText="141" w:vertAnchor="text" w:horzAnchor="margin" w:tblpXSpec="center" w:tblpY="-7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AF051F" w:rsidRPr="003D6F3C" w14:paraId="2C4C555C" w14:textId="77777777" w:rsidTr="00AF051F">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16CFB666" w14:textId="77777777" w:rsidR="00AF051F" w:rsidRPr="003D6F3C" w:rsidRDefault="00AF051F" w:rsidP="00AF051F">
            <w:pPr>
              <w:rPr>
                <w:rFonts w:ascii="Bierstadt Display" w:hAnsi="Bierstadt Display"/>
                <w:b/>
                <w:iCs/>
                <w:lang w:val="es-EC"/>
              </w:rPr>
            </w:pPr>
            <w:r w:rsidRPr="003D6F3C">
              <w:rPr>
                <w:rFonts w:ascii="Bierstadt Display" w:hAnsi="Bierstadt Display"/>
                <w:b/>
                <w:iCs/>
                <w:lang w:val="es-EC"/>
              </w:rPr>
              <w:t>C</w:t>
            </w:r>
          </w:p>
        </w:tc>
        <w:tc>
          <w:tcPr>
            <w:tcW w:w="5087" w:type="dxa"/>
            <w:tcBorders>
              <w:top w:val="single" w:sz="4" w:space="0" w:color="000000"/>
              <w:left w:val="single" w:sz="4" w:space="0" w:color="000000"/>
              <w:bottom w:val="single" w:sz="4" w:space="0" w:color="000000"/>
              <w:right w:val="single" w:sz="4" w:space="0" w:color="000000"/>
            </w:tcBorders>
            <w:hideMark/>
          </w:tcPr>
          <w:p w14:paraId="3995362E" w14:textId="77777777" w:rsidR="00AF051F" w:rsidRPr="003D6F3C" w:rsidRDefault="00AF051F" w:rsidP="00AF051F">
            <w:pPr>
              <w:rPr>
                <w:rFonts w:ascii="Bierstadt Display" w:hAnsi="Bierstadt Display"/>
                <w:iCs/>
                <w:lang w:val="es-EC"/>
              </w:rPr>
            </w:pPr>
            <w:r w:rsidRPr="003D6F3C">
              <w:rPr>
                <w:rFonts w:ascii="Bierstadt Display" w:hAnsi="Bierstadt Display"/>
                <w:iCs/>
                <w:lang w:val="es-EC"/>
              </w:rPr>
              <w:t>UI 07-07</w:t>
            </w:r>
          </w:p>
        </w:tc>
      </w:tr>
      <w:tr w:rsidR="00AF051F" w:rsidRPr="003D6F3C" w14:paraId="03921EE4" w14:textId="77777777" w:rsidTr="00AF051F">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07736B50" w14:textId="77777777" w:rsidR="00AF051F" w:rsidRPr="003D6F3C" w:rsidRDefault="00AF051F" w:rsidP="00AF051F">
            <w:pPr>
              <w:rPr>
                <w:rFonts w:ascii="Bierstadt Display" w:hAnsi="Bierstadt Display"/>
                <w:b/>
                <w:iCs/>
                <w:lang w:val="es-EC"/>
              </w:rPr>
            </w:pPr>
            <w:r w:rsidRPr="003D6F3C">
              <w:rPr>
                <w:rFonts w:ascii="Bierstadt Display" w:hAnsi="Bierstadt Display"/>
                <w:b/>
                <w:iCs/>
                <w:lang w:val="es-EC"/>
              </w:rPr>
              <w:t>Descripción:</w:t>
            </w:r>
          </w:p>
        </w:tc>
        <w:tc>
          <w:tcPr>
            <w:tcW w:w="5087" w:type="dxa"/>
            <w:tcBorders>
              <w:top w:val="single" w:sz="4" w:space="0" w:color="000000"/>
              <w:left w:val="single" w:sz="4" w:space="0" w:color="000000"/>
              <w:bottom w:val="single" w:sz="4" w:space="0" w:color="000000"/>
              <w:right w:val="single" w:sz="4" w:space="0" w:color="000000"/>
            </w:tcBorders>
            <w:hideMark/>
          </w:tcPr>
          <w:p w14:paraId="71E89B13" w14:textId="77777777" w:rsidR="00AF051F" w:rsidRPr="003D6F3C" w:rsidRDefault="00AF051F" w:rsidP="00AF051F">
            <w:pPr>
              <w:rPr>
                <w:rFonts w:ascii="Bierstadt Display" w:hAnsi="Bierstadt Display"/>
                <w:iCs/>
                <w:lang w:val="es-EC"/>
              </w:rPr>
            </w:pPr>
            <w:r w:rsidRPr="003D6F3C">
              <w:rPr>
                <w:rFonts w:ascii="Bierstadt Display" w:hAnsi="Bierstadt Display"/>
                <w:bCs/>
                <w:iCs/>
                <w:lang w:val="es-EC"/>
              </w:rPr>
              <w:t xml:space="preserve">Comunicación con el equipo de trabajo y </w:t>
            </w:r>
            <w:proofErr w:type="spellStart"/>
            <w:r w:rsidRPr="003D6F3C">
              <w:rPr>
                <w:rFonts w:ascii="Bierstadt Display" w:hAnsi="Bierstadt Display"/>
                <w:bCs/>
                <w:iCs/>
                <w:lang w:val="es-EC"/>
              </w:rPr>
              <w:t>Stakeholders</w:t>
            </w:r>
            <w:proofErr w:type="spellEnd"/>
          </w:p>
        </w:tc>
      </w:tr>
      <w:tr w:rsidR="00AF051F" w:rsidRPr="003D6F3C" w14:paraId="53F39330" w14:textId="77777777" w:rsidTr="00AF051F">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17B7D564" w14:textId="77777777" w:rsidR="00AF051F" w:rsidRPr="003D6F3C" w:rsidRDefault="00AF051F" w:rsidP="00AF051F">
            <w:pPr>
              <w:rPr>
                <w:rFonts w:ascii="Bierstadt Display" w:hAnsi="Bierstadt Display"/>
                <w:b/>
                <w:iCs/>
                <w:lang w:val="es-EC"/>
              </w:rPr>
            </w:pPr>
            <w:proofErr w:type="spellStart"/>
            <w:r w:rsidRPr="003D6F3C">
              <w:rPr>
                <w:rFonts w:ascii="Bierstadt Display" w:hAnsi="Bierstadt Display"/>
                <w:b/>
                <w:iCs/>
                <w:lang w:val="es-EC"/>
              </w:rPr>
              <w:t>Reqs</w:t>
            </w:r>
            <w:proofErr w:type="spellEnd"/>
            <w:r w:rsidRPr="003D6F3C">
              <w:rPr>
                <w:rFonts w:ascii="Bierstadt Display" w:hAnsi="Bierstadt Display"/>
                <w:b/>
                <w:iCs/>
                <w:lang w:val="es-EC"/>
              </w:rPr>
              <w:t>. asociados:</w:t>
            </w:r>
          </w:p>
        </w:tc>
        <w:tc>
          <w:tcPr>
            <w:tcW w:w="5087" w:type="dxa"/>
            <w:tcBorders>
              <w:top w:val="single" w:sz="4" w:space="0" w:color="000000"/>
              <w:left w:val="single" w:sz="4" w:space="0" w:color="000000"/>
              <w:bottom w:val="single" w:sz="4" w:space="0" w:color="000000"/>
              <w:right w:val="single" w:sz="4" w:space="0" w:color="000000"/>
            </w:tcBorders>
            <w:hideMark/>
          </w:tcPr>
          <w:p w14:paraId="02821887" w14:textId="77777777" w:rsidR="00AF051F" w:rsidRPr="003D6F3C" w:rsidRDefault="00AF051F" w:rsidP="00AF051F">
            <w:pPr>
              <w:rPr>
                <w:rFonts w:ascii="Bierstadt Display" w:hAnsi="Bierstadt Display"/>
                <w:iCs/>
                <w:lang w:val="es-EC"/>
              </w:rPr>
            </w:pPr>
            <w:r w:rsidRPr="003D6F3C">
              <w:rPr>
                <w:rFonts w:ascii="Bierstadt Display" w:hAnsi="Bierstadt Display"/>
                <w:iCs/>
                <w:lang w:val="es-EC"/>
              </w:rPr>
              <w:t>RF-42 – RF-43 – RF-44</w:t>
            </w:r>
          </w:p>
        </w:tc>
      </w:tr>
      <w:tr w:rsidR="00AF051F" w:rsidRPr="003D6F3C" w14:paraId="0030082F" w14:textId="77777777" w:rsidTr="00AF051F">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42626F5B" w14:textId="77777777" w:rsidR="00AF051F" w:rsidRPr="003D6F3C" w:rsidRDefault="00AF051F" w:rsidP="00AF051F">
            <w:pPr>
              <w:rPr>
                <w:rFonts w:ascii="Bierstadt Display" w:hAnsi="Bierstadt Display"/>
                <w:b/>
                <w:iCs/>
                <w:lang w:val="es-EC"/>
              </w:rPr>
            </w:pPr>
            <w:r w:rsidRPr="003D6F3C">
              <w:rPr>
                <w:rFonts w:ascii="Bierstadt Display" w:hAnsi="Bierstadt Display"/>
                <w:b/>
                <w:iCs/>
                <w:lang w:val="es-EC"/>
              </w:rPr>
              <w:t>CU asociados:</w:t>
            </w:r>
          </w:p>
        </w:tc>
        <w:tc>
          <w:tcPr>
            <w:tcW w:w="5087" w:type="dxa"/>
            <w:tcBorders>
              <w:top w:val="single" w:sz="4" w:space="0" w:color="000000"/>
              <w:left w:val="single" w:sz="4" w:space="0" w:color="000000"/>
              <w:bottom w:val="single" w:sz="4" w:space="0" w:color="000000"/>
              <w:right w:val="single" w:sz="4" w:space="0" w:color="000000"/>
            </w:tcBorders>
            <w:hideMark/>
          </w:tcPr>
          <w:p w14:paraId="5556DB83" w14:textId="77777777" w:rsidR="00AF051F" w:rsidRPr="003D6F3C" w:rsidRDefault="00AF051F" w:rsidP="00AF051F">
            <w:pPr>
              <w:rPr>
                <w:rFonts w:ascii="Bierstadt Display" w:hAnsi="Bierstadt Display"/>
                <w:iCs/>
                <w:lang w:val="es-EC"/>
              </w:rPr>
            </w:pPr>
            <w:r w:rsidRPr="003D6F3C">
              <w:rPr>
                <w:rFonts w:ascii="Bierstadt Display" w:hAnsi="Bierstadt Display"/>
                <w:iCs/>
                <w:lang w:val="es-EC"/>
              </w:rPr>
              <w:t>CU-20</w:t>
            </w:r>
          </w:p>
        </w:tc>
      </w:tr>
      <w:tr w:rsidR="00AF051F" w:rsidRPr="003D6F3C" w14:paraId="3CFC080D" w14:textId="77777777" w:rsidTr="00AF051F">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4DB6B383" w14:textId="77777777" w:rsidR="00AF051F" w:rsidRPr="003D6F3C" w:rsidRDefault="00AF051F" w:rsidP="00AF051F">
            <w:pPr>
              <w:rPr>
                <w:rFonts w:ascii="Bierstadt Display" w:hAnsi="Bierstadt Display"/>
                <w:b/>
                <w:iCs/>
                <w:lang w:val="es-EC"/>
              </w:rPr>
            </w:pPr>
            <w:r w:rsidRPr="003D6F3C">
              <w:rPr>
                <w:rFonts w:ascii="Bierstadt Display" w:hAnsi="Bierstadt Display"/>
                <w:b/>
                <w:iCs/>
                <w:lang w:val="es-EC"/>
              </w:rPr>
              <w:t>Esc. Asociados:</w:t>
            </w:r>
          </w:p>
        </w:tc>
        <w:tc>
          <w:tcPr>
            <w:tcW w:w="5087" w:type="dxa"/>
            <w:tcBorders>
              <w:top w:val="single" w:sz="4" w:space="0" w:color="000000"/>
              <w:left w:val="single" w:sz="4" w:space="0" w:color="000000"/>
              <w:bottom w:val="single" w:sz="4" w:space="0" w:color="000000"/>
              <w:right w:val="single" w:sz="4" w:space="0" w:color="000000"/>
            </w:tcBorders>
            <w:hideMark/>
          </w:tcPr>
          <w:p w14:paraId="75118A85" w14:textId="77777777" w:rsidR="00AF051F" w:rsidRPr="003D6F3C" w:rsidRDefault="00AF051F" w:rsidP="00AF051F">
            <w:pPr>
              <w:rPr>
                <w:rFonts w:ascii="Bierstadt Display" w:hAnsi="Bierstadt Display"/>
                <w:iCs/>
                <w:lang w:val="es-EC"/>
              </w:rPr>
            </w:pPr>
            <w:r w:rsidRPr="003D6F3C">
              <w:rPr>
                <w:rFonts w:ascii="Bierstadt Display" w:hAnsi="Bierstadt Display"/>
                <w:iCs/>
                <w:lang w:val="es-EC"/>
              </w:rPr>
              <w:t>ES-20.1</w:t>
            </w:r>
          </w:p>
        </w:tc>
      </w:tr>
    </w:tbl>
    <w:p w14:paraId="31B9F64C" w14:textId="77777777" w:rsidR="00AC2AC8" w:rsidRDefault="00AC2AC8" w:rsidP="00844032">
      <w:pPr>
        <w:rPr>
          <w:rFonts w:ascii="Bierstadt Display" w:hAnsi="Bierstadt Display"/>
          <w:lang w:val="es-EC"/>
        </w:rPr>
      </w:pPr>
    </w:p>
    <w:p w14:paraId="6D68A41F" w14:textId="77777777" w:rsidR="003D6F3C" w:rsidRDefault="003D6F3C" w:rsidP="00844032">
      <w:pPr>
        <w:rPr>
          <w:rFonts w:ascii="Bierstadt Display" w:hAnsi="Bierstadt Display"/>
          <w:lang w:val="es-EC"/>
        </w:rPr>
      </w:pPr>
    </w:p>
    <w:p w14:paraId="138758E0" w14:textId="77777777" w:rsidR="003D6F3C" w:rsidRDefault="003D6F3C" w:rsidP="00844032">
      <w:pPr>
        <w:rPr>
          <w:rFonts w:ascii="Bierstadt Display" w:hAnsi="Bierstadt Display"/>
          <w:lang w:val="es-EC"/>
        </w:rPr>
      </w:pPr>
    </w:p>
    <w:p w14:paraId="45B741AE" w14:textId="77777777" w:rsidR="003D6F3C" w:rsidRDefault="003D6F3C" w:rsidP="00844032">
      <w:pPr>
        <w:rPr>
          <w:rFonts w:ascii="Bierstadt Display" w:hAnsi="Bierstadt Display"/>
          <w:lang w:val="es-EC"/>
        </w:rPr>
      </w:pPr>
    </w:p>
    <w:p w14:paraId="37A25800" w14:textId="77777777" w:rsidR="00AC2AC8" w:rsidRDefault="00AC2AC8" w:rsidP="00844032">
      <w:pPr>
        <w:rPr>
          <w:rFonts w:ascii="Bierstadt Display" w:hAnsi="Bierstadt Display"/>
          <w:lang w:val="es-EC"/>
        </w:rPr>
      </w:pPr>
    </w:p>
    <w:p w14:paraId="0645919D" w14:textId="77777777" w:rsidR="00AC2AC8" w:rsidRDefault="00AC2AC8" w:rsidP="00844032">
      <w:pPr>
        <w:rPr>
          <w:rFonts w:ascii="Bierstadt Display" w:hAnsi="Bierstadt Display"/>
          <w:lang w:val="es-EC"/>
        </w:rPr>
      </w:pPr>
    </w:p>
    <w:p w14:paraId="02522CA1" w14:textId="77777777" w:rsidR="00AC2AC8" w:rsidRDefault="00AC2AC8" w:rsidP="00844032">
      <w:pPr>
        <w:rPr>
          <w:rFonts w:ascii="Bierstadt Display" w:hAnsi="Bierstadt Display"/>
          <w:lang w:val="es-EC"/>
        </w:rPr>
      </w:pPr>
    </w:p>
    <w:p w14:paraId="603F0D3E" w14:textId="60EDE952" w:rsidR="003D6F3C" w:rsidRDefault="003D6F3C" w:rsidP="003D6F3C">
      <w:pPr>
        <w:jc w:val="center"/>
        <w:rPr>
          <w:rFonts w:ascii="Bierstadt Display" w:hAnsi="Bierstadt Display"/>
          <w:lang w:val="es-EC"/>
        </w:rPr>
      </w:pPr>
      <w:r w:rsidRPr="003D6F3C">
        <w:rPr>
          <w:rFonts w:ascii="Bierstadt Display" w:hAnsi="Bierstadt Display"/>
          <w:noProof/>
          <w:lang w:val="es-EC"/>
        </w:rPr>
        <w:drawing>
          <wp:inline distT="0" distB="0" distL="0" distR="0" wp14:anchorId="221CCDBA" wp14:editId="64FDA74C">
            <wp:extent cx="4299670" cy="3067050"/>
            <wp:effectExtent l="0" t="0" r="0" b="0"/>
            <wp:docPr id="99138988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89885" name="Imagen 1" descr="Interfaz de usuario gráfica, Aplicación&#10;&#10;Descripción generada automáticamente"/>
                    <pic:cNvPicPr/>
                  </pic:nvPicPr>
                  <pic:blipFill>
                    <a:blip r:embed="rId54"/>
                    <a:stretch>
                      <a:fillRect/>
                    </a:stretch>
                  </pic:blipFill>
                  <pic:spPr>
                    <a:xfrm>
                      <a:off x="0" y="0"/>
                      <a:ext cx="4302576" cy="3069123"/>
                    </a:xfrm>
                    <a:prstGeom prst="rect">
                      <a:avLst/>
                    </a:prstGeom>
                  </pic:spPr>
                </pic:pic>
              </a:graphicData>
            </a:graphic>
          </wp:inline>
        </w:drawing>
      </w:r>
    </w:p>
    <w:p w14:paraId="6D876443" w14:textId="77777777" w:rsidR="003D6F3C" w:rsidRDefault="003D6F3C" w:rsidP="00844032">
      <w:pPr>
        <w:rPr>
          <w:rFonts w:ascii="Bierstadt Display" w:hAnsi="Bierstadt Display"/>
          <w:lang w:val="es-EC"/>
        </w:rPr>
      </w:pPr>
    </w:p>
    <w:p w14:paraId="1032C0F2" w14:textId="5FD0EFAB" w:rsidR="003D6F3C" w:rsidRDefault="003D6F3C" w:rsidP="00844032">
      <w:pPr>
        <w:rPr>
          <w:rFonts w:ascii="Bierstadt Display" w:hAnsi="Bierstadt Display"/>
          <w:lang w:val="es-EC"/>
        </w:rPr>
      </w:pPr>
      <w:r w:rsidRPr="004F0FCA">
        <w:rPr>
          <w:noProof/>
        </w:rPr>
        <w:drawing>
          <wp:inline distT="0" distB="0" distL="0" distR="0" wp14:anchorId="24E11AA9" wp14:editId="6AC88502">
            <wp:extent cx="5612130" cy="4060190"/>
            <wp:effectExtent l="0" t="0" r="7620" b="0"/>
            <wp:docPr id="14257027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02715" name=""/>
                    <pic:cNvPicPr/>
                  </pic:nvPicPr>
                  <pic:blipFill>
                    <a:blip r:embed="rId55"/>
                    <a:stretch>
                      <a:fillRect/>
                    </a:stretch>
                  </pic:blipFill>
                  <pic:spPr>
                    <a:xfrm>
                      <a:off x="0" y="0"/>
                      <a:ext cx="5612130" cy="4060190"/>
                    </a:xfrm>
                    <a:prstGeom prst="rect">
                      <a:avLst/>
                    </a:prstGeom>
                  </pic:spPr>
                </pic:pic>
              </a:graphicData>
            </a:graphic>
          </wp:inline>
        </w:drawing>
      </w:r>
    </w:p>
    <w:p w14:paraId="35046546" w14:textId="77777777" w:rsidR="003D6F3C" w:rsidRDefault="003D6F3C" w:rsidP="00844032">
      <w:pPr>
        <w:rPr>
          <w:rFonts w:ascii="Bierstadt Display" w:hAnsi="Bierstadt Display"/>
          <w:lang w:val="es-EC"/>
        </w:rPr>
      </w:pPr>
    </w:p>
    <w:p w14:paraId="6522B49D" w14:textId="77777777" w:rsidR="003D6F3C" w:rsidRDefault="003D6F3C" w:rsidP="00844032">
      <w:pPr>
        <w:rPr>
          <w:rFonts w:ascii="Bierstadt Display" w:hAnsi="Bierstadt Display"/>
          <w:lang w:val="es-EC"/>
        </w:rPr>
      </w:pPr>
    </w:p>
    <w:tbl>
      <w:tblPr>
        <w:tblpPr w:leftFromText="141" w:rightFromText="141" w:vertAnchor="text" w:horzAnchor="margin" w:tblpXSpec="center" w:tblpY="-6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AF051F" w:rsidRPr="00AF051F" w14:paraId="3F2BFCA0" w14:textId="77777777" w:rsidTr="00AF051F">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46D93F3E" w14:textId="77777777" w:rsidR="00AF051F" w:rsidRPr="00AF051F" w:rsidRDefault="00AF051F" w:rsidP="00AF051F">
            <w:pPr>
              <w:rPr>
                <w:rFonts w:ascii="Bierstadt Display" w:hAnsi="Bierstadt Display"/>
                <w:b/>
                <w:iCs/>
                <w:lang w:val="es-EC"/>
              </w:rPr>
            </w:pPr>
            <w:r w:rsidRPr="00AF051F">
              <w:rPr>
                <w:rFonts w:ascii="Bierstadt Display" w:hAnsi="Bierstadt Display"/>
                <w:b/>
                <w:iCs/>
                <w:lang w:val="es-EC"/>
              </w:rPr>
              <w:t>C</w:t>
            </w:r>
          </w:p>
        </w:tc>
        <w:tc>
          <w:tcPr>
            <w:tcW w:w="5087" w:type="dxa"/>
            <w:tcBorders>
              <w:top w:val="single" w:sz="4" w:space="0" w:color="000000"/>
              <w:left w:val="single" w:sz="4" w:space="0" w:color="000000"/>
              <w:bottom w:val="single" w:sz="4" w:space="0" w:color="000000"/>
              <w:right w:val="single" w:sz="4" w:space="0" w:color="000000"/>
            </w:tcBorders>
            <w:hideMark/>
          </w:tcPr>
          <w:p w14:paraId="175BFE00" w14:textId="77777777" w:rsidR="00AF051F" w:rsidRPr="00AF051F" w:rsidRDefault="00AF051F" w:rsidP="00AF051F">
            <w:pPr>
              <w:rPr>
                <w:rFonts w:ascii="Bierstadt Display" w:hAnsi="Bierstadt Display"/>
                <w:iCs/>
                <w:lang w:val="es-EC"/>
              </w:rPr>
            </w:pPr>
            <w:r w:rsidRPr="00AF051F">
              <w:rPr>
                <w:rFonts w:ascii="Bierstadt Display" w:hAnsi="Bierstadt Display"/>
                <w:iCs/>
                <w:lang w:val="es-EC"/>
              </w:rPr>
              <w:t>UI 08-08</w:t>
            </w:r>
          </w:p>
        </w:tc>
      </w:tr>
      <w:tr w:rsidR="00AF051F" w:rsidRPr="00AF051F" w14:paraId="4F039380" w14:textId="77777777" w:rsidTr="00AF051F">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15874990" w14:textId="77777777" w:rsidR="00AF051F" w:rsidRPr="00AF051F" w:rsidRDefault="00AF051F" w:rsidP="00AF051F">
            <w:pPr>
              <w:rPr>
                <w:rFonts w:ascii="Bierstadt Display" w:hAnsi="Bierstadt Display"/>
                <w:b/>
                <w:iCs/>
                <w:lang w:val="es-EC"/>
              </w:rPr>
            </w:pPr>
            <w:r w:rsidRPr="00AF051F">
              <w:rPr>
                <w:rFonts w:ascii="Bierstadt Display" w:hAnsi="Bierstadt Display"/>
                <w:b/>
                <w:iCs/>
                <w:lang w:val="es-EC"/>
              </w:rPr>
              <w:t>Descripción:</w:t>
            </w:r>
          </w:p>
        </w:tc>
        <w:tc>
          <w:tcPr>
            <w:tcW w:w="5087" w:type="dxa"/>
            <w:tcBorders>
              <w:top w:val="single" w:sz="4" w:space="0" w:color="000000"/>
              <w:left w:val="single" w:sz="4" w:space="0" w:color="000000"/>
              <w:bottom w:val="single" w:sz="4" w:space="0" w:color="000000"/>
              <w:right w:val="single" w:sz="4" w:space="0" w:color="000000"/>
            </w:tcBorders>
            <w:hideMark/>
          </w:tcPr>
          <w:p w14:paraId="021DDF13" w14:textId="77777777" w:rsidR="00AF051F" w:rsidRPr="00AF051F" w:rsidRDefault="00AF051F" w:rsidP="00AF051F">
            <w:pPr>
              <w:rPr>
                <w:rFonts w:ascii="Bierstadt Display" w:hAnsi="Bierstadt Display"/>
                <w:iCs/>
                <w:lang w:val="es-EC"/>
              </w:rPr>
            </w:pPr>
            <w:r w:rsidRPr="00AF051F">
              <w:rPr>
                <w:rFonts w:ascii="Bierstadt Display" w:hAnsi="Bierstadt Display"/>
                <w:iCs/>
                <w:lang w:val="es-EC"/>
              </w:rPr>
              <w:t>Registrar Horas Trabajadas</w:t>
            </w:r>
          </w:p>
        </w:tc>
      </w:tr>
      <w:tr w:rsidR="00AF051F" w:rsidRPr="00AF051F" w14:paraId="1B0D83F2" w14:textId="77777777" w:rsidTr="00AF051F">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573E66CC" w14:textId="77777777" w:rsidR="00AF051F" w:rsidRPr="00AF051F" w:rsidRDefault="00AF051F" w:rsidP="00AF051F">
            <w:pPr>
              <w:rPr>
                <w:rFonts w:ascii="Bierstadt Display" w:hAnsi="Bierstadt Display"/>
                <w:b/>
                <w:iCs/>
                <w:lang w:val="es-EC"/>
              </w:rPr>
            </w:pPr>
            <w:proofErr w:type="spellStart"/>
            <w:r w:rsidRPr="00AF051F">
              <w:rPr>
                <w:rFonts w:ascii="Bierstadt Display" w:hAnsi="Bierstadt Display"/>
                <w:b/>
                <w:iCs/>
                <w:lang w:val="es-EC"/>
              </w:rPr>
              <w:t>Reqs</w:t>
            </w:r>
            <w:proofErr w:type="spellEnd"/>
            <w:r w:rsidRPr="00AF051F">
              <w:rPr>
                <w:rFonts w:ascii="Bierstadt Display" w:hAnsi="Bierstadt Display"/>
                <w:b/>
                <w:iCs/>
                <w:lang w:val="es-EC"/>
              </w:rPr>
              <w:t>. asociados:</w:t>
            </w:r>
          </w:p>
        </w:tc>
        <w:tc>
          <w:tcPr>
            <w:tcW w:w="5087" w:type="dxa"/>
            <w:tcBorders>
              <w:top w:val="single" w:sz="4" w:space="0" w:color="000000"/>
              <w:left w:val="single" w:sz="4" w:space="0" w:color="000000"/>
              <w:bottom w:val="single" w:sz="4" w:space="0" w:color="000000"/>
              <w:right w:val="single" w:sz="4" w:space="0" w:color="000000"/>
            </w:tcBorders>
            <w:hideMark/>
          </w:tcPr>
          <w:p w14:paraId="0FFA9407" w14:textId="77777777" w:rsidR="00AF051F" w:rsidRPr="00AF051F" w:rsidRDefault="00AF051F" w:rsidP="00AF051F">
            <w:pPr>
              <w:rPr>
                <w:rFonts w:ascii="Bierstadt Display" w:hAnsi="Bierstadt Display"/>
                <w:iCs/>
                <w:lang w:val="es-EC"/>
              </w:rPr>
            </w:pPr>
            <w:r w:rsidRPr="00AF051F">
              <w:rPr>
                <w:rFonts w:ascii="Bierstadt Display" w:hAnsi="Bierstadt Display"/>
                <w:iCs/>
                <w:lang w:val="es-EC"/>
              </w:rPr>
              <w:t>RF-10</w:t>
            </w:r>
          </w:p>
        </w:tc>
      </w:tr>
      <w:tr w:rsidR="00AF051F" w:rsidRPr="00AF051F" w14:paraId="7567677E" w14:textId="77777777" w:rsidTr="00AF051F">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708BA59D" w14:textId="77777777" w:rsidR="00AF051F" w:rsidRPr="00AF051F" w:rsidRDefault="00AF051F" w:rsidP="00AF051F">
            <w:pPr>
              <w:rPr>
                <w:rFonts w:ascii="Bierstadt Display" w:hAnsi="Bierstadt Display"/>
                <w:b/>
                <w:iCs/>
                <w:lang w:val="es-EC"/>
              </w:rPr>
            </w:pPr>
            <w:r w:rsidRPr="00AF051F">
              <w:rPr>
                <w:rFonts w:ascii="Bierstadt Display" w:hAnsi="Bierstadt Display"/>
                <w:b/>
                <w:iCs/>
                <w:lang w:val="es-EC"/>
              </w:rPr>
              <w:t>CU asociados:</w:t>
            </w:r>
          </w:p>
        </w:tc>
        <w:tc>
          <w:tcPr>
            <w:tcW w:w="5087" w:type="dxa"/>
            <w:tcBorders>
              <w:top w:val="single" w:sz="4" w:space="0" w:color="000000"/>
              <w:left w:val="single" w:sz="4" w:space="0" w:color="000000"/>
              <w:bottom w:val="single" w:sz="4" w:space="0" w:color="000000"/>
              <w:right w:val="single" w:sz="4" w:space="0" w:color="000000"/>
            </w:tcBorders>
            <w:hideMark/>
          </w:tcPr>
          <w:p w14:paraId="385D7BE9" w14:textId="77777777" w:rsidR="00AF051F" w:rsidRPr="00AF051F" w:rsidRDefault="00AF051F" w:rsidP="00AF051F">
            <w:pPr>
              <w:rPr>
                <w:rFonts w:ascii="Bierstadt Display" w:hAnsi="Bierstadt Display"/>
                <w:iCs/>
                <w:lang w:val="es-EC"/>
              </w:rPr>
            </w:pPr>
            <w:r w:rsidRPr="00AF051F">
              <w:rPr>
                <w:rFonts w:ascii="Bierstadt Display" w:hAnsi="Bierstadt Display"/>
                <w:iCs/>
                <w:lang w:val="es-EC"/>
              </w:rPr>
              <w:t>CU-10</w:t>
            </w:r>
          </w:p>
        </w:tc>
      </w:tr>
      <w:tr w:rsidR="00AF051F" w:rsidRPr="00AF051F" w14:paraId="62F2FC52" w14:textId="77777777" w:rsidTr="00AF051F">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1AFA426A" w14:textId="77777777" w:rsidR="00AF051F" w:rsidRPr="00AF051F" w:rsidRDefault="00AF051F" w:rsidP="00AF051F">
            <w:pPr>
              <w:rPr>
                <w:rFonts w:ascii="Bierstadt Display" w:hAnsi="Bierstadt Display"/>
                <w:b/>
                <w:iCs/>
                <w:lang w:val="es-EC"/>
              </w:rPr>
            </w:pPr>
            <w:r w:rsidRPr="00AF051F">
              <w:rPr>
                <w:rFonts w:ascii="Bierstadt Display" w:hAnsi="Bierstadt Display"/>
                <w:b/>
                <w:iCs/>
                <w:lang w:val="es-EC"/>
              </w:rPr>
              <w:t>Esc. Asociados:</w:t>
            </w:r>
          </w:p>
        </w:tc>
        <w:tc>
          <w:tcPr>
            <w:tcW w:w="5087" w:type="dxa"/>
            <w:tcBorders>
              <w:top w:val="single" w:sz="4" w:space="0" w:color="000000"/>
              <w:left w:val="single" w:sz="4" w:space="0" w:color="000000"/>
              <w:bottom w:val="single" w:sz="4" w:space="0" w:color="000000"/>
              <w:right w:val="single" w:sz="4" w:space="0" w:color="000000"/>
            </w:tcBorders>
            <w:hideMark/>
          </w:tcPr>
          <w:p w14:paraId="0DD296E1" w14:textId="77777777" w:rsidR="00AF051F" w:rsidRPr="00AF051F" w:rsidRDefault="00AF051F" w:rsidP="00AF051F">
            <w:pPr>
              <w:rPr>
                <w:rFonts w:ascii="Bierstadt Display" w:hAnsi="Bierstadt Display"/>
                <w:iCs/>
                <w:lang w:val="es-EC"/>
              </w:rPr>
            </w:pPr>
            <w:r w:rsidRPr="00AF051F">
              <w:rPr>
                <w:rFonts w:ascii="Bierstadt Display" w:hAnsi="Bierstadt Display"/>
                <w:iCs/>
                <w:lang w:val="es-EC"/>
              </w:rPr>
              <w:t>ES-10.1</w:t>
            </w:r>
          </w:p>
        </w:tc>
      </w:tr>
    </w:tbl>
    <w:p w14:paraId="6BEBA5F4" w14:textId="77777777" w:rsidR="003D6F3C" w:rsidRDefault="003D6F3C" w:rsidP="00844032">
      <w:pPr>
        <w:rPr>
          <w:rFonts w:ascii="Bierstadt Display" w:hAnsi="Bierstadt Display"/>
          <w:lang w:val="es-EC"/>
        </w:rPr>
      </w:pPr>
    </w:p>
    <w:p w14:paraId="4FA55261" w14:textId="77777777" w:rsidR="00AF051F" w:rsidRDefault="00AF051F" w:rsidP="00844032">
      <w:pPr>
        <w:rPr>
          <w:rFonts w:ascii="Bierstadt Display" w:hAnsi="Bierstadt Display"/>
          <w:lang w:val="es-EC"/>
        </w:rPr>
      </w:pPr>
    </w:p>
    <w:p w14:paraId="47D00F2B" w14:textId="77777777" w:rsidR="00AF051F" w:rsidRDefault="00AF051F" w:rsidP="00844032">
      <w:pPr>
        <w:rPr>
          <w:rFonts w:ascii="Bierstadt Display" w:hAnsi="Bierstadt Display"/>
          <w:lang w:val="es-EC"/>
        </w:rPr>
      </w:pPr>
    </w:p>
    <w:p w14:paraId="7A36431E" w14:textId="77777777" w:rsidR="00AF051F" w:rsidRDefault="00AF051F" w:rsidP="00844032">
      <w:pPr>
        <w:rPr>
          <w:rFonts w:ascii="Bierstadt Display" w:hAnsi="Bierstadt Display"/>
          <w:lang w:val="es-EC"/>
        </w:rPr>
      </w:pPr>
    </w:p>
    <w:p w14:paraId="08C7E719" w14:textId="77777777" w:rsidR="00AF051F" w:rsidRDefault="00AF051F" w:rsidP="00844032">
      <w:pPr>
        <w:rPr>
          <w:rFonts w:ascii="Bierstadt Display" w:hAnsi="Bierstadt Display"/>
          <w:lang w:val="es-EC"/>
        </w:rPr>
      </w:pPr>
    </w:p>
    <w:p w14:paraId="34112DED" w14:textId="77777777" w:rsidR="00AF051F" w:rsidRDefault="00AF051F" w:rsidP="00844032">
      <w:pPr>
        <w:rPr>
          <w:rFonts w:ascii="Bierstadt Display" w:hAnsi="Bierstadt Display"/>
          <w:lang w:val="es-EC"/>
        </w:rPr>
      </w:pPr>
    </w:p>
    <w:p w14:paraId="48CACEF3" w14:textId="74DB5C8C" w:rsidR="00AF051F" w:rsidRDefault="00AF051F" w:rsidP="00844032">
      <w:pPr>
        <w:rPr>
          <w:rFonts w:ascii="Bierstadt Display" w:hAnsi="Bierstadt Display"/>
          <w:lang w:val="es-EC"/>
        </w:rPr>
      </w:pPr>
      <w:r w:rsidRPr="00AF051F">
        <w:rPr>
          <w:rFonts w:ascii="Bierstadt Display" w:hAnsi="Bierstadt Display"/>
          <w:noProof/>
          <w:lang w:val="es-EC"/>
        </w:rPr>
        <w:drawing>
          <wp:inline distT="0" distB="0" distL="0" distR="0" wp14:anchorId="1E7A6710" wp14:editId="45880BFC">
            <wp:extent cx="4722930" cy="3352800"/>
            <wp:effectExtent l="0" t="0" r="0" b="0"/>
            <wp:docPr id="153745279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52796" name="Imagen 1" descr="Interfaz de usuario gráfica, Aplicación&#10;&#10;Descripción generada automáticamente"/>
                    <pic:cNvPicPr/>
                  </pic:nvPicPr>
                  <pic:blipFill>
                    <a:blip r:embed="rId56"/>
                    <a:stretch>
                      <a:fillRect/>
                    </a:stretch>
                  </pic:blipFill>
                  <pic:spPr>
                    <a:xfrm>
                      <a:off x="0" y="0"/>
                      <a:ext cx="4730249" cy="3357996"/>
                    </a:xfrm>
                    <a:prstGeom prst="rect">
                      <a:avLst/>
                    </a:prstGeom>
                  </pic:spPr>
                </pic:pic>
              </a:graphicData>
            </a:graphic>
          </wp:inline>
        </w:drawing>
      </w:r>
    </w:p>
    <w:p w14:paraId="3BC7FEA1" w14:textId="77777777" w:rsidR="00AF051F" w:rsidRDefault="00AF051F" w:rsidP="00844032">
      <w:pPr>
        <w:rPr>
          <w:rFonts w:ascii="Bierstadt Display" w:hAnsi="Bierstadt Display"/>
          <w:lang w:val="es-EC"/>
        </w:rPr>
      </w:pPr>
    </w:p>
    <w:p w14:paraId="693C207F" w14:textId="42B78845" w:rsidR="00AF051F" w:rsidRDefault="00AF051F" w:rsidP="00844032">
      <w:pPr>
        <w:rPr>
          <w:rFonts w:ascii="Bierstadt Display" w:hAnsi="Bierstadt Display"/>
          <w:lang w:val="es-EC"/>
        </w:rPr>
      </w:pPr>
      <w:r w:rsidRPr="00AF051F">
        <w:rPr>
          <w:noProof/>
        </w:rPr>
        <w:drawing>
          <wp:inline distT="0" distB="0" distL="0" distR="0" wp14:anchorId="15F39AA2" wp14:editId="40564BCA">
            <wp:extent cx="6120130" cy="3247955"/>
            <wp:effectExtent l="0" t="0" r="0" b="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247955"/>
                    </a:xfrm>
                    <a:prstGeom prst="rect">
                      <a:avLst/>
                    </a:prstGeom>
                  </pic:spPr>
                </pic:pic>
              </a:graphicData>
            </a:graphic>
          </wp:inline>
        </w:drawing>
      </w:r>
    </w:p>
    <w:p w14:paraId="0D17F24A" w14:textId="77777777" w:rsidR="00AF051F" w:rsidRDefault="00AF051F" w:rsidP="00844032">
      <w:pPr>
        <w:rPr>
          <w:rFonts w:ascii="Bierstadt Display" w:hAnsi="Bierstadt Display"/>
          <w:lang w:val="es-EC"/>
        </w:rPr>
      </w:pPr>
    </w:p>
    <w:p w14:paraId="742EE647" w14:textId="77777777" w:rsidR="00AF051F" w:rsidRDefault="00AF051F" w:rsidP="00844032">
      <w:pPr>
        <w:rPr>
          <w:rFonts w:ascii="Bierstadt Display" w:hAnsi="Bierstadt Display"/>
          <w:lang w:val="es-EC"/>
        </w:rPr>
      </w:pPr>
    </w:p>
    <w:p w14:paraId="68A169B0" w14:textId="77777777" w:rsidR="00AF051F" w:rsidRDefault="00AF051F" w:rsidP="00844032">
      <w:pPr>
        <w:rPr>
          <w:rFonts w:ascii="Bierstadt Display" w:hAnsi="Bierstadt Display"/>
          <w:lang w:val="es-EC"/>
        </w:rPr>
      </w:pPr>
    </w:p>
    <w:p w14:paraId="7670C3D0" w14:textId="77777777" w:rsidR="00AF051F" w:rsidRDefault="00AF051F" w:rsidP="00844032">
      <w:pPr>
        <w:rPr>
          <w:rFonts w:ascii="Bierstadt Display" w:hAnsi="Bierstadt Display"/>
          <w:lang w:val="es-EC"/>
        </w:rPr>
      </w:pPr>
    </w:p>
    <w:tbl>
      <w:tblPr>
        <w:tblpPr w:leftFromText="141" w:rightFromText="141" w:vertAnchor="text" w:horzAnchor="margin" w:tblpXSpec="center" w:tblpY="55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AF051F" w:rsidRPr="00AF051F" w14:paraId="6C13C5EE"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4C73DAAC" w14:textId="77777777" w:rsidR="00AF051F" w:rsidRPr="00AF051F" w:rsidRDefault="00AF051F" w:rsidP="00AF051F">
            <w:pPr>
              <w:rPr>
                <w:rFonts w:ascii="Bierstadt Display" w:hAnsi="Bierstadt Display"/>
                <w:b/>
                <w:iCs/>
                <w:lang w:val="es-EC"/>
              </w:rPr>
            </w:pPr>
            <w:r w:rsidRPr="00AF051F">
              <w:rPr>
                <w:rFonts w:ascii="Bierstadt Display" w:hAnsi="Bierstadt Display"/>
                <w:b/>
                <w:iCs/>
                <w:lang w:val="es-EC"/>
              </w:rPr>
              <w:t>C</w:t>
            </w:r>
          </w:p>
        </w:tc>
        <w:tc>
          <w:tcPr>
            <w:tcW w:w="5087" w:type="dxa"/>
            <w:tcBorders>
              <w:top w:val="single" w:sz="4" w:space="0" w:color="000000"/>
              <w:left w:val="single" w:sz="4" w:space="0" w:color="000000"/>
              <w:bottom w:val="single" w:sz="4" w:space="0" w:color="000000"/>
              <w:right w:val="single" w:sz="4" w:space="0" w:color="000000"/>
            </w:tcBorders>
            <w:hideMark/>
          </w:tcPr>
          <w:p w14:paraId="1398E848" w14:textId="77777777" w:rsidR="00AF051F" w:rsidRPr="00AF051F" w:rsidRDefault="00AF051F" w:rsidP="00AF051F">
            <w:pPr>
              <w:rPr>
                <w:rFonts w:ascii="Bierstadt Display" w:hAnsi="Bierstadt Display"/>
                <w:iCs/>
                <w:lang w:val="es-EC"/>
              </w:rPr>
            </w:pPr>
            <w:r w:rsidRPr="00AF051F">
              <w:rPr>
                <w:rFonts w:ascii="Bierstadt Display" w:hAnsi="Bierstadt Display"/>
                <w:iCs/>
                <w:lang w:val="es-EC"/>
              </w:rPr>
              <w:t>UI 09-09</w:t>
            </w:r>
          </w:p>
        </w:tc>
      </w:tr>
      <w:tr w:rsidR="00AF051F" w:rsidRPr="00AF051F" w14:paraId="6EB3A850"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4D9D2901" w14:textId="77777777" w:rsidR="00AF051F" w:rsidRPr="00AF051F" w:rsidRDefault="00AF051F" w:rsidP="00AF051F">
            <w:pPr>
              <w:rPr>
                <w:rFonts w:ascii="Bierstadt Display" w:hAnsi="Bierstadt Display"/>
                <w:b/>
                <w:iCs/>
                <w:lang w:val="es-EC"/>
              </w:rPr>
            </w:pPr>
            <w:r w:rsidRPr="00AF051F">
              <w:rPr>
                <w:rFonts w:ascii="Bierstadt Display" w:hAnsi="Bierstadt Display"/>
                <w:b/>
                <w:iCs/>
                <w:lang w:val="es-EC"/>
              </w:rPr>
              <w:t>Descripción:</w:t>
            </w:r>
          </w:p>
        </w:tc>
        <w:tc>
          <w:tcPr>
            <w:tcW w:w="5087" w:type="dxa"/>
            <w:tcBorders>
              <w:top w:val="single" w:sz="4" w:space="0" w:color="000000"/>
              <w:left w:val="single" w:sz="4" w:space="0" w:color="000000"/>
              <w:bottom w:val="single" w:sz="4" w:space="0" w:color="000000"/>
              <w:right w:val="single" w:sz="4" w:space="0" w:color="000000"/>
            </w:tcBorders>
            <w:hideMark/>
          </w:tcPr>
          <w:p w14:paraId="213AFAC9" w14:textId="77777777" w:rsidR="00AF051F" w:rsidRPr="00AF051F" w:rsidRDefault="00AF051F" w:rsidP="00AF051F">
            <w:pPr>
              <w:rPr>
                <w:rFonts w:ascii="Bierstadt Display" w:hAnsi="Bierstadt Display"/>
                <w:iCs/>
                <w:lang w:val="es-EC"/>
              </w:rPr>
            </w:pPr>
            <w:r w:rsidRPr="00AF051F">
              <w:rPr>
                <w:rFonts w:ascii="Bierstadt Display" w:hAnsi="Bierstadt Display"/>
                <w:iCs/>
                <w:lang w:val="es-EC"/>
              </w:rPr>
              <w:t>Control de Inventario de Almacén</w:t>
            </w:r>
          </w:p>
        </w:tc>
      </w:tr>
      <w:tr w:rsidR="00AF051F" w:rsidRPr="00AF051F" w14:paraId="0916845F"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7D4D0736" w14:textId="77777777" w:rsidR="00AF051F" w:rsidRPr="00AF051F" w:rsidRDefault="00AF051F" w:rsidP="00AF051F">
            <w:pPr>
              <w:rPr>
                <w:rFonts w:ascii="Bierstadt Display" w:hAnsi="Bierstadt Display"/>
                <w:b/>
                <w:iCs/>
                <w:lang w:val="es-EC"/>
              </w:rPr>
            </w:pPr>
            <w:proofErr w:type="spellStart"/>
            <w:r w:rsidRPr="00AF051F">
              <w:rPr>
                <w:rFonts w:ascii="Bierstadt Display" w:hAnsi="Bierstadt Display"/>
                <w:b/>
                <w:iCs/>
                <w:lang w:val="es-EC"/>
              </w:rPr>
              <w:t>Reqs</w:t>
            </w:r>
            <w:proofErr w:type="spellEnd"/>
            <w:r w:rsidRPr="00AF051F">
              <w:rPr>
                <w:rFonts w:ascii="Bierstadt Display" w:hAnsi="Bierstadt Display"/>
                <w:b/>
                <w:iCs/>
                <w:lang w:val="es-EC"/>
              </w:rPr>
              <w:t>. asociados:</w:t>
            </w:r>
          </w:p>
        </w:tc>
        <w:tc>
          <w:tcPr>
            <w:tcW w:w="5087" w:type="dxa"/>
            <w:tcBorders>
              <w:top w:val="single" w:sz="4" w:space="0" w:color="000000"/>
              <w:left w:val="single" w:sz="4" w:space="0" w:color="000000"/>
              <w:bottom w:val="single" w:sz="4" w:space="0" w:color="000000"/>
              <w:right w:val="single" w:sz="4" w:space="0" w:color="000000"/>
            </w:tcBorders>
            <w:hideMark/>
          </w:tcPr>
          <w:p w14:paraId="0F1A9017" w14:textId="77777777" w:rsidR="00AF051F" w:rsidRPr="00AF051F" w:rsidRDefault="00AF051F" w:rsidP="00AF051F">
            <w:pPr>
              <w:rPr>
                <w:rFonts w:ascii="Bierstadt Display" w:hAnsi="Bierstadt Display"/>
                <w:iCs/>
                <w:lang w:val="es-EC"/>
              </w:rPr>
            </w:pPr>
            <w:r w:rsidRPr="00AF051F">
              <w:rPr>
                <w:rFonts w:ascii="Bierstadt Display" w:hAnsi="Bierstadt Display"/>
                <w:iCs/>
                <w:lang w:val="es-EC"/>
              </w:rPr>
              <w:t>RF-39 – RF-41– RF-38</w:t>
            </w:r>
          </w:p>
        </w:tc>
      </w:tr>
      <w:tr w:rsidR="00AF051F" w:rsidRPr="00AF051F" w14:paraId="2A0FB819"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3FE0E4F6" w14:textId="77777777" w:rsidR="00AF051F" w:rsidRPr="00AF051F" w:rsidRDefault="00AF051F" w:rsidP="00AF051F">
            <w:pPr>
              <w:rPr>
                <w:rFonts w:ascii="Bierstadt Display" w:hAnsi="Bierstadt Display"/>
                <w:b/>
                <w:iCs/>
                <w:lang w:val="es-EC"/>
              </w:rPr>
            </w:pPr>
            <w:r w:rsidRPr="00AF051F">
              <w:rPr>
                <w:rFonts w:ascii="Bierstadt Display" w:hAnsi="Bierstadt Display"/>
                <w:b/>
                <w:iCs/>
                <w:lang w:val="es-EC"/>
              </w:rPr>
              <w:t>CU asociados:</w:t>
            </w:r>
          </w:p>
        </w:tc>
        <w:tc>
          <w:tcPr>
            <w:tcW w:w="5087" w:type="dxa"/>
            <w:tcBorders>
              <w:top w:val="single" w:sz="4" w:space="0" w:color="000000"/>
              <w:left w:val="single" w:sz="4" w:space="0" w:color="000000"/>
              <w:bottom w:val="single" w:sz="4" w:space="0" w:color="000000"/>
              <w:right w:val="single" w:sz="4" w:space="0" w:color="000000"/>
            </w:tcBorders>
            <w:hideMark/>
          </w:tcPr>
          <w:p w14:paraId="31BC90E7" w14:textId="77777777" w:rsidR="00AF051F" w:rsidRPr="00AF051F" w:rsidRDefault="00AF051F" w:rsidP="00AF051F">
            <w:pPr>
              <w:rPr>
                <w:rFonts w:ascii="Bierstadt Display" w:hAnsi="Bierstadt Display"/>
                <w:iCs/>
                <w:lang w:val="es-EC"/>
              </w:rPr>
            </w:pPr>
            <w:r w:rsidRPr="00AF051F">
              <w:rPr>
                <w:rFonts w:ascii="Bierstadt Display" w:hAnsi="Bierstadt Display"/>
                <w:iCs/>
                <w:lang w:val="es-EC"/>
              </w:rPr>
              <w:t>CU-17</w:t>
            </w:r>
          </w:p>
        </w:tc>
      </w:tr>
      <w:tr w:rsidR="00AF051F" w:rsidRPr="00AF051F" w14:paraId="08243804"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38166A2E" w14:textId="77777777" w:rsidR="00AF051F" w:rsidRPr="00AF051F" w:rsidRDefault="00AF051F" w:rsidP="00AF051F">
            <w:pPr>
              <w:rPr>
                <w:rFonts w:ascii="Bierstadt Display" w:hAnsi="Bierstadt Display"/>
                <w:b/>
                <w:iCs/>
                <w:lang w:val="es-EC"/>
              </w:rPr>
            </w:pPr>
            <w:r w:rsidRPr="00AF051F">
              <w:rPr>
                <w:rFonts w:ascii="Bierstadt Display" w:hAnsi="Bierstadt Display"/>
                <w:b/>
                <w:iCs/>
                <w:lang w:val="es-EC"/>
              </w:rPr>
              <w:t>Esc. Asociados:</w:t>
            </w:r>
          </w:p>
        </w:tc>
        <w:tc>
          <w:tcPr>
            <w:tcW w:w="5087" w:type="dxa"/>
            <w:tcBorders>
              <w:top w:val="single" w:sz="4" w:space="0" w:color="000000"/>
              <w:left w:val="single" w:sz="4" w:space="0" w:color="000000"/>
              <w:bottom w:val="single" w:sz="4" w:space="0" w:color="000000"/>
              <w:right w:val="single" w:sz="4" w:space="0" w:color="000000"/>
            </w:tcBorders>
            <w:hideMark/>
          </w:tcPr>
          <w:p w14:paraId="4EF42B0C" w14:textId="77777777" w:rsidR="00AF051F" w:rsidRPr="00AF051F" w:rsidRDefault="00AF051F" w:rsidP="00AF051F">
            <w:pPr>
              <w:rPr>
                <w:rFonts w:ascii="Bierstadt Display" w:hAnsi="Bierstadt Display"/>
                <w:iCs/>
                <w:lang w:val="es-EC"/>
              </w:rPr>
            </w:pPr>
            <w:r w:rsidRPr="00AF051F">
              <w:rPr>
                <w:rFonts w:ascii="Bierstadt Display" w:hAnsi="Bierstadt Display"/>
                <w:iCs/>
                <w:lang w:val="es-EC"/>
              </w:rPr>
              <w:t>ES-17.1</w:t>
            </w:r>
          </w:p>
        </w:tc>
      </w:tr>
    </w:tbl>
    <w:p w14:paraId="400FF94E" w14:textId="77777777" w:rsidR="00AF051F" w:rsidRDefault="00AF051F" w:rsidP="00844032">
      <w:pPr>
        <w:rPr>
          <w:rFonts w:ascii="Bierstadt Display" w:hAnsi="Bierstadt Display"/>
          <w:lang w:val="es-EC"/>
        </w:rPr>
      </w:pPr>
    </w:p>
    <w:p w14:paraId="1F59A950" w14:textId="77777777" w:rsidR="00AF051F" w:rsidRDefault="00AF051F" w:rsidP="00844032">
      <w:pPr>
        <w:rPr>
          <w:rFonts w:ascii="Bierstadt Display" w:hAnsi="Bierstadt Display"/>
          <w:lang w:val="es-EC"/>
        </w:rPr>
      </w:pPr>
    </w:p>
    <w:p w14:paraId="0358A153" w14:textId="77777777" w:rsidR="00AF051F" w:rsidRDefault="00AF051F" w:rsidP="00844032">
      <w:pPr>
        <w:rPr>
          <w:rFonts w:ascii="Bierstadt Display" w:hAnsi="Bierstadt Display"/>
          <w:lang w:val="es-EC"/>
        </w:rPr>
      </w:pPr>
    </w:p>
    <w:p w14:paraId="058A89F3" w14:textId="77777777" w:rsidR="003D6F3C" w:rsidRDefault="003D6F3C" w:rsidP="00844032">
      <w:pPr>
        <w:rPr>
          <w:rFonts w:ascii="Bierstadt Display" w:hAnsi="Bierstadt Display"/>
          <w:lang w:val="es-EC"/>
        </w:rPr>
      </w:pPr>
    </w:p>
    <w:p w14:paraId="505C4332" w14:textId="77777777" w:rsidR="003D6F3C" w:rsidRDefault="003D6F3C" w:rsidP="00844032">
      <w:pPr>
        <w:rPr>
          <w:rFonts w:ascii="Bierstadt Display" w:hAnsi="Bierstadt Display"/>
          <w:lang w:val="es-EC"/>
        </w:rPr>
      </w:pPr>
    </w:p>
    <w:p w14:paraId="2AEE4A6B" w14:textId="77777777" w:rsidR="003D6F3C" w:rsidRDefault="003D6F3C" w:rsidP="00844032">
      <w:pPr>
        <w:rPr>
          <w:rFonts w:ascii="Bierstadt Display" w:hAnsi="Bierstadt Display"/>
          <w:lang w:val="es-EC"/>
        </w:rPr>
      </w:pPr>
    </w:p>
    <w:p w14:paraId="72283B01" w14:textId="77777777" w:rsidR="003D6F3C" w:rsidRDefault="003D6F3C" w:rsidP="00844032">
      <w:pPr>
        <w:rPr>
          <w:rFonts w:ascii="Bierstadt Display" w:hAnsi="Bierstadt Display"/>
          <w:lang w:val="es-EC"/>
        </w:rPr>
      </w:pPr>
    </w:p>
    <w:p w14:paraId="26B82574" w14:textId="77777777" w:rsidR="003D6F3C" w:rsidRDefault="003D6F3C" w:rsidP="00844032">
      <w:pPr>
        <w:rPr>
          <w:rFonts w:ascii="Bierstadt Display" w:hAnsi="Bierstadt Display"/>
          <w:lang w:val="es-EC"/>
        </w:rPr>
      </w:pPr>
    </w:p>
    <w:p w14:paraId="1ED48146" w14:textId="77777777" w:rsidR="00AF051F" w:rsidRDefault="00AF051F" w:rsidP="00844032">
      <w:pPr>
        <w:rPr>
          <w:rFonts w:ascii="Bierstadt Display" w:hAnsi="Bierstadt Display"/>
          <w:lang w:val="es-EC"/>
        </w:rPr>
      </w:pPr>
    </w:p>
    <w:p w14:paraId="7D9F0BCC" w14:textId="77777777" w:rsidR="00AF051F" w:rsidRDefault="00AF051F" w:rsidP="00AF051F">
      <w:pPr>
        <w:jc w:val="center"/>
        <w:rPr>
          <w:rFonts w:ascii="Bierstadt Display" w:hAnsi="Bierstadt Display"/>
          <w:lang w:val="es-EC"/>
        </w:rPr>
      </w:pPr>
      <w:r w:rsidRPr="00AF051F">
        <w:rPr>
          <w:rFonts w:ascii="Bierstadt Display" w:hAnsi="Bierstadt Display"/>
          <w:noProof/>
          <w:lang w:val="es-EC"/>
        </w:rPr>
        <w:drawing>
          <wp:inline distT="0" distB="0" distL="0" distR="0" wp14:anchorId="3D227450" wp14:editId="79AE4F7D">
            <wp:extent cx="4778113" cy="3425190"/>
            <wp:effectExtent l="0" t="0" r="0" b="0"/>
            <wp:docPr id="144937717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77172" name="Imagen 1" descr="Interfaz de usuario gráfica, Aplicación&#10;&#10;Descripción generada automáticamente"/>
                    <pic:cNvPicPr/>
                  </pic:nvPicPr>
                  <pic:blipFill>
                    <a:blip r:embed="rId58"/>
                    <a:stretch>
                      <a:fillRect/>
                    </a:stretch>
                  </pic:blipFill>
                  <pic:spPr>
                    <a:xfrm>
                      <a:off x="0" y="0"/>
                      <a:ext cx="4780206" cy="3426690"/>
                    </a:xfrm>
                    <a:prstGeom prst="rect">
                      <a:avLst/>
                    </a:prstGeom>
                  </pic:spPr>
                </pic:pic>
              </a:graphicData>
            </a:graphic>
          </wp:inline>
        </w:drawing>
      </w:r>
    </w:p>
    <w:p w14:paraId="3144CBBE" w14:textId="38DFD299" w:rsidR="00AF051F" w:rsidRDefault="00AF051F" w:rsidP="00AF051F">
      <w:pPr>
        <w:jc w:val="center"/>
        <w:rPr>
          <w:rFonts w:ascii="Bierstadt Display" w:hAnsi="Bierstadt Display"/>
          <w:lang w:val="es-EC"/>
        </w:rPr>
      </w:pPr>
      <w:r w:rsidRPr="004B7FBA">
        <w:rPr>
          <w:noProof/>
        </w:rPr>
        <w:drawing>
          <wp:inline distT="0" distB="0" distL="0" distR="0" wp14:anchorId="45EB7BD1" wp14:editId="1EDFDF81">
            <wp:extent cx="6193810" cy="3286125"/>
            <wp:effectExtent l="0" t="0" r="0" b="0"/>
            <wp:docPr id="1726109076" name="Imagen 172610907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195862" cy="3287214"/>
                    </a:xfrm>
                    <a:prstGeom prst="rect">
                      <a:avLst/>
                    </a:prstGeom>
                  </pic:spPr>
                </pic:pic>
              </a:graphicData>
            </a:graphic>
          </wp:inline>
        </w:drawing>
      </w:r>
    </w:p>
    <w:p w14:paraId="7651FC07" w14:textId="77777777" w:rsidR="00AF051F" w:rsidRDefault="00AF051F" w:rsidP="00844032">
      <w:pPr>
        <w:rPr>
          <w:rFonts w:ascii="Bierstadt Display" w:hAnsi="Bierstadt Display"/>
          <w:lang w:val="es-EC"/>
        </w:rPr>
      </w:pPr>
    </w:p>
    <w:p w14:paraId="5DA01A2E" w14:textId="77777777" w:rsidR="00AF051F" w:rsidRDefault="00AF051F" w:rsidP="00844032">
      <w:pPr>
        <w:rPr>
          <w:rFonts w:ascii="Bierstadt Display" w:hAnsi="Bierstadt Display"/>
          <w:lang w:val="es-EC"/>
        </w:rPr>
      </w:pPr>
    </w:p>
    <w:tbl>
      <w:tblPr>
        <w:tblpPr w:leftFromText="141" w:rightFromText="141" w:vertAnchor="text" w:horzAnchor="margin" w:tblpXSpec="center" w:tblpY="55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AF051F" w:rsidRPr="00AF051F" w14:paraId="5F3768E8"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6A51B18D" w14:textId="77777777" w:rsidR="00AF051F" w:rsidRPr="00AF051F" w:rsidRDefault="00AF051F" w:rsidP="00AF051F">
            <w:pPr>
              <w:rPr>
                <w:rFonts w:ascii="Bierstadt Display" w:hAnsi="Bierstadt Display"/>
                <w:b/>
                <w:iCs/>
                <w:lang w:val="es-EC"/>
              </w:rPr>
            </w:pPr>
            <w:r w:rsidRPr="00AF051F">
              <w:rPr>
                <w:rFonts w:ascii="Bierstadt Display" w:hAnsi="Bierstadt Display"/>
                <w:b/>
                <w:iCs/>
                <w:lang w:val="es-EC"/>
              </w:rPr>
              <w:t>C</w:t>
            </w:r>
          </w:p>
        </w:tc>
        <w:tc>
          <w:tcPr>
            <w:tcW w:w="5087" w:type="dxa"/>
            <w:tcBorders>
              <w:top w:val="single" w:sz="4" w:space="0" w:color="000000"/>
              <w:left w:val="single" w:sz="4" w:space="0" w:color="000000"/>
              <w:bottom w:val="single" w:sz="4" w:space="0" w:color="000000"/>
              <w:right w:val="single" w:sz="4" w:space="0" w:color="000000"/>
            </w:tcBorders>
            <w:hideMark/>
          </w:tcPr>
          <w:p w14:paraId="5B1567AE" w14:textId="77777777" w:rsidR="00AF051F" w:rsidRPr="00AF051F" w:rsidRDefault="00AF051F" w:rsidP="00AF051F">
            <w:pPr>
              <w:rPr>
                <w:rFonts w:ascii="Bierstadt Display" w:hAnsi="Bierstadt Display"/>
                <w:iCs/>
                <w:lang w:val="es-EC"/>
              </w:rPr>
            </w:pPr>
            <w:r w:rsidRPr="00AF051F">
              <w:rPr>
                <w:rFonts w:ascii="Bierstadt Display" w:hAnsi="Bierstadt Display"/>
                <w:iCs/>
                <w:lang w:val="es-EC"/>
              </w:rPr>
              <w:t>UI 10-10</w:t>
            </w:r>
          </w:p>
        </w:tc>
      </w:tr>
      <w:tr w:rsidR="00AF051F" w:rsidRPr="00AF051F" w14:paraId="03D599A1"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6BC07F4B" w14:textId="77777777" w:rsidR="00AF051F" w:rsidRPr="00AF051F" w:rsidRDefault="00AF051F" w:rsidP="00AF051F">
            <w:pPr>
              <w:rPr>
                <w:rFonts w:ascii="Bierstadt Display" w:hAnsi="Bierstadt Display"/>
                <w:b/>
                <w:iCs/>
                <w:lang w:val="es-EC"/>
              </w:rPr>
            </w:pPr>
            <w:r w:rsidRPr="00AF051F">
              <w:rPr>
                <w:rFonts w:ascii="Bierstadt Display" w:hAnsi="Bierstadt Display"/>
                <w:b/>
                <w:iCs/>
                <w:lang w:val="es-EC"/>
              </w:rPr>
              <w:t>Descripción:</w:t>
            </w:r>
          </w:p>
        </w:tc>
        <w:tc>
          <w:tcPr>
            <w:tcW w:w="5087" w:type="dxa"/>
            <w:tcBorders>
              <w:top w:val="single" w:sz="4" w:space="0" w:color="000000"/>
              <w:left w:val="single" w:sz="4" w:space="0" w:color="000000"/>
              <w:bottom w:val="single" w:sz="4" w:space="0" w:color="000000"/>
              <w:right w:val="single" w:sz="4" w:space="0" w:color="000000"/>
            </w:tcBorders>
            <w:hideMark/>
          </w:tcPr>
          <w:p w14:paraId="52E0597B" w14:textId="77777777" w:rsidR="00AF051F" w:rsidRPr="00AF051F" w:rsidRDefault="00AF051F" w:rsidP="00AF051F">
            <w:pPr>
              <w:rPr>
                <w:rFonts w:ascii="Bierstadt Display" w:hAnsi="Bierstadt Display"/>
                <w:iCs/>
                <w:lang w:val="es-EC"/>
              </w:rPr>
            </w:pPr>
            <w:r w:rsidRPr="00AF051F">
              <w:rPr>
                <w:rFonts w:ascii="Bierstadt Display" w:hAnsi="Bierstadt Display"/>
                <w:bCs/>
                <w:iCs/>
                <w:lang w:val="es-EC"/>
              </w:rPr>
              <w:t>Registro de permisos y protección</w:t>
            </w:r>
          </w:p>
        </w:tc>
      </w:tr>
      <w:tr w:rsidR="00AF051F" w:rsidRPr="00AF051F" w14:paraId="3E5BB4AD"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34737614" w14:textId="77777777" w:rsidR="00AF051F" w:rsidRPr="00AF051F" w:rsidRDefault="00AF051F" w:rsidP="00AF051F">
            <w:pPr>
              <w:rPr>
                <w:rFonts w:ascii="Bierstadt Display" w:hAnsi="Bierstadt Display"/>
                <w:b/>
                <w:iCs/>
                <w:lang w:val="es-EC"/>
              </w:rPr>
            </w:pPr>
            <w:proofErr w:type="spellStart"/>
            <w:r w:rsidRPr="00AF051F">
              <w:rPr>
                <w:rFonts w:ascii="Bierstadt Display" w:hAnsi="Bierstadt Display"/>
                <w:b/>
                <w:iCs/>
                <w:lang w:val="es-EC"/>
              </w:rPr>
              <w:t>Reqs</w:t>
            </w:r>
            <w:proofErr w:type="spellEnd"/>
            <w:r w:rsidRPr="00AF051F">
              <w:rPr>
                <w:rFonts w:ascii="Bierstadt Display" w:hAnsi="Bierstadt Display"/>
                <w:b/>
                <w:iCs/>
                <w:lang w:val="es-EC"/>
              </w:rPr>
              <w:t>. asociados:</w:t>
            </w:r>
          </w:p>
        </w:tc>
        <w:tc>
          <w:tcPr>
            <w:tcW w:w="5087" w:type="dxa"/>
            <w:tcBorders>
              <w:top w:val="single" w:sz="4" w:space="0" w:color="000000"/>
              <w:left w:val="single" w:sz="4" w:space="0" w:color="000000"/>
              <w:bottom w:val="single" w:sz="4" w:space="0" w:color="000000"/>
              <w:right w:val="single" w:sz="4" w:space="0" w:color="000000"/>
            </w:tcBorders>
            <w:hideMark/>
          </w:tcPr>
          <w:p w14:paraId="4C85A6C5" w14:textId="77777777" w:rsidR="00AF051F" w:rsidRPr="00AF051F" w:rsidRDefault="00AF051F" w:rsidP="00AF051F">
            <w:pPr>
              <w:rPr>
                <w:rFonts w:ascii="Bierstadt Display" w:hAnsi="Bierstadt Display"/>
                <w:iCs/>
                <w:lang w:val="es-EC"/>
              </w:rPr>
            </w:pPr>
            <w:r w:rsidRPr="00AF051F">
              <w:rPr>
                <w:rFonts w:ascii="Bierstadt Display" w:hAnsi="Bierstadt Display"/>
                <w:iCs/>
                <w:lang w:val="es-EC"/>
              </w:rPr>
              <w:t>RF-40</w:t>
            </w:r>
          </w:p>
        </w:tc>
      </w:tr>
      <w:tr w:rsidR="00AF051F" w:rsidRPr="00AF051F" w14:paraId="3A13424D"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5F2F13E8" w14:textId="77777777" w:rsidR="00AF051F" w:rsidRPr="00AF051F" w:rsidRDefault="00AF051F" w:rsidP="00AF051F">
            <w:pPr>
              <w:rPr>
                <w:rFonts w:ascii="Bierstadt Display" w:hAnsi="Bierstadt Display"/>
                <w:b/>
                <w:iCs/>
                <w:lang w:val="es-EC"/>
              </w:rPr>
            </w:pPr>
            <w:r w:rsidRPr="00AF051F">
              <w:rPr>
                <w:rFonts w:ascii="Bierstadt Display" w:hAnsi="Bierstadt Display"/>
                <w:b/>
                <w:iCs/>
                <w:lang w:val="es-EC"/>
              </w:rPr>
              <w:t>CU asociados:</w:t>
            </w:r>
          </w:p>
        </w:tc>
        <w:tc>
          <w:tcPr>
            <w:tcW w:w="5087" w:type="dxa"/>
            <w:tcBorders>
              <w:top w:val="single" w:sz="4" w:space="0" w:color="000000"/>
              <w:left w:val="single" w:sz="4" w:space="0" w:color="000000"/>
              <w:bottom w:val="single" w:sz="4" w:space="0" w:color="000000"/>
              <w:right w:val="single" w:sz="4" w:space="0" w:color="000000"/>
            </w:tcBorders>
            <w:hideMark/>
          </w:tcPr>
          <w:p w14:paraId="2C1B9AED" w14:textId="77777777" w:rsidR="00AF051F" w:rsidRPr="00AF051F" w:rsidRDefault="00AF051F" w:rsidP="00AF051F">
            <w:pPr>
              <w:rPr>
                <w:rFonts w:ascii="Bierstadt Display" w:hAnsi="Bierstadt Display"/>
                <w:iCs/>
                <w:lang w:val="es-EC"/>
              </w:rPr>
            </w:pPr>
            <w:r w:rsidRPr="00AF051F">
              <w:rPr>
                <w:rFonts w:ascii="Bierstadt Display" w:hAnsi="Bierstadt Display"/>
                <w:iCs/>
                <w:lang w:val="es-EC"/>
              </w:rPr>
              <w:t>CU-11</w:t>
            </w:r>
          </w:p>
        </w:tc>
      </w:tr>
      <w:tr w:rsidR="00AF051F" w:rsidRPr="00AF051F" w14:paraId="59904662"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0FE35366" w14:textId="77777777" w:rsidR="00AF051F" w:rsidRPr="00AF051F" w:rsidRDefault="00AF051F" w:rsidP="00AF051F">
            <w:pPr>
              <w:rPr>
                <w:rFonts w:ascii="Bierstadt Display" w:hAnsi="Bierstadt Display"/>
                <w:b/>
                <w:iCs/>
                <w:lang w:val="es-EC"/>
              </w:rPr>
            </w:pPr>
            <w:r w:rsidRPr="00AF051F">
              <w:rPr>
                <w:rFonts w:ascii="Bierstadt Display" w:hAnsi="Bierstadt Display"/>
                <w:b/>
                <w:iCs/>
                <w:lang w:val="es-EC"/>
              </w:rPr>
              <w:t>Esc. Asociados:</w:t>
            </w:r>
          </w:p>
        </w:tc>
        <w:tc>
          <w:tcPr>
            <w:tcW w:w="5087" w:type="dxa"/>
            <w:tcBorders>
              <w:top w:val="single" w:sz="4" w:space="0" w:color="000000"/>
              <w:left w:val="single" w:sz="4" w:space="0" w:color="000000"/>
              <w:bottom w:val="single" w:sz="4" w:space="0" w:color="000000"/>
              <w:right w:val="single" w:sz="4" w:space="0" w:color="000000"/>
            </w:tcBorders>
            <w:hideMark/>
          </w:tcPr>
          <w:p w14:paraId="1F033837" w14:textId="77777777" w:rsidR="00AF051F" w:rsidRPr="00AF051F" w:rsidRDefault="00AF051F" w:rsidP="00AF051F">
            <w:pPr>
              <w:rPr>
                <w:rFonts w:ascii="Bierstadt Display" w:hAnsi="Bierstadt Display"/>
                <w:iCs/>
                <w:lang w:val="es-EC"/>
              </w:rPr>
            </w:pPr>
            <w:r w:rsidRPr="00AF051F">
              <w:rPr>
                <w:rFonts w:ascii="Bierstadt Display" w:hAnsi="Bierstadt Display"/>
                <w:iCs/>
                <w:lang w:val="es-EC"/>
              </w:rPr>
              <w:t>ES-11.1</w:t>
            </w:r>
          </w:p>
        </w:tc>
      </w:tr>
    </w:tbl>
    <w:p w14:paraId="187B4572" w14:textId="77777777" w:rsidR="00AF051F" w:rsidRDefault="00AF051F" w:rsidP="00844032">
      <w:pPr>
        <w:rPr>
          <w:rFonts w:ascii="Bierstadt Display" w:hAnsi="Bierstadt Display"/>
          <w:lang w:val="es-EC"/>
        </w:rPr>
      </w:pPr>
    </w:p>
    <w:p w14:paraId="17DAC0F3" w14:textId="77777777" w:rsidR="00AF051F" w:rsidRDefault="00AF051F" w:rsidP="00844032">
      <w:pPr>
        <w:rPr>
          <w:rFonts w:ascii="Bierstadt Display" w:hAnsi="Bierstadt Display"/>
          <w:lang w:val="es-EC"/>
        </w:rPr>
      </w:pPr>
    </w:p>
    <w:p w14:paraId="422EB702" w14:textId="77777777" w:rsidR="00AF051F" w:rsidRDefault="00AF051F" w:rsidP="00844032">
      <w:pPr>
        <w:rPr>
          <w:rFonts w:ascii="Bierstadt Display" w:hAnsi="Bierstadt Display"/>
          <w:lang w:val="es-EC"/>
        </w:rPr>
      </w:pPr>
    </w:p>
    <w:p w14:paraId="5EA9911B" w14:textId="77777777" w:rsidR="00AF051F" w:rsidRDefault="00AF051F" w:rsidP="00844032">
      <w:pPr>
        <w:rPr>
          <w:rFonts w:ascii="Bierstadt Display" w:hAnsi="Bierstadt Display"/>
          <w:lang w:val="es-EC"/>
        </w:rPr>
      </w:pPr>
    </w:p>
    <w:p w14:paraId="26F4DF45" w14:textId="77777777" w:rsidR="00AF051F" w:rsidRDefault="00AF051F" w:rsidP="00844032">
      <w:pPr>
        <w:rPr>
          <w:rFonts w:ascii="Bierstadt Display" w:hAnsi="Bierstadt Display"/>
          <w:lang w:val="es-EC"/>
        </w:rPr>
      </w:pPr>
    </w:p>
    <w:p w14:paraId="1EB155DC" w14:textId="77777777" w:rsidR="00AF051F" w:rsidRDefault="00AF051F" w:rsidP="00844032">
      <w:pPr>
        <w:rPr>
          <w:rFonts w:ascii="Bierstadt Display" w:hAnsi="Bierstadt Display"/>
          <w:lang w:val="es-EC"/>
        </w:rPr>
      </w:pPr>
    </w:p>
    <w:p w14:paraId="3387A5EA" w14:textId="77777777" w:rsidR="00AF051F" w:rsidRDefault="00AF051F" w:rsidP="00844032">
      <w:pPr>
        <w:rPr>
          <w:rFonts w:ascii="Bierstadt Display" w:hAnsi="Bierstadt Display"/>
          <w:lang w:val="es-EC"/>
        </w:rPr>
      </w:pPr>
    </w:p>
    <w:p w14:paraId="489718F0" w14:textId="77777777" w:rsidR="00AF051F" w:rsidRDefault="00AF051F" w:rsidP="00844032">
      <w:pPr>
        <w:rPr>
          <w:rFonts w:ascii="Bierstadt Display" w:hAnsi="Bierstadt Display"/>
          <w:lang w:val="es-EC"/>
        </w:rPr>
      </w:pPr>
    </w:p>
    <w:p w14:paraId="3A33121F" w14:textId="77777777" w:rsidR="00AF051F" w:rsidRDefault="00AF051F" w:rsidP="00844032">
      <w:pPr>
        <w:rPr>
          <w:rFonts w:ascii="Bierstadt Display" w:hAnsi="Bierstadt Display"/>
          <w:lang w:val="es-EC"/>
        </w:rPr>
      </w:pPr>
    </w:p>
    <w:p w14:paraId="3B6A9107" w14:textId="65309DFF" w:rsidR="00AF051F" w:rsidRDefault="003F1461" w:rsidP="003F1461">
      <w:pPr>
        <w:jc w:val="center"/>
        <w:rPr>
          <w:rFonts w:ascii="Bierstadt Display" w:hAnsi="Bierstadt Display"/>
          <w:lang w:val="es-EC"/>
        </w:rPr>
      </w:pPr>
      <w:r w:rsidRPr="003F1461">
        <w:rPr>
          <w:rFonts w:ascii="Bierstadt Display" w:hAnsi="Bierstadt Display"/>
          <w:noProof/>
          <w:lang w:val="es-EC"/>
        </w:rPr>
        <w:drawing>
          <wp:inline distT="0" distB="0" distL="0" distR="0" wp14:anchorId="0FD2306B" wp14:editId="0688BF46">
            <wp:extent cx="4281805" cy="3020987"/>
            <wp:effectExtent l="0" t="0" r="0" b="0"/>
            <wp:docPr id="181490728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07287" name="Imagen 1" descr="Interfaz de usuario gráfica, Aplicación&#10;&#10;Descripción generada automáticamente"/>
                    <pic:cNvPicPr/>
                  </pic:nvPicPr>
                  <pic:blipFill>
                    <a:blip r:embed="rId60"/>
                    <a:stretch>
                      <a:fillRect/>
                    </a:stretch>
                  </pic:blipFill>
                  <pic:spPr>
                    <a:xfrm>
                      <a:off x="0" y="0"/>
                      <a:ext cx="4286103" cy="3024019"/>
                    </a:xfrm>
                    <a:prstGeom prst="rect">
                      <a:avLst/>
                    </a:prstGeom>
                  </pic:spPr>
                </pic:pic>
              </a:graphicData>
            </a:graphic>
          </wp:inline>
        </w:drawing>
      </w:r>
    </w:p>
    <w:p w14:paraId="08E159A4" w14:textId="77777777" w:rsidR="003F1461" w:rsidRDefault="003F1461" w:rsidP="00844032">
      <w:pPr>
        <w:rPr>
          <w:rFonts w:ascii="Bierstadt Display" w:hAnsi="Bierstadt Display"/>
          <w:lang w:val="es-EC"/>
        </w:rPr>
      </w:pPr>
    </w:p>
    <w:p w14:paraId="1BAA5513" w14:textId="7DB09CD3" w:rsidR="003F1461" w:rsidRDefault="003F1461" w:rsidP="00844032">
      <w:pPr>
        <w:rPr>
          <w:rFonts w:ascii="Bierstadt Display" w:hAnsi="Bierstadt Display"/>
          <w:lang w:val="es-EC"/>
        </w:rPr>
      </w:pPr>
      <w:r w:rsidRPr="003F1461">
        <w:rPr>
          <w:noProof/>
        </w:rPr>
        <w:drawing>
          <wp:inline distT="0" distB="0" distL="0" distR="0" wp14:anchorId="7B7D39C5" wp14:editId="43DE6144">
            <wp:extent cx="5612130" cy="3295015"/>
            <wp:effectExtent l="0" t="0" r="0" b="0"/>
            <wp:docPr id="36785715" name="Imagen 367857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627915" cy="3304283"/>
                    </a:xfrm>
                    <a:prstGeom prst="rect">
                      <a:avLst/>
                    </a:prstGeom>
                  </pic:spPr>
                </pic:pic>
              </a:graphicData>
            </a:graphic>
          </wp:inline>
        </w:drawing>
      </w:r>
    </w:p>
    <w:p w14:paraId="4BED85E0" w14:textId="77777777" w:rsidR="00AF051F" w:rsidRDefault="00AF051F" w:rsidP="00844032">
      <w:pPr>
        <w:rPr>
          <w:rFonts w:ascii="Bierstadt Display" w:hAnsi="Bierstadt Display"/>
          <w:lang w:val="es-EC"/>
        </w:rPr>
      </w:pPr>
    </w:p>
    <w:p w14:paraId="40D14FF9" w14:textId="77777777" w:rsidR="00AF051F" w:rsidRDefault="00AF051F" w:rsidP="00844032">
      <w:pPr>
        <w:rPr>
          <w:rFonts w:ascii="Bierstadt Display" w:hAnsi="Bierstadt Display"/>
          <w:lang w:val="es-EC"/>
        </w:rPr>
      </w:pPr>
    </w:p>
    <w:p w14:paraId="72D18CE7" w14:textId="77777777" w:rsidR="00AF051F" w:rsidRDefault="00AF051F" w:rsidP="00844032">
      <w:pPr>
        <w:rPr>
          <w:rFonts w:ascii="Bierstadt Display" w:hAnsi="Bierstadt Display"/>
          <w:lang w:val="es-EC"/>
        </w:rPr>
      </w:pPr>
    </w:p>
    <w:p w14:paraId="36FDBEB7" w14:textId="77777777" w:rsidR="00AF051F" w:rsidRDefault="00AF051F" w:rsidP="00844032">
      <w:pPr>
        <w:rPr>
          <w:rFonts w:ascii="Bierstadt Display" w:hAnsi="Bierstadt Display"/>
          <w:lang w:val="es-EC"/>
        </w:rPr>
      </w:pPr>
    </w:p>
    <w:tbl>
      <w:tblPr>
        <w:tblpPr w:leftFromText="141" w:rightFromText="141" w:vertAnchor="text" w:horzAnchor="margin" w:tblpXSpec="center" w:tblpY="1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503861" w:rsidRPr="00844032" w14:paraId="6320333C" w14:textId="77777777" w:rsidTr="00503861">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53D8ED37" w14:textId="77777777" w:rsidR="00503861" w:rsidRPr="00844032" w:rsidRDefault="00503861" w:rsidP="00503861">
            <w:pPr>
              <w:rPr>
                <w:rFonts w:ascii="Bierstadt Display" w:hAnsi="Bierstadt Display"/>
                <w:b/>
                <w:iCs/>
                <w:lang w:val="es-EC"/>
              </w:rPr>
            </w:pPr>
            <w:bookmarkStart w:id="80" w:name="_Hlk142462401"/>
            <w:r w:rsidRPr="00844032">
              <w:rPr>
                <w:rFonts w:ascii="Bierstadt Display" w:hAnsi="Bierstadt Display"/>
                <w:b/>
                <w:iCs/>
                <w:lang w:val="es-EC"/>
              </w:rPr>
              <w:t xml:space="preserve">ID </w:t>
            </w:r>
            <w:proofErr w:type="spellStart"/>
            <w:r w:rsidRPr="00844032">
              <w:rPr>
                <w:rFonts w:ascii="Bierstadt Display" w:hAnsi="Bierstadt Display"/>
                <w:b/>
                <w:iCs/>
                <w:lang w:val="es-EC"/>
              </w:rPr>
              <w:t>Ref</w:t>
            </w:r>
            <w:proofErr w:type="spellEnd"/>
            <w:r w:rsidRPr="00844032">
              <w:rPr>
                <w:rFonts w:ascii="Bierstadt Display" w:hAnsi="Bierstadt Display"/>
                <w:b/>
                <w:iCs/>
                <w:lang w:val="es-EC"/>
              </w:rPr>
              <w:t>:</w:t>
            </w:r>
          </w:p>
        </w:tc>
        <w:tc>
          <w:tcPr>
            <w:tcW w:w="5087" w:type="dxa"/>
            <w:tcBorders>
              <w:top w:val="single" w:sz="4" w:space="0" w:color="000000"/>
              <w:left w:val="single" w:sz="4" w:space="0" w:color="000000"/>
              <w:bottom w:val="single" w:sz="4" w:space="0" w:color="000000"/>
              <w:right w:val="single" w:sz="4" w:space="0" w:color="000000"/>
            </w:tcBorders>
            <w:hideMark/>
          </w:tcPr>
          <w:p w14:paraId="441134B7" w14:textId="77777777" w:rsidR="00503861" w:rsidRPr="00844032" w:rsidRDefault="00503861" w:rsidP="00503861">
            <w:pPr>
              <w:rPr>
                <w:rFonts w:ascii="Bierstadt Display" w:hAnsi="Bierstadt Display"/>
                <w:iCs/>
                <w:lang w:val="es-EC"/>
              </w:rPr>
            </w:pPr>
            <w:r w:rsidRPr="00844032">
              <w:rPr>
                <w:rFonts w:ascii="Bierstadt Display" w:hAnsi="Bierstadt Display"/>
                <w:iCs/>
                <w:lang w:val="es-EC"/>
              </w:rPr>
              <w:t>UI11-11</w:t>
            </w:r>
          </w:p>
        </w:tc>
      </w:tr>
      <w:tr w:rsidR="00503861" w:rsidRPr="00844032" w14:paraId="28ED6755" w14:textId="77777777" w:rsidTr="00503861">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655A6E12" w14:textId="77777777" w:rsidR="00503861" w:rsidRPr="00844032" w:rsidRDefault="00503861" w:rsidP="00503861">
            <w:pPr>
              <w:rPr>
                <w:rFonts w:ascii="Bierstadt Display" w:hAnsi="Bierstadt Display"/>
                <w:b/>
                <w:iCs/>
                <w:lang w:val="es-EC"/>
              </w:rPr>
            </w:pPr>
            <w:r w:rsidRPr="00844032">
              <w:rPr>
                <w:rFonts w:ascii="Bierstadt Display" w:hAnsi="Bierstadt Display"/>
                <w:b/>
                <w:iCs/>
                <w:lang w:val="es-EC"/>
              </w:rPr>
              <w:t>Descripción:</w:t>
            </w:r>
          </w:p>
        </w:tc>
        <w:tc>
          <w:tcPr>
            <w:tcW w:w="5087" w:type="dxa"/>
            <w:tcBorders>
              <w:top w:val="single" w:sz="4" w:space="0" w:color="000000"/>
              <w:left w:val="single" w:sz="4" w:space="0" w:color="000000"/>
              <w:bottom w:val="single" w:sz="4" w:space="0" w:color="000000"/>
              <w:right w:val="single" w:sz="4" w:space="0" w:color="000000"/>
            </w:tcBorders>
            <w:hideMark/>
          </w:tcPr>
          <w:p w14:paraId="593D8A3F" w14:textId="77777777" w:rsidR="00503861" w:rsidRPr="00844032" w:rsidRDefault="00503861" w:rsidP="00503861">
            <w:pPr>
              <w:rPr>
                <w:rFonts w:ascii="Bierstadt Display" w:hAnsi="Bierstadt Display"/>
                <w:iCs/>
                <w:lang w:val="es-EC"/>
              </w:rPr>
            </w:pPr>
            <w:r w:rsidRPr="00844032">
              <w:rPr>
                <w:rFonts w:ascii="Bierstadt Display" w:hAnsi="Bierstadt Display"/>
                <w:iCs/>
                <w:lang w:val="es-EC"/>
              </w:rPr>
              <w:t>Permite al personal registrar los costos de mano de obra para cada proyecto.</w:t>
            </w:r>
          </w:p>
        </w:tc>
      </w:tr>
      <w:tr w:rsidR="00503861" w:rsidRPr="00844032" w14:paraId="07991CA3" w14:textId="77777777" w:rsidTr="00503861">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36A1F68E" w14:textId="77777777" w:rsidR="00503861" w:rsidRPr="00844032" w:rsidRDefault="00503861" w:rsidP="00503861">
            <w:pPr>
              <w:rPr>
                <w:rFonts w:ascii="Bierstadt Display" w:hAnsi="Bierstadt Display"/>
                <w:b/>
                <w:iCs/>
                <w:lang w:val="es-EC"/>
              </w:rPr>
            </w:pPr>
            <w:proofErr w:type="spellStart"/>
            <w:r w:rsidRPr="00844032">
              <w:rPr>
                <w:rFonts w:ascii="Bierstadt Display" w:hAnsi="Bierstadt Display"/>
                <w:b/>
                <w:iCs/>
                <w:lang w:val="es-EC"/>
              </w:rPr>
              <w:t>Reqs</w:t>
            </w:r>
            <w:proofErr w:type="spellEnd"/>
            <w:r w:rsidRPr="00844032">
              <w:rPr>
                <w:rFonts w:ascii="Bierstadt Display" w:hAnsi="Bierstadt Display"/>
                <w:b/>
                <w:iCs/>
                <w:lang w:val="es-EC"/>
              </w:rPr>
              <w:t>. asociados:</w:t>
            </w:r>
          </w:p>
        </w:tc>
        <w:tc>
          <w:tcPr>
            <w:tcW w:w="5087" w:type="dxa"/>
            <w:tcBorders>
              <w:top w:val="single" w:sz="4" w:space="0" w:color="000000"/>
              <w:left w:val="single" w:sz="4" w:space="0" w:color="000000"/>
              <w:bottom w:val="single" w:sz="4" w:space="0" w:color="000000"/>
              <w:right w:val="single" w:sz="4" w:space="0" w:color="000000"/>
            </w:tcBorders>
            <w:hideMark/>
          </w:tcPr>
          <w:p w14:paraId="7E7C74C8" w14:textId="77777777" w:rsidR="00503861" w:rsidRPr="00844032" w:rsidRDefault="00503861" w:rsidP="00503861">
            <w:pPr>
              <w:rPr>
                <w:rFonts w:ascii="Bierstadt Display" w:hAnsi="Bierstadt Display"/>
                <w:iCs/>
                <w:lang w:val="es-EC"/>
              </w:rPr>
            </w:pPr>
            <w:r w:rsidRPr="00844032">
              <w:rPr>
                <w:rFonts w:ascii="Bierstadt Display" w:hAnsi="Bierstadt Display"/>
                <w:iCs/>
                <w:lang w:val="es-EC"/>
              </w:rPr>
              <w:t>RF-11</w:t>
            </w:r>
          </w:p>
        </w:tc>
      </w:tr>
      <w:tr w:rsidR="00503861" w:rsidRPr="00844032" w14:paraId="2A25BB4A" w14:textId="77777777" w:rsidTr="00503861">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17EC55FC" w14:textId="77777777" w:rsidR="00503861" w:rsidRPr="00844032" w:rsidRDefault="00503861" w:rsidP="00503861">
            <w:pPr>
              <w:rPr>
                <w:rFonts w:ascii="Bierstadt Display" w:hAnsi="Bierstadt Display"/>
                <w:b/>
                <w:iCs/>
                <w:lang w:val="es-EC"/>
              </w:rPr>
            </w:pPr>
            <w:r w:rsidRPr="00844032">
              <w:rPr>
                <w:rFonts w:ascii="Bierstadt Display" w:hAnsi="Bierstadt Display"/>
                <w:b/>
                <w:iCs/>
                <w:lang w:val="es-EC"/>
              </w:rPr>
              <w:t>CU asociados:</w:t>
            </w:r>
          </w:p>
        </w:tc>
        <w:tc>
          <w:tcPr>
            <w:tcW w:w="5087" w:type="dxa"/>
            <w:tcBorders>
              <w:top w:val="single" w:sz="4" w:space="0" w:color="000000"/>
              <w:left w:val="single" w:sz="4" w:space="0" w:color="000000"/>
              <w:bottom w:val="single" w:sz="4" w:space="0" w:color="000000"/>
              <w:right w:val="single" w:sz="4" w:space="0" w:color="000000"/>
            </w:tcBorders>
            <w:hideMark/>
          </w:tcPr>
          <w:p w14:paraId="60AB63EF" w14:textId="77777777" w:rsidR="00503861" w:rsidRPr="00844032" w:rsidRDefault="00503861" w:rsidP="00503861">
            <w:pPr>
              <w:rPr>
                <w:rFonts w:ascii="Bierstadt Display" w:hAnsi="Bierstadt Display"/>
                <w:iCs/>
                <w:lang w:val="es-EC"/>
              </w:rPr>
            </w:pPr>
            <w:r w:rsidRPr="00844032">
              <w:rPr>
                <w:rFonts w:ascii="Bierstadt Display" w:hAnsi="Bierstadt Display"/>
                <w:iCs/>
                <w:lang w:val="es-EC"/>
              </w:rPr>
              <w:t>CU-15</w:t>
            </w:r>
          </w:p>
        </w:tc>
      </w:tr>
      <w:tr w:rsidR="00503861" w:rsidRPr="00844032" w14:paraId="2E475945" w14:textId="77777777" w:rsidTr="00503861">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048EDC34" w14:textId="77777777" w:rsidR="00503861" w:rsidRPr="00844032" w:rsidRDefault="00503861" w:rsidP="00503861">
            <w:pPr>
              <w:rPr>
                <w:rFonts w:ascii="Bierstadt Display" w:hAnsi="Bierstadt Display"/>
                <w:b/>
                <w:iCs/>
                <w:lang w:val="es-EC"/>
              </w:rPr>
            </w:pPr>
            <w:r w:rsidRPr="00844032">
              <w:rPr>
                <w:rFonts w:ascii="Bierstadt Display" w:hAnsi="Bierstadt Display"/>
                <w:b/>
                <w:iCs/>
                <w:lang w:val="es-EC"/>
              </w:rPr>
              <w:t>Esc. Asociados:</w:t>
            </w:r>
          </w:p>
        </w:tc>
        <w:tc>
          <w:tcPr>
            <w:tcW w:w="5087" w:type="dxa"/>
            <w:tcBorders>
              <w:top w:val="single" w:sz="4" w:space="0" w:color="000000"/>
              <w:left w:val="single" w:sz="4" w:space="0" w:color="000000"/>
              <w:bottom w:val="single" w:sz="4" w:space="0" w:color="000000"/>
              <w:right w:val="single" w:sz="4" w:space="0" w:color="000000"/>
            </w:tcBorders>
            <w:hideMark/>
          </w:tcPr>
          <w:p w14:paraId="77A273F4" w14:textId="77777777" w:rsidR="00503861" w:rsidRPr="00844032" w:rsidRDefault="00503861" w:rsidP="00503861">
            <w:pPr>
              <w:rPr>
                <w:rFonts w:ascii="Bierstadt Display" w:hAnsi="Bierstadt Display"/>
                <w:iCs/>
                <w:lang w:val="es-EC"/>
              </w:rPr>
            </w:pPr>
            <w:r w:rsidRPr="00844032">
              <w:rPr>
                <w:rFonts w:ascii="Bierstadt Display" w:hAnsi="Bierstadt Display"/>
                <w:iCs/>
                <w:lang w:val="es-EC"/>
              </w:rPr>
              <w:t>ES-1.2</w:t>
            </w:r>
          </w:p>
        </w:tc>
      </w:tr>
      <w:bookmarkEnd w:id="80"/>
    </w:tbl>
    <w:p w14:paraId="7B3BBC0D" w14:textId="77777777" w:rsidR="00503861" w:rsidRDefault="00503861" w:rsidP="00844032">
      <w:pPr>
        <w:rPr>
          <w:rFonts w:ascii="Bierstadt Display" w:hAnsi="Bierstadt Display"/>
          <w:lang w:val="es-EC"/>
        </w:rPr>
      </w:pPr>
    </w:p>
    <w:p w14:paraId="44D89777" w14:textId="77777777" w:rsidR="00503861" w:rsidRDefault="00503861" w:rsidP="00844032">
      <w:pPr>
        <w:rPr>
          <w:rFonts w:ascii="Bierstadt Display" w:hAnsi="Bierstadt Display"/>
          <w:lang w:val="es-EC"/>
        </w:rPr>
      </w:pPr>
    </w:p>
    <w:p w14:paraId="36BBA40B" w14:textId="77777777" w:rsidR="003F1461" w:rsidRDefault="003F1461" w:rsidP="00844032">
      <w:pPr>
        <w:rPr>
          <w:rFonts w:ascii="Bierstadt Display" w:hAnsi="Bierstadt Display"/>
          <w:lang w:val="es-EC"/>
        </w:rPr>
      </w:pPr>
    </w:p>
    <w:p w14:paraId="72DE13FB" w14:textId="77777777" w:rsidR="003F1461" w:rsidRDefault="003F1461" w:rsidP="00844032">
      <w:pPr>
        <w:rPr>
          <w:rFonts w:ascii="Bierstadt Display" w:hAnsi="Bierstadt Display"/>
          <w:lang w:val="es-EC"/>
        </w:rPr>
      </w:pPr>
    </w:p>
    <w:p w14:paraId="230EB6D3" w14:textId="77777777" w:rsidR="00503861" w:rsidRDefault="00503861" w:rsidP="00844032">
      <w:pPr>
        <w:rPr>
          <w:rFonts w:ascii="Bierstadt Display" w:hAnsi="Bierstadt Display"/>
          <w:lang w:val="es-EC"/>
        </w:rPr>
      </w:pPr>
    </w:p>
    <w:p w14:paraId="3C704615" w14:textId="77777777" w:rsidR="00503861" w:rsidRDefault="00503861" w:rsidP="00844032">
      <w:pPr>
        <w:rPr>
          <w:rFonts w:ascii="Bierstadt Display" w:hAnsi="Bierstadt Display"/>
          <w:lang w:val="es-EC"/>
        </w:rPr>
      </w:pPr>
    </w:p>
    <w:p w14:paraId="5FF11989" w14:textId="77777777" w:rsidR="00503861" w:rsidRDefault="00503861" w:rsidP="00844032">
      <w:pPr>
        <w:rPr>
          <w:rFonts w:ascii="Bierstadt Display" w:hAnsi="Bierstadt Display"/>
          <w:lang w:val="es-EC"/>
        </w:rPr>
      </w:pPr>
    </w:p>
    <w:p w14:paraId="656370BB" w14:textId="77777777" w:rsidR="00503861" w:rsidRDefault="00503861" w:rsidP="00844032">
      <w:pPr>
        <w:rPr>
          <w:rFonts w:ascii="Bierstadt Display" w:hAnsi="Bierstadt Display"/>
          <w:lang w:val="es-EC"/>
        </w:rPr>
      </w:pPr>
    </w:p>
    <w:p w14:paraId="10E4493A" w14:textId="63A382BE" w:rsidR="00844032" w:rsidRPr="00844032" w:rsidRDefault="00844032" w:rsidP="00844032">
      <w:pPr>
        <w:rPr>
          <w:rFonts w:ascii="Bierstadt Display" w:hAnsi="Bierstadt Display"/>
          <w:lang w:val="es-EC"/>
        </w:rPr>
      </w:pPr>
      <w:r w:rsidRPr="00844032">
        <w:rPr>
          <w:rFonts w:ascii="Bierstadt Display" w:hAnsi="Bierstadt Display"/>
          <w:noProof/>
          <w:lang w:val="es-EC"/>
        </w:rPr>
        <w:drawing>
          <wp:inline distT="0" distB="0" distL="0" distR="0" wp14:anchorId="40A0A674" wp14:editId="6E1E7C0A">
            <wp:extent cx="5400040" cy="3266440"/>
            <wp:effectExtent l="0" t="0" r="0" b="6985"/>
            <wp:docPr id="14121264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26435" name=""/>
                    <pic:cNvPicPr/>
                  </pic:nvPicPr>
                  <pic:blipFill>
                    <a:blip r:embed="rId62"/>
                    <a:stretch>
                      <a:fillRect/>
                    </a:stretch>
                  </pic:blipFill>
                  <pic:spPr>
                    <a:xfrm>
                      <a:off x="0" y="0"/>
                      <a:ext cx="5400040" cy="3266440"/>
                    </a:xfrm>
                    <a:prstGeom prst="rect">
                      <a:avLst/>
                    </a:prstGeom>
                  </pic:spPr>
                </pic:pic>
              </a:graphicData>
            </a:graphic>
          </wp:inline>
        </w:drawing>
      </w:r>
    </w:p>
    <w:p w14:paraId="20D9DD8F" w14:textId="77777777" w:rsidR="00844032" w:rsidRDefault="00844032" w:rsidP="00844032">
      <w:pPr>
        <w:rPr>
          <w:rFonts w:ascii="Bierstadt Display" w:hAnsi="Bierstadt Display"/>
          <w:lang w:val="es-EC"/>
        </w:rPr>
      </w:pPr>
    </w:p>
    <w:p w14:paraId="0CEB7401" w14:textId="77777777" w:rsidR="00844032" w:rsidRDefault="00844032" w:rsidP="00844032">
      <w:pPr>
        <w:rPr>
          <w:rFonts w:ascii="Bierstadt Display" w:hAnsi="Bierstadt Display"/>
          <w:lang w:val="es-EC"/>
        </w:rPr>
      </w:pPr>
    </w:p>
    <w:p w14:paraId="5CA411DF" w14:textId="77777777" w:rsidR="00844032" w:rsidRDefault="00844032" w:rsidP="00844032">
      <w:pPr>
        <w:rPr>
          <w:rFonts w:ascii="Bierstadt Display" w:hAnsi="Bierstadt Display"/>
          <w:lang w:val="es-EC"/>
        </w:rPr>
      </w:pPr>
    </w:p>
    <w:p w14:paraId="66CE5A37" w14:textId="77777777" w:rsidR="00844032" w:rsidRPr="00844032" w:rsidRDefault="00844032" w:rsidP="00844032">
      <w:pPr>
        <w:rPr>
          <w:rFonts w:ascii="Bierstadt Display" w:hAnsi="Bierstadt Display"/>
          <w:lang w:val="es-EC"/>
        </w:rPr>
      </w:pPr>
    </w:p>
    <w:tbl>
      <w:tblPr>
        <w:tblpPr w:leftFromText="141" w:rightFromText="141" w:vertAnchor="text" w:horzAnchor="margin" w:tblpXSpec="center" w:tblpY="22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844032" w:rsidRPr="003F1461" w14:paraId="37960AE5" w14:textId="77777777" w:rsidTr="00844032">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61158639" w14:textId="77777777" w:rsidR="00844032" w:rsidRPr="003F1461" w:rsidRDefault="00844032" w:rsidP="00844032">
            <w:pPr>
              <w:rPr>
                <w:rFonts w:ascii="Bierstadt Display" w:hAnsi="Bierstadt Display"/>
                <w:b/>
                <w:iCs/>
                <w:lang w:val="es-EC"/>
              </w:rPr>
            </w:pPr>
            <w:r w:rsidRPr="003F1461">
              <w:rPr>
                <w:rFonts w:ascii="Bierstadt Display" w:hAnsi="Bierstadt Display"/>
                <w:b/>
                <w:iCs/>
                <w:lang w:val="es-EC"/>
              </w:rPr>
              <w:t xml:space="preserve">ID </w:t>
            </w:r>
            <w:proofErr w:type="spellStart"/>
            <w:r w:rsidRPr="003F1461">
              <w:rPr>
                <w:rFonts w:ascii="Bierstadt Display" w:hAnsi="Bierstadt Display"/>
                <w:b/>
                <w:iCs/>
                <w:lang w:val="es-EC"/>
              </w:rPr>
              <w:t>Ref</w:t>
            </w:r>
            <w:proofErr w:type="spellEnd"/>
            <w:r w:rsidRPr="003F1461">
              <w:rPr>
                <w:rFonts w:ascii="Bierstadt Display" w:hAnsi="Bierstadt Display"/>
                <w:b/>
                <w:iCs/>
                <w:lang w:val="es-EC"/>
              </w:rPr>
              <w:t>:</w:t>
            </w:r>
          </w:p>
        </w:tc>
        <w:tc>
          <w:tcPr>
            <w:tcW w:w="5087" w:type="dxa"/>
            <w:tcBorders>
              <w:top w:val="single" w:sz="4" w:space="0" w:color="000000"/>
              <w:left w:val="single" w:sz="4" w:space="0" w:color="000000"/>
              <w:bottom w:val="single" w:sz="4" w:space="0" w:color="000000"/>
              <w:right w:val="single" w:sz="4" w:space="0" w:color="000000"/>
            </w:tcBorders>
            <w:hideMark/>
          </w:tcPr>
          <w:p w14:paraId="11CB194B" w14:textId="77777777" w:rsidR="00844032" w:rsidRPr="003F1461" w:rsidRDefault="00844032" w:rsidP="00844032">
            <w:pPr>
              <w:rPr>
                <w:rFonts w:ascii="Bierstadt Display" w:hAnsi="Bierstadt Display"/>
                <w:iCs/>
                <w:lang w:val="es-EC"/>
              </w:rPr>
            </w:pPr>
            <w:r w:rsidRPr="003F1461">
              <w:rPr>
                <w:rFonts w:ascii="Bierstadt Display" w:hAnsi="Bierstadt Display"/>
                <w:iCs/>
                <w:lang w:val="es-EC"/>
              </w:rPr>
              <w:t>UI12-12</w:t>
            </w:r>
          </w:p>
        </w:tc>
      </w:tr>
      <w:tr w:rsidR="00844032" w:rsidRPr="003F1461" w14:paraId="67A07E34" w14:textId="77777777" w:rsidTr="00844032">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122CB2F5" w14:textId="77777777" w:rsidR="00844032" w:rsidRPr="003F1461" w:rsidRDefault="00844032" w:rsidP="00844032">
            <w:pPr>
              <w:rPr>
                <w:rFonts w:ascii="Bierstadt Display" w:hAnsi="Bierstadt Display"/>
                <w:b/>
                <w:iCs/>
                <w:lang w:val="es-EC"/>
              </w:rPr>
            </w:pPr>
            <w:r w:rsidRPr="003F1461">
              <w:rPr>
                <w:rFonts w:ascii="Bierstadt Display" w:hAnsi="Bierstadt Display"/>
                <w:b/>
                <w:iCs/>
                <w:lang w:val="es-EC"/>
              </w:rPr>
              <w:t>Descripción:</w:t>
            </w:r>
          </w:p>
        </w:tc>
        <w:tc>
          <w:tcPr>
            <w:tcW w:w="5087" w:type="dxa"/>
            <w:tcBorders>
              <w:top w:val="single" w:sz="4" w:space="0" w:color="000000"/>
              <w:left w:val="single" w:sz="4" w:space="0" w:color="000000"/>
              <w:bottom w:val="single" w:sz="4" w:space="0" w:color="000000"/>
              <w:right w:val="single" w:sz="4" w:space="0" w:color="000000"/>
            </w:tcBorders>
            <w:hideMark/>
          </w:tcPr>
          <w:p w14:paraId="57DA2A95" w14:textId="77777777" w:rsidR="00844032" w:rsidRPr="003F1461" w:rsidRDefault="00844032" w:rsidP="00844032">
            <w:pPr>
              <w:rPr>
                <w:rFonts w:ascii="Bierstadt Display" w:hAnsi="Bierstadt Display"/>
                <w:iCs/>
                <w:lang w:val="es-EC"/>
              </w:rPr>
            </w:pPr>
            <w:r w:rsidRPr="003F1461">
              <w:rPr>
                <w:rFonts w:ascii="Bierstadt Display" w:hAnsi="Bierstadt Display"/>
                <w:bCs/>
                <w:iCs/>
                <w:lang w:val="es-EC"/>
              </w:rPr>
              <w:t>Permite al personal de la empresa registrar los costos de materiales utilizados en un proyecto específico.</w:t>
            </w:r>
          </w:p>
        </w:tc>
      </w:tr>
      <w:tr w:rsidR="00844032" w:rsidRPr="003F1461" w14:paraId="0FD4B1F9" w14:textId="77777777" w:rsidTr="00844032">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13167632" w14:textId="77777777" w:rsidR="00844032" w:rsidRPr="003F1461" w:rsidRDefault="00844032" w:rsidP="00844032">
            <w:pPr>
              <w:rPr>
                <w:rFonts w:ascii="Bierstadt Display" w:hAnsi="Bierstadt Display"/>
                <w:b/>
                <w:iCs/>
                <w:lang w:val="es-EC"/>
              </w:rPr>
            </w:pPr>
            <w:proofErr w:type="spellStart"/>
            <w:r w:rsidRPr="003F1461">
              <w:rPr>
                <w:rFonts w:ascii="Bierstadt Display" w:hAnsi="Bierstadt Display"/>
                <w:b/>
                <w:iCs/>
                <w:lang w:val="es-EC"/>
              </w:rPr>
              <w:t>Reqs</w:t>
            </w:r>
            <w:proofErr w:type="spellEnd"/>
            <w:r w:rsidRPr="003F1461">
              <w:rPr>
                <w:rFonts w:ascii="Bierstadt Display" w:hAnsi="Bierstadt Display"/>
                <w:b/>
                <w:iCs/>
                <w:lang w:val="es-EC"/>
              </w:rPr>
              <w:t>. asociados:</w:t>
            </w:r>
          </w:p>
        </w:tc>
        <w:tc>
          <w:tcPr>
            <w:tcW w:w="5087" w:type="dxa"/>
            <w:tcBorders>
              <w:top w:val="single" w:sz="4" w:space="0" w:color="000000"/>
              <w:left w:val="single" w:sz="4" w:space="0" w:color="000000"/>
              <w:bottom w:val="single" w:sz="4" w:space="0" w:color="000000"/>
              <w:right w:val="single" w:sz="4" w:space="0" w:color="000000"/>
            </w:tcBorders>
            <w:hideMark/>
          </w:tcPr>
          <w:p w14:paraId="5FC125D1" w14:textId="77777777" w:rsidR="00844032" w:rsidRPr="003F1461" w:rsidRDefault="00844032" w:rsidP="00844032">
            <w:pPr>
              <w:rPr>
                <w:rFonts w:ascii="Bierstadt Display" w:hAnsi="Bierstadt Display"/>
                <w:iCs/>
                <w:lang w:val="es-EC"/>
              </w:rPr>
            </w:pPr>
            <w:r w:rsidRPr="003F1461">
              <w:rPr>
                <w:rFonts w:ascii="Bierstadt Display" w:hAnsi="Bierstadt Display"/>
                <w:iCs/>
                <w:lang w:val="es-EC"/>
              </w:rPr>
              <w:t>RF-12</w:t>
            </w:r>
          </w:p>
        </w:tc>
      </w:tr>
      <w:tr w:rsidR="00844032" w:rsidRPr="003F1461" w14:paraId="4AB614D0" w14:textId="77777777" w:rsidTr="00844032">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6DBC5846" w14:textId="77777777" w:rsidR="00844032" w:rsidRPr="003F1461" w:rsidRDefault="00844032" w:rsidP="00844032">
            <w:pPr>
              <w:rPr>
                <w:rFonts w:ascii="Bierstadt Display" w:hAnsi="Bierstadt Display"/>
                <w:b/>
                <w:iCs/>
                <w:lang w:val="es-EC"/>
              </w:rPr>
            </w:pPr>
            <w:r w:rsidRPr="003F1461">
              <w:rPr>
                <w:rFonts w:ascii="Bierstadt Display" w:hAnsi="Bierstadt Display"/>
                <w:b/>
                <w:iCs/>
                <w:lang w:val="es-EC"/>
              </w:rPr>
              <w:t>CU asociados:</w:t>
            </w:r>
          </w:p>
        </w:tc>
        <w:tc>
          <w:tcPr>
            <w:tcW w:w="5087" w:type="dxa"/>
            <w:tcBorders>
              <w:top w:val="single" w:sz="4" w:space="0" w:color="000000"/>
              <w:left w:val="single" w:sz="4" w:space="0" w:color="000000"/>
              <w:bottom w:val="single" w:sz="4" w:space="0" w:color="000000"/>
              <w:right w:val="single" w:sz="4" w:space="0" w:color="000000"/>
            </w:tcBorders>
            <w:hideMark/>
          </w:tcPr>
          <w:p w14:paraId="6D9365D2" w14:textId="77777777" w:rsidR="00844032" w:rsidRPr="003F1461" w:rsidRDefault="00844032" w:rsidP="00844032">
            <w:pPr>
              <w:rPr>
                <w:rFonts w:ascii="Bierstadt Display" w:hAnsi="Bierstadt Display"/>
                <w:iCs/>
                <w:lang w:val="es-EC"/>
              </w:rPr>
            </w:pPr>
            <w:r w:rsidRPr="003F1461">
              <w:rPr>
                <w:rFonts w:ascii="Bierstadt Display" w:hAnsi="Bierstadt Display"/>
                <w:iCs/>
                <w:lang w:val="es-EC"/>
              </w:rPr>
              <w:t>CU-16</w:t>
            </w:r>
          </w:p>
        </w:tc>
      </w:tr>
      <w:tr w:rsidR="00844032" w:rsidRPr="003F1461" w14:paraId="17006CFE" w14:textId="77777777" w:rsidTr="00844032">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46493C37" w14:textId="77777777" w:rsidR="00844032" w:rsidRPr="003F1461" w:rsidRDefault="00844032" w:rsidP="00844032">
            <w:pPr>
              <w:rPr>
                <w:rFonts w:ascii="Bierstadt Display" w:hAnsi="Bierstadt Display"/>
                <w:b/>
                <w:iCs/>
                <w:lang w:val="es-EC"/>
              </w:rPr>
            </w:pPr>
            <w:r w:rsidRPr="003F1461">
              <w:rPr>
                <w:rFonts w:ascii="Bierstadt Display" w:hAnsi="Bierstadt Display"/>
                <w:b/>
                <w:iCs/>
                <w:lang w:val="es-EC"/>
              </w:rPr>
              <w:t>Esc. Asociados:</w:t>
            </w:r>
          </w:p>
        </w:tc>
        <w:tc>
          <w:tcPr>
            <w:tcW w:w="5087" w:type="dxa"/>
            <w:tcBorders>
              <w:top w:val="single" w:sz="4" w:space="0" w:color="000000"/>
              <w:left w:val="single" w:sz="4" w:space="0" w:color="000000"/>
              <w:bottom w:val="single" w:sz="4" w:space="0" w:color="000000"/>
              <w:right w:val="single" w:sz="4" w:space="0" w:color="000000"/>
            </w:tcBorders>
            <w:hideMark/>
          </w:tcPr>
          <w:p w14:paraId="0297DCDB" w14:textId="77777777" w:rsidR="00844032" w:rsidRPr="003F1461" w:rsidRDefault="00844032" w:rsidP="00844032">
            <w:pPr>
              <w:rPr>
                <w:rFonts w:ascii="Bierstadt Display" w:hAnsi="Bierstadt Display"/>
                <w:iCs/>
                <w:lang w:val="es-EC"/>
              </w:rPr>
            </w:pPr>
            <w:r w:rsidRPr="003F1461">
              <w:rPr>
                <w:rFonts w:ascii="Bierstadt Display" w:hAnsi="Bierstadt Display"/>
                <w:iCs/>
                <w:lang w:val="es-EC"/>
              </w:rPr>
              <w:t>ES-1.1</w:t>
            </w:r>
          </w:p>
        </w:tc>
      </w:tr>
    </w:tbl>
    <w:p w14:paraId="0661FEEE" w14:textId="77777777" w:rsidR="00844032" w:rsidRPr="00844032" w:rsidRDefault="00844032" w:rsidP="00844032">
      <w:pPr>
        <w:rPr>
          <w:rFonts w:ascii="Bierstadt Display" w:hAnsi="Bierstadt Display"/>
          <w:i/>
          <w:lang w:val="es-EC"/>
        </w:rPr>
      </w:pPr>
    </w:p>
    <w:p w14:paraId="787DB2D8" w14:textId="77777777" w:rsidR="00844032" w:rsidRPr="00844032" w:rsidRDefault="00844032" w:rsidP="00844032">
      <w:pPr>
        <w:rPr>
          <w:rFonts w:ascii="Bierstadt Display" w:hAnsi="Bierstadt Display"/>
          <w:lang w:val="es-EC"/>
        </w:rPr>
      </w:pPr>
    </w:p>
    <w:p w14:paraId="09430621" w14:textId="77777777" w:rsidR="00844032" w:rsidRPr="00844032" w:rsidRDefault="00844032" w:rsidP="00844032">
      <w:pPr>
        <w:rPr>
          <w:rFonts w:ascii="Bierstadt Display" w:hAnsi="Bierstadt Display"/>
          <w:lang w:val="es-EC"/>
        </w:rPr>
      </w:pPr>
    </w:p>
    <w:p w14:paraId="6B4EC4A0" w14:textId="77777777" w:rsidR="00844032" w:rsidRPr="00844032" w:rsidRDefault="00844032" w:rsidP="00844032">
      <w:pPr>
        <w:rPr>
          <w:rFonts w:ascii="Bierstadt Display" w:hAnsi="Bierstadt Display"/>
          <w:lang w:val="es-EC"/>
        </w:rPr>
      </w:pPr>
    </w:p>
    <w:p w14:paraId="47DA2782" w14:textId="77777777" w:rsidR="00844032" w:rsidRDefault="00844032" w:rsidP="00844032">
      <w:pPr>
        <w:rPr>
          <w:rFonts w:ascii="Bierstadt Display" w:hAnsi="Bierstadt Display"/>
          <w:lang w:val="es-EC"/>
        </w:rPr>
      </w:pPr>
    </w:p>
    <w:p w14:paraId="7CFD8F4C" w14:textId="77777777" w:rsidR="00844032" w:rsidRDefault="00844032" w:rsidP="00844032">
      <w:pPr>
        <w:rPr>
          <w:rFonts w:ascii="Bierstadt Display" w:hAnsi="Bierstadt Display"/>
          <w:lang w:val="es-EC"/>
        </w:rPr>
      </w:pPr>
    </w:p>
    <w:p w14:paraId="4F67AD64" w14:textId="77777777" w:rsidR="00844032" w:rsidRDefault="00844032" w:rsidP="00844032">
      <w:pPr>
        <w:rPr>
          <w:rFonts w:ascii="Bierstadt Display" w:hAnsi="Bierstadt Display"/>
          <w:lang w:val="es-EC"/>
        </w:rPr>
      </w:pPr>
    </w:p>
    <w:p w14:paraId="15431F44" w14:textId="77777777" w:rsidR="00844032" w:rsidRDefault="00844032" w:rsidP="00844032">
      <w:pPr>
        <w:rPr>
          <w:rFonts w:ascii="Bierstadt Display" w:hAnsi="Bierstadt Display"/>
          <w:lang w:val="es-EC"/>
        </w:rPr>
      </w:pPr>
    </w:p>
    <w:p w14:paraId="3903BF2F" w14:textId="77777777" w:rsidR="00844032" w:rsidRDefault="00844032" w:rsidP="00844032">
      <w:pPr>
        <w:rPr>
          <w:rFonts w:ascii="Bierstadt Display" w:hAnsi="Bierstadt Display"/>
          <w:lang w:val="es-EC"/>
        </w:rPr>
      </w:pPr>
    </w:p>
    <w:p w14:paraId="6F2442F1" w14:textId="77777777" w:rsidR="00844032" w:rsidRPr="00844032" w:rsidRDefault="00844032" w:rsidP="00844032">
      <w:pPr>
        <w:rPr>
          <w:rFonts w:ascii="Bierstadt Display" w:hAnsi="Bierstadt Display"/>
          <w:lang w:val="es-EC"/>
        </w:rPr>
      </w:pPr>
    </w:p>
    <w:p w14:paraId="172A89F5" w14:textId="77777777" w:rsidR="00844032" w:rsidRPr="00844032" w:rsidRDefault="00844032" w:rsidP="00844032">
      <w:pPr>
        <w:rPr>
          <w:rFonts w:ascii="Bierstadt Display" w:hAnsi="Bierstadt Display"/>
          <w:lang w:val="es-EC"/>
        </w:rPr>
      </w:pPr>
      <w:r w:rsidRPr="00844032">
        <w:rPr>
          <w:rFonts w:ascii="Bierstadt Display" w:hAnsi="Bierstadt Display"/>
          <w:noProof/>
          <w:lang w:val="es-EC"/>
        </w:rPr>
        <w:lastRenderedPageBreak/>
        <w:drawing>
          <wp:inline distT="0" distB="0" distL="0" distR="0" wp14:anchorId="22898BEA" wp14:editId="11C9424A">
            <wp:extent cx="5400040" cy="4445635"/>
            <wp:effectExtent l="0" t="0" r="0" b="0"/>
            <wp:docPr id="181578537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85379" name="Imagen 1" descr="Interfaz de usuario gráfica&#10;&#10;Descripción generada automáticamente"/>
                    <pic:cNvPicPr/>
                  </pic:nvPicPr>
                  <pic:blipFill>
                    <a:blip r:embed="rId63"/>
                    <a:stretch>
                      <a:fillRect/>
                    </a:stretch>
                  </pic:blipFill>
                  <pic:spPr>
                    <a:xfrm>
                      <a:off x="0" y="0"/>
                      <a:ext cx="5400040" cy="4445635"/>
                    </a:xfrm>
                    <a:prstGeom prst="rect">
                      <a:avLst/>
                    </a:prstGeom>
                  </pic:spPr>
                </pic:pic>
              </a:graphicData>
            </a:graphic>
          </wp:inline>
        </w:drawing>
      </w:r>
    </w:p>
    <w:tbl>
      <w:tblPr>
        <w:tblpPr w:leftFromText="141" w:rightFromText="141" w:vertAnchor="text" w:horzAnchor="margin" w:tblpXSpec="center" w:tblpY="55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844032" w:rsidRPr="00844032" w14:paraId="4B08B760" w14:textId="77777777" w:rsidTr="00844032">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2547135B" w14:textId="77777777" w:rsidR="00844032" w:rsidRPr="00844032" w:rsidRDefault="00844032" w:rsidP="00844032">
            <w:pPr>
              <w:rPr>
                <w:rFonts w:ascii="Bierstadt Display" w:hAnsi="Bierstadt Display"/>
                <w:b/>
                <w:iCs/>
                <w:lang w:val="es-EC"/>
              </w:rPr>
            </w:pPr>
            <w:r w:rsidRPr="00844032">
              <w:rPr>
                <w:rFonts w:ascii="Bierstadt Display" w:hAnsi="Bierstadt Display"/>
                <w:b/>
                <w:iCs/>
                <w:lang w:val="es-EC"/>
              </w:rPr>
              <w:t xml:space="preserve">ID </w:t>
            </w:r>
            <w:proofErr w:type="spellStart"/>
            <w:r w:rsidRPr="00844032">
              <w:rPr>
                <w:rFonts w:ascii="Bierstadt Display" w:hAnsi="Bierstadt Display"/>
                <w:b/>
                <w:iCs/>
                <w:lang w:val="es-EC"/>
              </w:rPr>
              <w:t>Ref</w:t>
            </w:r>
            <w:proofErr w:type="spellEnd"/>
            <w:r w:rsidRPr="00844032">
              <w:rPr>
                <w:rFonts w:ascii="Bierstadt Display" w:hAnsi="Bierstadt Display"/>
                <w:b/>
                <w:iCs/>
                <w:lang w:val="es-EC"/>
              </w:rPr>
              <w:t>:</w:t>
            </w:r>
          </w:p>
        </w:tc>
        <w:tc>
          <w:tcPr>
            <w:tcW w:w="5087" w:type="dxa"/>
            <w:tcBorders>
              <w:top w:val="single" w:sz="4" w:space="0" w:color="000000"/>
              <w:left w:val="single" w:sz="4" w:space="0" w:color="000000"/>
              <w:bottom w:val="single" w:sz="4" w:space="0" w:color="000000"/>
              <w:right w:val="single" w:sz="4" w:space="0" w:color="000000"/>
            </w:tcBorders>
            <w:hideMark/>
          </w:tcPr>
          <w:p w14:paraId="32BE567D" w14:textId="77777777" w:rsidR="00844032" w:rsidRPr="00844032" w:rsidRDefault="00844032" w:rsidP="00844032">
            <w:pPr>
              <w:rPr>
                <w:rFonts w:ascii="Bierstadt Display" w:hAnsi="Bierstadt Display"/>
                <w:iCs/>
                <w:lang w:val="es-EC"/>
              </w:rPr>
            </w:pPr>
            <w:r w:rsidRPr="00844032">
              <w:rPr>
                <w:rFonts w:ascii="Bierstadt Display" w:hAnsi="Bierstadt Display"/>
                <w:iCs/>
                <w:lang w:val="es-EC"/>
              </w:rPr>
              <w:t>UI13-13</w:t>
            </w:r>
          </w:p>
        </w:tc>
      </w:tr>
      <w:tr w:rsidR="00844032" w:rsidRPr="00844032" w14:paraId="053ED06D" w14:textId="77777777" w:rsidTr="00844032">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286FC008" w14:textId="77777777" w:rsidR="00844032" w:rsidRPr="00844032" w:rsidRDefault="00844032" w:rsidP="00844032">
            <w:pPr>
              <w:rPr>
                <w:rFonts w:ascii="Bierstadt Display" w:hAnsi="Bierstadt Display"/>
                <w:b/>
                <w:iCs/>
                <w:lang w:val="es-EC"/>
              </w:rPr>
            </w:pPr>
            <w:r w:rsidRPr="00844032">
              <w:rPr>
                <w:rFonts w:ascii="Bierstadt Display" w:hAnsi="Bierstadt Display"/>
                <w:b/>
                <w:iCs/>
                <w:lang w:val="es-EC"/>
              </w:rPr>
              <w:t>Descripción:</w:t>
            </w:r>
          </w:p>
        </w:tc>
        <w:tc>
          <w:tcPr>
            <w:tcW w:w="5087" w:type="dxa"/>
            <w:tcBorders>
              <w:top w:val="single" w:sz="4" w:space="0" w:color="000000"/>
              <w:left w:val="single" w:sz="4" w:space="0" w:color="000000"/>
              <w:bottom w:val="single" w:sz="4" w:space="0" w:color="000000"/>
              <w:right w:val="single" w:sz="4" w:space="0" w:color="000000"/>
            </w:tcBorders>
            <w:hideMark/>
          </w:tcPr>
          <w:p w14:paraId="6226CACC" w14:textId="77777777" w:rsidR="00844032" w:rsidRPr="00844032" w:rsidRDefault="00844032" w:rsidP="00844032">
            <w:pPr>
              <w:rPr>
                <w:rFonts w:ascii="Bierstadt Display" w:hAnsi="Bierstadt Display"/>
                <w:iCs/>
                <w:lang w:val="es-EC"/>
              </w:rPr>
            </w:pPr>
            <w:r w:rsidRPr="00844032">
              <w:rPr>
                <w:rFonts w:ascii="Bierstadt Display" w:hAnsi="Bierstadt Display"/>
                <w:bCs/>
                <w:iCs/>
                <w:lang w:val="es-EC"/>
              </w:rPr>
              <w:t>Permite al personal de la empresa realizar el control del inventario de almacén, registrando las entradas y salidas de productos</w:t>
            </w:r>
          </w:p>
        </w:tc>
      </w:tr>
      <w:tr w:rsidR="00844032" w:rsidRPr="00844032" w14:paraId="116C700A" w14:textId="77777777" w:rsidTr="00844032">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55CE90AE" w14:textId="77777777" w:rsidR="00844032" w:rsidRPr="00844032" w:rsidRDefault="00844032" w:rsidP="00844032">
            <w:pPr>
              <w:rPr>
                <w:rFonts w:ascii="Bierstadt Display" w:hAnsi="Bierstadt Display"/>
                <w:b/>
                <w:iCs/>
                <w:lang w:val="es-EC"/>
              </w:rPr>
            </w:pPr>
            <w:proofErr w:type="spellStart"/>
            <w:r w:rsidRPr="00844032">
              <w:rPr>
                <w:rFonts w:ascii="Bierstadt Display" w:hAnsi="Bierstadt Display"/>
                <w:b/>
                <w:iCs/>
                <w:lang w:val="es-EC"/>
              </w:rPr>
              <w:t>Reqs</w:t>
            </w:r>
            <w:proofErr w:type="spellEnd"/>
            <w:r w:rsidRPr="00844032">
              <w:rPr>
                <w:rFonts w:ascii="Bierstadt Display" w:hAnsi="Bierstadt Display"/>
                <w:b/>
                <w:iCs/>
                <w:lang w:val="es-EC"/>
              </w:rPr>
              <w:t>. asociados:</w:t>
            </w:r>
          </w:p>
        </w:tc>
        <w:tc>
          <w:tcPr>
            <w:tcW w:w="5087" w:type="dxa"/>
            <w:tcBorders>
              <w:top w:val="single" w:sz="4" w:space="0" w:color="000000"/>
              <w:left w:val="single" w:sz="4" w:space="0" w:color="000000"/>
              <w:bottom w:val="single" w:sz="4" w:space="0" w:color="000000"/>
              <w:right w:val="single" w:sz="4" w:space="0" w:color="000000"/>
            </w:tcBorders>
            <w:hideMark/>
          </w:tcPr>
          <w:p w14:paraId="70914E0E" w14:textId="77777777" w:rsidR="00844032" w:rsidRPr="00844032" w:rsidRDefault="00844032" w:rsidP="00844032">
            <w:pPr>
              <w:rPr>
                <w:rFonts w:ascii="Bierstadt Display" w:hAnsi="Bierstadt Display"/>
                <w:iCs/>
                <w:lang w:val="es-EC"/>
              </w:rPr>
            </w:pPr>
            <w:r w:rsidRPr="00844032">
              <w:rPr>
                <w:rFonts w:ascii="Bierstadt Display" w:hAnsi="Bierstadt Display"/>
                <w:iCs/>
                <w:lang w:val="es-EC"/>
              </w:rPr>
              <w:t>RF-28</w:t>
            </w:r>
          </w:p>
        </w:tc>
      </w:tr>
      <w:tr w:rsidR="00844032" w:rsidRPr="00844032" w14:paraId="257CC3F7" w14:textId="77777777" w:rsidTr="00844032">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0812FA57" w14:textId="77777777" w:rsidR="00844032" w:rsidRPr="00844032" w:rsidRDefault="00844032" w:rsidP="00844032">
            <w:pPr>
              <w:rPr>
                <w:rFonts w:ascii="Bierstadt Display" w:hAnsi="Bierstadt Display"/>
                <w:b/>
                <w:iCs/>
                <w:lang w:val="es-EC"/>
              </w:rPr>
            </w:pPr>
            <w:r w:rsidRPr="00844032">
              <w:rPr>
                <w:rFonts w:ascii="Bierstadt Display" w:hAnsi="Bierstadt Display"/>
                <w:b/>
                <w:iCs/>
                <w:lang w:val="es-EC"/>
              </w:rPr>
              <w:t>CU asociados:</w:t>
            </w:r>
          </w:p>
        </w:tc>
        <w:tc>
          <w:tcPr>
            <w:tcW w:w="5087" w:type="dxa"/>
            <w:tcBorders>
              <w:top w:val="single" w:sz="4" w:space="0" w:color="000000"/>
              <w:left w:val="single" w:sz="4" w:space="0" w:color="000000"/>
              <w:bottom w:val="single" w:sz="4" w:space="0" w:color="000000"/>
              <w:right w:val="single" w:sz="4" w:space="0" w:color="000000"/>
            </w:tcBorders>
            <w:hideMark/>
          </w:tcPr>
          <w:p w14:paraId="5B1A92C0" w14:textId="77777777" w:rsidR="00844032" w:rsidRPr="00844032" w:rsidRDefault="00844032" w:rsidP="00844032">
            <w:pPr>
              <w:rPr>
                <w:rFonts w:ascii="Bierstadt Display" w:hAnsi="Bierstadt Display"/>
                <w:iCs/>
                <w:lang w:val="es-EC"/>
              </w:rPr>
            </w:pPr>
            <w:r w:rsidRPr="00844032">
              <w:rPr>
                <w:rFonts w:ascii="Bierstadt Display" w:hAnsi="Bierstadt Display"/>
                <w:iCs/>
                <w:lang w:val="es-EC"/>
              </w:rPr>
              <w:t>CU-17</w:t>
            </w:r>
          </w:p>
        </w:tc>
      </w:tr>
      <w:tr w:rsidR="00844032" w:rsidRPr="00844032" w14:paraId="5A7DCAEC" w14:textId="77777777" w:rsidTr="00844032">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3E76AA01" w14:textId="77777777" w:rsidR="00844032" w:rsidRPr="00844032" w:rsidRDefault="00844032" w:rsidP="00844032">
            <w:pPr>
              <w:rPr>
                <w:rFonts w:ascii="Bierstadt Display" w:hAnsi="Bierstadt Display"/>
                <w:b/>
                <w:iCs/>
                <w:lang w:val="es-EC"/>
              </w:rPr>
            </w:pPr>
            <w:r w:rsidRPr="00844032">
              <w:rPr>
                <w:rFonts w:ascii="Bierstadt Display" w:hAnsi="Bierstadt Display"/>
                <w:b/>
                <w:iCs/>
                <w:lang w:val="es-EC"/>
              </w:rPr>
              <w:t>Esc. Asociados:</w:t>
            </w:r>
          </w:p>
        </w:tc>
        <w:tc>
          <w:tcPr>
            <w:tcW w:w="5087" w:type="dxa"/>
            <w:tcBorders>
              <w:top w:val="single" w:sz="4" w:space="0" w:color="000000"/>
              <w:left w:val="single" w:sz="4" w:space="0" w:color="000000"/>
              <w:bottom w:val="single" w:sz="4" w:space="0" w:color="000000"/>
              <w:right w:val="single" w:sz="4" w:space="0" w:color="000000"/>
            </w:tcBorders>
            <w:hideMark/>
          </w:tcPr>
          <w:p w14:paraId="6964C8F2" w14:textId="77777777" w:rsidR="00844032" w:rsidRPr="00844032" w:rsidRDefault="00844032" w:rsidP="00844032">
            <w:pPr>
              <w:rPr>
                <w:rFonts w:ascii="Bierstadt Display" w:hAnsi="Bierstadt Display"/>
                <w:iCs/>
                <w:lang w:val="es-EC"/>
              </w:rPr>
            </w:pPr>
            <w:r w:rsidRPr="00844032">
              <w:rPr>
                <w:rFonts w:ascii="Bierstadt Display" w:hAnsi="Bierstadt Display"/>
                <w:iCs/>
                <w:lang w:val="es-EC"/>
              </w:rPr>
              <w:t>ES-1.1</w:t>
            </w:r>
          </w:p>
        </w:tc>
      </w:tr>
    </w:tbl>
    <w:p w14:paraId="55FB4CC7" w14:textId="77777777" w:rsidR="00844032" w:rsidRPr="00844032" w:rsidRDefault="00844032" w:rsidP="00844032">
      <w:pPr>
        <w:rPr>
          <w:rFonts w:ascii="Bierstadt Display" w:hAnsi="Bierstadt Display"/>
          <w:lang w:val="es-EC"/>
        </w:rPr>
      </w:pPr>
    </w:p>
    <w:p w14:paraId="67D3F0AF" w14:textId="77777777" w:rsidR="00844032" w:rsidRPr="00844032" w:rsidRDefault="00844032" w:rsidP="00844032">
      <w:pPr>
        <w:rPr>
          <w:rFonts w:ascii="Bierstadt Display" w:hAnsi="Bierstadt Display"/>
          <w:i/>
          <w:lang w:val="es-EC"/>
        </w:rPr>
      </w:pPr>
    </w:p>
    <w:p w14:paraId="48C54776" w14:textId="77777777" w:rsidR="00844032" w:rsidRPr="00844032" w:rsidRDefault="00844032" w:rsidP="00844032">
      <w:pPr>
        <w:rPr>
          <w:rFonts w:ascii="Bierstadt Display" w:hAnsi="Bierstadt Display"/>
          <w:lang w:val="es-EC"/>
        </w:rPr>
      </w:pPr>
    </w:p>
    <w:p w14:paraId="53534432" w14:textId="77777777" w:rsidR="00844032" w:rsidRPr="00844032" w:rsidRDefault="00844032" w:rsidP="00844032">
      <w:pPr>
        <w:rPr>
          <w:rFonts w:ascii="Bierstadt Display" w:hAnsi="Bierstadt Display"/>
          <w:lang w:val="es-EC"/>
        </w:rPr>
      </w:pPr>
    </w:p>
    <w:p w14:paraId="3C6C1332" w14:textId="77777777" w:rsidR="00844032" w:rsidRPr="00844032" w:rsidRDefault="00844032" w:rsidP="00844032">
      <w:pPr>
        <w:rPr>
          <w:rFonts w:ascii="Bierstadt Display" w:hAnsi="Bierstadt Display"/>
          <w:lang w:val="es-EC"/>
        </w:rPr>
      </w:pPr>
    </w:p>
    <w:p w14:paraId="1929479F" w14:textId="77777777" w:rsidR="00844032" w:rsidRPr="00844032" w:rsidRDefault="00844032" w:rsidP="00844032">
      <w:pPr>
        <w:rPr>
          <w:rFonts w:ascii="Bierstadt Display" w:hAnsi="Bierstadt Display"/>
          <w:lang w:val="es-EC"/>
        </w:rPr>
      </w:pPr>
    </w:p>
    <w:p w14:paraId="5FAD6C29" w14:textId="77777777" w:rsidR="00844032" w:rsidRPr="00844032" w:rsidRDefault="00844032" w:rsidP="00844032">
      <w:pPr>
        <w:rPr>
          <w:rFonts w:ascii="Bierstadt Display" w:hAnsi="Bierstadt Display"/>
          <w:lang w:val="es-EC"/>
        </w:rPr>
      </w:pPr>
    </w:p>
    <w:p w14:paraId="468DD8DD" w14:textId="77777777" w:rsidR="00844032" w:rsidRDefault="00844032" w:rsidP="00844032">
      <w:pPr>
        <w:rPr>
          <w:rFonts w:ascii="Bierstadt Display" w:hAnsi="Bierstadt Display"/>
          <w:lang w:val="es-EC"/>
        </w:rPr>
      </w:pPr>
    </w:p>
    <w:p w14:paraId="158D74BA" w14:textId="77777777" w:rsidR="00844032" w:rsidRDefault="00844032" w:rsidP="00844032">
      <w:pPr>
        <w:rPr>
          <w:rFonts w:ascii="Bierstadt Display" w:hAnsi="Bierstadt Display"/>
          <w:lang w:val="es-EC"/>
        </w:rPr>
      </w:pPr>
    </w:p>
    <w:p w14:paraId="68A4F2C0" w14:textId="77777777" w:rsidR="00844032" w:rsidRDefault="00844032" w:rsidP="00844032">
      <w:pPr>
        <w:rPr>
          <w:rFonts w:ascii="Bierstadt Display" w:hAnsi="Bierstadt Display"/>
          <w:lang w:val="es-EC"/>
        </w:rPr>
      </w:pPr>
    </w:p>
    <w:p w14:paraId="2627AA99" w14:textId="77777777" w:rsidR="00844032" w:rsidRDefault="00844032" w:rsidP="00844032">
      <w:pPr>
        <w:rPr>
          <w:rFonts w:ascii="Bierstadt Display" w:hAnsi="Bierstadt Display"/>
          <w:lang w:val="es-EC"/>
        </w:rPr>
      </w:pPr>
    </w:p>
    <w:p w14:paraId="55F737D3" w14:textId="77777777" w:rsidR="00844032" w:rsidRDefault="00844032" w:rsidP="00844032">
      <w:pPr>
        <w:rPr>
          <w:rFonts w:ascii="Bierstadt Display" w:hAnsi="Bierstadt Display"/>
          <w:lang w:val="es-EC"/>
        </w:rPr>
      </w:pPr>
    </w:p>
    <w:p w14:paraId="22675C72" w14:textId="77777777" w:rsidR="00844032" w:rsidRDefault="00844032" w:rsidP="00844032">
      <w:pPr>
        <w:rPr>
          <w:rFonts w:ascii="Bierstadt Display" w:hAnsi="Bierstadt Display"/>
          <w:lang w:val="es-EC"/>
        </w:rPr>
      </w:pPr>
    </w:p>
    <w:p w14:paraId="57259C1A" w14:textId="77777777" w:rsidR="00844032" w:rsidRDefault="00844032" w:rsidP="00844032">
      <w:pPr>
        <w:rPr>
          <w:rFonts w:ascii="Bierstadt Display" w:hAnsi="Bierstadt Display"/>
          <w:lang w:val="es-EC"/>
        </w:rPr>
      </w:pPr>
    </w:p>
    <w:p w14:paraId="03290AF4" w14:textId="77777777" w:rsidR="00844032" w:rsidRDefault="00844032" w:rsidP="00844032">
      <w:pPr>
        <w:rPr>
          <w:rFonts w:ascii="Bierstadt Display" w:hAnsi="Bierstadt Display"/>
          <w:lang w:val="es-EC"/>
        </w:rPr>
      </w:pPr>
    </w:p>
    <w:p w14:paraId="1B1B5316" w14:textId="4AC57E5C" w:rsidR="00844032" w:rsidRPr="00844032" w:rsidRDefault="00844032" w:rsidP="00844032">
      <w:pPr>
        <w:rPr>
          <w:rFonts w:ascii="Bierstadt Display" w:hAnsi="Bierstadt Display"/>
          <w:lang w:val="es-EC"/>
        </w:rPr>
      </w:pPr>
      <w:r w:rsidRPr="00844032">
        <w:rPr>
          <w:rFonts w:ascii="Bierstadt Display" w:hAnsi="Bierstadt Display"/>
          <w:noProof/>
          <w:lang w:val="es-EC"/>
        </w:rPr>
        <w:lastRenderedPageBreak/>
        <w:drawing>
          <wp:inline distT="0" distB="0" distL="0" distR="0" wp14:anchorId="7100BFC9" wp14:editId="44CA76FC">
            <wp:extent cx="5400040" cy="4060190"/>
            <wp:effectExtent l="0" t="0" r="0" b="0"/>
            <wp:docPr id="1598780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80452" name=""/>
                    <pic:cNvPicPr/>
                  </pic:nvPicPr>
                  <pic:blipFill>
                    <a:blip r:embed="rId64"/>
                    <a:stretch>
                      <a:fillRect/>
                    </a:stretch>
                  </pic:blipFill>
                  <pic:spPr>
                    <a:xfrm>
                      <a:off x="0" y="0"/>
                      <a:ext cx="5400040" cy="4060190"/>
                    </a:xfrm>
                    <a:prstGeom prst="rect">
                      <a:avLst/>
                    </a:prstGeom>
                  </pic:spPr>
                </pic:pic>
              </a:graphicData>
            </a:graphic>
          </wp:inline>
        </w:drawing>
      </w:r>
    </w:p>
    <w:p w14:paraId="024F45F1" w14:textId="77777777" w:rsidR="00844032" w:rsidRPr="00844032" w:rsidRDefault="00844032" w:rsidP="00844032">
      <w:pPr>
        <w:rPr>
          <w:rFonts w:ascii="Bierstadt Display" w:hAnsi="Bierstadt Display"/>
          <w:lang w:val="es-EC"/>
        </w:rPr>
      </w:pPr>
    </w:p>
    <w:p w14:paraId="363AE4F3" w14:textId="77777777" w:rsidR="00844032" w:rsidRPr="00844032" w:rsidRDefault="00844032" w:rsidP="00844032">
      <w:pPr>
        <w:rPr>
          <w:rFonts w:ascii="Bierstadt Display" w:hAnsi="Bierstadt Display"/>
          <w:lang w:val="es-EC"/>
        </w:rPr>
      </w:pPr>
    </w:p>
    <w:p w14:paraId="0C6E132D" w14:textId="77777777" w:rsidR="00844032" w:rsidRPr="00844032" w:rsidRDefault="00844032" w:rsidP="00844032">
      <w:pPr>
        <w:rPr>
          <w:rFonts w:ascii="Bierstadt Display" w:hAnsi="Bierstadt Display"/>
          <w:lang w:val="es-EC"/>
        </w:rPr>
      </w:pPr>
    </w:p>
    <w:p w14:paraId="75E2681B" w14:textId="77777777" w:rsidR="00844032" w:rsidRPr="00844032" w:rsidRDefault="00844032" w:rsidP="00844032">
      <w:pPr>
        <w:rPr>
          <w:rFonts w:ascii="Bierstadt Display" w:hAnsi="Bierstadt Display"/>
          <w:lang w:val="es-EC"/>
        </w:rPr>
      </w:pPr>
    </w:p>
    <w:p w14:paraId="09C0CDF2" w14:textId="77777777" w:rsidR="00844032" w:rsidRPr="00844032" w:rsidRDefault="00844032" w:rsidP="00844032">
      <w:pPr>
        <w:rPr>
          <w:rFonts w:ascii="Bierstadt Display" w:hAnsi="Bierstadt Display"/>
          <w:lang w:val="es-EC"/>
        </w:rPr>
      </w:pPr>
    </w:p>
    <w:p w14:paraId="44A97363" w14:textId="77777777" w:rsidR="00844032" w:rsidRPr="00844032" w:rsidRDefault="00844032" w:rsidP="00844032">
      <w:pPr>
        <w:rPr>
          <w:rFonts w:ascii="Bierstadt Display" w:hAnsi="Bierstadt Display"/>
          <w:lang w:val="es-EC"/>
        </w:rPr>
      </w:pPr>
    </w:p>
    <w:tbl>
      <w:tblPr>
        <w:tblpPr w:leftFromText="141" w:rightFromText="141" w:vertAnchor="text" w:horzAnchor="page" w:tblpXSpec="center" w:tblpY="-70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844032" w:rsidRPr="00844032" w14:paraId="63A315A9" w14:textId="77777777" w:rsidTr="00844032">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33BC78D4" w14:textId="77777777" w:rsidR="00844032" w:rsidRPr="00844032" w:rsidRDefault="00844032" w:rsidP="00844032">
            <w:pPr>
              <w:rPr>
                <w:rFonts w:ascii="Bierstadt Display" w:hAnsi="Bierstadt Display"/>
                <w:b/>
                <w:iCs/>
                <w:lang w:val="es-EC"/>
              </w:rPr>
            </w:pPr>
            <w:r w:rsidRPr="00844032">
              <w:rPr>
                <w:rFonts w:ascii="Bierstadt Display" w:hAnsi="Bierstadt Display"/>
                <w:b/>
                <w:iCs/>
                <w:lang w:val="es-EC"/>
              </w:rPr>
              <w:t xml:space="preserve">ID </w:t>
            </w:r>
            <w:proofErr w:type="spellStart"/>
            <w:r w:rsidRPr="00844032">
              <w:rPr>
                <w:rFonts w:ascii="Bierstadt Display" w:hAnsi="Bierstadt Display"/>
                <w:b/>
                <w:iCs/>
                <w:lang w:val="es-EC"/>
              </w:rPr>
              <w:t>Ref</w:t>
            </w:r>
            <w:proofErr w:type="spellEnd"/>
            <w:r w:rsidRPr="00844032">
              <w:rPr>
                <w:rFonts w:ascii="Bierstadt Display" w:hAnsi="Bierstadt Display"/>
                <w:b/>
                <w:iCs/>
                <w:lang w:val="es-EC"/>
              </w:rPr>
              <w:t>:</w:t>
            </w:r>
          </w:p>
        </w:tc>
        <w:tc>
          <w:tcPr>
            <w:tcW w:w="5087" w:type="dxa"/>
            <w:tcBorders>
              <w:top w:val="single" w:sz="4" w:space="0" w:color="000000"/>
              <w:left w:val="single" w:sz="4" w:space="0" w:color="000000"/>
              <w:bottom w:val="single" w:sz="4" w:space="0" w:color="000000"/>
              <w:right w:val="single" w:sz="4" w:space="0" w:color="000000"/>
            </w:tcBorders>
            <w:hideMark/>
          </w:tcPr>
          <w:p w14:paraId="60742B04" w14:textId="77777777" w:rsidR="00844032" w:rsidRPr="00844032" w:rsidRDefault="00844032" w:rsidP="00844032">
            <w:pPr>
              <w:rPr>
                <w:rFonts w:ascii="Bierstadt Display" w:hAnsi="Bierstadt Display"/>
                <w:iCs/>
                <w:lang w:val="es-EC"/>
              </w:rPr>
            </w:pPr>
            <w:r w:rsidRPr="00844032">
              <w:rPr>
                <w:rFonts w:ascii="Bierstadt Display" w:hAnsi="Bierstadt Display"/>
                <w:iCs/>
                <w:lang w:val="es-EC"/>
              </w:rPr>
              <w:t>UI14-14</w:t>
            </w:r>
          </w:p>
        </w:tc>
      </w:tr>
      <w:tr w:rsidR="00844032" w:rsidRPr="00844032" w14:paraId="5AE24831" w14:textId="77777777" w:rsidTr="00844032">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0282F31A" w14:textId="77777777" w:rsidR="00844032" w:rsidRPr="00844032" w:rsidRDefault="00844032" w:rsidP="00844032">
            <w:pPr>
              <w:rPr>
                <w:rFonts w:ascii="Bierstadt Display" w:hAnsi="Bierstadt Display"/>
                <w:b/>
                <w:iCs/>
                <w:lang w:val="es-EC"/>
              </w:rPr>
            </w:pPr>
            <w:r w:rsidRPr="00844032">
              <w:rPr>
                <w:rFonts w:ascii="Bierstadt Display" w:hAnsi="Bierstadt Display"/>
                <w:b/>
                <w:iCs/>
                <w:lang w:val="es-EC"/>
              </w:rPr>
              <w:t>Descripción:</w:t>
            </w:r>
          </w:p>
        </w:tc>
        <w:tc>
          <w:tcPr>
            <w:tcW w:w="5087" w:type="dxa"/>
            <w:tcBorders>
              <w:top w:val="single" w:sz="4" w:space="0" w:color="000000"/>
              <w:left w:val="single" w:sz="4" w:space="0" w:color="000000"/>
              <w:bottom w:val="single" w:sz="4" w:space="0" w:color="000000"/>
              <w:right w:val="single" w:sz="4" w:space="0" w:color="000000"/>
            </w:tcBorders>
            <w:hideMark/>
          </w:tcPr>
          <w:p w14:paraId="74B4E5D6" w14:textId="77777777" w:rsidR="00844032" w:rsidRPr="00844032" w:rsidRDefault="00844032" w:rsidP="00844032">
            <w:pPr>
              <w:rPr>
                <w:rFonts w:ascii="Bierstadt Display" w:hAnsi="Bierstadt Display"/>
                <w:iCs/>
                <w:lang w:val="es-EC"/>
              </w:rPr>
            </w:pPr>
            <w:r w:rsidRPr="00844032">
              <w:rPr>
                <w:rFonts w:ascii="Bierstadt Display" w:hAnsi="Bierstadt Display"/>
                <w:iCs/>
                <w:lang w:val="es-EC"/>
              </w:rPr>
              <w:t>El sistema permitirá el registro de Factura.</w:t>
            </w:r>
          </w:p>
        </w:tc>
      </w:tr>
      <w:tr w:rsidR="00844032" w:rsidRPr="00844032" w14:paraId="0BAA84F5" w14:textId="77777777" w:rsidTr="00844032">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35F85D89" w14:textId="77777777" w:rsidR="00844032" w:rsidRPr="00844032" w:rsidRDefault="00844032" w:rsidP="00844032">
            <w:pPr>
              <w:rPr>
                <w:rFonts w:ascii="Bierstadt Display" w:hAnsi="Bierstadt Display"/>
                <w:b/>
                <w:iCs/>
                <w:lang w:val="es-EC"/>
              </w:rPr>
            </w:pPr>
            <w:proofErr w:type="spellStart"/>
            <w:r w:rsidRPr="00844032">
              <w:rPr>
                <w:rFonts w:ascii="Bierstadt Display" w:hAnsi="Bierstadt Display"/>
                <w:b/>
                <w:iCs/>
                <w:lang w:val="es-EC"/>
              </w:rPr>
              <w:t>Reqs</w:t>
            </w:r>
            <w:proofErr w:type="spellEnd"/>
            <w:r w:rsidRPr="00844032">
              <w:rPr>
                <w:rFonts w:ascii="Bierstadt Display" w:hAnsi="Bierstadt Display"/>
                <w:b/>
                <w:iCs/>
                <w:lang w:val="es-EC"/>
              </w:rPr>
              <w:t>. asociados:</w:t>
            </w:r>
          </w:p>
        </w:tc>
        <w:tc>
          <w:tcPr>
            <w:tcW w:w="5087" w:type="dxa"/>
            <w:tcBorders>
              <w:top w:val="single" w:sz="4" w:space="0" w:color="000000"/>
              <w:left w:val="single" w:sz="4" w:space="0" w:color="000000"/>
              <w:bottom w:val="single" w:sz="4" w:space="0" w:color="000000"/>
              <w:right w:val="single" w:sz="4" w:space="0" w:color="000000"/>
            </w:tcBorders>
            <w:hideMark/>
          </w:tcPr>
          <w:p w14:paraId="14293387" w14:textId="77777777" w:rsidR="00844032" w:rsidRPr="00844032" w:rsidRDefault="00844032" w:rsidP="00844032">
            <w:pPr>
              <w:rPr>
                <w:rFonts w:ascii="Bierstadt Display" w:hAnsi="Bierstadt Display"/>
                <w:iCs/>
                <w:lang w:val="es-EC"/>
              </w:rPr>
            </w:pPr>
            <w:r w:rsidRPr="00844032">
              <w:rPr>
                <w:rFonts w:ascii="Bierstadt Display" w:hAnsi="Bierstadt Display"/>
                <w:iCs/>
                <w:lang w:val="es-EC"/>
              </w:rPr>
              <w:t>RF-27</w:t>
            </w:r>
          </w:p>
        </w:tc>
      </w:tr>
      <w:tr w:rsidR="00844032" w:rsidRPr="00844032" w14:paraId="7C58F8F7" w14:textId="77777777" w:rsidTr="00844032">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27BB6659" w14:textId="77777777" w:rsidR="00844032" w:rsidRPr="00844032" w:rsidRDefault="00844032" w:rsidP="00844032">
            <w:pPr>
              <w:rPr>
                <w:rFonts w:ascii="Bierstadt Display" w:hAnsi="Bierstadt Display"/>
                <w:b/>
                <w:iCs/>
                <w:lang w:val="es-EC"/>
              </w:rPr>
            </w:pPr>
            <w:r w:rsidRPr="00844032">
              <w:rPr>
                <w:rFonts w:ascii="Bierstadt Display" w:hAnsi="Bierstadt Display"/>
                <w:b/>
                <w:iCs/>
                <w:lang w:val="es-EC"/>
              </w:rPr>
              <w:t>CU asociados:</w:t>
            </w:r>
          </w:p>
        </w:tc>
        <w:tc>
          <w:tcPr>
            <w:tcW w:w="5087" w:type="dxa"/>
            <w:tcBorders>
              <w:top w:val="single" w:sz="4" w:space="0" w:color="000000"/>
              <w:left w:val="single" w:sz="4" w:space="0" w:color="000000"/>
              <w:bottom w:val="single" w:sz="4" w:space="0" w:color="000000"/>
              <w:right w:val="single" w:sz="4" w:space="0" w:color="000000"/>
            </w:tcBorders>
            <w:hideMark/>
          </w:tcPr>
          <w:p w14:paraId="5B5238C6" w14:textId="77777777" w:rsidR="00844032" w:rsidRPr="00844032" w:rsidRDefault="00844032" w:rsidP="00844032">
            <w:pPr>
              <w:rPr>
                <w:rFonts w:ascii="Bierstadt Display" w:hAnsi="Bierstadt Display"/>
                <w:iCs/>
                <w:lang w:val="es-EC"/>
              </w:rPr>
            </w:pPr>
            <w:r w:rsidRPr="00844032">
              <w:rPr>
                <w:rFonts w:ascii="Bierstadt Display" w:hAnsi="Bierstadt Display"/>
                <w:iCs/>
                <w:lang w:val="es-EC"/>
              </w:rPr>
              <w:t>CU-21</w:t>
            </w:r>
          </w:p>
        </w:tc>
      </w:tr>
      <w:tr w:rsidR="00844032" w:rsidRPr="00844032" w14:paraId="63C311FF" w14:textId="77777777" w:rsidTr="00844032">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7C54114A" w14:textId="77777777" w:rsidR="00844032" w:rsidRPr="00844032" w:rsidRDefault="00844032" w:rsidP="00844032">
            <w:pPr>
              <w:rPr>
                <w:rFonts w:ascii="Bierstadt Display" w:hAnsi="Bierstadt Display"/>
                <w:b/>
                <w:iCs/>
                <w:lang w:val="es-EC"/>
              </w:rPr>
            </w:pPr>
            <w:r w:rsidRPr="00844032">
              <w:rPr>
                <w:rFonts w:ascii="Bierstadt Display" w:hAnsi="Bierstadt Display"/>
                <w:b/>
                <w:iCs/>
                <w:lang w:val="es-EC"/>
              </w:rPr>
              <w:t>Esc. Asociados:</w:t>
            </w:r>
          </w:p>
        </w:tc>
        <w:tc>
          <w:tcPr>
            <w:tcW w:w="5087" w:type="dxa"/>
            <w:tcBorders>
              <w:top w:val="single" w:sz="4" w:space="0" w:color="000000"/>
              <w:left w:val="single" w:sz="4" w:space="0" w:color="000000"/>
              <w:bottom w:val="single" w:sz="4" w:space="0" w:color="000000"/>
              <w:right w:val="single" w:sz="4" w:space="0" w:color="000000"/>
            </w:tcBorders>
            <w:hideMark/>
          </w:tcPr>
          <w:p w14:paraId="402843F0" w14:textId="77777777" w:rsidR="00844032" w:rsidRPr="00844032" w:rsidRDefault="00844032" w:rsidP="00844032">
            <w:pPr>
              <w:rPr>
                <w:rFonts w:ascii="Bierstadt Display" w:hAnsi="Bierstadt Display"/>
                <w:iCs/>
                <w:lang w:val="es-EC"/>
              </w:rPr>
            </w:pPr>
            <w:r w:rsidRPr="00844032">
              <w:rPr>
                <w:rFonts w:ascii="Bierstadt Display" w:hAnsi="Bierstadt Display"/>
                <w:iCs/>
                <w:lang w:val="es-EC"/>
              </w:rPr>
              <w:t>ES-1.1</w:t>
            </w:r>
          </w:p>
        </w:tc>
      </w:tr>
    </w:tbl>
    <w:p w14:paraId="4D964C3C" w14:textId="77777777" w:rsidR="00844032" w:rsidRPr="00844032" w:rsidRDefault="00844032" w:rsidP="00844032">
      <w:pPr>
        <w:rPr>
          <w:rFonts w:ascii="Bierstadt Display" w:hAnsi="Bierstadt Display"/>
          <w:i/>
          <w:lang w:val="es-EC"/>
        </w:rPr>
      </w:pPr>
    </w:p>
    <w:p w14:paraId="19F78985" w14:textId="77777777" w:rsidR="00844032" w:rsidRPr="00844032" w:rsidRDefault="00844032" w:rsidP="00844032">
      <w:pPr>
        <w:rPr>
          <w:rFonts w:ascii="Bierstadt Display" w:hAnsi="Bierstadt Display"/>
          <w:lang w:val="es-EC"/>
        </w:rPr>
      </w:pPr>
    </w:p>
    <w:p w14:paraId="48636020" w14:textId="77777777" w:rsidR="00844032" w:rsidRPr="00844032" w:rsidRDefault="00844032" w:rsidP="00844032">
      <w:pPr>
        <w:rPr>
          <w:rFonts w:ascii="Bierstadt Display" w:hAnsi="Bierstadt Display"/>
          <w:lang w:val="es-EC"/>
        </w:rPr>
      </w:pPr>
    </w:p>
    <w:p w14:paraId="276B76EE" w14:textId="77777777" w:rsidR="00844032" w:rsidRPr="00844032" w:rsidRDefault="00844032" w:rsidP="00844032">
      <w:pPr>
        <w:rPr>
          <w:rFonts w:ascii="Bierstadt Display" w:hAnsi="Bierstadt Display"/>
          <w:lang w:val="es-EC"/>
        </w:rPr>
      </w:pPr>
    </w:p>
    <w:p w14:paraId="60BE50FD" w14:textId="77777777" w:rsidR="00844032" w:rsidRPr="00844032" w:rsidRDefault="00844032" w:rsidP="00844032">
      <w:pPr>
        <w:rPr>
          <w:rFonts w:ascii="Bierstadt Display" w:hAnsi="Bierstadt Display"/>
          <w:lang w:val="es-EC"/>
        </w:rPr>
      </w:pPr>
    </w:p>
    <w:p w14:paraId="0035F386" w14:textId="77777777" w:rsidR="00844032" w:rsidRPr="00844032" w:rsidRDefault="00844032" w:rsidP="00844032">
      <w:pPr>
        <w:rPr>
          <w:rFonts w:ascii="Bierstadt Display" w:hAnsi="Bierstadt Display"/>
          <w:lang w:val="es-EC"/>
        </w:rPr>
      </w:pPr>
    </w:p>
    <w:p w14:paraId="30CC0797" w14:textId="77777777" w:rsidR="00844032" w:rsidRPr="00844032" w:rsidRDefault="00844032" w:rsidP="00844032">
      <w:pPr>
        <w:rPr>
          <w:rFonts w:ascii="Bierstadt Display" w:hAnsi="Bierstadt Display"/>
          <w:lang w:val="en-US"/>
        </w:rPr>
      </w:pPr>
      <w:r w:rsidRPr="00844032">
        <w:rPr>
          <w:rFonts w:ascii="Bierstadt Display" w:hAnsi="Bierstadt Display"/>
          <w:noProof/>
          <w:lang w:val="en-US"/>
        </w:rPr>
        <w:lastRenderedPageBreak/>
        <w:drawing>
          <wp:inline distT="0" distB="0" distL="0" distR="0" wp14:anchorId="264369DB" wp14:editId="0340B4E7">
            <wp:extent cx="5400040" cy="3512185"/>
            <wp:effectExtent l="0" t="0" r="0" b="0"/>
            <wp:docPr id="146181777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17770" name="Imagen 1" descr="Interfaz de usuario gráfica&#10;&#10;Descripción generada automáticamente"/>
                    <pic:cNvPicPr/>
                  </pic:nvPicPr>
                  <pic:blipFill>
                    <a:blip r:embed="rId65"/>
                    <a:stretch>
                      <a:fillRect/>
                    </a:stretch>
                  </pic:blipFill>
                  <pic:spPr>
                    <a:xfrm>
                      <a:off x="0" y="0"/>
                      <a:ext cx="5400040" cy="3512185"/>
                    </a:xfrm>
                    <a:prstGeom prst="rect">
                      <a:avLst/>
                    </a:prstGeom>
                  </pic:spPr>
                </pic:pic>
              </a:graphicData>
            </a:graphic>
          </wp:inline>
        </w:drawing>
      </w:r>
    </w:p>
    <w:p w14:paraId="1E4BF045" w14:textId="77777777" w:rsidR="00844032" w:rsidRPr="00844032" w:rsidRDefault="00844032" w:rsidP="00844032">
      <w:pPr>
        <w:rPr>
          <w:rFonts w:ascii="Bierstadt Display" w:hAnsi="Bierstadt Display"/>
          <w:lang w:val="en-US"/>
        </w:rPr>
      </w:pPr>
    </w:p>
    <w:p w14:paraId="624D42B5" w14:textId="77777777" w:rsidR="00844032" w:rsidRPr="00844032" w:rsidRDefault="00844032" w:rsidP="00844032">
      <w:pPr>
        <w:rPr>
          <w:rFonts w:ascii="Bierstadt Display" w:hAnsi="Bierstadt Display"/>
          <w:lang w:val="en-US"/>
        </w:rPr>
      </w:pPr>
    </w:p>
    <w:p w14:paraId="49050A12" w14:textId="77777777" w:rsidR="00844032" w:rsidRPr="00844032" w:rsidRDefault="00844032" w:rsidP="00844032">
      <w:pPr>
        <w:rPr>
          <w:rFonts w:ascii="Bierstadt Display" w:hAnsi="Bierstadt Display"/>
          <w:lang w:val="en-US"/>
        </w:rPr>
      </w:pPr>
    </w:p>
    <w:tbl>
      <w:tblPr>
        <w:tblpPr w:leftFromText="141" w:rightFromText="141" w:vertAnchor="text" w:horzAnchor="page" w:tblpX="2911" w:tblpY="-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844032" w:rsidRPr="00844032" w14:paraId="0C51244C" w14:textId="77777777" w:rsidTr="00844032">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12F4484F" w14:textId="77777777" w:rsidR="00844032" w:rsidRPr="00844032" w:rsidRDefault="00844032" w:rsidP="00844032">
            <w:pPr>
              <w:rPr>
                <w:rFonts w:ascii="Bierstadt Display" w:hAnsi="Bierstadt Display"/>
                <w:b/>
                <w:iCs/>
                <w:lang w:val="es-EC"/>
              </w:rPr>
            </w:pPr>
            <w:r w:rsidRPr="00844032">
              <w:rPr>
                <w:rFonts w:ascii="Bierstadt Display" w:hAnsi="Bierstadt Display"/>
                <w:b/>
                <w:iCs/>
                <w:lang w:val="es-EC"/>
              </w:rPr>
              <w:t xml:space="preserve">ID </w:t>
            </w:r>
            <w:proofErr w:type="spellStart"/>
            <w:r w:rsidRPr="00844032">
              <w:rPr>
                <w:rFonts w:ascii="Bierstadt Display" w:hAnsi="Bierstadt Display"/>
                <w:b/>
                <w:iCs/>
                <w:lang w:val="es-EC"/>
              </w:rPr>
              <w:t>Ref</w:t>
            </w:r>
            <w:proofErr w:type="spellEnd"/>
            <w:r w:rsidRPr="00844032">
              <w:rPr>
                <w:rFonts w:ascii="Bierstadt Display" w:hAnsi="Bierstadt Display"/>
                <w:b/>
                <w:iCs/>
                <w:lang w:val="es-EC"/>
              </w:rPr>
              <w:t>:</w:t>
            </w:r>
          </w:p>
        </w:tc>
        <w:tc>
          <w:tcPr>
            <w:tcW w:w="5087" w:type="dxa"/>
            <w:tcBorders>
              <w:top w:val="single" w:sz="4" w:space="0" w:color="000000"/>
              <w:left w:val="single" w:sz="4" w:space="0" w:color="000000"/>
              <w:bottom w:val="single" w:sz="4" w:space="0" w:color="000000"/>
              <w:right w:val="single" w:sz="4" w:space="0" w:color="000000"/>
            </w:tcBorders>
            <w:hideMark/>
          </w:tcPr>
          <w:p w14:paraId="4086BEC3" w14:textId="77777777" w:rsidR="00844032" w:rsidRPr="00844032" w:rsidRDefault="00844032" w:rsidP="00844032">
            <w:pPr>
              <w:rPr>
                <w:rFonts w:ascii="Bierstadt Display" w:hAnsi="Bierstadt Display"/>
                <w:iCs/>
                <w:lang w:val="es-EC"/>
              </w:rPr>
            </w:pPr>
            <w:r w:rsidRPr="00844032">
              <w:rPr>
                <w:rFonts w:ascii="Bierstadt Display" w:hAnsi="Bierstadt Display"/>
                <w:iCs/>
                <w:lang w:val="es-EC"/>
              </w:rPr>
              <w:t>UI15-15</w:t>
            </w:r>
          </w:p>
        </w:tc>
      </w:tr>
      <w:tr w:rsidR="00844032" w:rsidRPr="00844032" w14:paraId="6DA9366D" w14:textId="77777777" w:rsidTr="00844032">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1FEA28D7" w14:textId="77777777" w:rsidR="00844032" w:rsidRPr="00844032" w:rsidRDefault="00844032" w:rsidP="00844032">
            <w:pPr>
              <w:rPr>
                <w:rFonts w:ascii="Bierstadt Display" w:hAnsi="Bierstadt Display"/>
                <w:b/>
                <w:iCs/>
                <w:lang w:val="es-EC"/>
              </w:rPr>
            </w:pPr>
            <w:r w:rsidRPr="00844032">
              <w:rPr>
                <w:rFonts w:ascii="Bierstadt Display" w:hAnsi="Bierstadt Display"/>
                <w:b/>
                <w:iCs/>
                <w:lang w:val="es-EC"/>
              </w:rPr>
              <w:t>Descripción:</w:t>
            </w:r>
          </w:p>
        </w:tc>
        <w:tc>
          <w:tcPr>
            <w:tcW w:w="5087" w:type="dxa"/>
            <w:tcBorders>
              <w:top w:val="single" w:sz="4" w:space="0" w:color="000000"/>
              <w:left w:val="single" w:sz="4" w:space="0" w:color="000000"/>
              <w:bottom w:val="single" w:sz="4" w:space="0" w:color="000000"/>
              <w:right w:val="single" w:sz="4" w:space="0" w:color="000000"/>
            </w:tcBorders>
            <w:hideMark/>
          </w:tcPr>
          <w:p w14:paraId="752D808A" w14:textId="77777777" w:rsidR="00844032" w:rsidRPr="00844032" w:rsidRDefault="00844032" w:rsidP="00844032">
            <w:pPr>
              <w:rPr>
                <w:rFonts w:ascii="Bierstadt Display" w:hAnsi="Bierstadt Display"/>
                <w:iCs/>
                <w:lang w:val="es-EC"/>
              </w:rPr>
            </w:pPr>
            <w:r w:rsidRPr="00844032">
              <w:rPr>
                <w:rFonts w:ascii="Bierstadt Display" w:hAnsi="Bierstadt Display"/>
                <w:iCs/>
                <w:lang w:val="es-EC"/>
              </w:rPr>
              <w:t>El sistema permitirá el modificar una Factura.</w:t>
            </w:r>
          </w:p>
        </w:tc>
      </w:tr>
      <w:tr w:rsidR="00844032" w:rsidRPr="00844032" w14:paraId="320B72F1" w14:textId="77777777" w:rsidTr="00844032">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0F99DD06" w14:textId="77777777" w:rsidR="00844032" w:rsidRPr="00844032" w:rsidRDefault="00844032" w:rsidP="00844032">
            <w:pPr>
              <w:rPr>
                <w:rFonts w:ascii="Bierstadt Display" w:hAnsi="Bierstadt Display"/>
                <w:b/>
                <w:iCs/>
                <w:lang w:val="es-EC"/>
              </w:rPr>
            </w:pPr>
            <w:proofErr w:type="spellStart"/>
            <w:r w:rsidRPr="00844032">
              <w:rPr>
                <w:rFonts w:ascii="Bierstadt Display" w:hAnsi="Bierstadt Display"/>
                <w:b/>
                <w:iCs/>
                <w:lang w:val="es-EC"/>
              </w:rPr>
              <w:t>Reqs</w:t>
            </w:r>
            <w:proofErr w:type="spellEnd"/>
            <w:r w:rsidRPr="00844032">
              <w:rPr>
                <w:rFonts w:ascii="Bierstadt Display" w:hAnsi="Bierstadt Display"/>
                <w:b/>
                <w:iCs/>
                <w:lang w:val="es-EC"/>
              </w:rPr>
              <w:t>. asociados:</w:t>
            </w:r>
          </w:p>
        </w:tc>
        <w:tc>
          <w:tcPr>
            <w:tcW w:w="5087" w:type="dxa"/>
            <w:tcBorders>
              <w:top w:val="single" w:sz="4" w:space="0" w:color="000000"/>
              <w:left w:val="single" w:sz="4" w:space="0" w:color="000000"/>
              <w:bottom w:val="single" w:sz="4" w:space="0" w:color="000000"/>
              <w:right w:val="single" w:sz="4" w:space="0" w:color="000000"/>
            </w:tcBorders>
            <w:hideMark/>
          </w:tcPr>
          <w:p w14:paraId="1CC0F889" w14:textId="77777777" w:rsidR="00844032" w:rsidRPr="00844032" w:rsidRDefault="00844032" w:rsidP="00844032">
            <w:pPr>
              <w:rPr>
                <w:rFonts w:ascii="Bierstadt Display" w:hAnsi="Bierstadt Display"/>
                <w:iCs/>
                <w:lang w:val="es-EC"/>
              </w:rPr>
            </w:pPr>
            <w:r w:rsidRPr="00844032">
              <w:rPr>
                <w:rFonts w:ascii="Bierstadt Display" w:hAnsi="Bierstadt Display"/>
                <w:iCs/>
                <w:lang w:val="es-EC"/>
              </w:rPr>
              <w:t>RF-28</w:t>
            </w:r>
          </w:p>
        </w:tc>
      </w:tr>
      <w:tr w:rsidR="00844032" w:rsidRPr="00844032" w14:paraId="2D74999A" w14:textId="77777777" w:rsidTr="00844032">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7C4552DA" w14:textId="77777777" w:rsidR="00844032" w:rsidRPr="00844032" w:rsidRDefault="00844032" w:rsidP="00844032">
            <w:pPr>
              <w:rPr>
                <w:rFonts w:ascii="Bierstadt Display" w:hAnsi="Bierstadt Display"/>
                <w:b/>
                <w:iCs/>
                <w:lang w:val="es-EC"/>
              </w:rPr>
            </w:pPr>
            <w:r w:rsidRPr="00844032">
              <w:rPr>
                <w:rFonts w:ascii="Bierstadt Display" w:hAnsi="Bierstadt Display"/>
                <w:b/>
                <w:iCs/>
                <w:lang w:val="es-EC"/>
              </w:rPr>
              <w:t>CU asociados:</w:t>
            </w:r>
          </w:p>
        </w:tc>
        <w:tc>
          <w:tcPr>
            <w:tcW w:w="5087" w:type="dxa"/>
            <w:tcBorders>
              <w:top w:val="single" w:sz="4" w:space="0" w:color="000000"/>
              <w:left w:val="single" w:sz="4" w:space="0" w:color="000000"/>
              <w:bottom w:val="single" w:sz="4" w:space="0" w:color="000000"/>
              <w:right w:val="single" w:sz="4" w:space="0" w:color="000000"/>
            </w:tcBorders>
            <w:hideMark/>
          </w:tcPr>
          <w:p w14:paraId="0A886418" w14:textId="77777777" w:rsidR="00844032" w:rsidRPr="00844032" w:rsidRDefault="00844032" w:rsidP="00844032">
            <w:pPr>
              <w:rPr>
                <w:rFonts w:ascii="Bierstadt Display" w:hAnsi="Bierstadt Display"/>
                <w:iCs/>
                <w:lang w:val="es-EC"/>
              </w:rPr>
            </w:pPr>
            <w:r w:rsidRPr="00844032">
              <w:rPr>
                <w:rFonts w:ascii="Bierstadt Display" w:hAnsi="Bierstadt Display"/>
                <w:iCs/>
                <w:lang w:val="es-EC"/>
              </w:rPr>
              <w:t>CU-22</w:t>
            </w:r>
          </w:p>
        </w:tc>
      </w:tr>
      <w:tr w:rsidR="00844032" w:rsidRPr="00844032" w14:paraId="1595DAD0" w14:textId="77777777" w:rsidTr="00844032">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6D357B37" w14:textId="77777777" w:rsidR="00844032" w:rsidRPr="00844032" w:rsidRDefault="00844032" w:rsidP="00844032">
            <w:pPr>
              <w:rPr>
                <w:rFonts w:ascii="Bierstadt Display" w:hAnsi="Bierstadt Display"/>
                <w:b/>
                <w:iCs/>
                <w:lang w:val="es-EC"/>
              </w:rPr>
            </w:pPr>
            <w:r w:rsidRPr="00844032">
              <w:rPr>
                <w:rFonts w:ascii="Bierstadt Display" w:hAnsi="Bierstadt Display"/>
                <w:b/>
                <w:iCs/>
                <w:lang w:val="es-EC"/>
              </w:rPr>
              <w:t>Esc. Asociados:</w:t>
            </w:r>
          </w:p>
        </w:tc>
        <w:tc>
          <w:tcPr>
            <w:tcW w:w="5087" w:type="dxa"/>
            <w:tcBorders>
              <w:top w:val="single" w:sz="4" w:space="0" w:color="000000"/>
              <w:left w:val="single" w:sz="4" w:space="0" w:color="000000"/>
              <w:bottom w:val="single" w:sz="4" w:space="0" w:color="000000"/>
              <w:right w:val="single" w:sz="4" w:space="0" w:color="000000"/>
            </w:tcBorders>
            <w:hideMark/>
          </w:tcPr>
          <w:p w14:paraId="37C4D7C1" w14:textId="77777777" w:rsidR="00844032" w:rsidRPr="00844032" w:rsidRDefault="00844032" w:rsidP="00844032">
            <w:pPr>
              <w:rPr>
                <w:rFonts w:ascii="Bierstadt Display" w:hAnsi="Bierstadt Display"/>
                <w:iCs/>
                <w:lang w:val="es-EC"/>
              </w:rPr>
            </w:pPr>
            <w:r w:rsidRPr="00844032">
              <w:rPr>
                <w:rFonts w:ascii="Bierstadt Display" w:hAnsi="Bierstadt Display"/>
                <w:iCs/>
                <w:lang w:val="es-EC"/>
              </w:rPr>
              <w:t>ES-1.1</w:t>
            </w:r>
          </w:p>
        </w:tc>
      </w:tr>
    </w:tbl>
    <w:p w14:paraId="61603917" w14:textId="77777777" w:rsidR="00844032" w:rsidRPr="00844032" w:rsidRDefault="00844032" w:rsidP="00844032">
      <w:pPr>
        <w:rPr>
          <w:rFonts w:ascii="Bierstadt Display" w:hAnsi="Bierstadt Display"/>
          <w:lang w:val="en-US"/>
        </w:rPr>
      </w:pPr>
    </w:p>
    <w:p w14:paraId="437B1E6B" w14:textId="77777777" w:rsidR="00844032" w:rsidRPr="00844032" w:rsidRDefault="00844032" w:rsidP="00844032">
      <w:pPr>
        <w:rPr>
          <w:rFonts w:ascii="Bierstadt Display" w:hAnsi="Bierstadt Display"/>
          <w:lang w:val="en-US"/>
        </w:rPr>
      </w:pPr>
    </w:p>
    <w:p w14:paraId="654ABA66" w14:textId="77777777" w:rsidR="00844032" w:rsidRPr="00844032" w:rsidRDefault="00844032" w:rsidP="00844032">
      <w:pPr>
        <w:rPr>
          <w:rFonts w:ascii="Bierstadt Display" w:hAnsi="Bierstadt Display"/>
          <w:lang w:val="en-US"/>
        </w:rPr>
      </w:pPr>
    </w:p>
    <w:p w14:paraId="7EDDB87D" w14:textId="77777777" w:rsidR="00844032" w:rsidRPr="00844032" w:rsidRDefault="00844032" w:rsidP="00844032">
      <w:pPr>
        <w:rPr>
          <w:rFonts w:ascii="Bierstadt Display" w:hAnsi="Bierstadt Display"/>
          <w:lang w:val="en-US"/>
        </w:rPr>
      </w:pPr>
    </w:p>
    <w:p w14:paraId="1AFB80A9" w14:textId="77777777" w:rsidR="00844032" w:rsidRPr="00844032" w:rsidRDefault="00844032" w:rsidP="00844032">
      <w:pPr>
        <w:rPr>
          <w:rFonts w:ascii="Bierstadt Display" w:hAnsi="Bierstadt Display"/>
          <w:lang w:val="en-US"/>
        </w:rPr>
      </w:pPr>
    </w:p>
    <w:p w14:paraId="3D838094" w14:textId="77777777" w:rsidR="00844032" w:rsidRPr="00844032" w:rsidRDefault="00844032" w:rsidP="00844032">
      <w:pPr>
        <w:rPr>
          <w:rFonts w:ascii="Bierstadt Display" w:hAnsi="Bierstadt Display"/>
          <w:lang w:val="en-US"/>
        </w:rPr>
      </w:pPr>
    </w:p>
    <w:p w14:paraId="78E8758B" w14:textId="77777777" w:rsidR="00844032" w:rsidRPr="00844032" w:rsidRDefault="00844032" w:rsidP="00844032">
      <w:pPr>
        <w:rPr>
          <w:rFonts w:ascii="Bierstadt Display" w:hAnsi="Bierstadt Display"/>
          <w:lang w:val="en-US"/>
        </w:rPr>
      </w:pPr>
    </w:p>
    <w:p w14:paraId="08F25627" w14:textId="77777777" w:rsidR="00844032" w:rsidRPr="00844032" w:rsidRDefault="00844032" w:rsidP="00844032">
      <w:pPr>
        <w:rPr>
          <w:rFonts w:ascii="Bierstadt Display" w:hAnsi="Bierstadt Display"/>
          <w:lang w:val="en-US"/>
        </w:rPr>
      </w:pPr>
    </w:p>
    <w:p w14:paraId="3775E360" w14:textId="77777777" w:rsidR="00844032" w:rsidRDefault="00844032" w:rsidP="00844032">
      <w:pPr>
        <w:rPr>
          <w:rFonts w:ascii="Bierstadt Display" w:hAnsi="Bierstadt Display"/>
          <w:lang w:val="en-US"/>
        </w:rPr>
      </w:pPr>
      <w:r w:rsidRPr="00844032">
        <w:rPr>
          <w:rFonts w:ascii="Bierstadt Display" w:hAnsi="Bierstadt Display"/>
          <w:noProof/>
          <w:lang w:val="en-US"/>
        </w:rPr>
        <w:drawing>
          <wp:inline distT="0" distB="0" distL="0" distR="0" wp14:anchorId="6468BA30" wp14:editId="20BBAD17">
            <wp:extent cx="5400040" cy="3180080"/>
            <wp:effectExtent l="0" t="0" r="0" b="1270"/>
            <wp:docPr id="1885959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59450" name=""/>
                    <pic:cNvPicPr/>
                  </pic:nvPicPr>
                  <pic:blipFill>
                    <a:blip r:embed="rId66"/>
                    <a:stretch>
                      <a:fillRect/>
                    </a:stretch>
                  </pic:blipFill>
                  <pic:spPr>
                    <a:xfrm>
                      <a:off x="0" y="0"/>
                      <a:ext cx="5400040" cy="3180080"/>
                    </a:xfrm>
                    <a:prstGeom prst="rect">
                      <a:avLst/>
                    </a:prstGeom>
                  </pic:spPr>
                </pic:pic>
              </a:graphicData>
            </a:graphic>
          </wp:inline>
        </w:drawing>
      </w:r>
    </w:p>
    <w:p w14:paraId="665AEABA" w14:textId="77777777" w:rsidR="004B7C96" w:rsidRDefault="004B7C96" w:rsidP="00844032">
      <w:pPr>
        <w:rPr>
          <w:rFonts w:ascii="Bierstadt Display" w:hAnsi="Bierstadt Display"/>
          <w:lang w:val="en-US"/>
        </w:rPr>
      </w:pPr>
    </w:p>
    <w:p w14:paraId="16987BC9" w14:textId="77777777" w:rsidR="004B7C96" w:rsidRDefault="004B7C96" w:rsidP="00844032">
      <w:pPr>
        <w:rPr>
          <w:rFonts w:ascii="Bierstadt Display" w:hAnsi="Bierstadt Display"/>
          <w:lang w:val="en-US"/>
        </w:rPr>
      </w:pPr>
    </w:p>
    <w:p w14:paraId="3FDE5B7E" w14:textId="77777777" w:rsidR="004B7C96" w:rsidRDefault="004B7C96" w:rsidP="00844032">
      <w:pPr>
        <w:rPr>
          <w:rFonts w:ascii="Bierstadt Display" w:hAnsi="Bierstadt Display"/>
          <w:lang w:val="en-US"/>
        </w:rPr>
      </w:pPr>
    </w:p>
    <w:tbl>
      <w:tblPr>
        <w:tblpPr w:leftFromText="141" w:rightFromText="141" w:vertAnchor="text" w:horzAnchor="page" w:tblpX="1011" w:tblpY="-70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4B7C96" w:rsidRPr="004B7C96" w14:paraId="7F45E5F4"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111C0630" w14:textId="77777777" w:rsidR="004B7C96" w:rsidRPr="004B7C96" w:rsidRDefault="004B7C96" w:rsidP="004B7C96">
            <w:pPr>
              <w:rPr>
                <w:rFonts w:ascii="Bierstadt Display" w:hAnsi="Bierstadt Display"/>
                <w:b/>
                <w:iCs/>
                <w:lang w:val="es-EC"/>
              </w:rPr>
            </w:pPr>
            <w:r w:rsidRPr="004B7C96">
              <w:rPr>
                <w:rFonts w:ascii="Bierstadt Display" w:hAnsi="Bierstadt Display"/>
                <w:b/>
                <w:iCs/>
                <w:lang w:val="es-EC"/>
              </w:rPr>
              <w:t xml:space="preserve">ID </w:t>
            </w:r>
            <w:proofErr w:type="spellStart"/>
            <w:r w:rsidRPr="004B7C96">
              <w:rPr>
                <w:rFonts w:ascii="Bierstadt Display" w:hAnsi="Bierstadt Display"/>
                <w:b/>
                <w:iCs/>
                <w:lang w:val="es-EC"/>
              </w:rPr>
              <w:t>Ref</w:t>
            </w:r>
            <w:proofErr w:type="spellEnd"/>
            <w:r w:rsidRPr="004B7C96">
              <w:rPr>
                <w:rFonts w:ascii="Bierstadt Display" w:hAnsi="Bierstadt Display"/>
                <w:b/>
                <w:iCs/>
                <w:lang w:val="es-EC"/>
              </w:rPr>
              <w:t>:</w:t>
            </w:r>
          </w:p>
        </w:tc>
        <w:tc>
          <w:tcPr>
            <w:tcW w:w="5087" w:type="dxa"/>
            <w:tcBorders>
              <w:top w:val="single" w:sz="4" w:space="0" w:color="000000"/>
              <w:left w:val="single" w:sz="4" w:space="0" w:color="000000"/>
              <w:bottom w:val="single" w:sz="4" w:space="0" w:color="000000"/>
              <w:right w:val="single" w:sz="4" w:space="0" w:color="000000"/>
            </w:tcBorders>
            <w:hideMark/>
          </w:tcPr>
          <w:p w14:paraId="7B2616CE" w14:textId="4AC9A88A" w:rsidR="004B7C96" w:rsidRPr="004B7C96" w:rsidRDefault="004B7C96" w:rsidP="004B7C96">
            <w:pPr>
              <w:rPr>
                <w:rFonts w:ascii="Bierstadt Display" w:hAnsi="Bierstadt Display"/>
                <w:iCs/>
                <w:lang w:val="es-EC"/>
              </w:rPr>
            </w:pPr>
            <w:r w:rsidRPr="004B7C96">
              <w:rPr>
                <w:rFonts w:ascii="Bierstadt Display" w:hAnsi="Bierstadt Display"/>
                <w:iCs/>
                <w:lang w:val="es-EC"/>
              </w:rPr>
              <w:t>UI1</w:t>
            </w:r>
            <w:r>
              <w:rPr>
                <w:rFonts w:ascii="Bierstadt Display" w:hAnsi="Bierstadt Display"/>
                <w:iCs/>
                <w:lang w:val="es-EC"/>
              </w:rPr>
              <w:t>6</w:t>
            </w:r>
            <w:r w:rsidRPr="004B7C96">
              <w:rPr>
                <w:rFonts w:ascii="Bierstadt Display" w:hAnsi="Bierstadt Display"/>
                <w:iCs/>
                <w:lang w:val="es-EC"/>
              </w:rPr>
              <w:t>-1</w:t>
            </w:r>
            <w:r>
              <w:rPr>
                <w:rFonts w:ascii="Bierstadt Display" w:hAnsi="Bierstadt Display"/>
                <w:iCs/>
                <w:lang w:val="es-EC"/>
              </w:rPr>
              <w:t>6</w:t>
            </w:r>
          </w:p>
        </w:tc>
      </w:tr>
      <w:tr w:rsidR="004B7C96" w:rsidRPr="004B7C96" w14:paraId="73815893"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3793AB11" w14:textId="77777777" w:rsidR="004B7C96" w:rsidRPr="004B7C96" w:rsidRDefault="004B7C96" w:rsidP="004B7C96">
            <w:pPr>
              <w:rPr>
                <w:rFonts w:ascii="Bierstadt Display" w:hAnsi="Bierstadt Display"/>
                <w:b/>
                <w:iCs/>
                <w:lang w:val="es-EC"/>
              </w:rPr>
            </w:pPr>
            <w:r w:rsidRPr="004B7C96">
              <w:rPr>
                <w:rFonts w:ascii="Bierstadt Display" w:hAnsi="Bierstadt Display"/>
                <w:b/>
                <w:iCs/>
                <w:lang w:val="es-EC"/>
              </w:rPr>
              <w:t>Descripción:</w:t>
            </w:r>
          </w:p>
        </w:tc>
        <w:tc>
          <w:tcPr>
            <w:tcW w:w="5087" w:type="dxa"/>
            <w:tcBorders>
              <w:top w:val="single" w:sz="4" w:space="0" w:color="000000"/>
              <w:left w:val="single" w:sz="4" w:space="0" w:color="000000"/>
              <w:bottom w:val="single" w:sz="4" w:space="0" w:color="000000"/>
              <w:right w:val="single" w:sz="4" w:space="0" w:color="000000"/>
            </w:tcBorders>
            <w:hideMark/>
          </w:tcPr>
          <w:p w14:paraId="37167488" w14:textId="77777777" w:rsidR="004B7C96" w:rsidRPr="004B7C96" w:rsidRDefault="004B7C96" w:rsidP="004B7C96">
            <w:pPr>
              <w:rPr>
                <w:rFonts w:ascii="Bierstadt Display" w:hAnsi="Bierstadt Display"/>
                <w:iCs/>
                <w:lang w:val="es-EC"/>
              </w:rPr>
            </w:pPr>
            <w:r w:rsidRPr="004B7C96">
              <w:rPr>
                <w:rFonts w:ascii="Bierstadt Display" w:hAnsi="Bierstadt Display"/>
                <w:bCs/>
                <w:iCs/>
                <w:lang w:val="es-EC"/>
              </w:rPr>
              <w:t>Registro de Entrada de Productos</w:t>
            </w:r>
          </w:p>
        </w:tc>
      </w:tr>
      <w:tr w:rsidR="004B7C96" w:rsidRPr="004B7C96" w14:paraId="79854DA7"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442FF112" w14:textId="77777777" w:rsidR="004B7C96" w:rsidRPr="004B7C96" w:rsidRDefault="004B7C96" w:rsidP="004B7C96">
            <w:pPr>
              <w:rPr>
                <w:rFonts w:ascii="Bierstadt Display" w:hAnsi="Bierstadt Display"/>
                <w:b/>
                <w:iCs/>
                <w:lang w:val="es-EC"/>
              </w:rPr>
            </w:pPr>
            <w:proofErr w:type="spellStart"/>
            <w:r w:rsidRPr="004B7C96">
              <w:rPr>
                <w:rFonts w:ascii="Bierstadt Display" w:hAnsi="Bierstadt Display"/>
                <w:b/>
                <w:iCs/>
                <w:lang w:val="es-EC"/>
              </w:rPr>
              <w:t>Reqs</w:t>
            </w:r>
            <w:proofErr w:type="spellEnd"/>
            <w:r w:rsidRPr="004B7C96">
              <w:rPr>
                <w:rFonts w:ascii="Bierstadt Display" w:hAnsi="Bierstadt Display"/>
                <w:b/>
                <w:iCs/>
                <w:lang w:val="es-EC"/>
              </w:rPr>
              <w:t>. asociados:</w:t>
            </w:r>
          </w:p>
        </w:tc>
        <w:tc>
          <w:tcPr>
            <w:tcW w:w="5087" w:type="dxa"/>
            <w:tcBorders>
              <w:top w:val="single" w:sz="4" w:space="0" w:color="000000"/>
              <w:left w:val="single" w:sz="4" w:space="0" w:color="000000"/>
              <w:bottom w:val="single" w:sz="4" w:space="0" w:color="000000"/>
              <w:right w:val="single" w:sz="4" w:space="0" w:color="000000"/>
            </w:tcBorders>
            <w:hideMark/>
          </w:tcPr>
          <w:p w14:paraId="7E400824" w14:textId="77777777" w:rsidR="004B7C96" w:rsidRPr="004B7C96" w:rsidRDefault="004B7C96" w:rsidP="004B7C96">
            <w:pPr>
              <w:rPr>
                <w:rFonts w:ascii="Bierstadt Display" w:hAnsi="Bierstadt Display"/>
                <w:iCs/>
                <w:lang w:val="es-EC"/>
              </w:rPr>
            </w:pPr>
            <w:r w:rsidRPr="004B7C96">
              <w:rPr>
                <w:rFonts w:ascii="Bierstadt Display" w:hAnsi="Bierstadt Display"/>
                <w:iCs/>
                <w:lang w:val="es-EC"/>
              </w:rPr>
              <w:t>RF-15</w:t>
            </w:r>
          </w:p>
        </w:tc>
      </w:tr>
      <w:tr w:rsidR="004B7C96" w:rsidRPr="004B7C96" w14:paraId="7D006EE3"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0A00F42F" w14:textId="77777777" w:rsidR="004B7C96" w:rsidRPr="004B7C96" w:rsidRDefault="004B7C96" w:rsidP="004B7C96">
            <w:pPr>
              <w:rPr>
                <w:rFonts w:ascii="Bierstadt Display" w:hAnsi="Bierstadt Display"/>
                <w:b/>
                <w:iCs/>
                <w:lang w:val="es-EC"/>
              </w:rPr>
            </w:pPr>
            <w:r w:rsidRPr="004B7C96">
              <w:rPr>
                <w:rFonts w:ascii="Bierstadt Display" w:hAnsi="Bierstadt Display"/>
                <w:b/>
                <w:iCs/>
                <w:lang w:val="es-EC"/>
              </w:rPr>
              <w:t>CU asociados:</w:t>
            </w:r>
          </w:p>
        </w:tc>
        <w:tc>
          <w:tcPr>
            <w:tcW w:w="5087" w:type="dxa"/>
            <w:tcBorders>
              <w:top w:val="single" w:sz="4" w:space="0" w:color="000000"/>
              <w:left w:val="single" w:sz="4" w:space="0" w:color="000000"/>
              <w:bottom w:val="single" w:sz="4" w:space="0" w:color="000000"/>
              <w:right w:val="single" w:sz="4" w:space="0" w:color="000000"/>
            </w:tcBorders>
            <w:hideMark/>
          </w:tcPr>
          <w:p w14:paraId="61A473EE" w14:textId="77777777" w:rsidR="004B7C96" w:rsidRPr="004B7C96" w:rsidRDefault="004B7C96" w:rsidP="004B7C96">
            <w:pPr>
              <w:rPr>
                <w:rFonts w:ascii="Bierstadt Display" w:hAnsi="Bierstadt Display"/>
                <w:iCs/>
                <w:lang w:val="es-EC"/>
              </w:rPr>
            </w:pPr>
            <w:r w:rsidRPr="004B7C96">
              <w:rPr>
                <w:rFonts w:ascii="Bierstadt Display" w:hAnsi="Bierstadt Display"/>
                <w:iCs/>
                <w:lang w:val="es-EC"/>
              </w:rPr>
              <w:t>CU-17</w:t>
            </w:r>
          </w:p>
        </w:tc>
      </w:tr>
      <w:tr w:rsidR="004B7C96" w:rsidRPr="004B7C96" w14:paraId="4D158C4A"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14AAFD38" w14:textId="77777777" w:rsidR="004B7C96" w:rsidRPr="004B7C96" w:rsidRDefault="004B7C96" w:rsidP="004B7C96">
            <w:pPr>
              <w:rPr>
                <w:rFonts w:ascii="Bierstadt Display" w:hAnsi="Bierstadt Display"/>
                <w:b/>
                <w:iCs/>
                <w:lang w:val="es-EC"/>
              </w:rPr>
            </w:pPr>
            <w:r w:rsidRPr="004B7C96">
              <w:rPr>
                <w:rFonts w:ascii="Bierstadt Display" w:hAnsi="Bierstadt Display"/>
                <w:b/>
                <w:iCs/>
                <w:lang w:val="es-EC"/>
              </w:rPr>
              <w:t>Esc. Asociados:</w:t>
            </w:r>
          </w:p>
        </w:tc>
        <w:tc>
          <w:tcPr>
            <w:tcW w:w="5087" w:type="dxa"/>
            <w:tcBorders>
              <w:top w:val="single" w:sz="4" w:space="0" w:color="000000"/>
              <w:left w:val="single" w:sz="4" w:space="0" w:color="000000"/>
              <w:bottom w:val="single" w:sz="4" w:space="0" w:color="000000"/>
              <w:right w:val="single" w:sz="4" w:space="0" w:color="000000"/>
            </w:tcBorders>
            <w:hideMark/>
          </w:tcPr>
          <w:p w14:paraId="7EC0FF78" w14:textId="77777777" w:rsidR="004B7C96" w:rsidRPr="004B7C96" w:rsidRDefault="004B7C96" w:rsidP="004B7C96">
            <w:pPr>
              <w:rPr>
                <w:rFonts w:ascii="Bierstadt Display" w:hAnsi="Bierstadt Display"/>
                <w:iCs/>
                <w:lang w:val="es-EC"/>
              </w:rPr>
            </w:pPr>
            <w:r w:rsidRPr="004B7C96">
              <w:rPr>
                <w:rFonts w:ascii="Bierstadt Display" w:hAnsi="Bierstadt Display"/>
                <w:iCs/>
                <w:lang w:val="es-EC"/>
              </w:rPr>
              <w:t>ES-1.1</w:t>
            </w:r>
          </w:p>
        </w:tc>
      </w:tr>
    </w:tbl>
    <w:p w14:paraId="314D99F4" w14:textId="77777777" w:rsidR="004B7C96" w:rsidRDefault="004B7C96" w:rsidP="00844032">
      <w:pPr>
        <w:rPr>
          <w:rFonts w:ascii="Bierstadt Display" w:hAnsi="Bierstadt Display"/>
          <w:lang w:val="en-US"/>
        </w:rPr>
      </w:pPr>
    </w:p>
    <w:p w14:paraId="338E6653" w14:textId="77777777" w:rsidR="004B7C96" w:rsidRDefault="004B7C96" w:rsidP="00844032">
      <w:pPr>
        <w:rPr>
          <w:rFonts w:ascii="Bierstadt Display" w:hAnsi="Bierstadt Display"/>
          <w:lang w:val="en-US"/>
        </w:rPr>
      </w:pPr>
    </w:p>
    <w:p w14:paraId="5FDB5313" w14:textId="77777777" w:rsidR="004B7C96" w:rsidRDefault="004B7C96" w:rsidP="00844032">
      <w:pPr>
        <w:rPr>
          <w:rFonts w:ascii="Bierstadt Display" w:hAnsi="Bierstadt Display"/>
          <w:lang w:val="en-US"/>
        </w:rPr>
      </w:pPr>
    </w:p>
    <w:p w14:paraId="648154A1" w14:textId="77777777" w:rsidR="004B7C96" w:rsidRDefault="004B7C96" w:rsidP="00844032">
      <w:pPr>
        <w:rPr>
          <w:rFonts w:ascii="Bierstadt Display" w:hAnsi="Bierstadt Display"/>
          <w:lang w:val="en-US"/>
        </w:rPr>
      </w:pPr>
    </w:p>
    <w:p w14:paraId="06751FB5" w14:textId="63416A1E" w:rsidR="004B7C96" w:rsidRDefault="004B7C96" w:rsidP="00844032">
      <w:pPr>
        <w:rPr>
          <w:rFonts w:ascii="Bierstadt Display" w:hAnsi="Bierstadt Display"/>
          <w:lang w:val="en-US"/>
        </w:rPr>
      </w:pPr>
      <w:r w:rsidRPr="00BB68AA">
        <w:rPr>
          <w:rFonts w:ascii="Bierstadt Display" w:hAnsi="Bierstadt Display"/>
          <w:iCs/>
          <w:noProof/>
        </w:rPr>
        <w:drawing>
          <wp:inline distT="0" distB="0" distL="0" distR="0" wp14:anchorId="5F90DEDB" wp14:editId="53C26F38">
            <wp:extent cx="5400040" cy="3723640"/>
            <wp:effectExtent l="0" t="0" r="0" b="0"/>
            <wp:docPr id="575529517"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29517" name="Imagen 1" descr="Interfaz de usuario gráfica, Aplicación, Word&#10;&#10;Descripción generada automáticamente"/>
                    <pic:cNvPicPr/>
                  </pic:nvPicPr>
                  <pic:blipFill>
                    <a:blip r:embed="rId67"/>
                    <a:stretch>
                      <a:fillRect/>
                    </a:stretch>
                  </pic:blipFill>
                  <pic:spPr>
                    <a:xfrm>
                      <a:off x="0" y="0"/>
                      <a:ext cx="5400040" cy="3723640"/>
                    </a:xfrm>
                    <a:prstGeom prst="rect">
                      <a:avLst/>
                    </a:prstGeom>
                  </pic:spPr>
                </pic:pic>
              </a:graphicData>
            </a:graphic>
          </wp:inline>
        </w:drawing>
      </w:r>
    </w:p>
    <w:p w14:paraId="27DC31DB" w14:textId="77777777" w:rsidR="004B7C96" w:rsidRDefault="004B7C96" w:rsidP="00844032">
      <w:pPr>
        <w:rPr>
          <w:rFonts w:ascii="Bierstadt Display" w:hAnsi="Bierstadt Display"/>
          <w:lang w:val="en-US"/>
        </w:rPr>
      </w:pPr>
    </w:p>
    <w:p w14:paraId="6C70740E" w14:textId="77777777" w:rsidR="004B7C96" w:rsidRDefault="004B7C96" w:rsidP="00844032">
      <w:pPr>
        <w:rPr>
          <w:rFonts w:ascii="Bierstadt Display" w:hAnsi="Bierstadt Display"/>
          <w:lang w:val="en-US"/>
        </w:rPr>
      </w:pPr>
    </w:p>
    <w:p w14:paraId="62FF9437" w14:textId="77777777" w:rsidR="004B7C96" w:rsidRDefault="004B7C96" w:rsidP="00844032">
      <w:pPr>
        <w:rPr>
          <w:rFonts w:ascii="Bierstadt Display" w:hAnsi="Bierstadt Display"/>
          <w:lang w:val="en-US"/>
        </w:rPr>
      </w:pPr>
    </w:p>
    <w:p w14:paraId="2A86F0DC" w14:textId="77777777" w:rsidR="004B7C96" w:rsidRDefault="004B7C96" w:rsidP="00844032">
      <w:pPr>
        <w:rPr>
          <w:rFonts w:ascii="Bierstadt Display" w:hAnsi="Bierstadt Display"/>
          <w:lang w:val="en-US"/>
        </w:rPr>
      </w:pPr>
    </w:p>
    <w:p w14:paraId="5B114659" w14:textId="77777777" w:rsidR="004B7C96" w:rsidRDefault="004B7C96" w:rsidP="00844032">
      <w:pPr>
        <w:rPr>
          <w:rFonts w:ascii="Bierstadt Display" w:hAnsi="Bierstadt Display"/>
          <w:lang w:val="en-US"/>
        </w:rPr>
      </w:pPr>
    </w:p>
    <w:p w14:paraId="52146E3C" w14:textId="77777777" w:rsidR="004B7C96" w:rsidRDefault="004B7C96" w:rsidP="00844032">
      <w:pPr>
        <w:rPr>
          <w:rFonts w:ascii="Bierstadt Display" w:hAnsi="Bierstadt Display"/>
          <w:lang w:val="en-US"/>
        </w:rPr>
      </w:pPr>
    </w:p>
    <w:tbl>
      <w:tblPr>
        <w:tblpPr w:leftFromText="141" w:rightFromText="141" w:vertAnchor="text" w:horzAnchor="page" w:tblpX="1011" w:tblpY="-70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4B7C96" w:rsidRPr="004B7C96" w14:paraId="7385A323"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5CB0278E" w14:textId="77777777" w:rsidR="004B7C96" w:rsidRPr="004B7C96" w:rsidRDefault="004B7C96" w:rsidP="004B7C96">
            <w:pPr>
              <w:rPr>
                <w:rFonts w:ascii="Bierstadt Display" w:hAnsi="Bierstadt Display"/>
                <w:b/>
                <w:iCs/>
                <w:lang w:val="es-EC"/>
              </w:rPr>
            </w:pPr>
            <w:r w:rsidRPr="004B7C96">
              <w:rPr>
                <w:rFonts w:ascii="Bierstadt Display" w:hAnsi="Bierstadt Display"/>
                <w:b/>
                <w:iCs/>
                <w:lang w:val="es-EC"/>
              </w:rPr>
              <w:t xml:space="preserve">ID </w:t>
            </w:r>
            <w:proofErr w:type="spellStart"/>
            <w:r w:rsidRPr="004B7C96">
              <w:rPr>
                <w:rFonts w:ascii="Bierstadt Display" w:hAnsi="Bierstadt Display"/>
                <w:b/>
                <w:iCs/>
                <w:lang w:val="es-EC"/>
              </w:rPr>
              <w:t>Ref</w:t>
            </w:r>
            <w:proofErr w:type="spellEnd"/>
            <w:r w:rsidRPr="004B7C96">
              <w:rPr>
                <w:rFonts w:ascii="Bierstadt Display" w:hAnsi="Bierstadt Display"/>
                <w:b/>
                <w:iCs/>
                <w:lang w:val="es-EC"/>
              </w:rPr>
              <w:t>:</w:t>
            </w:r>
          </w:p>
        </w:tc>
        <w:tc>
          <w:tcPr>
            <w:tcW w:w="5087" w:type="dxa"/>
            <w:tcBorders>
              <w:top w:val="single" w:sz="4" w:space="0" w:color="000000"/>
              <w:left w:val="single" w:sz="4" w:space="0" w:color="000000"/>
              <w:bottom w:val="single" w:sz="4" w:space="0" w:color="000000"/>
              <w:right w:val="single" w:sz="4" w:space="0" w:color="000000"/>
            </w:tcBorders>
            <w:hideMark/>
          </w:tcPr>
          <w:p w14:paraId="6CEA4C7F" w14:textId="1313BED5" w:rsidR="004B7C96" w:rsidRPr="004B7C96" w:rsidRDefault="004B7C96" w:rsidP="004B7C96">
            <w:pPr>
              <w:rPr>
                <w:rFonts w:ascii="Bierstadt Display" w:hAnsi="Bierstadt Display"/>
                <w:iCs/>
                <w:lang w:val="es-EC"/>
              </w:rPr>
            </w:pPr>
            <w:r w:rsidRPr="004B7C96">
              <w:rPr>
                <w:rFonts w:ascii="Bierstadt Display" w:hAnsi="Bierstadt Display"/>
                <w:iCs/>
                <w:lang w:val="es-EC"/>
              </w:rPr>
              <w:t>UI1</w:t>
            </w:r>
            <w:r>
              <w:rPr>
                <w:rFonts w:ascii="Bierstadt Display" w:hAnsi="Bierstadt Display"/>
                <w:iCs/>
                <w:lang w:val="es-EC"/>
              </w:rPr>
              <w:t>7</w:t>
            </w:r>
            <w:r w:rsidRPr="004B7C96">
              <w:rPr>
                <w:rFonts w:ascii="Bierstadt Display" w:hAnsi="Bierstadt Display"/>
                <w:iCs/>
                <w:lang w:val="es-EC"/>
              </w:rPr>
              <w:t>-1</w:t>
            </w:r>
            <w:r>
              <w:rPr>
                <w:rFonts w:ascii="Bierstadt Display" w:hAnsi="Bierstadt Display"/>
                <w:iCs/>
                <w:lang w:val="es-EC"/>
              </w:rPr>
              <w:t>7</w:t>
            </w:r>
          </w:p>
        </w:tc>
      </w:tr>
      <w:tr w:rsidR="004B7C96" w:rsidRPr="004B7C96" w14:paraId="4166AFD1"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68D0716B" w14:textId="77777777" w:rsidR="004B7C96" w:rsidRPr="004B7C96" w:rsidRDefault="004B7C96" w:rsidP="004B7C96">
            <w:pPr>
              <w:rPr>
                <w:rFonts w:ascii="Bierstadt Display" w:hAnsi="Bierstadt Display"/>
                <w:b/>
                <w:iCs/>
                <w:lang w:val="es-EC"/>
              </w:rPr>
            </w:pPr>
            <w:r w:rsidRPr="004B7C96">
              <w:rPr>
                <w:rFonts w:ascii="Bierstadt Display" w:hAnsi="Bierstadt Display"/>
                <w:b/>
                <w:iCs/>
                <w:lang w:val="es-EC"/>
              </w:rPr>
              <w:t>Descripción:</w:t>
            </w:r>
          </w:p>
        </w:tc>
        <w:tc>
          <w:tcPr>
            <w:tcW w:w="5087" w:type="dxa"/>
            <w:tcBorders>
              <w:top w:val="single" w:sz="4" w:space="0" w:color="000000"/>
              <w:left w:val="single" w:sz="4" w:space="0" w:color="000000"/>
              <w:bottom w:val="single" w:sz="4" w:space="0" w:color="000000"/>
              <w:right w:val="single" w:sz="4" w:space="0" w:color="000000"/>
            </w:tcBorders>
            <w:hideMark/>
          </w:tcPr>
          <w:p w14:paraId="1F9C11E1" w14:textId="77777777" w:rsidR="004B7C96" w:rsidRPr="004B7C96" w:rsidRDefault="004B7C96" w:rsidP="004B7C96">
            <w:pPr>
              <w:rPr>
                <w:rFonts w:ascii="Bierstadt Display" w:hAnsi="Bierstadt Display"/>
                <w:iCs/>
                <w:lang w:val="es-EC"/>
              </w:rPr>
            </w:pPr>
            <w:r w:rsidRPr="004B7C96">
              <w:rPr>
                <w:rFonts w:ascii="Bierstadt Display" w:hAnsi="Bierstadt Display"/>
                <w:bCs/>
                <w:iCs/>
                <w:lang w:val="es-EC"/>
              </w:rPr>
              <w:t>Registro de Entrada de Productos</w:t>
            </w:r>
          </w:p>
        </w:tc>
      </w:tr>
      <w:tr w:rsidR="004B7C96" w:rsidRPr="004B7C96" w14:paraId="5C54DC8B"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1B73BEEB" w14:textId="77777777" w:rsidR="004B7C96" w:rsidRPr="004B7C96" w:rsidRDefault="004B7C96" w:rsidP="004B7C96">
            <w:pPr>
              <w:rPr>
                <w:rFonts w:ascii="Bierstadt Display" w:hAnsi="Bierstadt Display"/>
                <w:b/>
                <w:iCs/>
                <w:lang w:val="es-EC"/>
              </w:rPr>
            </w:pPr>
            <w:proofErr w:type="spellStart"/>
            <w:r w:rsidRPr="004B7C96">
              <w:rPr>
                <w:rFonts w:ascii="Bierstadt Display" w:hAnsi="Bierstadt Display"/>
                <w:b/>
                <w:iCs/>
                <w:lang w:val="es-EC"/>
              </w:rPr>
              <w:t>Reqs</w:t>
            </w:r>
            <w:proofErr w:type="spellEnd"/>
            <w:r w:rsidRPr="004B7C96">
              <w:rPr>
                <w:rFonts w:ascii="Bierstadt Display" w:hAnsi="Bierstadt Display"/>
                <w:b/>
                <w:iCs/>
                <w:lang w:val="es-EC"/>
              </w:rPr>
              <w:t>. asociados:</w:t>
            </w:r>
          </w:p>
        </w:tc>
        <w:tc>
          <w:tcPr>
            <w:tcW w:w="5087" w:type="dxa"/>
            <w:tcBorders>
              <w:top w:val="single" w:sz="4" w:space="0" w:color="000000"/>
              <w:left w:val="single" w:sz="4" w:space="0" w:color="000000"/>
              <w:bottom w:val="single" w:sz="4" w:space="0" w:color="000000"/>
              <w:right w:val="single" w:sz="4" w:space="0" w:color="000000"/>
            </w:tcBorders>
            <w:hideMark/>
          </w:tcPr>
          <w:p w14:paraId="426FF69E" w14:textId="77777777" w:rsidR="004B7C96" w:rsidRPr="004B7C96" w:rsidRDefault="004B7C96" w:rsidP="004B7C96">
            <w:pPr>
              <w:rPr>
                <w:rFonts w:ascii="Bierstadt Display" w:hAnsi="Bierstadt Display"/>
                <w:iCs/>
                <w:lang w:val="es-EC"/>
              </w:rPr>
            </w:pPr>
            <w:r w:rsidRPr="004B7C96">
              <w:rPr>
                <w:rFonts w:ascii="Bierstadt Display" w:hAnsi="Bierstadt Display"/>
                <w:iCs/>
                <w:lang w:val="es-EC"/>
              </w:rPr>
              <w:t>RF-15</w:t>
            </w:r>
          </w:p>
        </w:tc>
      </w:tr>
      <w:tr w:rsidR="004B7C96" w:rsidRPr="004B7C96" w14:paraId="45A00645"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3E9DB5D6" w14:textId="77777777" w:rsidR="004B7C96" w:rsidRPr="004B7C96" w:rsidRDefault="004B7C96" w:rsidP="004B7C96">
            <w:pPr>
              <w:rPr>
                <w:rFonts w:ascii="Bierstadt Display" w:hAnsi="Bierstadt Display"/>
                <w:b/>
                <w:iCs/>
                <w:lang w:val="es-EC"/>
              </w:rPr>
            </w:pPr>
            <w:r w:rsidRPr="004B7C96">
              <w:rPr>
                <w:rFonts w:ascii="Bierstadt Display" w:hAnsi="Bierstadt Display"/>
                <w:b/>
                <w:iCs/>
                <w:lang w:val="es-EC"/>
              </w:rPr>
              <w:t>CU asociados:</w:t>
            </w:r>
          </w:p>
        </w:tc>
        <w:tc>
          <w:tcPr>
            <w:tcW w:w="5087" w:type="dxa"/>
            <w:tcBorders>
              <w:top w:val="single" w:sz="4" w:space="0" w:color="000000"/>
              <w:left w:val="single" w:sz="4" w:space="0" w:color="000000"/>
              <w:bottom w:val="single" w:sz="4" w:space="0" w:color="000000"/>
              <w:right w:val="single" w:sz="4" w:space="0" w:color="000000"/>
            </w:tcBorders>
            <w:hideMark/>
          </w:tcPr>
          <w:p w14:paraId="43559774" w14:textId="77777777" w:rsidR="004B7C96" w:rsidRPr="004B7C96" w:rsidRDefault="004B7C96" w:rsidP="004B7C96">
            <w:pPr>
              <w:rPr>
                <w:rFonts w:ascii="Bierstadt Display" w:hAnsi="Bierstadt Display"/>
                <w:iCs/>
                <w:lang w:val="es-EC"/>
              </w:rPr>
            </w:pPr>
            <w:r w:rsidRPr="004B7C96">
              <w:rPr>
                <w:rFonts w:ascii="Bierstadt Display" w:hAnsi="Bierstadt Display"/>
                <w:iCs/>
                <w:lang w:val="es-EC"/>
              </w:rPr>
              <w:t>CU-17</w:t>
            </w:r>
          </w:p>
        </w:tc>
      </w:tr>
      <w:tr w:rsidR="004B7C96" w:rsidRPr="004B7C96" w14:paraId="19A8E94A"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271D69B2" w14:textId="77777777" w:rsidR="004B7C96" w:rsidRPr="004B7C96" w:rsidRDefault="004B7C96" w:rsidP="004B7C96">
            <w:pPr>
              <w:rPr>
                <w:rFonts w:ascii="Bierstadt Display" w:hAnsi="Bierstadt Display"/>
                <w:b/>
                <w:iCs/>
                <w:lang w:val="es-EC"/>
              </w:rPr>
            </w:pPr>
            <w:r w:rsidRPr="004B7C96">
              <w:rPr>
                <w:rFonts w:ascii="Bierstadt Display" w:hAnsi="Bierstadt Display"/>
                <w:b/>
                <w:iCs/>
                <w:lang w:val="es-EC"/>
              </w:rPr>
              <w:t>Esc. Asociados:</w:t>
            </w:r>
          </w:p>
        </w:tc>
        <w:tc>
          <w:tcPr>
            <w:tcW w:w="5087" w:type="dxa"/>
            <w:tcBorders>
              <w:top w:val="single" w:sz="4" w:space="0" w:color="000000"/>
              <w:left w:val="single" w:sz="4" w:space="0" w:color="000000"/>
              <w:bottom w:val="single" w:sz="4" w:space="0" w:color="000000"/>
              <w:right w:val="single" w:sz="4" w:space="0" w:color="000000"/>
            </w:tcBorders>
            <w:hideMark/>
          </w:tcPr>
          <w:p w14:paraId="2E6CA955" w14:textId="77777777" w:rsidR="004B7C96" w:rsidRPr="004B7C96" w:rsidRDefault="004B7C96" w:rsidP="004B7C96">
            <w:pPr>
              <w:rPr>
                <w:rFonts w:ascii="Bierstadt Display" w:hAnsi="Bierstadt Display"/>
                <w:iCs/>
                <w:lang w:val="es-EC"/>
              </w:rPr>
            </w:pPr>
            <w:r w:rsidRPr="004B7C96">
              <w:rPr>
                <w:rFonts w:ascii="Bierstadt Display" w:hAnsi="Bierstadt Display"/>
                <w:iCs/>
                <w:lang w:val="es-EC"/>
              </w:rPr>
              <w:t>ES-1.2</w:t>
            </w:r>
          </w:p>
        </w:tc>
      </w:tr>
    </w:tbl>
    <w:p w14:paraId="482224B1" w14:textId="77777777" w:rsidR="004B7C96" w:rsidRDefault="004B7C96" w:rsidP="00844032">
      <w:pPr>
        <w:rPr>
          <w:rFonts w:ascii="Bierstadt Display" w:hAnsi="Bierstadt Display"/>
          <w:lang w:val="en-US"/>
        </w:rPr>
      </w:pPr>
    </w:p>
    <w:p w14:paraId="49153291" w14:textId="77777777" w:rsidR="004B7C96" w:rsidRDefault="004B7C96" w:rsidP="00844032">
      <w:pPr>
        <w:rPr>
          <w:rFonts w:ascii="Bierstadt Display" w:hAnsi="Bierstadt Display"/>
          <w:lang w:val="en-US"/>
        </w:rPr>
      </w:pPr>
    </w:p>
    <w:p w14:paraId="01DA7396" w14:textId="77777777" w:rsidR="004B7C96" w:rsidRDefault="004B7C96" w:rsidP="00844032">
      <w:pPr>
        <w:rPr>
          <w:rFonts w:ascii="Bierstadt Display" w:hAnsi="Bierstadt Display"/>
          <w:lang w:val="en-US"/>
        </w:rPr>
      </w:pPr>
    </w:p>
    <w:p w14:paraId="35D97960" w14:textId="77777777" w:rsidR="004B7C96" w:rsidRDefault="004B7C96" w:rsidP="00844032">
      <w:pPr>
        <w:rPr>
          <w:rFonts w:ascii="Bierstadt Display" w:hAnsi="Bierstadt Display"/>
          <w:lang w:val="en-US"/>
        </w:rPr>
      </w:pPr>
    </w:p>
    <w:p w14:paraId="1B383498" w14:textId="40221BB2" w:rsidR="004B7C96" w:rsidRDefault="004B7C96" w:rsidP="00844032">
      <w:pPr>
        <w:rPr>
          <w:rFonts w:ascii="Bierstadt Display" w:hAnsi="Bierstadt Display"/>
          <w:lang w:val="en-US"/>
        </w:rPr>
      </w:pPr>
      <w:r w:rsidRPr="00BB68AA">
        <w:rPr>
          <w:rFonts w:ascii="Bierstadt Display" w:hAnsi="Bierstadt Display"/>
          <w:iCs/>
          <w:noProof/>
        </w:rPr>
        <w:lastRenderedPageBreak/>
        <w:drawing>
          <wp:inline distT="0" distB="0" distL="0" distR="0" wp14:anchorId="778D4D7C" wp14:editId="02E2833D">
            <wp:extent cx="5400040" cy="3724910"/>
            <wp:effectExtent l="0" t="0" r="0" b="0"/>
            <wp:docPr id="7817255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25567" name="Imagen 1" descr="Interfaz de usuario gráfica, Aplicación&#10;&#10;Descripción generada automáticamente"/>
                    <pic:cNvPicPr/>
                  </pic:nvPicPr>
                  <pic:blipFill>
                    <a:blip r:embed="rId68"/>
                    <a:stretch>
                      <a:fillRect/>
                    </a:stretch>
                  </pic:blipFill>
                  <pic:spPr>
                    <a:xfrm>
                      <a:off x="0" y="0"/>
                      <a:ext cx="5400040" cy="3724910"/>
                    </a:xfrm>
                    <a:prstGeom prst="rect">
                      <a:avLst/>
                    </a:prstGeom>
                  </pic:spPr>
                </pic:pic>
              </a:graphicData>
            </a:graphic>
          </wp:inline>
        </w:drawing>
      </w:r>
    </w:p>
    <w:p w14:paraId="52725986" w14:textId="77777777" w:rsidR="004B7C96" w:rsidRDefault="004B7C96" w:rsidP="00844032">
      <w:pPr>
        <w:rPr>
          <w:rFonts w:ascii="Bierstadt Display" w:hAnsi="Bierstadt Display"/>
          <w:lang w:val="en-US"/>
        </w:rPr>
      </w:pPr>
    </w:p>
    <w:p w14:paraId="677F5754" w14:textId="77777777" w:rsidR="004B7C96" w:rsidRDefault="004B7C96" w:rsidP="00844032">
      <w:pPr>
        <w:rPr>
          <w:rFonts w:ascii="Bierstadt Display" w:hAnsi="Bierstadt Display"/>
          <w:lang w:val="en-US"/>
        </w:rPr>
      </w:pPr>
    </w:p>
    <w:p w14:paraId="6A383C58" w14:textId="77777777" w:rsidR="004B7C96" w:rsidRDefault="004B7C96" w:rsidP="00844032">
      <w:pPr>
        <w:rPr>
          <w:rFonts w:ascii="Bierstadt Display" w:hAnsi="Bierstadt Display"/>
          <w:lang w:val="en-US"/>
        </w:rPr>
      </w:pPr>
    </w:p>
    <w:p w14:paraId="045AFEF9" w14:textId="77777777" w:rsidR="004B7C96" w:rsidRDefault="004B7C96" w:rsidP="00844032">
      <w:pPr>
        <w:rPr>
          <w:rFonts w:ascii="Bierstadt Display" w:hAnsi="Bierstadt Display"/>
          <w:lang w:val="en-US"/>
        </w:rPr>
      </w:pPr>
    </w:p>
    <w:p w14:paraId="022CF9DD" w14:textId="77777777" w:rsidR="004B7C96" w:rsidRDefault="004B7C96" w:rsidP="00844032">
      <w:pPr>
        <w:rPr>
          <w:rFonts w:ascii="Bierstadt Display" w:hAnsi="Bierstadt Display"/>
          <w:lang w:val="en-US"/>
        </w:rPr>
      </w:pPr>
    </w:p>
    <w:tbl>
      <w:tblPr>
        <w:tblpPr w:leftFromText="141" w:rightFromText="141" w:vertAnchor="text" w:horzAnchor="page" w:tblpX="1011" w:tblpY="-70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4B7C96" w:rsidRPr="004B7C96" w14:paraId="1CA0C1FB"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691B4DA2" w14:textId="77777777" w:rsidR="004B7C96" w:rsidRPr="004B7C96" w:rsidRDefault="004B7C96" w:rsidP="004B7C96">
            <w:pPr>
              <w:rPr>
                <w:rFonts w:ascii="Bierstadt Display" w:hAnsi="Bierstadt Display"/>
                <w:b/>
                <w:iCs/>
                <w:lang w:val="es-EC"/>
              </w:rPr>
            </w:pPr>
            <w:r w:rsidRPr="004B7C96">
              <w:rPr>
                <w:rFonts w:ascii="Bierstadt Display" w:hAnsi="Bierstadt Display"/>
                <w:b/>
                <w:iCs/>
                <w:lang w:val="es-EC"/>
              </w:rPr>
              <w:t xml:space="preserve">ID </w:t>
            </w:r>
            <w:proofErr w:type="spellStart"/>
            <w:r w:rsidRPr="004B7C96">
              <w:rPr>
                <w:rFonts w:ascii="Bierstadt Display" w:hAnsi="Bierstadt Display"/>
                <w:b/>
                <w:iCs/>
                <w:lang w:val="es-EC"/>
              </w:rPr>
              <w:t>Ref</w:t>
            </w:r>
            <w:proofErr w:type="spellEnd"/>
            <w:r w:rsidRPr="004B7C96">
              <w:rPr>
                <w:rFonts w:ascii="Bierstadt Display" w:hAnsi="Bierstadt Display"/>
                <w:b/>
                <w:iCs/>
                <w:lang w:val="es-EC"/>
              </w:rPr>
              <w:t>:</w:t>
            </w:r>
          </w:p>
        </w:tc>
        <w:tc>
          <w:tcPr>
            <w:tcW w:w="5087" w:type="dxa"/>
            <w:tcBorders>
              <w:top w:val="single" w:sz="4" w:space="0" w:color="000000"/>
              <w:left w:val="single" w:sz="4" w:space="0" w:color="000000"/>
              <w:bottom w:val="single" w:sz="4" w:space="0" w:color="000000"/>
              <w:right w:val="single" w:sz="4" w:space="0" w:color="000000"/>
            </w:tcBorders>
            <w:hideMark/>
          </w:tcPr>
          <w:p w14:paraId="577E200F" w14:textId="16EAC566" w:rsidR="004B7C96" w:rsidRPr="004B7C96" w:rsidRDefault="004B7C96" w:rsidP="004B7C96">
            <w:pPr>
              <w:rPr>
                <w:rFonts w:ascii="Bierstadt Display" w:hAnsi="Bierstadt Display"/>
                <w:iCs/>
                <w:lang w:val="es-EC"/>
              </w:rPr>
            </w:pPr>
            <w:r w:rsidRPr="004B7C96">
              <w:rPr>
                <w:rFonts w:ascii="Bierstadt Display" w:hAnsi="Bierstadt Display"/>
                <w:iCs/>
                <w:lang w:val="es-EC"/>
              </w:rPr>
              <w:t>UI1</w:t>
            </w:r>
            <w:r>
              <w:rPr>
                <w:rFonts w:ascii="Bierstadt Display" w:hAnsi="Bierstadt Display"/>
                <w:iCs/>
                <w:lang w:val="es-EC"/>
              </w:rPr>
              <w:t>8</w:t>
            </w:r>
            <w:r w:rsidRPr="004B7C96">
              <w:rPr>
                <w:rFonts w:ascii="Bierstadt Display" w:hAnsi="Bierstadt Display"/>
                <w:iCs/>
                <w:lang w:val="es-EC"/>
              </w:rPr>
              <w:t>-1</w:t>
            </w:r>
            <w:r>
              <w:rPr>
                <w:rFonts w:ascii="Bierstadt Display" w:hAnsi="Bierstadt Display"/>
                <w:iCs/>
                <w:lang w:val="es-EC"/>
              </w:rPr>
              <w:t>8</w:t>
            </w:r>
          </w:p>
        </w:tc>
      </w:tr>
      <w:tr w:rsidR="004B7C96" w:rsidRPr="004B7C96" w14:paraId="24A50191"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5E3E8E8D" w14:textId="77777777" w:rsidR="004B7C96" w:rsidRPr="004B7C96" w:rsidRDefault="004B7C96" w:rsidP="004B7C96">
            <w:pPr>
              <w:rPr>
                <w:rFonts w:ascii="Bierstadt Display" w:hAnsi="Bierstadt Display"/>
                <w:b/>
                <w:iCs/>
                <w:lang w:val="es-EC"/>
              </w:rPr>
            </w:pPr>
            <w:r w:rsidRPr="004B7C96">
              <w:rPr>
                <w:rFonts w:ascii="Bierstadt Display" w:hAnsi="Bierstadt Display"/>
                <w:b/>
                <w:iCs/>
                <w:lang w:val="es-EC"/>
              </w:rPr>
              <w:t>Descripción:</w:t>
            </w:r>
          </w:p>
        </w:tc>
        <w:tc>
          <w:tcPr>
            <w:tcW w:w="5087" w:type="dxa"/>
            <w:tcBorders>
              <w:top w:val="single" w:sz="4" w:space="0" w:color="000000"/>
              <w:left w:val="single" w:sz="4" w:space="0" w:color="000000"/>
              <w:bottom w:val="single" w:sz="4" w:space="0" w:color="000000"/>
              <w:right w:val="single" w:sz="4" w:space="0" w:color="000000"/>
            </w:tcBorders>
            <w:hideMark/>
          </w:tcPr>
          <w:p w14:paraId="20EFA54B" w14:textId="77777777" w:rsidR="004B7C96" w:rsidRPr="004B7C96" w:rsidRDefault="004B7C96" w:rsidP="004B7C96">
            <w:pPr>
              <w:rPr>
                <w:rFonts w:ascii="Bierstadt Display" w:hAnsi="Bierstadt Display"/>
                <w:iCs/>
                <w:lang w:val="es-EC"/>
              </w:rPr>
            </w:pPr>
            <w:r w:rsidRPr="004B7C96">
              <w:rPr>
                <w:rFonts w:ascii="Bierstadt Display" w:hAnsi="Bierstadt Display"/>
                <w:bCs/>
                <w:iCs/>
                <w:lang w:val="es-EC"/>
              </w:rPr>
              <w:t>Registro de Entrada de Productos</w:t>
            </w:r>
          </w:p>
        </w:tc>
      </w:tr>
      <w:tr w:rsidR="004B7C96" w:rsidRPr="004B7C96" w14:paraId="0EEA5264"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6939F0EA" w14:textId="77777777" w:rsidR="004B7C96" w:rsidRPr="004B7C96" w:rsidRDefault="004B7C96" w:rsidP="004B7C96">
            <w:pPr>
              <w:rPr>
                <w:rFonts w:ascii="Bierstadt Display" w:hAnsi="Bierstadt Display"/>
                <w:b/>
                <w:iCs/>
                <w:lang w:val="es-EC"/>
              </w:rPr>
            </w:pPr>
            <w:proofErr w:type="spellStart"/>
            <w:r w:rsidRPr="004B7C96">
              <w:rPr>
                <w:rFonts w:ascii="Bierstadt Display" w:hAnsi="Bierstadt Display"/>
                <w:b/>
                <w:iCs/>
                <w:lang w:val="es-EC"/>
              </w:rPr>
              <w:t>Reqs</w:t>
            </w:r>
            <w:proofErr w:type="spellEnd"/>
            <w:r w:rsidRPr="004B7C96">
              <w:rPr>
                <w:rFonts w:ascii="Bierstadt Display" w:hAnsi="Bierstadt Display"/>
                <w:b/>
                <w:iCs/>
                <w:lang w:val="es-EC"/>
              </w:rPr>
              <w:t>. asociados:</w:t>
            </w:r>
          </w:p>
        </w:tc>
        <w:tc>
          <w:tcPr>
            <w:tcW w:w="5087" w:type="dxa"/>
            <w:tcBorders>
              <w:top w:val="single" w:sz="4" w:space="0" w:color="000000"/>
              <w:left w:val="single" w:sz="4" w:space="0" w:color="000000"/>
              <w:bottom w:val="single" w:sz="4" w:space="0" w:color="000000"/>
              <w:right w:val="single" w:sz="4" w:space="0" w:color="000000"/>
            </w:tcBorders>
            <w:hideMark/>
          </w:tcPr>
          <w:p w14:paraId="6EDC27A8" w14:textId="77777777" w:rsidR="004B7C96" w:rsidRPr="004B7C96" w:rsidRDefault="004B7C96" w:rsidP="004B7C96">
            <w:pPr>
              <w:rPr>
                <w:rFonts w:ascii="Bierstadt Display" w:hAnsi="Bierstadt Display"/>
                <w:iCs/>
                <w:lang w:val="es-EC"/>
              </w:rPr>
            </w:pPr>
            <w:r w:rsidRPr="004B7C96">
              <w:rPr>
                <w:rFonts w:ascii="Bierstadt Display" w:hAnsi="Bierstadt Display"/>
                <w:iCs/>
                <w:lang w:val="es-EC"/>
              </w:rPr>
              <w:t>RF-15</w:t>
            </w:r>
          </w:p>
        </w:tc>
      </w:tr>
      <w:tr w:rsidR="004B7C96" w:rsidRPr="004B7C96" w14:paraId="2C29CED9"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4E6791A1" w14:textId="77777777" w:rsidR="004B7C96" w:rsidRPr="004B7C96" w:rsidRDefault="004B7C96" w:rsidP="004B7C96">
            <w:pPr>
              <w:rPr>
                <w:rFonts w:ascii="Bierstadt Display" w:hAnsi="Bierstadt Display"/>
                <w:b/>
                <w:iCs/>
                <w:lang w:val="es-EC"/>
              </w:rPr>
            </w:pPr>
            <w:r w:rsidRPr="004B7C96">
              <w:rPr>
                <w:rFonts w:ascii="Bierstadt Display" w:hAnsi="Bierstadt Display"/>
                <w:b/>
                <w:iCs/>
                <w:lang w:val="es-EC"/>
              </w:rPr>
              <w:t>CU asociados:</w:t>
            </w:r>
          </w:p>
        </w:tc>
        <w:tc>
          <w:tcPr>
            <w:tcW w:w="5087" w:type="dxa"/>
            <w:tcBorders>
              <w:top w:val="single" w:sz="4" w:space="0" w:color="000000"/>
              <w:left w:val="single" w:sz="4" w:space="0" w:color="000000"/>
              <w:bottom w:val="single" w:sz="4" w:space="0" w:color="000000"/>
              <w:right w:val="single" w:sz="4" w:space="0" w:color="000000"/>
            </w:tcBorders>
            <w:hideMark/>
          </w:tcPr>
          <w:p w14:paraId="764ABC61" w14:textId="77777777" w:rsidR="004B7C96" w:rsidRPr="004B7C96" w:rsidRDefault="004B7C96" w:rsidP="004B7C96">
            <w:pPr>
              <w:rPr>
                <w:rFonts w:ascii="Bierstadt Display" w:hAnsi="Bierstadt Display"/>
                <w:iCs/>
                <w:lang w:val="es-EC"/>
              </w:rPr>
            </w:pPr>
            <w:r w:rsidRPr="004B7C96">
              <w:rPr>
                <w:rFonts w:ascii="Bierstadt Display" w:hAnsi="Bierstadt Display"/>
                <w:iCs/>
                <w:lang w:val="es-EC"/>
              </w:rPr>
              <w:t>CU-17</w:t>
            </w:r>
          </w:p>
        </w:tc>
      </w:tr>
      <w:tr w:rsidR="004B7C96" w:rsidRPr="004B7C96" w14:paraId="65EC86DA"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5AF12D2D" w14:textId="77777777" w:rsidR="004B7C96" w:rsidRPr="004B7C96" w:rsidRDefault="004B7C96" w:rsidP="004B7C96">
            <w:pPr>
              <w:rPr>
                <w:rFonts w:ascii="Bierstadt Display" w:hAnsi="Bierstadt Display"/>
                <w:b/>
                <w:iCs/>
                <w:lang w:val="es-EC"/>
              </w:rPr>
            </w:pPr>
            <w:r w:rsidRPr="004B7C96">
              <w:rPr>
                <w:rFonts w:ascii="Bierstadt Display" w:hAnsi="Bierstadt Display"/>
                <w:b/>
                <w:iCs/>
                <w:lang w:val="es-EC"/>
              </w:rPr>
              <w:t>Esc. Asociados:</w:t>
            </w:r>
          </w:p>
        </w:tc>
        <w:tc>
          <w:tcPr>
            <w:tcW w:w="5087" w:type="dxa"/>
            <w:tcBorders>
              <w:top w:val="single" w:sz="4" w:space="0" w:color="000000"/>
              <w:left w:val="single" w:sz="4" w:space="0" w:color="000000"/>
              <w:bottom w:val="single" w:sz="4" w:space="0" w:color="000000"/>
              <w:right w:val="single" w:sz="4" w:space="0" w:color="000000"/>
            </w:tcBorders>
            <w:hideMark/>
          </w:tcPr>
          <w:p w14:paraId="715F0916" w14:textId="77777777" w:rsidR="004B7C96" w:rsidRPr="004B7C96" w:rsidRDefault="004B7C96" w:rsidP="004B7C96">
            <w:pPr>
              <w:rPr>
                <w:rFonts w:ascii="Bierstadt Display" w:hAnsi="Bierstadt Display"/>
                <w:iCs/>
                <w:lang w:val="es-EC"/>
              </w:rPr>
            </w:pPr>
            <w:r w:rsidRPr="004B7C96">
              <w:rPr>
                <w:rFonts w:ascii="Bierstadt Display" w:hAnsi="Bierstadt Display"/>
                <w:iCs/>
                <w:lang w:val="es-EC"/>
              </w:rPr>
              <w:t>ES-1.3</w:t>
            </w:r>
          </w:p>
        </w:tc>
      </w:tr>
    </w:tbl>
    <w:p w14:paraId="795DE879" w14:textId="77777777" w:rsidR="004B7C96" w:rsidRDefault="004B7C96" w:rsidP="00844032">
      <w:pPr>
        <w:rPr>
          <w:rFonts w:ascii="Bierstadt Display" w:hAnsi="Bierstadt Display"/>
          <w:lang w:val="en-US"/>
        </w:rPr>
      </w:pPr>
    </w:p>
    <w:p w14:paraId="4CFB46D9" w14:textId="77777777" w:rsidR="004B7C96" w:rsidRDefault="004B7C96" w:rsidP="00844032">
      <w:pPr>
        <w:rPr>
          <w:rFonts w:ascii="Bierstadt Display" w:hAnsi="Bierstadt Display"/>
          <w:lang w:val="en-US"/>
        </w:rPr>
      </w:pPr>
    </w:p>
    <w:p w14:paraId="661D422E" w14:textId="77777777" w:rsidR="004B7C96" w:rsidRDefault="004B7C96" w:rsidP="00844032">
      <w:pPr>
        <w:rPr>
          <w:rFonts w:ascii="Bierstadt Display" w:hAnsi="Bierstadt Display"/>
          <w:lang w:val="en-US"/>
        </w:rPr>
      </w:pPr>
    </w:p>
    <w:p w14:paraId="69742D3E" w14:textId="77777777" w:rsidR="004B7C96" w:rsidRDefault="004B7C96" w:rsidP="00844032">
      <w:pPr>
        <w:rPr>
          <w:rFonts w:ascii="Bierstadt Display" w:hAnsi="Bierstadt Display"/>
          <w:lang w:val="en-US"/>
        </w:rPr>
      </w:pPr>
    </w:p>
    <w:p w14:paraId="613B9B74" w14:textId="6B651F0C" w:rsidR="004B7C96" w:rsidRDefault="004B7C96" w:rsidP="00844032">
      <w:pPr>
        <w:rPr>
          <w:rFonts w:ascii="Bierstadt Display" w:hAnsi="Bierstadt Display"/>
          <w:lang w:val="en-US"/>
        </w:rPr>
      </w:pPr>
      <w:r w:rsidRPr="00BB68AA">
        <w:rPr>
          <w:rFonts w:ascii="Bierstadt Display" w:hAnsi="Bierstadt Display"/>
          <w:iCs/>
          <w:noProof/>
        </w:rPr>
        <w:lastRenderedPageBreak/>
        <w:drawing>
          <wp:inline distT="0" distB="0" distL="0" distR="0" wp14:anchorId="21650D17" wp14:editId="3CB3FD67">
            <wp:extent cx="5400040" cy="3733800"/>
            <wp:effectExtent l="0" t="0" r="0" b="0"/>
            <wp:docPr id="42341291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12917" name="Imagen 1" descr="Interfaz de usuario gráfica&#10;&#10;Descripción generada automáticamente"/>
                    <pic:cNvPicPr/>
                  </pic:nvPicPr>
                  <pic:blipFill>
                    <a:blip r:embed="rId69"/>
                    <a:stretch>
                      <a:fillRect/>
                    </a:stretch>
                  </pic:blipFill>
                  <pic:spPr>
                    <a:xfrm>
                      <a:off x="0" y="0"/>
                      <a:ext cx="5400040" cy="3733800"/>
                    </a:xfrm>
                    <a:prstGeom prst="rect">
                      <a:avLst/>
                    </a:prstGeom>
                  </pic:spPr>
                </pic:pic>
              </a:graphicData>
            </a:graphic>
          </wp:inline>
        </w:drawing>
      </w:r>
    </w:p>
    <w:p w14:paraId="0C7869F4" w14:textId="77777777" w:rsidR="004B7C96" w:rsidRDefault="004B7C96" w:rsidP="00844032">
      <w:pPr>
        <w:rPr>
          <w:rFonts w:ascii="Bierstadt Display" w:hAnsi="Bierstadt Display"/>
          <w:lang w:val="en-US"/>
        </w:rPr>
      </w:pPr>
    </w:p>
    <w:p w14:paraId="5523DE4A" w14:textId="77777777" w:rsidR="004B7C96" w:rsidRDefault="004B7C96" w:rsidP="00844032">
      <w:pPr>
        <w:rPr>
          <w:rFonts w:ascii="Bierstadt Display" w:hAnsi="Bierstadt Display"/>
          <w:lang w:val="en-US"/>
        </w:rPr>
      </w:pPr>
    </w:p>
    <w:p w14:paraId="6243E78D" w14:textId="77777777" w:rsidR="00594B6A" w:rsidRDefault="00594B6A" w:rsidP="00844032">
      <w:pPr>
        <w:rPr>
          <w:rFonts w:ascii="Bierstadt Display" w:hAnsi="Bierstadt Display"/>
          <w:lang w:val="en-US"/>
        </w:rPr>
      </w:pPr>
    </w:p>
    <w:tbl>
      <w:tblPr>
        <w:tblpPr w:leftFromText="141" w:rightFromText="141" w:vertAnchor="text" w:horzAnchor="page" w:tblpX="1888" w:tblpY="-3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594B6A" w:rsidRPr="00594B6A" w14:paraId="3A974984" w14:textId="77777777" w:rsidTr="00594B6A">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49EFEEB8" w14:textId="77777777" w:rsidR="00594B6A" w:rsidRPr="00594B6A" w:rsidRDefault="00594B6A" w:rsidP="00594B6A">
            <w:pPr>
              <w:rPr>
                <w:rFonts w:ascii="Bierstadt Display" w:hAnsi="Bierstadt Display"/>
                <w:b/>
                <w:iCs/>
                <w:lang w:val="es-EC"/>
              </w:rPr>
            </w:pPr>
            <w:r w:rsidRPr="00594B6A">
              <w:rPr>
                <w:rFonts w:ascii="Bierstadt Display" w:hAnsi="Bierstadt Display"/>
                <w:b/>
                <w:iCs/>
                <w:lang w:val="es-EC"/>
              </w:rPr>
              <w:t xml:space="preserve">ID </w:t>
            </w:r>
            <w:proofErr w:type="spellStart"/>
            <w:r w:rsidRPr="00594B6A">
              <w:rPr>
                <w:rFonts w:ascii="Bierstadt Display" w:hAnsi="Bierstadt Display"/>
                <w:b/>
                <w:iCs/>
                <w:lang w:val="es-EC"/>
              </w:rPr>
              <w:t>Ref</w:t>
            </w:r>
            <w:proofErr w:type="spellEnd"/>
            <w:r w:rsidRPr="00594B6A">
              <w:rPr>
                <w:rFonts w:ascii="Bierstadt Display" w:hAnsi="Bierstadt Display"/>
                <w:b/>
                <w:iCs/>
                <w:lang w:val="es-EC"/>
              </w:rPr>
              <w:t>:</w:t>
            </w:r>
          </w:p>
        </w:tc>
        <w:tc>
          <w:tcPr>
            <w:tcW w:w="5087" w:type="dxa"/>
            <w:tcBorders>
              <w:top w:val="single" w:sz="4" w:space="0" w:color="000000"/>
              <w:left w:val="single" w:sz="4" w:space="0" w:color="000000"/>
              <w:bottom w:val="single" w:sz="4" w:space="0" w:color="000000"/>
              <w:right w:val="single" w:sz="4" w:space="0" w:color="000000"/>
            </w:tcBorders>
            <w:hideMark/>
          </w:tcPr>
          <w:p w14:paraId="14A5E037" w14:textId="5E29F961" w:rsidR="00594B6A" w:rsidRPr="00594B6A" w:rsidRDefault="00594B6A" w:rsidP="00594B6A">
            <w:pPr>
              <w:rPr>
                <w:rFonts w:ascii="Bierstadt Display" w:hAnsi="Bierstadt Display"/>
                <w:iCs/>
                <w:lang w:val="es-EC"/>
              </w:rPr>
            </w:pPr>
            <w:r w:rsidRPr="00594B6A">
              <w:rPr>
                <w:rFonts w:ascii="Bierstadt Display" w:hAnsi="Bierstadt Display"/>
                <w:iCs/>
                <w:lang w:val="es-EC"/>
              </w:rPr>
              <w:t>UI1</w:t>
            </w:r>
            <w:r>
              <w:rPr>
                <w:rFonts w:ascii="Bierstadt Display" w:hAnsi="Bierstadt Display"/>
                <w:iCs/>
                <w:lang w:val="es-EC"/>
              </w:rPr>
              <w:t>9</w:t>
            </w:r>
            <w:r w:rsidRPr="00594B6A">
              <w:rPr>
                <w:rFonts w:ascii="Bierstadt Display" w:hAnsi="Bierstadt Display"/>
                <w:iCs/>
                <w:lang w:val="es-EC"/>
              </w:rPr>
              <w:t>-1</w:t>
            </w:r>
            <w:r>
              <w:rPr>
                <w:rFonts w:ascii="Bierstadt Display" w:hAnsi="Bierstadt Display"/>
                <w:iCs/>
                <w:lang w:val="es-EC"/>
              </w:rPr>
              <w:t>9</w:t>
            </w:r>
          </w:p>
        </w:tc>
      </w:tr>
      <w:tr w:rsidR="00594B6A" w:rsidRPr="00594B6A" w14:paraId="749B0564" w14:textId="77777777" w:rsidTr="00594B6A">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58EC14E2" w14:textId="77777777" w:rsidR="00594B6A" w:rsidRPr="00594B6A" w:rsidRDefault="00594B6A" w:rsidP="00594B6A">
            <w:pPr>
              <w:rPr>
                <w:rFonts w:ascii="Bierstadt Display" w:hAnsi="Bierstadt Display"/>
                <w:b/>
                <w:iCs/>
                <w:lang w:val="es-EC"/>
              </w:rPr>
            </w:pPr>
            <w:r w:rsidRPr="00594B6A">
              <w:rPr>
                <w:rFonts w:ascii="Bierstadt Display" w:hAnsi="Bierstadt Display"/>
                <w:b/>
                <w:iCs/>
                <w:lang w:val="es-EC"/>
              </w:rPr>
              <w:t>Descripción:</w:t>
            </w:r>
          </w:p>
        </w:tc>
        <w:tc>
          <w:tcPr>
            <w:tcW w:w="5087" w:type="dxa"/>
            <w:tcBorders>
              <w:top w:val="single" w:sz="4" w:space="0" w:color="000000"/>
              <w:left w:val="single" w:sz="4" w:space="0" w:color="000000"/>
              <w:bottom w:val="single" w:sz="4" w:space="0" w:color="000000"/>
              <w:right w:val="single" w:sz="4" w:space="0" w:color="000000"/>
            </w:tcBorders>
            <w:hideMark/>
          </w:tcPr>
          <w:p w14:paraId="73EA0A53" w14:textId="77777777" w:rsidR="00594B6A" w:rsidRPr="00594B6A" w:rsidRDefault="00594B6A" w:rsidP="00594B6A">
            <w:pPr>
              <w:rPr>
                <w:rFonts w:ascii="Bierstadt Display" w:hAnsi="Bierstadt Display"/>
                <w:iCs/>
                <w:lang w:val="es-EC"/>
              </w:rPr>
            </w:pPr>
            <w:r w:rsidRPr="00594B6A">
              <w:rPr>
                <w:rFonts w:ascii="Bierstadt Display" w:hAnsi="Bierstadt Display"/>
                <w:bCs/>
                <w:iCs/>
                <w:lang w:val="es-EC"/>
              </w:rPr>
              <w:t>Registro de Entrada de Productos</w:t>
            </w:r>
          </w:p>
        </w:tc>
      </w:tr>
      <w:tr w:rsidR="00594B6A" w:rsidRPr="00594B6A" w14:paraId="4A8A3007" w14:textId="77777777" w:rsidTr="00594B6A">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7A2AB540" w14:textId="77777777" w:rsidR="00594B6A" w:rsidRPr="00594B6A" w:rsidRDefault="00594B6A" w:rsidP="00594B6A">
            <w:pPr>
              <w:rPr>
                <w:rFonts w:ascii="Bierstadt Display" w:hAnsi="Bierstadt Display"/>
                <w:b/>
                <w:iCs/>
                <w:lang w:val="es-EC"/>
              </w:rPr>
            </w:pPr>
            <w:proofErr w:type="spellStart"/>
            <w:r w:rsidRPr="00594B6A">
              <w:rPr>
                <w:rFonts w:ascii="Bierstadt Display" w:hAnsi="Bierstadt Display"/>
                <w:b/>
                <w:iCs/>
                <w:lang w:val="es-EC"/>
              </w:rPr>
              <w:t>Reqs</w:t>
            </w:r>
            <w:proofErr w:type="spellEnd"/>
            <w:r w:rsidRPr="00594B6A">
              <w:rPr>
                <w:rFonts w:ascii="Bierstadt Display" w:hAnsi="Bierstadt Display"/>
                <w:b/>
                <w:iCs/>
                <w:lang w:val="es-EC"/>
              </w:rPr>
              <w:t>. asociados:</w:t>
            </w:r>
          </w:p>
        </w:tc>
        <w:tc>
          <w:tcPr>
            <w:tcW w:w="5087" w:type="dxa"/>
            <w:tcBorders>
              <w:top w:val="single" w:sz="4" w:space="0" w:color="000000"/>
              <w:left w:val="single" w:sz="4" w:space="0" w:color="000000"/>
              <w:bottom w:val="single" w:sz="4" w:space="0" w:color="000000"/>
              <w:right w:val="single" w:sz="4" w:space="0" w:color="000000"/>
            </w:tcBorders>
            <w:hideMark/>
          </w:tcPr>
          <w:p w14:paraId="5378560E" w14:textId="77777777" w:rsidR="00594B6A" w:rsidRPr="00594B6A" w:rsidRDefault="00594B6A" w:rsidP="00594B6A">
            <w:pPr>
              <w:rPr>
                <w:rFonts w:ascii="Bierstadt Display" w:hAnsi="Bierstadt Display"/>
                <w:iCs/>
                <w:lang w:val="es-EC"/>
              </w:rPr>
            </w:pPr>
            <w:r w:rsidRPr="00594B6A">
              <w:rPr>
                <w:rFonts w:ascii="Bierstadt Display" w:hAnsi="Bierstadt Display"/>
                <w:iCs/>
                <w:lang w:val="es-EC"/>
              </w:rPr>
              <w:t>RF-15</w:t>
            </w:r>
          </w:p>
        </w:tc>
      </w:tr>
      <w:tr w:rsidR="00594B6A" w:rsidRPr="00594B6A" w14:paraId="08DC95CD" w14:textId="77777777" w:rsidTr="00594B6A">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32614753" w14:textId="77777777" w:rsidR="00594B6A" w:rsidRPr="00594B6A" w:rsidRDefault="00594B6A" w:rsidP="00594B6A">
            <w:pPr>
              <w:rPr>
                <w:rFonts w:ascii="Bierstadt Display" w:hAnsi="Bierstadt Display"/>
                <w:b/>
                <w:iCs/>
                <w:lang w:val="es-EC"/>
              </w:rPr>
            </w:pPr>
            <w:r w:rsidRPr="00594B6A">
              <w:rPr>
                <w:rFonts w:ascii="Bierstadt Display" w:hAnsi="Bierstadt Display"/>
                <w:b/>
                <w:iCs/>
                <w:lang w:val="es-EC"/>
              </w:rPr>
              <w:t>CU asociados:</w:t>
            </w:r>
          </w:p>
        </w:tc>
        <w:tc>
          <w:tcPr>
            <w:tcW w:w="5087" w:type="dxa"/>
            <w:tcBorders>
              <w:top w:val="single" w:sz="4" w:space="0" w:color="000000"/>
              <w:left w:val="single" w:sz="4" w:space="0" w:color="000000"/>
              <w:bottom w:val="single" w:sz="4" w:space="0" w:color="000000"/>
              <w:right w:val="single" w:sz="4" w:space="0" w:color="000000"/>
            </w:tcBorders>
            <w:hideMark/>
          </w:tcPr>
          <w:p w14:paraId="58F9F944" w14:textId="77777777" w:rsidR="00594B6A" w:rsidRPr="00594B6A" w:rsidRDefault="00594B6A" w:rsidP="00594B6A">
            <w:pPr>
              <w:rPr>
                <w:rFonts w:ascii="Bierstadt Display" w:hAnsi="Bierstadt Display"/>
                <w:iCs/>
                <w:lang w:val="es-EC"/>
              </w:rPr>
            </w:pPr>
            <w:r w:rsidRPr="00594B6A">
              <w:rPr>
                <w:rFonts w:ascii="Bierstadt Display" w:hAnsi="Bierstadt Display"/>
                <w:iCs/>
                <w:lang w:val="es-EC"/>
              </w:rPr>
              <w:t>CU-17</w:t>
            </w:r>
          </w:p>
        </w:tc>
      </w:tr>
      <w:tr w:rsidR="00594B6A" w:rsidRPr="00594B6A" w14:paraId="3D3A5D89" w14:textId="77777777" w:rsidTr="00594B6A">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116B82C3" w14:textId="77777777" w:rsidR="00594B6A" w:rsidRPr="00594B6A" w:rsidRDefault="00594B6A" w:rsidP="00594B6A">
            <w:pPr>
              <w:rPr>
                <w:rFonts w:ascii="Bierstadt Display" w:hAnsi="Bierstadt Display"/>
                <w:b/>
                <w:iCs/>
                <w:lang w:val="es-EC"/>
              </w:rPr>
            </w:pPr>
            <w:r w:rsidRPr="00594B6A">
              <w:rPr>
                <w:rFonts w:ascii="Bierstadt Display" w:hAnsi="Bierstadt Display"/>
                <w:b/>
                <w:iCs/>
                <w:lang w:val="es-EC"/>
              </w:rPr>
              <w:t>Esc. Asociados:</w:t>
            </w:r>
          </w:p>
        </w:tc>
        <w:tc>
          <w:tcPr>
            <w:tcW w:w="5087" w:type="dxa"/>
            <w:tcBorders>
              <w:top w:val="single" w:sz="4" w:space="0" w:color="000000"/>
              <w:left w:val="single" w:sz="4" w:space="0" w:color="000000"/>
              <w:bottom w:val="single" w:sz="4" w:space="0" w:color="000000"/>
              <w:right w:val="single" w:sz="4" w:space="0" w:color="000000"/>
            </w:tcBorders>
            <w:hideMark/>
          </w:tcPr>
          <w:p w14:paraId="64842989" w14:textId="77777777" w:rsidR="00594B6A" w:rsidRPr="00594B6A" w:rsidRDefault="00594B6A" w:rsidP="00594B6A">
            <w:pPr>
              <w:rPr>
                <w:rFonts w:ascii="Bierstadt Display" w:hAnsi="Bierstadt Display"/>
                <w:iCs/>
                <w:lang w:val="es-EC"/>
              </w:rPr>
            </w:pPr>
            <w:r w:rsidRPr="00594B6A">
              <w:rPr>
                <w:rFonts w:ascii="Bierstadt Display" w:hAnsi="Bierstadt Display"/>
                <w:iCs/>
                <w:lang w:val="es-EC"/>
              </w:rPr>
              <w:t>ES-1.3</w:t>
            </w:r>
          </w:p>
        </w:tc>
      </w:tr>
    </w:tbl>
    <w:p w14:paraId="195B2643" w14:textId="77777777" w:rsidR="00594B6A" w:rsidRDefault="00594B6A" w:rsidP="00844032">
      <w:pPr>
        <w:rPr>
          <w:rFonts w:ascii="Bierstadt Display" w:hAnsi="Bierstadt Display"/>
          <w:lang w:val="en-US"/>
        </w:rPr>
      </w:pPr>
    </w:p>
    <w:p w14:paraId="64AAAE17" w14:textId="77777777" w:rsidR="00594B6A" w:rsidRDefault="00594B6A" w:rsidP="00844032">
      <w:pPr>
        <w:rPr>
          <w:rFonts w:ascii="Bierstadt Display" w:hAnsi="Bierstadt Display"/>
          <w:lang w:val="en-US"/>
        </w:rPr>
      </w:pPr>
    </w:p>
    <w:p w14:paraId="26E5FE8F" w14:textId="77777777" w:rsidR="00594B6A" w:rsidRDefault="00594B6A" w:rsidP="00844032">
      <w:pPr>
        <w:rPr>
          <w:rFonts w:ascii="Bierstadt Display" w:hAnsi="Bierstadt Display"/>
          <w:lang w:val="en-US"/>
        </w:rPr>
      </w:pPr>
    </w:p>
    <w:p w14:paraId="644686F2" w14:textId="77777777" w:rsidR="00594B6A" w:rsidRDefault="00594B6A" w:rsidP="00844032">
      <w:pPr>
        <w:rPr>
          <w:rFonts w:ascii="Bierstadt Display" w:hAnsi="Bierstadt Display"/>
          <w:lang w:val="en-US"/>
        </w:rPr>
      </w:pPr>
    </w:p>
    <w:p w14:paraId="0C9F5CA9" w14:textId="77777777" w:rsidR="00594B6A" w:rsidRDefault="00594B6A" w:rsidP="00844032">
      <w:pPr>
        <w:rPr>
          <w:rFonts w:ascii="Bierstadt Display" w:hAnsi="Bierstadt Display"/>
          <w:lang w:val="en-US"/>
        </w:rPr>
      </w:pPr>
    </w:p>
    <w:p w14:paraId="7CB0B876" w14:textId="77777777" w:rsidR="00594B6A" w:rsidRDefault="00594B6A" w:rsidP="00844032">
      <w:pPr>
        <w:rPr>
          <w:rFonts w:ascii="Bierstadt Display" w:hAnsi="Bierstadt Display"/>
          <w:lang w:val="en-US"/>
        </w:rPr>
      </w:pPr>
    </w:p>
    <w:p w14:paraId="7A4A34AF" w14:textId="77777777" w:rsidR="004B7C96" w:rsidRDefault="004B7C96" w:rsidP="00844032">
      <w:pPr>
        <w:rPr>
          <w:rFonts w:ascii="Bierstadt Display" w:hAnsi="Bierstadt Display"/>
          <w:lang w:val="en-US"/>
        </w:rPr>
      </w:pPr>
    </w:p>
    <w:p w14:paraId="62CC5585" w14:textId="629D259F" w:rsidR="004B7C96" w:rsidRDefault="00594B6A" w:rsidP="00844032">
      <w:pPr>
        <w:rPr>
          <w:rFonts w:ascii="Bierstadt Display" w:hAnsi="Bierstadt Display"/>
          <w:lang w:val="en-US"/>
        </w:rPr>
      </w:pPr>
      <w:r w:rsidRPr="00594B6A">
        <w:rPr>
          <w:rFonts w:ascii="Bierstadt Display" w:hAnsi="Bierstadt Display"/>
          <w:noProof/>
          <w:lang w:val="en-US"/>
        </w:rPr>
        <w:drawing>
          <wp:inline distT="0" distB="0" distL="0" distR="0" wp14:anchorId="41B93681" wp14:editId="16729F23">
            <wp:extent cx="6120130" cy="3169920"/>
            <wp:effectExtent l="0" t="0" r="0" b="0"/>
            <wp:docPr id="62067548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75486" name="Imagen 1" descr="Interfaz de usuario gráfica, Aplicación&#10;&#10;Descripción generada automáticamente"/>
                    <pic:cNvPicPr/>
                  </pic:nvPicPr>
                  <pic:blipFill>
                    <a:blip r:embed="rId70"/>
                    <a:stretch>
                      <a:fillRect/>
                    </a:stretch>
                  </pic:blipFill>
                  <pic:spPr>
                    <a:xfrm>
                      <a:off x="0" y="0"/>
                      <a:ext cx="6120130" cy="3169920"/>
                    </a:xfrm>
                    <a:prstGeom prst="rect">
                      <a:avLst/>
                    </a:prstGeom>
                  </pic:spPr>
                </pic:pic>
              </a:graphicData>
            </a:graphic>
          </wp:inline>
        </w:drawing>
      </w:r>
    </w:p>
    <w:p w14:paraId="45B5E6B8" w14:textId="77777777" w:rsidR="00594B6A" w:rsidRDefault="00594B6A" w:rsidP="00844032">
      <w:pPr>
        <w:rPr>
          <w:rFonts w:ascii="Bierstadt Display" w:hAnsi="Bierstadt Display"/>
          <w:lang w:val="en-US"/>
        </w:rPr>
      </w:pPr>
    </w:p>
    <w:p w14:paraId="1ACE2E1E" w14:textId="77777777" w:rsidR="00594B6A" w:rsidRDefault="00594B6A" w:rsidP="00844032">
      <w:pPr>
        <w:rPr>
          <w:rFonts w:ascii="Bierstadt Display" w:hAnsi="Bierstadt Display"/>
          <w:lang w:val="en-US"/>
        </w:rPr>
      </w:pPr>
    </w:p>
    <w:p w14:paraId="7CA1968E" w14:textId="77777777" w:rsidR="00594B6A" w:rsidRDefault="00594B6A" w:rsidP="00844032">
      <w:pPr>
        <w:rPr>
          <w:rFonts w:ascii="Bierstadt Display" w:hAnsi="Bierstadt Display"/>
          <w:lang w:val="en-US"/>
        </w:rPr>
      </w:pPr>
    </w:p>
    <w:tbl>
      <w:tblPr>
        <w:tblpPr w:leftFromText="141" w:rightFromText="141" w:vertAnchor="text" w:horzAnchor="page" w:tblpX="1011" w:tblpY="-70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594B6A" w:rsidRPr="00594B6A" w14:paraId="574C078D"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5DCB7EB7" w14:textId="77777777" w:rsidR="00594B6A" w:rsidRPr="00594B6A" w:rsidRDefault="00594B6A" w:rsidP="00594B6A">
            <w:pPr>
              <w:rPr>
                <w:rFonts w:ascii="Bierstadt Display" w:hAnsi="Bierstadt Display"/>
                <w:b/>
                <w:iCs/>
                <w:lang w:val="es-EC"/>
              </w:rPr>
            </w:pPr>
            <w:r w:rsidRPr="00594B6A">
              <w:rPr>
                <w:rFonts w:ascii="Bierstadt Display" w:hAnsi="Bierstadt Display"/>
                <w:b/>
                <w:iCs/>
                <w:lang w:val="es-EC"/>
              </w:rPr>
              <w:t xml:space="preserve">ID </w:t>
            </w:r>
            <w:proofErr w:type="spellStart"/>
            <w:r w:rsidRPr="00594B6A">
              <w:rPr>
                <w:rFonts w:ascii="Bierstadt Display" w:hAnsi="Bierstadt Display"/>
                <w:b/>
                <w:iCs/>
                <w:lang w:val="es-EC"/>
              </w:rPr>
              <w:t>Ref</w:t>
            </w:r>
            <w:proofErr w:type="spellEnd"/>
            <w:r w:rsidRPr="00594B6A">
              <w:rPr>
                <w:rFonts w:ascii="Bierstadt Display" w:hAnsi="Bierstadt Display"/>
                <w:b/>
                <w:iCs/>
                <w:lang w:val="es-EC"/>
              </w:rPr>
              <w:t>:</w:t>
            </w:r>
          </w:p>
        </w:tc>
        <w:tc>
          <w:tcPr>
            <w:tcW w:w="5087" w:type="dxa"/>
            <w:tcBorders>
              <w:top w:val="single" w:sz="4" w:space="0" w:color="000000"/>
              <w:left w:val="single" w:sz="4" w:space="0" w:color="000000"/>
              <w:bottom w:val="single" w:sz="4" w:space="0" w:color="000000"/>
              <w:right w:val="single" w:sz="4" w:space="0" w:color="000000"/>
            </w:tcBorders>
            <w:hideMark/>
          </w:tcPr>
          <w:p w14:paraId="62C91589" w14:textId="27664A7C" w:rsidR="00594B6A" w:rsidRPr="00594B6A" w:rsidRDefault="00594B6A" w:rsidP="00594B6A">
            <w:pPr>
              <w:rPr>
                <w:rFonts w:ascii="Bierstadt Display" w:hAnsi="Bierstadt Display"/>
                <w:iCs/>
                <w:lang w:val="es-EC"/>
              </w:rPr>
            </w:pPr>
            <w:r w:rsidRPr="00594B6A">
              <w:rPr>
                <w:rFonts w:ascii="Bierstadt Display" w:hAnsi="Bierstadt Display"/>
                <w:iCs/>
                <w:lang w:val="es-EC"/>
              </w:rPr>
              <w:t>UI</w:t>
            </w:r>
            <w:r>
              <w:rPr>
                <w:rFonts w:ascii="Bierstadt Display" w:hAnsi="Bierstadt Display"/>
                <w:iCs/>
                <w:lang w:val="es-EC"/>
              </w:rPr>
              <w:t>20</w:t>
            </w:r>
            <w:r w:rsidRPr="00594B6A">
              <w:rPr>
                <w:rFonts w:ascii="Bierstadt Display" w:hAnsi="Bierstadt Display"/>
                <w:iCs/>
                <w:lang w:val="es-EC"/>
              </w:rPr>
              <w:t>-</w:t>
            </w:r>
            <w:r>
              <w:rPr>
                <w:rFonts w:ascii="Bierstadt Display" w:hAnsi="Bierstadt Display"/>
                <w:iCs/>
                <w:lang w:val="es-EC"/>
              </w:rPr>
              <w:t>20</w:t>
            </w:r>
          </w:p>
        </w:tc>
      </w:tr>
      <w:tr w:rsidR="00594B6A" w:rsidRPr="00594B6A" w14:paraId="3CF3D608"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1ACAA3D0" w14:textId="77777777" w:rsidR="00594B6A" w:rsidRPr="00594B6A" w:rsidRDefault="00594B6A" w:rsidP="00594B6A">
            <w:pPr>
              <w:rPr>
                <w:rFonts w:ascii="Bierstadt Display" w:hAnsi="Bierstadt Display"/>
                <w:b/>
                <w:iCs/>
                <w:lang w:val="es-EC"/>
              </w:rPr>
            </w:pPr>
            <w:r w:rsidRPr="00594B6A">
              <w:rPr>
                <w:rFonts w:ascii="Bierstadt Display" w:hAnsi="Bierstadt Display"/>
                <w:b/>
                <w:iCs/>
                <w:lang w:val="es-EC"/>
              </w:rPr>
              <w:t>Descripción:</w:t>
            </w:r>
          </w:p>
        </w:tc>
        <w:tc>
          <w:tcPr>
            <w:tcW w:w="5087" w:type="dxa"/>
            <w:tcBorders>
              <w:top w:val="single" w:sz="4" w:space="0" w:color="000000"/>
              <w:left w:val="single" w:sz="4" w:space="0" w:color="000000"/>
              <w:bottom w:val="single" w:sz="4" w:space="0" w:color="000000"/>
              <w:right w:val="single" w:sz="4" w:space="0" w:color="000000"/>
            </w:tcBorders>
            <w:hideMark/>
          </w:tcPr>
          <w:p w14:paraId="6AFB1224" w14:textId="694BE3D8" w:rsidR="00594B6A" w:rsidRPr="00594B6A" w:rsidRDefault="00594B6A" w:rsidP="00594B6A">
            <w:pPr>
              <w:rPr>
                <w:rFonts w:ascii="Bierstadt Display" w:hAnsi="Bierstadt Display"/>
                <w:iCs/>
                <w:lang w:val="es-EC"/>
              </w:rPr>
            </w:pPr>
            <w:r w:rsidRPr="00594B6A">
              <w:rPr>
                <w:rFonts w:ascii="Bierstadt Display" w:hAnsi="Bierstadt Display"/>
                <w:bCs/>
                <w:iCs/>
                <w:lang w:val="es-EC"/>
              </w:rPr>
              <w:t xml:space="preserve">Registro </w:t>
            </w:r>
            <w:r>
              <w:rPr>
                <w:rFonts w:ascii="Bierstadt Display" w:hAnsi="Bierstadt Display"/>
                <w:bCs/>
                <w:iCs/>
                <w:lang w:val="es-EC"/>
              </w:rPr>
              <w:t>Horas Laborales</w:t>
            </w:r>
          </w:p>
        </w:tc>
      </w:tr>
      <w:tr w:rsidR="00594B6A" w:rsidRPr="00594B6A" w14:paraId="3750679B"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7166BA8F" w14:textId="77777777" w:rsidR="00594B6A" w:rsidRPr="00594B6A" w:rsidRDefault="00594B6A" w:rsidP="00594B6A">
            <w:pPr>
              <w:rPr>
                <w:rFonts w:ascii="Bierstadt Display" w:hAnsi="Bierstadt Display"/>
                <w:b/>
                <w:iCs/>
                <w:lang w:val="es-EC"/>
              </w:rPr>
            </w:pPr>
            <w:proofErr w:type="spellStart"/>
            <w:r w:rsidRPr="00594B6A">
              <w:rPr>
                <w:rFonts w:ascii="Bierstadt Display" w:hAnsi="Bierstadt Display"/>
                <w:b/>
                <w:iCs/>
                <w:lang w:val="es-EC"/>
              </w:rPr>
              <w:t>Reqs</w:t>
            </w:r>
            <w:proofErr w:type="spellEnd"/>
            <w:r w:rsidRPr="00594B6A">
              <w:rPr>
                <w:rFonts w:ascii="Bierstadt Display" w:hAnsi="Bierstadt Display"/>
                <w:b/>
                <w:iCs/>
                <w:lang w:val="es-EC"/>
              </w:rPr>
              <w:t>. asociados:</w:t>
            </w:r>
          </w:p>
        </w:tc>
        <w:tc>
          <w:tcPr>
            <w:tcW w:w="5087" w:type="dxa"/>
            <w:tcBorders>
              <w:top w:val="single" w:sz="4" w:space="0" w:color="000000"/>
              <w:left w:val="single" w:sz="4" w:space="0" w:color="000000"/>
              <w:bottom w:val="single" w:sz="4" w:space="0" w:color="000000"/>
              <w:right w:val="single" w:sz="4" w:space="0" w:color="000000"/>
            </w:tcBorders>
            <w:hideMark/>
          </w:tcPr>
          <w:p w14:paraId="0D0FEEFF" w14:textId="77777777" w:rsidR="00594B6A" w:rsidRPr="00594B6A" w:rsidRDefault="00594B6A" w:rsidP="00594B6A">
            <w:pPr>
              <w:rPr>
                <w:rFonts w:ascii="Bierstadt Display" w:hAnsi="Bierstadt Display"/>
                <w:iCs/>
                <w:lang w:val="es-EC"/>
              </w:rPr>
            </w:pPr>
            <w:r w:rsidRPr="00594B6A">
              <w:rPr>
                <w:rFonts w:ascii="Bierstadt Display" w:hAnsi="Bierstadt Display"/>
                <w:iCs/>
                <w:lang w:val="es-EC"/>
              </w:rPr>
              <w:t>RF-15</w:t>
            </w:r>
          </w:p>
        </w:tc>
      </w:tr>
      <w:tr w:rsidR="00594B6A" w:rsidRPr="00594B6A" w14:paraId="138C1872"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22A37D47" w14:textId="77777777" w:rsidR="00594B6A" w:rsidRPr="00594B6A" w:rsidRDefault="00594B6A" w:rsidP="00594B6A">
            <w:pPr>
              <w:rPr>
                <w:rFonts w:ascii="Bierstadt Display" w:hAnsi="Bierstadt Display"/>
                <w:b/>
                <w:iCs/>
                <w:lang w:val="es-EC"/>
              </w:rPr>
            </w:pPr>
            <w:r w:rsidRPr="00594B6A">
              <w:rPr>
                <w:rFonts w:ascii="Bierstadt Display" w:hAnsi="Bierstadt Display"/>
                <w:b/>
                <w:iCs/>
                <w:lang w:val="es-EC"/>
              </w:rPr>
              <w:t>CU asociados:</w:t>
            </w:r>
          </w:p>
        </w:tc>
        <w:tc>
          <w:tcPr>
            <w:tcW w:w="5087" w:type="dxa"/>
            <w:tcBorders>
              <w:top w:val="single" w:sz="4" w:space="0" w:color="000000"/>
              <w:left w:val="single" w:sz="4" w:space="0" w:color="000000"/>
              <w:bottom w:val="single" w:sz="4" w:space="0" w:color="000000"/>
              <w:right w:val="single" w:sz="4" w:space="0" w:color="000000"/>
            </w:tcBorders>
            <w:hideMark/>
          </w:tcPr>
          <w:p w14:paraId="7509C9B5" w14:textId="77777777" w:rsidR="00594B6A" w:rsidRPr="00594B6A" w:rsidRDefault="00594B6A" w:rsidP="00594B6A">
            <w:pPr>
              <w:rPr>
                <w:rFonts w:ascii="Bierstadt Display" w:hAnsi="Bierstadt Display"/>
                <w:iCs/>
                <w:lang w:val="es-EC"/>
              </w:rPr>
            </w:pPr>
            <w:r w:rsidRPr="00594B6A">
              <w:rPr>
                <w:rFonts w:ascii="Bierstadt Display" w:hAnsi="Bierstadt Display"/>
                <w:iCs/>
                <w:lang w:val="es-EC"/>
              </w:rPr>
              <w:t>CU-17</w:t>
            </w:r>
          </w:p>
        </w:tc>
      </w:tr>
      <w:tr w:rsidR="00594B6A" w:rsidRPr="00594B6A" w14:paraId="7FF00A85" w14:textId="77777777" w:rsidTr="007D41F9">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00929247" w14:textId="77777777" w:rsidR="00594B6A" w:rsidRPr="00594B6A" w:rsidRDefault="00594B6A" w:rsidP="00594B6A">
            <w:pPr>
              <w:rPr>
                <w:rFonts w:ascii="Bierstadt Display" w:hAnsi="Bierstadt Display"/>
                <w:b/>
                <w:iCs/>
                <w:lang w:val="es-EC"/>
              </w:rPr>
            </w:pPr>
            <w:r w:rsidRPr="00594B6A">
              <w:rPr>
                <w:rFonts w:ascii="Bierstadt Display" w:hAnsi="Bierstadt Display"/>
                <w:b/>
                <w:iCs/>
                <w:lang w:val="es-EC"/>
              </w:rPr>
              <w:t>Esc. Asociados:</w:t>
            </w:r>
          </w:p>
        </w:tc>
        <w:tc>
          <w:tcPr>
            <w:tcW w:w="5087" w:type="dxa"/>
            <w:tcBorders>
              <w:top w:val="single" w:sz="4" w:space="0" w:color="000000"/>
              <w:left w:val="single" w:sz="4" w:space="0" w:color="000000"/>
              <w:bottom w:val="single" w:sz="4" w:space="0" w:color="000000"/>
              <w:right w:val="single" w:sz="4" w:space="0" w:color="000000"/>
            </w:tcBorders>
            <w:hideMark/>
          </w:tcPr>
          <w:p w14:paraId="12025E80" w14:textId="77777777" w:rsidR="00594B6A" w:rsidRPr="00594B6A" w:rsidRDefault="00594B6A" w:rsidP="00594B6A">
            <w:pPr>
              <w:rPr>
                <w:rFonts w:ascii="Bierstadt Display" w:hAnsi="Bierstadt Display"/>
                <w:iCs/>
                <w:lang w:val="es-EC"/>
              </w:rPr>
            </w:pPr>
            <w:r w:rsidRPr="00594B6A">
              <w:rPr>
                <w:rFonts w:ascii="Bierstadt Display" w:hAnsi="Bierstadt Display"/>
                <w:iCs/>
                <w:lang w:val="es-EC"/>
              </w:rPr>
              <w:t>ES-1.3</w:t>
            </w:r>
          </w:p>
        </w:tc>
      </w:tr>
    </w:tbl>
    <w:p w14:paraId="1A954CDC" w14:textId="77777777" w:rsidR="00594B6A" w:rsidRDefault="00594B6A" w:rsidP="00844032">
      <w:pPr>
        <w:rPr>
          <w:rFonts w:ascii="Bierstadt Display" w:hAnsi="Bierstadt Display"/>
          <w:lang w:val="en-US"/>
        </w:rPr>
      </w:pPr>
    </w:p>
    <w:p w14:paraId="5CD0AB21" w14:textId="77777777" w:rsidR="00594B6A" w:rsidRDefault="00594B6A" w:rsidP="00844032">
      <w:pPr>
        <w:rPr>
          <w:rFonts w:ascii="Bierstadt Display" w:hAnsi="Bierstadt Display"/>
          <w:lang w:val="en-US"/>
        </w:rPr>
      </w:pPr>
    </w:p>
    <w:p w14:paraId="18C08E58" w14:textId="77777777" w:rsidR="00594B6A" w:rsidRDefault="00594B6A" w:rsidP="00844032">
      <w:pPr>
        <w:rPr>
          <w:rFonts w:ascii="Bierstadt Display" w:hAnsi="Bierstadt Display"/>
          <w:lang w:val="en-US"/>
        </w:rPr>
      </w:pPr>
    </w:p>
    <w:p w14:paraId="578181F6" w14:textId="77777777" w:rsidR="00594B6A" w:rsidRDefault="00594B6A" w:rsidP="00844032">
      <w:pPr>
        <w:rPr>
          <w:rFonts w:ascii="Bierstadt Display" w:hAnsi="Bierstadt Display"/>
          <w:lang w:val="en-US"/>
        </w:rPr>
      </w:pPr>
    </w:p>
    <w:p w14:paraId="6EE2F3C8" w14:textId="77777777" w:rsidR="00594B6A" w:rsidRDefault="00594B6A" w:rsidP="00844032">
      <w:pPr>
        <w:rPr>
          <w:rFonts w:ascii="Bierstadt Display" w:hAnsi="Bierstadt Display"/>
          <w:lang w:val="en-US"/>
        </w:rPr>
      </w:pPr>
    </w:p>
    <w:p w14:paraId="124F58DB" w14:textId="385B40CE" w:rsidR="00594B6A" w:rsidRDefault="00594B6A" w:rsidP="00844032">
      <w:pPr>
        <w:rPr>
          <w:rFonts w:ascii="Bierstadt Display" w:hAnsi="Bierstadt Display"/>
          <w:lang w:val="en-US"/>
        </w:rPr>
      </w:pPr>
      <w:r w:rsidRPr="00594B6A">
        <w:rPr>
          <w:rFonts w:ascii="Bierstadt Display" w:hAnsi="Bierstadt Display"/>
          <w:noProof/>
          <w:lang w:val="en-US"/>
        </w:rPr>
        <w:drawing>
          <wp:inline distT="0" distB="0" distL="0" distR="0" wp14:anchorId="1FD1F408" wp14:editId="6F3004F7">
            <wp:extent cx="6120130" cy="3141980"/>
            <wp:effectExtent l="0" t="0" r="0" b="0"/>
            <wp:docPr id="1426145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4577" name="Imagen 1" descr="Interfaz de usuario gráfica, Aplicación&#10;&#10;Descripción generada automáticamente"/>
                    <pic:cNvPicPr/>
                  </pic:nvPicPr>
                  <pic:blipFill>
                    <a:blip r:embed="rId71"/>
                    <a:stretch>
                      <a:fillRect/>
                    </a:stretch>
                  </pic:blipFill>
                  <pic:spPr>
                    <a:xfrm>
                      <a:off x="0" y="0"/>
                      <a:ext cx="6120130" cy="3141980"/>
                    </a:xfrm>
                    <a:prstGeom prst="rect">
                      <a:avLst/>
                    </a:prstGeom>
                  </pic:spPr>
                </pic:pic>
              </a:graphicData>
            </a:graphic>
          </wp:inline>
        </w:drawing>
      </w:r>
    </w:p>
    <w:p w14:paraId="2DC6BF17" w14:textId="77777777" w:rsidR="004B7C96" w:rsidRPr="00844032" w:rsidRDefault="004B7C96" w:rsidP="00844032">
      <w:pPr>
        <w:rPr>
          <w:rFonts w:ascii="Bierstadt Display" w:hAnsi="Bierstadt Display"/>
          <w:lang w:val="en-US"/>
        </w:rPr>
      </w:pPr>
    </w:p>
    <w:tbl>
      <w:tblPr>
        <w:tblpPr w:leftFromText="141" w:rightFromText="141" w:vertAnchor="text" w:horzAnchor="page" w:tblpX="1558" w:tblpY="40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A03D7A" w:rsidRPr="00A03D7A" w14:paraId="46DA5FE1" w14:textId="77777777" w:rsidTr="00A03D7A">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1FFB4CB7" w14:textId="77777777" w:rsidR="00A03D7A" w:rsidRPr="00A03D7A" w:rsidRDefault="00A03D7A" w:rsidP="00A03D7A">
            <w:pPr>
              <w:rPr>
                <w:rFonts w:ascii="Bierstadt Display" w:hAnsi="Bierstadt Display"/>
                <w:b/>
                <w:iCs/>
                <w:lang w:val="es-EC"/>
              </w:rPr>
            </w:pPr>
            <w:r w:rsidRPr="00A03D7A">
              <w:rPr>
                <w:rFonts w:ascii="Bierstadt Display" w:hAnsi="Bierstadt Display"/>
                <w:b/>
                <w:iCs/>
                <w:lang w:val="es-EC"/>
              </w:rPr>
              <w:t xml:space="preserve">ID </w:t>
            </w:r>
            <w:proofErr w:type="spellStart"/>
            <w:r w:rsidRPr="00A03D7A">
              <w:rPr>
                <w:rFonts w:ascii="Bierstadt Display" w:hAnsi="Bierstadt Display"/>
                <w:b/>
                <w:iCs/>
                <w:lang w:val="es-EC"/>
              </w:rPr>
              <w:t>Ref</w:t>
            </w:r>
            <w:proofErr w:type="spellEnd"/>
            <w:r w:rsidRPr="00A03D7A">
              <w:rPr>
                <w:rFonts w:ascii="Bierstadt Display" w:hAnsi="Bierstadt Display"/>
                <w:b/>
                <w:iCs/>
                <w:lang w:val="es-EC"/>
              </w:rPr>
              <w:t>:</w:t>
            </w:r>
          </w:p>
        </w:tc>
        <w:tc>
          <w:tcPr>
            <w:tcW w:w="5087" w:type="dxa"/>
            <w:tcBorders>
              <w:top w:val="single" w:sz="4" w:space="0" w:color="000000"/>
              <w:left w:val="single" w:sz="4" w:space="0" w:color="000000"/>
              <w:bottom w:val="single" w:sz="4" w:space="0" w:color="000000"/>
              <w:right w:val="single" w:sz="4" w:space="0" w:color="000000"/>
            </w:tcBorders>
            <w:hideMark/>
          </w:tcPr>
          <w:p w14:paraId="06BAC9BF" w14:textId="6CAC50E9" w:rsidR="00A03D7A" w:rsidRPr="00A03D7A" w:rsidRDefault="00A03D7A" w:rsidP="00A03D7A">
            <w:pPr>
              <w:rPr>
                <w:rFonts w:ascii="Bierstadt Display" w:hAnsi="Bierstadt Display"/>
                <w:iCs/>
                <w:lang w:val="es-EC"/>
              </w:rPr>
            </w:pPr>
            <w:r w:rsidRPr="00A03D7A">
              <w:rPr>
                <w:rFonts w:ascii="Bierstadt Display" w:hAnsi="Bierstadt Display"/>
                <w:iCs/>
                <w:lang w:val="es-EC"/>
              </w:rPr>
              <w:t>UI2</w:t>
            </w:r>
            <w:r>
              <w:rPr>
                <w:rFonts w:ascii="Bierstadt Display" w:hAnsi="Bierstadt Display"/>
                <w:iCs/>
                <w:lang w:val="es-EC"/>
              </w:rPr>
              <w:t>1</w:t>
            </w:r>
            <w:r w:rsidRPr="00A03D7A">
              <w:rPr>
                <w:rFonts w:ascii="Bierstadt Display" w:hAnsi="Bierstadt Display"/>
                <w:iCs/>
                <w:lang w:val="es-EC"/>
              </w:rPr>
              <w:t>-2</w:t>
            </w:r>
            <w:r>
              <w:rPr>
                <w:rFonts w:ascii="Bierstadt Display" w:hAnsi="Bierstadt Display"/>
                <w:iCs/>
                <w:lang w:val="es-EC"/>
              </w:rPr>
              <w:t>1</w:t>
            </w:r>
          </w:p>
        </w:tc>
      </w:tr>
      <w:tr w:rsidR="00A03D7A" w:rsidRPr="00A03D7A" w14:paraId="7522209C" w14:textId="77777777" w:rsidTr="00A03D7A">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429D1D1F" w14:textId="77777777" w:rsidR="00A03D7A" w:rsidRPr="00A03D7A" w:rsidRDefault="00A03D7A" w:rsidP="00A03D7A">
            <w:pPr>
              <w:rPr>
                <w:rFonts w:ascii="Bierstadt Display" w:hAnsi="Bierstadt Display"/>
                <w:b/>
                <w:iCs/>
                <w:lang w:val="es-EC"/>
              </w:rPr>
            </w:pPr>
            <w:r w:rsidRPr="00A03D7A">
              <w:rPr>
                <w:rFonts w:ascii="Bierstadt Display" w:hAnsi="Bierstadt Display"/>
                <w:b/>
                <w:iCs/>
                <w:lang w:val="es-EC"/>
              </w:rPr>
              <w:t>Descripción:</w:t>
            </w:r>
          </w:p>
        </w:tc>
        <w:tc>
          <w:tcPr>
            <w:tcW w:w="5087" w:type="dxa"/>
            <w:tcBorders>
              <w:top w:val="single" w:sz="4" w:space="0" w:color="000000"/>
              <w:left w:val="single" w:sz="4" w:space="0" w:color="000000"/>
              <w:bottom w:val="single" w:sz="4" w:space="0" w:color="000000"/>
              <w:right w:val="single" w:sz="4" w:space="0" w:color="000000"/>
            </w:tcBorders>
            <w:hideMark/>
          </w:tcPr>
          <w:p w14:paraId="2072F4B2" w14:textId="451F2317" w:rsidR="00A03D7A" w:rsidRPr="00A03D7A" w:rsidRDefault="00A03D7A" w:rsidP="00A03D7A">
            <w:pPr>
              <w:rPr>
                <w:rFonts w:ascii="Bierstadt Display" w:hAnsi="Bierstadt Display"/>
                <w:iCs/>
                <w:lang w:val="es-EC"/>
              </w:rPr>
            </w:pPr>
            <w:r>
              <w:rPr>
                <w:rFonts w:ascii="Bierstadt Display" w:hAnsi="Bierstadt Display"/>
                <w:bCs/>
                <w:iCs/>
                <w:lang w:val="es-EC"/>
              </w:rPr>
              <w:t>Bloqueo de Cuenta</w:t>
            </w:r>
          </w:p>
        </w:tc>
      </w:tr>
      <w:tr w:rsidR="00A03D7A" w:rsidRPr="00A03D7A" w14:paraId="320C3D19" w14:textId="77777777" w:rsidTr="00A03D7A">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3949F99B" w14:textId="77777777" w:rsidR="00A03D7A" w:rsidRPr="00A03D7A" w:rsidRDefault="00A03D7A" w:rsidP="00A03D7A">
            <w:pPr>
              <w:rPr>
                <w:rFonts w:ascii="Bierstadt Display" w:hAnsi="Bierstadt Display"/>
                <w:b/>
                <w:iCs/>
                <w:lang w:val="es-EC"/>
              </w:rPr>
            </w:pPr>
            <w:proofErr w:type="spellStart"/>
            <w:r w:rsidRPr="00A03D7A">
              <w:rPr>
                <w:rFonts w:ascii="Bierstadt Display" w:hAnsi="Bierstadt Display"/>
                <w:b/>
                <w:iCs/>
                <w:lang w:val="es-EC"/>
              </w:rPr>
              <w:t>Reqs</w:t>
            </w:r>
            <w:proofErr w:type="spellEnd"/>
            <w:r w:rsidRPr="00A03D7A">
              <w:rPr>
                <w:rFonts w:ascii="Bierstadt Display" w:hAnsi="Bierstadt Display"/>
                <w:b/>
                <w:iCs/>
                <w:lang w:val="es-EC"/>
              </w:rPr>
              <w:t>. asociados:</w:t>
            </w:r>
          </w:p>
        </w:tc>
        <w:tc>
          <w:tcPr>
            <w:tcW w:w="5087" w:type="dxa"/>
            <w:tcBorders>
              <w:top w:val="single" w:sz="4" w:space="0" w:color="000000"/>
              <w:left w:val="single" w:sz="4" w:space="0" w:color="000000"/>
              <w:bottom w:val="single" w:sz="4" w:space="0" w:color="000000"/>
              <w:right w:val="single" w:sz="4" w:space="0" w:color="000000"/>
            </w:tcBorders>
            <w:hideMark/>
          </w:tcPr>
          <w:p w14:paraId="65F98FBD" w14:textId="30F62E29" w:rsidR="00A03D7A" w:rsidRPr="00A03D7A" w:rsidRDefault="00A03D7A" w:rsidP="00A03D7A">
            <w:pPr>
              <w:rPr>
                <w:rFonts w:ascii="Bierstadt Display" w:hAnsi="Bierstadt Display"/>
                <w:iCs/>
                <w:lang w:val="es-EC"/>
              </w:rPr>
            </w:pPr>
            <w:r w:rsidRPr="00A03D7A">
              <w:rPr>
                <w:rFonts w:ascii="Bierstadt Display" w:hAnsi="Bierstadt Display"/>
                <w:iCs/>
                <w:lang w:val="es-EC"/>
              </w:rPr>
              <w:t>RF-</w:t>
            </w:r>
            <w:r>
              <w:rPr>
                <w:rFonts w:ascii="Bierstadt Display" w:hAnsi="Bierstadt Display"/>
                <w:iCs/>
                <w:lang w:val="es-EC"/>
              </w:rPr>
              <w:t>30</w:t>
            </w:r>
          </w:p>
        </w:tc>
      </w:tr>
      <w:tr w:rsidR="00A03D7A" w:rsidRPr="00A03D7A" w14:paraId="56459931" w14:textId="77777777" w:rsidTr="00A03D7A">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1A90B017" w14:textId="77777777" w:rsidR="00A03D7A" w:rsidRPr="00A03D7A" w:rsidRDefault="00A03D7A" w:rsidP="00A03D7A">
            <w:pPr>
              <w:rPr>
                <w:rFonts w:ascii="Bierstadt Display" w:hAnsi="Bierstadt Display"/>
                <w:b/>
                <w:iCs/>
                <w:lang w:val="es-EC"/>
              </w:rPr>
            </w:pPr>
            <w:r w:rsidRPr="00A03D7A">
              <w:rPr>
                <w:rFonts w:ascii="Bierstadt Display" w:hAnsi="Bierstadt Display"/>
                <w:b/>
                <w:iCs/>
                <w:lang w:val="es-EC"/>
              </w:rPr>
              <w:t>CU asociados:</w:t>
            </w:r>
          </w:p>
        </w:tc>
        <w:tc>
          <w:tcPr>
            <w:tcW w:w="5087" w:type="dxa"/>
            <w:tcBorders>
              <w:top w:val="single" w:sz="4" w:space="0" w:color="000000"/>
              <w:left w:val="single" w:sz="4" w:space="0" w:color="000000"/>
              <w:bottom w:val="single" w:sz="4" w:space="0" w:color="000000"/>
              <w:right w:val="single" w:sz="4" w:space="0" w:color="000000"/>
            </w:tcBorders>
            <w:hideMark/>
          </w:tcPr>
          <w:p w14:paraId="3BC02B30" w14:textId="70354F79" w:rsidR="00A03D7A" w:rsidRPr="00A03D7A" w:rsidRDefault="00A03D7A" w:rsidP="00A03D7A">
            <w:pPr>
              <w:rPr>
                <w:rFonts w:ascii="Bierstadt Display" w:hAnsi="Bierstadt Display"/>
                <w:iCs/>
                <w:lang w:val="es-EC"/>
              </w:rPr>
            </w:pPr>
            <w:r w:rsidRPr="00A03D7A">
              <w:rPr>
                <w:rFonts w:ascii="Bierstadt Display" w:hAnsi="Bierstadt Display"/>
                <w:iCs/>
                <w:lang w:val="es-EC"/>
              </w:rPr>
              <w:t>CU-</w:t>
            </w:r>
            <w:r>
              <w:rPr>
                <w:rFonts w:ascii="Bierstadt Display" w:hAnsi="Bierstadt Display"/>
                <w:iCs/>
                <w:lang w:val="es-EC"/>
              </w:rPr>
              <w:t>13</w:t>
            </w:r>
          </w:p>
        </w:tc>
      </w:tr>
      <w:tr w:rsidR="00A03D7A" w:rsidRPr="00A03D7A" w14:paraId="2F1E98C2" w14:textId="77777777" w:rsidTr="00A03D7A">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4712D4F3" w14:textId="77777777" w:rsidR="00A03D7A" w:rsidRPr="00A03D7A" w:rsidRDefault="00A03D7A" w:rsidP="00A03D7A">
            <w:pPr>
              <w:rPr>
                <w:rFonts w:ascii="Bierstadt Display" w:hAnsi="Bierstadt Display"/>
                <w:b/>
                <w:iCs/>
                <w:lang w:val="es-EC"/>
              </w:rPr>
            </w:pPr>
            <w:r w:rsidRPr="00A03D7A">
              <w:rPr>
                <w:rFonts w:ascii="Bierstadt Display" w:hAnsi="Bierstadt Display"/>
                <w:b/>
                <w:iCs/>
                <w:lang w:val="es-EC"/>
              </w:rPr>
              <w:t>Esc. Asociados:</w:t>
            </w:r>
          </w:p>
        </w:tc>
        <w:tc>
          <w:tcPr>
            <w:tcW w:w="5087" w:type="dxa"/>
            <w:tcBorders>
              <w:top w:val="single" w:sz="4" w:space="0" w:color="000000"/>
              <w:left w:val="single" w:sz="4" w:space="0" w:color="000000"/>
              <w:bottom w:val="single" w:sz="4" w:space="0" w:color="000000"/>
              <w:right w:val="single" w:sz="4" w:space="0" w:color="000000"/>
            </w:tcBorders>
            <w:hideMark/>
          </w:tcPr>
          <w:p w14:paraId="38805A8D" w14:textId="7B6B2AFD" w:rsidR="00A03D7A" w:rsidRPr="00A03D7A" w:rsidRDefault="00A03D7A" w:rsidP="00A03D7A">
            <w:pPr>
              <w:rPr>
                <w:rFonts w:ascii="Bierstadt Display" w:hAnsi="Bierstadt Display"/>
                <w:iCs/>
                <w:lang w:val="es-EC"/>
              </w:rPr>
            </w:pPr>
            <w:r w:rsidRPr="00A03D7A">
              <w:rPr>
                <w:rFonts w:ascii="Bierstadt Display" w:hAnsi="Bierstadt Display"/>
                <w:iCs/>
                <w:lang w:val="es-EC"/>
              </w:rPr>
              <w:t>ES-1.</w:t>
            </w:r>
            <w:r>
              <w:rPr>
                <w:rFonts w:ascii="Bierstadt Display" w:hAnsi="Bierstadt Display"/>
                <w:iCs/>
                <w:lang w:val="es-EC"/>
              </w:rPr>
              <w:t>1</w:t>
            </w:r>
          </w:p>
        </w:tc>
      </w:tr>
    </w:tbl>
    <w:p w14:paraId="046F2690" w14:textId="77777777" w:rsidR="007C49EB" w:rsidRDefault="007C49EB" w:rsidP="007C49EB">
      <w:pPr>
        <w:rPr>
          <w:rFonts w:ascii="Bierstadt Display" w:hAnsi="Bierstadt Display"/>
          <w:lang w:val="es-EC"/>
        </w:rPr>
      </w:pPr>
    </w:p>
    <w:p w14:paraId="00F1B26F" w14:textId="150383C6" w:rsidR="00A03D7A" w:rsidRPr="0006674E" w:rsidRDefault="00A03D7A" w:rsidP="007C49EB">
      <w:pPr>
        <w:rPr>
          <w:rFonts w:ascii="Bierstadt Display" w:hAnsi="Bierstadt Display"/>
          <w:lang w:val="es-EC"/>
        </w:rPr>
      </w:pPr>
      <w:r w:rsidRPr="00A03D7A">
        <w:rPr>
          <w:rFonts w:ascii="Bierstadt Display" w:hAnsi="Bierstadt Display"/>
          <w:noProof/>
          <w:lang w:val="es-EC"/>
        </w:rPr>
        <w:lastRenderedPageBreak/>
        <w:drawing>
          <wp:inline distT="0" distB="0" distL="0" distR="0" wp14:anchorId="42E2ED44" wp14:editId="251CAE97">
            <wp:extent cx="6120130" cy="4215130"/>
            <wp:effectExtent l="0" t="0" r="0" b="0"/>
            <wp:docPr id="613806590"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06590" name="Imagen 1" descr="Interfaz de usuario gráfica, Diagrama, Aplicación&#10;&#10;Descripción generada automáticamente"/>
                    <pic:cNvPicPr/>
                  </pic:nvPicPr>
                  <pic:blipFill>
                    <a:blip r:embed="rId72"/>
                    <a:stretch>
                      <a:fillRect/>
                    </a:stretch>
                  </pic:blipFill>
                  <pic:spPr>
                    <a:xfrm>
                      <a:off x="0" y="0"/>
                      <a:ext cx="6120130" cy="4215130"/>
                    </a:xfrm>
                    <a:prstGeom prst="rect">
                      <a:avLst/>
                    </a:prstGeom>
                  </pic:spPr>
                </pic:pic>
              </a:graphicData>
            </a:graphic>
          </wp:inline>
        </w:drawing>
      </w:r>
    </w:p>
    <w:p w14:paraId="70B560FA" w14:textId="6906D09E" w:rsidR="007C49EB" w:rsidRPr="0006674E" w:rsidRDefault="007C49EB" w:rsidP="007C49EB">
      <w:pPr>
        <w:pStyle w:val="Ttulo2"/>
        <w:numPr>
          <w:ilvl w:val="1"/>
          <w:numId w:val="8"/>
        </w:numPr>
        <w:rPr>
          <w:rFonts w:ascii="Bierstadt Display" w:hAnsi="Bierstadt Display"/>
          <w:i w:val="0"/>
          <w:iCs w:val="0"/>
          <w:sz w:val="24"/>
          <w:szCs w:val="24"/>
          <w:lang w:val="es-EC"/>
        </w:rPr>
      </w:pPr>
      <w:bookmarkStart w:id="81" w:name="_Toc142471495"/>
      <w:r w:rsidRPr="0006674E">
        <w:rPr>
          <w:rFonts w:ascii="Bierstadt Display" w:hAnsi="Bierstadt Display"/>
          <w:i w:val="0"/>
          <w:iCs w:val="0"/>
          <w:sz w:val="24"/>
          <w:szCs w:val="24"/>
          <w:lang w:val="es-EC"/>
        </w:rPr>
        <w:t>VISTA LÓGICA</w:t>
      </w:r>
      <w:bookmarkEnd w:id="81"/>
    </w:p>
    <w:p w14:paraId="17B07F0D" w14:textId="53F0A9FD" w:rsidR="007C49EB" w:rsidRPr="0006674E" w:rsidRDefault="00604AFA" w:rsidP="0006674E">
      <w:pPr>
        <w:pStyle w:val="Ttulo3"/>
        <w:numPr>
          <w:ilvl w:val="2"/>
          <w:numId w:val="8"/>
        </w:numPr>
        <w:spacing w:line="360" w:lineRule="auto"/>
        <w:jc w:val="both"/>
        <w:rPr>
          <w:rFonts w:ascii="Bierstadt Display" w:hAnsi="Bierstadt Display"/>
          <w:sz w:val="24"/>
          <w:szCs w:val="24"/>
          <w:lang w:val="es-EC"/>
        </w:rPr>
      </w:pPr>
      <w:bookmarkStart w:id="82" w:name="_Toc142471496"/>
      <w:r w:rsidRPr="0006674E">
        <w:rPr>
          <w:rFonts w:ascii="Bierstadt Display" w:hAnsi="Bierstadt Display"/>
          <w:sz w:val="24"/>
          <w:szCs w:val="24"/>
          <w:lang w:val="es-EC"/>
        </w:rPr>
        <w:t>Descripción</w:t>
      </w:r>
      <w:bookmarkEnd w:id="82"/>
    </w:p>
    <w:p w14:paraId="564B0FE5" w14:textId="24947F6B" w:rsidR="0006674E" w:rsidRPr="0006674E" w:rsidRDefault="0006674E" w:rsidP="0006674E">
      <w:pPr>
        <w:spacing w:line="360" w:lineRule="auto"/>
        <w:jc w:val="both"/>
        <w:rPr>
          <w:rFonts w:ascii="Bierstadt Display" w:hAnsi="Bierstadt Display"/>
          <w:lang w:val="es-EC"/>
        </w:rPr>
      </w:pPr>
      <w:r w:rsidRPr="0006674E">
        <w:rPr>
          <w:rFonts w:ascii="Bierstadt Display" w:hAnsi="Bierstadt Display"/>
          <w:lang w:val="es-EC"/>
        </w:rPr>
        <w:t xml:space="preserve">EL proyecto de </w:t>
      </w:r>
      <w:r>
        <w:rPr>
          <w:rFonts w:ascii="Bierstadt Display" w:hAnsi="Bierstadt Display"/>
          <w:lang w:val="es-EC"/>
        </w:rPr>
        <w:t>SINCOMPU S.A</w:t>
      </w:r>
      <w:r w:rsidRPr="0006674E">
        <w:rPr>
          <w:rFonts w:ascii="Bierstadt Display" w:hAnsi="Bierstadt Display"/>
          <w:lang w:val="es-EC"/>
        </w:rPr>
        <w:t xml:space="preserve"> se basa en un diseño de arquitectura a capas jerárquicas orientadas al modelo-vista-controlador (MVC), tenemos lo siguiente:</w:t>
      </w:r>
    </w:p>
    <w:p w14:paraId="18ADADD8" w14:textId="77777777" w:rsidR="0006674E" w:rsidRPr="0006674E" w:rsidRDefault="0006674E" w:rsidP="00736B86">
      <w:pPr>
        <w:numPr>
          <w:ilvl w:val="0"/>
          <w:numId w:val="106"/>
        </w:numPr>
        <w:spacing w:line="360" w:lineRule="auto"/>
        <w:jc w:val="both"/>
        <w:rPr>
          <w:rFonts w:ascii="Bierstadt Display" w:hAnsi="Bierstadt Display"/>
          <w:lang w:val="es-EC"/>
        </w:rPr>
      </w:pPr>
      <w:r w:rsidRPr="0006674E">
        <w:rPr>
          <w:rFonts w:ascii="Bierstadt Display" w:hAnsi="Bierstadt Display"/>
          <w:b/>
          <w:bCs/>
          <w:lang w:val="es-EC"/>
        </w:rPr>
        <w:t>Capa de datos (MODELO):</w:t>
      </w:r>
      <w:r w:rsidRPr="0006674E">
        <w:rPr>
          <w:rFonts w:ascii="Bierstadt Display" w:hAnsi="Bierstadt Display"/>
          <w:lang w:val="es-EC"/>
        </w:rPr>
        <w:t xml:space="preserve"> se encargará de gestionar y/o almacenar la información, para tener disponible cualquier solicitud que haga la aplicación.</w:t>
      </w:r>
    </w:p>
    <w:p w14:paraId="59F2EF4A" w14:textId="77777777" w:rsidR="0006674E" w:rsidRPr="0006674E" w:rsidRDefault="0006674E" w:rsidP="00736B86">
      <w:pPr>
        <w:numPr>
          <w:ilvl w:val="0"/>
          <w:numId w:val="106"/>
        </w:numPr>
        <w:spacing w:line="360" w:lineRule="auto"/>
        <w:jc w:val="both"/>
        <w:rPr>
          <w:rFonts w:ascii="Bierstadt Display" w:hAnsi="Bierstadt Display"/>
          <w:lang w:val="es-EC"/>
        </w:rPr>
      </w:pPr>
      <w:r w:rsidRPr="0006674E">
        <w:rPr>
          <w:rFonts w:ascii="Bierstadt Display" w:hAnsi="Bierstadt Display"/>
          <w:b/>
          <w:bCs/>
          <w:lang w:val="es-EC"/>
        </w:rPr>
        <w:t xml:space="preserve">Capa de lógica de negocios (CONTROLADO): </w:t>
      </w:r>
      <w:r w:rsidRPr="0006674E">
        <w:rPr>
          <w:rFonts w:ascii="Bierstadt Display" w:hAnsi="Bierstadt Display"/>
          <w:lang w:val="es-EC"/>
        </w:rPr>
        <w:t>se encargará de procesar la información de acuerdo con las reglas de negocio establecidas.</w:t>
      </w:r>
    </w:p>
    <w:p w14:paraId="57D2D015" w14:textId="77777777" w:rsidR="0006674E" w:rsidRPr="0006674E" w:rsidRDefault="0006674E" w:rsidP="00736B86">
      <w:pPr>
        <w:numPr>
          <w:ilvl w:val="0"/>
          <w:numId w:val="106"/>
        </w:numPr>
        <w:spacing w:line="360" w:lineRule="auto"/>
        <w:jc w:val="both"/>
        <w:rPr>
          <w:rFonts w:ascii="Bierstadt Display" w:hAnsi="Bierstadt Display"/>
          <w:lang w:val="es-EC"/>
        </w:rPr>
      </w:pPr>
      <w:r w:rsidRPr="0006674E">
        <w:rPr>
          <w:rFonts w:ascii="Bierstadt Display" w:hAnsi="Bierstadt Display"/>
          <w:b/>
          <w:bCs/>
          <w:lang w:val="es-EC"/>
        </w:rPr>
        <w:t>Capa presentación:</w:t>
      </w:r>
      <w:r w:rsidRPr="0006674E">
        <w:rPr>
          <w:rFonts w:ascii="Bierstadt Display" w:hAnsi="Bierstadt Display"/>
          <w:lang w:val="es-EC"/>
        </w:rPr>
        <w:t xml:space="preserve"> Cuya funcionalidad consiste en relacionar la interfaz con el usuario.</w:t>
      </w:r>
    </w:p>
    <w:p w14:paraId="4D85AC8A" w14:textId="77777777" w:rsidR="0006674E" w:rsidRPr="0006674E" w:rsidRDefault="0006674E" w:rsidP="0006674E">
      <w:pPr>
        <w:jc w:val="center"/>
        <w:rPr>
          <w:rFonts w:ascii="Bierstadt Display" w:hAnsi="Bierstadt Display"/>
          <w:lang w:val="es-MX"/>
        </w:rPr>
      </w:pPr>
      <w:r w:rsidRPr="0006674E">
        <w:rPr>
          <w:rFonts w:ascii="Bierstadt Display" w:hAnsi="Bierstadt Display"/>
          <w:noProof/>
          <w:lang w:val="es-EC"/>
        </w:rPr>
        <w:lastRenderedPageBreak/>
        <w:drawing>
          <wp:inline distT="0" distB="0" distL="0" distR="0" wp14:anchorId="53DE47AB" wp14:editId="6364ABCF">
            <wp:extent cx="4832350" cy="3237865"/>
            <wp:effectExtent l="0" t="0" r="6350" b="635"/>
            <wp:docPr id="2962759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75924" name="Imagen 1" descr="Diagrama&#10;&#10;Descripción generada automáticament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32350" cy="3237865"/>
                    </a:xfrm>
                    <a:prstGeom prst="rect">
                      <a:avLst/>
                    </a:prstGeom>
                    <a:ln>
                      <a:noFill/>
                    </a:ln>
                    <a:effectLst/>
                  </pic:spPr>
                </pic:pic>
              </a:graphicData>
            </a:graphic>
          </wp:inline>
        </w:drawing>
      </w:r>
    </w:p>
    <w:p w14:paraId="1C390E17" w14:textId="77777777" w:rsidR="0006674E" w:rsidRPr="0006674E" w:rsidRDefault="0006674E" w:rsidP="0006674E">
      <w:pPr>
        <w:rPr>
          <w:lang w:val="es-MX"/>
        </w:rPr>
      </w:pPr>
    </w:p>
    <w:p w14:paraId="04E240D2" w14:textId="7B94010C" w:rsidR="00604AFA" w:rsidRPr="00604AFA" w:rsidRDefault="00604AFA" w:rsidP="00604AFA">
      <w:pPr>
        <w:rPr>
          <w:lang w:val="es-EC"/>
        </w:rPr>
      </w:pPr>
    </w:p>
    <w:p w14:paraId="10271DDD" w14:textId="77777777" w:rsidR="005B22D6" w:rsidRPr="005B22D6" w:rsidRDefault="005B22D6" w:rsidP="00736B86">
      <w:pPr>
        <w:pStyle w:val="Prrafodelista"/>
        <w:keepNext/>
        <w:numPr>
          <w:ilvl w:val="0"/>
          <w:numId w:val="105"/>
        </w:numPr>
        <w:suppressAutoHyphens/>
        <w:spacing w:before="240" w:after="60"/>
        <w:contextualSpacing w:val="0"/>
        <w:outlineLvl w:val="0"/>
        <w:rPr>
          <w:rFonts w:ascii="Arial" w:hAnsi="Arial" w:cs="Arial"/>
          <w:b/>
          <w:bCs/>
          <w:vanish/>
          <w:kern w:val="1"/>
          <w:sz w:val="32"/>
          <w:szCs w:val="32"/>
          <w:lang w:val="es-EC" w:eastAsia="ar-SA"/>
        </w:rPr>
      </w:pPr>
      <w:bookmarkStart w:id="83" w:name="_Toc140001099"/>
      <w:bookmarkStart w:id="84" w:name="_Toc140001189"/>
      <w:bookmarkStart w:id="85" w:name="_Toc142429448"/>
      <w:bookmarkStart w:id="86" w:name="_Toc142471497"/>
      <w:bookmarkEnd w:id="83"/>
      <w:bookmarkEnd w:id="84"/>
      <w:bookmarkEnd w:id="85"/>
      <w:bookmarkEnd w:id="86"/>
    </w:p>
    <w:p w14:paraId="78D72950" w14:textId="77777777" w:rsidR="005B22D6" w:rsidRPr="005B22D6" w:rsidRDefault="005B22D6" w:rsidP="00736B86">
      <w:pPr>
        <w:pStyle w:val="Prrafodelista"/>
        <w:keepNext/>
        <w:numPr>
          <w:ilvl w:val="0"/>
          <w:numId w:val="105"/>
        </w:numPr>
        <w:suppressAutoHyphens/>
        <w:spacing w:before="240" w:after="60"/>
        <w:contextualSpacing w:val="0"/>
        <w:outlineLvl w:val="0"/>
        <w:rPr>
          <w:rFonts w:ascii="Arial" w:hAnsi="Arial" w:cs="Arial"/>
          <w:b/>
          <w:bCs/>
          <w:vanish/>
          <w:kern w:val="1"/>
          <w:sz w:val="32"/>
          <w:szCs w:val="32"/>
          <w:lang w:val="es-EC" w:eastAsia="ar-SA"/>
        </w:rPr>
      </w:pPr>
      <w:bookmarkStart w:id="87" w:name="_Toc142429449"/>
      <w:bookmarkStart w:id="88" w:name="_Toc142471498"/>
      <w:bookmarkEnd w:id="87"/>
      <w:bookmarkEnd w:id="88"/>
    </w:p>
    <w:p w14:paraId="77C2557B" w14:textId="77777777" w:rsidR="005B22D6" w:rsidRPr="005B22D6" w:rsidRDefault="005B22D6" w:rsidP="00736B86">
      <w:pPr>
        <w:pStyle w:val="Prrafodelista"/>
        <w:keepNext/>
        <w:numPr>
          <w:ilvl w:val="0"/>
          <w:numId w:val="105"/>
        </w:numPr>
        <w:suppressAutoHyphens/>
        <w:spacing w:before="240" w:after="60"/>
        <w:contextualSpacing w:val="0"/>
        <w:outlineLvl w:val="0"/>
        <w:rPr>
          <w:rFonts w:ascii="Arial" w:hAnsi="Arial" w:cs="Arial"/>
          <w:b/>
          <w:bCs/>
          <w:vanish/>
          <w:kern w:val="1"/>
          <w:sz w:val="32"/>
          <w:szCs w:val="32"/>
          <w:lang w:val="es-EC" w:eastAsia="ar-SA"/>
        </w:rPr>
      </w:pPr>
      <w:bookmarkStart w:id="89" w:name="_Toc142429450"/>
      <w:bookmarkStart w:id="90" w:name="_Toc142471499"/>
      <w:bookmarkEnd w:id="89"/>
      <w:bookmarkEnd w:id="90"/>
    </w:p>
    <w:p w14:paraId="0BC20386" w14:textId="77777777" w:rsidR="005B22D6" w:rsidRPr="005B22D6" w:rsidRDefault="005B22D6" w:rsidP="00736B86">
      <w:pPr>
        <w:pStyle w:val="Prrafodelista"/>
        <w:keepNext/>
        <w:numPr>
          <w:ilvl w:val="0"/>
          <w:numId w:val="105"/>
        </w:numPr>
        <w:suppressAutoHyphens/>
        <w:spacing w:before="240" w:after="60"/>
        <w:contextualSpacing w:val="0"/>
        <w:outlineLvl w:val="0"/>
        <w:rPr>
          <w:rFonts w:ascii="Arial" w:hAnsi="Arial" w:cs="Arial"/>
          <w:b/>
          <w:bCs/>
          <w:vanish/>
          <w:kern w:val="1"/>
          <w:sz w:val="32"/>
          <w:szCs w:val="32"/>
          <w:lang w:val="es-EC" w:eastAsia="ar-SA"/>
        </w:rPr>
      </w:pPr>
      <w:bookmarkStart w:id="91" w:name="_Toc142429451"/>
      <w:bookmarkStart w:id="92" w:name="_Toc142471500"/>
      <w:bookmarkEnd w:id="91"/>
      <w:bookmarkEnd w:id="92"/>
    </w:p>
    <w:p w14:paraId="0AC635B8" w14:textId="77777777" w:rsidR="005B22D6" w:rsidRPr="005B22D6" w:rsidRDefault="005B22D6" w:rsidP="00736B86">
      <w:pPr>
        <w:pStyle w:val="Prrafodelista"/>
        <w:keepNext/>
        <w:numPr>
          <w:ilvl w:val="0"/>
          <w:numId w:val="105"/>
        </w:numPr>
        <w:suppressAutoHyphens/>
        <w:spacing w:before="240" w:after="60"/>
        <w:contextualSpacing w:val="0"/>
        <w:outlineLvl w:val="0"/>
        <w:rPr>
          <w:rFonts w:ascii="Arial" w:hAnsi="Arial" w:cs="Arial"/>
          <w:b/>
          <w:bCs/>
          <w:vanish/>
          <w:kern w:val="1"/>
          <w:sz w:val="32"/>
          <w:szCs w:val="32"/>
          <w:lang w:val="es-EC" w:eastAsia="ar-SA"/>
        </w:rPr>
      </w:pPr>
      <w:bookmarkStart w:id="93" w:name="_Toc142429452"/>
      <w:bookmarkStart w:id="94" w:name="_Toc142471501"/>
      <w:bookmarkEnd w:id="93"/>
      <w:bookmarkEnd w:id="94"/>
    </w:p>
    <w:p w14:paraId="17B2867D" w14:textId="77777777" w:rsidR="005B22D6" w:rsidRPr="005B22D6" w:rsidRDefault="005B22D6" w:rsidP="00736B86">
      <w:pPr>
        <w:pStyle w:val="Prrafodelista"/>
        <w:keepNext/>
        <w:numPr>
          <w:ilvl w:val="1"/>
          <w:numId w:val="105"/>
        </w:numPr>
        <w:suppressAutoHyphens/>
        <w:spacing w:before="240" w:after="60"/>
        <w:contextualSpacing w:val="0"/>
        <w:outlineLvl w:val="1"/>
        <w:rPr>
          <w:rFonts w:ascii="Arial" w:hAnsi="Arial" w:cs="Arial"/>
          <w:b/>
          <w:bCs/>
          <w:i/>
          <w:iCs/>
          <w:vanish/>
          <w:sz w:val="28"/>
          <w:szCs w:val="28"/>
          <w:lang w:val="es-EC" w:eastAsia="ar-SA"/>
        </w:rPr>
      </w:pPr>
      <w:bookmarkStart w:id="95" w:name="_Toc142429453"/>
      <w:bookmarkStart w:id="96" w:name="_Toc142471502"/>
      <w:bookmarkEnd w:id="95"/>
      <w:bookmarkEnd w:id="96"/>
    </w:p>
    <w:p w14:paraId="03A20FA6" w14:textId="77777777" w:rsidR="005B22D6" w:rsidRPr="005B22D6" w:rsidRDefault="005B22D6" w:rsidP="00736B86">
      <w:pPr>
        <w:pStyle w:val="Prrafodelista"/>
        <w:keepNext/>
        <w:numPr>
          <w:ilvl w:val="1"/>
          <w:numId w:val="105"/>
        </w:numPr>
        <w:suppressAutoHyphens/>
        <w:spacing w:before="240" w:after="60"/>
        <w:contextualSpacing w:val="0"/>
        <w:outlineLvl w:val="1"/>
        <w:rPr>
          <w:rFonts w:ascii="Arial" w:hAnsi="Arial" w:cs="Arial"/>
          <w:b/>
          <w:bCs/>
          <w:i/>
          <w:iCs/>
          <w:vanish/>
          <w:sz w:val="28"/>
          <w:szCs w:val="28"/>
          <w:lang w:val="es-EC" w:eastAsia="ar-SA"/>
        </w:rPr>
      </w:pPr>
      <w:bookmarkStart w:id="97" w:name="_Toc142429454"/>
      <w:bookmarkStart w:id="98" w:name="_Toc142471503"/>
      <w:bookmarkEnd w:id="97"/>
      <w:bookmarkEnd w:id="98"/>
    </w:p>
    <w:p w14:paraId="39CEF108" w14:textId="77777777" w:rsidR="005B22D6" w:rsidRPr="005B22D6" w:rsidRDefault="005B22D6" w:rsidP="00736B86">
      <w:pPr>
        <w:pStyle w:val="Prrafodelista"/>
        <w:keepNext/>
        <w:numPr>
          <w:ilvl w:val="1"/>
          <w:numId w:val="105"/>
        </w:numPr>
        <w:suppressAutoHyphens/>
        <w:spacing w:before="240" w:after="60"/>
        <w:contextualSpacing w:val="0"/>
        <w:outlineLvl w:val="1"/>
        <w:rPr>
          <w:rFonts w:ascii="Arial" w:hAnsi="Arial" w:cs="Arial"/>
          <w:b/>
          <w:bCs/>
          <w:i/>
          <w:iCs/>
          <w:vanish/>
          <w:sz w:val="28"/>
          <w:szCs w:val="28"/>
          <w:lang w:val="es-EC" w:eastAsia="ar-SA"/>
        </w:rPr>
      </w:pPr>
      <w:bookmarkStart w:id="99" w:name="_Toc142429455"/>
      <w:bookmarkStart w:id="100" w:name="_Toc142471504"/>
      <w:bookmarkEnd w:id="99"/>
      <w:bookmarkEnd w:id="100"/>
    </w:p>
    <w:p w14:paraId="0300652F" w14:textId="77777777" w:rsidR="005B22D6" w:rsidRPr="005B22D6" w:rsidRDefault="005B22D6" w:rsidP="00736B86">
      <w:pPr>
        <w:pStyle w:val="Prrafodelista"/>
        <w:keepNext/>
        <w:numPr>
          <w:ilvl w:val="2"/>
          <w:numId w:val="105"/>
        </w:numPr>
        <w:suppressAutoHyphens/>
        <w:spacing w:before="240" w:after="60"/>
        <w:contextualSpacing w:val="0"/>
        <w:outlineLvl w:val="2"/>
        <w:rPr>
          <w:rFonts w:ascii="Arial" w:hAnsi="Arial" w:cs="Arial"/>
          <w:b/>
          <w:bCs/>
          <w:vanish/>
          <w:sz w:val="26"/>
          <w:szCs w:val="26"/>
          <w:lang w:val="es-EC" w:eastAsia="ar-SA"/>
        </w:rPr>
      </w:pPr>
      <w:bookmarkStart w:id="101" w:name="_Toc142429456"/>
      <w:bookmarkStart w:id="102" w:name="_Toc142471505"/>
      <w:bookmarkEnd w:id="101"/>
      <w:bookmarkEnd w:id="102"/>
    </w:p>
    <w:p w14:paraId="20616872" w14:textId="0B2E1C4D" w:rsidR="00604AFA" w:rsidRDefault="00604AFA" w:rsidP="005B22D6">
      <w:pPr>
        <w:pStyle w:val="Ttulo3"/>
        <w:rPr>
          <w:lang w:val="es-EC"/>
        </w:rPr>
      </w:pPr>
      <w:bookmarkStart w:id="103" w:name="_Toc142471506"/>
      <w:r>
        <w:rPr>
          <w:lang w:val="es-EC"/>
        </w:rPr>
        <w:t>Paquetes de diseños arquitectónicos significativos</w:t>
      </w:r>
      <w:bookmarkEnd w:id="103"/>
    </w:p>
    <w:p w14:paraId="6468E453" w14:textId="5383F27F" w:rsidR="00604AFA" w:rsidRDefault="00844032" w:rsidP="00604AFA">
      <w:pPr>
        <w:rPr>
          <w:lang w:val="es-EC"/>
        </w:rPr>
      </w:pPr>
      <w:r>
        <w:rPr>
          <w:noProof/>
        </w:rPr>
        <w:drawing>
          <wp:inline distT="0" distB="0" distL="0" distR="0" wp14:anchorId="07FAC8E8" wp14:editId="2AA42E30">
            <wp:extent cx="6120130" cy="5417820"/>
            <wp:effectExtent l="0" t="0" r="0" b="0"/>
            <wp:docPr id="1544949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49647" name=""/>
                    <pic:cNvPicPr/>
                  </pic:nvPicPr>
                  <pic:blipFill>
                    <a:blip r:embed="rId74"/>
                    <a:stretch>
                      <a:fillRect/>
                    </a:stretch>
                  </pic:blipFill>
                  <pic:spPr>
                    <a:xfrm>
                      <a:off x="0" y="0"/>
                      <a:ext cx="6120130" cy="5417820"/>
                    </a:xfrm>
                    <a:prstGeom prst="rect">
                      <a:avLst/>
                    </a:prstGeom>
                  </pic:spPr>
                </pic:pic>
              </a:graphicData>
            </a:graphic>
          </wp:inline>
        </w:drawing>
      </w:r>
    </w:p>
    <w:p w14:paraId="1B34596B" w14:textId="5925C9A5" w:rsidR="00604AFA" w:rsidRDefault="00604AFA" w:rsidP="00604AFA">
      <w:pPr>
        <w:pStyle w:val="Ttulo3"/>
        <w:rPr>
          <w:lang w:val="es-EC"/>
        </w:rPr>
      </w:pPr>
      <w:bookmarkStart w:id="104" w:name="_Toc142471507"/>
      <w:r>
        <w:rPr>
          <w:lang w:val="es-EC"/>
        </w:rPr>
        <w:t>Vista de Implementación</w:t>
      </w:r>
      <w:bookmarkEnd w:id="104"/>
    </w:p>
    <w:p w14:paraId="6AF19171" w14:textId="77777777" w:rsidR="00604AFA" w:rsidRDefault="00604AFA" w:rsidP="00604AFA">
      <w:pPr>
        <w:rPr>
          <w:lang w:val="es-EC"/>
        </w:rPr>
      </w:pPr>
    </w:p>
    <w:p w14:paraId="619BE43A" w14:textId="1133AA23" w:rsidR="00604AFA" w:rsidRDefault="00604AFA" w:rsidP="00604AFA">
      <w:pPr>
        <w:pStyle w:val="Ttulo2"/>
        <w:rPr>
          <w:lang w:val="es-EC"/>
        </w:rPr>
      </w:pPr>
      <w:bookmarkStart w:id="105" w:name="_Toc142471508"/>
      <w:r>
        <w:rPr>
          <w:lang w:val="es-EC"/>
        </w:rPr>
        <w:lastRenderedPageBreak/>
        <w:t>VISTA DE DESPLIEGUE – AMBIENTE FÍSICO</w:t>
      </w:r>
      <w:bookmarkEnd w:id="105"/>
    </w:p>
    <w:p w14:paraId="1580BA05" w14:textId="4DBB25E7" w:rsidR="00604AFA" w:rsidRDefault="0006674E" w:rsidP="0006674E">
      <w:pPr>
        <w:jc w:val="center"/>
        <w:rPr>
          <w:lang w:val="es-EC"/>
        </w:rPr>
      </w:pPr>
      <w:r>
        <w:rPr>
          <w:noProof/>
        </w:rPr>
        <w:drawing>
          <wp:inline distT="0" distB="0" distL="0" distR="0" wp14:anchorId="1FA9F14D" wp14:editId="4166DBD9">
            <wp:extent cx="5565230" cy="2592000"/>
            <wp:effectExtent l="0" t="0" r="0" b="0"/>
            <wp:docPr id="558383120" name="Imagen 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83120" name="Imagen 2" descr="Imagen que contiene Diagrama&#10;&#10;Descripción generada automáticamente"/>
                    <pic:cNvPicPr>
                      <a:picLocks noChangeAspect="1" noChangeArrowheads="1"/>
                    </pic:cNvPicPr>
                  </pic:nvPicPr>
                  <pic:blipFill rotWithShape="1">
                    <a:blip r:embed="rId75">
                      <a:extLst>
                        <a:ext uri="{28A0092B-C50C-407E-A947-70E740481C1C}">
                          <a14:useLocalDpi xmlns:a14="http://schemas.microsoft.com/office/drawing/2010/main" val="0"/>
                        </a:ext>
                      </a:extLst>
                    </a:blip>
                    <a:srcRect l="1" t="21078" r="45204" b="33536"/>
                    <a:stretch/>
                  </pic:blipFill>
                  <pic:spPr bwMode="auto">
                    <a:xfrm>
                      <a:off x="0" y="0"/>
                      <a:ext cx="5565230" cy="2592000"/>
                    </a:xfrm>
                    <a:prstGeom prst="rect">
                      <a:avLst/>
                    </a:prstGeom>
                    <a:noFill/>
                    <a:ln>
                      <a:noFill/>
                    </a:ln>
                    <a:extLst>
                      <a:ext uri="{53640926-AAD7-44D8-BBD7-CCE9431645EC}">
                        <a14:shadowObscured xmlns:a14="http://schemas.microsoft.com/office/drawing/2010/main"/>
                      </a:ext>
                    </a:extLst>
                  </pic:spPr>
                </pic:pic>
              </a:graphicData>
            </a:graphic>
          </wp:inline>
        </w:drawing>
      </w:r>
    </w:p>
    <w:p w14:paraId="21C9A4E4" w14:textId="73AE182D" w:rsidR="00604AFA" w:rsidRPr="0006674E" w:rsidRDefault="00604AFA" w:rsidP="00604AFA">
      <w:pPr>
        <w:pStyle w:val="Ttulo2"/>
        <w:rPr>
          <w:rFonts w:ascii="Bierstadt Display" w:hAnsi="Bierstadt Display"/>
          <w:i w:val="0"/>
          <w:iCs w:val="0"/>
          <w:lang w:val="es-EC"/>
        </w:rPr>
      </w:pPr>
      <w:bookmarkStart w:id="106" w:name="_Toc142471509"/>
      <w:r w:rsidRPr="0006674E">
        <w:rPr>
          <w:rFonts w:ascii="Bierstadt Display" w:hAnsi="Bierstadt Display"/>
          <w:i w:val="0"/>
          <w:iCs w:val="0"/>
          <w:lang w:val="es-EC"/>
        </w:rPr>
        <w:t>VISTA DE DATOS</w:t>
      </w:r>
      <w:bookmarkEnd w:id="106"/>
    </w:p>
    <w:p w14:paraId="17545252" w14:textId="02269108" w:rsidR="00604AFA" w:rsidRPr="0006674E" w:rsidRDefault="00604AFA" w:rsidP="00604AFA">
      <w:pPr>
        <w:pStyle w:val="Ttulo3"/>
        <w:rPr>
          <w:rFonts w:ascii="Bierstadt Display" w:hAnsi="Bierstadt Display"/>
          <w:lang w:val="es-EC"/>
        </w:rPr>
      </w:pPr>
      <w:bookmarkStart w:id="107" w:name="_Toc142471510"/>
      <w:r w:rsidRPr="0006674E">
        <w:rPr>
          <w:rFonts w:ascii="Bierstadt Display" w:hAnsi="Bierstadt Display"/>
          <w:lang w:val="es-EC"/>
        </w:rPr>
        <w:t>Definiciones</w:t>
      </w:r>
      <w:bookmarkEnd w:id="107"/>
    </w:p>
    <w:p w14:paraId="639ACAE8" w14:textId="2008EB94" w:rsidR="0006674E" w:rsidRPr="0006674E" w:rsidRDefault="0006674E" w:rsidP="0006674E">
      <w:pPr>
        <w:spacing w:after="160" w:line="480" w:lineRule="auto"/>
        <w:rPr>
          <w:rFonts w:ascii="Bierstadt Display" w:hAnsi="Bierstadt Display"/>
          <w:lang w:val="es-MX"/>
        </w:rPr>
      </w:pPr>
    </w:p>
    <w:tbl>
      <w:tblPr>
        <w:tblW w:w="9630"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42"/>
        <w:gridCol w:w="2016"/>
        <w:gridCol w:w="1164"/>
        <w:gridCol w:w="3608"/>
      </w:tblGrid>
      <w:tr w:rsidR="0006674E" w:rsidRPr="0006674E" w14:paraId="08052E80" w14:textId="77777777" w:rsidTr="00CB61C4">
        <w:trPr>
          <w:trHeight w:val="275"/>
        </w:trPr>
        <w:tc>
          <w:tcPr>
            <w:tcW w:w="4858" w:type="dxa"/>
            <w:gridSpan w:val="2"/>
            <w:tcBorders>
              <w:top w:val="single" w:sz="4" w:space="0" w:color="000000"/>
              <w:left w:val="single" w:sz="4" w:space="0" w:color="000000"/>
              <w:bottom w:val="single" w:sz="4" w:space="0" w:color="000000"/>
              <w:right w:val="single" w:sz="4" w:space="0" w:color="000000"/>
            </w:tcBorders>
            <w:shd w:val="clear" w:color="auto" w:fill="5D6021" w:themeFill="accent3" w:themeFillShade="BF"/>
            <w:vAlign w:val="center"/>
            <w:hideMark/>
          </w:tcPr>
          <w:p w14:paraId="44672390" w14:textId="77777777" w:rsidR="0006674E" w:rsidRPr="00CB61C4" w:rsidRDefault="0006674E" w:rsidP="00CB61C4">
            <w:pPr>
              <w:pStyle w:val="TableParagraph"/>
              <w:jc w:val="center"/>
              <w:rPr>
                <w:rFonts w:ascii="Bierstadt Display" w:eastAsia="Calibri" w:hAnsi="Bierstadt Display"/>
                <w:b/>
                <w:color w:val="F8F8F8"/>
                <w:sz w:val="24"/>
                <w:lang w:val="en-US"/>
              </w:rPr>
            </w:pPr>
            <w:r w:rsidRPr="00CB61C4">
              <w:rPr>
                <w:rFonts w:ascii="Bierstadt Display" w:eastAsia="Calibri" w:hAnsi="Bierstadt Display"/>
                <w:b/>
                <w:color w:val="F8F8F8"/>
                <w:sz w:val="24"/>
                <w:lang w:val="en-US"/>
              </w:rPr>
              <w:t>Nombre</w:t>
            </w:r>
            <w:r w:rsidRPr="00CB61C4">
              <w:rPr>
                <w:rFonts w:ascii="Bierstadt Display" w:eastAsia="Calibri" w:hAnsi="Bierstadt Display"/>
                <w:b/>
                <w:color w:val="F8F8F8"/>
                <w:spacing w:val="-2"/>
                <w:sz w:val="24"/>
                <w:lang w:val="en-US"/>
              </w:rPr>
              <w:t xml:space="preserve"> </w:t>
            </w:r>
            <w:r w:rsidRPr="00CB61C4">
              <w:rPr>
                <w:rFonts w:ascii="Bierstadt Display" w:eastAsia="Calibri" w:hAnsi="Bierstadt Display"/>
                <w:b/>
                <w:color w:val="F8F8F8"/>
                <w:sz w:val="24"/>
                <w:lang w:val="en-US"/>
              </w:rPr>
              <w:t>de</w:t>
            </w:r>
            <w:r w:rsidRPr="00CB61C4">
              <w:rPr>
                <w:rFonts w:ascii="Bierstadt Display" w:eastAsia="Calibri" w:hAnsi="Bierstadt Display"/>
                <w:b/>
                <w:color w:val="F8F8F8"/>
                <w:spacing w:val="-1"/>
                <w:sz w:val="24"/>
                <w:lang w:val="en-US"/>
              </w:rPr>
              <w:t xml:space="preserve"> </w:t>
            </w:r>
            <w:r w:rsidRPr="00CB61C4">
              <w:rPr>
                <w:rFonts w:ascii="Bierstadt Display" w:eastAsia="Calibri" w:hAnsi="Bierstadt Display"/>
                <w:b/>
                <w:color w:val="F8F8F8"/>
                <w:sz w:val="24"/>
                <w:lang w:val="en-US"/>
              </w:rPr>
              <w:t>la</w:t>
            </w:r>
            <w:r w:rsidRPr="00CB61C4">
              <w:rPr>
                <w:rFonts w:ascii="Bierstadt Display" w:eastAsia="Calibri" w:hAnsi="Bierstadt Display"/>
                <w:b/>
                <w:color w:val="F8F8F8"/>
                <w:spacing w:val="-1"/>
                <w:sz w:val="24"/>
                <w:lang w:val="en-US"/>
              </w:rPr>
              <w:t xml:space="preserve"> </w:t>
            </w:r>
            <w:proofErr w:type="spellStart"/>
            <w:r w:rsidRPr="00CB61C4">
              <w:rPr>
                <w:rFonts w:ascii="Bierstadt Display" w:eastAsia="Calibri" w:hAnsi="Bierstadt Display"/>
                <w:b/>
                <w:color w:val="F8F8F8"/>
                <w:sz w:val="24"/>
                <w:lang w:val="en-US"/>
              </w:rPr>
              <w:t>tabla</w:t>
            </w:r>
            <w:proofErr w:type="spellEnd"/>
          </w:p>
        </w:tc>
        <w:tc>
          <w:tcPr>
            <w:tcW w:w="477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CC19C3" w14:textId="77777777" w:rsidR="0006674E" w:rsidRPr="0006674E" w:rsidRDefault="0006674E" w:rsidP="00CB61C4">
            <w:pPr>
              <w:pStyle w:val="TableParagraph"/>
              <w:ind w:left="0" w:right="1962"/>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Bodeguero</w:t>
            </w:r>
            <w:proofErr w:type="spellEnd"/>
          </w:p>
        </w:tc>
      </w:tr>
      <w:tr w:rsidR="0006674E" w:rsidRPr="0006674E" w14:paraId="0DD17474" w14:textId="77777777" w:rsidTr="00CB61C4">
        <w:trPr>
          <w:trHeight w:val="275"/>
        </w:trPr>
        <w:tc>
          <w:tcPr>
            <w:tcW w:w="4858" w:type="dxa"/>
            <w:gridSpan w:val="2"/>
            <w:tcBorders>
              <w:top w:val="single" w:sz="4" w:space="0" w:color="000000"/>
              <w:left w:val="single" w:sz="4" w:space="0" w:color="000000"/>
              <w:bottom w:val="single" w:sz="4" w:space="0" w:color="000000"/>
              <w:right w:val="single" w:sz="4" w:space="0" w:color="000000"/>
            </w:tcBorders>
            <w:shd w:val="clear" w:color="auto" w:fill="5D6021" w:themeFill="accent3" w:themeFillShade="BF"/>
            <w:vAlign w:val="center"/>
            <w:hideMark/>
          </w:tcPr>
          <w:p w14:paraId="49D5A41D" w14:textId="77777777" w:rsidR="0006674E" w:rsidRPr="00CB61C4" w:rsidRDefault="0006674E" w:rsidP="00CB61C4">
            <w:pPr>
              <w:pStyle w:val="TableParagraph"/>
              <w:jc w:val="center"/>
              <w:rPr>
                <w:rFonts w:ascii="Bierstadt Display" w:eastAsia="Calibri" w:hAnsi="Bierstadt Display"/>
                <w:b/>
                <w:color w:val="F8F8F8"/>
                <w:sz w:val="24"/>
                <w:lang w:val="en-US"/>
              </w:rPr>
            </w:pPr>
            <w:proofErr w:type="spellStart"/>
            <w:r w:rsidRPr="00CB61C4">
              <w:rPr>
                <w:rFonts w:ascii="Bierstadt Display" w:eastAsia="Calibri" w:hAnsi="Bierstadt Display"/>
                <w:b/>
                <w:color w:val="F8F8F8"/>
                <w:sz w:val="24"/>
                <w:lang w:val="en-US"/>
              </w:rPr>
              <w:t>Descripción</w:t>
            </w:r>
            <w:proofErr w:type="spellEnd"/>
            <w:r w:rsidRPr="00CB61C4">
              <w:rPr>
                <w:rFonts w:ascii="Bierstadt Display" w:eastAsia="Calibri" w:hAnsi="Bierstadt Display"/>
                <w:b/>
                <w:color w:val="F8F8F8"/>
                <w:spacing w:val="-1"/>
                <w:sz w:val="24"/>
                <w:lang w:val="en-US"/>
              </w:rPr>
              <w:t xml:space="preserve"> </w:t>
            </w:r>
            <w:r w:rsidRPr="00CB61C4">
              <w:rPr>
                <w:rFonts w:ascii="Bierstadt Display" w:eastAsia="Calibri" w:hAnsi="Bierstadt Display"/>
                <w:b/>
                <w:color w:val="F8F8F8"/>
                <w:sz w:val="24"/>
                <w:lang w:val="en-US"/>
              </w:rPr>
              <w:t>de</w:t>
            </w:r>
            <w:r w:rsidRPr="00CB61C4">
              <w:rPr>
                <w:rFonts w:ascii="Bierstadt Display" w:eastAsia="Calibri" w:hAnsi="Bierstadt Display"/>
                <w:b/>
                <w:color w:val="F8F8F8"/>
                <w:spacing w:val="-3"/>
                <w:sz w:val="24"/>
                <w:lang w:val="en-US"/>
              </w:rPr>
              <w:t xml:space="preserve"> </w:t>
            </w:r>
            <w:proofErr w:type="spellStart"/>
            <w:r w:rsidRPr="00CB61C4">
              <w:rPr>
                <w:rFonts w:ascii="Bierstadt Display" w:eastAsia="Calibri" w:hAnsi="Bierstadt Display"/>
                <w:b/>
                <w:color w:val="F8F8F8"/>
                <w:sz w:val="24"/>
                <w:lang w:val="en-US"/>
              </w:rPr>
              <w:t>tabla</w:t>
            </w:r>
            <w:proofErr w:type="spellEnd"/>
          </w:p>
        </w:tc>
        <w:tc>
          <w:tcPr>
            <w:tcW w:w="4772" w:type="dxa"/>
            <w:gridSpan w:val="2"/>
            <w:tcBorders>
              <w:top w:val="single" w:sz="4" w:space="0" w:color="000000"/>
              <w:left w:val="single" w:sz="4" w:space="0" w:color="000000"/>
              <w:bottom w:val="single" w:sz="4" w:space="0" w:color="000000"/>
              <w:right w:val="single" w:sz="4" w:space="0" w:color="000000"/>
            </w:tcBorders>
            <w:shd w:val="clear" w:color="auto" w:fill="D9DC9A" w:themeFill="accent3" w:themeFillTint="66"/>
            <w:vAlign w:val="center"/>
            <w:hideMark/>
          </w:tcPr>
          <w:p w14:paraId="2405CE8B" w14:textId="77777777" w:rsidR="0006674E" w:rsidRPr="0006674E" w:rsidRDefault="0006674E" w:rsidP="00CB61C4">
            <w:pPr>
              <w:pStyle w:val="TableParagraph"/>
              <w:jc w:val="center"/>
              <w:rPr>
                <w:rFonts w:ascii="Bierstadt Display" w:eastAsia="Calibri" w:hAnsi="Bierstadt Display"/>
                <w:sz w:val="24"/>
                <w:lang w:val="es-EC"/>
              </w:rPr>
            </w:pPr>
            <w:r w:rsidRPr="0006674E">
              <w:rPr>
                <w:rFonts w:ascii="Bierstadt Display" w:eastAsia="Calibri" w:hAnsi="Bierstadt Display"/>
                <w:sz w:val="24"/>
                <w:lang w:val="es-EC"/>
              </w:rPr>
              <w:t>Registra</w:t>
            </w:r>
            <w:r w:rsidRPr="0006674E">
              <w:rPr>
                <w:rFonts w:ascii="Bierstadt Display" w:eastAsia="Calibri" w:hAnsi="Bierstadt Display"/>
                <w:spacing w:val="-2"/>
                <w:sz w:val="24"/>
                <w:lang w:val="es-EC"/>
              </w:rPr>
              <w:t xml:space="preserve"> </w:t>
            </w:r>
            <w:r w:rsidRPr="0006674E">
              <w:rPr>
                <w:rFonts w:ascii="Bierstadt Display" w:eastAsia="Calibri" w:hAnsi="Bierstadt Display"/>
                <w:sz w:val="24"/>
                <w:lang w:val="es-EC"/>
              </w:rPr>
              <w:t>la</w:t>
            </w:r>
            <w:r w:rsidRPr="0006674E">
              <w:rPr>
                <w:rFonts w:ascii="Bierstadt Display" w:eastAsia="Calibri" w:hAnsi="Bierstadt Display"/>
                <w:spacing w:val="-1"/>
                <w:sz w:val="24"/>
                <w:lang w:val="es-EC"/>
              </w:rPr>
              <w:t xml:space="preserve"> </w:t>
            </w:r>
            <w:r w:rsidRPr="0006674E">
              <w:rPr>
                <w:rFonts w:ascii="Bierstadt Display" w:eastAsia="Calibri" w:hAnsi="Bierstadt Display"/>
                <w:sz w:val="24"/>
                <w:lang w:val="es-EC"/>
              </w:rPr>
              <w:t>información del bodeguero.</w:t>
            </w:r>
          </w:p>
        </w:tc>
      </w:tr>
      <w:tr w:rsidR="0006674E" w:rsidRPr="0006674E" w14:paraId="59473875" w14:textId="77777777" w:rsidTr="00CB61C4">
        <w:trPr>
          <w:trHeight w:val="275"/>
        </w:trPr>
        <w:tc>
          <w:tcPr>
            <w:tcW w:w="2842" w:type="dxa"/>
            <w:tcBorders>
              <w:top w:val="single" w:sz="4" w:space="0" w:color="000000"/>
              <w:left w:val="single" w:sz="4" w:space="0" w:color="000000"/>
              <w:bottom w:val="single" w:sz="4" w:space="0" w:color="000000"/>
              <w:right w:val="single" w:sz="4" w:space="0" w:color="000000"/>
            </w:tcBorders>
            <w:shd w:val="clear" w:color="auto" w:fill="C6CB68" w:themeFill="accent3" w:themeFillTint="99"/>
            <w:vAlign w:val="center"/>
            <w:hideMark/>
          </w:tcPr>
          <w:p w14:paraId="376D4455" w14:textId="77777777" w:rsidR="0006674E" w:rsidRPr="0006674E" w:rsidRDefault="0006674E" w:rsidP="00CB61C4">
            <w:pPr>
              <w:pStyle w:val="TableParagraph"/>
              <w:ind w:left="448"/>
              <w:jc w:val="center"/>
              <w:rPr>
                <w:rFonts w:ascii="Bierstadt Display" w:eastAsia="Calibri" w:hAnsi="Bierstadt Display"/>
                <w:b/>
                <w:sz w:val="24"/>
                <w:lang w:val="en-US"/>
              </w:rPr>
            </w:pPr>
            <w:r w:rsidRPr="0006674E">
              <w:rPr>
                <w:rFonts w:ascii="Bierstadt Display" w:eastAsia="Calibri" w:hAnsi="Bierstadt Display"/>
                <w:b/>
                <w:sz w:val="24"/>
                <w:lang w:val="en-US"/>
              </w:rPr>
              <w:t>Nombre</w:t>
            </w:r>
            <w:r w:rsidRPr="0006674E">
              <w:rPr>
                <w:rFonts w:ascii="Bierstadt Display" w:eastAsia="Calibri" w:hAnsi="Bierstadt Display"/>
                <w:b/>
                <w:spacing w:val="-2"/>
                <w:sz w:val="24"/>
                <w:lang w:val="en-US"/>
              </w:rPr>
              <w:t xml:space="preserve"> </w:t>
            </w:r>
            <w:r w:rsidRPr="0006674E">
              <w:rPr>
                <w:rFonts w:ascii="Bierstadt Display" w:eastAsia="Calibri" w:hAnsi="Bierstadt Display"/>
                <w:b/>
                <w:sz w:val="24"/>
                <w:lang w:val="en-US"/>
              </w:rPr>
              <w:t>del</w:t>
            </w:r>
            <w:r w:rsidRPr="0006674E">
              <w:rPr>
                <w:rFonts w:ascii="Bierstadt Display" w:eastAsia="Calibri" w:hAnsi="Bierstadt Display"/>
                <w:b/>
                <w:spacing w:val="-1"/>
                <w:sz w:val="24"/>
                <w:lang w:val="en-US"/>
              </w:rPr>
              <w:t xml:space="preserve"> </w:t>
            </w:r>
            <w:r w:rsidRPr="0006674E">
              <w:rPr>
                <w:rFonts w:ascii="Bierstadt Display" w:eastAsia="Calibri" w:hAnsi="Bierstadt Display"/>
                <w:b/>
                <w:sz w:val="24"/>
                <w:lang w:val="en-US"/>
              </w:rPr>
              <w:t>campo</w:t>
            </w:r>
          </w:p>
        </w:tc>
        <w:tc>
          <w:tcPr>
            <w:tcW w:w="2016" w:type="dxa"/>
            <w:tcBorders>
              <w:top w:val="single" w:sz="4" w:space="0" w:color="000000"/>
              <w:left w:val="single" w:sz="4" w:space="0" w:color="000000"/>
              <w:bottom w:val="single" w:sz="4" w:space="0" w:color="000000"/>
              <w:right w:val="single" w:sz="4" w:space="0" w:color="000000"/>
            </w:tcBorders>
            <w:shd w:val="clear" w:color="auto" w:fill="C6CB68" w:themeFill="accent3" w:themeFillTint="99"/>
            <w:vAlign w:val="center"/>
            <w:hideMark/>
          </w:tcPr>
          <w:p w14:paraId="75E34193" w14:textId="77777777" w:rsidR="0006674E" w:rsidRPr="0006674E" w:rsidRDefault="0006674E" w:rsidP="00CB61C4">
            <w:pPr>
              <w:pStyle w:val="TableParagraph"/>
              <w:ind w:left="362"/>
              <w:jc w:val="center"/>
              <w:rPr>
                <w:rFonts w:ascii="Bierstadt Display" w:eastAsia="Calibri" w:hAnsi="Bierstadt Display"/>
                <w:b/>
                <w:sz w:val="24"/>
                <w:lang w:val="en-US"/>
              </w:rPr>
            </w:pPr>
            <w:r w:rsidRPr="0006674E">
              <w:rPr>
                <w:rFonts w:ascii="Bierstadt Display" w:eastAsia="Calibri" w:hAnsi="Bierstadt Display"/>
                <w:b/>
                <w:sz w:val="24"/>
                <w:lang w:val="en-US"/>
              </w:rPr>
              <w:t>Tipo</w:t>
            </w:r>
            <w:r w:rsidRPr="0006674E">
              <w:rPr>
                <w:rFonts w:ascii="Bierstadt Display" w:eastAsia="Calibri" w:hAnsi="Bierstadt Display"/>
                <w:b/>
                <w:spacing w:val="-1"/>
                <w:sz w:val="24"/>
                <w:lang w:val="en-US"/>
              </w:rPr>
              <w:t xml:space="preserve"> </w:t>
            </w:r>
            <w:r w:rsidRPr="0006674E">
              <w:rPr>
                <w:rFonts w:ascii="Bierstadt Display" w:eastAsia="Calibri" w:hAnsi="Bierstadt Display"/>
                <w:b/>
                <w:sz w:val="24"/>
                <w:lang w:val="en-US"/>
              </w:rPr>
              <w:t>de</w:t>
            </w:r>
            <w:r w:rsidRPr="0006674E">
              <w:rPr>
                <w:rFonts w:ascii="Bierstadt Display" w:eastAsia="Calibri" w:hAnsi="Bierstadt Display"/>
                <w:b/>
                <w:spacing w:val="-1"/>
                <w:sz w:val="24"/>
                <w:lang w:val="en-US"/>
              </w:rPr>
              <w:t xml:space="preserve"> </w:t>
            </w:r>
            <w:proofErr w:type="spellStart"/>
            <w:r w:rsidRPr="0006674E">
              <w:rPr>
                <w:rFonts w:ascii="Bierstadt Display" w:eastAsia="Calibri" w:hAnsi="Bierstadt Display"/>
                <w:b/>
                <w:sz w:val="24"/>
                <w:lang w:val="en-US"/>
              </w:rPr>
              <w:t>dato</w:t>
            </w:r>
            <w:proofErr w:type="spellEnd"/>
          </w:p>
        </w:tc>
        <w:tc>
          <w:tcPr>
            <w:tcW w:w="1164" w:type="dxa"/>
            <w:tcBorders>
              <w:top w:val="single" w:sz="4" w:space="0" w:color="000000"/>
              <w:left w:val="single" w:sz="4" w:space="0" w:color="000000"/>
              <w:bottom w:val="single" w:sz="4" w:space="0" w:color="000000"/>
              <w:right w:val="single" w:sz="4" w:space="0" w:color="000000"/>
            </w:tcBorders>
            <w:shd w:val="clear" w:color="auto" w:fill="C6CB68" w:themeFill="accent3" w:themeFillTint="99"/>
            <w:vAlign w:val="center"/>
            <w:hideMark/>
          </w:tcPr>
          <w:p w14:paraId="2A57964C" w14:textId="77777777" w:rsidR="0006674E" w:rsidRPr="0006674E" w:rsidRDefault="0006674E" w:rsidP="00CB61C4">
            <w:pPr>
              <w:pStyle w:val="TableParagraph"/>
              <w:ind w:left="91" w:right="74"/>
              <w:jc w:val="center"/>
              <w:rPr>
                <w:rFonts w:ascii="Bierstadt Display" w:eastAsia="Calibri" w:hAnsi="Bierstadt Display"/>
                <w:b/>
                <w:sz w:val="24"/>
                <w:lang w:val="en-US"/>
              </w:rPr>
            </w:pPr>
            <w:proofErr w:type="spellStart"/>
            <w:r w:rsidRPr="0006674E">
              <w:rPr>
                <w:rFonts w:ascii="Bierstadt Display" w:eastAsia="Calibri" w:hAnsi="Bierstadt Display"/>
                <w:b/>
                <w:sz w:val="24"/>
                <w:lang w:val="en-US"/>
              </w:rPr>
              <w:t>Longitud</w:t>
            </w:r>
            <w:proofErr w:type="spellEnd"/>
          </w:p>
        </w:tc>
        <w:tc>
          <w:tcPr>
            <w:tcW w:w="3608" w:type="dxa"/>
            <w:tcBorders>
              <w:top w:val="single" w:sz="4" w:space="0" w:color="000000"/>
              <w:left w:val="single" w:sz="4" w:space="0" w:color="000000"/>
              <w:bottom w:val="single" w:sz="4" w:space="0" w:color="000000"/>
              <w:right w:val="single" w:sz="4" w:space="0" w:color="000000"/>
            </w:tcBorders>
            <w:shd w:val="clear" w:color="auto" w:fill="C6CB68" w:themeFill="accent3" w:themeFillTint="99"/>
            <w:vAlign w:val="center"/>
            <w:hideMark/>
          </w:tcPr>
          <w:p w14:paraId="7D2D98AE" w14:textId="77777777" w:rsidR="0006674E" w:rsidRPr="0006674E" w:rsidRDefault="0006674E" w:rsidP="00CB61C4">
            <w:pPr>
              <w:pStyle w:val="TableParagraph"/>
              <w:jc w:val="center"/>
              <w:rPr>
                <w:rFonts w:ascii="Bierstadt Display" w:eastAsia="Calibri" w:hAnsi="Bierstadt Display"/>
                <w:b/>
                <w:sz w:val="24"/>
                <w:lang w:val="en-US"/>
              </w:rPr>
            </w:pPr>
            <w:proofErr w:type="spellStart"/>
            <w:r w:rsidRPr="0006674E">
              <w:rPr>
                <w:rFonts w:ascii="Bierstadt Display" w:eastAsia="Calibri" w:hAnsi="Bierstadt Display"/>
                <w:b/>
                <w:sz w:val="24"/>
                <w:lang w:val="en-US"/>
              </w:rPr>
              <w:t>Descripción</w:t>
            </w:r>
            <w:proofErr w:type="spellEnd"/>
          </w:p>
        </w:tc>
      </w:tr>
      <w:tr w:rsidR="0006674E" w:rsidRPr="0006674E" w14:paraId="0BFF0D6C" w14:textId="77777777" w:rsidTr="00CB61C4">
        <w:trPr>
          <w:trHeight w:val="277"/>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4DB40D" w14:textId="77777777" w:rsidR="0006674E" w:rsidRPr="0006674E" w:rsidRDefault="0006674E" w:rsidP="00CB61C4">
            <w:pPr>
              <w:pStyle w:val="TableParagraph"/>
              <w:spacing w:before="1" w:line="257" w:lineRule="exact"/>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Id_bodeguero</w:t>
            </w:r>
            <w:proofErr w:type="spellEnd"/>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011E80" w14:textId="77777777" w:rsidR="0006674E" w:rsidRPr="0006674E" w:rsidRDefault="0006674E" w:rsidP="00CB61C4">
            <w:pPr>
              <w:pStyle w:val="TableParagraph"/>
              <w:spacing w:before="1" w:line="257" w:lineRule="exact"/>
              <w:jc w:val="center"/>
              <w:rPr>
                <w:rFonts w:ascii="Bierstadt Display" w:eastAsia="Calibri" w:hAnsi="Bierstadt Display"/>
                <w:sz w:val="24"/>
                <w:lang w:val="en-US"/>
              </w:rPr>
            </w:pPr>
            <w:r w:rsidRPr="0006674E">
              <w:rPr>
                <w:rFonts w:ascii="Bierstadt Display" w:eastAsia="Calibri" w:hAnsi="Bierstadt Display"/>
                <w:sz w:val="24"/>
                <w:lang w:val="en-US"/>
              </w:rPr>
              <w:t>VARCHAR</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FC1528" w14:textId="77777777" w:rsidR="0006674E" w:rsidRPr="0006674E" w:rsidRDefault="0006674E" w:rsidP="00CB61C4">
            <w:pPr>
              <w:pStyle w:val="TableParagraph"/>
              <w:spacing w:before="1" w:line="257" w:lineRule="exact"/>
              <w:ind w:left="13"/>
              <w:jc w:val="center"/>
              <w:rPr>
                <w:rFonts w:ascii="Bierstadt Display" w:eastAsia="Calibri" w:hAnsi="Bierstadt Display"/>
                <w:sz w:val="24"/>
                <w:lang w:val="en-US"/>
              </w:rPr>
            </w:pPr>
            <w:r w:rsidRPr="0006674E">
              <w:rPr>
                <w:rFonts w:ascii="Bierstadt Display" w:eastAsia="Calibri" w:hAnsi="Bierstadt Display"/>
                <w:sz w:val="24"/>
                <w:lang w:val="en-US"/>
              </w:rPr>
              <w:t>5</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C44E5D" w14:textId="77777777" w:rsidR="0006674E" w:rsidRPr="0006674E" w:rsidRDefault="0006674E" w:rsidP="00CB61C4">
            <w:pPr>
              <w:pStyle w:val="TableParagraph"/>
              <w:spacing w:before="1" w:line="257" w:lineRule="exact"/>
              <w:jc w:val="center"/>
              <w:rPr>
                <w:rFonts w:ascii="Bierstadt Display" w:eastAsia="Calibri" w:hAnsi="Bierstadt Display"/>
                <w:sz w:val="24"/>
                <w:lang w:val="en-US"/>
              </w:rPr>
            </w:pPr>
            <w:r w:rsidRPr="0006674E">
              <w:rPr>
                <w:rFonts w:ascii="Bierstadt Display" w:eastAsia="Calibri" w:hAnsi="Bierstadt Display"/>
                <w:sz w:val="24"/>
                <w:lang w:val="en-US"/>
              </w:rPr>
              <w:t>Primary</w:t>
            </w:r>
            <w:r w:rsidRPr="0006674E">
              <w:rPr>
                <w:rFonts w:ascii="Bierstadt Display" w:eastAsia="Calibri" w:hAnsi="Bierstadt Display"/>
                <w:spacing w:val="-2"/>
                <w:sz w:val="24"/>
                <w:lang w:val="en-US"/>
              </w:rPr>
              <w:t xml:space="preserve"> </w:t>
            </w:r>
            <w:r w:rsidRPr="0006674E">
              <w:rPr>
                <w:rFonts w:ascii="Bierstadt Display" w:eastAsia="Calibri" w:hAnsi="Bierstadt Display"/>
                <w:sz w:val="24"/>
                <w:lang w:val="en-US"/>
              </w:rPr>
              <w:t>Key,</w:t>
            </w:r>
            <w:r w:rsidRPr="0006674E">
              <w:rPr>
                <w:rFonts w:ascii="Bierstadt Display" w:eastAsia="Calibri" w:hAnsi="Bierstadt Display"/>
                <w:spacing w:val="-1"/>
                <w:sz w:val="24"/>
                <w:lang w:val="en-US"/>
              </w:rPr>
              <w:t xml:space="preserve"> </w:t>
            </w:r>
            <w:proofErr w:type="spellStart"/>
            <w:r w:rsidRPr="0006674E">
              <w:rPr>
                <w:rFonts w:ascii="Bierstadt Display" w:eastAsia="Calibri" w:hAnsi="Bierstadt Display"/>
                <w:sz w:val="24"/>
                <w:lang w:val="en-US"/>
              </w:rPr>
              <w:t>identificación</w:t>
            </w:r>
            <w:proofErr w:type="spellEnd"/>
            <w:r w:rsidRPr="0006674E">
              <w:rPr>
                <w:rFonts w:ascii="Bierstadt Display" w:eastAsia="Calibri" w:hAnsi="Bierstadt Display"/>
                <w:spacing w:val="-1"/>
                <w:sz w:val="24"/>
                <w:lang w:val="en-US"/>
              </w:rPr>
              <w:t xml:space="preserve"> </w:t>
            </w:r>
            <w:proofErr w:type="spellStart"/>
            <w:r w:rsidRPr="0006674E">
              <w:rPr>
                <w:rFonts w:ascii="Bierstadt Display" w:eastAsia="Calibri" w:hAnsi="Bierstadt Display"/>
                <w:sz w:val="24"/>
                <w:lang w:val="en-US"/>
              </w:rPr>
              <w:t>única</w:t>
            </w:r>
            <w:proofErr w:type="spellEnd"/>
            <w:r w:rsidRPr="0006674E">
              <w:rPr>
                <w:rFonts w:ascii="Bierstadt Display" w:eastAsia="Calibri" w:hAnsi="Bierstadt Display"/>
                <w:sz w:val="24"/>
                <w:lang w:val="en-US"/>
              </w:rPr>
              <w:t>.</w:t>
            </w:r>
          </w:p>
        </w:tc>
      </w:tr>
      <w:tr w:rsidR="0006674E" w:rsidRPr="0006674E" w14:paraId="2C568026" w14:textId="77777777" w:rsidTr="00CB61C4">
        <w:trPr>
          <w:trHeight w:val="551"/>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B2A53A" w14:textId="77777777" w:rsidR="0006674E" w:rsidRPr="0006674E" w:rsidRDefault="0006674E" w:rsidP="00CB61C4">
            <w:pPr>
              <w:pStyle w:val="TableParagraph"/>
              <w:spacing w:before="135" w:line="240" w:lineRule="auto"/>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nombre</w:t>
            </w:r>
            <w:proofErr w:type="spellEnd"/>
            <w:r w:rsidRPr="0006674E">
              <w:rPr>
                <w:rFonts w:ascii="Bierstadt Display" w:eastAsia="Calibri" w:hAnsi="Bierstadt Display"/>
                <w:sz w:val="24"/>
                <w:lang w:val="en-US"/>
              </w:rPr>
              <w:t xml:space="preserve">_ </w:t>
            </w:r>
            <w:proofErr w:type="spellStart"/>
            <w:r w:rsidRPr="0006674E">
              <w:rPr>
                <w:rFonts w:ascii="Bierstadt Display" w:eastAsia="Calibri" w:hAnsi="Bierstadt Display"/>
                <w:sz w:val="24"/>
                <w:lang w:val="en-US"/>
              </w:rPr>
              <w:t>bodeguero</w:t>
            </w:r>
            <w:proofErr w:type="spellEnd"/>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79765E" w14:textId="77777777" w:rsidR="0006674E" w:rsidRPr="0006674E" w:rsidRDefault="0006674E" w:rsidP="00CB61C4">
            <w:pPr>
              <w:pStyle w:val="TableParagraph"/>
              <w:spacing w:before="135" w:line="240" w:lineRule="auto"/>
              <w:jc w:val="center"/>
              <w:rPr>
                <w:rFonts w:ascii="Bierstadt Display" w:eastAsia="Calibri" w:hAnsi="Bierstadt Display"/>
                <w:sz w:val="24"/>
                <w:lang w:val="en-US"/>
              </w:rPr>
            </w:pPr>
            <w:r w:rsidRPr="0006674E">
              <w:rPr>
                <w:rFonts w:ascii="Bierstadt Display" w:eastAsia="Calibri" w:hAnsi="Bierstadt Display"/>
                <w:sz w:val="24"/>
                <w:lang w:val="en-US"/>
              </w:rPr>
              <w:t>VARCHAR</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BEB4E4" w14:textId="77777777" w:rsidR="0006674E" w:rsidRPr="0006674E" w:rsidRDefault="0006674E" w:rsidP="00CB61C4">
            <w:pPr>
              <w:pStyle w:val="TableParagraph"/>
              <w:spacing w:before="135" w:line="240" w:lineRule="auto"/>
              <w:ind w:left="87" w:right="74"/>
              <w:jc w:val="center"/>
              <w:rPr>
                <w:rFonts w:ascii="Bierstadt Display" w:eastAsia="Calibri" w:hAnsi="Bierstadt Display"/>
                <w:sz w:val="24"/>
                <w:lang w:val="en-US"/>
              </w:rPr>
            </w:pPr>
            <w:r w:rsidRPr="0006674E">
              <w:rPr>
                <w:rFonts w:ascii="Bierstadt Display" w:eastAsia="Calibri" w:hAnsi="Bierstadt Display"/>
                <w:sz w:val="24"/>
                <w:lang w:val="en-US"/>
              </w:rPr>
              <w:t>60</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2E3FE7" w14:textId="77777777" w:rsidR="0006674E" w:rsidRPr="0006674E" w:rsidRDefault="0006674E" w:rsidP="00CB61C4">
            <w:pPr>
              <w:pStyle w:val="TableParagraph"/>
              <w:spacing w:line="276" w:lineRule="exact"/>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Registra</w:t>
            </w:r>
            <w:proofErr w:type="spellEnd"/>
            <w:r w:rsidRPr="0006674E">
              <w:rPr>
                <w:rFonts w:ascii="Bierstadt Display" w:eastAsia="Calibri" w:hAnsi="Bierstadt Display"/>
                <w:spacing w:val="1"/>
                <w:sz w:val="24"/>
                <w:lang w:val="en-US"/>
              </w:rPr>
              <w:t xml:space="preserve"> </w:t>
            </w:r>
            <w:proofErr w:type="spellStart"/>
            <w:r w:rsidRPr="0006674E">
              <w:rPr>
                <w:rFonts w:ascii="Bierstadt Display" w:eastAsia="Calibri" w:hAnsi="Bierstadt Display"/>
                <w:sz w:val="24"/>
                <w:lang w:val="en-US"/>
              </w:rPr>
              <w:t>nombre</w:t>
            </w:r>
            <w:proofErr w:type="spellEnd"/>
            <w:r w:rsidRPr="0006674E">
              <w:rPr>
                <w:rFonts w:ascii="Bierstadt Display" w:eastAsia="Calibri" w:hAnsi="Bierstadt Display"/>
                <w:spacing w:val="1"/>
                <w:sz w:val="24"/>
                <w:lang w:val="en-US"/>
              </w:rPr>
              <w:t xml:space="preserve"> </w:t>
            </w:r>
            <w:proofErr w:type="spellStart"/>
            <w:r w:rsidRPr="0006674E">
              <w:rPr>
                <w:rFonts w:ascii="Bierstadt Display" w:eastAsia="Calibri" w:hAnsi="Bierstadt Display"/>
                <w:sz w:val="24"/>
                <w:lang w:val="en-US"/>
              </w:rPr>
              <w:t>bodeguero</w:t>
            </w:r>
            <w:proofErr w:type="spellEnd"/>
          </w:p>
        </w:tc>
      </w:tr>
      <w:tr w:rsidR="0006674E" w:rsidRPr="0006674E" w14:paraId="72668BA8" w14:textId="77777777" w:rsidTr="00CB61C4">
        <w:trPr>
          <w:trHeight w:val="276"/>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7EF5C5" w14:textId="77777777" w:rsidR="0006674E" w:rsidRPr="0006674E" w:rsidRDefault="0006674E" w:rsidP="00CB61C4">
            <w:pPr>
              <w:pStyle w:val="TableParagraph"/>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apellido</w:t>
            </w:r>
            <w:proofErr w:type="spellEnd"/>
            <w:r w:rsidRPr="0006674E">
              <w:rPr>
                <w:rFonts w:ascii="Bierstadt Display" w:eastAsia="Calibri" w:hAnsi="Bierstadt Display"/>
                <w:sz w:val="24"/>
                <w:lang w:val="en-US"/>
              </w:rPr>
              <w:t xml:space="preserve">_ </w:t>
            </w:r>
            <w:proofErr w:type="spellStart"/>
            <w:r w:rsidRPr="0006674E">
              <w:rPr>
                <w:rFonts w:ascii="Bierstadt Display" w:eastAsia="Calibri" w:hAnsi="Bierstadt Display"/>
                <w:sz w:val="24"/>
                <w:lang w:val="en-US"/>
              </w:rPr>
              <w:t>bodeguero</w:t>
            </w:r>
            <w:proofErr w:type="spellEnd"/>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A73060" w14:textId="77777777" w:rsidR="0006674E" w:rsidRPr="0006674E" w:rsidRDefault="0006674E" w:rsidP="00CB61C4">
            <w:pPr>
              <w:pStyle w:val="TableParagraph"/>
              <w:jc w:val="center"/>
              <w:rPr>
                <w:rFonts w:ascii="Bierstadt Display" w:eastAsia="Calibri" w:hAnsi="Bierstadt Display"/>
                <w:sz w:val="24"/>
                <w:lang w:val="en-US"/>
              </w:rPr>
            </w:pPr>
            <w:r w:rsidRPr="0006674E">
              <w:rPr>
                <w:rFonts w:ascii="Bierstadt Display" w:eastAsia="Calibri" w:hAnsi="Bierstadt Display"/>
                <w:sz w:val="24"/>
                <w:lang w:val="en-US"/>
              </w:rPr>
              <w:t>VARCHAR</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F7BA5A" w14:textId="77777777" w:rsidR="0006674E" w:rsidRPr="0006674E" w:rsidRDefault="0006674E" w:rsidP="00CB61C4">
            <w:pPr>
              <w:pStyle w:val="TableParagraph"/>
              <w:ind w:left="87" w:right="74"/>
              <w:jc w:val="center"/>
              <w:rPr>
                <w:rFonts w:ascii="Bierstadt Display" w:eastAsia="Calibri" w:hAnsi="Bierstadt Display"/>
                <w:sz w:val="24"/>
                <w:lang w:val="en-US"/>
              </w:rPr>
            </w:pPr>
            <w:r w:rsidRPr="0006674E">
              <w:rPr>
                <w:rFonts w:ascii="Bierstadt Display" w:eastAsia="Calibri" w:hAnsi="Bierstadt Display"/>
                <w:sz w:val="24"/>
                <w:lang w:val="en-US"/>
              </w:rPr>
              <w:t>10</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B4E29D" w14:textId="77777777" w:rsidR="0006674E" w:rsidRPr="0006674E" w:rsidRDefault="0006674E" w:rsidP="00CB61C4">
            <w:pPr>
              <w:pStyle w:val="TableParagraph"/>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Registra</w:t>
            </w:r>
            <w:proofErr w:type="spellEnd"/>
            <w:r w:rsidRPr="0006674E">
              <w:rPr>
                <w:rFonts w:ascii="Bierstadt Display" w:eastAsia="Calibri" w:hAnsi="Bierstadt Display"/>
                <w:spacing w:val="-3"/>
                <w:sz w:val="24"/>
                <w:lang w:val="en-US"/>
              </w:rPr>
              <w:t xml:space="preserve"> </w:t>
            </w:r>
            <w:proofErr w:type="spellStart"/>
            <w:r w:rsidRPr="0006674E">
              <w:rPr>
                <w:rFonts w:ascii="Bierstadt Display" w:eastAsia="Calibri" w:hAnsi="Bierstadt Display"/>
                <w:spacing w:val="-3"/>
                <w:sz w:val="24"/>
                <w:lang w:val="en-US"/>
              </w:rPr>
              <w:t>apellido</w:t>
            </w:r>
            <w:proofErr w:type="spellEnd"/>
            <w:r w:rsidRPr="0006674E">
              <w:rPr>
                <w:rFonts w:ascii="Bierstadt Display" w:eastAsia="Calibri" w:hAnsi="Bierstadt Display"/>
                <w:spacing w:val="-3"/>
                <w:sz w:val="24"/>
                <w:lang w:val="en-US"/>
              </w:rPr>
              <w:t xml:space="preserve"> </w:t>
            </w:r>
            <w:proofErr w:type="spellStart"/>
            <w:r w:rsidRPr="0006674E">
              <w:rPr>
                <w:rFonts w:ascii="Bierstadt Display" w:eastAsia="Calibri" w:hAnsi="Bierstadt Display"/>
                <w:sz w:val="24"/>
                <w:lang w:val="en-US"/>
              </w:rPr>
              <w:t>bodeguero</w:t>
            </w:r>
            <w:proofErr w:type="spellEnd"/>
          </w:p>
        </w:tc>
      </w:tr>
      <w:tr w:rsidR="0006674E" w:rsidRPr="0006674E" w14:paraId="501FE8FE" w14:textId="77777777" w:rsidTr="00CB61C4">
        <w:trPr>
          <w:trHeight w:val="275"/>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089827" w14:textId="77777777" w:rsidR="0006674E" w:rsidRPr="0006674E" w:rsidRDefault="0006674E" w:rsidP="00CB61C4">
            <w:pPr>
              <w:pStyle w:val="TableParagraph"/>
              <w:jc w:val="center"/>
              <w:rPr>
                <w:rFonts w:ascii="Bierstadt Display" w:eastAsia="Calibri" w:hAnsi="Bierstadt Display"/>
                <w:sz w:val="24"/>
                <w:lang w:val="en-US"/>
              </w:rPr>
            </w:pPr>
            <w:r w:rsidRPr="0006674E">
              <w:rPr>
                <w:rFonts w:ascii="Bierstadt Display" w:eastAsia="Calibri" w:hAnsi="Bierstadt Display"/>
                <w:sz w:val="24"/>
                <w:lang w:val="en-US"/>
              </w:rPr>
              <w:t xml:space="preserve">cedula_ </w:t>
            </w:r>
            <w:proofErr w:type="spellStart"/>
            <w:r w:rsidRPr="0006674E">
              <w:rPr>
                <w:rFonts w:ascii="Bierstadt Display" w:eastAsia="Calibri" w:hAnsi="Bierstadt Display"/>
                <w:sz w:val="24"/>
                <w:lang w:val="en-US"/>
              </w:rPr>
              <w:t>bodeguero</w:t>
            </w:r>
            <w:proofErr w:type="spellEnd"/>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C1EE34" w14:textId="77777777" w:rsidR="0006674E" w:rsidRPr="0006674E" w:rsidRDefault="0006674E" w:rsidP="00CB61C4">
            <w:pPr>
              <w:pStyle w:val="TableParagraph"/>
              <w:jc w:val="center"/>
              <w:rPr>
                <w:rFonts w:ascii="Bierstadt Display" w:eastAsia="Calibri" w:hAnsi="Bierstadt Display"/>
                <w:sz w:val="24"/>
                <w:lang w:val="en-US"/>
              </w:rPr>
            </w:pPr>
            <w:r w:rsidRPr="0006674E">
              <w:rPr>
                <w:rFonts w:ascii="Bierstadt Display" w:eastAsia="Calibri" w:hAnsi="Bierstadt Display"/>
                <w:sz w:val="24"/>
                <w:lang w:val="en-US"/>
              </w:rPr>
              <w:t>VARCHAR</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DC1928" w14:textId="77777777" w:rsidR="0006674E" w:rsidRPr="0006674E" w:rsidRDefault="0006674E" w:rsidP="00CB61C4">
            <w:pPr>
              <w:pStyle w:val="TableParagraph"/>
              <w:ind w:left="13"/>
              <w:jc w:val="center"/>
              <w:rPr>
                <w:rFonts w:ascii="Bierstadt Display" w:eastAsia="Calibri" w:hAnsi="Bierstadt Display"/>
                <w:sz w:val="24"/>
                <w:lang w:val="en-US"/>
              </w:rPr>
            </w:pPr>
            <w:r w:rsidRPr="0006674E">
              <w:rPr>
                <w:rFonts w:ascii="Bierstadt Display" w:eastAsia="Calibri" w:hAnsi="Bierstadt Display"/>
                <w:sz w:val="24"/>
                <w:lang w:val="en-US"/>
              </w:rPr>
              <w:t>4</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BDEC52" w14:textId="77777777" w:rsidR="0006674E" w:rsidRPr="0006674E" w:rsidRDefault="0006674E" w:rsidP="00CB61C4">
            <w:pPr>
              <w:pStyle w:val="TableParagraph"/>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Registra</w:t>
            </w:r>
            <w:proofErr w:type="spellEnd"/>
            <w:r w:rsidRPr="0006674E">
              <w:rPr>
                <w:rFonts w:ascii="Bierstadt Display" w:eastAsia="Calibri" w:hAnsi="Bierstadt Display"/>
                <w:spacing w:val="-3"/>
                <w:sz w:val="24"/>
                <w:lang w:val="en-US"/>
              </w:rPr>
              <w:t xml:space="preserve"> </w:t>
            </w:r>
            <w:r w:rsidRPr="0006674E">
              <w:rPr>
                <w:rFonts w:ascii="Bierstadt Display" w:eastAsia="Calibri" w:hAnsi="Bierstadt Display"/>
                <w:sz w:val="24"/>
                <w:lang w:val="en-US"/>
              </w:rPr>
              <w:t xml:space="preserve">cedula </w:t>
            </w:r>
            <w:proofErr w:type="spellStart"/>
            <w:r w:rsidRPr="0006674E">
              <w:rPr>
                <w:rFonts w:ascii="Bierstadt Display" w:eastAsia="Calibri" w:hAnsi="Bierstadt Display"/>
                <w:sz w:val="24"/>
                <w:lang w:val="en-US"/>
              </w:rPr>
              <w:t>bodeguero</w:t>
            </w:r>
            <w:proofErr w:type="spellEnd"/>
          </w:p>
        </w:tc>
      </w:tr>
      <w:tr w:rsidR="0006674E" w:rsidRPr="0006674E" w14:paraId="0A01B825" w14:textId="77777777" w:rsidTr="00CB61C4">
        <w:trPr>
          <w:trHeight w:val="551"/>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3A44FE" w14:textId="77777777" w:rsidR="0006674E" w:rsidRPr="0006674E" w:rsidRDefault="0006674E" w:rsidP="00CB61C4">
            <w:pPr>
              <w:pStyle w:val="TableParagraph"/>
              <w:spacing w:before="138" w:line="240" w:lineRule="auto"/>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telefono</w:t>
            </w:r>
            <w:proofErr w:type="spellEnd"/>
            <w:r w:rsidRPr="0006674E">
              <w:rPr>
                <w:rFonts w:ascii="Bierstadt Display" w:eastAsia="Calibri" w:hAnsi="Bierstadt Display"/>
                <w:sz w:val="24"/>
                <w:lang w:val="en-US"/>
              </w:rPr>
              <w:t xml:space="preserve">_ </w:t>
            </w:r>
            <w:proofErr w:type="spellStart"/>
            <w:r w:rsidRPr="0006674E">
              <w:rPr>
                <w:rFonts w:ascii="Bierstadt Display" w:eastAsia="Calibri" w:hAnsi="Bierstadt Display"/>
                <w:sz w:val="24"/>
                <w:lang w:val="en-US"/>
              </w:rPr>
              <w:t>bodeguero</w:t>
            </w:r>
            <w:proofErr w:type="spellEnd"/>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75B39F" w14:textId="77777777" w:rsidR="0006674E" w:rsidRPr="0006674E" w:rsidRDefault="0006674E" w:rsidP="00CB61C4">
            <w:pPr>
              <w:pStyle w:val="TableParagraph"/>
              <w:spacing w:before="138" w:line="240" w:lineRule="auto"/>
              <w:jc w:val="center"/>
              <w:rPr>
                <w:rFonts w:ascii="Bierstadt Display" w:eastAsia="Calibri" w:hAnsi="Bierstadt Display"/>
                <w:sz w:val="24"/>
                <w:lang w:val="en-US"/>
              </w:rPr>
            </w:pPr>
            <w:r w:rsidRPr="0006674E">
              <w:rPr>
                <w:rFonts w:ascii="Bierstadt Display" w:eastAsia="Calibri" w:hAnsi="Bierstadt Display"/>
                <w:sz w:val="24"/>
                <w:lang w:val="en-US"/>
              </w:rPr>
              <w:t>VARCHAR</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788B3D" w14:textId="77777777" w:rsidR="0006674E" w:rsidRPr="0006674E" w:rsidRDefault="0006674E" w:rsidP="00CB61C4">
            <w:pPr>
              <w:pStyle w:val="TableParagraph"/>
              <w:spacing w:before="138" w:line="240" w:lineRule="auto"/>
              <w:ind w:left="87" w:right="74"/>
              <w:jc w:val="center"/>
              <w:rPr>
                <w:rFonts w:ascii="Bierstadt Display" w:eastAsia="Calibri" w:hAnsi="Bierstadt Display"/>
                <w:sz w:val="24"/>
                <w:lang w:val="en-US"/>
              </w:rPr>
            </w:pPr>
            <w:r w:rsidRPr="0006674E">
              <w:rPr>
                <w:rFonts w:ascii="Bierstadt Display" w:eastAsia="Calibri" w:hAnsi="Bierstadt Display"/>
                <w:sz w:val="24"/>
                <w:lang w:val="en-US"/>
              </w:rPr>
              <w:t>10</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829101" w14:textId="77777777" w:rsidR="0006674E" w:rsidRPr="0006674E" w:rsidRDefault="0006674E" w:rsidP="00CB61C4">
            <w:pPr>
              <w:pStyle w:val="TableParagraph"/>
              <w:spacing w:line="276" w:lineRule="exact"/>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Registra</w:t>
            </w:r>
            <w:proofErr w:type="spellEnd"/>
            <w:r w:rsidRPr="0006674E">
              <w:rPr>
                <w:rFonts w:ascii="Bierstadt Display" w:eastAsia="Calibri" w:hAnsi="Bierstadt Display"/>
                <w:sz w:val="24"/>
                <w:lang w:val="en-US"/>
              </w:rPr>
              <w:t xml:space="preserve"> </w:t>
            </w:r>
            <w:proofErr w:type="spellStart"/>
            <w:r w:rsidRPr="0006674E">
              <w:rPr>
                <w:rFonts w:ascii="Bierstadt Display" w:eastAsia="Calibri" w:hAnsi="Bierstadt Display"/>
                <w:sz w:val="24"/>
                <w:lang w:val="en-US"/>
              </w:rPr>
              <w:t>telefono</w:t>
            </w:r>
            <w:proofErr w:type="spellEnd"/>
            <w:r w:rsidRPr="0006674E">
              <w:rPr>
                <w:rFonts w:ascii="Bierstadt Display" w:eastAsia="Calibri" w:hAnsi="Bierstadt Display"/>
                <w:sz w:val="24"/>
                <w:lang w:val="en-US"/>
              </w:rPr>
              <w:t xml:space="preserve"> </w:t>
            </w:r>
            <w:proofErr w:type="spellStart"/>
            <w:r w:rsidRPr="0006674E">
              <w:rPr>
                <w:rFonts w:ascii="Bierstadt Display" w:eastAsia="Calibri" w:hAnsi="Bierstadt Display"/>
                <w:sz w:val="24"/>
                <w:lang w:val="en-US"/>
              </w:rPr>
              <w:t>bodeguero</w:t>
            </w:r>
            <w:proofErr w:type="spellEnd"/>
          </w:p>
        </w:tc>
      </w:tr>
      <w:tr w:rsidR="0006674E" w:rsidRPr="0006674E" w14:paraId="1A667DDB" w14:textId="77777777" w:rsidTr="00CB61C4">
        <w:trPr>
          <w:trHeight w:val="551"/>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0222C1" w14:textId="77777777" w:rsidR="0006674E" w:rsidRPr="0006674E" w:rsidRDefault="0006674E" w:rsidP="00CB61C4">
            <w:pPr>
              <w:pStyle w:val="TableParagraph"/>
              <w:spacing w:before="137" w:line="240" w:lineRule="auto"/>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correo</w:t>
            </w:r>
            <w:proofErr w:type="spellEnd"/>
            <w:r w:rsidRPr="0006674E">
              <w:rPr>
                <w:rFonts w:ascii="Bierstadt Display" w:eastAsia="Calibri" w:hAnsi="Bierstadt Display"/>
                <w:sz w:val="24"/>
                <w:lang w:val="en-US"/>
              </w:rPr>
              <w:t xml:space="preserve">_ </w:t>
            </w:r>
            <w:proofErr w:type="spellStart"/>
            <w:r w:rsidRPr="0006674E">
              <w:rPr>
                <w:rFonts w:ascii="Bierstadt Display" w:eastAsia="Calibri" w:hAnsi="Bierstadt Display"/>
                <w:sz w:val="24"/>
                <w:lang w:val="en-US"/>
              </w:rPr>
              <w:t>bodeguero</w:t>
            </w:r>
            <w:proofErr w:type="spellEnd"/>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FC329D" w14:textId="77777777" w:rsidR="0006674E" w:rsidRPr="0006674E" w:rsidRDefault="0006674E" w:rsidP="00CB61C4">
            <w:pPr>
              <w:pStyle w:val="TableParagraph"/>
              <w:spacing w:before="137" w:line="240" w:lineRule="auto"/>
              <w:jc w:val="center"/>
              <w:rPr>
                <w:rFonts w:ascii="Bierstadt Display" w:eastAsia="Calibri" w:hAnsi="Bierstadt Display"/>
                <w:sz w:val="24"/>
                <w:lang w:val="en-US"/>
              </w:rPr>
            </w:pPr>
            <w:r w:rsidRPr="0006674E">
              <w:rPr>
                <w:rFonts w:ascii="Bierstadt Display" w:eastAsia="Calibri" w:hAnsi="Bierstadt Display"/>
                <w:sz w:val="24"/>
                <w:lang w:val="en-US"/>
              </w:rPr>
              <w:t>VARCHAR</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2E651C" w14:textId="77777777" w:rsidR="0006674E" w:rsidRPr="0006674E" w:rsidRDefault="0006674E" w:rsidP="00CB61C4">
            <w:pPr>
              <w:pStyle w:val="TableParagraph"/>
              <w:spacing w:before="137" w:line="240" w:lineRule="auto"/>
              <w:ind w:left="87" w:right="74"/>
              <w:jc w:val="center"/>
              <w:rPr>
                <w:rFonts w:ascii="Bierstadt Display" w:eastAsia="Calibri" w:hAnsi="Bierstadt Display"/>
                <w:sz w:val="24"/>
                <w:lang w:val="en-US"/>
              </w:rPr>
            </w:pPr>
            <w:r w:rsidRPr="0006674E">
              <w:rPr>
                <w:rFonts w:ascii="Bierstadt Display" w:eastAsia="Calibri" w:hAnsi="Bierstadt Display"/>
                <w:sz w:val="24"/>
                <w:lang w:val="en-US"/>
              </w:rPr>
              <w:t>65</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E9C63A" w14:textId="77777777" w:rsidR="0006674E" w:rsidRPr="0006674E" w:rsidRDefault="0006674E" w:rsidP="00CB61C4">
            <w:pPr>
              <w:pStyle w:val="TableParagraph"/>
              <w:tabs>
                <w:tab w:val="left" w:pos="1116"/>
                <w:tab w:val="left" w:pos="1935"/>
                <w:tab w:val="left" w:pos="3207"/>
              </w:tabs>
              <w:spacing w:line="276" w:lineRule="exact"/>
              <w:ind w:right="96"/>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Registra</w:t>
            </w:r>
            <w:proofErr w:type="spellEnd"/>
            <w:r w:rsidRPr="0006674E">
              <w:rPr>
                <w:rFonts w:ascii="Bierstadt Display" w:eastAsia="Calibri" w:hAnsi="Bierstadt Display"/>
                <w:sz w:val="24"/>
                <w:lang w:val="en-US"/>
              </w:rPr>
              <w:t xml:space="preserve"> </w:t>
            </w:r>
            <w:proofErr w:type="spellStart"/>
            <w:r w:rsidRPr="0006674E">
              <w:rPr>
                <w:rFonts w:ascii="Bierstadt Display" w:eastAsia="Calibri" w:hAnsi="Bierstadt Display"/>
                <w:sz w:val="24"/>
                <w:lang w:val="en-US"/>
              </w:rPr>
              <w:t>correo</w:t>
            </w:r>
            <w:proofErr w:type="spellEnd"/>
            <w:r w:rsidRPr="0006674E">
              <w:rPr>
                <w:rFonts w:ascii="Bierstadt Display" w:eastAsia="Calibri" w:hAnsi="Bierstadt Display"/>
                <w:sz w:val="24"/>
                <w:lang w:val="en-US"/>
              </w:rPr>
              <w:t xml:space="preserve"> </w:t>
            </w:r>
            <w:proofErr w:type="spellStart"/>
            <w:r w:rsidRPr="0006674E">
              <w:rPr>
                <w:rFonts w:ascii="Bierstadt Display" w:eastAsia="Calibri" w:hAnsi="Bierstadt Display"/>
                <w:sz w:val="24"/>
                <w:lang w:val="en-US"/>
              </w:rPr>
              <w:t>bodeguero</w:t>
            </w:r>
            <w:proofErr w:type="spellEnd"/>
          </w:p>
        </w:tc>
      </w:tr>
      <w:tr w:rsidR="0006674E" w:rsidRPr="0006674E" w14:paraId="10C0408A" w14:textId="77777777" w:rsidTr="00CB61C4">
        <w:trPr>
          <w:trHeight w:val="553"/>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F70BC7" w14:textId="77777777" w:rsidR="0006674E" w:rsidRPr="0006674E" w:rsidRDefault="0006674E" w:rsidP="00CB61C4">
            <w:pPr>
              <w:pStyle w:val="TableParagraph"/>
              <w:spacing w:before="137" w:line="240" w:lineRule="auto"/>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direccion</w:t>
            </w:r>
            <w:proofErr w:type="spellEnd"/>
            <w:r w:rsidRPr="0006674E">
              <w:rPr>
                <w:rFonts w:ascii="Bierstadt Display" w:eastAsia="Calibri" w:hAnsi="Bierstadt Display"/>
                <w:sz w:val="24"/>
                <w:lang w:val="en-US"/>
              </w:rPr>
              <w:t xml:space="preserve">_ </w:t>
            </w:r>
            <w:proofErr w:type="spellStart"/>
            <w:r w:rsidRPr="0006674E">
              <w:rPr>
                <w:rFonts w:ascii="Bierstadt Display" w:eastAsia="Calibri" w:hAnsi="Bierstadt Display"/>
                <w:sz w:val="24"/>
                <w:lang w:val="en-US"/>
              </w:rPr>
              <w:t>bodeguero</w:t>
            </w:r>
            <w:proofErr w:type="spellEnd"/>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8BCD99" w14:textId="77777777" w:rsidR="0006674E" w:rsidRPr="0006674E" w:rsidRDefault="0006674E" w:rsidP="00CB61C4">
            <w:pPr>
              <w:pStyle w:val="TableParagraph"/>
              <w:spacing w:before="137" w:line="240" w:lineRule="auto"/>
              <w:jc w:val="center"/>
              <w:rPr>
                <w:rFonts w:ascii="Bierstadt Display" w:eastAsia="Calibri" w:hAnsi="Bierstadt Display"/>
                <w:sz w:val="24"/>
                <w:lang w:val="en-US"/>
              </w:rPr>
            </w:pPr>
            <w:r w:rsidRPr="0006674E">
              <w:rPr>
                <w:rFonts w:ascii="Bierstadt Display" w:eastAsia="Calibri" w:hAnsi="Bierstadt Display"/>
                <w:sz w:val="24"/>
                <w:lang w:val="en-US"/>
              </w:rPr>
              <w:t>VARCHAR</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5B4D88" w14:textId="77777777" w:rsidR="0006674E" w:rsidRPr="0006674E" w:rsidRDefault="0006674E" w:rsidP="00CB61C4">
            <w:pPr>
              <w:pStyle w:val="TableParagraph"/>
              <w:spacing w:before="137" w:line="240" w:lineRule="auto"/>
              <w:ind w:left="87" w:right="74"/>
              <w:jc w:val="center"/>
              <w:rPr>
                <w:rFonts w:ascii="Bierstadt Display" w:eastAsia="Calibri" w:hAnsi="Bierstadt Display"/>
                <w:sz w:val="24"/>
                <w:lang w:val="en-US"/>
              </w:rPr>
            </w:pPr>
            <w:r w:rsidRPr="0006674E">
              <w:rPr>
                <w:rFonts w:ascii="Bierstadt Display" w:eastAsia="Calibri" w:hAnsi="Bierstadt Display"/>
                <w:sz w:val="24"/>
                <w:lang w:val="en-US"/>
              </w:rPr>
              <w:t>10</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BA4A47" w14:textId="77777777" w:rsidR="0006674E" w:rsidRPr="0006674E" w:rsidRDefault="0006674E" w:rsidP="00CB61C4">
            <w:pPr>
              <w:pStyle w:val="TableParagraph"/>
              <w:spacing w:line="270" w:lineRule="exact"/>
              <w:ind w:right="95"/>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Registra</w:t>
            </w:r>
            <w:proofErr w:type="spellEnd"/>
            <w:r w:rsidRPr="0006674E">
              <w:rPr>
                <w:rFonts w:ascii="Bierstadt Display" w:eastAsia="Calibri" w:hAnsi="Bierstadt Display"/>
                <w:spacing w:val="42"/>
                <w:sz w:val="24"/>
                <w:lang w:val="en-US"/>
              </w:rPr>
              <w:t xml:space="preserve"> </w:t>
            </w:r>
            <w:proofErr w:type="spellStart"/>
            <w:r w:rsidRPr="0006674E">
              <w:rPr>
                <w:rFonts w:ascii="Bierstadt Display" w:eastAsia="Calibri" w:hAnsi="Bierstadt Display"/>
                <w:sz w:val="24"/>
                <w:lang w:val="en-US"/>
              </w:rPr>
              <w:t>direccion</w:t>
            </w:r>
            <w:proofErr w:type="spellEnd"/>
            <w:r w:rsidRPr="0006674E">
              <w:rPr>
                <w:rFonts w:ascii="Bierstadt Display" w:eastAsia="Calibri" w:hAnsi="Bierstadt Display"/>
                <w:sz w:val="24"/>
                <w:lang w:val="en-US"/>
              </w:rPr>
              <w:t xml:space="preserve"> </w:t>
            </w:r>
            <w:proofErr w:type="spellStart"/>
            <w:r w:rsidRPr="0006674E">
              <w:rPr>
                <w:rFonts w:ascii="Bierstadt Display" w:eastAsia="Calibri" w:hAnsi="Bierstadt Display"/>
                <w:sz w:val="24"/>
                <w:lang w:val="en-US"/>
              </w:rPr>
              <w:t>bodeguero</w:t>
            </w:r>
            <w:proofErr w:type="spellEnd"/>
          </w:p>
        </w:tc>
      </w:tr>
    </w:tbl>
    <w:p w14:paraId="3A78B132" w14:textId="77777777" w:rsidR="0006674E" w:rsidRPr="0006674E" w:rsidRDefault="0006674E" w:rsidP="0006674E">
      <w:pPr>
        <w:rPr>
          <w:rFonts w:ascii="Bierstadt Display" w:hAnsi="Bierstadt Display"/>
          <w:lang w:val="es-MX"/>
        </w:rPr>
      </w:pPr>
    </w:p>
    <w:tbl>
      <w:tblPr>
        <w:tblW w:w="9630"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42"/>
        <w:gridCol w:w="2016"/>
        <w:gridCol w:w="1164"/>
        <w:gridCol w:w="3608"/>
      </w:tblGrid>
      <w:tr w:rsidR="0006674E" w:rsidRPr="0006674E" w14:paraId="6A5F6DD2" w14:textId="77777777" w:rsidTr="00CB61C4">
        <w:trPr>
          <w:trHeight w:val="275"/>
        </w:trPr>
        <w:tc>
          <w:tcPr>
            <w:tcW w:w="4858" w:type="dxa"/>
            <w:gridSpan w:val="2"/>
            <w:tcBorders>
              <w:top w:val="single" w:sz="4" w:space="0" w:color="000000"/>
              <w:left w:val="single" w:sz="4" w:space="0" w:color="000000"/>
              <w:bottom w:val="single" w:sz="4" w:space="0" w:color="000000"/>
              <w:right w:val="single" w:sz="4" w:space="0" w:color="000000"/>
            </w:tcBorders>
            <w:shd w:val="clear" w:color="auto" w:fill="5D6021" w:themeFill="accent3" w:themeFillShade="BF"/>
            <w:vAlign w:val="center"/>
            <w:hideMark/>
          </w:tcPr>
          <w:p w14:paraId="43329472" w14:textId="77777777" w:rsidR="0006674E" w:rsidRPr="00CB61C4" w:rsidRDefault="0006674E" w:rsidP="00CB61C4">
            <w:pPr>
              <w:pStyle w:val="TableParagraph"/>
              <w:jc w:val="center"/>
              <w:rPr>
                <w:rFonts w:ascii="Bierstadt Display" w:eastAsia="Calibri" w:hAnsi="Bierstadt Display"/>
                <w:b/>
                <w:color w:val="F8F8F8"/>
                <w:sz w:val="24"/>
                <w:lang w:val="en-US"/>
              </w:rPr>
            </w:pPr>
            <w:r w:rsidRPr="00CB61C4">
              <w:rPr>
                <w:rFonts w:ascii="Bierstadt Display" w:eastAsia="Calibri" w:hAnsi="Bierstadt Display"/>
                <w:b/>
                <w:color w:val="F8F8F8"/>
                <w:sz w:val="24"/>
                <w:lang w:val="en-US"/>
              </w:rPr>
              <w:t>Nombre</w:t>
            </w:r>
            <w:r w:rsidRPr="00CB61C4">
              <w:rPr>
                <w:rFonts w:ascii="Bierstadt Display" w:eastAsia="Calibri" w:hAnsi="Bierstadt Display"/>
                <w:b/>
                <w:color w:val="F8F8F8"/>
                <w:spacing w:val="-2"/>
                <w:sz w:val="24"/>
                <w:lang w:val="en-US"/>
              </w:rPr>
              <w:t xml:space="preserve"> </w:t>
            </w:r>
            <w:r w:rsidRPr="00CB61C4">
              <w:rPr>
                <w:rFonts w:ascii="Bierstadt Display" w:eastAsia="Calibri" w:hAnsi="Bierstadt Display"/>
                <w:b/>
                <w:color w:val="F8F8F8"/>
                <w:sz w:val="24"/>
                <w:lang w:val="en-US"/>
              </w:rPr>
              <w:t>de</w:t>
            </w:r>
            <w:r w:rsidRPr="00CB61C4">
              <w:rPr>
                <w:rFonts w:ascii="Bierstadt Display" w:eastAsia="Calibri" w:hAnsi="Bierstadt Display"/>
                <w:b/>
                <w:color w:val="F8F8F8"/>
                <w:spacing w:val="-1"/>
                <w:sz w:val="24"/>
                <w:lang w:val="en-US"/>
              </w:rPr>
              <w:t xml:space="preserve"> </w:t>
            </w:r>
            <w:r w:rsidRPr="00CB61C4">
              <w:rPr>
                <w:rFonts w:ascii="Bierstadt Display" w:eastAsia="Calibri" w:hAnsi="Bierstadt Display"/>
                <w:b/>
                <w:color w:val="F8F8F8"/>
                <w:sz w:val="24"/>
                <w:lang w:val="en-US"/>
              </w:rPr>
              <w:t>la</w:t>
            </w:r>
            <w:r w:rsidRPr="00CB61C4">
              <w:rPr>
                <w:rFonts w:ascii="Bierstadt Display" w:eastAsia="Calibri" w:hAnsi="Bierstadt Display"/>
                <w:b/>
                <w:color w:val="F8F8F8"/>
                <w:spacing w:val="-1"/>
                <w:sz w:val="24"/>
                <w:lang w:val="en-US"/>
              </w:rPr>
              <w:t xml:space="preserve"> </w:t>
            </w:r>
            <w:proofErr w:type="spellStart"/>
            <w:r w:rsidRPr="00CB61C4">
              <w:rPr>
                <w:rFonts w:ascii="Bierstadt Display" w:eastAsia="Calibri" w:hAnsi="Bierstadt Display"/>
                <w:b/>
                <w:color w:val="F8F8F8"/>
                <w:sz w:val="24"/>
                <w:lang w:val="en-US"/>
              </w:rPr>
              <w:t>tabla</w:t>
            </w:r>
            <w:proofErr w:type="spellEnd"/>
          </w:p>
        </w:tc>
        <w:tc>
          <w:tcPr>
            <w:tcW w:w="477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75A59F" w14:textId="77777777" w:rsidR="0006674E" w:rsidRPr="0006674E" w:rsidRDefault="0006674E" w:rsidP="00CB61C4">
            <w:pPr>
              <w:pStyle w:val="TableParagraph"/>
              <w:ind w:left="708" w:right="1962"/>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Trabajador</w:t>
            </w:r>
            <w:proofErr w:type="spellEnd"/>
            <w:r w:rsidRPr="0006674E">
              <w:rPr>
                <w:rFonts w:ascii="Bierstadt Display" w:eastAsia="Calibri" w:hAnsi="Bierstadt Display"/>
                <w:sz w:val="24"/>
                <w:lang w:val="en-US"/>
              </w:rPr>
              <w:t xml:space="preserve"> </w:t>
            </w:r>
            <w:proofErr w:type="spellStart"/>
            <w:r w:rsidRPr="0006674E">
              <w:rPr>
                <w:rFonts w:ascii="Bierstadt Display" w:eastAsia="Calibri" w:hAnsi="Bierstadt Display"/>
                <w:sz w:val="24"/>
                <w:lang w:val="en-US"/>
              </w:rPr>
              <w:t>Contable</w:t>
            </w:r>
            <w:proofErr w:type="spellEnd"/>
          </w:p>
        </w:tc>
      </w:tr>
      <w:tr w:rsidR="0006674E" w:rsidRPr="0006674E" w14:paraId="2BD1B09C" w14:textId="77777777" w:rsidTr="00CB61C4">
        <w:trPr>
          <w:trHeight w:val="275"/>
        </w:trPr>
        <w:tc>
          <w:tcPr>
            <w:tcW w:w="4858" w:type="dxa"/>
            <w:gridSpan w:val="2"/>
            <w:tcBorders>
              <w:top w:val="single" w:sz="4" w:space="0" w:color="000000"/>
              <w:left w:val="single" w:sz="4" w:space="0" w:color="000000"/>
              <w:bottom w:val="single" w:sz="4" w:space="0" w:color="000000"/>
              <w:right w:val="single" w:sz="4" w:space="0" w:color="000000"/>
            </w:tcBorders>
            <w:shd w:val="clear" w:color="auto" w:fill="5D6021" w:themeFill="accent3" w:themeFillShade="BF"/>
            <w:vAlign w:val="center"/>
            <w:hideMark/>
          </w:tcPr>
          <w:p w14:paraId="6A04FFCE" w14:textId="77777777" w:rsidR="0006674E" w:rsidRPr="00CB61C4" w:rsidRDefault="0006674E" w:rsidP="00CB61C4">
            <w:pPr>
              <w:pStyle w:val="TableParagraph"/>
              <w:jc w:val="center"/>
              <w:rPr>
                <w:rFonts w:ascii="Bierstadt Display" w:eastAsia="Calibri" w:hAnsi="Bierstadt Display"/>
                <w:b/>
                <w:color w:val="F8F8F8"/>
                <w:sz w:val="24"/>
                <w:lang w:val="en-US"/>
              </w:rPr>
            </w:pPr>
            <w:proofErr w:type="spellStart"/>
            <w:r w:rsidRPr="00CB61C4">
              <w:rPr>
                <w:rFonts w:ascii="Bierstadt Display" w:eastAsia="Calibri" w:hAnsi="Bierstadt Display"/>
                <w:b/>
                <w:color w:val="F8F8F8"/>
                <w:sz w:val="24"/>
                <w:lang w:val="en-US"/>
              </w:rPr>
              <w:t>Descripción</w:t>
            </w:r>
            <w:proofErr w:type="spellEnd"/>
            <w:r w:rsidRPr="00CB61C4">
              <w:rPr>
                <w:rFonts w:ascii="Bierstadt Display" w:eastAsia="Calibri" w:hAnsi="Bierstadt Display"/>
                <w:b/>
                <w:color w:val="F8F8F8"/>
                <w:spacing w:val="-1"/>
                <w:sz w:val="24"/>
                <w:lang w:val="en-US"/>
              </w:rPr>
              <w:t xml:space="preserve"> </w:t>
            </w:r>
            <w:r w:rsidRPr="00CB61C4">
              <w:rPr>
                <w:rFonts w:ascii="Bierstadt Display" w:eastAsia="Calibri" w:hAnsi="Bierstadt Display"/>
                <w:b/>
                <w:color w:val="F8F8F8"/>
                <w:sz w:val="24"/>
                <w:lang w:val="en-US"/>
              </w:rPr>
              <w:t>de</w:t>
            </w:r>
            <w:r w:rsidRPr="00CB61C4">
              <w:rPr>
                <w:rFonts w:ascii="Bierstadt Display" w:eastAsia="Calibri" w:hAnsi="Bierstadt Display"/>
                <w:b/>
                <w:color w:val="F8F8F8"/>
                <w:spacing w:val="-3"/>
                <w:sz w:val="24"/>
                <w:lang w:val="en-US"/>
              </w:rPr>
              <w:t xml:space="preserve"> </w:t>
            </w:r>
            <w:proofErr w:type="spellStart"/>
            <w:r w:rsidRPr="00CB61C4">
              <w:rPr>
                <w:rFonts w:ascii="Bierstadt Display" w:eastAsia="Calibri" w:hAnsi="Bierstadt Display"/>
                <w:b/>
                <w:color w:val="F8F8F8"/>
                <w:sz w:val="24"/>
                <w:lang w:val="en-US"/>
              </w:rPr>
              <w:t>tabla</w:t>
            </w:r>
            <w:proofErr w:type="spellEnd"/>
          </w:p>
        </w:tc>
        <w:tc>
          <w:tcPr>
            <w:tcW w:w="4772" w:type="dxa"/>
            <w:gridSpan w:val="2"/>
            <w:tcBorders>
              <w:top w:val="single" w:sz="4" w:space="0" w:color="000000"/>
              <w:left w:val="single" w:sz="4" w:space="0" w:color="000000"/>
              <w:bottom w:val="single" w:sz="4" w:space="0" w:color="000000"/>
              <w:right w:val="single" w:sz="4" w:space="0" w:color="000000"/>
            </w:tcBorders>
            <w:shd w:val="clear" w:color="auto" w:fill="D9DC9A" w:themeFill="accent3" w:themeFillTint="66"/>
            <w:vAlign w:val="center"/>
            <w:hideMark/>
          </w:tcPr>
          <w:p w14:paraId="5CD67EF7" w14:textId="77777777" w:rsidR="0006674E" w:rsidRPr="0006674E" w:rsidRDefault="0006674E" w:rsidP="00CB61C4">
            <w:pPr>
              <w:pStyle w:val="TableParagraph"/>
              <w:jc w:val="center"/>
              <w:rPr>
                <w:rFonts w:ascii="Bierstadt Display" w:eastAsia="Calibri" w:hAnsi="Bierstadt Display"/>
                <w:sz w:val="24"/>
                <w:lang w:val="es-EC"/>
              </w:rPr>
            </w:pPr>
            <w:r w:rsidRPr="0006674E">
              <w:rPr>
                <w:rFonts w:ascii="Bierstadt Display" w:eastAsia="Calibri" w:hAnsi="Bierstadt Display"/>
                <w:sz w:val="24"/>
                <w:lang w:val="es-EC"/>
              </w:rPr>
              <w:t>Registra</w:t>
            </w:r>
            <w:r w:rsidRPr="0006674E">
              <w:rPr>
                <w:rFonts w:ascii="Bierstadt Display" w:eastAsia="Calibri" w:hAnsi="Bierstadt Display"/>
                <w:spacing w:val="-2"/>
                <w:sz w:val="24"/>
                <w:lang w:val="es-EC"/>
              </w:rPr>
              <w:t xml:space="preserve"> </w:t>
            </w:r>
            <w:r w:rsidRPr="0006674E">
              <w:rPr>
                <w:rFonts w:ascii="Bierstadt Display" w:eastAsia="Calibri" w:hAnsi="Bierstadt Display"/>
                <w:sz w:val="24"/>
                <w:lang w:val="es-EC"/>
              </w:rPr>
              <w:t>la</w:t>
            </w:r>
            <w:r w:rsidRPr="0006674E">
              <w:rPr>
                <w:rFonts w:ascii="Bierstadt Display" w:eastAsia="Calibri" w:hAnsi="Bierstadt Display"/>
                <w:spacing w:val="-1"/>
                <w:sz w:val="24"/>
                <w:lang w:val="es-EC"/>
              </w:rPr>
              <w:t xml:space="preserve"> </w:t>
            </w:r>
            <w:r w:rsidRPr="0006674E">
              <w:rPr>
                <w:rFonts w:ascii="Bierstadt Display" w:eastAsia="Calibri" w:hAnsi="Bierstadt Display"/>
                <w:sz w:val="24"/>
                <w:lang w:val="es-EC"/>
              </w:rPr>
              <w:t>información del Trabajador Contable.</w:t>
            </w:r>
          </w:p>
        </w:tc>
      </w:tr>
      <w:tr w:rsidR="0006674E" w:rsidRPr="0006674E" w14:paraId="574D14E3" w14:textId="77777777" w:rsidTr="00CB61C4">
        <w:trPr>
          <w:trHeight w:val="275"/>
        </w:trPr>
        <w:tc>
          <w:tcPr>
            <w:tcW w:w="2842" w:type="dxa"/>
            <w:tcBorders>
              <w:top w:val="single" w:sz="4" w:space="0" w:color="000000"/>
              <w:left w:val="single" w:sz="4" w:space="0" w:color="000000"/>
              <w:bottom w:val="single" w:sz="4" w:space="0" w:color="000000"/>
              <w:right w:val="single" w:sz="4" w:space="0" w:color="000000"/>
            </w:tcBorders>
            <w:shd w:val="clear" w:color="auto" w:fill="C6CB68" w:themeFill="accent3" w:themeFillTint="99"/>
            <w:vAlign w:val="center"/>
            <w:hideMark/>
          </w:tcPr>
          <w:p w14:paraId="26711336" w14:textId="77777777" w:rsidR="0006674E" w:rsidRPr="0006674E" w:rsidRDefault="0006674E" w:rsidP="00CB61C4">
            <w:pPr>
              <w:pStyle w:val="TableParagraph"/>
              <w:ind w:left="448"/>
              <w:jc w:val="center"/>
              <w:rPr>
                <w:rFonts w:ascii="Bierstadt Display" w:eastAsia="Calibri" w:hAnsi="Bierstadt Display"/>
                <w:b/>
                <w:sz w:val="24"/>
                <w:lang w:val="en-US"/>
              </w:rPr>
            </w:pPr>
            <w:r w:rsidRPr="0006674E">
              <w:rPr>
                <w:rFonts w:ascii="Bierstadt Display" w:eastAsia="Calibri" w:hAnsi="Bierstadt Display"/>
                <w:b/>
                <w:sz w:val="24"/>
                <w:lang w:val="en-US"/>
              </w:rPr>
              <w:t>Nombre</w:t>
            </w:r>
            <w:r w:rsidRPr="0006674E">
              <w:rPr>
                <w:rFonts w:ascii="Bierstadt Display" w:eastAsia="Calibri" w:hAnsi="Bierstadt Display"/>
                <w:b/>
                <w:spacing w:val="-2"/>
                <w:sz w:val="24"/>
                <w:lang w:val="en-US"/>
              </w:rPr>
              <w:t xml:space="preserve"> </w:t>
            </w:r>
            <w:r w:rsidRPr="0006674E">
              <w:rPr>
                <w:rFonts w:ascii="Bierstadt Display" w:eastAsia="Calibri" w:hAnsi="Bierstadt Display"/>
                <w:b/>
                <w:sz w:val="24"/>
                <w:lang w:val="en-US"/>
              </w:rPr>
              <w:t>del</w:t>
            </w:r>
            <w:r w:rsidRPr="0006674E">
              <w:rPr>
                <w:rFonts w:ascii="Bierstadt Display" w:eastAsia="Calibri" w:hAnsi="Bierstadt Display"/>
                <w:b/>
                <w:spacing w:val="-1"/>
                <w:sz w:val="24"/>
                <w:lang w:val="en-US"/>
              </w:rPr>
              <w:t xml:space="preserve"> </w:t>
            </w:r>
            <w:r w:rsidRPr="0006674E">
              <w:rPr>
                <w:rFonts w:ascii="Bierstadt Display" w:eastAsia="Calibri" w:hAnsi="Bierstadt Display"/>
                <w:b/>
                <w:sz w:val="24"/>
                <w:lang w:val="en-US"/>
              </w:rPr>
              <w:t>campo</w:t>
            </w:r>
          </w:p>
        </w:tc>
        <w:tc>
          <w:tcPr>
            <w:tcW w:w="2016" w:type="dxa"/>
            <w:tcBorders>
              <w:top w:val="single" w:sz="4" w:space="0" w:color="000000"/>
              <w:left w:val="single" w:sz="4" w:space="0" w:color="000000"/>
              <w:bottom w:val="single" w:sz="4" w:space="0" w:color="000000"/>
              <w:right w:val="single" w:sz="4" w:space="0" w:color="000000"/>
            </w:tcBorders>
            <w:shd w:val="clear" w:color="auto" w:fill="C6CB68" w:themeFill="accent3" w:themeFillTint="99"/>
            <w:vAlign w:val="center"/>
            <w:hideMark/>
          </w:tcPr>
          <w:p w14:paraId="5AFABD7B" w14:textId="77777777" w:rsidR="0006674E" w:rsidRPr="0006674E" w:rsidRDefault="0006674E" w:rsidP="00CB61C4">
            <w:pPr>
              <w:pStyle w:val="TableParagraph"/>
              <w:ind w:left="362"/>
              <w:jc w:val="center"/>
              <w:rPr>
                <w:rFonts w:ascii="Bierstadt Display" w:eastAsia="Calibri" w:hAnsi="Bierstadt Display"/>
                <w:b/>
                <w:sz w:val="24"/>
                <w:lang w:val="en-US"/>
              </w:rPr>
            </w:pPr>
            <w:r w:rsidRPr="0006674E">
              <w:rPr>
                <w:rFonts w:ascii="Bierstadt Display" w:eastAsia="Calibri" w:hAnsi="Bierstadt Display"/>
                <w:b/>
                <w:sz w:val="24"/>
                <w:lang w:val="en-US"/>
              </w:rPr>
              <w:t>Tipo</w:t>
            </w:r>
            <w:r w:rsidRPr="0006674E">
              <w:rPr>
                <w:rFonts w:ascii="Bierstadt Display" w:eastAsia="Calibri" w:hAnsi="Bierstadt Display"/>
                <w:b/>
                <w:spacing w:val="-1"/>
                <w:sz w:val="24"/>
                <w:lang w:val="en-US"/>
              </w:rPr>
              <w:t xml:space="preserve"> </w:t>
            </w:r>
            <w:r w:rsidRPr="0006674E">
              <w:rPr>
                <w:rFonts w:ascii="Bierstadt Display" w:eastAsia="Calibri" w:hAnsi="Bierstadt Display"/>
                <w:b/>
                <w:sz w:val="24"/>
                <w:lang w:val="en-US"/>
              </w:rPr>
              <w:t>de</w:t>
            </w:r>
            <w:r w:rsidRPr="0006674E">
              <w:rPr>
                <w:rFonts w:ascii="Bierstadt Display" w:eastAsia="Calibri" w:hAnsi="Bierstadt Display"/>
                <w:b/>
                <w:spacing w:val="-1"/>
                <w:sz w:val="24"/>
                <w:lang w:val="en-US"/>
              </w:rPr>
              <w:t xml:space="preserve"> </w:t>
            </w:r>
            <w:proofErr w:type="spellStart"/>
            <w:r w:rsidRPr="0006674E">
              <w:rPr>
                <w:rFonts w:ascii="Bierstadt Display" w:eastAsia="Calibri" w:hAnsi="Bierstadt Display"/>
                <w:b/>
                <w:sz w:val="24"/>
                <w:lang w:val="en-US"/>
              </w:rPr>
              <w:t>dato</w:t>
            </w:r>
            <w:proofErr w:type="spellEnd"/>
          </w:p>
        </w:tc>
        <w:tc>
          <w:tcPr>
            <w:tcW w:w="1164" w:type="dxa"/>
            <w:tcBorders>
              <w:top w:val="single" w:sz="4" w:space="0" w:color="000000"/>
              <w:left w:val="single" w:sz="4" w:space="0" w:color="000000"/>
              <w:bottom w:val="single" w:sz="4" w:space="0" w:color="000000"/>
              <w:right w:val="single" w:sz="4" w:space="0" w:color="000000"/>
            </w:tcBorders>
            <w:shd w:val="clear" w:color="auto" w:fill="C6CB68" w:themeFill="accent3" w:themeFillTint="99"/>
            <w:vAlign w:val="center"/>
            <w:hideMark/>
          </w:tcPr>
          <w:p w14:paraId="604400BB" w14:textId="77777777" w:rsidR="0006674E" w:rsidRPr="0006674E" w:rsidRDefault="0006674E" w:rsidP="00CB61C4">
            <w:pPr>
              <w:pStyle w:val="TableParagraph"/>
              <w:ind w:left="91" w:right="74"/>
              <w:jc w:val="center"/>
              <w:rPr>
                <w:rFonts w:ascii="Bierstadt Display" w:eastAsia="Calibri" w:hAnsi="Bierstadt Display"/>
                <w:b/>
                <w:sz w:val="24"/>
                <w:lang w:val="en-US"/>
              </w:rPr>
            </w:pPr>
            <w:proofErr w:type="spellStart"/>
            <w:r w:rsidRPr="0006674E">
              <w:rPr>
                <w:rFonts w:ascii="Bierstadt Display" w:eastAsia="Calibri" w:hAnsi="Bierstadt Display"/>
                <w:b/>
                <w:sz w:val="24"/>
                <w:lang w:val="en-US"/>
              </w:rPr>
              <w:t>Longitud</w:t>
            </w:r>
            <w:proofErr w:type="spellEnd"/>
          </w:p>
        </w:tc>
        <w:tc>
          <w:tcPr>
            <w:tcW w:w="3608" w:type="dxa"/>
            <w:tcBorders>
              <w:top w:val="single" w:sz="4" w:space="0" w:color="000000"/>
              <w:left w:val="single" w:sz="4" w:space="0" w:color="000000"/>
              <w:bottom w:val="single" w:sz="4" w:space="0" w:color="000000"/>
              <w:right w:val="single" w:sz="4" w:space="0" w:color="000000"/>
            </w:tcBorders>
            <w:shd w:val="clear" w:color="auto" w:fill="C6CB68" w:themeFill="accent3" w:themeFillTint="99"/>
            <w:vAlign w:val="center"/>
            <w:hideMark/>
          </w:tcPr>
          <w:p w14:paraId="2BDCF91A" w14:textId="77777777" w:rsidR="0006674E" w:rsidRPr="0006674E" w:rsidRDefault="0006674E" w:rsidP="00CB61C4">
            <w:pPr>
              <w:pStyle w:val="TableParagraph"/>
              <w:ind w:left="1198"/>
              <w:rPr>
                <w:rFonts w:ascii="Bierstadt Display" w:eastAsia="Calibri" w:hAnsi="Bierstadt Display"/>
                <w:b/>
                <w:sz w:val="24"/>
                <w:lang w:val="en-US"/>
              </w:rPr>
            </w:pPr>
            <w:proofErr w:type="spellStart"/>
            <w:r w:rsidRPr="0006674E">
              <w:rPr>
                <w:rFonts w:ascii="Bierstadt Display" w:eastAsia="Calibri" w:hAnsi="Bierstadt Display"/>
                <w:b/>
                <w:sz w:val="24"/>
                <w:lang w:val="en-US"/>
              </w:rPr>
              <w:t>Descripción</w:t>
            </w:r>
            <w:proofErr w:type="spellEnd"/>
          </w:p>
        </w:tc>
      </w:tr>
      <w:tr w:rsidR="0006674E" w:rsidRPr="0006674E" w14:paraId="757976C9" w14:textId="77777777" w:rsidTr="00CB61C4">
        <w:trPr>
          <w:trHeight w:val="277"/>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273C61" w14:textId="77777777" w:rsidR="0006674E" w:rsidRPr="0006674E" w:rsidRDefault="0006674E" w:rsidP="00CB61C4">
            <w:pPr>
              <w:pStyle w:val="TableParagraph"/>
              <w:spacing w:before="1" w:line="257" w:lineRule="exact"/>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Id_contable</w:t>
            </w:r>
            <w:proofErr w:type="spellEnd"/>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442F00" w14:textId="77777777" w:rsidR="0006674E" w:rsidRPr="0006674E" w:rsidRDefault="0006674E" w:rsidP="00CB61C4">
            <w:pPr>
              <w:pStyle w:val="TableParagraph"/>
              <w:spacing w:before="1" w:line="257" w:lineRule="exact"/>
              <w:jc w:val="center"/>
              <w:rPr>
                <w:rFonts w:ascii="Bierstadt Display" w:eastAsia="Calibri" w:hAnsi="Bierstadt Display"/>
                <w:sz w:val="24"/>
                <w:lang w:val="en-US"/>
              </w:rPr>
            </w:pPr>
            <w:r w:rsidRPr="0006674E">
              <w:rPr>
                <w:rFonts w:ascii="Bierstadt Display" w:eastAsia="Calibri" w:hAnsi="Bierstadt Display"/>
                <w:sz w:val="24"/>
                <w:lang w:val="en-US"/>
              </w:rPr>
              <w:t>VARCHAR</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CC0410" w14:textId="77777777" w:rsidR="0006674E" w:rsidRPr="0006674E" w:rsidRDefault="0006674E" w:rsidP="00CB61C4">
            <w:pPr>
              <w:pStyle w:val="TableParagraph"/>
              <w:spacing w:before="1" w:line="257" w:lineRule="exact"/>
              <w:ind w:left="13"/>
              <w:jc w:val="center"/>
              <w:rPr>
                <w:rFonts w:ascii="Bierstadt Display" w:eastAsia="Calibri" w:hAnsi="Bierstadt Display"/>
                <w:sz w:val="24"/>
                <w:lang w:val="en-US"/>
              </w:rPr>
            </w:pPr>
            <w:r w:rsidRPr="0006674E">
              <w:rPr>
                <w:rFonts w:ascii="Bierstadt Display" w:eastAsia="Calibri" w:hAnsi="Bierstadt Display"/>
                <w:sz w:val="24"/>
                <w:lang w:val="en-US"/>
              </w:rPr>
              <w:t>5</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C4DDB0" w14:textId="77777777" w:rsidR="0006674E" w:rsidRPr="0006674E" w:rsidRDefault="0006674E" w:rsidP="00CB61C4">
            <w:pPr>
              <w:pStyle w:val="TableParagraph"/>
              <w:spacing w:before="1" w:line="257" w:lineRule="exact"/>
              <w:jc w:val="center"/>
              <w:rPr>
                <w:rFonts w:ascii="Bierstadt Display" w:eastAsia="Calibri" w:hAnsi="Bierstadt Display"/>
                <w:sz w:val="24"/>
                <w:lang w:val="en-US"/>
              </w:rPr>
            </w:pPr>
            <w:r w:rsidRPr="0006674E">
              <w:rPr>
                <w:rFonts w:ascii="Bierstadt Display" w:eastAsia="Calibri" w:hAnsi="Bierstadt Display"/>
                <w:sz w:val="24"/>
                <w:lang w:val="en-US"/>
              </w:rPr>
              <w:t>Primary</w:t>
            </w:r>
            <w:r w:rsidRPr="0006674E">
              <w:rPr>
                <w:rFonts w:ascii="Bierstadt Display" w:eastAsia="Calibri" w:hAnsi="Bierstadt Display"/>
                <w:spacing w:val="-2"/>
                <w:sz w:val="24"/>
                <w:lang w:val="en-US"/>
              </w:rPr>
              <w:t xml:space="preserve"> </w:t>
            </w:r>
            <w:r w:rsidRPr="0006674E">
              <w:rPr>
                <w:rFonts w:ascii="Bierstadt Display" w:eastAsia="Calibri" w:hAnsi="Bierstadt Display"/>
                <w:sz w:val="24"/>
                <w:lang w:val="en-US"/>
              </w:rPr>
              <w:t>Key,</w:t>
            </w:r>
            <w:r w:rsidRPr="0006674E">
              <w:rPr>
                <w:rFonts w:ascii="Bierstadt Display" w:eastAsia="Calibri" w:hAnsi="Bierstadt Display"/>
                <w:spacing w:val="-1"/>
                <w:sz w:val="24"/>
                <w:lang w:val="en-US"/>
              </w:rPr>
              <w:t xml:space="preserve"> </w:t>
            </w:r>
            <w:proofErr w:type="spellStart"/>
            <w:r w:rsidRPr="0006674E">
              <w:rPr>
                <w:rFonts w:ascii="Bierstadt Display" w:eastAsia="Calibri" w:hAnsi="Bierstadt Display"/>
                <w:sz w:val="24"/>
                <w:lang w:val="en-US"/>
              </w:rPr>
              <w:t>identificación</w:t>
            </w:r>
            <w:proofErr w:type="spellEnd"/>
            <w:r w:rsidRPr="0006674E">
              <w:rPr>
                <w:rFonts w:ascii="Bierstadt Display" w:eastAsia="Calibri" w:hAnsi="Bierstadt Display"/>
                <w:spacing w:val="-1"/>
                <w:sz w:val="24"/>
                <w:lang w:val="en-US"/>
              </w:rPr>
              <w:t xml:space="preserve"> </w:t>
            </w:r>
            <w:proofErr w:type="spellStart"/>
            <w:r w:rsidRPr="0006674E">
              <w:rPr>
                <w:rFonts w:ascii="Bierstadt Display" w:eastAsia="Calibri" w:hAnsi="Bierstadt Display"/>
                <w:sz w:val="24"/>
                <w:lang w:val="en-US"/>
              </w:rPr>
              <w:t>única</w:t>
            </w:r>
            <w:proofErr w:type="spellEnd"/>
            <w:r w:rsidRPr="0006674E">
              <w:rPr>
                <w:rFonts w:ascii="Bierstadt Display" w:eastAsia="Calibri" w:hAnsi="Bierstadt Display"/>
                <w:sz w:val="24"/>
                <w:lang w:val="en-US"/>
              </w:rPr>
              <w:t>.</w:t>
            </w:r>
          </w:p>
        </w:tc>
      </w:tr>
      <w:tr w:rsidR="0006674E" w:rsidRPr="0006674E" w14:paraId="0BD4FA9D" w14:textId="77777777" w:rsidTr="00CB61C4">
        <w:trPr>
          <w:trHeight w:val="551"/>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CEF2A8" w14:textId="77777777" w:rsidR="0006674E" w:rsidRPr="0006674E" w:rsidRDefault="0006674E" w:rsidP="00CB61C4">
            <w:pPr>
              <w:pStyle w:val="TableParagraph"/>
              <w:spacing w:before="135" w:line="240" w:lineRule="auto"/>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nombre</w:t>
            </w:r>
            <w:proofErr w:type="spellEnd"/>
            <w:r w:rsidRPr="0006674E">
              <w:rPr>
                <w:rFonts w:ascii="Bierstadt Display" w:eastAsia="Calibri" w:hAnsi="Bierstadt Display"/>
                <w:sz w:val="24"/>
                <w:lang w:val="en-US"/>
              </w:rPr>
              <w:t xml:space="preserve">_ </w:t>
            </w:r>
            <w:proofErr w:type="spellStart"/>
            <w:r w:rsidRPr="0006674E">
              <w:rPr>
                <w:rFonts w:ascii="Bierstadt Display" w:eastAsia="Calibri" w:hAnsi="Bierstadt Display"/>
                <w:sz w:val="24"/>
                <w:lang w:val="en-US"/>
              </w:rPr>
              <w:t>contable</w:t>
            </w:r>
            <w:proofErr w:type="spellEnd"/>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3FF7C3" w14:textId="77777777" w:rsidR="0006674E" w:rsidRPr="0006674E" w:rsidRDefault="0006674E" w:rsidP="00CB61C4">
            <w:pPr>
              <w:pStyle w:val="TableParagraph"/>
              <w:spacing w:before="135" w:line="240" w:lineRule="auto"/>
              <w:jc w:val="center"/>
              <w:rPr>
                <w:rFonts w:ascii="Bierstadt Display" w:eastAsia="Calibri" w:hAnsi="Bierstadt Display"/>
                <w:sz w:val="24"/>
                <w:lang w:val="en-US"/>
              </w:rPr>
            </w:pPr>
            <w:r w:rsidRPr="0006674E">
              <w:rPr>
                <w:rFonts w:ascii="Bierstadt Display" w:eastAsia="Calibri" w:hAnsi="Bierstadt Display"/>
                <w:sz w:val="24"/>
                <w:lang w:val="en-US"/>
              </w:rPr>
              <w:t>VARCHAR</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10E0CA" w14:textId="77777777" w:rsidR="0006674E" w:rsidRPr="0006674E" w:rsidRDefault="0006674E" w:rsidP="00CB61C4">
            <w:pPr>
              <w:pStyle w:val="TableParagraph"/>
              <w:spacing w:before="135" w:line="240" w:lineRule="auto"/>
              <w:ind w:left="87" w:right="74"/>
              <w:jc w:val="center"/>
              <w:rPr>
                <w:rFonts w:ascii="Bierstadt Display" w:eastAsia="Calibri" w:hAnsi="Bierstadt Display"/>
                <w:sz w:val="24"/>
                <w:lang w:val="en-US"/>
              </w:rPr>
            </w:pPr>
            <w:r w:rsidRPr="0006674E">
              <w:rPr>
                <w:rFonts w:ascii="Bierstadt Display" w:eastAsia="Calibri" w:hAnsi="Bierstadt Display"/>
                <w:sz w:val="24"/>
                <w:lang w:val="en-US"/>
              </w:rPr>
              <w:t>60</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8C5CE9" w14:textId="77777777" w:rsidR="0006674E" w:rsidRPr="0006674E" w:rsidRDefault="0006674E" w:rsidP="00CB61C4">
            <w:pPr>
              <w:pStyle w:val="TableParagraph"/>
              <w:spacing w:line="276" w:lineRule="exact"/>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Registra</w:t>
            </w:r>
            <w:proofErr w:type="spellEnd"/>
            <w:r w:rsidRPr="0006674E">
              <w:rPr>
                <w:rFonts w:ascii="Bierstadt Display" w:eastAsia="Calibri" w:hAnsi="Bierstadt Display"/>
                <w:spacing w:val="1"/>
                <w:sz w:val="24"/>
                <w:lang w:val="en-US"/>
              </w:rPr>
              <w:t xml:space="preserve"> </w:t>
            </w:r>
            <w:proofErr w:type="spellStart"/>
            <w:r w:rsidRPr="0006674E">
              <w:rPr>
                <w:rFonts w:ascii="Bierstadt Display" w:eastAsia="Calibri" w:hAnsi="Bierstadt Display"/>
                <w:sz w:val="24"/>
                <w:lang w:val="en-US"/>
              </w:rPr>
              <w:t>nombre</w:t>
            </w:r>
            <w:proofErr w:type="spellEnd"/>
            <w:r w:rsidRPr="0006674E">
              <w:rPr>
                <w:rFonts w:ascii="Bierstadt Display" w:eastAsia="Calibri" w:hAnsi="Bierstadt Display"/>
                <w:spacing w:val="1"/>
                <w:sz w:val="24"/>
                <w:lang w:val="en-US"/>
              </w:rPr>
              <w:t xml:space="preserve"> </w:t>
            </w:r>
            <w:proofErr w:type="spellStart"/>
            <w:r w:rsidRPr="0006674E">
              <w:rPr>
                <w:rFonts w:ascii="Bierstadt Display" w:eastAsia="Calibri" w:hAnsi="Bierstadt Display"/>
                <w:sz w:val="24"/>
                <w:lang w:val="en-US"/>
              </w:rPr>
              <w:t>trabajador</w:t>
            </w:r>
            <w:proofErr w:type="spellEnd"/>
            <w:r w:rsidRPr="0006674E">
              <w:rPr>
                <w:rFonts w:ascii="Bierstadt Display" w:eastAsia="Calibri" w:hAnsi="Bierstadt Display"/>
                <w:sz w:val="24"/>
                <w:lang w:val="en-US"/>
              </w:rPr>
              <w:t xml:space="preserve"> </w:t>
            </w:r>
            <w:proofErr w:type="spellStart"/>
            <w:r w:rsidRPr="0006674E">
              <w:rPr>
                <w:rFonts w:ascii="Bierstadt Display" w:eastAsia="Calibri" w:hAnsi="Bierstadt Display"/>
                <w:sz w:val="24"/>
                <w:lang w:val="en-US"/>
              </w:rPr>
              <w:t>contable</w:t>
            </w:r>
            <w:proofErr w:type="spellEnd"/>
          </w:p>
        </w:tc>
      </w:tr>
      <w:tr w:rsidR="0006674E" w:rsidRPr="0006674E" w14:paraId="7A66FE11" w14:textId="77777777" w:rsidTr="00CB61C4">
        <w:trPr>
          <w:trHeight w:val="276"/>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9F13B5" w14:textId="77777777" w:rsidR="0006674E" w:rsidRPr="0006674E" w:rsidRDefault="0006674E" w:rsidP="00CB61C4">
            <w:pPr>
              <w:pStyle w:val="TableParagraph"/>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apellido</w:t>
            </w:r>
            <w:proofErr w:type="spellEnd"/>
            <w:r w:rsidRPr="0006674E">
              <w:rPr>
                <w:rFonts w:ascii="Bierstadt Display" w:eastAsia="Calibri" w:hAnsi="Bierstadt Display"/>
                <w:sz w:val="24"/>
                <w:lang w:val="en-US"/>
              </w:rPr>
              <w:t xml:space="preserve">_ </w:t>
            </w:r>
            <w:proofErr w:type="spellStart"/>
            <w:r w:rsidRPr="0006674E">
              <w:rPr>
                <w:rFonts w:ascii="Bierstadt Display" w:eastAsia="Calibri" w:hAnsi="Bierstadt Display"/>
                <w:sz w:val="24"/>
                <w:lang w:val="en-US"/>
              </w:rPr>
              <w:t>contable</w:t>
            </w:r>
            <w:proofErr w:type="spellEnd"/>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C3C2D8" w14:textId="77777777" w:rsidR="0006674E" w:rsidRPr="0006674E" w:rsidRDefault="0006674E" w:rsidP="00CB61C4">
            <w:pPr>
              <w:pStyle w:val="TableParagraph"/>
              <w:jc w:val="center"/>
              <w:rPr>
                <w:rFonts w:ascii="Bierstadt Display" w:eastAsia="Calibri" w:hAnsi="Bierstadt Display"/>
                <w:sz w:val="24"/>
                <w:lang w:val="en-US"/>
              </w:rPr>
            </w:pPr>
            <w:r w:rsidRPr="0006674E">
              <w:rPr>
                <w:rFonts w:ascii="Bierstadt Display" w:eastAsia="Calibri" w:hAnsi="Bierstadt Display"/>
                <w:sz w:val="24"/>
                <w:lang w:val="en-US"/>
              </w:rPr>
              <w:t>VARCHAR</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16CC3C" w14:textId="77777777" w:rsidR="0006674E" w:rsidRPr="0006674E" w:rsidRDefault="0006674E" w:rsidP="00CB61C4">
            <w:pPr>
              <w:pStyle w:val="TableParagraph"/>
              <w:ind w:left="87" w:right="74"/>
              <w:jc w:val="center"/>
              <w:rPr>
                <w:rFonts w:ascii="Bierstadt Display" w:eastAsia="Calibri" w:hAnsi="Bierstadt Display"/>
                <w:sz w:val="24"/>
                <w:lang w:val="en-US"/>
              </w:rPr>
            </w:pPr>
            <w:r w:rsidRPr="0006674E">
              <w:rPr>
                <w:rFonts w:ascii="Bierstadt Display" w:eastAsia="Calibri" w:hAnsi="Bierstadt Display"/>
                <w:sz w:val="24"/>
                <w:lang w:val="en-US"/>
              </w:rPr>
              <w:t>10</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A5E59F" w14:textId="77777777" w:rsidR="0006674E" w:rsidRPr="0006674E" w:rsidRDefault="0006674E" w:rsidP="00CB61C4">
            <w:pPr>
              <w:pStyle w:val="TableParagraph"/>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Registra</w:t>
            </w:r>
            <w:proofErr w:type="spellEnd"/>
            <w:r w:rsidRPr="0006674E">
              <w:rPr>
                <w:rFonts w:ascii="Bierstadt Display" w:eastAsia="Calibri" w:hAnsi="Bierstadt Display"/>
                <w:spacing w:val="-3"/>
                <w:sz w:val="24"/>
                <w:lang w:val="en-US"/>
              </w:rPr>
              <w:t xml:space="preserve"> </w:t>
            </w:r>
            <w:proofErr w:type="spellStart"/>
            <w:r w:rsidRPr="0006674E">
              <w:rPr>
                <w:rFonts w:ascii="Bierstadt Display" w:eastAsia="Calibri" w:hAnsi="Bierstadt Display"/>
                <w:spacing w:val="-3"/>
                <w:sz w:val="24"/>
                <w:lang w:val="en-US"/>
              </w:rPr>
              <w:t>apellido</w:t>
            </w:r>
            <w:proofErr w:type="spellEnd"/>
            <w:r w:rsidRPr="0006674E">
              <w:rPr>
                <w:rFonts w:ascii="Bierstadt Display" w:eastAsia="Calibri" w:hAnsi="Bierstadt Display"/>
                <w:spacing w:val="-3"/>
                <w:sz w:val="24"/>
                <w:lang w:val="en-US"/>
              </w:rPr>
              <w:t xml:space="preserve"> </w:t>
            </w:r>
            <w:proofErr w:type="spellStart"/>
            <w:r w:rsidRPr="0006674E">
              <w:rPr>
                <w:rFonts w:ascii="Bierstadt Display" w:eastAsia="Calibri" w:hAnsi="Bierstadt Display"/>
                <w:sz w:val="24"/>
                <w:lang w:val="en-US"/>
              </w:rPr>
              <w:t>trabajador</w:t>
            </w:r>
            <w:proofErr w:type="spellEnd"/>
            <w:r w:rsidRPr="0006674E">
              <w:rPr>
                <w:rFonts w:ascii="Bierstadt Display" w:eastAsia="Calibri" w:hAnsi="Bierstadt Display"/>
                <w:sz w:val="24"/>
                <w:lang w:val="en-US"/>
              </w:rPr>
              <w:t xml:space="preserve"> </w:t>
            </w:r>
            <w:proofErr w:type="spellStart"/>
            <w:r w:rsidRPr="0006674E">
              <w:rPr>
                <w:rFonts w:ascii="Bierstadt Display" w:eastAsia="Calibri" w:hAnsi="Bierstadt Display"/>
                <w:sz w:val="24"/>
                <w:lang w:val="en-US"/>
              </w:rPr>
              <w:t>contable</w:t>
            </w:r>
            <w:proofErr w:type="spellEnd"/>
          </w:p>
        </w:tc>
      </w:tr>
      <w:tr w:rsidR="0006674E" w:rsidRPr="0006674E" w14:paraId="6F1B86AF" w14:textId="77777777" w:rsidTr="00CB61C4">
        <w:trPr>
          <w:trHeight w:val="275"/>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2DD54D" w14:textId="77777777" w:rsidR="0006674E" w:rsidRPr="0006674E" w:rsidRDefault="0006674E" w:rsidP="00CB61C4">
            <w:pPr>
              <w:pStyle w:val="TableParagraph"/>
              <w:jc w:val="center"/>
              <w:rPr>
                <w:rFonts w:ascii="Bierstadt Display" w:eastAsia="Calibri" w:hAnsi="Bierstadt Display"/>
                <w:sz w:val="24"/>
                <w:lang w:val="en-US"/>
              </w:rPr>
            </w:pPr>
            <w:r w:rsidRPr="0006674E">
              <w:rPr>
                <w:rFonts w:ascii="Bierstadt Display" w:eastAsia="Calibri" w:hAnsi="Bierstadt Display"/>
                <w:sz w:val="24"/>
                <w:lang w:val="en-US"/>
              </w:rPr>
              <w:t xml:space="preserve">cedula_ </w:t>
            </w:r>
            <w:proofErr w:type="spellStart"/>
            <w:r w:rsidRPr="0006674E">
              <w:rPr>
                <w:rFonts w:ascii="Bierstadt Display" w:eastAsia="Calibri" w:hAnsi="Bierstadt Display"/>
                <w:sz w:val="24"/>
                <w:lang w:val="en-US"/>
              </w:rPr>
              <w:t>contable</w:t>
            </w:r>
            <w:proofErr w:type="spellEnd"/>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5CC004" w14:textId="77777777" w:rsidR="0006674E" w:rsidRPr="0006674E" w:rsidRDefault="0006674E" w:rsidP="00CB61C4">
            <w:pPr>
              <w:pStyle w:val="TableParagraph"/>
              <w:jc w:val="center"/>
              <w:rPr>
                <w:rFonts w:ascii="Bierstadt Display" w:eastAsia="Calibri" w:hAnsi="Bierstadt Display"/>
                <w:sz w:val="24"/>
                <w:lang w:val="en-US"/>
              </w:rPr>
            </w:pPr>
            <w:r w:rsidRPr="0006674E">
              <w:rPr>
                <w:rFonts w:ascii="Bierstadt Display" w:eastAsia="Calibri" w:hAnsi="Bierstadt Display"/>
                <w:sz w:val="24"/>
                <w:lang w:val="en-US"/>
              </w:rPr>
              <w:t>VARCHAR</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3F3983" w14:textId="77777777" w:rsidR="0006674E" w:rsidRPr="0006674E" w:rsidRDefault="0006674E" w:rsidP="00CB61C4">
            <w:pPr>
              <w:pStyle w:val="TableParagraph"/>
              <w:ind w:left="13"/>
              <w:jc w:val="center"/>
              <w:rPr>
                <w:rFonts w:ascii="Bierstadt Display" w:eastAsia="Calibri" w:hAnsi="Bierstadt Display"/>
                <w:sz w:val="24"/>
                <w:lang w:val="en-US"/>
              </w:rPr>
            </w:pPr>
            <w:r w:rsidRPr="0006674E">
              <w:rPr>
                <w:rFonts w:ascii="Bierstadt Display" w:eastAsia="Calibri" w:hAnsi="Bierstadt Display"/>
                <w:sz w:val="24"/>
                <w:lang w:val="en-US"/>
              </w:rPr>
              <w:t>4</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8E2B2F" w14:textId="77777777" w:rsidR="0006674E" w:rsidRPr="0006674E" w:rsidRDefault="0006674E" w:rsidP="00CB61C4">
            <w:pPr>
              <w:pStyle w:val="TableParagraph"/>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Registra</w:t>
            </w:r>
            <w:proofErr w:type="spellEnd"/>
            <w:r w:rsidRPr="0006674E">
              <w:rPr>
                <w:rFonts w:ascii="Bierstadt Display" w:eastAsia="Calibri" w:hAnsi="Bierstadt Display"/>
                <w:spacing w:val="-3"/>
                <w:sz w:val="24"/>
                <w:lang w:val="en-US"/>
              </w:rPr>
              <w:t xml:space="preserve"> </w:t>
            </w:r>
            <w:r w:rsidRPr="0006674E">
              <w:rPr>
                <w:rFonts w:ascii="Bierstadt Display" w:eastAsia="Calibri" w:hAnsi="Bierstadt Display"/>
                <w:sz w:val="24"/>
                <w:lang w:val="en-US"/>
              </w:rPr>
              <w:t xml:space="preserve">cedula </w:t>
            </w:r>
            <w:proofErr w:type="spellStart"/>
            <w:r w:rsidRPr="0006674E">
              <w:rPr>
                <w:rFonts w:ascii="Bierstadt Display" w:eastAsia="Calibri" w:hAnsi="Bierstadt Display"/>
                <w:sz w:val="24"/>
                <w:lang w:val="en-US"/>
              </w:rPr>
              <w:t>trabajador</w:t>
            </w:r>
            <w:proofErr w:type="spellEnd"/>
            <w:r w:rsidRPr="0006674E">
              <w:rPr>
                <w:rFonts w:ascii="Bierstadt Display" w:eastAsia="Calibri" w:hAnsi="Bierstadt Display"/>
                <w:sz w:val="24"/>
                <w:lang w:val="en-US"/>
              </w:rPr>
              <w:t xml:space="preserve"> </w:t>
            </w:r>
            <w:proofErr w:type="spellStart"/>
            <w:r w:rsidRPr="0006674E">
              <w:rPr>
                <w:rFonts w:ascii="Bierstadt Display" w:eastAsia="Calibri" w:hAnsi="Bierstadt Display"/>
                <w:sz w:val="24"/>
                <w:lang w:val="en-US"/>
              </w:rPr>
              <w:t>contable</w:t>
            </w:r>
            <w:proofErr w:type="spellEnd"/>
          </w:p>
        </w:tc>
      </w:tr>
      <w:tr w:rsidR="0006674E" w:rsidRPr="0006674E" w14:paraId="7BD4E860" w14:textId="77777777" w:rsidTr="00CB61C4">
        <w:trPr>
          <w:trHeight w:val="551"/>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0AD4E6" w14:textId="77777777" w:rsidR="0006674E" w:rsidRPr="0006674E" w:rsidRDefault="0006674E" w:rsidP="00CB61C4">
            <w:pPr>
              <w:pStyle w:val="TableParagraph"/>
              <w:spacing w:before="138" w:line="240" w:lineRule="auto"/>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lastRenderedPageBreak/>
              <w:t>telefono</w:t>
            </w:r>
            <w:proofErr w:type="spellEnd"/>
            <w:r w:rsidRPr="0006674E">
              <w:rPr>
                <w:rFonts w:ascii="Bierstadt Display" w:eastAsia="Calibri" w:hAnsi="Bierstadt Display"/>
                <w:sz w:val="24"/>
                <w:lang w:val="en-US"/>
              </w:rPr>
              <w:t xml:space="preserve">_ </w:t>
            </w:r>
            <w:proofErr w:type="spellStart"/>
            <w:r w:rsidRPr="0006674E">
              <w:rPr>
                <w:rFonts w:ascii="Bierstadt Display" w:eastAsia="Calibri" w:hAnsi="Bierstadt Display"/>
                <w:sz w:val="24"/>
                <w:lang w:val="en-US"/>
              </w:rPr>
              <w:t>contable</w:t>
            </w:r>
            <w:proofErr w:type="spellEnd"/>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962FA1" w14:textId="77777777" w:rsidR="0006674E" w:rsidRPr="0006674E" w:rsidRDefault="0006674E" w:rsidP="00CB61C4">
            <w:pPr>
              <w:pStyle w:val="TableParagraph"/>
              <w:spacing w:before="138" w:line="240" w:lineRule="auto"/>
              <w:jc w:val="center"/>
              <w:rPr>
                <w:rFonts w:ascii="Bierstadt Display" w:eastAsia="Calibri" w:hAnsi="Bierstadt Display"/>
                <w:sz w:val="24"/>
                <w:lang w:val="en-US"/>
              </w:rPr>
            </w:pPr>
            <w:r w:rsidRPr="0006674E">
              <w:rPr>
                <w:rFonts w:ascii="Bierstadt Display" w:eastAsia="Calibri" w:hAnsi="Bierstadt Display"/>
                <w:sz w:val="24"/>
                <w:lang w:val="en-US"/>
              </w:rPr>
              <w:t>VARCHAR</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AE168C" w14:textId="77777777" w:rsidR="0006674E" w:rsidRPr="0006674E" w:rsidRDefault="0006674E" w:rsidP="00CB61C4">
            <w:pPr>
              <w:pStyle w:val="TableParagraph"/>
              <w:spacing w:before="138" w:line="240" w:lineRule="auto"/>
              <w:ind w:left="87" w:right="74"/>
              <w:jc w:val="center"/>
              <w:rPr>
                <w:rFonts w:ascii="Bierstadt Display" w:eastAsia="Calibri" w:hAnsi="Bierstadt Display"/>
                <w:sz w:val="24"/>
                <w:lang w:val="en-US"/>
              </w:rPr>
            </w:pPr>
            <w:r w:rsidRPr="0006674E">
              <w:rPr>
                <w:rFonts w:ascii="Bierstadt Display" w:eastAsia="Calibri" w:hAnsi="Bierstadt Display"/>
                <w:sz w:val="24"/>
                <w:lang w:val="en-US"/>
              </w:rPr>
              <w:t>10</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A3B148" w14:textId="77777777" w:rsidR="0006674E" w:rsidRPr="0006674E" w:rsidRDefault="0006674E" w:rsidP="00CB61C4">
            <w:pPr>
              <w:pStyle w:val="TableParagraph"/>
              <w:spacing w:line="276" w:lineRule="exact"/>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Registra</w:t>
            </w:r>
            <w:proofErr w:type="spellEnd"/>
            <w:r w:rsidRPr="0006674E">
              <w:rPr>
                <w:rFonts w:ascii="Bierstadt Display" w:eastAsia="Calibri" w:hAnsi="Bierstadt Display"/>
                <w:sz w:val="24"/>
                <w:lang w:val="en-US"/>
              </w:rPr>
              <w:t xml:space="preserve"> </w:t>
            </w:r>
            <w:proofErr w:type="spellStart"/>
            <w:r w:rsidRPr="0006674E">
              <w:rPr>
                <w:rFonts w:ascii="Bierstadt Display" w:eastAsia="Calibri" w:hAnsi="Bierstadt Display"/>
                <w:sz w:val="24"/>
                <w:lang w:val="en-US"/>
              </w:rPr>
              <w:t>telefono</w:t>
            </w:r>
            <w:proofErr w:type="spellEnd"/>
            <w:r w:rsidRPr="0006674E">
              <w:rPr>
                <w:rFonts w:ascii="Bierstadt Display" w:eastAsia="Calibri" w:hAnsi="Bierstadt Display"/>
                <w:sz w:val="24"/>
                <w:lang w:val="en-US"/>
              </w:rPr>
              <w:t xml:space="preserve"> </w:t>
            </w:r>
            <w:proofErr w:type="spellStart"/>
            <w:r w:rsidRPr="0006674E">
              <w:rPr>
                <w:rFonts w:ascii="Bierstadt Display" w:eastAsia="Calibri" w:hAnsi="Bierstadt Display"/>
                <w:sz w:val="24"/>
                <w:lang w:val="en-US"/>
              </w:rPr>
              <w:t>trabajador</w:t>
            </w:r>
            <w:proofErr w:type="spellEnd"/>
            <w:r w:rsidRPr="0006674E">
              <w:rPr>
                <w:rFonts w:ascii="Bierstadt Display" w:eastAsia="Calibri" w:hAnsi="Bierstadt Display"/>
                <w:sz w:val="24"/>
                <w:lang w:val="en-US"/>
              </w:rPr>
              <w:t xml:space="preserve"> </w:t>
            </w:r>
            <w:proofErr w:type="spellStart"/>
            <w:r w:rsidRPr="0006674E">
              <w:rPr>
                <w:rFonts w:ascii="Bierstadt Display" w:eastAsia="Calibri" w:hAnsi="Bierstadt Display"/>
                <w:sz w:val="24"/>
                <w:lang w:val="en-US"/>
              </w:rPr>
              <w:t>contable</w:t>
            </w:r>
            <w:proofErr w:type="spellEnd"/>
          </w:p>
        </w:tc>
      </w:tr>
      <w:tr w:rsidR="0006674E" w:rsidRPr="0006674E" w14:paraId="6C28970A" w14:textId="77777777" w:rsidTr="00CB61C4">
        <w:trPr>
          <w:trHeight w:val="551"/>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E3A72F" w14:textId="77777777" w:rsidR="0006674E" w:rsidRPr="0006674E" w:rsidRDefault="0006674E" w:rsidP="00CB61C4">
            <w:pPr>
              <w:pStyle w:val="TableParagraph"/>
              <w:spacing w:before="137" w:line="240" w:lineRule="auto"/>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correo</w:t>
            </w:r>
            <w:proofErr w:type="spellEnd"/>
            <w:r w:rsidRPr="0006674E">
              <w:rPr>
                <w:rFonts w:ascii="Bierstadt Display" w:eastAsia="Calibri" w:hAnsi="Bierstadt Display"/>
                <w:sz w:val="24"/>
                <w:lang w:val="en-US"/>
              </w:rPr>
              <w:t xml:space="preserve">_ </w:t>
            </w:r>
            <w:proofErr w:type="spellStart"/>
            <w:r w:rsidRPr="0006674E">
              <w:rPr>
                <w:rFonts w:ascii="Bierstadt Display" w:eastAsia="Calibri" w:hAnsi="Bierstadt Display"/>
                <w:sz w:val="24"/>
                <w:lang w:val="en-US"/>
              </w:rPr>
              <w:t>contable</w:t>
            </w:r>
            <w:proofErr w:type="spellEnd"/>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9176BE" w14:textId="77777777" w:rsidR="0006674E" w:rsidRPr="0006674E" w:rsidRDefault="0006674E" w:rsidP="00CB61C4">
            <w:pPr>
              <w:pStyle w:val="TableParagraph"/>
              <w:spacing w:before="137" w:line="240" w:lineRule="auto"/>
              <w:jc w:val="center"/>
              <w:rPr>
                <w:rFonts w:ascii="Bierstadt Display" w:eastAsia="Calibri" w:hAnsi="Bierstadt Display"/>
                <w:sz w:val="24"/>
                <w:lang w:val="en-US"/>
              </w:rPr>
            </w:pPr>
            <w:r w:rsidRPr="0006674E">
              <w:rPr>
                <w:rFonts w:ascii="Bierstadt Display" w:eastAsia="Calibri" w:hAnsi="Bierstadt Display"/>
                <w:sz w:val="24"/>
                <w:lang w:val="en-US"/>
              </w:rPr>
              <w:t>VARCHAR</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850122" w14:textId="77777777" w:rsidR="0006674E" w:rsidRPr="0006674E" w:rsidRDefault="0006674E" w:rsidP="00CB61C4">
            <w:pPr>
              <w:pStyle w:val="TableParagraph"/>
              <w:spacing w:before="137" w:line="240" w:lineRule="auto"/>
              <w:ind w:left="87" w:right="74"/>
              <w:jc w:val="center"/>
              <w:rPr>
                <w:rFonts w:ascii="Bierstadt Display" w:eastAsia="Calibri" w:hAnsi="Bierstadt Display"/>
                <w:sz w:val="24"/>
                <w:lang w:val="en-US"/>
              </w:rPr>
            </w:pPr>
            <w:r w:rsidRPr="0006674E">
              <w:rPr>
                <w:rFonts w:ascii="Bierstadt Display" w:eastAsia="Calibri" w:hAnsi="Bierstadt Display"/>
                <w:sz w:val="24"/>
                <w:lang w:val="en-US"/>
              </w:rPr>
              <w:t>65</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895256" w14:textId="77777777" w:rsidR="0006674E" w:rsidRPr="0006674E" w:rsidRDefault="0006674E" w:rsidP="00CB61C4">
            <w:pPr>
              <w:pStyle w:val="TableParagraph"/>
              <w:tabs>
                <w:tab w:val="left" w:pos="1116"/>
                <w:tab w:val="left" w:pos="1935"/>
                <w:tab w:val="left" w:pos="3207"/>
              </w:tabs>
              <w:spacing w:line="276" w:lineRule="exact"/>
              <w:ind w:right="96"/>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Registra</w:t>
            </w:r>
            <w:proofErr w:type="spellEnd"/>
            <w:r w:rsidRPr="0006674E">
              <w:rPr>
                <w:rFonts w:ascii="Bierstadt Display" w:eastAsia="Calibri" w:hAnsi="Bierstadt Display"/>
                <w:sz w:val="24"/>
                <w:lang w:val="en-US"/>
              </w:rPr>
              <w:t xml:space="preserve"> </w:t>
            </w:r>
            <w:proofErr w:type="spellStart"/>
            <w:r w:rsidRPr="0006674E">
              <w:rPr>
                <w:rFonts w:ascii="Bierstadt Display" w:eastAsia="Calibri" w:hAnsi="Bierstadt Display"/>
                <w:sz w:val="24"/>
                <w:lang w:val="en-US"/>
              </w:rPr>
              <w:t>correo</w:t>
            </w:r>
            <w:proofErr w:type="spellEnd"/>
            <w:r w:rsidRPr="0006674E">
              <w:rPr>
                <w:rFonts w:ascii="Bierstadt Display" w:eastAsia="Calibri" w:hAnsi="Bierstadt Display"/>
                <w:sz w:val="24"/>
                <w:lang w:val="en-US"/>
              </w:rPr>
              <w:t xml:space="preserve"> </w:t>
            </w:r>
            <w:proofErr w:type="spellStart"/>
            <w:r w:rsidRPr="0006674E">
              <w:rPr>
                <w:rFonts w:ascii="Bierstadt Display" w:eastAsia="Calibri" w:hAnsi="Bierstadt Display"/>
                <w:sz w:val="24"/>
                <w:lang w:val="en-US"/>
              </w:rPr>
              <w:t>trabajador</w:t>
            </w:r>
            <w:proofErr w:type="spellEnd"/>
            <w:r w:rsidRPr="0006674E">
              <w:rPr>
                <w:rFonts w:ascii="Bierstadt Display" w:eastAsia="Calibri" w:hAnsi="Bierstadt Display"/>
                <w:sz w:val="24"/>
                <w:lang w:val="en-US"/>
              </w:rPr>
              <w:t xml:space="preserve"> </w:t>
            </w:r>
            <w:proofErr w:type="spellStart"/>
            <w:r w:rsidRPr="0006674E">
              <w:rPr>
                <w:rFonts w:ascii="Bierstadt Display" w:eastAsia="Calibri" w:hAnsi="Bierstadt Display"/>
                <w:sz w:val="24"/>
                <w:lang w:val="en-US"/>
              </w:rPr>
              <w:t>contable</w:t>
            </w:r>
            <w:proofErr w:type="spellEnd"/>
          </w:p>
        </w:tc>
      </w:tr>
      <w:tr w:rsidR="0006674E" w:rsidRPr="0006674E" w14:paraId="1602D49D" w14:textId="77777777" w:rsidTr="00CB61C4">
        <w:trPr>
          <w:trHeight w:val="553"/>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3746C1" w14:textId="77777777" w:rsidR="0006674E" w:rsidRPr="0006674E" w:rsidRDefault="0006674E" w:rsidP="00CB61C4">
            <w:pPr>
              <w:pStyle w:val="TableParagraph"/>
              <w:spacing w:before="137" w:line="240" w:lineRule="auto"/>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direccion</w:t>
            </w:r>
            <w:proofErr w:type="spellEnd"/>
            <w:r w:rsidRPr="0006674E">
              <w:rPr>
                <w:rFonts w:ascii="Bierstadt Display" w:eastAsia="Calibri" w:hAnsi="Bierstadt Display"/>
                <w:sz w:val="24"/>
                <w:lang w:val="en-US"/>
              </w:rPr>
              <w:t xml:space="preserve">_ </w:t>
            </w:r>
            <w:proofErr w:type="spellStart"/>
            <w:r w:rsidRPr="0006674E">
              <w:rPr>
                <w:rFonts w:ascii="Bierstadt Display" w:eastAsia="Calibri" w:hAnsi="Bierstadt Display"/>
                <w:sz w:val="24"/>
                <w:lang w:val="en-US"/>
              </w:rPr>
              <w:t>contable</w:t>
            </w:r>
            <w:proofErr w:type="spellEnd"/>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A23827" w14:textId="77777777" w:rsidR="0006674E" w:rsidRPr="0006674E" w:rsidRDefault="0006674E" w:rsidP="00CB61C4">
            <w:pPr>
              <w:pStyle w:val="TableParagraph"/>
              <w:spacing w:before="137" w:line="240" w:lineRule="auto"/>
              <w:jc w:val="center"/>
              <w:rPr>
                <w:rFonts w:ascii="Bierstadt Display" w:eastAsia="Calibri" w:hAnsi="Bierstadt Display"/>
                <w:sz w:val="24"/>
                <w:lang w:val="en-US"/>
              </w:rPr>
            </w:pPr>
            <w:r w:rsidRPr="0006674E">
              <w:rPr>
                <w:rFonts w:ascii="Bierstadt Display" w:eastAsia="Calibri" w:hAnsi="Bierstadt Display"/>
                <w:sz w:val="24"/>
                <w:lang w:val="en-US"/>
              </w:rPr>
              <w:t>VARCHAR</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50E226" w14:textId="77777777" w:rsidR="0006674E" w:rsidRPr="0006674E" w:rsidRDefault="0006674E" w:rsidP="00CB61C4">
            <w:pPr>
              <w:pStyle w:val="TableParagraph"/>
              <w:spacing w:before="137" w:line="240" w:lineRule="auto"/>
              <w:ind w:left="87" w:right="74"/>
              <w:jc w:val="center"/>
              <w:rPr>
                <w:rFonts w:ascii="Bierstadt Display" w:eastAsia="Calibri" w:hAnsi="Bierstadt Display"/>
                <w:sz w:val="24"/>
                <w:lang w:val="en-US"/>
              </w:rPr>
            </w:pPr>
            <w:r w:rsidRPr="0006674E">
              <w:rPr>
                <w:rFonts w:ascii="Bierstadt Display" w:eastAsia="Calibri" w:hAnsi="Bierstadt Display"/>
                <w:sz w:val="24"/>
                <w:lang w:val="en-US"/>
              </w:rPr>
              <w:t>10</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008534" w14:textId="77777777" w:rsidR="0006674E" w:rsidRPr="0006674E" w:rsidRDefault="0006674E" w:rsidP="00CB61C4">
            <w:pPr>
              <w:pStyle w:val="TableParagraph"/>
              <w:spacing w:line="270" w:lineRule="exact"/>
              <w:ind w:right="95"/>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Registra</w:t>
            </w:r>
            <w:proofErr w:type="spellEnd"/>
            <w:r w:rsidRPr="0006674E">
              <w:rPr>
                <w:rFonts w:ascii="Bierstadt Display" w:eastAsia="Calibri" w:hAnsi="Bierstadt Display"/>
                <w:spacing w:val="42"/>
                <w:sz w:val="24"/>
                <w:lang w:val="en-US"/>
              </w:rPr>
              <w:t xml:space="preserve"> </w:t>
            </w:r>
            <w:proofErr w:type="spellStart"/>
            <w:r w:rsidRPr="0006674E">
              <w:rPr>
                <w:rFonts w:ascii="Bierstadt Display" w:eastAsia="Calibri" w:hAnsi="Bierstadt Display"/>
                <w:sz w:val="24"/>
                <w:lang w:val="en-US"/>
              </w:rPr>
              <w:t>direccion</w:t>
            </w:r>
            <w:proofErr w:type="spellEnd"/>
            <w:r w:rsidRPr="0006674E">
              <w:rPr>
                <w:rFonts w:ascii="Bierstadt Display" w:eastAsia="Calibri" w:hAnsi="Bierstadt Display"/>
                <w:sz w:val="24"/>
                <w:lang w:val="en-US"/>
              </w:rPr>
              <w:t xml:space="preserve"> </w:t>
            </w:r>
            <w:proofErr w:type="spellStart"/>
            <w:r w:rsidRPr="0006674E">
              <w:rPr>
                <w:rFonts w:ascii="Bierstadt Display" w:eastAsia="Calibri" w:hAnsi="Bierstadt Display"/>
                <w:sz w:val="24"/>
                <w:lang w:val="en-US"/>
              </w:rPr>
              <w:t>trabajador</w:t>
            </w:r>
            <w:proofErr w:type="spellEnd"/>
            <w:r w:rsidRPr="0006674E">
              <w:rPr>
                <w:rFonts w:ascii="Bierstadt Display" w:eastAsia="Calibri" w:hAnsi="Bierstadt Display"/>
                <w:sz w:val="24"/>
                <w:lang w:val="en-US"/>
              </w:rPr>
              <w:t xml:space="preserve"> </w:t>
            </w:r>
            <w:proofErr w:type="spellStart"/>
            <w:r w:rsidRPr="0006674E">
              <w:rPr>
                <w:rFonts w:ascii="Bierstadt Display" w:eastAsia="Calibri" w:hAnsi="Bierstadt Display"/>
                <w:sz w:val="24"/>
                <w:lang w:val="en-US"/>
              </w:rPr>
              <w:t>contable</w:t>
            </w:r>
            <w:proofErr w:type="spellEnd"/>
          </w:p>
        </w:tc>
      </w:tr>
    </w:tbl>
    <w:p w14:paraId="05A351C5" w14:textId="77777777" w:rsidR="0006674E" w:rsidRPr="0006674E" w:rsidRDefault="0006674E" w:rsidP="0006674E">
      <w:pPr>
        <w:rPr>
          <w:rFonts w:ascii="Bierstadt Display" w:hAnsi="Bierstadt Display"/>
          <w:lang w:val="es-MX"/>
        </w:rPr>
      </w:pPr>
    </w:p>
    <w:p w14:paraId="6584B806" w14:textId="77777777" w:rsidR="0006674E" w:rsidRPr="0006674E" w:rsidRDefault="0006674E" w:rsidP="0006674E">
      <w:pPr>
        <w:rPr>
          <w:rFonts w:ascii="Bierstadt Display" w:hAnsi="Bierstadt Display"/>
          <w:lang w:val="es-MX"/>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42"/>
        <w:gridCol w:w="2016"/>
        <w:gridCol w:w="1164"/>
        <w:gridCol w:w="3608"/>
      </w:tblGrid>
      <w:tr w:rsidR="0006674E" w:rsidRPr="0006674E" w14:paraId="6A19427A" w14:textId="77777777" w:rsidTr="00CB61C4">
        <w:trPr>
          <w:trHeight w:val="275"/>
        </w:trPr>
        <w:tc>
          <w:tcPr>
            <w:tcW w:w="4858" w:type="dxa"/>
            <w:gridSpan w:val="2"/>
            <w:tcBorders>
              <w:top w:val="single" w:sz="4" w:space="0" w:color="000000"/>
              <w:left w:val="single" w:sz="4" w:space="0" w:color="000000"/>
              <w:bottom w:val="single" w:sz="4" w:space="0" w:color="000000"/>
              <w:right w:val="single" w:sz="4" w:space="0" w:color="000000"/>
            </w:tcBorders>
            <w:shd w:val="clear" w:color="auto" w:fill="5D6021" w:themeFill="accent3" w:themeFillShade="BF"/>
            <w:vAlign w:val="center"/>
            <w:hideMark/>
          </w:tcPr>
          <w:p w14:paraId="2F94A6A2" w14:textId="77777777" w:rsidR="0006674E" w:rsidRPr="00CB61C4" w:rsidRDefault="0006674E" w:rsidP="00CB61C4">
            <w:pPr>
              <w:pStyle w:val="TableParagraph"/>
              <w:jc w:val="center"/>
              <w:rPr>
                <w:rFonts w:ascii="Bierstadt Display" w:eastAsia="Calibri" w:hAnsi="Bierstadt Display"/>
                <w:b/>
                <w:color w:val="F8F8F8"/>
                <w:sz w:val="24"/>
                <w:lang w:val="en-US"/>
              </w:rPr>
            </w:pPr>
            <w:r w:rsidRPr="00CB61C4">
              <w:rPr>
                <w:rFonts w:ascii="Bierstadt Display" w:eastAsia="Calibri" w:hAnsi="Bierstadt Display"/>
                <w:b/>
                <w:color w:val="F8F8F8"/>
                <w:sz w:val="24"/>
                <w:lang w:val="en-US"/>
              </w:rPr>
              <w:t>Nombre</w:t>
            </w:r>
            <w:r w:rsidRPr="00CB61C4">
              <w:rPr>
                <w:rFonts w:ascii="Bierstadt Display" w:eastAsia="Calibri" w:hAnsi="Bierstadt Display"/>
                <w:b/>
                <w:color w:val="F8F8F8"/>
                <w:spacing w:val="-2"/>
                <w:sz w:val="24"/>
                <w:lang w:val="en-US"/>
              </w:rPr>
              <w:t xml:space="preserve"> </w:t>
            </w:r>
            <w:r w:rsidRPr="00CB61C4">
              <w:rPr>
                <w:rFonts w:ascii="Bierstadt Display" w:eastAsia="Calibri" w:hAnsi="Bierstadt Display"/>
                <w:b/>
                <w:color w:val="F8F8F8"/>
                <w:sz w:val="24"/>
                <w:lang w:val="en-US"/>
              </w:rPr>
              <w:t>de</w:t>
            </w:r>
            <w:r w:rsidRPr="00CB61C4">
              <w:rPr>
                <w:rFonts w:ascii="Bierstadt Display" w:eastAsia="Calibri" w:hAnsi="Bierstadt Display"/>
                <w:b/>
                <w:color w:val="F8F8F8"/>
                <w:spacing w:val="-1"/>
                <w:sz w:val="24"/>
                <w:lang w:val="en-US"/>
              </w:rPr>
              <w:t xml:space="preserve"> </w:t>
            </w:r>
            <w:r w:rsidRPr="00CB61C4">
              <w:rPr>
                <w:rFonts w:ascii="Bierstadt Display" w:eastAsia="Calibri" w:hAnsi="Bierstadt Display"/>
                <w:b/>
                <w:color w:val="F8F8F8"/>
                <w:sz w:val="24"/>
                <w:lang w:val="en-US"/>
              </w:rPr>
              <w:t>la</w:t>
            </w:r>
            <w:r w:rsidRPr="00CB61C4">
              <w:rPr>
                <w:rFonts w:ascii="Bierstadt Display" w:eastAsia="Calibri" w:hAnsi="Bierstadt Display"/>
                <w:b/>
                <w:color w:val="F8F8F8"/>
                <w:spacing w:val="-1"/>
                <w:sz w:val="24"/>
                <w:lang w:val="en-US"/>
              </w:rPr>
              <w:t xml:space="preserve"> </w:t>
            </w:r>
            <w:proofErr w:type="spellStart"/>
            <w:r w:rsidRPr="00CB61C4">
              <w:rPr>
                <w:rFonts w:ascii="Bierstadt Display" w:eastAsia="Calibri" w:hAnsi="Bierstadt Display"/>
                <w:b/>
                <w:color w:val="F8F8F8"/>
                <w:sz w:val="24"/>
                <w:lang w:val="en-US"/>
              </w:rPr>
              <w:t>tabla</w:t>
            </w:r>
            <w:proofErr w:type="spellEnd"/>
          </w:p>
        </w:tc>
        <w:tc>
          <w:tcPr>
            <w:tcW w:w="477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C95044" w14:textId="77777777" w:rsidR="0006674E" w:rsidRPr="0006674E" w:rsidRDefault="0006674E" w:rsidP="00CB61C4">
            <w:pPr>
              <w:pStyle w:val="TableParagraph"/>
              <w:ind w:left="708" w:right="1962"/>
              <w:jc w:val="center"/>
              <w:rPr>
                <w:rFonts w:ascii="Bierstadt Display" w:eastAsia="Calibri" w:hAnsi="Bierstadt Display"/>
                <w:sz w:val="24"/>
                <w:lang w:val="en-US"/>
              </w:rPr>
            </w:pPr>
            <w:r w:rsidRPr="0006674E">
              <w:rPr>
                <w:rFonts w:ascii="Bierstadt Display" w:eastAsia="Calibri" w:hAnsi="Bierstadt Display"/>
                <w:sz w:val="24"/>
                <w:lang w:val="en-US"/>
              </w:rPr>
              <w:t>Supervisor Taller</w:t>
            </w:r>
          </w:p>
        </w:tc>
      </w:tr>
      <w:tr w:rsidR="0006674E" w:rsidRPr="0006674E" w14:paraId="47DB5464" w14:textId="77777777" w:rsidTr="00CB61C4">
        <w:trPr>
          <w:trHeight w:val="275"/>
        </w:trPr>
        <w:tc>
          <w:tcPr>
            <w:tcW w:w="4858" w:type="dxa"/>
            <w:gridSpan w:val="2"/>
            <w:tcBorders>
              <w:top w:val="single" w:sz="4" w:space="0" w:color="000000"/>
              <w:left w:val="single" w:sz="4" w:space="0" w:color="000000"/>
              <w:bottom w:val="single" w:sz="4" w:space="0" w:color="000000"/>
              <w:right w:val="single" w:sz="4" w:space="0" w:color="000000"/>
            </w:tcBorders>
            <w:shd w:val="clear" w:color="auto" w:fill="5D6021" w:themeFill="accent3" w:themeFillShade="BF"/>
            <w:vAlign w:val="center"/>
            <w:hideMark/>
          </w:tcPr>
          <w:p w14:paraId="6618333C" w14:textId="77777777" w:rsidR="0006674E" w:rsidRPr="00CB61C4" w:rsidRDefault="0006674E" w:rsidP="00CB61C4">
            <w:pPr>
              <w:pStyle w:val="TableParagraph"/>
              <w:jc w:val="center"/>
              <w:rPr>
                <w:rFonts w:ascii="Bierstadt Display" w:eastAsia="Calibri" w:hAnsi="Bierstadt Display"/>
                <w:b/>
                <w:color w:val="F8F8F8"/>
                <w:sz w:val="24"/>
                <w:lang w:val="en-US"/>
              </w:rPr>
            </w:pPr>
            <w:proofErr w:type="spellStart"/>
            <w:r w:rsidRPr="00CB61C4">
              <w:rPr>
                <w:rFonts w:ascii="Bierstadt Display" w:eastAsia="Calibri" w:hAnsi="Bierstadt Display"/>
                <w:b/>
                <w:color w:val="F8F8F8"/>
                <w:sz w:val="24"/>
                <w:lang w:val="en-US"/>
              </w:rPr>
              <w:t>Descripción</w:t>
            </w:r>
            <w:proofErr w:type="spellEnd"/>
            <w:r w:rsidRPr="00CB61C4">
              <w:rPr>
                <w:rFonts w:ascii="Bierstadt Display" w:eastAsia="Calibri" w:hAnsi="Bierstadt Display"/>
                <w:b/>
                <w:color w:val="F8F8F8"/>
                <w:spacing w:val="-1"/>
                <w:sz w:val="24"/>
                <w:lang w:val="en-US"/>
              </w:rPr>
              <w:t xml:space="preserve"> </w:t>
            </w:r>
            <w:r w:rsidRPr="00CB61C4">
              <w:rPr>
                <w:rFonts w:ascii="Bierstadt Display" w:eastAsia="Calibri" w:hAnsi="Bierstadt Display"/>
                <w:b/>
                <w:color w:val="F8F8F8"/>
                <w:sz w:val="24"/>
                <w:lang w:val="en-US"/>
              </w:rPr>
              <w:t>de</w:t>
            </w:r>
            <w:r w:rsidRPr="00CB61C4">
              <w:rPr>
                <w:rFonts w:ascii="Bierstadt Display" w:eastAsia="Calibri" w:hAnsi="Bierstadt Display"/>
                <w:b/>
                <w:color w:val="F8F8F8"/>
                <w:spacing w:val="-3"/>
                <w:sz w:val="24"/>
                <w:lang w:val="en-US"/>
              </w:rPr>
              <w:t xml:space="preserve"> </w:t>
            </w:r>
            <w:proofErr w:type="spellStart"/>
            <w:r w:rsidRPr="00CB61C4">
              <w:rPr>
                <w:rFonts w:ascii="Bierstadt Display" w:eastAsia="Calibri" w:hAnsi="Bierstadt Display"/>
                <w:b/>
                <w:color w:val="F8F8F8"/>
                <w:sz w:val="24"/>
                <w:lang w:val="en-US"/>
              </w:rPr>
              <w:t>tabla</w:t>
            </w:r>
            <w:proofErr w:type="spellEnd"/>
          </w:p>
        </w:tc>
        <w:tc>
          <w:tcPr>
            <w:tcW w:w="4772" w:type="dxa"/>
            <w:gridSpan w:val="2"/>
            <w:tcBorders>
              <w:top w:val="single" w:sz="4" w:space="0" w:color="000000"/>
              <w:left w:val="single" w:sz="4" w:space="0" w:color="000000"/>
              <w:bottom w:val="single" w:sz="4" w:space="0" w:color="000000"/>
              <w:right w:val="single" w:sz="4" w:space="0" w:color="000000"/>
            </w:tcBorders>
            <w:shd w:val="clear" w:color="auto" w:fill="D9DC9A" w:themeFill="accent3" w:themeFillTint="66"/>
            <w:vAlign w:val="center"/>
            <w:hideMark/>
          </w:tcPr>
          <w:p w14:paraId="49727ABC" w14:textId="77777777" w:rsidR="0006674E" w:rsidRPr="0006674E" w:rsidRDefault="0006674E" w:rsidP="00CB61C4">
            <w:pPr>
              <w:pStyle w:val="TableParagraph"/>
              <w:jc w:val="center"/>
              <w:rPr>
                <w:rFonts w:ascii="Bierstadt Display" w:eastAsia="Calibri" w:hAnsi="Bierstadt Display"/>
                <w:sz w:val="24"/>
                <w:lang w:val="es-EC"/>
              </w:rPr>
            </w:pPr>
            <w:r w:rsidRPr="0006674E">
              <w:rPr>
                <w:rFonts w:ascii="Bierstadt Display" w:eastAsia="Calibri" w:hAnsi="Bierstadt Display"/>
                <w:sz w:val="24"/>
                <w:lang w:val="es-EC"/>
              </w:rPr>
              <w:t>Registra</w:t>
            </w:r>
            <w:r w:rsidRPr="0006674E">
              <w:rPr>
                <w:rFonts w:ascii="Bierstadt Display" w:eastAsia="Calibri" w:hAnsi="Bierstadt Display"/>
                <w:spacing w:val="-2"/>
                <w:sz w:val="24"/>
                <w:lang w:val="es-EC"/>
              </w:rPr>
              <w:t xml:space="preserve"> </w:t>
            </w:r>
            <w:r w:rsidRPr="0006674E">
              <w:rPr>
                <w:rFonts w:ascii="Bierstadt Display" w:eastAsia="Calibri" w:hAnsi="Bierstadt Display"/>
                <w:sz w:val="24"/>
                <w:lang w:val="es-EC"/>
              </w:rPr>
              <w:t>la</w:t>
            </w:r>
            <w:r w:rsidRPr="0006674E">
              <w:rPr>
                <w:rFonts w:ascii="Bierstadt Display" w:eastAsia="Calibri" w:hAnsi="Bierstadt Display"/>
                <w:spacing w:val="-1"/>
                <w:sz w:val="24"/>
                <w:lang w:val="es-EC"/>
              </w:rPr>
              <w:t xml:space="preserve"> </w:t>
            </w:r>
            <w:r w:rsidRPr="0006674E">
              <w:rPr>
                <w:rFonts w:ascii="Bierstadt Display" w:eastAsia="Calibri" w:hAnsi="Bierstadt Display"/>
                <w:sz w:val="24"/>
                <w:lang w:val="es-EC"/>
              </w:rPr>
              <w:t>información del supervisor taller.</w:t>
            </w:r>
          </w:p>
        </w:tc>
      </w:tr>
      <w:tr w:rsidR="0006674E" w:rsidRPr="0006674E" w14:paraId="1EF73016" w14:textId="77777777" w:rsidTr="00CB61C4">
        <w:trPr>
          <w:trHeight w:val="275"/>
        </w:trPr>
        <w:tc>
          <w:tcPr>
            <w:tcW w:w="2842" w:type="dxa"/>
            <w:tcBorders>
              <w:top w:val="single" w:sz="4" w:space="0" w:color="000000"/>
              <w:left w:val="single" w:sz="4" w:space="0" w:color="000000"/>
              <w:bottom w:val="single" w:sz="4" w:space="0" w:color="000000"/>
              <w:right w:val="single" w:sz="4" w:space="0" w:color="000000"/>
            </w:tcBorders>
            <w:shd w:val="clear" w:color="auto" w:fill="C6CB68" w:themeFill="accent3" w:themeFillTint="99"/>
            <w:vAlign w:val="center"/>
            <w:hideMark/>
          </w:tcPr>
          <w:p w14:paraId="44414EDA" w14:textId="77777777" w:rsidR="0006674E" w:rsidRPr="0006674E" w:rsidRDefault="0006674E" w:rsidP="00CB61C4">
            <w:pPr>
              <w:pStyle w:val="TableParagraph"/>
              <w:ind w:left="448"/>
              <w:jc w:val="center"/>
              <w:rPr>
                <w:rFonts w:ascii="Bierstadt Display" w:eastAsia="Calibri" w:hAnsi="Bierstadt Display"/>
                <w:b/>
                <w:sz w:val="24"/>
                <w:lang w:val="en-US"/>
              </w:rPr>
            </w:pPr>
            <w:r w:rsidRPr="0006674E">
              <w:rPr>
                <w:rFonts w:ascii="Bierstadt Display" w:eastAsia="Calibri" w:hAnsi="Bierstadt Display"/>
                <w:b/>
                <w:sz w:val="24"/>
                <w:lang w:val="en-US"/>
              </w:rPr>
              <w:t>Nombre</w:t>
            </w:r>
            <w:r w:rsidRPr="0006674E">
              <w:rPr>
                <w:rFonts w:ascii="Bierstadt Display" w:eastAsia="Calibri" w:hAnsi="Bierstadt Display"/>
                <w:b/>
                <w:spacing w:val="-2"/>
                <w:sz w:val="24"/>
                <w:lang w:val="en-US"/>
              </w:rPr>
              <w:t xml:space="preserve"> </w:t>
            </w:r>
            <w:r w:rsidRPr="0006674E">
              <w:rPr>
                <w:rFonts w:ascii="Bierstadt Display" w:eastAsia="Calibri" w:hAnsi="Bierstadt Display"/>
                <w:b/>
                <w:sz w:val="24"/>
                <w:lang w:val="en-US"/>
              </w:rPr>
              <w:t>del</w:t>
            </w:r>
            <w:r w:rsidRPr="0006674E">
              <w:rPr>
                <w:rFonts w:ascii="Bierstadt Display" w:eastAsia="Calibri" w:hAnsi="Bierstadt Display"/>
                <w:b/>
                <w:spacing w:val="-1"/>
                <w:sz w:val="24"/>
                <w:lang w:val="en-US"/>
              </w:rPr>
              <w:t xml:space="preserve"> </w:t>
            </w:r>
            <w:r w:rsidRPr="0006674E">
              <w:rPr>
                <w:rFonts w:ascii="Bierstadt Display" w:eastAsia="Calibri" w:hAnsi="Bierstadt Display"/>
                <w:b/>
                <w:sz w:val="24"/>
                <w:lang w:val="en-US"/>
              </w:rPr>
              <w:t>campo</w:t>
            </w:r>
          </w:p>
        </w:tc>
        <w:tc>
          <w:tcPr>
            <w:tcW w:w="2016" w:type="dxa"/>
            <w:tcBorders>
              <w:top w:val="single" w:sz="4" w:space="0" w:color="000000"/>
              <w:left w:val="single" w:sz="4" w:space="0" w:color="000000"/>
              <w:bottom w:val="single" w:sz="4" w:space="0" w:color="000000"/>
              <w:right w:val="single" w:sz="4" w:space="0" w:color="000000"/>
            </w:tcBorders>
            <w:shd w:val="clear" w:color="auto" w:fill="C6CB68" w:themeFill="accent3" w:themeFillTint="99"/>
            <w:vAlign w:val="center"/>
            <w:hideMark/>
          </w:tcPr>
          <w:p w14:paraId="187AE8D3" w14:textId="77777777" w:rsidR="0006674E" w:rsidRPr="0006674E" w:rsidRDefault="0006674E" w:rsidP="00CB61C4">
            <w:pPr>
              <w:pStyle w:val="TableParagraph"/>
              <w:ind w:left="362"/>
              <w:jc w:val="center"/>
              <w:rPr>
                <w:rFonts w:ascii="Bierstadt Display" w:eastAsia="Calibri" w:hAnsi="Bierstadt Display"/>
                <w:b/>
                <w:sz w:val="24"/>
                <w:lang w:val="en-US"/>
              </w:rPr>
            </w:pPr>
            <w:r w:rsidRPr="0006674E">
              <w:rPr>
                <w:rFonts w:ascii="Bierstadt Display" w:eastAsia="Calibri" w:hAnsi="Bierstadt Display"/>
                <w:b/>
                <w:sz w:val="24"/>
                <w:lang w:val="en-US"/>
              </w:rPr>
              <w:t>Tipo</w:t>
            </w:r>
            <w:r w:rsidRPr="0006674E">
              <w:rPr>
                <w:rFonts w:ascii="Bierstadt Display" w:eastAsia="Calibri" w:hAnsi="Bierstadt Display"/>
                <w:b/>
                <w:spacing w:val="-1"/>
                <w:sz w:val="24"/>
                <w:lang w:val="en-US"/>
              </w:rPr>
              <w:t xml:space="preserve"> </w:t>
            </w:r>
            <w:r w:rsidRPr="0006674E">
              <w:rPr>
                <w:rFonts w:ascii="Bierstadt Display" w:eastAsia="Calibri" w:hAnsi="Bierstadt Display"/>
                <w:b/>
                <w:sz w:val="24"/>
                <w:lang w:val="en-US"/>
              </w:rPr>
              <w:t>de</w:t>
            </w:r>
            <w:r w:rsidRPr="0006674E">
              <w:rPr>
                <w:rFonts w:ascii="Bierstadt Display" w:eastAsia="Calibri" w:hAnsi="Bierstadt Display"/>
                <w:b/>
                <w:spacing w:val="-1"/>
                <w:sz w:val="24"/>
                <w:lang w:val="en-US"/>
              </w:rPr>
              <w:t xml:space="preserve"> </w:t>
            </w:r>
            <w:proofErr w:type="spellStart"/>
            <w:r w:rsidRPr="0006674E">
              <w:rPr>
                <w:rFonts w:ascii="Bierstadt Display" w:eastAsia="Calibri" w:hAnsi="Bierstadt Display"/>
                <w:b/>
                <w:sz w:val="24"/>
                <w:lang w:val="en-US"/>
              </w:rPr>
              <w:t>dato</w:t>
            </w:r>
            <w:proofErr w:type="spellEnd"/>
          </w:p>
        </w:tc>
        <w:tc>
          <w:tcPr>
            <w:tcW w:w="1164" w:type="dxa"/>
            <w:tcBorders>
              <w:top w:val="single" w:sz="4" w:space="0" w:color="000000"/>
              <w:left w:val="single" w:sz="4" w:space="0" w:color="000000"/>
              <w:bottom w:val="single" w:sz="4" w:space="0" w:color="000000"/>
              <w:right w:val="single" w:sz="4" w:space="0" w:color="000000"/>
            </w:tcBorders>
            <w:shd w:val="clear" w:color="auto" w:fill="C6CB68" w:themeFill="accent3" w:themeFillTint="99"/>
            <w:vAlign w:val="center"/>
            <w:hideMark/>
          </w:tcPr>
          <w:p w14:paraId="3E42A225" w14:textId="77777777" w:rsidR="0006674E" w:rsidRPr="0006674E" w:rsidRDefault="0006674E" w:rsidP="00CB61C4">
            <w:pPr>
              <w:pStyle w:val="TableParagraph"/>
              <w:ind w:left="91" w:right="74"/>
              <w:jc w:val="center"/>
              <w:rPr>
                <w:rFonts w:ascii="Bierstadt Display" w:eastAsia="Calibri" w:hAnsi="Bierstadt Display"/>
                <w:b/>
                <w:sz w:val="24"/>
                <w:lang w:val="en-US"/>
              </w:rPr>
            </w:pPr>
            <w:proofErr w:type="spellStart"/>
            <w:r w:rsidRPr="0006674E">
              <w:rPr>
                <w:rFonts w:ascii="Bierstadt Display" w:eastAsia="Calibri" w:hAnsi="Bierstadt Display"/>
                <w:b/>
                <w:sz w:val="24"/>
                <w:lang w:val="en-US"/>
              </w:rPr>
              <w:t>Longitud</w:t>
            </w:r>
            <w:proofErr w:type="spellEnd"/>
          </w:p>
        </w:tc>
        <w:tc>
          <w:tcPr>
            <w:tcW w:w="3608" w:type="dxa"/>
            <w:tcBorders>
              <w:top w:val="single" w:sz="4" w:space="0" w:color="000000"/>
              <w:left w:val="single" w:sz="4" w:space="0" w:color="000000"/>
              <w:bottom w:val="single" w:sz="4" w:space="0" w:color="000000"/>
              <w:right w:val="single" w:sz="4" w:space="0" w:color="000000"/>
            </w:tcBorders>
            <w:shd w:val="clear" w:color="auto" w:fill="C6CB68" w:themeFill="accent3" w:themeFillTint="99"/>
            <w:vAlign w:val="center"/>
            <w:hideMark/>
          </w:tcPr>
          <w:p w14:paraId="1D5347D3" w14:textId="77777777" w:rsidR="0006674E" w:rsidRPr="0006674E" w:rsidRDefault="0006674E" w:rsidP="00CB61C4">
            <w:pPr>
              <w:pStyle w:val="TableParagraph"/>
              <w:ind w:left="1198"/>
              <w:rPr>
                <w:rFonts w:ascii="Bierstadt Display" w:eastAsia="Calibri" w:hAnsi="Bierstadt Display"/>
                <w:b/>
                <w:sz w:val="24"/>
                <w:lang w:val="en-US"/>
              </w:rPr>
            </w:pPr>
            <w:proofErr w:type="spellStart"/>
            <w:r w:rsidRPr="0006674E">
              <w:rPr>
                <w:rFonts w:ascii="Bierstadt Display" w:eastAsia="Calibri" w:hAnsi="Bierstadt Display"/>
                <w:b/>
                <w:sz w:val="24"/>
                <w:lang w:val="en-US"/>
              </w:rPr>
              <w:t>Descripción</w:t>
            </w:r>
            <w:proofErr w:type="spellEnd"/>
          </w:p>
        </w:tc>
      </w:tr>
      <w:tr w:rsidR="0006674E" w:rsidRPr="0006674E" w14:paraId="3C0727C2" w14:textId="77777777" w:rsidTr="00CB61C4">
        <w:trPr>
          <w:trHeight w:val="277"/>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FC8BF2" w14:textId="77777777" w:rsidR="0006674E" w:rsidRPr="0006674E" w:rsidRDefault="0006674E" w:rsidP="00CB61C4">
            <w:pPr>
              <w:pStyle w:val="TableParagraph"/>
              <w:spacing w:before="1" w:line="257" w:lineRule="exact"/>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Id_supervisorT</w:t>
            </w:r>
            <w:proofErr w:type="spellEnd"/>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916F1E" w14:textId="77777777" w:rsidR="0006674E" w:rsidRPr="0006674E" w:rsidRDefault="0006674E" w:rsidP="00CB61C4">
            <w:pPr>
              <w:pStyle w:val="TableParagraph"/>
              <w:spacing w:before="1" w:line="257" w:lineRule="exact"/>
              <w:jc w:val="center"/>
              <w:rPr>
                <w:rFonts w:ascii="Bierstadt Display" w:eastAsia="Calibri" w:hAnsi="Bierstadt Display"/>
                <w:sz w:val="24"/>
                <w:lang w:val="en-US"/>
              </w:rPr>
            </w:pPr>
            <w:r w:rsidRPr="0006674E">
              <w:rPr>
                <w:rFonts w:ascii="Bierstadt Display" w:eastAsia="Calibri" w:hAnsi="Bierstadt Display"/>
                <w:sz w:val="24"/>
                <w:lang w:val="en-US"/>
              </w:rPr>
              <w:t>VARCHAR</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60D88B" w14:textId="77777777" w:rsidR="0006674E" w:rsidRPr="0006674E" w:rsidRDefault="0006674E" w:rsidP="00CB61C4">
            <w:pPr>
              <w:pStyle w:val="TableParagraph"/>
              <w:spacing w:before="1" w:line="257" w:lineRule="exact"/>
              <w:ind w:left="13"/>
              <w:jc w:val="center"/>
              <w:rPr>
                <w:rFonts w:ascii="Bierstadt Display" w:eastAsia="Calibri" w:hAnsi="Bierstadt Display"/>
                <w:sz w:val="24"/>
                <w:lang w:val="en-US"/>
              </w:rPr>
            </w:pPr>
            <w:r w:rsidRPr="0006674E">
              <w:rPr>
                <w:rFonts w:ascii="Bierstadt Display" w:eastAsia="Calibri" w:hAnsi="Bierstadt Display"/>
                <w:sz w:val="24"/>
                <w:lang w:val="en-US"/>
              </w:rPr>
              <w:t>5</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603612" w14:textId="77777777" w:rsidR="0006674E" w:rsidRPr="0006674E" w:rsidRDefault="0006674E" w:rsidP="00CB61C4">
            <w:pPr>
              <w:pStyle w:val="TableParagraph"/>
              <w:spacing w:before="1" w:line="257" w:lineRule="exact"/>
              <w:jc w:val="center"/>
              <w:rPr>
                <w:rFonts w:ascii="Bierstadt Display" w:eastAsia="Calibri" w:hAnsi="Bierstadt Display"/>
                <w:sz w:val="24"/>
                <w:lang w:val="en-US"/>
              </w:rPr>
            </w:pPr>
            <w:r w:rsidRPr="0006674E">
              <w:rPr>
                <w:rFonts w:ascii="Bierstadt Display" w:eastAsia="Calibri" w:hAnsi="Bierstadt Display"/>
                <w:sz w:val="24"/>
                <w:lang w:val="en-US"/>
              </w:rPr>
              <w:t>Primary</w:t>
            </w:r>
            <w:r w:rsidRPr="0006674E">
              <w:rPr>
                <w:rFonts w:ascii="Bierstadt Display" w:eastAsia="Calibri" w:hAnsi="Bierstadt Display"/>
                <w:spacing w:val="-2"/>
                <w:sz w:val="24"/>
                <w:lang w:val="en-US"/>
              </w:rPr>
              <w:t xml:space="preserve"> </w:t>
            </w:r>
            <w:r w:rsidRPr="0006674E">
              <w:rPr>
                <w:rFonts w:ascii="Bierstadt Display" w:eastAsia="Calibri" w:hAnsi="Bierstadt Display"/>
                <w:sz w:val="24"/>
                <w:lang w:val="en-US"/>
              </w:rPr>
              <w:t>Key,</w:t>
            </w:r>
            <w:r w:rsidRPr="0006674E">
              <w:rPr>
                <w:rFonts w:ascii="Bierstadt Display" w:eastAsia="Calibri" w:hAnsi="Bierstadt Display"/>
                <w:spacing w:val="-1"/>
                <w:sz w:val="24"/>
                <w:lang w:val="en-US"/>
              </w:rPr>
              <w:t xml:space="preserve"> </w:t>
            </w:r>
            <w:proofErr w:type="spellStart"/>
            <w:r w:rsidRPr="0006674E">
              <w:rPr>
                <w:rFonts w:ascii="Bierstadt Display" w:eastAsia="Calibri" w:hAnsi="Bierstadt Display"/>
                <w:sz w:val="24"/>
                <w:lang w:val="en-US"/>
              </w:rPr>
              <w:t>identificación</w:t>
            </w:r>
            <w:proofErr w:type="spellEnd"/>
            <w:r w:rsidRPr="0006674E">
              <w:rPr>
                <w:rFonts w:ascii="Bierstadt Display" w:eastAsia="Calibri" w:hAnsi="Bierstadt Display"/>
                <w:spacing w:val="-1"/>
                <w:sz w:val="24"/>
                <w:lang w:val="en-US"/>
              </w:rPr>
              <w:t xml:space="preserve"> </w:t>
            </w:r>
            <w:proofErr w:type="spellStart"/>
            <w:r w:rsidRPr="0006674E">
              <w:rPr>
                <w:rFonts w:ascii="Bierstadt Display" w:eastAsia="Calibri" w:hAnsi="Bierstadt Display"/>
                <w:sz w:val="24"/>
                <w:lang w:val="en-US"/>
              </w:rPr>
              <w:t>única</w:t>
            </w:r>
            <w:proofErr w:type="spellEnd"/>
            <w:r w:rsidRPr="0006674E">
              <w:rPr>
                <w:rFonts w:ascii="Bierstadt Display" w:eastAsia="Calibri" w:hAnsi="Bierstadt Display"/>
                <w:sz w:val="24"/>
                <w:lang w:val="en-US"/>
              </w:rPr>
              <w:t>.</w:t>
            </w:r>
          </w:p>
        </w:tc>
      </w:tr>
      <w:tr w:rsidR="0006674E" w:rsidRPr="0006674E" w14:paraId="189D1ADD" w14:textId="77777777" w:rsidTr="00CB61C4">
        <w:trPr>
          <w:trHeight w:val="551"/>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8D016F" w14:textId="77777777" w:rsidR="0006674E" w:rsidRPr="0006674E" w:rsidRDefault="0006674E" w:rsidP="00CB61C4">
            <w:pPr>
              <w:pStyle w:val="TableParagraph"/>
              <w:spacing w:before="135" w:line="240" w:lineRule="auto"/>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nombre_supervisorT</w:t>
            </w:r>
            <w:proofErr w:type="spellEnd"/>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7CF5DD" w14:textId="77777777" w:rsidR="0006674E" w:rsidRPr="0006674E" w:rsidRDefault="0006674E" w:rsidP="00CB61C4">
            <w:pPr>
              <w:pStyle w:val="TableParagraph"/>
              <w:spacing w:before="135" w:line="240" w:lineRule="auto"/>
              <w:jc w:val="center"/>
              <w:rPr>
                <w:rFonts w:ascii="Bierstadt Display" w:eastAsia="Calibri" w:hAnsi="Bierstadt Display"/>
                <w:sz w:val="24"/>
                <w:lang w:val="en-US"/>
              </w:rPr>
            </w:pPr>
            <w:r w:rsidRPr="0006674E">
              <w:rPr>
                <w:rFonts w:ascii="Bierstadt Display" w:eastAsia="Calibri" w:hAnsi="Bierstadt Display"/>
                <w:sz w:val="24"/>
                <w:lang w:val="en-US"/>
              </w:rPr>
              <w:t>VARCHAR</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F0E08D" w14:textId="77777777" w:rsidR="0006674E" w:rsidRPr="0006674E" w:rsidRDefault="0006674E" w:rsidP="00CB61C4">
            <w:pPr>
              <w:pStyle w:val="TableParagraph"/>
              <w:spacing w:before="135" w:line="240" w:lineRule="auto"/>
              <w:ind w:left="87" w:right="74"/>
              <w:jc w:val="center"/>
              <w:rPr>
                <w:rFonts w:ascii="Bierstadt Display" w:eastAsia="Calibri" w:hAnsi="Bierstadt Display"/>
                <w:sz w:val="24"/>
                <w:lang w:val="en-US"/>
              </w:rPr>
            </w:pPr>
            <w:r w:rsidRPr="0006674E">
              <w:rPr>
                <w:rFonts w:ascii="Bierstadt Display" w:eastAsia="Calibri" w:hAnsi="Bierstadt Display"/>
                <w:sz w:val="24"/>
                <w:lang w:val="en-US"/>
              </w:rPr>
              <w:t>60</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E33CB8" w14:textId="77777777" w:rsidR="0006674E" w:rsidRPr="0006674E" w:rsidRDefault="0006674E" w:rsidP="00CB61C4">
            <w:pPr>
              <w:pStyle w:val="TableParagraph"/>
              <w:spacing w:line="276" w:lineRule="exact"/>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Registra</w:t>
            </w:r>
            <w:proofErr w:type="spellEnd"/>
            <w:r w:rsidRPr="0006674E">
              <w:rPr>
                <w:rFonts w:ascii="Bierstadt Display" w:eastAsia="Calibri" w:hAnsi="Bierstadt Display"/>
                <w:spacing w:val="1"/>
                <w:sz w:val="24"/>
                <w:lang w:val="en-US"/>
              </w:rPr>
              <w:t xml:space="preserve"> </w:t>
            </w:r>
            <w:proofErr w:type="spellStart"/>
            <w:r w:rsidRPr="0006674E">
              <w:rPr>
                <w:rFonts w:ascii="Bierstadt Display" w:eastAsia="Calibri" w:hAnsi="Bierstadt Display"/>
                <w:sz w:val="24"/>
                <w:lang w:val="en-US"/>
              </w:rPr>
              <w:t>nombre</w:t>
            </w:r>
            <w:proofErr w:type="spellEnd"/>
            <w:r w:rsidRPr="0006674E">
              <w:rPr>
                <w:rFonts w:ascii="Bierstadt Display" w:eastAsia="Calibri" w:hAnsi="Bierstadt Display"/>
                <w:spacing w:val="1"/>
                <w:sz w:val="24"/>
                <w:lang w:val="en-US"/>
              </w:rPr>
              <w:t xml:space="preserve"> </w:t>
            </w:r>
            <w:r w:rsidRPr="0006674E">
              <w:rPr>
                <w:rFonts w:ascii="Bierstadt Display" w:eastAsia="Calibri" w:hAnsi="Bierstadt Display"/>
                <w:sz w:val="24"/>
                <w:lang w:val="en-US"/>
              </w:rPr>
              <w:t>supervisor</w:t>
            </w:r>
          </w:p>
        </w:tc>
      </w:tr>
      <w:tr w:rsidR="0006674E" w:rsidRPr="0006674E" w14:paraId="037FFCB8" w14:textId="77777777" w:rsidTr="00CB61C4">
        <w:trPr>
          <w:trHeight w:val="276"/>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1C56B7" w14:textId="77777777" w:rsidR="0006674E" w:rsidRPr="0006674E" w:rsidRDefault="0006674E" w:rsidP="00CB61C4">
            <w:pPr>
              <w:pStyle w:val="TableParagraph"/>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apellido_supervisorT</w:t>
            </w:r>
            <w:proofErr w:type="spellEnd"/>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37A0CC" w14:textId="77777777" w:rsidR="0006674E" w:rsidRPr="0006674E" w:rsidRDefault="0006674E" w:rsidP="00CB61C4">
            <w:pPr>
              <w:pStyle w:val="TableParagraph"/>
              <w:jc w:val="center"/>
              <w:rPr>
                <w:rFonts w:ascii="Bierstadt Display" w:eastAsia="Calibri" w:hAnsi="Bierstadt Display"/>
                <w:sz w:val="24"/>
                <w:lang w:val="en-US"/>
              </w:rPr>
            </w:pPr>
            <w:r w:rsidRPr="0006674E">
              <w:rPr>
                <w:rFonts w:ascii="Bierstadt Display" w:eastAsia="Calibri" w:hAnsi="Bierstadt Display"/>
                <w:sz w:val="24"/>
                <w:lang w:val="en-US"/>
              </w:rPr>
              <w:t>VARCHAR</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205E50" w14:textId="77777777" w:rsidR="0006674E" w:rsidRPr="0006674E" w:rsidRDefault="0006674E" w:rsidP="00CB61C4">
            <w:pPr>
              <w:pStyle w:val="TableParagraph"/>
              <w:ind w:left="87" w:right="74"/>
              <w:jc w:val="center"/>
              <w:rPr>
                <w:rFonts w:ascii="Bierstadt Display" w:eastAsia="Calibri" w:hAnsi="Bierstadt Display"/>
                <w:sz w:val="24"/>
                <w:lang w:val="en-US"/>
              </w:rPr>
            </w:pPr>
            <w:r w:rsidRPr="0006674E">
              <w:rPr>
                <w:rFonts w:ascii="Bierstadt Display" w:eastAsia="Calibri" w:hAnsi="Bierstadt Display"/>
                <w:sz w:val="24"/>
                <w:lang w:val="en-US"/>
              </w:rPr>
              <w:t>10</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CF29B7" w14:textId="77777777" w:rsidR="0006674E" w:rsidRPr="0006674E" w:rsidRDefault="0006674E" w:rsidP="00CB61C4">
            <w:pPr>
              <w:pStyle w:val="TableParagraph"/>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Registra</w:t>
            </w:r>
            <w:proofErr w:type="spellEnd"/>
            <w:r w:rsidRPr="0006674E">
              <w:rPr>
                <w:rFonts w:ascii="Bierstadt Display" w:eastAsia="Calibri" w:hAnsi="Bierstadt Display"/>
                <w:spacing w:val="-3"/>
                <w:sz w:val="24"/>
                <w:lang w:val="en-US"/>
              </w:rPr>
              <w:t xml:space="preserve"> </w:t>
            </w:r>
            <w:proofErr w:type="spellStart"/>
            <w:r w:rsidRPr="0006674E">
              <w:rPr>
                <w:rFonts w:ascii="Bierstadt Display" w:eastAsia="Calibri" w:hAnsi="Bierstadt Display"/>
                <w:spacing w:val="-3"/>
                <w:sz w:val="24"/>
                <w:lang w:val="en-US"/>
              </w:rPr>
              <w:t>apellido</w:t>
            </w:r>
            <w:proofErr w:type="spellEnd"/>
            <w:r w:rsidRPr="0006674E">
              <w:rPr>
                <w:rFonts w:ascii="Bierstadt Display" w:eastAsia="Calibri" w:hAnsi="Bierstadt Display"/>
                <w:spacing w:val="-3"/>
                <w:sz w:val="24"/>
                <w:lang w:val="en-US"/>
              </w:rPr>
              <w:t xml:space="preserve"> </w:t>
            </w:r>
            <w:r w:rsidRPr="0006674E">
              <w:rPr>
                <w:rFonts w:ascii="Bierstadt Display" w:eastAsia="Calibri" w:hAnsi="Bierstadt Display"/>
                <w:sz w:val="24"/>
                <w:lang w:val="en-US"/>
              </w:rPr>
              <w:t>supervisor</w:t>
            </w:r>
          </w:p>
        </w:tc>
      </w:tr>
      <w:tr w:rsidR="0006674E" w:rsidRPr="0006674E" w14:paraId="10D9F4A1" w14:textId="77777777" w:rsidTr="00CB61C4">
        <w:trPr>
          <w:trHeight w:val="275"/>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0ECAE7" w14:textId="77777777" w:rsidR="0006674E" w:rsidRPr="0006674E" w:rsidRDefault="0006674E" w:rsidP="00CB61C4">
            <w:pPr>
              <w:pStyle w:val="TableParagraph"/>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cedula_supervisorT</w:t>
            </w:r>
            <w:proofErr w:type="spellEnd"/>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8AE942" w14:textId="77777777" w:rsidR="0006674E" w:rsidRPr="0006674E" w:rsidRDefault="0006674E" w:rsidP="00CB61C4">
            <w:pPr>
              <w:pStyle w:val="TableParagraph"/>
              <w:jc w:val="center"/>
              <w:rPr>
                <w:rFonts w:ascii="Bierstadt Display" w:eastAsia="Calibri" w:hAnsi="Bierstadt Display"/>
                <w:sz w:val="24"/>
                <w:lang w:val="en-US"/>
              </w:rPr>
            </w:pPr>
            <w:r w:rsidRPr="0006674E">
              <w:rPr>
                <w:rFonts w:ascii="Bierstadt Display" w:eastAsia="Calibri" w:hAnsi="Bierstadt Display"/>
                <w:sz w:val="24"/>
                <w:lang w:val="en-US"/>
              </w:rPr>
              <w:t>VARCHAR</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23625E" w14:textId="77777777" w:rsidR="0006674E" w:rsidRPr="0006674E" w:rsidRDefault="0006674E" w:rsidP="00CB61C4">
            <w:pPr>
              <w:pStyle w:val="TableParagraph"/>
              <w:ind w:left="13"/>
              <w:jc w:val="center"/>
              <w:rPr>
                <w:rFonts w:ascii="Bierstadt Display" w:eastAsia="Calibri" w:hAnsi="Bierstadt Display"/>
                <w:sz w:val="24"/>
                <w:lang w:val="en-US"/>
              </w:rPr>
            </w:pPr>
            <w:r w:rsidRPr="0006674E">
              <w:rPr>
                <w:rFonts w:ascii="Bierstadt Display" w:eastAsia="Calibri" w:hAnsi="Bierstadt Display"/>
                <w:sz w:val="24"/>
                <w:lang w:val="en-US"/>
              </w:rPr>
              <w:t>4</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817E5F" w14:textId="77777777" w:rsidR="0006674E" w:rsidRPr="0006674E" w:rsidRDefault="0006674E" w:rsidP="00CB61C4">
            <w:pPr>
              <w:pStyle w:val="TableParagraph"/>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Registra</w:t>
            </w:r>
            <w:proofErr w:type="spellEnd"/>
            <w:r w:rsidRPr="0006674E">
              <w:rPr>
                <w:rFonts w:ascii="Bierstadt Display" w:eastAsia="Calibri" w:hAnsi="Bierstadt Display"/>
                <w:spacing w:val="-3"/>
                <w:sz w:val="24"/>
                <w:lang w:val="en-US"/>
              </w:rPr>
              <w:t xml:space="preserve"> </w:t>
            </w:r>
            <w:r w:rsidRPr="0006674E">
              <w:rPr>
                <w:rFonts w:ascii="Bierstadt Display" w:eastAsia="Calibri" w:hAnsi="Bierstadt Display"/>
                <w:sz w:val="24"/>
                <w:lang w:val="en-US"/>
              </w:rPr>
              <w:t>cedula supervisor</w:t>
            </w:r>
          </w:p>
        </w:tc>
      </w:tr>
      <w:tr w:rsidR="0006674E" w:rsidRPr="0006674E" w14:paraId="3577BA03" w14:textId="77777777" w:rsidTr="00CB61C4">
        <w:trPr>
          <w:trHeight w:val="551"/>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8A9078" w14:textId="77777777" w:rsidR="0006674E" w:rsidRPr="0006674E" w:rsidRDefault="0006674E" w:rsidP="00CB61C4">
            <w:pPr>
              <w:pStyle w:val="TableParagraph"/>
              <w:spacing w:before="138" w:line="240" w:lineRule="auto"/>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telefono_supervisorT</w:t>
            </w:r>
            <w:proofErr w:type="spellEnd"/>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D5061D" w14:textId="77777777" w:rsidR="0006674E" w:rsidRPr="0006674E" w:rsidRDefault="0006674E" w:rsidP="00CB61C4">
            <w:pPr>
              <w:pStyle w:val="TableParagraph"/>
              <w:spacing w:before="138" w:line="240" w:lineRule="auto"/>
              <w:jc w:val="center"/>
              <w:rPr>
                <w:rFonts w:ascii="Bierstadt Display" w:eastAsia="Calibri" w:hAnsi="Bierstadt Display"/>
                <w:sz w:val="24"/>
                <w:lang w:val="en-US"/>
              </w:rPr>
            </w:pPr>
            <w:r w:rsidRPr="0006674E">
              <w:rPr>
                <w:rFonts w:ascii="Bierstadt Display" w:eastAsia="Calibri" w:hAnsi="Bierstadt Display"/>
                <w:sz w:val="24"/>
                <w:lang w:val="en-US"/>
              </w:rPr>
              <w:t>VARCHAR</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585B0D" w14:textId="77777777" w:rsidR="0006674E" w:rsidRPr="0006674E" w:rsidRDefault="0006674E" w:rsidP="00CB61C4">
            <w:pPr>
              <w:pStyle w:val="TableParagraph"/>
              <w:spacing w:before="138" w:line="240" w:lineRule="auto"/>
              <w:ind w:left="87" w:right="74"/>
              <w:jc w:val="center"/>
              <w:rPr>
                <w:rFonts w:ascii="Bierstadt Display" w:eastAsia="Calibri" w:hAnsi="Bierstadt Display"/>
                <w:sz w:val="24"/>
                <w:lang w:val="en-US"/>
              </w:rPr>
            </w:pPr>
            <w:r w:rsidRPr="0006674E">
              <w:rPr>
                <w:rFonts w:ascii="Bierstadt Display" w:eastAsia="Calibri" w:hAnsi="Bierstadt Display"/>
                <w:sz w:val="24"/>
                <w:lang w:val="en-US"/>
              </w:rPr>
              <w:t>10</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A9FDBB" w14:textId="77777777" w:rsidR="0006674E" w:rsidRPr="0006674E" w:rsidRDefault="0006674E" w:rsidP="00CB61C4">
            <w:pPr>
              <w:pStyle w:val="TableParagraph"/>
              <w:spacing w:line="276" w:lineRule="exact"/>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Registra</w:t>
            </w:r>
            <w:proofErr w:type="spellEnd"/>
            <w:r w:rsidRPr="0006674E">
              <w:rPr>
                <w:rFonts w:ascii="Bierstadt Display" w:eastAsia="Calibri" w:hAnsi="Bierstadt Display"/>
                <w:sz w:val="24"/>
                <w:lang w:val="en-US"/>
              </w:rPr>
              <w:t xml:space="preserve"> </w:t>
            </w:r>
            <w:proofErr w:type="spellStart"/>
            <w:r w:rsidRPr="0006674E">
              <w:rPr>
                <w:rFonts w:ascii="Bierstadt Display" w:eastAsia="Calibri" w:hAnsi="Bierstadt Display"/>
                <w:sz w:val="24"/>
                <w:lang w:val="en-US"/>
              </w:rPr>
              <w:t>telefono</w:t>
            </w:r>
            <w:proofErr w:type="spellEnd"/>
            <w:r w:rsidRPr="0006674E">
              <w:rPr>
                <w:rFonts w:ascii="Bierstadt Display" w:eastAsia="Calibri" w:hAnsi="Bierstadt Display"/>
                <w:sz w:val="24"/>
                <w:lang w:val="en-US"/>
              </w:rPr>
              <w:t xml:space="preserve"> supervisor</w:t>
            </w:r>
          </w:p>
        </w:tc>
      </w:tr>
      <w:tr w:rsidR="0006674E" w:rsidRPr="0006674E" w14:paraId="5A94BFBD" w14:textId="77777777" w:rsidTr="00CB61C4">
        <w:trPr>
          <w:trHeight w:val="551"/>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27DF14" w14:textId="77777777" w:rsidR="0006674E" w:rsidRPr="0006674E" w:rsidRDefault="0006674E" w:rsidP="00CB61C4">
            <w:pPr>
              <w:pStyle w:val="TableParagraph"/>
              <w:spacing w:before="137" w:line="240" w:lineRule="auto"/>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correo_supervisorT</w:t>
            </w:r>
            <w:proofErr w:type="spellEnd"/>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A5E1E1" w14:textId="77777777" w:rsidR="0006674E" w:rsidRPr="0006674E" w:rsidRDefault="0006674E" w:rsidP="00CB61C4">
            <w:pPr>
              <w:pStyle w:val="TableParagraph"/>
              <w:spacing w:before="137" w:line="240" w:lineRule="auto"/>
              <w:jc w:val="center"/>
              <w:rPr>
                <w:rFonts w:ascii="Bierstadt Display" w:eastAsia="Calibri" w:hAnsi="Bierstadt Display"/>
                <w:sz w:val="24"/>
                <w:lang w:val="en-US"/>
              </w:rPr>
            </w:pPr>
            <w:r w:rsidRPr="0006674E">
              <w:rPr>
                <w:rFonts w:ascii="Bierstadt Display" w:eastAsia="Calibri" w:hAnsi="Bierstadt Display"/>
                <w:sz w:val="24"/>
                <w:lang w:val="en-US"/>
              </w:rPr>
              <w:t>VARCHAR</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D71F86" w14:textId="77777777" w:rsidR="0006674E" w:rsidRPr="0006674E" w:rsidRDefault="0006674E" w:rsidP="00CB61C4">
            <w:pPr>
              <w:pStyle w:val="TableParagraph"/>
              <w:spacing w:before="137" w:line="240" w:lineRule="auto"/>
              <w:ind w:left="87" w:right="74"/>
              <w:jc w:val="center"/>
              <w:rPr>
                <w:rFonts w:ascii="Bierstadt Display" w:eastAsia="Calibri" w:hAnsi="Bierstadt Display"/>
                <w:sz w:val="24"/>
                <w:lang w:val="en-US"/>
              </w:rPr>
            </w:pPr>
            <w:r w:rsidRPr="0006674E">
              <w:rPr>
                <w:rFonts w:ascii="Bierstadt Display" w:eastAsia="Calibri" w:hAnsi="Bierstadt Display"/>
                <w:sz w:val="24"/>
                <w:lang w:val="en-US"/>
              </w:rPr>
              <w:t>65</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E126A7" w14:textId="77777777" w:rsidR="0006674E" w:rsidRPr="0006674E" w:rsidRDefault="0006674E" w:rsidP="00CB61C4">
            <w:pPr>
              <w:pStyle w:val="TableParagraph"/>
              <w:tabs>
                <w:tab w:val="left" w:pos="1116"/>
                <w:tab w:val="left" w:pos="1935"/>
                <w:tab w:val="left" w:pos="3207"/>
              </w:tabs>
              <w:spacing w:line="276" w:lineRule="exact"/>
              <w:ind w:right="96"/>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Registra</w:t>
            </w:r>
            <w:proofErr w:type="spellEnd"/>
            <w:r w:rsidRPr="0006674E">
              <w:rPr>
                <w:rFonts w:ascii="Bierstadt Display" w:eastAsia="Calibri" w:hAnsi="Bierstadt Display"/>
                <w:sz w:val="24"/>
                <w:lang w:val="en-US"/>
              </w:rPr>
              <w:t xml:space="preserve"> </w:t>
            </w:r>
            <w:proofErr w:type="spellStart"/>
            <w:r w:rsidRPr="0006674E">
              <w:rPr>
                <w:rFonts w:ascii="Bierstadt Display" w:eastAsia="Calibri" w:hAnsi="Bierstadt Display"/>
                <w:sz w:val="24"/>
                <w:lang w:val="en-US"/>
              </w:rPr>
              <w:t>correo</w:t>
            </w:r>
            <w:proofErr w:type="spellEnd"/>
            <w:r w:rsidRPr="0006674E">
              <w:rPr>
                <w:rFonts w:ascii="Bierstadt Display" w:eastAsia="Calibri" w:hAnsi="Bierstadt Display"/>
                <w:sz w:val="24"/>
                <w:lang w:val="en-US"/>
              </w:rPr>
              <w:t xml:space="preserve"> supervisor</w:t>
            </w:r>
          </w:p>
        </w:tc>
      </w:tr>
      <w:tr w:rsidR="0006674E" w:rsidRPr="0006674E" w14:paraId="1A05EF36" w14:textId="77777777" w:rsidTr="00CB61C4">
        <w:trPr>
          <w:trHeight w:val="553"/>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8CA53B" w14:textId="77777777" w:rsidR="0006674E" w:rsidRPr="0006674E" w:rsidRDefault="0006674E" w:rsidP="00CB61C4">
            <w:pPr>
              <w:pStyle w:val="TableParagraph"/>
              <w:spacing w:before="137" w:line="240" w:lineRule="auto"/>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direccion_supervisorT</w:t>
            </w:r>
            <w:proofErr w:type="spellEnd"/>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AB8DAC" w14:textId="77777777" w:rsidR="0006674E" w:rsidRPr="0006674E" w:rsidRDefault="0006674E" w:rsidP="00CB61C4">
            <w:pPr>
              <w:pStyle w:val="TableParagraph"/>
              <w:spacing w:before="137" w:line="240" w:lineRule="auto"/>
              <w:jc w:val="center"/>
              <w:rPr>
                <w:rFonts w:ascii="Bierstadt Display" w:eastAsia="Calibri" w:hAnsi="Bierstadt Display"/>
                <w:sz w:val="24"/>
                <w:lang w:val="en-US"/>
              </w:rPr>
            </w:pPr>
            <w:r w:rsidRPr="0006674E">
              <w:rPr>
                <w:rFonts w:ascii="Bierstadt Display" w:eastAsia="Calibri" w:hAnsi="Bierstadt Display"/>
                <w:sz w:val="24"/>
                <w:lang w:val="en-US"/>
              </w:rPr>
              <w:t>VARCHAR</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66ACAB" w14:textId="77777777" w:rsidR="0006674E" w:rsidRPr="0006674E" w:rsidRDefault="0006674E" w:rsidP="00CB61C4">
            <w:pPr>
              <w:pStyle w:val="TableParagraph"/>
              <w:spacing w:before="137" w:line="240" w:lineRule="auto"/>
              <w:ind w:left="87" w:right="74"/>
              <w:jc w:val="center"/>
              <w:rPr>
                <w:rFonts w:ascii="Bierstadt Display" w:eastAsia="Calibri" w:hAnsi="Bierstadt Display"/>
                <w:sz w:val="24"/>
                <w:lang w:val="en-US"/>
              </w:rPr>
            </w:pPr>
            <w:r w:rsidRPr="0006674E">
              <w:rPr>
                <w:rFonts w:ascii="Bierstadt Display" w:eastAsia="Calibri" w:hAnsi="Bierstadt Display"/>
                <w:sz w:val="24"/>
                <w:lang w:val="en-US"/>
              </w:rPr>
              <w:t>10</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FAE3E8" w14:textId="77777777" w:rsidR="0006674E" w:rsidRPr="0006674E" w:rsidRDefault="0006674E" w:rsidP="00CB61C4">
            <w:pPr>
              <w:pStyle w:val="TableParagraph"/>
              <w:spacing w:line="270" w:lineRule="exact"/>
              <w:ind w:right="95"/>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Registra</w:t>
            </w:r>
            <w:proofErr w:type="spellEnd"/>
            <w:r w:rsidRPr="0006674E">
              <w:rPr>
                <w:rFonts w:ascii="Bierstadt Display" w:eastAsia="Calibri" w:hAnsi="Bierstadt Display"/>
                <w:spacing w:val="42"/>
                <w:sz w:val="24"/>
                <w:lang w:val="en-US"/>
              </w:rPr>
              <w:t xml:space="preserve"> </w:t>
            </w:r>
            <w:proofErr w:type="spellStart"/>
            <w:r w:rsidRPr="0006674E">
              <w:rPr>
                <w:rFonts w:ascii="Bierstadt Display" w:eastAsia="Calibri" w:hAnsi="Bierstadt Display"/>
                <w:sz w:val="24"/>
                <w:lang w:val="en-US"/>
              </w:rPr>
              <w:t>direccion</w:t>
            </w:r>
            <w:proofErr w:type="spellEnd"/>
            <w:r w:rsidRPr="0006674E">
              <w:rPr>
                <w:rFonts w:ascii="Bierstadt Display" w:eastAsia="Calibri" w:hAnsi="Bierstadt Display"/>
                <w:sz w:val="24"/>
                <w:lang w:val="en-US"/>
              </w:rPr>
              <w:t xml:space="preserve"> supervisor</w:t>
            </w:r>
          </w:p>
        </w:tc>
      </w:tr>
    </w:tbl>
    <w:p w14:paraId="70B6995F" w14:textId="77777777" w:rsidR="0006674E" w:rsidRPr="0006674E" w:rsidRDefault="0006674E" w:rsidP="0006674E">
      <w:pPr>
        <w:rPr>
          <w:rFonts w:ascii="Bierstadt Display" w:hAnsi="Bierstadt Display"/>
          <w:lang w:val="es-MX"/>
        </w:rPr>
      </w:pPr>
    </w:p>
    <w:p w14:paraId="2826B88A" w14:textId="77777777" w:rsidR="0006674E" w:rsidRPr="0006674E" w:rsidRDefault="0006674E" w:rsidP="0006674E">
      <w:pPr>
        <w:rPr>
          <w:rFonts w:ascii="Bierstadt Display" w:hAnsi="Bierstadt Display"/>
          <w:lang w:val="es-MX"/>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42"/>
        <w:gridCol w:w="2016"/>
        <w:gridCol w:w="1164"/>
        <w:gridCol w:w="3608"/>
      </w:tblGrid>
      <w:tr w:rsidR="0006674E" w:rsidRPr="0006674E" w14:paraId="7AB87215" w14:textId="77777777" w:rsidTr="00CB61C4">
        <w:trPr>
          <w:trHeight w:val="275"/>
        </w:trPr>
        <w:tc>
          <w:tcPr>
            <w:tcW w:w="4858" w:type="dxa"/>
            <w:gridSpan w:val="2"/>
            <w:tcBorders>
              <w:top w:val="single" w:sz="4" w:space="0" w:color="000000"/>
              <w:left w:val="single" w:sz="4" w:space="0" w:color="000000"/>
              <w:bottom w:val="single" w:sz="4" w:space="0" w:color="000000"/>
              <w:right w:val="single" w:sz="4" w:space="0" w:color="000000"/>
            </w:tcBorders>
            <w:shd w:val="clear" w:color="auto" w:fill="5D6021" w:themeFill="accent3" w:themeFillShade="BF"/>
            <w:vAlign w:val="center"/>
            <w:hideMark/>
          </w:tcPr>
          <w:p w14:paraId="708256AE" w14:textId="77777777" w:rsidR="0006674E" w:rsidRPr="00CB61C4" w:rsidRDefault="0006674E" w:rsidP="00CB61C4">
            <w:pPr>
              <w:pStyle w:val="TableParagraph"/>
              <w:jc w:val="center"/>
              <w:rPr>
                <w:rFonts w:ascii="Bierstadt Display" w:eastAsia="Calibri" w:hAnsi="Bierstadt Display"/>
                <w:b/>
                <w:color w:val="F8F8F8"/>
                <w:sz w:val="24"/>
                <w:lang w:val="en-US"/>
              </w:rPr>
            </w:pPr>
            <w:r w:rsidRPr="00CB61C4">
              <w:rPr>
                <w:rFonts w:ascii="Bierstadt Display" w:eastAsia="Calibri" w:hAnsi="Bierstadt Display"/>
                <w:b/>
                <w:color w:val="F8F8F8"/>
                <w:sz w:val="24"/>
                <w:lang w:val="en-US"/>
              </w:rPr>
              <w:t>Nombre</w:t>
            </w:r>
            <w:r w:rsidRPr="00CB61C4">
              <w:rPr>
                <w:rFonts w:ascii="Bierstadt Display" w:eastAsia="Calibri" w:hAnsi="Bierstadt Display"/>
                <w:b/>
                <w:color w:val="F8F8F8"/>
                <w:spacing w:val="-2"/>
                <w:sz w:val="24"/>
                <w:lang w:val="en-US"/>
              </w:rPr>
              <w:t xml:space="preserve"> </w:t>
            </w:r>
            <w:r w:rsidRPr="00CB61C4">
              <w:rPr>
                <w:rFonts w:ascii="Bierstadt Display" w:eastAsia="Calibri" w:hAnsi="Bierstadt Display"/>
                <w:b/>
                <w:color w:val="F8F8F8"/>
                <w:sz w:val="24"/>
                <w:lang w:val="en-US"/>
              </w:rPr>
              <w:t>de</w:t>
            </w:r>
            <w:r w:rsidRPr="00CB61C4">
              <w:rPr>
                <w:rFonts w:ascii="Bierstadt Display" w:eastAsia="Calibri" w:hAnsi="Bierstadt Display"/>
                <w:b/>
                <w:color w:val="F8F8F8"/>
                <w:spacing w:val="-1"/>
                <w:sz w:val="24"/>
                <w:lang w:val="en-US"/>
              </w:rPr>
              <w:t xml:space="preserve"> </w:t>
            </w:r>
            <w:r w:rsidRPr="00CB61C4">
              <w:rPr>
                <w:rFonts w:ascii="Bierstadt Display" w:eastAsia="Calibri" w:hAnsi="Bierstadt Display"/>
                <w:b/>
                <w:color w:val="F8F8F8"/>
                <w:sz w:val="24"/>
                <w:lang w:val="en-US"/>
              </w:rPr>
              <w:t>la</w:t>
            </w:r>
            <w:r w:rsidRPr="00CB61C4">
              <w:rPr>
                <w:rFonts w:ascii="Bierstadt Display" w:eastAsia="Calibri" w:hAnsi="Bierstadt Display"/>
                <w:b/>
                <w:color w:val="F8F8F8"/>
                <w:spacing w:val="-1"/>
                <w:sz w:val="24"/>
                <w:lang w:val="en-US"/>
              </w:rPr>
              <w:t xml:space="preserve"> </w:t>
            </w:r>
            <w:proofErr w:type="spellStart"/>
            <w:r w:rsidRPr="00CB61C4">
              <w:rPr>
                <w:rFonts w:ascii="Bierstadt Display" w:eastAsia="Calibri" w:hAnsi="Bierstadt Display"/>
                <w:b/>
                <w:color w:val="F8F8F8"/>
                <w:sz w:val="24"/>
                <w:lang w:val="en-US"/>
              </w:rPr>
              <w:t>tabla</w:t>
            </w:r>
            <w:proofErr w:type="spellEnd"/>
          </w:p>
        </w:tc>
        <w:tc>
          <w:tcPr>
            <w:tcW w:w="477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44352A" w14:textId="77777777" w:rsidR="0006674E" w:rsidRPr="0006674E" w:rsidRDefault="0006674E" w:rsidP="00CB61C4">
            <w:pPr>
              <w:pStyle w:val="TableParagraph"/>
              <w:ind w:left="708" w:right="1962"/>
              <w:jc w:val="center"/>
              <w:rPr>
                <w:rFonts w:ascii="Bierstadt Display" w:eastAsia="Calibri" w:hAnsi="Bierstadt Display"/>
                <w:sz w:val="24"/>
                <w:lang w:val="en-US"/>
              </w:rPr>
            </w:pPr>
            <w:r w:rsidRPr="0006674E">
              <w:rPr>
                <w:rFonts w:ascii="Bierstadt Display" w:eastAsia="Calibri" w:hAnsi="Bierstadt Display"/>
                <w:sz w:val="24"/>
                <w:lang w:val="en-US"/>
              </w:rPr>
              <w:t>Supervisor Obra</w:t>
            </w:r>
          </w:p>
        </w:tc>
      </w:tr>
      <w:tr w:rsidR="0006674E" w:rsidRPr="0006674E" w14:paraId="2DDDA246" w14:textId="77777777" w:rsidTr="00CB61C4">
        <w:trPr>
          <w:trHeight w:val="275"/>
        </w:trPr>
        <w:tc>
          <w:tcPr>
            <w:tcW w:w="4858" w:type="dxa"/>
            <w:gridSpan w:val="2"/>
            <w:tcBorders>
              <w:top w:val="single" w:sz="4" w:space="0" w:color="000000"/>
              <w:left w:val="single" w:sz="4" w:space="0" w:color="000000"/>
              <w:bottom w:val="single" w:sz="4" w:space="0" w:color="000000"/>
              <w:right w:val="single" w:sz="4" w:space="0" w:color="000000"/>
            </w:tcBorders>
            <w:shd w:val="clear" w:color="auto" w:fill="5D6021" w:themeFill="accent3" w:themeFillShade="BF"/>
            <w:vAlign w:val="center"/>
            <w:hideMark/>
          </w:tcPr>
          <w:p w14:paraId="10FD8A11" w14:textId="77777777" w:rsidR="0006674E" w:rsidRPr="00CB61C4" w:rsidRDefault="0006674E" w:rsidP="00CB61C4">
            <w:pPr>
              <w:pStyle w:val="TableParagraph"/>
              <w:jc w:val="center"/>
              <w:rPr>
                <w:rFonts w:ascii="Bierstadt Display" w:eastAsia="Calibri" w:hAnsi="Bierstadt Display"/>
                <w:b/>
                <w:color w:val="F8F8F8"/>
                <w:sz w:val="24"/>
                <w:lang w:val="en-US"/>
              </w:rPr>
            </w:pPr>
            <w:proofErr w:type="spellStart"/>
            <w:r w:rsidRPr="00CB61C4">
              <w:rPr>
                <w:rFonts w:ascii="Bierstadt Display" w:eastAsia="Calibri" w:hAnsi="Bierstadt Display"/>
                <w:b/>
                <w:color w:val="F8F8F8"/>
                <w:sz w:val="24"/>
                <w:lang w:val="en-US"/>
              </w:rPr>
              <w:t>Descripción</w:t>
            </w:r>
            <w:proofErr w:type="spellEnd"/>
            <w:r w:rsidRPr="00CB61C4">
              <w:rPr>
                <w:rFonts w:ascii="Bierstadt Display" w:eastAsia="Calibri" w:hAnsi="Bierstadt Display"/>
                <w:b/>
                <w:color w:val="F8F8F8"/>
                <w:spacing w:val="-1"/>
                <w:sz w:val="24"/>
                <w:lang w:val="en-US"/>
              </w:rPr>
              <w:t xml:space="preserve"> </w:t>
            </w:r>
            <w:r w:rsidRPr="00CB61C4">
              <w:rPr>
                <w:rFonts w:ascii="Bierstadt Display" w:eastAsia="Calibri" w:hAnsi="Bierstadt Display"/>
                <w:b/>
                <w:color w:val="F8F8F8"/>
                <w:sz w:val="24"/>
                <w:lang w:val="en-US"/>
              </w:rPr>
              <w:t>de</w:t>
            </w:r>
            <w:r w:rsidRPr="00CB61C4">
              <w:rPr>
                <w:rFonts w:ascii="Bierstadt Display" w:eastAsia="Calibri" w:hAnsi="Bierstadt Display"/>
                <w:b/>
                <w:color w:val="F8F8F8"/>
                <w:spacing w:val="-3"/>
                <w:sz w:val="24"/>
                <w:lang w:val="en-US"/>
              </w:rPr>
              <w:t xml:space="preserve"> </w:t>
            </w:r>
            <w:proofErr w:type="spellStart"/>
            <w:r w:rsidRPr="00CB61C4">
              <w:rPr>
                <w:rFonts w:ascii="Bierstadt Display" w:eastAsia="Calibri" w:hAnsi="Bierstadt Display"/>
                <w:b/>
                <w:color w:val="F8F8F8"/>
                <w:sz w:val="24"/>
                <w:lang w:val="en-US"/>
              </w:rPr>
              <w:t>tabla</w:t>
            </w:r>
            <w:proofErr w:type="spellEnd"/>
          </w:p>
        </w:tc>
        <w:tc>
          <w:tcPr>
            <w:tcW w:w="4772" w:type="dxa"/>
            <w:gridSpan w:val="2"/>
            <w:tcBorders>
              <w:top w:val="single" w:sz="4" w:space="0" w:color="000000"/>
              <w:left w:val="single" w:sz="4" w:space="0" w:color="000000"/>
              <w:bottom w:val="single" w:sz="4" w:space="0" w:color="000000"/>
              <w:right w:val="single" w:sz="4" w:space="0" w:color="000000"/>
            </w:tcBorders>
            <w:shd w:val="clear" w:color="auto" w:fill="D9DC9A" w:themeFill="accent3" w:themeFillTint="66"/>
            <w:vAlign w:val="center"/>
            <w:hideMark/>
          </w:tcPr>
          <w:p w14:paraId="69A65A28" w14:textId="77777777" w:rsidR="0006674E" w:rsidRPr="0006674E" w:rsidRDefault="0006674E" w:rsidP="00CB61C4">
            <w:pPr>
              <w:pStyle w:val="TableParagraph"/>
              <w:jc w:val="center"/>
              <w:rPr>
                <w:rFonts w:ascii="Bierstadt Display" w:eastAsia="Calibri" w:hAnsi="Bierstadt Display"/>
                <w:sz w:val="24"/>
                <w:lang w:val="es-EC"/>
              </w:rPr>
            </w:pPr>
            <w:r w:rsidRPr="00CB61C4">
              <w:rPr>
                <w:rFonts w:ascii="Bierstadt Display" w:eastAsia="Calibri" w:hAnsi="Bierstadt Display"/>
                <w:sz w:val="24"/>
                <w:shd w:val="clear" w:color="auto" w:fill="D9DC9A" w:themeFill="accent3" w:themeFillTint="66"/>
                <w:lang w:val="es-EC"/>
              </w:rPr>
              <w:t>Registra</w:t>
            </w:r>
            <w:r w:rsidRPr="00CB61C4">
              <w:rPr>
                <w:rFonts w:ascii="Bierstadt Display" w:eastAsia="Calibri" w:hAnsi="Bierstadt Display"/>
                <w:spacing w:val="-2"/>
                <w:sz w:val="24"/>
                <w:shd w:val="clear" w:color="auto" w:fill="D9DC9A" w:themeFill="accent3" w:themeFillTint="66"/>
                <w:lang w:val="es-EC"/>
              </w:rPr>
              <w:t xml:space="preserve"> </w:t>
            </w:r>
            <w:r w:rsidRPr="00CB61C4">
              <w:rPr>
                <w:rFonts w:ascii="Bierstadt Display" w:eastAsia="Calibri" w:hAnsi="Bierstadt Display"/>
                <w:sz w:val="24"/>
                <w:shd w:val="clear" w:color="auto" w:fill="D9DC9A" w:themeFill="accent3" w:themeFillTint="66"/>
                <w:lang w:val="es-EC"/>
              </w:rPr>
              <w:t>la</w:t>
            </w:r>
            <w:r w:rsidRPr="00CB61C4">
              <w:rPr>
                <w:rFonts w:ascii="Bierstadt Display" w:eastAsia="Calibri" w:hAnsi="Bierstadt Display"/>
                <w:spacing w:val="-1"/>
                <w:sz w:val="24"/>
                <w:shd w:val="clear" w:color="auto" w:fill="D9DC9A" w:themeFill="accent3" w:themeFillTint="66"/>
                <w:lang w:val="es-EC"/>
              </w:rPr>
              <w:t xml:space="preserve"> </w:t>
            </w:r>
            <w:r w:rsidRPr="00CB61C4">
              <w:rPr>
                <w:rFonts w:ascii="Bierstadt Display" w:eastAsia="Calibri" w:hAnsi="Bierstadt Display"/>
                <w:sz w:val="24"/>
                <w:shd w:val="clear" w:color="auto" w:fill="D9DC9A" w:themeFill="accent3" w:themeFillTint="66"/>
                <w:lang w:val="es-EC"/>
              </w:rPr>
              <w:t>información</w:t>
            </w:r>
            <w:r w:rsidRPr="0006674E">
              <w:rPr>
                <w:rFonts w:ascii="Bierstadt Display" w:eastAsia="Calibri" w:hAnsi="Bierstadt Display"/>
                <w:sz w:val="24"/>
                <w:lang w:val="es-EC"/>
              </w:rPr>
              <w:t xml:space="preserve"> del supervisor obra.</w:t>
            </w:r>
          </w:p>
        </w:tc>
      </w:tr>
      <w:tr w:rsidR="0006674E" w:rsidRPr="0006674E" w14:paraId="68123242" w14:textId="77777777" w:rsidTr="00CB61C4">
        <w:trPr>
          <w:trHeight w:val="275"/>
        </w:trPr>
        <w:tc>
          <w:tcPr>
            <w:tcW w:w="2842" w:type="dxa"/>
            <w:tcBorders>
              <w:top w:val="single" w:sz="4" w:space="0" w:color="000000"/>
              <w:left w:val="single" w:sz="4" w:space="0" w:color="000000"/>
              <w:bottom w:val="single" w:sz="4" w:space="0" w:color="000000"/>
              <w:right w:val="single" w:sz="4" w:space="0" w:color="000000"/>
            </w:tcBorders>
            <w:shd w:val="clear" w:color="auto" w:fill="C6CB68" w:themeFill="accent3" w:themeFillTint="99"/>
            <w:vAlign w:val="center"/>
            <w:hideMark/>
          </w:tcPr>
          <w:p w14:paraId="2AA726EE" w14:textId="77777777" w:rsidR="0006674E" w:rsidRPr="0006674E" w:rsidRDefault="0006674E" w:rsidP="00CB61C4">
            <w:pPr>
              <w:pStyle w:val="TableParagraph"/>
              <w:ind w:left="448"/>
              <w:jc w:val="center"/>
              <w:rPr>
                <w:rFonts w:ascii="Bierstadt Display" w:eastAsia="Calibri" w:hAnsi="Bierstadt Display"/>
                <w:b/>
                <w:sz w:val="24"/>
                <w:lang w:val="en-US"/>
              </w:rPr>
            </w:pPr>
            <w:r w:rsidRPr="0006674E">
              <w:rPr>
                <w:rFonts w:ascii="Bierstadt Display" w:eastAsia="Calibri" w:hAnsi="Bierstadt Display"/>
                <w:b/>
                <w:sz w:val="24"/>
                <w:lang w:val="en-US"/>
              </w:rPr>
              <w:t>Nombre</w:t>
            </w:r>
            <w:r w:rsidRPr="0006674E">
              <w:rPr>
                <w:rFonts w:ascii="Bierstadt Display" w:eastAsia="Calibri" w:hAnsi="Bierstadt Display"/>
                <w:b/>
                <w:spacing w:val="-2"/>
                <w:sz w:val="24"/>
                <w:lang w:val="en-US"/>
              </w:rPr>
              <w:t xml:space="preserve"> </w:t>
            </w:r>
            <w:r w:rsidRPr="0006674E">
              <w:rPr>
                <w:rFonts w:ascii="Bierstadt Display" w:eastAsia="Calibri" w:hAnsi="Bierstadt Display"/>
                <w:b/>
                <w:sz w:val="24"/>
                <w:lang w:val="en-US"/>
              </w:rPr>
              <w:t>del</w:t>
            </w:r>
            <w:r w:rsidRPr="0006674E">
              <w:rPr>
                <w:rFonts w:ascii="Bierstadt Display" w:eastAsia="Calibri" w:hAnsi="Bierstadt Display"/>
                <w:b/>
                <w:spacing w:val="-1"/>
                <w:sz w:val="24"/>
                <w:lang w:val="en-US"/>
              </w:rPr>
              <w:t xml:space="preserve"> </w:t>
            </w:r>
            <w:r w:rsidRPr="0006674E">
              <w:rPr>
                <w:rFonts w:ascii="Bierstadt Display" w:eastAsia="Calibri" w:hAnsi="Bierstadt Display"/>
                <w:b/>
                <w:sz w:val="24"/>
                <w:lang w:val="en-US"/>
              </w:rPr>
              <w:t>campo</w:t>
            </w:r>
          </w:p>
        </w:tc>
        <w:tc>
          <w:tcPr>
            <w:tcW w:w="2016" w:type="dxa"/>
            <w:tcBorders>
              <w:top w:val="single" w:sz="4" w:space="0" w:color="000000"/>
              <w:left w:val="single" w:sz="4" w:space="0" w:color="000000"/>
              <w:bottom w:val="single" w:sz="4" w:space="0" w:color="000000"/>
              <w:right w:val="single" w:sz="4" w:space="0" w:color="000000"/>
            </w:tcBorders>
            <w:shd w:val="clear" w:color="auto" w:fill="C6CB68" w:themeFill="accent3" w:themeFillTint="99"/>
            <w:vAlign w:val="center"/>
            <w:hideMark/>
          </w:tcPr>
          <w:p w14:paraId="698D4795" w14:textId="77777777" w:rsidR="0006674E" w:rsidRPr="0006674E" w:rsidRDefault="0006674E" w:rsidP="00CB61C4">
            <w:pPr>
              <w:pStyle w:val="TableParagraph"/>
              <w:ind w:left="362"/>
              <w:jc w:val="center"/>
              <w:rPr>
                <w:rFonts w:ascii="Bierstadt Display" w:eastAsia="Calibri" w:hAnsi="Bierstadt Display"/>
                <w:b/>
                <w:sz w:val="24"/>
                <w:lang w:val="en-US"/>
              </w:rPr>
            </w:pPr>
            <w:r w:rsidRPr="0006674E">
              <w:rPr>
                <w:rFonts w:ascii="Bierstadt Display" w:eastAsia="Calibri" w:hAnsi="Bierstadt Display"/>
                <w:b/>
                <w:sz w:val="24"/>
                <w:lang w:val="en-US"/>
              </w:rPr>
              <w:t>Tipo</w:t>
            </w:r>
            <w:r w:rsidRPr="0006674E">
              <w:rPr>
                <w:rFonts w:ascii="Bierstadt Display" w:eastAsia="Calibri" w:hAnsi="Bierstadt Display"/>
                <w:b/>
                <w:spacing w:val="-1"/>
                <w:sz w:val="24"/>
                <w:lang w:val="en-US"/>
              </w:rPr>
              <w:t xml:space="preserve"> </w:t>
            </w:r>
            <w:r w:rsidRPr="0006674E">
              <w:rPr>
                <w:rFonts w:ascii="Bierstadt Display" w:eastAsia="Calibri" w:hAnsi="Bierstadt Display"/>
                <w:b/>
                <w:sz w:val="24"/>
                <w:lang w:val="en-US"/>
              </w:rPr>
              <w:t>de</w:t>
            </w:r>
            <w:r w:rsidRPr="0006674E">
              <w:rPr>
                <w:rFonts w:ascii="Bierstadt Display" w:eastAsia="Calibri" w:hAnsi="Bierstadt Display"/>
                <w:b/>
                <w:spacing w:val="-1"/>
                <w:sz w:val="24"/>
                <w:lang w:val="en-US"/>
              </w:rPr>
              <w:t xml:space="preserve"> </w:t>
            </w:r>
            <w:proofErr w:type="spellStart"/>
            <w:r w:rsidRPr="0006674E">
              <w:rPr>
                <w:rFonts w:ascii="Bierstadt Display" w:eastAsia="Calibri" w:hAnsi="Bierstadt Display"/>
                <w:b/>
                <w:sz w:val="24"/>
                <w:lang w:val="en-US"/>
              </w:rPr>
              <w:t>dato</w:t>
            </w:r>
            <w:proofErr w:type="spellEnd"/>
          </w:p>
        </w:tc>
        <w:tc>
          <w:tcPr>
            <w:tcW w:w="1164" w:type="dxa"/>
            <w:tcBorders>
              <w:top w:val="single" w:sz="4" w:space="0" w:color="000000"/>
              <w:left w:val="single" w:sz="4" w:space="0" w:color="000000"/>
              <w:bottom w:val="single" w:sz="4" w:space="0" w:color="000000"/>
              <w:right w:val="single" w:sz="4" w:space="0" w:color="000000"/>
            </w:tcBorders>
            <w:shd w:val="clear" w:color="auto" w:fill="C6CB68" w:themeFill="accent3" w:themeFillTint="99"/>
            <w:vAlign w:val="center"/>
            <w:hideMark/>
          </w:tcPr>
          <w:p w14:paraId="6C001823" w14:textId="77777777" w:rsidR="0006674E" w:rsidRPr="0006674E" w:rsidRDefault="0006674E" w:rsidP="00CB61C4">
            <w:pPr>
              <w:pStyle w:val="TableParagraph"/>
              <w:ind w:left="91" w:right="74"/>
              <w:jc w:val="center"/>
              <w:rPr>
                <w:rFonts w:ascii="Bierstadt Display" w:eastAsia="Calibri" w:hAnsi="Bierstadt Display"/>
                <w:b/>
                <w:sz w:val="24"/>
                <w:lang w:val="en-US"/>
              </w:rPr>
            </w:pPr>
            <w:proofErr w:type="spellStart"/>
            <w:r w:rsidRPr="0006674E">
              <w:rPr>
                <w:rFonts w:ascii="Bierstadt Display" w:eastAsia="Calibri" w:hAnsi="Bierstadt Display"/>
                <w:b/>
                <w:sz w:val="24"/>
                <w:lang w:val="en-US"/>
              </w:rPr>
              <w:t>Longitud</w:t>
            </w:r>
            <w:proofErr w:type="spellEnd"/>
          </w:p>
        </w:tc>
        <w:tc>
          <w:tcPr>
            <w:tcW w:w="3608" w:type="dxa"/>
            <w:tcBorders>
              <w:top w:val="single" w:sz="4" w:space="0" w:color="000000"/>
              <w:left w:val="single" w:sz="4" w:space="0" w:color="000000"/>
              <w:bottom w:val="single" w:sz="4" w:space="0" w:color="000000"/>
              <w:right w:val="single" w:sz="4" w:space="0" w:color="000000"/>
            </w:tcBorders>
            <w:shd w:val="clear" w:color="auto" w:fill="C6CB68" w:themeFill="accent3" w:themeFillTint="99"/>
            <w:vAlign w:val="center"/>
            <w:hideMark/>
          </w:tcPr>
          <w:p w14:paraId="5AAADDF7" w14:textId="77777777" w:rsidR="0006674E" w:rsidRPr="0006674E" w:rsidRDefault="0006674E" w:rsidP="00CB61C4">
            <w:pPr>
              <w:pStyle w:val="TableParagraph"/>
              <w:ind w:left="1198"/>
              <w:rPr>
                <w:rFonts w:ascii="Bierstadt Display" w:eastAsia="Calibri" w:hAnsi="Bierstadt Display"/>
                <w:b/>
                <w:sz w:val="24"/>
                <w:lang w:val="en-US"/>
              </w:rPr>
            </w:pPr>
            <w:proofErr w:type="spellStart"/>
            <w:r w:rsidRPr="0006674E">
              <w:rPr>
                <w:rFonts w:ascii="Bierstadt Display" w:eastAsia="Calibri" w:hAnsi="Bierstadt Display"/>
                <w:b/>
                <w:sz w:val="24"/>
                <w:lang w:val="en-US"/>
              </w:rPr>
              <w:t>Descripción</w:t>
            </w:r>
            <w:proofErr w:type="spellEnd"/>
          </w:p>
        </w:tc>
      </w:tr>
      <w:tr w:rsidR="0006674E" w:rsidRPr="0006674E" w14:paraId="7209A792" w14:textId="77777777" w:rsidTr="00CB61C4">
        <w:trPr>
          <w:trHeight w:val="277"/>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1EEC8A" w14:textId="77777777" w:rsidR="0006674E" w:rsidRPr="0006674E" w:rsidRDefault="0006674E" w:rsidP="00CB61C4">
            <w:pPr>
              <w:pStyle w:val="TableParagraph"/>
              <w:spacing w:before="1" w:line="257" w:lineRule="exact"/>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Id_supervisor</w:t>
            </w:r>
            <w:proofErr w:type="spellEnd"/>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652673" w14:textId="77777777" w:rsidR="0006674E" w:rsidRPr="0006674E" w:rsidRDefault="0006674E" w:rsidP="00CB61C4">
            <w:pPr>
              <w:pStyle w:val="TableParagraph"/>
              <w:spacing w:before="1" w:line="257" w:lineRule="exact"/>
              <w:jc w:val="center"/>
              <w:rPr>
                <w:rFonts w:ascii="Bierstadt Display" w:eastAsia="Calibri" w:hAnsi="Bierstadt Display"/>
                <w:sz w:val="24"/>
                <w:lang w:val="en-US"/>
              </w:rPr>
            </w:pPr>
            <w:r w:rsidRPr="0006674E">
              <w:rPr>
                <w:rFonts w:ascii="Bierstadt Display" w:eastAsia="Calibri" w:hAnsi="Bierstadt Display"/>
                <w:sz w:val="24"/>
                <w:lang w:val="en-US"/>
              </w:rPr>
              <w:t>VARCHAR</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80EC16" w14:textId="77777777" w:rsidR="0006674E" w:rsidRPr="0006674E" w:rsidRDefault="0006674E" w:rsidP="00CB61C4">
            <w:pPr>
              <w:pStyle w:val="TableParagraph"/>
              <w:spacing w:before="1" w:line="257" w:lineRule="exact"/>
              <w:ind w:left="13"/>
              <w:jc w:val="center"/>
              <w:rPr>
                <w:rFonts w:ascii="Bierstadt Display" w:eastAsia="Calibri" w:hAnsi="Bierstadt Display"/>
                <w:sz w:val="24"/>
                <w:lang w:val="en-US"/>
              </w:rPr>
            </w:pPr>
            <w:r w:rsidRPr="0006674E">
              <w:rPr>
                <w:rFonts w:ascii="Bierstadt Display" w:eastAsia="Calibri" w:hAnsi="Bierstadt Display"/>
                <w:sz w:val="24"/>
                <w:lang w:val="en-US"/>
              </w:rPr>
              <w:t>5</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EDC775" w14:textId="77777777" w:rsidR="0006674E" w:rsidRPr="0006674E" w:rsidRDefault="0006674E" w:rsidP="00CB61C4">
            <w:pPr>
              <w:pStyle w:val="TableParagraph"/>
              <w:spacing w:before="1" w:line="257" w:lineRule="exact"/>
              <w:jc w:val="center"/>
              <w:rPr>
                <w:rFonts w:ascii="Bierstadt Display" w:eastAsia="Calibri" w:hAnsi="Bierstadt Display"/>
                <w:sz w:val="24"/>
                <w:lang w:val="en-US"/>
              </w:rPr>
            </w:pPr>
            <w:r w:rsidRPr="0006674E">
              <w:rPr>
                <w:rFonts w:ascii="Bierstadt Display" w:eastAsia="Calibri" w:hAnsi="Bierstadt Display"/>
                <w:sz w:val="24"/>
                <w:lang w:val="en-US"/>
              </w:rPr>
              <w:t>Primary</w:t>
            </w:r>
            <w:r w:rsidRPr="0006674E">
              <w:rPr>
                <w:rFonts w:ascii="Bierstadt Display" w:eastAsia="Calibri" w:hAnsi="Bierstadt Display"/>
                <w:spacing w:val="-2"/>
                <w:sz w:val="24"/>
                <w:lang w:val="en-US"/>
              </w:rPr>
              <w:t xml:space="preserve"> </w:t>
            </w:r>
            <w:r w:rsidRPr="0006674E">
              <w:rPr>
                <w:rFonts w:ascii="Bierstadt Display" w:eastAsia="Calibri" w:hAnsi="Bierstadt Display"/>
                <w:sz w:val="24"/>
                <w:lang w:val="en-US"/>
              </w:rPr>
              <w:t>Key,</w:t>
            </w:r>
            <w:r w:rsidRPr="0006674E">
              <w:rPr>
                <w:rFonts w:ascii="Bierstadt Display" w:eastAsia="Calibri" w:hAnsi="Bierstadt Display"/>
                <w:spacing w:val="-1"/>
                <w:sz w:val="24"/>
                <w:lang w:val="en-US"/>
              </w:rPr>
              <w:t xml:space="preserve"> </w:t>
            </w:r>
            <w:proofErr w:type="spellStart"/>
            <w:r w:rsidRPr="0006674E">
              <w:rPr>
                <w:rFonts w:ascii="Bierstadt Display" w:eastAsia="Calibri" w:hAnsi="Bierstadt Display"/>
                <w:sz w:val="24"/>
                <w:lang w:val="en-US"/>
              </w:rPr>
              <w:t>identificación</w:t>
            </w:r>
            <w:proofErr w:type="spellEnd"/>
            <w:r w:rsidRPr="0006674E">
              <w:rPr>
                <w:rFonts w:ascii="Bierstadt Display" w:eastAsia="Calibri" w:hAnsi="Bierstadt Display"/>
                <w:spacing w:val="-1"/>
                <w:sz w:val="24"/>
                <w:lang w:val="en-US"/>
              </w:rPr>
              <w:t xml:space="preserve"> </w:t>
            </w:r>
            <w:proofErr w:type="spellStart"/>
            <w:r w:rsidRPr="0006674E">
              <w:rPr>
                <w:rFonts w:ascii="Bierstadt Display" w:eastAsia="Calibri" w:hAnsi="Bierstadt Display"/>
                <w:sz w:val="24"/>
                <w:lang w:val="en-US"/>
              </w:rPr>
              <w:t>única</w:t>
            </w:r>
            <w:proofErr w:type="spellEnd"/>
            <w:r w:rsidRPr="0006674E">
              <w:rPr>
                <w:rFonts w:ascii="Bierstadt Display" w:eastAsia="Calibri" w:hAnsi="Bierstadt Display"/>
                <w:sz w:val="24"/>
                <w:lang w:val="en-US"/>
              </w:rPr>
              <w:t>.</w:t>
            </w:r>
          </w:p>
        </w:tc>
      </w:tr>
      <w:tr w:rsidR="0006674E" w:rsidRPr="0006674E" w14:paraId="603EA9C5" w14:textId="77777777" w:rsidTr="00CB61C4">
        <w:trPr>
          <w:trHeight w:val="551"/>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6E8498" w14:textId="77777777" w:rsidR="0006674E" w:rsidRPr="0006674E" w:rsidRDefault="0006674E" w:rsidP="00CB61C4">
            <w:pPr>
              <w:pStyle w:val="TableParagraph"/>
              <w:spacing w:before="135" w:line="240" w:lineRule="auto"/>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nombre_supervisorO</w:t>
            </w:r>
            <w:proofErr w:type="spellEnd"/>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E1C576" w14:textId="77777777" w:rsidR="0006674E" w:rsidRPr="0006674E" w:rsidRDefault="0006674E" w:rsidP="00CB61C4">
            <w:pPr>
              <w:pStyle w:val="TableParagraph"/>
              <w:spacing w:before="135" w:line="240" w:lineRule="auto"/>
              <w:jc w:val="center"/>
              <w:rPr>
                <w:rFonts w:ascii="Bierstadt Display" w:eastAsia="Calibri" w:hAnsi="Bierstadt Display"/>
                <w:sz w:val="24"/>
                <w:lang w:val="en-US"/>
              </w:rPr>
            </w:pPr>
            <w:r w:rsidRPr="0006674E">
              <w:rPr>
                <w:rFonts w:ascii="Bierstadt Display" w:eastAsia="Calibri" w:hAnsi="Bierstadt Display"/>
                <w:sz w:val="24"/>
                <w:lang w:val="en-US"/>
              </w:rPr>
              <w:t>VARCHAR</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611EA7" w14:textId="77777777" w:rsidR="0006674E" w:rsidRPr="0006674E" w:rsidRDefault="0006674E" w:rsidP="00CB61C4">
            <w:pPr>
              <w:pStyle w:val="TableParagraph"/>
              <w:spacing w:before="135" w:line="240" w:lineRule="auto"/>
              <w:ind w:left="87" w:right="74"/>
              <w:jc w:val="center"/>
              <w:rPr>
                <w:rFonts w:ascii="Bierstadt Display" w:eastAsia="Calibri" w:hAnsi="Bierstadt Display"/>
                <w:sz w:val="24"/>
                <w:lang w:val="en-US"/>
              </w:rPr>
            </w:pPr>
            <w:r w:rsidRPr="0006674E">
              <w:rPr>
                <w:rFonts w:ascii="Bierstadt Display" w:eastAsia="Calibri" w:hAnsi="Bierstadt Display"/>
                <w:sz w:val="24"/>
                <w:lang w:val="en-US"/>
              </w:rPr>
              <w:t>20</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E1BDE4" w14:textId="77777777" w:rsidR="0006674E" w:rsidRPr="0006674E" w:rsidRDefault="0006674E" w:rsidP="00CB61C4">
            <w:pPr>
              <w:pStyle w:val="TableParagraph"/>
              <w:spacing w:line="276" w:lineRule="exact"/>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Registra</w:t>
            </w:r>
            <w:proofErr w:type="spellEnd"/>
            <w:r w:rsidRPr="0006674E">
              <w:rPr>
                <w:rFonts w:ascii="Bierstadt Display" w:eastAsia="Calibri" w:hAnsi="Bierstadt Display"/>
                <w:spacing w:val="1"/>
                <w:sz w:val="24"/>
                <w:lang w:val="en-US"/>
              </w:rPr>
              <w:t xml:space="preserve"> </w:t>
            </w:r>
            <w:proofErr w:type="spellStart"/>
            <w:r w:rsidRPr="0006674E">
              <w:rPr>
                <w:rFonts w:ascii="Bierstadt Display" w:eastAsia="Calibri" w:hAnsi="Bierstadt Display"/>
                <w:sz w:val="24"/>
                <w:lang w:val="en-US"/>
              </w:rPr>
              <w:t>nombre</w:t>
            </w:r>
            <w:proofErr w:type="spellEnd"/>
            <w:r w:rsidRPr="0006674E">
              <w:rPr>
                <w:rFonts w:ascii="Bierstadt Display" w:eastAsia="Calibri" w:hAnsi="Bierstadt Display"/>
                <w:spacing w:val="1"/>
                <w:sz w:val="24"/>
                <w:lang w:val="en-US"/>
              </w:rPr>
              <w:t xml:space="preserve"> </w:t>
            </w:r>
            <w:r w:rsidRPr="0006674E">
              <w:rPr>
                <w:rFonts w:ascii="Bierstadt Display" w:eastAsia="Calibri" w:hAnsi="Bierstadt Display"/>
                <w:sz w:val="24"/>
                <w:lang w:val="en-US"/>
              </w:rPr>
              <w:t>supervisor</w:t>
            </w:r>
          </w:p>
        </w:tc>
      </w:tr>
      <w:tr w:rsidR="0006674E" w:rsidRPr="0006674E" w14:paraId="3F60B92E" w14:textId="77777777" w:rsidTr="00CB61C4">
        <w:trPr>
          <w:trHeight w:val="276"/>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03D184" w14:textId="77777777" w:rsidR="0006674E" w:rsidRPr="0006674E" w:rsidRDefault="0006674E" w:rsidP="00CB61C4">
            <w:pPr>
              <w:pStyle w:val="TableParagraph"/>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apellido_supervisorO</w:t>
            </w:r>
            <w:proofErr w:type="spellEnd"/>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89A4D3" w14:textId="77777777" w:rsidR="0006674E" w:rsidRPr="0006674E" w:rsidRDefault="0006674E" w:rsidP="00CB61C4">
            <w:pPr>
              <w:pStyle w:val="TableParagraph"/>
              <w:jc w:val="center"/>
              <w:rPr>
                <w:rFonts w:ascii="Bierstadt Display" w:eastAsia="Calibri" w:hAnsi="Bierstadt Display"/>
                <w:sz w:val="24"/>
                <w:lang w:val="en-US"/>
              </w:rPr>
            </w:pPr>
            <w:r w:rsidRPr="0006674E">
              <w:rPr>
                <w:rFonts w:ascii="Bierstadt Display" w:eastAsia="Calibri" w:hAnsi="Bierstadt Display"/>
                <w:sz w:val="24"/>
                <w:lang w:val="en-US"/>
              </w:rPr>
              <w:t>VARCHAR</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84ED66" w14:textId="77777777" w:rsidR="0006674E" w:rsidRPr="0006674E" w:rsidRDefault="0006674E" w:rsidP="00CB61C4">
            <w:pPr>
              <w:pStyle w:val="TableParagraph"/>
              <w:ind w:left="87" w:right="74"/>
              <w:jc w:val="center"/>
              <w:rPr>
                <w:rFonts w:ascii="Bierstadt Display" w:eastAsia="Calibri" w:hAnsi="Bierstadt Display"/>
                <w:sz w:val="24"/>
                <w:lang w:val="en-US"/>
              </w:rPr>
            </w:pPr>
            <w:r w:rsidRPr="0006674E">
              <w:rPr>
                <w:rFonts w:ascii="Bierstadt Display" w:eastAsia="Calibri" w:hAnsi="Bierstadt Display"/>
                <w:sz w:val="24"/>
                <w:lang w:val="en-US"/>
              </w:rPr>
              <w:t>20</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94251E" w14:textId="77777777" w:rsidR="0006674E" w:rsidRPr="0006674E" w:rsidRDefault="0006674E" w:rsidP="00CB61C4">
            <w:pPr>
              <w:pStyle w:val="TableParagraph"/>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Registra</w:t>
            </w:r>
            <w:proofErr w:type="spellEnd"/>
            <w:r w:rsidRPr="0006674E">
              <w:rPr>
                <w:rFonts w:ascii="Bierstadt Display" w:eastAsia="Calibri" w:hAnsi="Bierstadt Display"/>
                <w:spacing w:val="-3"/>
                <w:sz w:val="24"/>
                <w:lang w:val="en-US"/>
              </w:rPr>
              <w:t xml:space="preserve"> </w:t>
            </w:r>
            <w:proofErr w:type="spellStart"/>
            <w:r w:rsidRPr="0006674E">
              <w:rPr>
                <w:rFonts w:ascii="Bierstadt Display" w:eastAsia="Calibri" w:hAnsi="Bierstadt Display"/>
                <w:spacing w:val="-3"/>
                <w:sz w:val="24"/>
                <w:lang w:val="en-US"/>
              </w:rPr>
              <w:t>apellido</w:t>
            </w:r>
            <w:proofErr w:type="spellEnd"/>
            <w:r w:rsidRPr="0006674E">
              <w:rPr>
                <w:rFonts w:ascii="Bierstadt Display" w:eastAsia="Calibri" w:hAnsi="Bierstadt Display"/>
                <w:spacing w:val="-3"/>
                <w:sz w:val="24"/>
                <w:lang w:val="en-US"/>
              </w:rPr>
              <w:t xml:space="preserve"> </w:t>
            </w:r>
            <w:r w:rsidRPr="0006674E">
              <w:rPr>
                <w:rFonts w:ascii="Bierstadt Display" w:eastAsia="Calibri" w:hAnsi="Bierstadt Display"/>
                <w:sz w:val="24"/>
                <w:lang w:val="en-US"/>
              </w:rPr>
              <w:t>supervisor</w:t>
            </w:r>
          </w:p>
        </w:tc>
      </w:tr>
      <w:tr w:rsidR="0006674E" w:rsidRPr="0006674E" w14:paraId="394BC2CE" w14:textId="77777777" w:rsidTr="00CB61C4">
        <w:trPr>
          <w:trHeight w:val="275"/>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ACE5E9" w14:textId="77777777" w:rsidR="0006674E" w:rsidRPr="0006674E" w:rsidRDefault="0006674E" w:rsidP="00CB61C4">
            <w:pPr>
              <w:pStyle w:val="TableParagraph"/>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cedula_supervisorO</w:t>
            </w:r>
            <w:proofErr w:type="spellEnd"/>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FD116F" w14:textId="77777777" w:rsidR="0006674E" w:rsidRPr="0006674E" w:rsidRDefault="0006674E" w:rsidP="00CB61C4">
            <w:pPr>
              <w:pStyle w:val="TableParagraph"/>
              <w:jc w:val="center"/>
              <w:rPr>
                <w:rFonts w:ascii="Bierstadt Display" w:eastAsia="Calibri" w:hAnsi="Bierstadt Display"/>
                <w:sz w:val="24"/>
                <w:lang w:val="en-US"/>
              </w:rPr>
            </w:pPr>
            <w:r w:rsidRPr="0006674E">
              <w:rPr>
                <w:rFonts w:ascii="Bierstadt Display" w:eastAsia="Calibri" w:hAnsi="Bierstadt Display"/>
                <w:sz w:val="24"/>
                <w:lang w:val="en-US"/>
              </w:rPr>
              <w:t>VARCHAR</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92977A" w14:textId="77777777" w:rsidR="0006674E" w:rsidRPr="0006674E" w:rsidRDefault="0006674E" w:rsidP="00CB61C4">
            <w:pPr>
              <w:pStyle w:val="TableParagraph"/>
              <w:ind w:left="13"/>
              <w:jc w:val="center"/>
              <w:rPr>
                <w:rFonts w:ascii="Bierstadt Display" w:eastAsia="Calibri" w:hAnsi="Bierstadt Display"/>
                <w:sz w:val="24"/>
                <w:lang w:val="en-US"/>
              </w:rPr>
            </w:pPr>
            <w:r w:rsidRPr="0006674E">
              <w:rPr>
                <w:rFonts w:ascii="Bierstadt Display" w:eastAsia="Calibri" w:hAnsi="Bierstadt Display"/>
                <w:sz w:val="24"/>
                <w:lang w:val="en-US"/>
              </w:rPr>
              <w:t>10</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CA2073" w14:textId="77777777" w:rsidR="0006674E" w:rsidRPr="0006674E" w:rsidRDefault="0006674E" w:rsidP="00CB61C4">
            <w:pPr>
              <w:pStyle w:val="TableParagraph"/>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Registra</w:t>
            </w:r>
            <w:proofErr w:type="spellEnd"/>
            <w:r w:rsidRPr="0006674E">
              <w:rPr>
                <w:rFonts w:ascii="Bierstadt Display" w:eastAsia="Calibri" w:hAnsi="Bierstadt Display"/>
                <w:spacing w:val="-3"/>
                <w:sz w:val="24"/>
                <w:lang w:val="en-US"/>
              </w:rPr>
              <w:t xml:space="preserve"> </w:t>
            </w:r>
            <w:r w:rsidRPr="0006674E">
              <w:rPr>
                <w:rFonts w:ascii="Bierstadt Display" w:eastAsia="Calibri" w:hAnsi="Bierstadt Display"/>
                <w:sz w:val="24"/>
                <w:lang w:val="en-US"/>
              </w:rPr>
              <w:t>cedula supervisor</w:t>
            </w:r>
          </w:p>
        </w:tc>
      </w:tr>
      <w:tr w:rsidR="0006674E" w:rsidRPr="0006674E" w14:paraId="57851FE3" w14:textId="77777777" w:rsidTr="00CB61C4">
        <w:trPr>
          <w:trHeight w:val="551"/>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7D2950" w14:textId="77777777" w:rsidR="0006674E" w:rsidRPr="0006674E" w:rsidRDefault="0006674E" w:rsidP="00CB61C4">
            <w:pPr>
              <w:pStyle w:val="TableParagraph"/>
              <w:spacing w:before="138" w:line="240" w:lineRule="auto"/>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telefono_supervisorO</w:t>
            </w:r>
            <w:proofErr w:type="spellEnd"/>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A698B0" w14:textId="77777777" w:rsidR="0006674E" w:rsidRPr="0006674E" w:rsidRDefault="0006674E" w:rsidP="00CB61C4">
            <w:pPr>
              <w:pStyle w:val="TableParagraph"/>
              <w:spacing w:before="138" w:line="240" w:lineRule="auto"/>
              <w:jc w:val="center"/>
              <w:rPr>
                <w:rFonts w:ascii="Bierstadt Display" w:eastAsia="Calibri" w:hAnsi="Bierstadt Display"/>
                <w:sz w:val="24"/>
                <w:lang w:val="en-US"/>
              </w:rPr>
            </w:pPr>
            <w:r w:rsidRPr="0006674E">
              <w:rPr>
                <w:rFonts w:ascii="Bierstadt Display" w:eastAsia="Calibri" w:hAnsi="Bierstadt Display"/>
                <w:sz w:val="24"/>
                <w:lang w:val="en-US"/>
              </w:rPr>
              <w:t>VARCHAR</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3C5B5F" w14:textId="77777777" w:rsidR="0006674E" w:rsidRPr="0006674E" w:rsidRDefault="0006674E" w:rsidP="00CB61C4">
            <w:pPr>
              <w:pStyle w:val="TableParagraph"/>
              <w:spacing w:before="138" w:line="240" w:lineRule="auto"/>
              <w:ind w:left="87" w:right="74"/>
              <w:jc w:val="center"/>
              <w:rPr>
                <w:rFonts w:ascii="Bierstadt Display" w:eastAsia="Calibri" w:hAnsi="Bierstadt Display"/>
                <w:sz w:val="24"/>
                <w:lang w:val="en-US"/>
              </w:rPr>
            </w:pPr>
            <w:r w:rsidRPr="0006674E">
              <w:rPr>
                <w:rFonts w:ascii="Bierstadt Display" w:eastAsia="Calibri" w:hAnsi="Bierstadt Display"/>
                <w:sz w:val="24"/>
                <w:lang w:val="en-US"/>
              </w:rPr>
              <w:t>10</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8A37A2" w14:textId="77777777" w:rsidR="0006674E" w:rsidRPr="0006674E" w:rsidRDefault="0006674E" w:rsidP="00CB61C4">
            <w:pPr>
              <w:pStyle w:val="TableParagraph"/>
              <w:spacing w:line="276" w:lineRule="exact"/>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Registra</w:t>
            </w:r>
            <w:proofErr w:type="spellEnd"/>
            <w:r w:rsidRPr="0006674E">
              <w:rPr>
                <w:rFonts w:ascii="Bierstadt Display" w:eastAsia="Calibri" w:hAnsi="Bierstadt Display"/>
                <w:sz w:val="24"/>
                <w:lang w:val="en-US"/>
              </w:rPr>
              <w:t xml:space="preserve"> </w:t>
            </w:r>
            <w:proofErr w:type="spellStart"/>
            <w:r w:rsidRPr="0006674E">
              <w:rPr>
                <w:rFonts w:ascii="Bierstadt Display" w:eastAsia="Calibri" w:hAnsi="Bierstadt Display"/>
                <w:sz w:val="24"/>
                <w:lang w:val="en-US"/>
              </w:rPr>
              <w:t>telefono</w:t>
            </w:r>
            <w:proofErr w:type="spellEnd"/>
            <w:r w:rsidRPr="0006674E">
              <w:rPr>
                <w:rFonts w:ascii="Bierstadt Display" w:eastAsia="Calibri" w:hAnsi="Bierstadt Display"/>
                <w:sz w:val="24"/>
                <w:lang w:val="en-US"/>
              </w:rPr>
              <w:t xml:space="preserve"> supervisor</w:t>
            </w:r>
          </w:p>
        </w:tc>
      </w:tr>
      <w:tr w:rsidR="0006674E" w:rsidRPr="0006674E" w14:paraId="3D9936A1" w14:textId="77777777" w:rsidTr="00CB61C4">
        <w:trPr>
          <w:trHeight w:val="551"/>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251FBB" w14:textId="77777777" w:rsidR="0006674E" w:rsidRPr="0006674E" w:rsidRDefault="0006674E" w:rsidP="00CB61C4">
            <w:pPr>
              <w:pStyle w:val="TableParagraph"/>
              <w:spacing w:before="137" w:line="240" w:lineRule="auto"/>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correo_supervisorO</w:t>
            </w:r>
            <w:proofErr w:type="spellEnd"/>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3F21BA" w14:textId="77777777" w:rsidR="0006674E" w:rsidRPr="0006674E" w:rsidRDefault="0006674E" w:rsidP="00CB61C4">
            <w:pPr>
              <w:pStyle w:val="TableParagraph"/>
              <w:spacing w:before="137" w:line="240" w:lineRule="auto"/>
              <w:jc w:val="center"/>
              <w:rPr>
                <w:rFonts w:ascii="Bierstadt Display" w:eastAsia="Calibri" w:hAnsi="Bierstadt Display"/>
                <w:sz w:val="24"/>
                <w:lang w:val="en-US"/>
              </w:rPr>
            </w:pPr>
            <w:r w:rsidRPr="0006674E">
              <w:rPr>
                <w:rFonts w:ascii="Bierstadt Display" w:eastAsia="Calibri" w:hAnsi="Bierstadt Display"/>
                <w:sz w:val="24"/>
                <w:lang w:val="en-US"/>
              </w:rPr>
              <w:t>VARCHAR</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FD9969" w14:textId="77777777" w:rsidR="0006674E" w:rsidRPr="0006674E" w:rsidRDefault="0006674E" w:rsidP="00CB61C4">
            <w:pPr>
              <w:pStyle w:val="TableParagraph"/>
              <w:spacing w:before="137" w:line="240" w:lineRule="auto"/>
              <w:ind w:left="87" w:right="74"/>
              <w:jc w:val="center"/>
              <w:rPr>
                <w:rFonts w:ascii="Bierstadt Display" w:eastAsia="Calibri" w:hAnsi="Bierstadt Display"/>
                <w:sz w:val="24"/>
                <w:lang w:val="en-US"/>
              </w:rPr>
            </w:pPr>
            <w:r w:rsidRPr="0006674E">
              <w:rPr>
                <w:rFonts w:ascii="Bierstadt Display" w:eastAsia="Calibri" w:hAnsi="Bierstadt Display"/>
                <w:sz w:val="24"/>
                <w:lang w:val="en-US"/>
              </w:rPr>
              <w:t>20</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F33DDD" w14:textId="77777777" w:rsidR="0006674E" w:rsidRPr="0006674E" w:rsidRDefault="0006674E" w:rsidP="00CB61C4">
            <w:pPr>
              <w:pStyle w:val="TableParagraph"/>
              <w:tabs>
                <w:tab w:val="left" w:pos="1116"/>
                <w:tab w:val="left" w:pos="1935"/>
                <w:tab w:val="left" w:pos="3207"/>
              </w:tabs>
              <w:spacing w:line="276" w:lineRule="exact"/>
              <w:ind w:right="96"/>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Registra</w:t>
            </w:r>
            <w:proofErr w:type="spellEnd"/>
            <w:r w:rsidRPr="0006674E">
              <w:rPr>
                <w:rFonts w:ascii="Bierstadt Display" w:eastAsia="Calibri" w:hAnsi="Bierstadt Display"/>
                <w:sz w:val="24"/>
                <w:lang w:val="en-US"/>
              </w:rPr>
              <w:t xml:space="preserve"> </w:t>
            </w:r>
            <w:proofErr w:type="spellStart"/>
            <w:r w:rsidRPr="0006674E">
              <w:rPr>
                <w:rFonts w:ascii="Bierstadt Display" w:eastAsia="Calibri" w:hAnsi="Bierstadt Display"/>
                <w:sz w:val="24"/>
                <w:lang w:val="en-US"/>
              </w:rPr>
              <w:t>correo</w:t>
            </w:r>
            <w:proofErr w:type="spellEnd"/>
            <w:r w:rsidRPr="0006674E">
              <w:rPr>
                <w:rFonts w:ascii="Bierstadt Display" w:eastAsia="Calibri" w:hAnsi="Bierstadt Display"/>
                <w:sz w:val="24"/>
                <w:lang w:val="en-US"/>
              </w:rPr>
              <w:t xml:space="preserve"> supervisor</w:t>
            </w:r>
          </w:p>
        </w:tc>
      </w:tr>
      <w:tr w:rsidR="0006674E" w:rsidRPr="0006674E" w14:paraId="3419D084" w14:textId="77777777" w:rsidTr="00CB61C4">
        <w:trPr>
          <w:trHeight w:val="553"/>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D19555" w14:textId="77777777" w:rsidR="0006674E" w:rsidRPr="0006674E" w:rsidRDefault="0006674E" w:rsidP="00CB61C4">
            <w:pPr>
              <w:pStyle w:val="TableParagraph"/>
              <w:spacing w:before="137" w:line="240" w:lineRule="auto"/>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direccion_supervisorO</w:t>
            </w:r>
            <w:proofErr w:type="spellEnd"/>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5AA55C" w14:textId="77777777" w:rsidR="0006674E" w:rsidRPr="0006674E" w:rsidRDefault="0006674E" w:rsidP="00CB61C4">
            <w:pPr>
              <w:pStyle w:val="TableParagraph"/>
              <w:spacing w:before="137" w:line="240" w:lineRule="auto"/>
              <w:jc w:val="center"/>
              <w:rPr>
                <w:rFonts w:ascii="Bierstadt Display" w:eastAsia="Calibri" w:hAnsi="Bierstadt Display"/>
                <w:sz w:val="24"/>
                <w:lang w:val="en-US"/>
              </w:rPr>
            </w:pPr>
            <w:r w:rsidRPr="0006674E">
              <w:rPr>
                <w:rFonts w:ascii="Bierstadt Display" w:eastAsia="Calibri" w:hAnsi="Bierstadt Display"/>
                <w:sz w:val="24"/>
                <w:lang w:val="en-US"/>
              </w:rPr>
              <w:t>VARCHAR</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869F34" w14:textId="77777777" w:rsidR="0006674E" w:rsidRPr="0006674E" w:rsidRDefault="0006674E" w:rsidP="00CB61C4">
            <w:pPr>
              <w:pStyle w:val="TableParagraph"/>
              <w:spacing w:before="137" w:line="240" w:lineRule="auto"/>
              <w:ind w:left="87" w:right="74"/>
              <w:jc w:val="center"/>
              <w:rPr>
                <w:rFonts w:ascii="Bierstadt Display" w:eastAsia="Calibri" w:hAnsi="Bierstadt Display"/>
                <w:sz w:val="24"/>
                <w:lang w:val="en-US"/>
              </w:rPr>
            </w:pPr>
            <w:r w:rsidRPr="0006674E">
              <w:rPr>
                <w:rFonts w:ascii="Bierstadt Display" w:eastAsia="Calibri" w:hAnsi="Bierstadt Display"/>
                <w:sz w:val="24"/>
                <w:lang w:val="en-US"/>
              </w:rPr>
              <w:t>20</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964D22" w14:textId="77777777" w:rsidR="0006674E" w:rsidRPr="0006674E" w:rsidRDefault="0006674E" w:rsidP="00CB61C4">
            <w:pPr>
              <w:pStyle w:val="TableParagraph"/>
              <w:spacing w:line="270" w:lineRule="exact"/>
              <w:ind w:right="95"/>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Registra</w:t>
            </w:r>
            <w:proofErr w:type="spellEnd"/>
            <w:r w:rsidRPr="0006674E">
              <w:rPr>
                <w:rFonts w:ascii="Bierstadt Display" w:eastAsia="Calibri" w:hAnsi="Bierstadt Display"/>
                <w:spacing w:val="42"/>
                <w:sz w:val="24"/>
                <w:lang w:val="en-US"/>
              </w:rPr>
              <w:t xml:space="preserve"> </w:t>
            </w:r>
            <w:proofErr w:type="spellStart"/>
            <w:r w:rsidRPr="0006674E">
              <w:rPr>
                <w:rFonts w:ascii="Bierstadt Display" w:eastAsia="Calibri" w:hAnsi="Bierstadt Display"/>
                <w:sz w:val="24"/>
                <w:lang w:val="en-US"/>
              </w:rPr>
              <w:t>direccion</w:t>
            </w:r>
            <w:proofErr w:type="spellEnd"/>
            <w:r w:rsidRPr="0006674E">
              <w:rPr>
                <w:rFonts w:ascii="Bierstadt Display" w:eastAsia="Calibri" w:hAnsi="Bierstadt Display"/>
                <w:sz w:val="24"/>
                <w:lang w:val="en-US"/>
              </w:rPr>
              <w:t xml:space="preserve"> supervisor</w:t>
            </w:r>
          </w:p>
        </w:tc>
      </w:tr>
    </w:tbl>
    <w:p w14:paraId="5D613683" w14:textId="77777777" w:rsidR="0006674E" w:rsidRPr="0006674E" w:rsidRDefault="0006674E" w:rsidP="0006674E">
      <w:pPr>
        <w:rPr>
          <w:rFonts w:ascii="Bierstadt Display" w:hAnsi="Bierstadt Display"/>
          <w:lang w:val="es-MX"/>
        </w:rPr>
      </w:pPr>
    </w:p>
    <w:tbl>
      <w:tblPr>
        <w:tblW w:w="9630"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42"/>
        <w:gridCol w:w="2016"/>
        <w:gridCol w:w="1164"/>
        <w:gridCol w:w="3608"/>
      </w:tblGrid>
      <w:tr w:rsidR="0006674E" w:rsidRPr="0006674E" w14:paraId="76128956" w14:textId="77777777" w:rsidTr="00CB61C4">
        <w:trPr>
          <w:trHeight w:val="275"/>
        </w:trPr>
        <w:tc>
          <w:tcPr>
            <w:tcW w:w="4858" w:type="dxa"/>
            <w:gridSpan w:val="2"/>
            <w:tcBorders>
              <w:top w:val="single" w:sz="4" w:space="0" w:color="000000"/>
              <w:left w:val="single" w:sz="4" w:space="0" w:color="000000"/>
              <w:bottom w:val="single" w:sz="4" w:space="0" w:color="000000"/>
              <w:right w:val="single" w:sz="4" w:space="0" w:color="000000"/>
            </w:tcBorders>
            <w:shd w:val="clear" w:color="auto" w:fill="5D6021" w:themeFill="accent3" w:themeFillShade="BF"/>
            <w:vAlign w:val="center"/>
            <w:hideMark/>
          </w:tcPr>
          <w:p w14:paraId="75752244" w14:textId="77777777" w:rsidR="0006674E" w:rsidRPr="00CB61C4" w:rsidRDefault="0006674E" w:rsidP="00CB61C4">
            <w:pPr>
              <w:pStyle w:val="TableParagraph"/>
              <w:jc w:val="center"/>
              <w:rPr>
                <w:rFonts w:ascii="Bierstadt Display" w:eastAsia="Calibri" w:hAnsi="Bierstadt Display"/>
                <w:b/>
                <w:color w:val="F8F8F8"/>
                <w:sz w:val="24"/>
                <w:lang w:val="en-US"/>
              </w:rPr>
            </w:pPr>
            <w:r w:rsidRPr="00CB61C4">
              <w:rPr>
                <w:rFonts w:ascii="Bierstadt Display" w:eastAsia="Calibri" w:hAnsi="Bierstadt Display"/>
                <w:b/>
                <w:color w:val="F8F8F8"/>
                <w:sz w:val="24"/>
                <w:lang w:val="en-US"/>
              </w:rPr>
              <w:t>Nombre</w:t>
            </w:r>
            <w:r w:rsidRPr="00CB61C4">
              <w:rPr>
                <w:rFonts w:ascii="Bierstadt Display" w:eastAsia="Calibri" w:hAnsi="Bierstadt Display"/>
                <w:b/>
                <w:color w:val="F8F8F8"/>
                <w:spacing w:val="-2"/>
                <w:sz w:val="24"/>
                <w:lang w:val="en-US"/>
              </w:rPr>
              <w:t xml:space="preserve"> </w:t>
            </w:r>
            <w:r w:rsidRPr="00CB61C4">
              <w:rPr>
                <w:rFonts w:ascii="Bierstadt Display" w:eastAsia="Calibri" w:hAnsi="Bierstadt Display"/>
                <w:b/>
                <w:color w:val="F8F8F8"/>
                <w:sz w:val="24"/>
                <w:lang w:val="en-US"/>
              </w:rPr>
              <w:t>de</w:t>
            </w:r>
            <w:r w:rsidRPr="00CB61C4">
              <w:rPr>
                <w:rFonts w:ascii="Bierstadt Display" w:eastAsia="Calibri" w:hAnsi="Bierstadt Display"/>
                <w:b/>
                <w:color w:val="F8F8F8"/>
                <w:spacing w:val="-1"/>
                <w:sz w:val="24"/>
                <w:lang w:val="en-US"/>
              </w:rPr>
              <w:t xml:space="preserve"> </w:t>
            </w:r>
            <w:r w:rsidRPr="00CB61C4">
              <w:rPr>
                <w:rFonts w:ascii="Bierstadt Display" w:eastAsia="Calibri" w:hAnsi="Bierstadt Display"/>
                <w:b/>
                <w:color w:val="F8F8F8"/>
                <w:sz w:val="24"/>
                <w:lang w:val="en-US"/>
              </w:rPr>
              <w:t>la</w:t>
            </w:r>
            <w:r w:rsidRPr="00CB61C4">
              <w:rPr>
                <w:rFonts w:ascii="Bierstadt Display" w:eastAsia="Calibri" w:hAnsi="Bierstadt Display"/>
                <w:b/>
                <w:color w:val="F8F8F8"/>
                <w:spacing w:val="-1"/>
                <w:sz w:val="24"/>
                <w:lang w:val="en-US"/>
              </w:rPr>
              <w:t xml:space="preserve"> </w:t>
            </w:r>
            <w:proofErr w:type="spellStart"/>
            <w:r w:rsidRPr="00CB61C4">
              <w:rPr>
                <w:rFonts w:ascii="Bierstadt Display" w:eastAsia="Calibri" w:hAnsi="Bierstadt Display"/>
                <w:b/>
                <w:color w:val="F8F8F8"/>
                <w:sz w:val="24"/>
                <w:lang w:val="en-US"/>
              </w:rPr>
              <w:t>tabla</w:t>
            </w:r>
            <w:proofErr w:type="spellEnd"/>
          </w:p>
        </w:tc>
        <w:tc>
          <w:tcPr>
            <w:tcW w:w="477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B09360" w14:textId="77777777" w:rsidR="0006674E" w:rsidRPr="0006674E" w:rsidRDefault="0006674E" w:rsidP="00CB61C4">
            <w:pPr>
              <w:pStyle w:val="TableParagraph"/>
              <w:ind w:left="708" w:right="1962"/>
              <w:jc w:val="center"/>
              <w:rPr>
                <w:rFonts w:ascii="Bierstadt Display" w:eastAsia="Calibri" w:hAnsi="Bierstadt Display"/>
                <w:sz w:val="24"/>
                <w:lang w:val="en-US"/>
              </w:rPr>
            </w:pPr>
            <w:r w:rsidRPr="0006674E">
              <w:rPr>
                <w:rFonts w:ascii="Bierstadt Display" w:eastAsia="Calibri" w:hAnsi="Bierstadt Display"/>
                <w:sz w:val="24"/>
                <w:lang w:val="en-US"/>
              </w:rPr>
              <w:t>Auditoria</w:t>
            </w:r>
          </w:p>
        </w:tc>
      </w:tr>
      <w:tr w:rsidR="0006674E" w:rsidRPr="0006674E" w14:paraId="2F5DDE8B" w14:textId="77777777" w:rsidTr="00CB61C4">
        <w:trPr>
          <w:trHeight w:val="275"/>
        </w:trPr>
        <w:tc>
          <w:tcPr>
            <w:tcW w:w="4858" w:type="dxa"/>
            <w:gridSpan w:val="2"/>
            <w:tcBorders>
              <w:top w:val="single" w:sz="4" w:space="0" w:color="000000"/>
              <w:left w:val="single" w:sz="4" w:space="0" w:color="000000"/>
              <w:bottom w:val="single" w:sz="4" w:space="0" w:color="000000"/>
              <w:right w:val="single" w:sz="4" w:space="0" w:color="000000"/>
            </w:tcBorders>
            <w:shd w:val="clear" w:color="auto" w:fill="5D6021" w:themeFill="accent3" w:themeFillShade="BF"/>
            <w:vAlign w:val="center"/>
            <w:hideMark/>
          </w:tcPr>
          <w:p w14:paraId="402BA2AD" w14:textId="77777777" w:rsidR="0006674E" w:rsidRPr="00CB61C4" w:rsidRDefault="0006674E" w:rsidP="00CB61C4">
            <w:pPr>
              <w:pStyle w:val="TableParagraph"/>
              <w:jc w:val="center"/>
              <w:rPr>
                <w:rFonts w:ascii="Bierstadt Display" w:eastAsia="Calibri" w:hAnsi="Bierstadt Display"/>
                <w:b/>
                <w:color w:val="F8F8F8"/>
                <w:sz w:val="24"/>
                <w:lang w:val="en-US"/>
              </w:rPr>
            </w:pPr>
            <w:proofErr w:type="spellStart"/>
            <w:r w:rsidRPr="00CB61C4">
              <w:rPr>
                <w:rFonts w:ascii="Bierstadt Display" w:eastAsia="Calibri" w:hAnsi="Bierstadt Display"/>
                <w:b/>
                <w:color w:val="F8F8F8"/>
                <w:sz w:val="24"/>
                <w:lang w:val="en-US"/>
              </w:rPr>
              <w:t>Descripción</w:t>
            </w:r>
            <w:proofErr w:type="spellEnd"/>
            <w:r w:rsidRPr="00CB61C4">
              <w:rPr>
                <w:rFonts w:ascii="Bierstadt Display" w:eastAsia="Calibri" w:hAnsi="Bierstadt Display"/>
                <w:b/>
                <w:color w:val="F8F8F8"/>
                <w:spacing w:val="-1"/>
                <w:sz w:val="24"/>
                <w:lang w:val="en-US"/>
              </w:rPr>
              <w:t xml:space="preserve"> </w:t>
            </w:r>
            <w:r w:rsidRPr="00CB61C4">
              <w:rPr>
                <w:rFonts w:ascii="Bierstadt Display" w:eastAsia="Calibri" w:hAnsi="Bierstadt Display"/>
                <w:b/>
                <w:color w:val="F8F8F8"/>
                <w:sz w:val="24"/>
                <w:lang w:val="en-US"/>
              </w:rPr>
              <w:t>de</w:t>
            </w:r>
            <w:r w:rsidRPr="00CB61C4">
              <w:rPr>
                <w:rFonts w:ascii="Bierstadt Display" w:eastAsia="Calibri" w:hAnsi="Bierstadt Display"/>
                <w:b/>
                <w:color w:val="F8F8F8"/>
                <w:spacing w:val="-3"/>
                <w:sz w:val="24"/>
                <w:lang w:val="en-US"/>
              </w:rPr>
              <w:t xml:space="preserve"> </w:t>
            </w:r>
            <w:proofErr w:type="spellStart"/>
            <w:r w:rsidRPr="00CB61C4">
              <w:rPr>
                <w:rFonts w:ascii="Bierstadt Display" w:eastAsia="Calibri" w:hAnsi="Bierstadt Display"/>
                <w:b/>
                <w:color w:val="F8F8F8"/>
                <w:sz w:val="24"/>
                <w:lang w:val="en-US"/>
              </w:rPr>
              <w:t>tabla</w:t>
            </w:r>
            <w:proofErr w:type="spellEnd"/>
          </w:p>
        </w:tc>
        <w:tc>
          <w:tcPr>
            <w:tcW w:w="4772" w:type="dxa"/>
            <w:gridSpan w:val="2"/>
            <w:tcBorders>
              <w:top w:val="single" w:sz="4" w:space="0" w:color="000000"/>
              <w:left w:val="single" w:sz="4" w:space="0" w:color="000000"/>
              <w:bottom w:val="single" w:sz="4" w:space="0" w:color="000000"/>
              <w:right w:val="single" w:sz="4" w:space="0" w:color="000000"/>
            </w:tcBorders>
            <w:shd w:val="clear" w:color="auto" w:fill="D9DC9A" w:themeFill="accent3" w:themeFillTint="66"/>
            <w:vAlign w:val="center"/>
            <w:hideMark/>
          </w:tcPr>
          <w:p w14:paraId="650C9931" w14:textId="77777777" w:rsidR="0006674E" w:rsidRPr="0006674E" w:rsidRDefault="0006674E" w:rsidP="00CB61C4">
            <w:pPr>
              <w:pStyle w:val="TableParagraph"/>
              <w:jc w:val="center"/>
              <w:rPr>
                <w:rFonts w:ascii="Bierstadt Display" w:eastAsia="Calibri" w:hAnsi="Bierstadt Display"/>
                <w:sz w:val="24"/>
                <w:lang w:val="en-US"/>
              </w:rPr>
            </w:pPr>
            <w:proofErr w:type="spellStart"/>
            <w:r w:rsidRPr="00CB61C4">
              <w:rPr>
                <w:rFonts w:ascii="Bierstadt Display" w:eastAsia="Calibri" w:hAnsi="Bierstadt Display"/>
                <w:sz w:val="24"/>
                <w:shd w:val="clear" w:color="auto" w:fill="D9DC9A" w:themeFill="accent3" w:themeFillTint="66"/>
                <w:lang w:val="en-US"/>
              </w:rPr>
              <w:t>Registra</w:t>
            </w:r>
            <w:proofErr w:type="spellEnd"/>
            <w:r w:rsidRPr="00CB61C4">
              <w:rPr>
                <w:rFonts w:ascii="Bierstadt Display" w:eastAsia="Calibri" w:hAnsi="Bierstadt Display"/>
                <w:spacing w:val="-2"/>
                <w:sz w:val="24"/>
                <w:shd w:val="clear" w:color="auto" w:fill="D9DC9A" w:themeFill="accent3" w:themeFillTint="66"/>
                <w:lang w:val="en-US"/>
              </w:rPr>
              <w:t xml:space="preserve"> </w:t>
            </w:r>
            <w:r w:rsidRPr="00CB61C4">
              <w:rPr>
                <w:rFonts w:ascii="Bierstadt Display" w:eastAsia="Calibri" w:hAnsi="Bierstadt Display"/>
                <w:sz w:val="24"/>
                <w:shd w:val="clear" w:color="auto" w:fill="D9DC9A" w:themeFill="accent3" w:themeFillTint="66"/>
                <w:lang w:val="en-US"/>
              </w:rPr>
              <w:t>la</w:t>
            </w:r>
            <w:r w:rsidRPr="00CB61C4">
              <w:rPr>
                <w:rFonts w:ascii="Bierstadt Display" w:eastAsia="Calibri" w:hAnsi="Bierstadt Display"/>
                <w:spacing w:val="-1"/>
                <w:sz w:val="24"/>
                <w:shd w:val="clear" w:color="auto" w:fill="D9DC9A" w:themeFill="accent3" w:themeFillTint="66"/>
                <w:lang w:val="en-US"/>
              </w:rPr>
              <w:t xml:space="preserve"> </w:t>
            </w:r>
            <w:r w:rsidRPr="00CB61C4">
              <w:rPr>
                <w:rFonts w:ascii="Bierstadt Display" w:eastAsia="Calibri" w:hAnsi="Bierstadt Display"/>
                <w:sz w:val="24"/>
                <w:shd w:val="clear" w:color="auto" w:fill="D9DC9A" w:themeFill="accent3" w:themeFillTint="66"/>
                <w:lang w:val="en-US"/>
              </w:rPr>
              <w:t>auditoria.</w:t>
            </w:r>
          </w:p>
        </w:tc>
      </w:tr>
      <w:tr w:rsidR="0006674E" w:rsidRPr="0006674E" w14:paraId="73F2A9FC" w14:textId="77777777" w:rsidTr="00CB61C4">
        <w:trPr>
          <w:trHeight w:val="275"/>
        </w:trPr>
        <w:tc>
          <w:tcPr>
            <w:tcW w:w="2842" w:type="dxa"/>
            <w:tcBorders>
              <w:top w:val="single" w:sz="4" w:space="0" w:color="000000"/>
              <w:left w:val="single" w:sz="4" w:space="0" w:color="000000"/>
              <w:bottom w:val="single" w:sz="4" w:space="0" w:color="000000"/>
              <w:right w:val="single" w:sz="4" w:space="0" w:color="000000"/>
            </w:tcBorders>
            <w:shd w:val="clear" w:color="auto" w:fill="C6CB68" w:themeFill="accent3" w:themeFillTint="99"/>
            <w:vAlign w:val="center"/>
            <w:hideMark/>
          </w:tcPr>
          <w:p w14:paraId="3F2F49FF" w14:textId="77777777" w:rsidR="0006674E" w:rsidRPr="0006674E" w:rsidRDefault="0006674E" w:rsidP="00CB61C4">
            <w:pPr>
              <w:pStyle w:val="TableParagraph"/>
              <w:ind w:left="448"/>
              <w:jc w:val="center"/>
              <w:rPr>
                <w:rFonts w:ascii="Bierstadt Display" w:eastAsia="Calibri" w:hAnsi="Bierstadt Display"/>
                <w:b/>
                <w:sz w:val="24"/>
                <w:lang w:val="en-US"/>
              </w:rPr>
            </w:pPr>
            <w:r w:rsidRPr="0006674E">
              <w:rPr>
                <w:rFonts w:ascii="Bierstadt Display" w:eastAsia="Calibri" w:hAnsi="Bierstadt Display"/>
                <w:b/>
                <w:sz w:val="24"/>
                <w:lang w:val="en-US"/>
              </w:rPr>
              <w:t>Nombre</w:t>
            </w:r>
            <w:r w:rsidRPr="0006674E">
              <w:rPr>
                <w:rFonts w:ascii="Bierstadt Display" w:eastAsia="Calibri" w:hAnsi="Bierstadt Display"/>
                <w:b/>
                <w:spacing w:val="-2"/>
                <w:sz w:val="24"/>
                <w:lang w:val="en-US"/>
              </w:rPr>
              <w:t xml:space="preserve"> </w:t>
            </w:r>
            <w:r w:rsidRPr="0006674E">
              <w:rPr>
                <w:rFonts w:ascii="Bierstadt Display" w:eastAsia="Calibri" w:hAnsi="Bierstadt Display"/>
                <w:b/>
                <w:sz w:val="24"/>
                <w:lang w:val="en-US"/>
              </w:rPr>
              <w:t>del</w:t>
            </w:r>
            <w:r w:rsidRPr="0006674E">
              <w:rPr>
                <w:rFonts w:ascii="Bierstadt Display" w:eastAsia="Calibri" w:hAnsi="Bierstadt Display"/>
                <w:b/>
                <w:spacing w:val="-1"/>
                <w:sz w:val="24"/>
                <w:lang w:val="en-US"/>
              </w:rPr>
              <w:t xml:space="preserve"> </w:t>
            </w:r>
            <w:r w:rsidRPr="0006674E">
              <w:rPr>
                <w:rFonts w:ascii="Bierstadt Display" w:eastAsia="Calibri" w:hAnsi="Bierstadt Display"/>
                <w:b/>
                <w:sz w:val="24"/>
                <w:lang w:val="en-US"/>
              </w:rPr>
              <w:t>campo</w:t>
            </w:r>
          </w:p>
        </w:tc>
        <w:tc>
          <w:tcPr>
            <w:tcW w:w="2016" w:type="dxa"/>
            <w:tcBorders>
              <w:top w:val="single" w:sz="4" w:space="0" w:color="000000"/>
              <w:left w:val="single" w:sz="4" w:space="0" w:color="000000"/>
              <w:bottom w:val="single" w:sz="4" w:space="0" w:color="000000"/>
              <w:right w:val="single" w:sz="4" w:space="0" w:color="000000"/>
            </w:tcBorders>
            <w:shd w:val="clear" w:color="auto" w:fill="C6CB68" w:themeFill="accent3" w:themeFillTint="99"/>
            <w:vAlign w:val="center"/>
            <w:hideMark/>
          </w:tcPr>
          <w:p w14:paraId="14368AC4" w14:textId="77777777" w:rsidR="0006674E" w:rsidRPr="0006674E" w:rsidRDefault="0006674E" w:rsidP="00CB61C4">
            <w:pPr>
              <w:pStyle w:val="TableParagraph"/>
              <w:ind w:left="362"/>
              <w:jc w:val="center"/>
              <w:rPr>
                <w:rFonts w:ascii="Bierstadt Display" w:eastAsia="Calibri" w:hAnsi="Bierstadt Display"/>
                <w:b/>
                <w:sz w:val="24"/>
                <w:lang w:val="en-US"/>
              </w:rPr>
            </w:pPr>
            <w:r w:rsidRPr="0006674E">
              <w:rPr>
                <w:rFonts w:ascii="Bierstadt Display" w:eastAsia="Calibri" w:hAnsi="Bierstadt Display"/>
                <w:b/>
                <w:sz w:val="24"/>
                <w:lang w:val="en-US"/>
              </w:rPr>
              <w:t>Tipo</w:t>
            </w:r>
            <w:r w:rsidRPr="0006674E">
              <w:rPr>
                <w:rFonts w:ascii="Bierstadt Display" w:eastAsia="Calibri" w:hAnsi="Bierstadt Display"/>
                <w:b/>
                <w:spacing w:val="-1"/>
                <w:sz w:val="24"/>
                <w:lang w:val="en-US"/>
              </w:rPr>
              <w:t xml:space="preserve"> </w:t>
            </w:r>
            <w:r w:rsidRPr="0006674E">
              <w:rPr>
                <w:rFonts w:ascii="Bierstadt Display" w:eastAsia="Calibri" w:hAnsi="Bierstadt Display"/>
                <w:b/>
                <w:sz w:val="24"/>
                <w:lang w:val="en-US"/>
              </w:rPr>
              <w:t>de</w:t>
            </w:r>
            <w:r w:rsidRPr="0006674E">
              <w:rPr>
                <w:rFonts w:ascii="Bierstadt Display" w:eastAsia="Calibri" w:hAnsi="Bierstadt Display"/>
                <w:b/>
                <w:spacing w:val="-1"/>
                <w:sz w:val="24"/>
                <w:lang w:val="en-US"/>
              </w:rPr>
              <w:t xml:space="preserve"> </w:t>
            </w:r>
            <w:proofErr w:type="spellStart"/>
            <w:r w:rsidRPr="0006674E">
              <w:rPr>
                <w:rFonts w:ascii="Bierstadt Display" w:eastAsia="Calibri" w:hAnsi="Bierstadt Display"/>
                <w:b/>
                <w:sz w:val="24"/>
                <w:lang w:val="en-US"/>
              </w:rPr>
              <w:t>dato</w:t>
            </w:r>
            <w:proofErr w:type="spellEnd"/>
          </w:p>
        </w:tc>
        <w:tc>
          <w:tcPr>
            <w:tcW w:w="1164" w:type="dxa"/>
            <w:tcBorders>
              <w:top w:val="single" w:sz="4" w:space="0" w:color="000000"/>
              <w:left w:val="single" w:sz="4" w:space="0" w:color="000000"/>
              <w:bottom w:val="single" w:sz="4" w:space="0" w:color="000000"/>
              <w:right w:val="single" w:sz="4" w:space="0" w:color="000000"/>
            </w:tcBorders>
            <w:shd w:val="clear" w:color="auto" w:fill="C6CB68" w:themeFill="accent3" w:themeFillTint="99"/>
            <w:vAlign w:val="center"/>
            <w:hideMark/>
          </w:tcPr>
          <w:p w14:paraId="0B762D7D" w14:textId="77777777" w:rsidR="0006674E" w:rsidRPr="0006674E" w:rsidRDefault="0006674E" w:rsidP="00CB61C4">
            <w:pPr>
              <w:pStyle w:val="TableParagraph"/>
              <w:ind w:left="91" w:right="74"/>
              <w:jc w:val="center"/>
              <w:rPr>
                <w:rFonts w:ascii="Bierstadt Display" w:eastAsia="Calibri" w:hAnsi="Bierstadt Display"/>
                <w:b/>
                <w:sz w:val="24"/>
                <w:lang w:val="en-US"/>
              </w:rPr>
            </w:pPr>
            <w:proofErr w:type="spellStart"/>
            <w:r w:rsidRPr="0006674E">
              <w:rPr>
                <w:rFonts w:ascii="Bierstadt Display" w:eastAsia="Calibri" w:hAnsi="Bierstadt Display"/>
                <w:b/>
                <w:sz w:val="24"/>
                <w:lang w:val="en-US"/>
              </w:rPr>
              <w:t>Longitud</w:t>
            </w:r>
            <w:proofErr w:type="spellEnd"/>
          </w:p>
        </w:tc>
        <w:tc>
          <w:tcPr>
            <w:tcW w:w="3608" w:type="dxa"/>
            <w:tcBorders>
              <w:top w:val="single" w:sz="4" w:space="0" w:color="000000"/>
              <w:left w:val="single" w:sz="4" w:space="0" w:color="000000"/>
              <w:bottom w:val="single" w:sz="4" w:space="0" w:color="000000"/>
              <w:right w:val="single" w:sz="4" w:space="0" w:color="000000"/>
            </w:tcBorders>
            <w:shd w:val="clear" w:color="auto" w:fill="C6CB68" w:themeFill="accent3" w:themeFillTint="99"/>
            <w:vAlign w:val="center"/>
            <w:hideMark/>
          </w:tcPr>
          <w:p w14:paraId="4FBBD54C" w14:textId="77777777" w:rsidR="0006674E" w:rsidRPr="0006674E" w:rsidRDefault="0006674E" w:rsidP="00CB61C4">
            <w:pPr>
              <w:pStyle w:val="TableParagraph"/>
              <w:ind w:left="1198"/>
              <w:rPr>
                <w:rFonts w:ascii="Bierstadt Display" w:eastAsia="Calibri" w:hAnsi="Bierstadt Display"/>
                <w:b/>
                <w:sz w:val="24"/>
                <w:lang w:val="en-US"/>
              </w:rPr>
            </w:pPr>
            <w:proofErr w:type="spellStart"/>
            <w:r w:rsidRPr="0006674E">
              <w:rPr>
                <w:rFonts w:ascii="Bierstadt Display" w:eastAsia="Calibri" w:hAnsi="Bierstadt Display"/>
                <w:b/>
                <w:sz w:val="24"/>
                <w:lang w:val="en-US"/>
              </w:rPr>
              <w:t>Descripción</w:t>
            </w:r>
            <w:proofErr w:type="spellEnd"/>
          </w:p>
        </w:tc>
      </w:tr>
      <w:tr w:rsidR="0006674E" w:rsidRPr="0006674E" w14:paraId="5403590F" w14:textId="77777777" w:rsidTr="00CB61C4">
        <w:trPr>
          <w:trHeight w:val="277"/>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701F89" w14:textId="77777777" w:rsidR="0006674E" w:rsidRPr="0006674E" w:rsidRDefault="0006674E" w:rsidP="00CB61C4">
            <w:pPr>
              <w:pStyle w:val="TableParagraph"/>
              <w:spacing w:before="1" w:line="257" w:lineRule="exact"/>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Id_auditoria</w:t>
            </w:r>
            <w:proofErr w:type="spellEnd"/>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768F54" w14:textId="77777777" w:rsidR="0006674E" w:rsidRPr="0006674E" w:rsidRDefault="0006674E" w:rsidP="00CB61C4">
            <w:pPr>
              <w:pStyle w:val="TableParagraph"/>
              <w:spacing w:before="1" w:line="257" w:lineRule="exact"/>
              <w:jc w:val="center"/>
              <w:rPr>
                <w:rFonts w:ascii="Bierstadt Display" w:eastAsia="Calibri" w:hAnsi="Bierstadt Display"/>
                <w:sz w:val="24"/>
                <w:lang w:val="en-US"/>
              </w:rPr>
            </w:pPr>
            <w:r w:rsidRPr="0006674E">
              <w:rPr>
                <w:rFonts w:ascii="Bierstadt Display" w:eastAsia="Calibri" w:hAnsi="Bierstadt Display"/>
                <w:sz w:val="24"/>
                <w:lang w:val="en-US"/>
              </w:rPr>
              <w:t>VARCHAR</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656B13" w14:textId="77777777" w:rsidR="0006674E" w:rsidRPr="0006674E" w:rsidRDefault="0006674E" w:rsidP="00CB61C4">
            <w:pPr>
              <w:pStyle w:val="TableParagraph"/>
              <w:spacing w:before="1" w:line="257" w:lineRule="exact"/>
              <w:ind w:left="13"/>
              <w:jc w:val="center"/>
              <w:rPr>
                <w:rFonts w:ascii="Bierstadt Display" w:eastAsia="Calibri" w:hAnsi="Bierstadt Display"/>
                <w:sz w:val="24"/>
                <w:lang w:val="en-US"/>
              </w:rPr>
            </w:pPr>
            <w:r w:rsidRPr="0006674E">
              <w:rPr>
                <w:rFonts w:ascii="Bierstadt Display" w:eastAsia="Calibri" w:hAnsi="Bierstadt Display"/>
                <w:sz w:val="24"/>
                <w:lang w:val="en-US"/>
              </w:rPr>
              <w:t>5</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C97E69" w14:textId="77777777" w:rsidR="0006674E" w:rsidRPr="0006674E" w:rsidRDefault="0006674E" w:rsidP="00CB61C4">
            <w:pPr>
              <w:pStyle w:val="TableParagraph"/>
              <w:spacing w:before="1" w:line="257" w:lineRule="exact"/>
              <w:jc w:val="center"/>
              <w:rPr>
                <w:rFonts w:ascii="Bierstadt Display" w:eastAsia="Calibri" w:hAnsi="Bierstadt Display"/>
                <w:sz w:val="24"/>
                <w:lang w:val="en-US"/>
              </w:rPr>
            </w:pPr>
            <w:r w:rsidRPr="0006674E">
              <w:rPr>
                <w:rFonts w:ascii="Bierstadt Display" w:eastAsia="Calibri" w:hAnsi="Bierstadt Display"/>
                <w:sz w:val="24"/>
                <w:lang w:val="en-US"/>
              </w:rPr>
              <w:t>Primary</w:t>
            </w:r>
            <w:r w:rsidRPr="0006674E">
              <w:rPr>
                <w:rFonts w:ascii="Bierstadt Display" w:eastAsia="Calibri" w:hAnsi="Bierstadt Display"/>
                <w:spacing w:val="-2"/>
                <w:sz w:val="24"/>
                <w:lang w:val="en-US"/>
              </w:rPr>
              <w:t xml:space="preserve"> </w:t>
            </w:r>
            <w:r w:rsidRPr="0006674E">
              <w:rPr>
                <w:rFonts w:ascii="Bierstadt Display" w:eastAsia="Calibri" w:hAnsi="Bierstadt Display"/>
                <w:sz w:val="24"/>
                <w:lang w:val="en-US"/>
              </w:rPr>
              <w:t>Key,</w:t>
            </w:r>
            <w:r w:rsidRPr="0006674E">
              <w:rPr>
                <w:rFonts w:ascii="Bierstadt Display" w:eastAsia="Calibri" w:hAnsi="Bierstadt Display"/>
                <w:spacing w:val="-1"/>
                <w:sz w:val="24"/>
                <w:lang w:val="en-US"/>
              </w:rPr>
              <w:t xml:space="preserve"> </w:t>
            </w:r>
            <w:proofErr w:type="spellStart"/>
            <w:r w:rsidRPr="0006674E">
              <w:rPr>
                <w:rFonts w:ascii="Bierstadt Display" w:eastAsia="Calibri" w:hAnsi="Bierstadt Display"/>
                <w:sz w:val="24"/>
                <w:lang w:val="en-US"/>
              </w:rPr>
              <w:t>identificación</w:t>
            </w:r>
            <w:proofErr w:type="spellEnd"/>
            <w:r w:rsidRPr="0006674E">
              <w:rPr>
                <w:rFonts w:ascii="Bierstadt Display" w:eastAsia="Calibri" w:hAnsi="Bierstadt Display"/>
                <w:spacing w:val="-1"/>
                <w:sz w:val="24"/>
                <w:lang w:val="en-US"/>
              </w:rPr>
              <w:t xml:space="preserve"> </w:t>
            </w:r>
            <w:proofErr w:type="spellStart"/>
            <w:r w:rsidRPr="0006674E">
              <w:rPr>
                <w:rFonts w:ascii="Bierstadt Display" w:eastAsia="Calibri" w:hAnsi="Bierstadt Display"/>
                <w:sz w:val="24"/>
                <w:lang w:val="en-US"/>
              </w:rPr>
              <w:t>única</w:t>
            </w:r>
            <w:proofErr w:type="spellEnd"/>
            <w:r w:rsidRPr="0006674E">
              <w:rPr>
                <w:rFonts w:ascii="Bierstadt Display" w:eastAsia="Calibri" w:hAnsi="Bierstadt Display"/>
                <w:sz w:val="24"/>
                <w:lang w:val="en-US"/>
              </w:rPr>
              <w:t>.</w:t>
            </w:r>
          </w:p>
        </w:tc>
      </w:tr>
      <w:tr w:rsidR="0006674E" w:rsidRPr="0006674E" w14:paraId="15B8FBF4" w14:textId="77777777" w:rsidTr="00CB61C4">
        <w:trPr>
          <w:trHeight w:val="551"/>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7C8944" w14:textId="77777777" w:rsidR="0006674E" w:rsidRPr="0006674E" w:rsidRDefault="0006674E" w:rsidP="00CB61C4">
            <w:pPr>
              <w:pStyle w:val="TableParagraph"/>
              <w:spacing w:before="135" w:line="240" w:lineRule="auto"/>
              <w:jc w:val="center"/>
              <w:rPr>
                <w:rFonts w:ascii="Bierstadt Display" w:eastAsia="Calibri" w:hAnsi="Bierstadt Display"/>
                <w:sz w:val="24"/>
                <w:lang w:val="en-US"/>
              </w:rPr>
            </w:pPr>
            <w:r w:rsidRPr="0006674E">
              <w:rPr>
                <w:rFonts w:ascii="Bierstadt Display" w:eastAsia="Calibri" w:hAnsi="Bierstadt Display"/>
                <w:sz w:val="24"/>
                <w:lang w:val="en-US"/>
              </w:rPr>
              <w:t>Código</w:t>
            </w:r>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AAB000" w14:textId="77777777" w:rsidR="0006674E" w:rsidRPr="0006674E" w:rsidRDefault="0006674E" w:rsidP="00CB61C4">
            <w:pPr>
              <w:pStyle w:val="TableParagraph"/>
              <w:spacing w:before="135" w:line="240" w:lineRule="auto"/>
              <w:jc w:val="center"/>
              <w:rPr>
                <w:rFonts w:ascii="Bierstadt Display" w:eastAsia="Calibri" w:hAnsi="Bierstadt Display"/>
                <w:sz w:val="24"/>
                <w:lang w:val="en-US"/>
              </w:rPr>
            </w:pPr>
            <w:r w:rsidRPr="0006674E">
              <w:rPr>
                <w:rFonts w:ascii="Bierstadt Display" w:eastAsia="Calibri" w:hAnsi="Bierstadt Display"/>
                <w:sz w:val="24"/>
                <w:lang w:val="en-US"/>
              </w:rPr>
              <w:t>VARCHAR</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2EAF9D" w14:textId="77777777" w:rsidR="0006674E" w:rsidRPr="0006674E" w:rsidRDefault="0006674E" w:rsidP="00CB61C4">
            <w:pPr>
              <w:pStyle w:val="TableParagraph"/>
              <w:spacing w:before="135" w:line="240" w:lineRule="auto"/>
              <w:ind w:left="87" w:right="74"/>
              <w:jc w:val="center"/>
              <w:rPr>
                <w:rFonts w:ascii="Bierstadt Display" w:eastAsia="Calibri" w:hAnsi="Bierstadt Display"/>
                <w:sz w:val="24"/>
                <w:lang w:val="en-US"/>
              </w:rPr>
            </w:pPr>
            <w:r w:rsidRPr="0006674E">
              <w:rPr>
                <w:rFonts w:ascii="Bierstadt Display" w:eastAsia="Calibri" w:hAnsi="Bierstadt Display"/>
                <w:sz w:val="24"/>
                <w:lang w:val="en-US"/>
              </w:rPr>
              <w:t>20</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13FC0B" w14:textId="77777777" w:rsidR="0006674E" w:rsidRPr="0006674E" w:rsidRDefault="0006674E" w:rsidP="00CB61C4">
            <w:pPr>
              <w:pStyle w:val="TableParagraph"/>
              <w:spacing w:line="276" w:lineRule="exact"/>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Registra</w:t>
            </w:r>
            <w:proofErr w:type="spellEnd"/>
            <w:r w:rsidRPr="0006674E">
              <w:rPr>
                <w:rFonts w:ascii="Bierstadt Display" w:eastAsia="Calibri" w:hAnsi="Bierstadt Display"/>
                <w:spacing w:val="1"/>
                <w:sz w:val="24"/>
                <w:lang w:val="en-US"/>
              </w:rPr>
              <w:t xml:space="preserve"> </w:t>
            </w:r>
            <w:proofErr w:type="spellStart"/>
            <w:r w:rsidRPr="0006674E">
              <w:rPr>
                <w:rFonts w:ascii="Bierstadt Display" w:eastAsia="Calibri" w:hAnsi="Bierstadt Display"/>
                <w:sz w:val="24"/>
                <w:lang w:val="en-US"/>
              </w:rPr>
              <w:t>código</w:t>
            </w:r>
            <w:proofErr w:type="spellEnd"/>
            <w:r w:rsidRPr="0006674E">
              <w:rPr>
                <w:rFonts w:ascii="Bierstadt Display" w:eastAsia="Calibri" w:hAnsi="Bierstadt Display"/>
                <w:sz w:val="24"/>
                <w:lang w:val="en-US"/>
              </w:rPr>
              <w:t xml:space="preserve"> de auditoria</w:t>
            </w:r>
          </w:p>
        </w:tc>
      </w:tr>
      <w:tr w:rsidR="0006674E" w:rsidRPr="0006674E" w14:paraId="396813D9" w14:textId="77777777" w:rsidTr="00CB61C4">
        <w:trPr>
          <w:trHeight w:val="276"/>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A67DD4" w14:textId="77777777" w:rsidR="0006674E" w:rsidRPr="0006674E" w:rsidRDefault="0006674E" w:rsidP="00CB61C4">
            <w:pPr>
              <w:pStyle w:val="TableParagraph"/>
              <w:jc w:val="center"/>
              <w:rPr>
                <w:rFonts w:ascii="Bierstadt Display" w:eastAsia="Calibri" w:hAnsi="Bierstadt Display"/>
                <w:sz w:val="24"/>
                <w:lang w:val="en-US"/>
              </w:rPr>
            </w:pPr>
            <w:r w:rsidRPr="0006674E">
              <w:rPr>
                <w:rFonts w:ascii="Bierstadt Display" w:eastAsia="Calibri" w:hAnsi="Bierstadt Display"/>
                <w:sz w:val="24"/>
                <w:lang w:val="en-US"/>
              </w:rPr>
              <w:t>Nombre</w:t>
            </w:r>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362514" w14:textId="77777777" w:rsidR="0006674E" w:rsidRPr="0006674E" w:rsidRDefault="0006674E" w:rsidP="00CB61C4">
            <w:pPr>
              <w:pStyle w:val="TableParagraph"/>
              <w:jc w:val="center"/>
              <w:rPr>
                <w:rFonts w:ascii="Bierstadt Display" w:eastAsia="Calibri" w:hAnsi="Bierstadt Display"/>
                <w:sz w:val="24"/>
                <w:lang w:val="en-US"/>
              </w:rPr>
            </w:pPr>
            <w:r w:rsidRPr="0006674E">
              <w:rPr>
                <w:rFonts w:ascii="Bierstadt Display" w:eastAsia="Calibri" w:hAnsi="Bierstadt Display"/>
                <w:sz w:val="24"/>
                <w:lang w:val="en-US"/>
              </w:rPr>
              <w:t>VARCHAR</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393BDE" w14:textId="77777777" w:rsidR="0006674E" w:rsidRPr="0006674E" w:rsidRDefault="0006674E" w:rsidP="00CB61C4">
            <w:pPr>
              <w:pStyle w:val="TableParagraph"/>
              <w:ind w:left="87" w:right="74"/>
              <w:jc w:val="center"/>
              <w:rPr>
                <w:rFonts w:ascii="Bierstadt Display" w:eastAsia="Calibri" w:hAnsi="Bierstadt Display"/>
                <w:sz w:val="24"/>
                <w:lang w:val="en-US"/>
              </w:rPr>
            </w:pPr>
            <w:r w:rsidRPr="0006674E">
              <w:rPr>
                <w:rFonts w:ascii="Bierstadt Display" w:eastAsia="Calibri" w:hAnsi="Bierstadt Display"/>
                <w:sz w:val="24"/>
                <w:lang w:val="en-US"/>
              </w:rPr>
              <w:t>20</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BA980D" w14:textId="77777777" w:rsidR="0006674E" w:rsidRPr="0006674E" w:rsidRDefault="0006674E" w:rsidP="00CB61C4">
            <w:pPr>
              <w:pStyle w:val="TableParagraph"/>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Registra</w:t>
            </w:r>
            <w:proofErr w:type="spellEnd"/>
            <w:r w:rsidRPr="0006674E">
              <w:rPr>
                <w:rFonts w:ascii="Bierstadt Display" w:eastAsia="Calibri" w:hAnsi="Bierstadt Display"/>
                <w:spacing w:val="-3"/>
                <w:sz w:val="24"/>
                <w:lang w:val="en-US"/>
              </w:rPr>
              <w:t xml:space="preserve"> </w:t>
            </w:r>
            <w:proofErr w:type="spellStart"/>
            <w:r w:rsidRPr="0006674E">
              <w:rPr>
                <w:rFonts w:ascii="Bierstadt Display" w:eastAsia="Calibri" w:hAnsi="Bierstadt Display"/>
                <w:spacing w:val="-3"/>
                <w:sz w:val="24"/>
                <w:lang w:val="en-US"/>
              </w:rPr>
              <w:t>nombre</w:t>
            </w:r>
            <w:proofErr w:type="spellEnd"/>
            <w:r w:rsidRPr="0006674E">
              <w:rPr>
                <w:rFonts w:ascii="Bierstadt Display" w:eastAsia="Calibri" w:hAnsi="Bierstadt Display"/>
                <w:spacing w:val="-3"/>
                <w:sz w:val="24"/>
                <w:lang w:val="en-US"/>
              </w:rPr>
              <w:t xml:space="preserve"> auditoria</w:t>
            </w:r>
          </w:p>
        </w:tc>
      </w:tr>
      <w:tr w:rsidR="0006674E" w:rsidRPr="0006674E" w14:paraId="415F3F3B" w14:textId="77777777" w:rsidTr="00CB61C4">
        <w:trPr>
          <w:trHeight w:val="275"/>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CE3F9A" w14:textId="77777777" w:rsidR="0006674E" w:rsidRPr="0006674E" w:rsidRDefault="0006674E" w:rsidP="00CB61C4">
            <w:pPr>
              <w:pStyle w:val="TableParagraph"/>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Descripcion</w:t>
            </w:r>
            <w:proofErr w:type="spellEnd"/>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6AD3A2" w14:textId="77777777" w:rsidR="0006674E" w:rsidRPr="0006674E" w:rsidRDefault="0006674E" w:rsidP="00CB61C4">
            <w:pPr>
              <w:pStyle w:val="TableParagraph"/>
              <w:jc w:val="center"/>
              <w:rPr>
                <w:rFonts w:ascii="Bierstadt Display" w:eastAsia="Calibri" w:hAnsi="Bierstadt Display"/>
                <w:sz w:val="24"/>
                <w:lang w:val="en-US"/>
              </w:rPr>
            </w:pPr>
            <w:r w:rsidRPr="0006674E">
              <w:rPr>
                <w:rFonts w:ascii="Bierstadt Display" w:eastAsia="Calibri" w:hAnsi="Bierstadt Display"/>
                <w:sz w:val="24"/>
                <w:lang w:val="en-US"/>
              </w:rPr>
              <w:t>VARCHAR</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45BBC7" w14:textId="77777777" w:rsidR="0006674E" w:rsidRPr="0006674E" w:rsidRDefault="0006674E" w:rsidP="00CB61C4">
            <w:pPr>
              <w:pStyle w:val="TableParagraph"/>
              <w:ind w:left="13"/>
              <w:jc w:val="center"/>
              <w:rPr>
                <w:rFonts w:ascii="Bierstadt Display" w:eastAsia="Calibri" w:hAnsi="Bierstadt Display"/>
                <w:sz w:val="24"/>
                <w:lang w:val="en-US"/>
              </w:rPr>
            </w:pPr>
            <w:r w:rsidRPr="0006674E">
              <w:rPr>
                <w:rFonts w:ascii="Bierstadt Display" w:eastAsia="Calibri" w:hAnsi="Bierstadt Display"/>
                <w:sz w:val="24"/>
                <w:lang w:val="en-US"/>
              </w:rPr>
              <w:t>10</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419788" w14:textId="77777777" w:rsidR="0006674E" w:rsidRPr="0006674E" w:rsidRDefault="0006674E" w:rsidP="00CB61C4">
            <w:pPr>
              <w:pStyle w:val="TableParagraph"/>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Registra</w:t>
            </w:r>
            <w:proofErr w:type="spellEnd"/>
            <w:r w:rsidRPr="0006674E">
              <w:rPr>
                <w:rFonts w:ascii="Bierstadt Display" w:eastAsia="Calibri" w:hAnsi="Bierstadt Display"/>
                <w:spacing w:val="-3"/>
                <w:sz w:val="24"/>
                <w:lang w:val="en-US"/>
              </w:rPr>
              <w:t xml:space="preserve"> </w:t>
            </w:r>
            <w:proofErr w:type="spellStart"/>
            <w:r w:rsidRPr="0006674E">
              <w:rPr>
                <w:rFonts w:ascii="Bierstadt Display" w:eastAsia="Calibri" w:hAnsi="Bierstadt Display"/>
                <w:sz w:val="24"/>
                <w:lang w:val="en-US"/>
              </w:rPr>
              <w:t>descripcion</w:t>
            </w:r>
            <w:proofErr w:type="spellEnd"/>
            <w:r w:rsidRPr="0006674E">
              <w:rPr>
                <w:rFonts w:ascii="Bierstadt Display" w:eastAsia="Calibri" w:hAnsi="Bierstadt Display"/>
                <w:sz w:val="24"/>
                <w:lang w:val="en-US"/>
              </w:rPr>
              <w:t xml:space="preserve"> de auditoria</w:t>
            </w:r>
          </w:p>
        </w:tc>
      </w:tr>
    </w:tbl>
    <w:p w14:paraId="7E0999F7" w14:textId="77777777" w:rsidR="0006674E" w:rsidRPr="0006674E" w:rsidRDefault="0006674E" w:rsidP="0006674E">
      <w:pPr>
        <w:spacing w:line="259" w:lineRule="auto"/>
        <w:rPr>
          <w:rFonts w:ascii="Bierstadt Display" w:hAnsi="Bierstadt Display"/>
          <w:lang w:val="es-MX"/>
        </w:rPr>
      </w:pPr>
    </w:p>
    <w:p w14:paraId="51648946" w14:textId="77777777" w:rsidR="0006674E" w:rsidRPr="0006674E" w:rsidRDefault="0006674E" w:rsidP="0006674E">
      <w:pPr>
        <w:rPr>
          <w:rFonts w:ascii="Bierstadt Display" w:hAnsi="Bierstadt Display"/>
          <w:lang w:val="es-MX"/>
        </w:rPr>
      </w:pPr>
    </w:p>
    <w:tbl>
      <w:tblPr>
        <w:tblW w:w="9630"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42"/>
        <w:gridCol w:w="2016"/>
        <w:gridCol w:w="1164"/>
        <w:gridCol w:w="3608"/>
      </w:tblGrid>
      <w:tr w:rsidR="0006674E" w:rsidRPr="0006674E" w14:paraId="70DB49AB" w14:textId="77777777" w:rsidTr="00CB61C4">
        <w:trPr>
          <w:trHeight w:val="275"/>
        </w:trPr>
        <w:tc>
          <w:tcPr>
            <w:tcW w:w="4858" w:type="dxa"/>
            <w:gridSpan w:val="2"/>
            <w:tcBorders>
              <w:top w:val="single" w:sz="4" w:space="0" w:color="000000"/>
              <w:left w:val="single" w:sz="4" w:space="0" w:color="000000"/>
              <w:bottom w:val="single" w:sz="4" w:space="0" w:color="000000"/>
              <w:right w:val="single" w:sz="4" w:space="0" w:color="000000"/>
            </w:tcBorders>
            <w:shd w:val="clear" w:color="auto" w:fill="5D6021" w:themeFill="accent3" w:themeFillShade="BF"/>
            <w:vAlign w:val="center"/>
            <w:hideMark/>
          </w:tcPr>
          <w:p w14:paraId="18F315AD" w14:textId="77777777" w:rsidR="0006674E" w:rsidRPr="00CB61C4" w:rsidRDefault="0006674E" w:rsidP="00CB61C4">
            <w:pPr>
              <w:pStyle w:val="TableParagraph"/>
              <w:jc w:val="center"/>
              <w:rPr>
                <w:rFonts w:ascii="Bierstadt Display" w:eastAsia="Calibri" w:hAnsi="Bierstadt Display"/>
                <w:b/>
                <w:color w:val="FFFFFF"/>
                <w:sz w:val="24"/>
                <w:lang w:val="en-US"/>
              </w:rPr>
            </w:pPr>
            <w:r w:rsidRPr="00CB61C4">
              <w:rPr>
                <w:rFonts w:ascii="Bierstadt Display" w:eastAsia="Calibri" w:hAnsi="Bierstadt Display"/>
                <w:b/>
                <w:color w:val="FFFFFF"/>
                <w:sz w:val="24"/>
                <w:lang w:val="en-US"/>
              </w:rPr>
              <w:t>Nombre</w:t>
            </w:r>
            <w:r w:rsidRPr="00CB61C4">
              <w:rPr>
                <w:rFonts w:ascii="Bierstadt Display" w:eastAsia="Calibri" w:hAnsi="Bierstadt Display"/>
                <w:b/>
                <w:color w:val="FFFFFF"/>
                <w:spacing w:val="-2"/>
                <w:sz w:val="24"/>
                <w:lang w:val="en-US"/>
              </w:rPr>
              <w:t xml:space="preserve"> </w:t>
            </w:r>
            <w:r w:rsidRPr="00CB61C4">
              <w:rPr>
                <w:rFonts w:ascii="Bierstadt Display" w:eastAsia="Calibri" w:hAnsi="Bierstadt Display"/>
                <w:b/>
                <w:color w:val="FFFFFF"/>
                <w:sz w:val="24"/>
                <w:lang w:val="en-US"/>
              </w:rPr>
              <w:t>de</w:t>
            </w:r>
            <w:r w:rsidRPr="00CB61C4">
              <w:rPr>
                <w:rFonts w:ascii="Bierstadt Display" w:eastAsia="Calibri" w:hAnsi="Bierstadt Display"/>
                <w:b/>
                <w:color w:val="FFFFFF"/>
                <w:spacing w:val="-1"/>
                <w:sz w:val="24"/>
                <w:lang w:val="en-US"/>
              </w:rPr>
              <w:t xml:space="preserve"> </w:t>
            </w:r>
            <w:r w:rsidRPr="00CB61C4">
              <w:rPr>
                <w:rFonts w:ascii="Bierstadt Display" w:eastAsia="Calibri" w:hAnsi="Bierstadt Display"/>
                <w:b/>
                <w:color w:val="FFFFFF"/>
                <w:sz w:val="24"/>
                <w:lang w:val="en-US"/>
              </w:rPr>
              <w:t>la</w:t>
            </w:r>
            <w:r w:rsidRPr="00CB61C4">
              <w:rPr>
                <w:rFonts w:ascii="Bierstadt Display" w:eastAsia="Calibri" w:hAnsi="Bierstadt Display"/>
                <w:b/>
                <w:color w:val="FFFFFF"/>
                <w:spacing w:val="-1"/>
                <w:sz w:val="24"/>
                <w:lang w:val="en-US"/>
              </w:rPr>
              <w:t xml:space="preserve"> </w:t>
            </w:r>
            <w:proofErr w:type="spellStart"/>
            <w:r w:rsidRPr="00CB61C4">
              <w:rPr>
                <w:rFonts w:ascii="Bierstadt Display" w:eastAsia="Calibri" w:hAnsi="Bierstadt Display"/>
                <w:b/>
                <w:color w:val="FFFFFF"/>
                <w:sz w:val="24"/>
                <w:lang w:val="en-US"/>
              </w:rPr>
              <w:t>tabla</w:t>
            </w:r>
            <w:proofErr w:type="spellEnd"/>
          </w:p>
        </w:tc>
        <w:tc>
          <w:tcPr>
            <w:tcW w:w="477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93601F" w14:textId="77777777" w:rsidR="0006674E" w:rsidRPr="0006674E" w:rsidRDefault="0006674E" w:rsidP="00CB61C4">
            <w:pPr>
              <w:pStyle w:val="TableParagraph"/>
              <w:ind w:left="708" w:right="1962"/>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Cuenta</w:t>
            </w:r>
            <w:proofErr w:type="spellEnd"/>
          </w:p>
        </w:tc>
      </w:tr>
      <w:tr w:rsidR="0006674E" w:rsidRPr="0006674E" w14:paraId="57EECD1E" w14:textId="77777777" w:rsidTr="00CB61C4">
        <w:trPr>
          <w:trHeight w:val="275"/>
        </w:trPr>
        <w:tc>
          <w:tcPr>
            <w:tcW w:w="4858" w:type="dxa"/>
            <w:gridSpan w:val="2"/>
            <w:tcBorders>
              <w:top w:val="single" w:sz="4" w:space="0" w:color="000000"/>
              <w:left w:val="single" w:sz="4" w:space="0" w:color="000000"/>
              <w:bottom w:val="single" w:sz="4" w:space="0" w:color="000000"/>
              <w:right w:val="single" w:sz="4" w:space="0" w:color="000000"/>
            </w:tcBorders>
            <w:shd w:val="clear" w:color="auto" w:fill="5D6021" w:themeFill="accent3" w:themeFillShade="BF"/>
            <w:vAlign w:val="center"/>
            <w:hideMark/>
          </w:tcPr>
          <w:p w14:paraId="27A61F1B" w14:textId="77777777" w:rsidR="0006674E" w:rsidRPr="00CB61C4" w:rsidRDefault="0006674E" w:rsidP="00CB61C4">
            <w:pPr>
              <w:pStyle w:val="TableParagraph"/>
              <w:jc w:val="center"/>
              <w:rPr>
                <w:rFonts w:ascii="Bierstadt Display" w:eastAsia="Calibri" w:hAnsi="Bierstadt Display"/>
                <w:b/>
                <w:color w:val="FFFFFF"/>
                <w:sz w:val="24"/>
                <w:lang w:val="en-US"/>
              </w:rPr>
            </w:pPr>
            <w:proofErr w:type="spellStart"/>
            <w:r w:rsidRPr="00CB61C4">
              <w:rPr>
                <w:rFonts w:ascii="Bierstadt Display" w:eastAsia="Calibri" w:hAnsi="Bierstadt Display"/>
                <w:b/>
                <w:color w:val="FFFFFF"/>
                <w:sz w:val="24"/>
                <w:lang w:val="en-US"/>
              </w:rPr>
              <w:t>Descripción</w:t>
            </w:r>
            <w:proofErr w:type="spellEnd"/>
            <w:r w:rsidRPr="00CB61C4">
              <w:rPr>
                <w:rFonts w:ascii="Bierstadt Display" w:eastAsia="Calibri" w:hAnsi="Bierstadt Display"/>
                <w:b/>
                <w:color w:val="FFFFFF"/>
                <w:spacing w:val="-1"/>
                <w:sz w:val="24"/>
                <w:lang w:val="en-US"/>
              </w:rPr>
              <w:t xml:space="preserve"> </w:t>
            </w:r>
            <w:r w:rsidRPr="00CB61C4">
              <w:rPr>
                <w:rFonts w:ascii="Bierstadt Display" w:eastAsia="Calibri" w:hAnsi="Bierstadt Display"/>
                <w:b/>
                <w:color w:val="FFFFFF"/>
                <w:sz w:val="24"/>
                <w:lang w:val="en-US"/>
              </w:rPr>
              <w:t>de</w:t>
            </w:r>
            <w:r w:rsidRPr="00CB61C4">
              <w:rPr>
                <w:rFonts w:ascii="Bierstadt Display" w:eastAsia="Calibri" w:hAnsi="Bierstadt Display"/>
                <w:b/>
                <w:color w:val="FFFFFF"/>
                <w:spacing w:val="-3"/>
                <w:sz w:val="24"/>
                <w:lang w:val="en-US"/>
              </w:rPr>
              <w:t xml:space="preserve"> </w:t>
            </w:r>
            <w:proofErr w:type="spellStart"/>
            <w:r w:rsidRPr="00CB61C4">
              <w:rPr>
                <w:rFonts w:ascii="Bierstadt Display" w:eastAsia="Calibri" w:hAnsi="Bierstadt Display"/>
                <w:b/>
                <w:color w:val="FFFFFF"/>
                <w:sz w:val="24"/>
                <w:lang w:val="en-US"/>
              </w:rPr>
              <w:t>tabla</w:t>
            </w:r>
            <w:proofErr w:type="spellEnd"/>
          </w:p>
        </w:tc>
        <w:tc>
          <w:tcPr>
            <w:tcW w:w="4772" w:type="dxa"/>
            <w:gridSpan w:val="2"/>
            <w:tcBorders>
              <w:top w:val="single" w:sz="4" w:space="0" w:color="000000"/>
              <w:left w:val="single" w:sz="4" w:space="0" w:color="000000"/>
              <w:bottom w:val="single" w:sz="4" w:space="0" w:color="000000"/>
              <w:right w:val="single" w:sz="4" w:space="0" w:color="000000"/>
            </w:tcBorders>
            <w:shd w:val="clear" w:color="auto" w:fill="D9DC9A" w:themeFill="accent3" w:themeFillTint="66"/>
            <w:vAlign w:val="center"/>
            <w:hideMark/>
          </w:tcPr>
          <w:p w14:paraId="2B041D8F" w14:textId="77777777" w:rsidR="0006674E" w:rsidRPr="0006674E" w:rsidRDefault="0006674E" w:rsidP="00CB61C4">
            <w:pPr>
              <w:pStyle w:val="TableParagraph"/>
              <w:jc w:val="center"/>
              <w:rPr>
                <w:rFonts w:ascii="Bierstadt Display" w:eastAsia="Calibri" w:hAnsi="Bierstadt Display"/>
                <w:sz w:val="24"/>
                <w:lang w:val="es-EC"/>
              </w:rPr>
            </w:pPr>
            <w:r w:rsidRPr="0006674E">
              <w:rPr>
                <w:rFonts w:ascii="Bierstadt Display" w:eastAsia="Calibri" w:hAnsi="Bierstadt Display"/>
                <w:sz w:val="24"/>
                <w:lang w:val="es-EC"/>
              </w:rPr>
              <w:t>Registra</w:t>
            </w:r>
            <w:r w:rsidRPr="0006674E">
              <w:rPr>
                <w:rFonts w:ascii="Bierstadt Display" w:eastAsia="Calibri" w:hAnsi="Bierstadt Display"/>
                <w:spacing w:val="-2"/>
                <w:sz w:val="24"/>
                <w:lang w:val="es-EC"/>
              </w:rPr>
              <w:t xml:space="preserve"> </w:t>
            </w:r>
            <w:r w:rsidRPr="0006674E">
              <w:rPr>
                <w:rFonts w:ascii="Bierstadt Display" w:eastAsia="Calibri" w:hAnsi="Bierstadt Display"/>
                <w:sz w:val="24"/>
                <w:lang w:val="es-EC"/>
              </w:rPr>
              <w:t>la cuenta de usuario.</w:t>
            </w:r>
          </w:p>
        </w:tc>
      </w:tr>
      <w:tr w:rsidR="0006674E" w:rsidRPr="0006674E" w14:paraId="7E80C998" w14:textId="77777777" w:rsidTr="00CB61C4">
        <w:trPr>
          <w:trHeight w:val="275"/>
        </w:trPr>
        <w:tc>
          <w:tcPr>
            <w:tcW w:w="2842" w:type="dxa"/>
            <w:tcBorders>
              <w:top w:val="single" w:sz="4" w:space="0" w:color="000000"/>
              <w:left w:val="single" w:sz="4" w:space="0" w:color="000000"/>
              <w:bottom w:val="single" w:sz="4" w:space="0" w:color="000000"/>
              <w:right w:val="single" w:sz="4" w:space="0" w:color="000000"/>
            </w:tcBorders>
            <w:shd w:val="clear" w:color="auto" w:fill="C6CB68" w:themeFill="accent3" w:themeFillTint="99"/>
            <w:vAlign w:val="center"/>
            <w:hideMark/>
          </w:tcPr>
          <w:p w14:paraId="7F3FCD63" w14:textId="77777777" w:rsidR="0006674E" w:rsidRPr="0006674E" w:rsidRDefault="0006674E" w:rsidP="00CB61C4">
            <w:pPr>
              <w:pStyle w:val="TableParagraph"/>
              <w:ind w:left="448"/>
              <w:jc w:val="center"/>
              <w:rPr>
                <w:rFonts w:ascii="Bierstadt Display" w:eastAsia="Calibri" w:hAnsi="Bierstadt Display"/>
                <w:b/>
                <w:sz w:val="24"/>
                <w:lang w:val="en-US"/>
              </w:rPr>
            </w:pPr>
            <w:r w:rsidRPr="0006674E">
              <w:rPr>
                <w:rFonts w:ascii="Bierstadt Display" w:eastAsia="Calibri" w:hAnsi="Bierstadt Display"/>
                <w:b/>
                <w:sz w:val="24"/>
                <w:lang w:val="en-US"/>
              </w:rPr>
              <w:t>Nombre</w:t>
            </w:r>
            <w:r w:rsidRPr="0006674E">
              <w:rPr>
                <w:rFonts w:ascii="Bierstadt Display" w:eastAsia="Calibri" w:hAnsi="Bierstadt Display"/>
                <w:b/>
                <w:spacing w:val="-2"/>
                <w:sz w:val="24"/>
                <w:lang w:val="en-US"/>
              </w:rPr>
              <w:t xml:space="preserve"> </w:t>
            </w:r>
            <w:r w:rsidRPr="0006674E">
              <w:rPr>
                <w:rFonts w:ascii="Bierstadt Display" w:eastAsia="Calibri" w:hAnsi="Bierstadt Display"/>
                <w:b/>
                <w:sz w:val="24"/>
                <w:lang w:val="en-US"/>
              </w:rPr>
              <w:t>del</w:t>
            </w:r>
            <w:r w:rsidRPr="0006674E">
              <w:rPr>
                <w:rFonts w:ascii="Bierstadt Display" w:eastAsia="Calibri" w:hAnsi="Bierstadt Display"/>
                <w:b/>
                <w:spacing w:val="-1"/>
                <w:sz w:val="24"/>
                <w:lang w:val="en-US"/>
              </w:rPr>
              <w:t xml:space="preserve"> </w:t>
            </w:r>
            <w:r w:rsidRPr="0006674E">
              <w:rPr>
                <w:rFonts w:ascii="Bierstadt Display" w:eastAsia="Calibri" w:hAnsi="Bierstadt Display"/>
                <w:b/>
                <w:sz w:val="24"/>
                <w:lang w:val="en-US"/>
              </w:rPr>
              <w:t>campo</w:t>
            </w:r>
          </w:p>
        </w:tc>
        <w:tc>
          <w:tcPr>
            <w:tcW w:w="2016" w:type="dxa"/>
            <w:tcBorders>
              <w:top w:val="single" w:sz="4" w:space="0" w:color="000000"/>
              <w:left w:val="single" w:sz="4" w:space="0" w:color="000000"/>
              <w:bottom w:val="single" w:sz="4" w:space="0" w:color="000000"/>
              <w:right w:val="single" w:sz="4" w:space="0" w:color="000000"/>
            </w:tcBorders>
            <w:shd w:val="clear" w:color="auto" w:fill="C6CB68" w:themeFill="accent3" w:themeFillTint="99"/>
            <w:vAlign w:val="center"/>
            <w:hideMark/>
          </w:tcPr>
          <w:p w14:paraId="4DB758D5" w14:textId="77777777" w:rsidR="0006674E" w:rsidRPr="0006674E" w:rsidRDefault="0006674E" w:rsidP="00CB61C4">
            <w:pPr>
              <w:pStyle w:val="TableParagraph"/>
              <w:ind w:left="362"/>
              <w:jc w:val="center"/>
              <w:rPr>
                <w:rFonts w:ascii="Bierstadt Display" w:eastAsia="Calibri" w:hAnsi="Bierstadt Display"/>
                <w:b/>
                <w:sz w:val="24"/>
                <w:lang w:val="en-US"/>
              </w:rPr>
            </w:pPr>
            <w:r w:rsidRPr="0006674E">
              <w:rPr>
                <w:rFonts w:ascii="Bierstadt Display" w:eastAsia="Calibri" w:hAnsi="Bierstadt Display"/>
                <w:b/>
                <w:sz w:val="24"/>
                <w:lang w:val="en-US"/>
              </w:rPr>
              <w:t>Tipo</w:t>
            </w:r>
            <w:r w:rsidRPr="0006674E">
              <w:rPr>
                <w:rFonts w:ascii="Bierstadt Display" w:eastAsia="Calibri" w:hAnsi="Bierstadt Display"/>
                <w:b/>
                <w:spacing w:val="-1"/>
                <w:sz w:val="24"/>
                <w:lang w:val="en-US"/>
              </w:rPr>
              <w:t xml:space="preserve"> </w:t>
            </w:r>
            <w:r w:rsidRPr="0006674E">
              <w:rPr>
                <w:rFonts w:ascii="Bierstadt Display" w:eastAsia="Calibri" w:hAnsi="Bierstadt Display"/>
                <w:b/>
                <w:sz w:val="24"/>
                <w:lang w:val="en-US"/>
              </w:rPr>
              <w:t>de</w:t>
            </w:r>
            <w:r w:rsidRPr="0006674E">
              <w:rPr>
                <w:rFonts w:ascii="Bierstadt Display" w:eastAsia="Calibri" w:hAnsi="Bierstadt Display"/>
                <w:b/>
                <w:spacing w:val="-1"/>
                <w:sz w:val="24"/>
                <w:lang w:val="en-US"/>
              </w:rPr>
              <w:t xml:space="preserve"> </w:t>
            </w:r>
            <w:proofErr w:type="spellStart"/>
            <w:r w:rsidRPr="0006674E">
              <w:rPr>
                <w:rFonts w:ascii="Bierstadt Display" w:eastAsia="Calibri" w:hAnsi="Bierstadt Display"/>
                <w:b/>
                <w:sz w:val="24"/>
                <w:lang w:val="en-US"/>
              </w:rPr>
              <w:t>dato</w:t>
            </w:r>
            <w:proofErr w:type="spellEnd"/>
          </w:p>
        </w:tc>
        <w:tc>
          <w:tcPr>
            <w:tcW w:w="1164" w:type="dxa"/>
            <w:tcBorders>
              <w:top w:val="single" w:sz="4" w:space="0" w:color="000000"/>
              <w:left w:val="single" w:sz="4" w:space="0" w:color="000000"/>
              <w:bottom w:val="single" w:sz="4" w:space="0" w:color="000000"/>
              <w:right w:val="single" w:sz="4" w:space="0" w:color="000000"/>
            </w:tcBorders>
            <w:shd w:val="clear" w:color="auto" w:fill="C6CB68" w:themeFill="accent3" w:themeFillTint="99"/>
            <w:vAlign w:val="center"/>
            <w:hideMark/>
          </w:tcPr>
          <w:p w14:paraId="0DD7C59D" w14:textId="77777777" w:rsidR="0006674E" w:rsidRPr="0006674E" w:rsidRDefault="0006674E" w:rsidP="00CB61C4">
            <w:pPr>
              <w:pStyle w:val="TableParagraph"/>
              <w:ind w:left="91" w:right="74"/>
              <w:jc w:val="center"/>
              <w:rPr>
                <w:rFonts w:ascii="Bierstadt Display" w:eastAsia="Calibri" w:hAnsi="Bierstadt Display"/>
                <w:b/>
                <w:sz w:val="24"/>
                <w:lang w:val="en-US"/>
              </w:rPr>
            </w:pPr>
            <w:proofErr w:type="spellStart"/>
            <w:r w:rsidRPr="0006674E">
              <w:rPr>
                <w:rFonts w:ascii="Bierstadt Display" w:eastAsia="Calibri" w:hAnsi="Bierstadt Display"/>
                <w:b/>
                <w:sz w:val="24"/>
                <w:lang w:val="en-US"/>
              </w:rPr>
              <w:t>Longitud</w:t>
            </w:r>
            <w:proofErr w:type="spellEnd"/>
          </w:p>
        </w:tc>
        <w:tc>
          <w:tcPr>
            <w:tcW w:w="3608" w:type="dxa"/>
            <w:tcBorders>
              <w:top w:val="single" w:sz="4" w:space="0" w:color="000000"/>
              <w:left w:val="single" w:sz="4" w:space="0" w:color="000000"/>
              <w:bottom w:val="single" w:sz="4" w:space="0" w:color="000000"/>
              <w:right w:val="single" w:sz="4" w:space="0" w:color="000000"/>
            </w:tcBorders>
            <w:shd w:val="clear" w:color="auto" w:fill="C6CB68" w:themeFill="accent3" w:themeFillTint="99"/>
            <w:vAlign w:val="center"/>
            <w:hideMark/>
          </w:tcPr>
          <w:p w14:paraId="29C4D088" w14:textId="77777777" w:rsidR="0006674E" w:rsidRPr="0006674E" w:rsidRDefault="0006674E" w:rsidP="00CB61C4">
            <w:pPr>
              <w:pStyle w:val="TableParagraph"/>
              <w:ind w:left="1198"/>
              <w:jc w:val="center"/>
              <w:rPr>
                <w:rFonts w:ascii="Bierstadt Display" w:eastAsia="Calibri" w:hAnsi="Bierstadt Display"/>
                <w:b/>
                <w:sz w:val="24"/>
                <w:lang w:val="en-US"/>
              </w:rPr>
            </w:pPr>
            <w:proofErr w:type="spellStart"/>
            <w:r w:rsidRPr="0006674E">
              <w:rPr>
                <w:rFonts w:ascii="Bierstadt Display" w:eastAsia="Calibri" w:hAnsi="Bierstadt Display"/>
                <w:b/>
                <w:sz w:val="24"/>
                <w:lang w:val="en-US"/>
              </w:rPr>
              <w:t>Descripción</w:t>
            </w:r>
            <w:proofErr w:type="spellEnd"/>
          </w:p>
        </w:tc>
      </w:tr>
      <w:tr w:rsidR="0006674E" w:rsidRPr="0006674E" w14:paraId="7AE2A262" w14:textId="77777777" w:rsidTr="00CB61C4">
        <w:trPr>
          <w:trHeight w:val="277"/>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C2C468" w14:textId="77777777" w:rsidR="0006674E" w:rsidRPr="0006674E" w:rsidRDefault="0006674E" w:rsidP="00CB61C4">
            <w:pPr>
              <w:pStyle w:val="TableParagraph"/>
              <w:spacing w:before="1" w:line="257" w:lineRule="exact"/>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Id_cuenta</w:t>
            </w:r>
            <w:proofErr w:type="spellEnd"/>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F58ABF" w14:textId="77777777" w:rsidR="0006674E" w:rsidRPr="0006674E" w:rsidRDefault="0006674E" w:rsidP="00CB61C4">
            <w:pPr>
              <w:pStyle w:val="TableParagraph"/>
              <w:spacing w:before="1" w:line="257" w:lineRule="exact"/>
              <w:jc w:val="center"/>
              <w:rPr>
                <w:rFonts w:ascii="Bierstadt Display" w:eastAsia="Calibri" w:hAnsi="Bierstadt Display"/>
                <w:sz w:val="24"/>
                <w:lang w:val="en-US"/>
              </w:rPr>
            </w:pPr>
            <w:r w:rsidRPr="0006674E">
              <w:rPr>
                <w:rFonts w:ascii="Bierstadt Display" w:eastAsia="Calibri" w:hAnsi="Bierstadt Display"/>
                <w:sz w:val="24"/>
                <w:lang w:val="en-US"/>
              </w:rPr>
              <w:t>VARCHAR</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D8875F" w14:textId="77777777" w:rsidR="0006674E" w:rsidRPr="0006674E" w:rsidRDefault="0006674E" w:rsidP="00CB61C4">
            <w:pPr>
              <w:pStyle w:val="TableParagraph"/>
              <w:spacing w:before="1" w:line="257" w:lineRule="exact"/>
              <w:ind w:left="13"/>
              <w:jc w:val="center"/>
              <w:rPr>
                <w:rFonts w:ascii="Bierstadt Display" w:eastAsia="Calibri" w:hAnsi="Bierstadt Display"/>
                <w:sz w:val="24"/>
                <w:lang w:val="en-US"/>
              </w:rPr>
            </w:pPr>
            <w:r w:rsidRPr="0006674E">
              <w:rPr>
                <w:rFonts w:ascii="Bierstadt Display" w:eastAsia="Calibri" w:hAnsi="Bierstadt Display"/>
                <w:sz w:val="24"/>
                <w:lang w:val="en-US"/>
              </w:rPr>
              <w:t>5</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CE1404" w14:textId="77777777" w:rsidR="0006674E" w:rsidRPr="0006674E" w:rsidRDefault="0006674E" w:rsidP="00CB61C4">
            <w:pPr>
              <w:pStyle w:val="TableParagraph"/>
              <w:spacing w:before="1" w:line="257" w:lineRule="exact"/>
              <w:jc w:val="center"/>
              <w:rPr>
                <w:rFonts w:ascii="Bierstadt Display" w:eastAsia="Calibri" w:hAnsi="Bierstadt Display"/>
                <w:sz w:val="24"/>
                <w:lang w:val="en-US"/>
              </w:rPr>
            </w:pPr>
            <w:r w:rsidRPr="0006674E">
              <w:rPr>
                <w:rFonts w:ascii="Bierstadt Display" w:eastAsia="Calibri" w:hAnsi="Bierstadt Display"/>
                <w:sz w:val="24"/>
                <w:lang w:val="en-US"/>
              </w:rPr>
              <w:t>Primary</w:t>
            </w:r>
            <w:r w:rsidRPr="0006674E">
              <w:rPr>
                <w:rFonts w:ascii="Bierstadt Display" w:eastAsia="Calibri" w:hAnsi="Bierstadt Display"/>
                <w:spacing w:val="-2"/>
                <w:sz w:val="24"/>
                <w:lang w:val="en-US"/>
              </w:rPr>
              <w:t xml:space="preserve"> </w:t>
            </w:r>
            <w:r w:rsidRPr="0006674E">
              <w:rPr>
                <w:rFonts w:ascii="Bierstadt Display" w:eastAsia="Calibri" w:hAnsi="Bierstadt Display"/>
                <w:sz w:val="24"/>
                <w:lang w:val="en-US"/>
              </w:rPr>
              <w:t>Key,</w:t>
            </w:r>
            <w:r w:rsidRPr="0006674E">
              <w:rPr>
                <w:rFonts w:ascii="Bierstadt Display" w:eastAsia="Calibri" w:hAnsi="Bierstadt Display"/>
                <w:spacing w:val="-1"/>
                <w:sz w:val="24"/>
                <w:lang w:val="en-US"/>
              </w:rPr>
              <w:t xml:space="preserve"> </w:t>
            </w:r>
            <w:proofErr w:type="spellStart"/>
            <w:r w:rsidRPr="0006674E">
              <w:rPr>
                <w:rFonts w:ascii="Bierstadt Display" w:eastAsia="Calibri" w:hAnsi="Bierstadt Display"/>
                <w:sz w:val="24"/>
                <w:lang w:val="en-US"/>
              </w:rPr>
              <w:t>identificación</w:t>
            </w:r>
            <w:proofErr w:type="spellEnd"/>
            <w:r w:rsidRPr="0006674E">
              <w:rPr>
                <w:rFonts w:ascii="Bierstadt Display" w:eastAsia="Calibri" w:hAnsi="Bierstadt Display"/>
                <w:spacing w:val="-1"/>
                <w:sz w:val="24"/>
                <w:lang w:val="en-US"/>
              </w:rPr>
              <w:t xml:space="preserve"> </w:t>
            </w:r>
            <w:proofErr w:type="spellStart"/>
            <w:r w:rsidRPr="0006674E">
              <w:rPr>
                <w:rFonts w:ascii="Bierstadt Display" w:eastAsia="Calibri" w:hAnsi="Bierstadt Display"/>
                <w:sz w:val="24"/>
                <w:lang w:val="en-US"/>
              </w:rPr>
              <w:t>única</w:t>
            </w:r>
            <w:proofErr w:type="spellEnd"/>
            <w:r w:rsidRPr="0006674E">
              <w:rPr>
                <w:rFonts w:ascii="Bierstadt Display" w:eastAsia="Calibri" w:hAnsi="Bierstadt Display"/>
                <w:sz w:val="24"/>
                <w:lang w:val="en-US"/>
              </w:rPr>
              <w:t>.</w:t>
            </w:r>
          </w:p>
        </w:tc>
      </w:tr>
      <w:tr w:rsidR="0006674E" w:rsidRPr="0006674E" w14:paraId="5BAE1EBE" w14:textId="77777777" w:rsidTr="00CB61C4">
        <w:trPr>
          <w:trHeight w:val="551"/>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7C8DFF" w14:textId="77777777" w:rsidR="0006674E" w:rsidRPr="0006674E" w:rsidRDefault="0006674E" w:rsidP="00CB61C4">
            <w:pPr>
              <w:pStyle w:val="TableParagraph"/>
              <w:spacing w:before="135" w:line="240" w:lineRule="auto"/>
              <w:jc w:val="center"/>
              <w:rPr>
                <w:rFonts w:ascii="Bierstadt Display" w:eastAsia="Calibri" w:hAnsi="Bierstadt Display"/>
                <w:sz w:val="24"/>
                <w:lang w:val="en-US"/>
              </w:rPr>
            </w:pPr>
            <w:r w:rsidRPr="0006674E">
              <w:rPr>
                <w:rFonts w:ascii="Bierstadt Display" w:eastAsia="Calibri" w:hAnsi="Bierstadt Display"/>
                <w:sz w:val="24"/>
                <w:lang w:val="en-US"/>
              </w:rPr>
              <w:t>Código</w:t>
            </w:r>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606E57" w14:textId="77777777" w:rsidR="0006674E" w:rsidRPr="0006674E" w:rsidRDefault="0006674E" w:rsidP="00CB61C4">
            <w:pPr>
              <w:pStyle w:val="TableParagraph"/>
              <w:spacing w:before="135" w:line="240" w:lineRule="auto"/>
              <w:jc w:val="center"/>
              <w:rPr>
                <w:rFonts w:ascii="Bierstadt Display" w:eastAsia="Calibri" w:hAnsi="Bierstadt Display"/>
                <w:sz w:val="24"/>
                <w:lang w:val="en-US"/>
              </w:rPr>
            </w:pPr>
            <w:r w:rsidRPr="0006674E">
              <w:rPr>
                <w:rFonts w:ascii="Bierstadt Display" w:eastAsia="Calibri" w:hAnsi="Bierstadt Display"/>
                <w:sz w:val="24"/>
                <w:lang w:val="en-US"/>
              </w:rPr>
              <w:t>VARCHAR</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75DF5D" w14:textId="77777777" w:rsidR="0006674E" w:rsidRPr="0006674E" w:rsidRDefault="0006674E" w:rsidP="00CB61C4">
            <w:pPr>
              <w:pStyle w:val="TableParagraph"/>
              <w:spacing w:before="135" w:line="240" w:lineRule="auto"/>
              <w:ind w:left="87" w:right="74"/>
              <w:jc w:val="center"/>
              <w:rPr>
                <w:rFonts w:ascii="Bierstadt Display" w:eastAsia="Calibri" w:hAnsi="Bierstadt Display"/>
                <w:sz w:val="24"/>
                <w:lang w:val="en-US"/>
              </w:rPr>
            </w:pPr>
            <w:r w:rsidRPr="0006674E">
              <w:rPr>
                <w:rFonts w:ascii="Bierstadt Display" w:eastAsia="Calibri" w:hAnsi="Bierstadt Display"/>
                <w:sz w:val="24"/>
                <w:lang w:val="en-US"/>
              </w:rPr>
              <w:t>20</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06D1DE" w14:textId="77777777" w:rsidR="0006674E" w:rsidRPr="0006674E" w:rsidRDefault="0006674E" w:rsidP="00CB61C4">
            <w:pPr>
              <w:pStyle w:val="TableParagraph"/>
              <w:spacing w:line="276" w:lineRule="exact"/>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Registra</w:t>
            </w:r>
            <w:proofErr w:type="spellEnd"/>
            <w:r w:rsidRPr="0006674E">
              <w:rPr>
                <w:rFonts w:ascii="Bierstadt Display" w:eastAsia="Calibri" w:hAnsi="Bierstadt Display"/>
                <w:spacing w:val="1"/>
                <w:sz w:val="24"/>
                <w:lang w:val="en-US"/>
              </w:rPr>
              <w:t xml:space="preserve"> </w:t>
            </w:r>
            <w:proofErr w:type="spellStart"/>
            <w:r w:rsidRPr="0006674E">
              <w:rPr>
                <w:rFonts w:ascii="Bierstadt Display" w:eastAsia="Calibri" w:hAnsi="Bierstadt Display"/>
                <w:sz w:val="24"/>
                <w:lang w:val="en-US"/>
              </w:rPr>
              <w:t>código</w:t>
            </w:r>
            <w:proofErr w:type="spellEnd"/>
            <w:r w:rsidRPr="0006674E">
              <w:rPr>
                <w:rFonts w:ascii="Bierstadt Display" w:eastAsia="Calibri" w:hAnsi="Bierstadt Display"/>
                <w:sz w:val="24"/>
                <w:lang w:val="en-US"/>
              </w:rPr>
              <w:t xml:space="preserve"> de </w:t>
            </w:r>
            <w:proofErr w:type="spellStart"/>
            <w:r w:rsidRPr="0006674E">
              <w:rPr>
                <w:rFonts w:ascii="Bierstadt Display" w:eastAsia="Calibri" w:hAnsi="Bierstadt Display"/>
                <w:sz w:val="24"/>
                <w:lang w:val="en-US"/>
              </w:rPr>
              <w:t>cuenta</w:t>
            </w:r>
            <w:proofErr w:type="spellEnd"/>
          </w:p>
        </w:tc>
      </w:tr>
      <w:tr w:rsidR="0006674E" w:rsidRPr="0006674E" w14:paraId="488B8EAF" w14:textId="77777777" w:rsidTr="00CB61C4">
        <w:trPr>
          <w:trHeight w:val="276"/>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DE4AD8" w14:textId="77777777" w:rsidR="0006674E" w:rsidRPr="0006674E" w:rsidRDefault="0006674E" w:rsidP="00CB61C4">
            <w:pPr>
              <w:pStyle w:val="TableParagraph"/>
              <w:jc w:val="center"/>
              <w:rPr>
                <w:rFonts w:ascii="Bierstadt Display" w:eastAsia="Calibri" w:hAnsi="Bierstadt Display"/>
                <w:sz w:val="24"/>
                <w:lang w:val="en-US"/>
              </w:rPr>
            </w:pPr>
            <w:r w:rsidRPr="0006674E">
              <w:rPr>
                <w:rFonts w:ascii="Bierstadt Display" w:eastAsia="Calibri" w:hAnsi="Bierstadt Display"/>
                <w:sz w:val="24"/>
                <w:lang w:val="en-US"/>
              </w:rPr>
              <w:t>Nombre</w:t>
            </w:r>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EA28EC" w14:textId="77777777" w:rsidR="0006674E" w:rsidRPr="0006674E" w:rsidRDefault="0006674E" w:rsidP="00CB61C4">
            <w:pPr>
              <w:pStyle w:val="TableParagraph"/>
              <w:jc w:val="center"/>
              <w:rPr>
                <w:rFonts w:ascii="Bierstadt Display" w:eastAsia="Calibri" w:hAnsi="Bierstadt Display"/>
                <w:sz w:val="24"/>
                <w:lang w:val="en-US"/>
              </w:rPr>
            </w:pPr>
            <w:r w:rsidRPr="0006674E">
              <w:rPr>
                <w:rFonts w:ascii="Bierstadt Display" w:eastAsia="Calibri" w:hAnsi="Bierstadt Display"/>
                <w:sz w:val="24"/>
                <w:lang w:val="en-US"/>
              </w:rPr>
              <w:t>VARCHAR</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30A127" w14:textId="77777777" w:rsidR="0006674E" w:rsidRPr="0006674E" w:rsidRDefault="0006674E" w:rsidP="00CB61C4">
            <w:pPr>
              <w:pStyle w:val="TableParagraph"/>
              <w:ind w:left="87" w:right="74"/>
              <w:jc w:val="center"/>
              <w:rPr>
                <w:rFonts w:ascii="Bierstadt Display" w:eastAsia="Calibri" w:hAnsi="Bierstadt Display"/>
                <w:sz w:val="24"/>
                <w:lang w:val="en-US"/>
              </w:rPr>
            </w:pPr>
            <w:r w:rsidRPr="0006674E">
              <w:rPr>
                <w:rFonts w:ascii="Bierstadt Display" w:eastAsia="Calibri" w:hAnsi="Bierstadt Display"/>
                <w:sz w:val="24"/>
                <w:lang w:val="en-US"/>
              </w:rPr>
              <w:t>20</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A33095" w14:textId="77777777" w:rsidR="0006674E" w:rsidRPr="0006674E" w:rsidRDefault="0006674E" w:rsidP="00CB61C4">
            <w:pPr>
              <w:pStyle w:val="TableParagraph"/>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Registra</w:t>
            </w:r>
            <w:proofErr w:type="spellEnd"/>
            <w:r w:rsidRPr="0006674E">
              <w:rPr>
                <w:rFonts w:ascii="Bierstadt Display" w:eastAsia="Calibri" w:hAnsi="Bierstadt Display"/>
                <w:spacing w:val="-3"/>
                <w:sz w:val="24"/>
                <w:lang w:val="en-US"/>
              </w:rPr>
              <w:t xml:space="preserve"> </w:t>
            </w:r>
            <w:proofErr w:type="spellStart"/>
            <w:r w:rsidRPr="0006674E">
              <w:rPr>
                <w:rFonts w:ascii="Bierstadt Display" w:eastAsia="Calibri" w:hAnsi="Bierstadt Display"/>
                <w:spacing w:val="-3"/>
                <w:sz w:val="24"/>
                <w:lang w:val="en-US"/>
              </w:rPr>
              <w:t>nombre</w:t>
            </w:r>
            <w:proofErr w:type="spellEnd"/>
            <w:r w:rsidRPr="0006674E">
              <w:rPr>
                <w:rFonts w:ascii="Bierstadt Display" w:eastAsia="Calibri" w:hAnsi="Bierstadt Display"/>
                <w:spacing w:val="-3"/>
                <w:sz w:val="24"/>
                <w:lang w:val="en-US"/>
              </w:rPr>
              <w:t xml:space="preserve"> </w:t>
            </w:r>
            <w:proofErr w:type="spellStart"/>
            <w:r w:rsidRPr="0006674E">
              <w:rPr>
                <w:rFonts w:ascii="Bierstadt Display" w:eastAsia="Calibri" w:hAnsi="Bierstadt Display"/>
                <w:spacing w:val="-3"/>
                <w:sz w:val="24"/>
                <w:lang w:val="en-US"/>
              </w:rPr>
              <w:t>cuenta</w:t>
            </w:r>
            <w:proofErr w:type="spellEnd"/>
          </w:p>
        </w:tc>
      </w:tr>
      <w:tr w:rsidR="0006674E" w:rsidRPr="0006674E" w14:paraId="33B202B0" w14:textId="77777777" w:rsidTr="00CB61C4">
        <w:trPr>
          <w:trHeight w:val="275"/>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ED9F26" w14:textId="77777777" w:rsidR="0006674E" w:rsidRPr="0006674E" w:rsidRDefault="0006674E" w:rsidP="00CB61C4">
            <w:pPr>
              <w:pStyle w:val="TableParagraph"/>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Descripcion</w:t>
            </w:r>
            <w:proofErr w:type="spellEnd"/>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FF4AE6" w14:textId="77777777" w:rsidR="0006674E" w:rsidRPr="0006674E" w:rsidRDefault="0006674E" w:rsidP="00CB61C4">
            <w:pPr>
              <w:pStyle w:val="TableParagraph"/>
              <w:jc w:val="center"/>
              <w:rPr>
                <w:rFonts w:ascii="Bierstadt Display" w:eastAsia="Calibri" w:hAnsi="Bierstadt Display"/>
                <w:sz w:val="24"/>
                <w:lang w:val="en-US"/>
              </w:rPr>
            </w:pPr>
            <w:r w:rsidRPr="0006674E">
              <w:rPr>
                <w:rFonts w:ascii="Bierstadt Display" w:eastAsia="Calibri" w:hAnsi="Bierstadt Display"/>
                <w:sz w:val="24"/>
                <w:lang w:val="en-US"/>
              </w:rPr>
              <w:t>VARCHAR</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E92815" w14:textId="77777777" w:rsidR="0006674E" w:rsidRPr="0006674E" w:rsidRDefault="0006674E" w:rsidP="00CB61C4">
            <w:pPr>
              <w:pStyle w:val="TableParagraph"/>
              <w:ind w:left="13"/>
              <w:jc w:val="center"/>
              <w:rPr>
                <w:rFonts w:ascii="Bierstadt Display" w:eastAsia="Calibri" w:hAnsi="Bierstadt Display"/>
                <w:sz w:val="24"/>
                <w:lang w:val="en-US"/>
              </w:rPr>
            </w:pPr>
            <w:r w:rsidRPr="0006674E">
              <w:rPr>
                <w:rFonts w:ascii="Bierstadt Display" w:eastAsia="Calibri" w:hAnsi="Bierstadt Display"/>
                <w:sz w:val="24"/>
                <w:lang w:val="en-US"/>
              </w:rPr>
              <w:t>10</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B36EE4" w14:textId="77777777" w:rsidR="0006674E" w:rsidRPr="0006674E" w:rsidRDefault="0006674E" w:rsidP="00CB61C4">
            <w:pPr>
              <w:pStyle w:val="TableParagraph"/>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Registra</w:t>
            </w:r>
            <w:proofErr w:type="spellEnd"/>
            <w:r w:rsidRPr="0006674E">
              <w:rPr>
                <w:rFonts w:ascii="Bierstadt Display" w:eastAsia="Calibri" w:hAnsi="Bierstadt Display"/>
                <w:spacing w:val="-3"/>
                <w:sz w:val="24"/>
                <w:lang w:val="en-US"/>
              </w:rPr>
              <w:t xml:space="preserve"> </w:t>
            </w:r>
            <w:proofErr w:type="spellStart"/>
            <w:r w:rsidRPr="0006674E">
              <w:rPr>
                <w:rFonts w:ascii="Bierstadt Display" w:eastAsia="Calibri" w:hAnsi="Bierstadt Display"/>
                <w:sz w:val="24"/>
                <w:lang w:val="en-US"/>
              </w:rPr>
              <w:t>descripcion</w:t>
            </w:r>
            <w:proofErr w:type="spellEnd"/>
            <w:r w:rsidRPr="0006674E">
              <w:rPr>
                <w:rFonts w:ascii="Bierstadt Display" w:eastAsia="Calibri" w:hAnsi="Bierstadt Display"/>
                <w:sz w:val="24"/>
                <w:lang w:val="en-US"/>
              </w:rPr>
              <w:t xml:space="preserve"> de </w:t>
            </w:r>
            <w:proofErr w:type="spellStart"/>
            <w:r w:rsidRPr="0006674E">
              <w:rPr>
                <w:rFonts w:ascii="Bierstadt Display" w:eastAsia="Calibri" w:hAnsi="Bierstadt Display"/>
                <w:sz w:val="24"/>
                <w:lang w:val="en-US"/>
              </w:rPr>
              <w:t>cuenta</w:t>
            </w:r>
            <w:proofErr w:type="spellEnd"/>
          </w:p>
        </w:tc>
      </w:tr>
    </w:tbl>
    <w:p w14:paraId="4F1DD5F4" w14:textId="77777777" w:rsidR="0006674E" w:rsidRPr="0006674E" w:rsidRDefault="0006674E" w:rsidP="0006674E">
      <w:pPr>
        <w:rPr>
          <w:rFonts w:ascii="Bierstadt Display" w:hAnsi="Bierstadt Display"/>
          <w:lang w:val="es-MX"/>
        </w:rPr>
      </w:pPr>
    </w:p>
    <w:tbl>
      <w:tblPr>
        <w:tblW w:w="9630"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42"/>
        <w:gridCol w:w="2016"/>
        <w:gridCol w:w="1164"/>
        <w:gridCol w:w="3608"/>
      </w:tblGrid>
      <w:tr w:rsidR="0006674E" w:rsidRPr="0006674E" w14:paraId="6896C5C9" w14:textId="77777777" w:rsidTr="00CB61C4">
        <w:trPr>
          <w:trHeight w:val="275"/>
        </w:trPr>
        <w:tc>
          <w:tcPr>
            <w:tcW w:w="4858" w:type="dxa"/>
            <w:gridSpan w:val="2"/>
            <w:tcBorders>
              <w:top w:val="single" w:sz="4" w:space="0" w:color="000000"/>
              <w:left w:val="single" w:sz="4" w:space="0" w:color="000000"/>
              <w:bottom w:val="single" w:sz="4" w:space="0" w:color="000000"/>
              <w:right w:val="single" w:sz="4" w:space="0" w:color="000000"/>
            </w:tcBorders>
            <w:shd w:val="clear" w:color="auto" w:fill="5D6021" w:themeFill="accent3" w:themeFillShade="BF"/>
            <w:vAlign w:val="center"/>
            <w:hideMark/>
          </w:tcPr>
          <w:p w14:paraId="46A5DE70" w14:textId="77777777" w:rsidR="0006674E" w:rsidRPr="00CB61C4" w:rsidRDefault="0006674E" w:rsidP="00CB61C4">
            <w:pPr>
              <w:pStyle w:val="TableParagraph"/>
              <w:jc w:val="center"/>
              <w:rPr>
                <w:rFonts w:ascii="Bierstadt Display" w:eastAsia="Calibri" w:hAnsi="Bierstadt Display"/>
                <w:b/>
                <w:color w:val="FFFFFF"/>
                <w:sz w:val="24"/>
                <w:lang w:val="en-US"/>
              </w:rPr>
            </w:pPr>
            <w:r w:rsidRPr="00CB61C4">
              <w:rPr>
                <w:rFonts w:ascii="Bierstadt Display" w:eastAsia="Calibri" w:hAnsi="Bierstadt Display"/>
                <w:b/>
                <w:color w:val="FFFFFF"/>
                <w:sz w:val="24"/>
                <w:lang w:val="en-US"/>
              </w:rPr>
              <w:t>Nombre</w:t>
            </w:r>
            <w:r w:rsidRPr="00CB61C4">
              <w:rPr>
                <w:rFonts w:ascii="Bierstadt Display" w:eastAsia="Calibri" w:hAnsi="Bierstadt Display"/>
                <w:b/>
                <w:color w:val="FFFFFF"/>
                <w:spacing w:val="-2"/>
                <w:sz w:val="24"/>
                <w:lang w:val="en-US"/>
              </w:rPr>
              <w:t xml:space="preserve"> </w:t>
            </w:r>
            <w:r w:rsidRPr="00CB61C4">
              <w:rPr>
                <w:rFonts w:ascii="Bierstadt Display" w:eastAsia="Calibri" w:hAnsi="Bierstadt Display"/>
                <w:b/>
                <w:color w:val="FFFFFF"/>
                <w:sz w:val="24"/>
                <w:lang w:val="en-US"/>
              </w:rPr>
              <w:t>de</w:t>
            </w:r>
            <w:r w:rsidRPr="00CB61C4">
              <w:rPr>
                <w:rFonts w:ascii="Bierstadt Display" w:eastAsia="Calibri" w:hAnsi="Bierstadt Display"/>
                <w:b/>
                <w:color w:val="FFFFFF"/>
                <w:spacing w:val="-1"/>
                <w:sz w:val="24"/>
                <w:lang w:val="en-US"/>
              </w:rPr>
              <w:t xml:space="preserve"> </w:t>
            </w:r>
            <w:r w:rsidRPr="00CB61C4">
              <w:rPr>
                <w:rFonts w:ascii="Bierstadt Display" w:eastAsia="Calibri" w:hAnsi="Bierstadt Display"/>
                <w:b/>
                <w:color w:val="FFFFFF"/>
                <w:sz w:val="24"/>
                <w:lang w:val="en-US"/>
              </w:rPr>
              <w:t>la</w:t>
            </w:r>
            <w:r w:rsidRPr="00CB61C4">
              <w:rPr>
                <w:rFonts w:ascii="Bierstadt Display" w:eastAsia="Calibri" w:hAnsi="Bierstadt Display"/>
                <w:b/>
                <w:color w:val="FFFFFF"/>
                <w:spacing w:val="-1"/>
                <w:sz w:val="24"/>
                <w:lang w:val="en-US"/>
              </w:rPr>
              <w:t xml:space="preserve"> </w:t>
            </w:r>
            <w:proofErr w:type="spellStart"/>
            <w:r w:rsidRPr="00CB61C4">
              <w:rPr>
                <w:rFonts w:ascii="Bierstadt Display" w:eastAsia="Calibri" w:hAnsi="Bierstadt Display"/>
                <w:b/>
                <w:color w:val="FFFFFF"/>
                <w:sz w:val="24"/>
                <w:lang w:val="en-US"/>
              </w:rPr>
              <w:t>tabla</w:t>
            </w:r>
            <w:proofErr w:type="spellEnd"/>
          </w:p>
        </w:tc>
        <w:tc>
          <w:tcPr>
            <w:tcW w:w="477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533EA2" w14:textId="77777777" w:rsidR="0006674E" w:rsidRPr="0006674E" w:rsidRDefault="0006674E" w:rsidP="00CB61C4">
            <w:pPr>
              <w:pStyle w:val="TableParagraph"/>
              <w:ind w:left="708" w:right="1962"/>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Inventario</w:t>
            </w:r>
            <w:proofErr w:type="spellEnd"/>
          </w:p>
        </w:tc>
      </w:tr>
      <w:tr w:rsidR="0006674E" w:rsidRPr="0006674E" w14:paraId="1BF1C935" w14:textId="77777777" w:rsidTr="00CB61C4">
        <w:trPr>
          <w:trHeight w:val="275"/>
        </w:trPr>
        <w:tc>
          <w:tcPr>
            <w:tcW w:w="4858" w:type="dxa"/>
            <w:gridSpan w:val="2"/>
            <w:tcBorders>
              <w:top w:val="single" w:sz="4" w:space="0" w:color="000000"/>
              <w:left w:val="single" w:sz="4" w:space="0" w:color="000000"/>
              <w:bottom w:val="single" w:sz="4" w:space="0" w:color="000000"/>
              <w:right w:val="single" w:sz="4" w:space="0" w:color="000000"/>
            </w:tcBorders>
            <w:shd w:val="clear" w:color="auto" w:fill="5D6021" w:themeFill="accent3" w:themeFillShade="BF"/>
            <w:vAlign w:val="center"/>
            <w:hideMark/>
          </w:tcPr>
          <w:p w14:paraId="7B2E904D" w14:textId="77777777" w:rsidR="0006674E" w:rsidRPr="00CB61C4" w:rsidRDefault="0006674E" w:rsidP="00CB61C4">
            <w:pPr>
              <w:pStyle w:val="TableParagraph"/>
              <w:jc w:val="center"/>
              <w:rPr>
                <w:rFonts w:ascii="Bierstadt Display" w:eastAsia="Calibri" w:hAnsi="Bierstadt Display"/>
                <w:b/>
                <w:color w:val="FFFFFF"/>
                <w:sz w:val="24"/>
                <w:lang w:val="en-US"/>
              </w:rPr>
            </w:pPr>
            <w:proofErr w:type="spellStart"/>
            <w:r w:rsidRPr="00CB61C4">
              <w:rPr>
                <w:rFonts w:ascii="Bierstadt Display" w:eastAsia="Calibri" w:hAnsi="Bierstadt Display"/>
                <w:b/>
                <w:color w:val="FFFFFF"/>
                <w:sz w:val="24"/>
                <w:lang w:val="en-US"/>
              </w:rPr>
              <w:t>Descripción</w:t>
            </w:r>
            <w:proofErr w:type="spellEnd"/>
            <w:r w:rsidRPr="00CB61C4">
              <w:rPr>
                <w:rFonts w:ascii="Bierstadt Display" w:eastAsia="Calibri" w:hAnsi="Bierstadt Display"/>
                <w:b/>
                <w:color w:val="FFFFFF"/>
                <w:spacing w:val="-1"/>
                <w:sz w:val="24"/>
                <w:lang w:val="en-US"/>
              </w:rPr>
              <w:t xml:space="preserve"> </w:t>
            </w:r>
            <w:r w:rsidRPr="00CB61C4">
              <w:rPr>
                <w:rFonts w:ascii="Bierstadt Display" w:eastAsia="Calibri" w:hAnsi="Bierstadt Display"/>
                <w:b/>
                <w:color w:val="FFFFFF"/>
                <w:sz w:val="24"/>
                <w:lang w:val="en-US"/>
              </w:rPr>
              <w:t>de</w:t>
            </w:r>
            <w:r w:rsidRPr="00CB61C4">
              <w:rPr>
                <w:rFonts w:ascii="Bierstadt Display" w:eastAsia="Calibri" w:hAnsi="Bierstadt Display"/>
                <w:b/>
                <w:color w:val="FFFFFF"/>
                <w:spacing w:val="-3"/>
                <w:sz w:val="24"/>
                <w:lang w:val="en-US"/>
              </w:rPr>
              <w:t xml:space="preserve"> </w:t>
            </w:r>
            <w:proofErr w:type="spellStart"/>
            <w:r w:rsidRPr="00CB61C4">
              <w:rPr>
                <w:rFonts w:ascii="Bierstadt Display" w:eastAsia="Calibri" w:hAnsi="Bierstadt Display"/>
                <w:b/>
                <w:color w:val="FFFFFF"/>
                <w:sz w:val="24"/>
                <w:lang w:val="en-US"/>
              </w:rPr>
              <w:t>tabla</w:t>
            </w:r>
            <w:proofErr w:type="spellEnd"/>
          </w:p>
        </w:tc>
        <w:tc>
          <w:tcPr>
            <w:tcW w:w="4772" w:type="dxa"/>
            <w:gridSpan w:val="2"/>
            <w:tcBorders>
              <w:top w:val="single" w:sz="4" w:space="0" w:color="000000"/>
              <w:left w:val="single" w:sz="4" w:space="0" w:color="000000"/>
              <w:bottom w:val="single" w:sz="4" w:space="0" w:color="000000"/>
              <w:right w:val="single" w:sz="4" w:space="0" w:color="000000"/>
            </w:tcBorders>
            <w:shd w:val="clear" w:color="auto" w:fill="D9DC9A" w:themeFill="accent3" w:themeFillTint="66"/>
            <w:vAlign w:val="center"/>
            <w:hideMark/>
          </w:tcPr>
          <w:p w14:paraId="4462C379" w14:textId="77777777" w:rsidR="0006674E" w:rsidRPr="0006674E" w:rsidRDefault="0006674E" w:rsidP="00CB61C4">
            <w:pPr>
              <w:pStyle w:val="TableParagraph"/>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Registra</w:t>
            </w:r>
            <w:proofErr w:type="spellEnd"/>
            <w:r w:rsidRPr="0006674E">
              <w:rPr>
                <w:rFonts w:ascii="Bierstadt Display" w:eastAsia="Calibri" w:hAnsi="Bierstadt Display"/>
                <w:spacing w:val="-2"/>
                <w:sz w:val="24"/>
                <w:lang w:val="en-US"/>
              </w:rPr>
              <w:t xml:space="preserve"> </w:t>
            </w:r>
            <w:proofErr w:type="spellStart"/>
            <w:r w:rsidRPr="0006674E">
              <w:rPr>
                <w:rFonts w:ascii="Bierstadt Display" w:eastAsia="Calibri" w:hAnsi="Bierstadt Display"/>
                <w:sz w:val="24"/>
                <w:lang w:val="en-US"/>
              </w:rPr>
              <w:t>el</w:t>
            </w:r>
            <w:proofErr w:type="spellEnd"/>
            <w:r w:rsidRPr="0006674E">
              <w:rPr>
                <w:rFonts w:ascii="Bierstadt Display" w:eastAsia="Calibri" w:hAnsi="Bierstadt Display"/>
                <w:sz w:val="24"/>
                <w:lang w:val="en-US"/>
              </w:rPr>
              <w:t xml:space="preserve"> </w:t>
            </w:r>
            <w:proofErr w:type="spellStart"/>
            <w:r w:rsidRPr="0006674E">
              <w:rPr>
                <w:rFonts w:ascii="Bierstadt Display" w:eastAsia="Calibri" w:hAnsi="Bierstadt Display"/>
                <w:sz w:val="24"/>
                <w:lang w:val="en-US"/>
              </w:rPr>
              <w:t>inventario</w:t>
            </w:r>
            <w:proofErr w:type="spellEnd"/>
            <w:r w:rsidRPr="0006674E">
              <w:rPr>
                <w:rFonts w:ascii="Bierstadt Display" w:eastAsia="Calibri" w:hAnsi="Bierstadt Display"/>
                <w:sz w:val="24"/>
                <w:lang w:val="en-US"/>
              </w:rPr>
              <w:t>.</w:t>
            </w:r>
          </w:p>
        </w:tc>
      </w:tr>
      <w:tr w:rsidR="0006674E" w:rsidRPr="0006674E" w14:paraId="329077EA" w14:textId="77777777" w:rsidTr="00CB61C4">
        <w:trPr>
          <w:trHeight w:val="275"/>
        </w:trPr>
        <w:tc>
          <w:tcPr>
            <w:tcW w:w="2842" w:type="dxa"/>
            <w:tcBorders>
              <w:top w:val="single" w:sz="4" w:space="0" w:color="000000"/>
              <w:left w:val="single" w:sz="4" w:space="0" w:color="000000"/>
              <w:bottom w:val="single" w:sz="4" w:space="0" w:color="000000"/>
              <w:right w:val="single" w:sz="4" w:space="0" w:color="000000"/>
            </w:tcBorders>
            <w:shd w:val="clear" w:color="auto" w:fill="C6CB68" w:themeFill="accent3" w:themeFillTint="99"/>
            <w:vAlign w:val="center"/>
            <w:hideMark/>
          </w:tcPr>
          <w:p w14:paraId="25C0BE56" w14:textId="77777777" w:rsidR="0006674E" w:rsidRPr="0006674E" w:rsidRDefault="0006674E" w:rsidP="00CB61C4">
            <w:pPr>
              <w:pStyle w:val="TableParagraph"/>
              <w:ind w:left="448"/>
              <w:jc w:val="center"/>
              <w:rPr>
                <w:rFonts w:ascii="Bierstadt Display" w:eastAsia="Calibri" w:hAnsi="Bierstadt Display"/>
                <w:b/>
                <w:sz w:val="24"/>
                <w:lang w:val="en-US"/>
              </w:rPr>
            </w:pPr>
            <w:r w:rsidRPr="0006674E">
              <w:rPr>
                <w:rFonts w:ascii="Bierstadt Display" w:eastAsia="Calibri" w:hAnsi="Bierstadt Display"/>
                <w:b/>
                <w:sz w:val="24"/>
                <w:lang w:val="en-US"/>
              </w:rPr>
              <w:t>Nombre</w:t>
            </w:r>
            <w:r w:rsidRPr="0006674E">
              <w:rPr>
                <w:rFonts w:ascii="Bierstadt Display" w:eastAsia="Calibri" w:hAnsi="Bierstadt Display"/>
                <w:b/>
                <w:spacing w:val="-2"/>
                <w:sz w:val="24"/>
                <w:lang w:val="en-US"/>
              </w:rPr>
              <w:t xml:space="preserve"> </w:t>
            </w:r>
            <w:r w:rsidRPr="0006674E">
              <w:rPr>
                <w:rFonts w:ascii="Bierstadt Display" w:eastAsia="Calibri" w:hAnsi="Bierstadt Display"/>
                <w:b/>
                <w:sz w:val="24"/>
                <w:lang w:val="en-US"/>
              </w:rPr>
              <w:t>del</w:t>
            </w:r>
            <w:r w:rsidRPr="0006674E">
              <w:rPr>
                <w:rFonts w:ascii="Bierstadt Display" w:eastAsia="Calibri" w:hAnsi="Bierstadt Display"/>
                <w:b/>
                <w:spacing w:val="-1"/>
                <w:sz w:val="24"/>
                <w:lang w:val="en-US"/>
              </w:rPr>
              <w:t xml:space="preserve"> </w:t>
            </w:r>
            <w:r w:rsidRPr="0006674E">
              <w:rPr>
                <w:rFonts w:ascii="Bierstadt Display" w:eastAsia="Calibri" w:hAnsi="Bierstadt Display"/>
                <w:b/>
                <w:sz w:val="24"/>
                <w:lang w:val="en-US"/>
              </w:rPr>
              <w:t>campo</w:t>
            </w:r>
          </w:p>
        </w:tc>
        <w:tc>
          <w:tcPr>
            <w:tcW w:w="2016" w:type="dxa"/>
            <w:tcBorders>
              <w:top w:val="single" w:sz="4" w:space="0" w:color="000000"/>
              <w:left w:val="single" w:sz="4" w:space="0" w:color="000000"/>
              <w:bottom w:val="single" w:sz="4" w:space="0" w:color="000000"/>
              <w:right w:val="single" w:sz="4" w:space="0" w:color="000000"/>
            </w:tcBorders>
            <w:shd w:val="clear" w:color="auto" w:fill="C6CB68" w:themeFill="accent3" w:themeFillTint="99"/>
            <w:vAlign w:val="center"/>
            <w:hideMark/>
          </w:tcPr>
          <w:p w14:paraId="6E52B90A" w14:textId="77777777" w:rsidR="0006674E" w:rsidRPr="0006674E" w:rsidRDefault="0006674E" w:rsidP="00CB61C4">
            <w:pPr>
              <w:pStyle w:val="TableParagraph"/>
              <w:ind w:left="362"/>
              <w:jc w:val="center"/>
              <w:rPr>
                <w:rFonts w:ascii="Bierstadt Display" w:eastAsia="Calibri" w:hAnsi="Bierstadt Display"/>
                <w:b/>
                <w:sz w:val="24"/>
                <w:lang w:val="en-US"/>
              </w:rPr>
            </w:pPr>
            <w:r w:rsidRPr="0006674E">
              <w:rPr>
                <w:rFonts w:ascii="Bierstadt Display" w:eastAsia="Calibri" w:hAnsi="Bierstadt Display"/>
                <w:b/>
                <w:sz w:val="24"/>
                <w:lang w:val="en-US"/>
              </w:rPr>
              <w:t>Tipo</w:t>
            </w:r>
            <w:r w:rsidRPr="0006674E">
              <w:rPr>
                <w:rFonts w:ascii="Bierstadt Display" w:eastAsia="Calibri" w:hAnsi="Bierstadt Display"/>
                <w:b/>
                <w:spacing w:val="-1"/>
                <w:sz w:val="24"/>
                <w:lang w:val="en-US"/>
              </w:rPr>
              <w:t xml:space="preserve"> </w:t>
            </w:r>
            <w:r w:rsidRPr="0006674E">
              <w:rPr>
                <w:rFonts w:ascii="Bierstadt Display" w:eastAsia="Calibri" w:hAnsi="Bierstadt Display"/>
                <w:b/>
                <w:sz w:val="24"/>
                <w:lang w:val="en-US"/>
              </w:rPr>
              <w:t>de</w:t>
            </w:r>
            <w:r w:rsidRPr="0006674E">
              <w:rPr>
                <w:rFonts w:ascii="Bierstadt Display" w:eastAsia="Calibri" w:hAnsi="Bierstadt Display"/>
                <w:b/>
                <w:spacing w:val="-1"/>
                <w:sz w:val="24"/>
                <w:lang w:val="en-US"/>
              </w:rPr>
              <w:t xml:space="preserve"> </w:t>
            </w:r>
            <w:proofErr w:type="spellStart"/>
            <w:r w:rsidRPr="0006674E">
              <w:rPr>
                <w:rFonts w:ascii="Bierstadt Display" w:eastAsia="Calibri" w:hAnsi="Bierstadt Display"/>
                <w:b/>
                <w:sz w:val="24"/>
                <w:lang w:val="en-US"/>
              </w:rPr>
              <w:t>dato</w:t>
            </w:r>
            <w:proofErr w:type="spellEnd"/>
          </w:p>
        </w:tc>
        <w:tc>
          <w:tcPr>
            <w:tcW w:w="1164" w:type="dxa"/>
            <w:tcBorders>
              <w:top w:val="single" w:sz="4" w:space="0" w:color="000000"/>
              <w:left w:val="single" w:sz="4" w:space="0" w:color="000000"/>
              <w:bottom w:val="single" w:sz="4" w:space="0" w:color="000000"/>
              <w:right w:val="single" w:sz="4" w:space="0" w:color="000000"/>
            </w:tcBorders>
            <w:shd w:val="clear" w:color="auto" w:fill="C6CB68" w:themeFill="accent3" w:themeFillTint="99"/>
            <w:vAlign w:val="center"/>
            <w:hideMark/>
          </w:tcPr>
          <w:p w14:paraId="76919FA1" w14:textId="77777777" w:rsidR="0006674E" w:rsidRPr="0006674E" w:rsidRDefault="0006674E" w:rsidP="00CB61C4">
            <w:pPr>
              <w:pStyle w:val="TableParagraph"/>
              <w:ind w:left="91" w:right="74"/>
              <w:jc w:val="center"/>
              <w:rPr>
                <w:rFonts w:ascii="Bierstadt Display" w:eastAsia="Calibri" w:hAnsi="Bierstadt Display"/>
                <w:b/>
                <w:sz w:val="24"/>
                <w:lang w:val="en-US"/>
              </w:rPr>
            </w:pPr>
            <w:proofErr w:type="spellStart"/>
            <w:r w:rsidRPr="0006674E">
              <w:rPr>
                <w:rFonts w:ascii="Bierstadt Display" w:eastAsia="Calibri" w:hAnsi="Bierstadt Display"/>
                <w:b/>
                <w:sz w:val="24"/>
                <w:lang w:val="en-US"/>
              </w:rPr>
              <w:t>Longitud</w:t>
            </w:r>
            <w:proofErr w:type="spellEnd"/>
          </w:p>
        </w:tc>
        <w:tc>
          <w:tcPr>
            <w:tcW w:w="3608" w:type="dxa"/>
            <w:tcBorders>
              <w:top w:val="single" w:sz="4" w:space="0" w:color="000000"/>
              <w:left w:val="single" w:sz="4" w:space="0" w:color="000000"/>
              <w:bottom w:val="single" w:sz="4" w:space="0" w:color="000000"/>
              <w:right w:val="single" w:sz="4" w:space="0" w:color="000000"/>
            </w:tcBorders>
            <w:shd w:val="clear" w:color="auto" w:fill="C6CB68" w:themeFill="accent3" w:themeFillTint="99"/>
            <w:vAlign w:val="center"/>
            <w:hideMark/>
          </w:tcPr>
          <w:p w14:paraId="4BA5CC03" w14:textId="77777777" w:rsidR="0006674E" w:rsidRPr="0006674E" w:rsidRDefault="0006674E" w:rsidP="00CB61C4">
            <w:pPr>
              <w:pStyle w:val="TableParagraph"/>
              <w:ind w:left="1198"/>
              <w:jc w:val="center"/>
              <w:rPr>
                <w:rFonts w:ascii="Bierstadt Display" w:eastAsia="Calibri" w:hAnsi="Bierstadt Display"/>
                <w:b/>
                <w:sz w:val="24"/>
                <w:lang w:val="en-US"/>
              </w:rPr>
            </w:pPr>
            <w:proofErr w:type="spellStart"/>
            <w:r w:rsidRPr="0006674E">
              <w:rPr>
                <w:rFonts w:ascii="Bierstadt Display" w:eastAsia="Calibri" w:hAnsi="Bierstadt Display"/>
                <w:b/>
                <w:sz w:val="24"/>
                <w:lang w:val="en-US"/>
              </w:rPr>
              <w:t>Descripción</w:t>
            </w:r>
            <w:proofErr w:type="spellEnd"/>
          </w:p>
        </w:tc>
      </w:tr>
      <w:tr w:rsidR="0006674E" w:rsidRPr="0006674E" w14:paraId="780A9084" w14:textId="77777777" w:rsidTr="00CB61C4">
        <w:trPr>
          <w:trHeight w:val="277"/>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552A44" w14:textId="77777777" w:rsidR="0006674E" w:rsidRPr="0006674E" w:rsidRDefault="0006674E" w:rsidP="00CB61C4">
            <w:pPr>
              <w:pStyle w:val="TableParagraph"/>
              <w:spacing w:before="1" w:line="257" w:lineRule="exact"/>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Id_inventario</w:t>
            </w:r>
            <w:proofErr w:type="spellEnd"/>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435FE0" w14:textId="77777777" w:rsidR="0006674E" w:rsidRPr="0006674E" w:rsidRDefault="0006674E" w:rsidP="00CB61C4">
            <w:pPr>
              <w:pStyle w:val="TableParagraph"/>
              <w:spacing w:before="1" w:line="257" w:lineRule="exact"/>
              <w:jc w:val="center"/>
              <w:rPr>
                <w:rFonts w:ascii="Bierstadt Display" w:eastAsia="Calibri" w:hAnsi="Bierstadt Display"/>
                <w:sz w:val="24"/>
                <w:lang w:val="en-US"/>
              </w:rPr>
            </w:pPr>
            <w:r w:rsidRPr="0006674E">
              <w:rPr>
                <w:rFonts w:ascii="Bierstadt Display" w:eastAsia="Calibri" w:hAnsi="Bierstadt Display"/>
                <w:sz w:val="24"/>
                <w:lang w:val="en-US"/>
              </w:rPr>
              <w:t>VARCHAR</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C1E0E0" w14:textId="77777777" w:rsidR="0006674E" w:rsidRPr="0006674E" w:rsidRDefault="0006674E" w:rsidP="00CB61C4">
            <w:pPr>
              <w:pStyle w:val="TableParagraph"/>
              <w:spacing w:before="1" w:line="257" w:lineRule="exact"/>
              <w:ind w:left="13"/>
              <w:jc w:val="center"/>
              <w:rPr>
                <w:rFonts w:ascii="Bierstadt Display" w:eastAsia="Calibri" w:hAnsi="Bierstadt Display"/>
                <w:sz w:val="24"/>
                <w:lang w:val="en-US"/>
              </w:rPr>
            </w:pPr>
            <w:r w:rsidRPr="0006674E">
              <w:rPr>
                <w:rFonts w:ascii="Bierstadt Display" w:eastAsia="Calibri" w:hAnsi="Bierstadt Display"/>
                <w:sz w:val="24"/>
                <w:lang w:val="en-US"/>
              </w:rPr>
              <w:t>5</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DCDCAD" w14:textId="77777777" w:rsidR="0006674E" w:rsidRPr="0006674E" w:rsidRDefault="0006674E" w:rsidP="00CB61C4">
            <w:pPr>
              <w:pStyle w:val="TableParagraph"/>
              <w:spacing w:before="1" w:line="257" w:lineRule="exact"/>
              <w:jc w:val="center"/>
              <w:rPr>
                <w:rFonts w:ascii="Bierstadt Display" w:eastAsia="Calibri" w:hAnsi="Bierstadt Display"/>
                <w:sz w:val="24"/>
                <w:lang w:val="en-US"/>
              </w:rPr>
            </w:pPr>
            <w:r w:rsidRPr="0006674E">
              <w:rPr>
                <w:rFonts w:ascii="Bierstadt Display" w:eastAsia="Calibri" w:hAnsi="Bierstadt Display"/>
                <w:sz w:val="24"/>
                <w:lang w:val="en-US"/>
              </w:rPr>
              <w:t>Primary</w:t>
            </w:r>
            <w:r w:rsidRPr="0006674E">
              <w:rPr>
                <w:rFonts w:ascii="Bierstadt Display" w:eastAsia="Calibri" w:hAnsi="Bierstadt Display"/>
                <w:spacing w:val="-2"/>
                <w:sz w:val="24"/>
                <w:lang w:val="en-US"/>
              </w:rPr>
              <w:t xml:space="preserve"> </w:t>
            </w:r>
            <w:r w:rsidRPr="0006674E">
              <w:rPr>
                <w:rFonts w:ascii="Bierstadt Display" w:eastAsia="Calibri" w:hAnsi="Bierstadt Display"/>
                <w:sz w:val="24"/>
                <w:lang w:val="en-US"/>
              </w:rPr>
              <w:t>Key,</w:t>
            </w:r>
            <w:r w:rsidRPr="0006674E">
              <w:rPr>
                <w:rFonts w:ascii="Bierstadt Display" w:eastAsia="Calibri" w:hAnsi="Bierstadt Display"/>
                <w:spacing w:val="-1"/>
                <w:sz w:val="24"/>
                <w:lang w:val="en-US"/>
              </w:rPr>
              <w:t xml:space="preserve"> </w:t>
            </w:r>
            <w:proofErr w:type="spellStart"/>
            <w:r w:rsidRPr="0006674E">
              <w:rPr>
                <w:rFonts w:ascii="Bierstadt Display" w:eastAsia="Calibri" w:hAnsi="Bierstadt Display"/>
                <w:sz w:val="24"/>
                <w:lang w:val="en-US"/>
              </w:rPr>
              <w:t>identificación</w:t>
            </w:r>
            <w:proofErr w:type="spellEnd"/>
            <w:r w:rsidRPr="0006674E">
              <w:rPr>
                <w:rFonts w:ascii="Bierstadt Display" w:eastAsia="Calibri" w:hAnsi="Bierstadt Display"/>
                <w:spacing w:val="-1"/>
                <w:sz w:val="24"/>
                <w:lang w:val="en-US"/>
              </w:rPr>
              <w:t xml:space="preserve"> </w:t>
            </w:r>
            <w:proofErr w:type="spellStart"/>
            <w:r w:rsidRPr="0006674E">
              <w:rPr>
                <w:rFonts w:ascii="Bierstadt Display" w:eastAsia="Calibri" w:hAnsi="Bierstadt Display"/>
                <w:sz w:val="24"/>
                <w:lang w:val="en-US"/>
              </w:rPr>
              <w:t>única</w:t>
            </w:r>
            <w:proofErr w:type="spellEnd"/>
            <w:r w:rsidRPr="0006674E">
              <w:rPr>
                <w:rFonts w:ascii="Bierstadt Display" w:eastAsia="Calibri" w:hAnsi="Bierstadt Display"/>
                <w:sz w:val="24"/>
                <w:lang w:val="en-US"/>
              </w:rPr>
              <w:t>.</w:t>
            </w:r>
          </w:p>
        </w:tc>
      </w:tr>
      <w:tr w:rsidR="0006674E" w:rsidRPr="0006674E" w14:paraId="0E8E1504" w14:textId="77777777" w:rsidTr="00CB61C4">
        <w:trPr>
          <w:trHeight w:val="551"/>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571695" w14:textId="77777777" w:rsidR="0006674E" w:rsidRPr="0006674E" w:rsidRDefault="0006674E" w:rsidP="00CB61C4">
            <w:pPr>
              <w:pStyle w:val="TableParagraph"/>
              <w:spacing w:before="135" w:line="240" w:lineRule="auto"/>
              <w:jc w:val="center"/>
              <w:rPr>
                <w:rFonts w:ascii="Bierstadt Display" w:eastAsia="Calibri" w:hAnsi="Bierstadt Display"/>
                <w:sz w:val="24"/>
                <w:lang w:val="en-US"/>
              </w:rPr>
            </w:pPr>
            <w:r w:rsidRPr="0006674E">
              <w:rPr>
                <w:rFonts w:ascii="Bierstadt Display" w:eastAsia="Calibri" w:hAnsi="Bierstadt Display"/>
                <w:sz w:val="24"/>
                <w:lang w:val="en-US"/>
              </w:rPr>
              <w:t>Código</w:t>
            </w:r>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0A2B11" w14:textId="77777777" w:rsidR="0006674E" w:rsidRPr="0006674E" w:rsidRDefault="0006674E" w:rsidP="00CB61C4">
            <w:pPr>
              <w:pStyle w:val="TableParagraph"/>
              <w:spacing w:before="135" w:line="240" w:lineRule="auto"/>
              <w:jc w:val="center"/>
              <w:rPr>
                <w:rFonts w:ascii="Bierstadt Display" w:eastAsia="Calibri" w:hAnsi="Bierstadt Display"/>
                <w:sz w:val="24"/>
                <w:lang w:val="en-US"/>
              </w:rPr>
            </w:pPr>
            <w:r w:rsidRPr="0006674E">
              <w:rPr>
                <w:rFonts w:ascii="Bierstadt Display" w:eastAsia="Calibri" w:hAnsi="Bierstadt Display"/>
                <w:sz w:val="24"/>
                <w:lang w:val="en-US"/>
              </w:rPr>
              <w:t>VARCHAR</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231C52" w14:textId="77777777" w:rsidR="0006674E" w:rsidRPr="0006674E" w:rsidRDefault="0006674E" w:rsidP="00CB61C4">
            <w:pPr>
              <w:pStyle w:val="TableParagraph"/>
              <w:spacing w:before="135" w:line="240" w:lineRule="auto"/>
              <w:ind w:left="87" w:right="74"/>
              <w:jc w:val="center"/>
              <w:rPr>
                <w:rFonts w:ascii="Bierstadt Display" w:eastAsia="Calibri" w:hAnsi="Bierstadt Display"/>
                <w:sz w:val="24"/>
                <w:lang w:val="en-US"/>
              </w:rPr>
            </w:pPr>
            <w:r w:rsidRPr="0006674E">
              <w:rPr>
                <w:rFonts w:ascii="Bierstadt Display" w:eastAsia="Calibri" w:hAnsi="Bierstadt Display"/>
                <w:sz w:val="24"/>
                <w:lang w:val="en-US"/>
              </w:rPr>
              <w:t>20</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0233E8" w14:textId="77777777" w:rsidR="0006674E" w:rsidRPr="0006674E" w:rsidRDefault="0006674E" w:rsidP="00CB61C4">
            <w:pPr>
              <w:pStyle w:val="TableParagraph"/>
              <w:spacing w:line="276" w:lineRule="exact"/>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Registra</w:t>
            </w:r>
            <w:proofErr w:type="spellEnd"/>
            <w:r w:rsidRPr="0006674E">
              <w:rPr>
                <w:rFonts w:ascii="Bierstadt Display" w:eastAsia="Calibri" w:hAnsi="Bierstadt Display"/>
                <w:spacing w:val="1"/>
                <w:sz w:val="24"/>
                <w:lang w:val="en-US"/>
              </w:rPr>
              <w:t xml:space="preserve"> </w:t>
            </w:r>
            <w:proofErr w:type="spellStart"/>
            <w:r w:rsidRPr="0006674E">
              <w:rPr>
                <w:rFonts w:ascii="Bierstadt Display" w:eastAsia="Calibri" w:hAnsi="Bierstadt Display"/>
                <w:sz w:val="24"/>
                <w:lang w:val="en-US"/>
              </w:rPr>
              <w:t>código</w:t>
            </w:r>
            <w:proofErr w:type="spellEnd"/>
            <w:r w:rsidRPr="0006674E">
              <w:rPr>
                <w:rFonts w:ascii="Bierstadt Display" w:eastAsia="Calibri" w:hAnsi="Bierstadt Display"/>
                <w:sz w:val="24"/>
                <w:lang w:val="en-US"/>
              </w:rPr>
              <w:t xml:space="preserve"> de </w:t>
            </w:r>
            <w:proofErr w:type="spellStart"/>
            <w:r w:rsidRPr="0006674E">
              <w:rPr>
                <w:rFonts w:ascii="Bierstadt Display" w:eastAsia="Calibri" w:hAnsi="Bierstadt Display"/>
                <w:sz w:val="24"/>
                <w:lang w:val="en-US"/>
              </w:rPr>
              <w:t>inventario</w:t>
            </w:r>
            <w:proofErr w:type="spellEnd"/>
          </w:p>
        </w:tc>
      </w:tr>
      <w:tr w:rsidR="0006674E" w:rsidRPr="0006674E" w14:paraId="62F3B9C0" w14:textId="77777777" w:rsidTr="00CB61C4">
        <w:trPr>
          <w:trHeight w:val="276"/>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C8E3BC" w14:textId="77777777" w:rsidR="0006674E" w:rsidRPr="0006674E" w:rsidRDefault="0006674E" w:rsidP="00CB61C4">
            <w:pPr>
              <w:pStyle w:val="TableParagraph"/>
              <w:jc w:val="center"/>
              <w:rPr>
                <w:rFonts w:ascii="Bierstadt Display" w:eastAsia="Calibri" w:hAnsi="Bierstadt Display"/>
                <w:sz w:val="24"/>
                <w:lang w:val="en-US"/>
              </w:rPr>
            </w:pPr>
            <w:r w:rsidRPr="0006674E">
              <w:rPr>
                <w:rFonts w:ascii="Bierstadt Display" w:eastAsia="Calibri" w:hAnsi="Bierstadt Display"/>
                <w:sz w:val="24"/>
                <w:lang w:val="en-US"/>
              </w:rPr>
              <w:t>Nombre</w:t>
            </w:r>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D5A6B8" w14:textId="77777777" w:rsidR="0006674E" w:rsidRPr="0006674E" w:rsidRDefault="0006674E" w:rsidP="00CB61C4">
            <w:pPr>
              <w:pStyle w:val="TableParagraph"/>
              <w:jc w:val="center"/>
              <w:rPr>
                <w:rFonts w:ascii="Bierstadt Display" w:eastAsia="Calibri" w:hAnsi="Bierstadt Display"/>
                <w:sz w:val="24"/>
                <w:lang w:val="en-US"/>
              </w:rPr>
            </w:pPr>
            <w:r w:rsidRPr="0006674E">
              <w:rPr>
                <w:rFonts w:ascii="Bierstadt Display" w:eastAsia="Calibri" w:hAnsi="Bierstadt Display"/>
                <w:sz w:val="24"/>
                <w:lang w:val="en-US"/>
              </w:rPr>
              <w:t>VARCHAR</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69D1C2" w14:textId="77777777" w:rsidR="0006674E" w:rsidRPr="0006674E" w:rsidRDefault="0006674E" w:rsidP="00CB61C4">
            <w:pPr>
              <w:pStyle w:val="TableParagraph"/>
              <w:ind w:left="87" w:right="74"/>
              <w:jc w:val="center"/>
              <w:rPr>
                <w:rFonts w:ascii="Bierstadt Display" w:eastAsia="Calibri" w:hAnsi="Bierstadt Display"/>
                <w:sz w:val="24"/>
                <w:lang w:val="en-US"/>
              </w:rPr>
            </w:pPr>
            <w:r w:rsidRPr="0006674E">
              <w:rPr>
                <w:rFonts w:ascii="Bierstadt Display" w:eastAsia="Calibri" w:hAnsi="Bierstadt Display"/>
                <w:sz w:val="24"/>
                <w:lang w:val="en-US"/>
              </w:rPr>
              <w:t>20</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A0F56A" w14:textId="77777777" w:rsidR="0006674E" w:rsidRPr="0006674E" w:rsidRDefault="0006674E" w:rsidP="00CB61C4">
            <w:pPr>
              <w:pStyle w:val="TableParagraph"/>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Registra</w:t>
            </w:r>
            <w:proofErr w:type="spellEnd"/>
            <w:r w:rsidRPr="0006674E">
              <w:rPr>
                <w:rFonts w:ascii="Bierstadt Display" w:eastAsia="Calibri" w:hAnsi="Bierstadt Display"/>
                <w:spacing w:val="-3"/>
                <w:sz w:val="24"/>
                <w:lang w:val="en-US"/>
              </w:rPr>
              <w:t xml:space="preserve"> </w:t>
            </w:r>
            <w:proofErr w:type="spellStart"/>
            <w:r w:rsidRPr="0006674E">
              <w:rPr>
                <w:rFonts w:ascii="Bierstadt Display" w:eastAsia="Calibri" w:hAnsi="Bierstadt Display"/>
                <w:spacing w:val="-3"/>
                <w:sz w:val="24"/>
                <w:lang w:val="en-US"/>
              </w:rPr>
              <w:t>nombre</w:t>
            </w:r>
            <w:proofErr w:type="spellEnd"/>
            <w:r w:rsidRPr="0006674E">
              <w:rPr>
                <w:rFonts w:ascii="Bierstadt Display" w:eastAsia="Calibri" w:hAnsi="Bierstadt Display"/>
                <w:spacing w:val="-3"/>
                <w:sz w:val="24"/>
                <w:lang w:val="en-US"/>
              </w:rPr>
              <w:t xml:space="preserve"> </w:t>
            </w:r>
            <w:proofErr w:type="spellStart"/>
            <w:r w:rsidRPr="0006674E">
              <w:rPr>
                <w:rFonts w:ascii="Bierstadt Display" w:eastAsia="Calibri" w:hAnsi="Bierstadt Display"/>
                <w:spacing w:val="-3"/>
                <w:sz w:val="24"/>
                <w:lang w:val="en-US"/>
              </w:rPr>
              <w:t>inventario</w:t>
            </w:r>
            <w:proofErr w:type="spellEnd"/>
          </w:p>
        </w:tc>
      </w:tr>
      <w:tr w:rsidR="0006674E" w:rsidRPr="0006674E" w14:paraId="306110E4" w14:textId="77777777" w:rsidTr="00CB61C4">
        <w:trPr>
          <w:trHeight w:val="275"/>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29D736" w14:textId="77777777" w:rsidR="0006674E" w:rsidRPr="0006674E" w:rsidRDefault="0006674E" w:rsidP="00CB61C4">
            <w:pPr>
              <w:pStyle w:val="TableParagraph"/>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Descripcion</w:t>
            </w:r>
            <w:proofErr w:type="spellEnd"/>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321200" w14:textId="77777777" w:rsidR="0006674E" w:rsidRPr="0006674E" w:rsidRDefault="0006674E" w:rsidP="00CB61C4">
            <w:pPr>
              <w:pStyle w:val="TableParagraph"/>
              <w:jc w:val="center"/>
              <w:rPr>
                <w:rFonts w:ascii="Bierstadt Display" w:eastAsia="Calibri" w:hAnsi="Bierstadt Display"/>
                <w:sz w:val="24"/>
                <w:lang w:val="en-US"/>
              </w:rPr>
            </w:pPr>
            <w:r w:rsidRPr="0006674E">
              <w:rPr>
                <w:rFonts w:ascii="Bierstadt Display" w:eastAsia="Calibri" w:hAnsi="Bierstadt Display"/>
                <w:sz w:val="24"/>
                <w:lang w:val="en-US"/>
              </w:rPr>
              <w:t>VARCHAR</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E96C9B" w14:textId="77777777" w:rsidR="0006674E" w:rsidRPr="0006674E" w:rsidRDefault="0006674E" w:rsidP="00CB61C4">
            <w:pPr>
              <w:pStyle w:val="TableParagraph"/>
              <w:ind w:left="13"/>
              <w:jc w:val="center"/>
              <w:rPr>
                <w:rFonts w:ascii="Bierstadt Display" w:eastAsia="Calibri" w:hAnsi="Bierstadt Display"/>
                <w:sz w:val="24"/>
                <w:lang w:val="en-US"/>
              </w:rPr>
            </w:pPr>
            <w:r w:rsidRPr="0006674E">
              <w:rPr>
                <w:rFonts w:ascii="Bierstadt Display" w:eastAsia="Calibri" w:hAnsi="Bierstadt Display"/>
                <w:sz w:val="24"/>
                <w:lang w:val="en-US"/>
              </w:rPr>
              <w:t>10</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F851A5" w14:textId="77777777" w:rsidR="0006674E" w:rsidRPr="0006674E" w:rsidRDefault="0006674E" w:rsidP="00CB61C4">
            <w:pPr>
              <w:pStyle w:val="TableParagraph"/>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Registra</w:t>
            </w:r>
            <w:proofErr w:type="spellEnd"/>
            <w:r w:rsidRPr="0006674E">
              <w:rPr>
                <w:rFonts w:ascii="Bierstadt Display" w:eastAsia="Calibri" w:hAnsi="Bierstadt Display"/>
                <w:spacing w:val="-3"/>
                <w:sz w:val="24"/>
                <w:lang w:val="en-US"/>
              </w:rPr>
              <w:t xml:space="preserve"> </w:t>
            </w:r>
            <w:proofErr w:type="spellStart"/>
            <w:r w:rsidRPr="0006674E">
              <w:rPr>
                <w:rFonts w:ascii="Bierstadt Display" w:eastAsia="Calibri" w:hAnsi="Bierstadt Display"/>
                <w:sz w:val="24"/>
                <w:lang w:val="en-US"/>
              </w:rPr>
              <w:t>descripcion</w:t>
            </w:r>
            <w:proofErr w:type="spellEnd"/>
            <w:r w:rsidRPr="0006674E">
              <w:rPr>
                <w:rFonts w:ascii="Bierstadt Display" w:eastAsia="Calibri" w:hAnsi="Bierstadt Display"/>
                <w:sz w:val="24"/>
                <w:lang w:val="en-US"/>
              </w:rPr>
              <w:t xml:space="preserve"> de </w:t>
            </w:r>
            <w:proofErr w:type="spellStart"/>
            <w:r w:rsidRPr="0006674E">
              <w:rPr>
                <w:rFonts w:ascii="Bierstadt Display" w:eastAsia="Calibri" w:hAnsi="Bierstadt Display"/>
                <w:sz w:val="24"/>
                <w:lang w:val="en-US"/>
              </w:rPr>
              <w:t>cuenta</w:t>
            </w:r>
            <w:proofErr w:type="spellEnd"/>
          </w:p>
        </w:tc>
      </w:tr>
      <w:tr w:rsidR="0006674E" w:rsidRPr="0006674E" w14:paraId="0ED06DC9" w14:textId="77777777" w:rsidTr="00CB61C4">
        <w:trPr>
          <w:trHeight w:val="275"/>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1CEAD" w14:textId="77777777" w:rsidR="0006674E" w:rsidRPr="0006674E" w:rsidRDefault="0006674E" w:rsidP="00CB61C4">
            <w:pPr>
              <w:pStyle w:val="TableParagraph"/>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Precio</w:t>
            </w:r>
            <w:proofErr w:type="spellEnd"/>
            <w:r w:rsidRPr="0006674E">
              <w:rPr>
                <w:rFonts w:ascii="Bierstadt Display" w:eastAsia="Calibri" w:hAnsi="Bierstadt Display"/>
                <w:sz w:val="24"/>
                <w:lang w:val="en-US"/>
              </w:rPr>
              <w:t xml:space="preserve"> </w:t>
            </w:r>
            <w:proofErr w:type="spellStart"/>
            <w:r w:rsidRPr="0006674E">
              <w:rPr>
                <w:rFonts w:ascii="Bierstadt Display" w:eastAsia="Calibri" w:hAnsi="Bierstadt Display"/>
                <w:sz w:val="24"/>
                <w:lang w:val="en-US"/>
              </w:rPr>
              <w:t>compra</w:t>
            </w:r>
            <w:proofErr w:type="spellEnd"/>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F28025" w14:textId="77777777" w:rsidR="0006674E" w:rsidRPr="0006674E" w:rsidRDefault="0006674E" w:rsidP="00CB61C4">
            <w:pPr>
              <w:pStyle w:val="TableParagraph"/>
              <w:jc w:val="center"/>
              <w:rPr>
                <w:rFonts w:ascii="Bierstadt Display" w:eastAsia="Calibri" w:hAnsi="Bierstadt Display"/>
                <w:sz w:val="24"/>
                <w:lang w:val="en-US"/>
              </w:rPr>
            </w:pPr>
            <w:r w:rsidRPr="0006674E">
              <w:rPr>
                <w:rFonts w:ascii="Bierstadt Display" w:eastAsia="Calibri" w:hAnsi="Bierstadt Display"/>
                <w:sz w:val="24"/>
                <w:lang w:val="en-US"/>
              </w:rPr>
              <w:t>FLOAT</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2AAEE2" w14:textId="77777777" w:rsidR="0006674E" w:rsidRPr="0006674E" w:rsidRDefault="0006674E" w:rsidP="00CB61C4">
            <w:pPr>
              <w:pStyle w:val="TableParagraph"/>
              <w:ind w:left="13"/>
              <w:jc w:val="center"/>
              <w:rPr>
                <w:rFonts w:ascii="Bierstadt Display" w:eastAsia="Calibri" w:hAnsi="Bierstadt Display"/>
                <w:sz w:val="24"/>
                <w:lang w:val="en-US"/>
              </w:rPr>
            </w:pPr>
            <w:r w:rsidRPr="0006674E">
              <w:rPr>
                <w:rFonts w:ascii="Bierstadt Display" w:eastAsia="Calibri" w:hAnsi="Bierstadt Display"/>
                <w:sz w:val="24"/>
                <w:lang w:val="en-US"/>
              </w:rPr>
              <w:t>10</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83EAB7" w14:textId="77777777" w:rsidR="0006674E" w:rsidRPr="0006674E" w:rsidRDefault="0006674E" w:rsidP="00CB61C4">
            <w:pPr>
              <w:pStyle w:val="TableParagraph"/>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Registra</w:t>
            </w:r>
            <w:proofErr w:type="spellEnd"/>
            <w:r w:rsidRPr="0006674E">
              <w:rPr>
                <w:rFonts w:ascii="Bierstadt Display" w:eastAsia="Calibri" w:hAnsi="Bierstadt Display"/>
                <w:sz w:val="24"/>
                <w:lang w:val="en-US"/>
              </w:rPr>
              <w:t xml:space="preserve"> </w:t>
            </w:r>
            <w:proofErr w:type="spellStart"/>
            <w:r w:rsidRPr="0006674E">
              <w:rPr>
                <w:rFonts w:ascii="Bierstadt Display" w:eastAsia="Calibri" w:hAnsi="Bierstadt Display"/>
                <w:sz w:val="24"/>
                <w:lang w:val="en-US"/>
              </w:rPr>
              <w:t>precio</w:t>
            </w:r>
            <w:proofErr w:type="spellEnd"/>
            <w:r w:rsidRPr="0006674E">
              <w:rPr>
                <w:rFonts w:ascii="Bierstadt Display" w:eastAsia="Calibri" w:hAnsi="Bierstadt Display"/>
                <w:sz w:val="24"/>
                <w:lang w:val="en-US"/>
              </w:rPr>
              <w:t xml:space="preserve"> de </w:t>
            </w:r>
            <w:proofErr w:type="spellStart"/>
            <w:r w:rsidRPr="0006674E">
              <w:rPr>
                <w:rFonts w:ascii="Bierstadt Display" w:eastAsia="Calibri" w:hAnsi="Bierstadt Display"/>
                <w:sz w:val="24"/>
                <w:lang w:val="en-US"/>
              </w:rPr>
              <w:t>compra</w:t>
            </w:r>
            <w:proofErr w:type="spellEnd"/>
          </w:p>
        </w:tc>
      </w:tr>
    </w:tbl>
    <w:p w14:paraId="6D1082DF" w14:textId="77777777" w:rsidR="0006674E" w:rsidRPr="0006674E" w:rsidRDefault="0006674E" w:rsidP="0006674E">
      <w:pPr>
        <w:rPr>
          <w:rFonts w:ascii="Bierstadt Display" w:hAnsi="Bierstadt Display"/>
          <w:lang w:val="es-MX"/>
        </w:rPr>
      </w:pPr>
    </w:p>
    <w:tbl>
      <w:tblPr>
        <w:tblW w:w="9630"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42"/>
        <w:gridCol w:w="2016"/>
        <w:gridCol w:w="1164"/>
        <w:gridCol w:w="3608"/>
      </w:tblGrid>
      <w:tr w:rsidR="0006674E" w:rsidRPr="0006674E" w14:paraId="5E2F0C15" w14:textId="77777777" w:rsidTr="00CB61C4">
        <w:trPr>
          <w:trHeight w:val="275"/>
        </w:trPr>
        <w:tc>
          <w:tcPr>
            <w:tcW w:w="4858" w:type="dxa"/>
            <w:gridSpan w:val="2"/>
            <w:tcBorders>
              <w:top w:val="single" w:sz="4" w:space="0" w:color="000000"/>
              <w:left w:val="single" w:sz="4" w:space="0" w:color="000000"/>
              <w:bottom w:val="single" w:sz="4" w:space="0" w:color="000000"/>
              <w:right w:val="single" w:sz="4" w:space="0" w:color="000000"/>
            </w:tcBorders>
            <w:shd w:val="clear" w:color="auto" w:fill="5D6021" w:themeFill="accent3" w:themeFillShade="BF"/>
            <w:vAlign w:val="center"/>
            <w:hideMark/>
          </w:tcPr>
          <w:p w14:paraId="2D799076" w14:textId="77777777" w:rsidR="0006674E" w:rsidRPr="00CB61C4" w:rsidRDefault="0006674E" w:rsidP="00CB61C4">
            <w:pPr>
              <w:pStyle w:val="TableParagraph"/>
              <w:jc w:val="center"/>
              <w:rPr>
                <w:rFonts w:ascii="Bierstadt Display" w:eastAsia="Calibri" w:hAnsi="Bierstadt Display"/>
                <w:b/>
                <w:color w:val="FFFFFF"/>
                <w:sz w:val="24"/>
                <w:lang w:val="en-US"/>
              </w:rPr>
            </w:pPr>
            <w:r w:rsidRPr="00CB61C4">
              <w:rPr>
                <w:rFonts w:ascii="Bierstadt Display" w:eastAsia="Calibri" w:hAnsi="Bierstadt Display"/>
                <w:b/>
                <w:color w:val="FFFFFF"/>
                <w:sz w:val="24"/>
                <w:lang w:val="en-US"/>
              </w:rPr>
              <w:t>Nombre</w:t>
            </w:r>
            <w:r w:rsidRPr="00CB61C4">
              <w:rPr>
                <w:rFonts w:ascii="Bierstadt Display" w:eastAsia="Calibri" w:hAnsi="Bierstadt Display"/>
                <w:b/>
                <w:color w:val="FFFFFF"/>
                <w:spacing w:val="-2"/>
                <w:sz w:val="24"/>
                <w:lang w:val="en-US"/>
              </w:rPr>
              <w:t xml:space="preserve"> </w:t>
            </w:r>
            <w:r w:rsidRPr="00CB61C4">
              <w:rPr>
                <w:rFonts w:ascii="Bierstadt Display" w:eastAsia="Calibri" w:hAnsi="Bierstadt Display"/>
                <w:b/>
                <w:color w:val="FFFFFF"/>
                <w:sz w:val="24"/>
                <w:lang w:val="en-US"/>
              </w:rPr>
              <w:t>de</w:t>
            </w:r>
            <w:r w:rsidRPr="00CB61C4">
              <w:rPr>
                <w:rFonts w:ascii="Bierstadt Display" w:eastAsia="Calibri" w:hAnsi="Bierstadt Display"/>
                <w:b/>
                <w:color w:val="FFFFFF"/>
                <w:spacing w:val="-1"/>
                <w:sz w:val="24"/>
                <w:lang w:val="en-US"/>
              </w:rPr>
              <w:t xml:space="preserve"> </w:t>
            </w:r>
            <w:r w:rsidRPr="00CB61C4">
              <w:rPr>
                <w:rFonts w:ascii="Bierstadt Display" w:eastAsia="Calibri" w:hAnsi="Bierstadt Display"/>
                <w:b/>
                <w:color w:val="FFFFFF"/>
                <w:sz w:val="24"/>
                <w:lang w:val="en-US"/>
              </w:rPr>
              <w:t>la</w:t>
            </w:r>
            <w:r w:rsidRPr="00CB61C4">
              <w:rPr>
                <w:rFonts w:ascii="Bierstadt Display" w:eastAsia="Calibri" w:hAnsi="Bierstadt Display"/>
                <w:b/>
                <w:color w:val="FFFFFF"/>
                <w:spacing w:val="-1"/>
                <w:sz w:val="24"/>
                <w:lang w:val="en-US"/>
              </w:rPr>
              <w:t xml:space="preserve"> </w:t>
            </w:r>
            <w:proofErr w:type="spellStart"/>
            <w:r w:rsidRPr="00CB61C4">
              <w:rPr>
                <w:rFonts w:ascii="Bierstadt Display" w:eastAsia="Calibri" w:hAnsi="Bierstadt Display"/>
                <w:b/>
                <w:color w:val="FFFFFF"/>
                <w:sz w:val="24"/>
                <w:lang w:val="en-US"/>
              </w:rPr>
              <w:t>tabla</w:t>
            </w:r>
            <w:proofErr w:type="spellEnd"/>
          </w:p>
        </w:tc>
        <w:tc>
          <w:tcPr>
            <w:tcW w:w="477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A7C4A1" w14:textId="77777777" w:rsidR="0006674E" w:rsidRPr="0006674E" w:rsidRDefault="0006674E" w:rsidP="00CB61C4">
            <w:pPr>
              <w:pStyle w:val="TableParagraph"/>
              <w:ind w:left="708" w:right="1962"/>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Materiales</w:t>
            </w:r>
            <w:proofErr w:type="spellEnd"/>
          </w:p>
        </w:tc>
      </w:tr>
      <w:tr w:rsidR="0006674E" w:rsidRPr="0006674E" w14:paraId="454B9694" w14:textId="77777777" w:rsidTr="00CB61C4">
        <w:trPr>
          <w:trHeight w:val="275"/>
        </w:trPr>
        <w:tc>
          <w:tcPr>
            <w:tcW w:w="4858" w:type="dxa"/>
            <w:gridSpan w:val="2"/>
            <w:tcBorders>
              <w:top w:val="single" w:sz="4" w:space="0" w:color="000000"/>
              <w:left w:val="single" w:sz="4" w:space="0" w:color="000000"/>
              <w:bottom w:val="single" w:sz="4" w:space="0" w:color="000000"/>
              <w:right w:val="single" w:sz="4" w:space="0" w:color="000000"/>
            </w:tcBorders>
            <w:shd w:val="clear" w:color="auto" w:fill="5D6021" w:themeFill="accent3" w:themeFillShade="BF"/>
            <w:vAlign w:val="center"/>
            <w:hideMark/>
          </w:tcPr>
          <w:p w14:paraId="4DEF794A" w14:textId="77777777" w:rsidR="0006674E" w:rsidRPr="00CB61C4" w:rsidRDefault="0006674E" w:rsidP="00CB61C4">
            <w:pPr>
              <w:pStyle w:val="TableParagraph"/>
              <w:jc w:val="center"/>
              <w:rPr>
                <w:rFonts w:ascii="Bierstadt Display" w:eastAsia="Calibri" w:hAnsi="Bierstadt Display"/>
                <w:b/>
                <w:color w:val="FFFFFF"/>
                <w:sz w:val="24"/>
                <w:lang w:val="en-US"/>
              </w:rPr>
            </w:pPr>
            <w:proofErr w:type="spellStart"/>
            <w:r w:rsidRPr="00CB61C4">
              <w:rPr>
                <w:rFonts w:ascii="Bierstadt Display" w:eastAsia="Calibri" w:hAnsi="Bierstadt Display"/>
                <w:b/>
                <w:color w:val="FFFFFF"/>
                <w:sz w:val="24"/>
                <w:lang w:val="en-US"/>
              </w:rPr>
              <w:t>Descripción</w:t>
            </w:r>
            <w:proofErr w:type="spellEnd"/>
            <w:r w:rsidRPr="00CB61C4">
              <w:rPr>
                <w:rFonts w:ascii="Bierstadt Display" w:eastAsia="Calibri" w:hAnsi="Bierstadt Display"/>
                <w:b/>
                <w:color w:val="FFFFFF"/>
                <w:spacing w:val="-1"/>
                <w:sz w:val="24"/>
                <w:lang w:val="en-US"/>
              </w:rPr>
              <w:t xml:space="preserve"> </w:t>
            </w:r>
            <w:r w:rsidRPr="00CB61C4">
              <w:rPr>
                <w:rFonts w:ascii="Bierstadt Display" w:eastAsia="Calibri" w:hAnsi="Bierstadt Display"/>
                <w:b/>
                <w:color w:val="FFFFFF"/>
                <w:sz w:val="24"/>
                <w:lang w:val="en-US"/>
              </w:rPr>
              <w:t>de</w:t>
            </w:r>
            <w:r w:rsidRPr="00CB61C4">
              <w:rPr>
                <w:rFonts w:ascii="Bierstadt Display" w:eastAsia="Calibri" w:hAnsi="Bierstadt Display"/>
                <w:b/>
                <w:color w:val="FFFFFF"/>
                <w:spacing w:val="-3"/>
                <w:sz w:val="24"/>
                <w:lang w:val="en-US"/>
              </w:rPr>
              <w:t xml:space="preserve"> </w:t>
            </w:r>
            <w:proofErr w:type="spellStart"/>
            <w:r w:rsidRPr="00CB61C4">
              <w:rPr>
                <w:rFonts w:ascii="Bierstadt Display" w:eastAsia="Calibri" w:hAnsi="Bierstadt Display"/>
                <w:b/>
                <w:color w:val="FFFFFF"/>
                <w:sz w:val="24"/>
                <w:lang w:val="en-US"/>
              </w:rPr>
              <w:t>tabla</w:t>
            </w:r>
            <w:proofErr w:type="spellEnd"/>
          </w:p>
        </w:tc>
        <w:tc>
          <w:tcPr>
            <w:tcW w:w="4772" w:type="dxa"/>
            <w:gridSpan w:val="2"/>
            <w:tcBorders>
              <w:top w:val="single" w:sz="4" w:space="0" w:color="000000"/>
              <w:left w:val="single" w:sz="4" w:space="0" w:color="000000"/>
              <w:bottom w:val="single" w:sz="4" w:space="0" w:color="000000"/>
              <w:right w:val="single" w:sz="4" w:space="0" w:color="000000"/>
            </w:tcBorders>
            <w:shd w:val="clear" w:color="auto" w:fill="D9DC9A" w:themeFill="accent3" w:themeFillTint="66"/>
            <w:vAlign w:val="center"/>
            <w:hideMark/>
          </w:tcPr>
          <w:p w14:paraId="770CE8CA" w14:textId="77777777" w:rsidR="0006674E" w:rsidRPr="0006674E" w:rsidRDefault="0006674E" w:rsidP="00CB61C4">
            <w:pPr>
              <w:pStyle w:val="TableParagraph"/>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Registra</w:t>
            </w:r>
            <w:proofErr w:type="spellEnd"/>
            <w:r w:rsidRPr="0006674E">
              <w:rPr>
                <w:rFonts w:ascii="Bierstadt Display" w:eastAsia="Calibri" w:hAnsi="Bierstadt Display"/>
                <w:spacing w:val="-2"/>
                <w:sz w:val="24"/>
                <w:lang w:val="en-US"/>
              </w:rPr>
              <w:t xml:space="preserve"> </w:t>
            </w:r>
            <w:proofErr w:type="spellStart"/>
            <w:r w:rsidRPr="0006674E">
              <w:rPr>
                <w:rFonts w:ascii="Bierstadt Display" w:eastAsia="Calibri" w:hAnsi="Bierstadt Display"/>
                <w:sz w:val="24"/>
                <w:lang w:val="en-US"/>
              </w:rPr>
              <w:t>el</w:t>
            </w:r>
            <w:proofErr w:type="spellEnd"/>
            <w:r w:rsidRPr="0006674E">
              <w:rPr>
                <w:rFonts w:ascii="Bierstadt Display" w:eastAsia="Calibri" w:hAnsi="Bierstadt Display"/>
                <w:sz w:val="24"/>
                <w:lang w:val="en-US"/>
              </w:rPr>
              <w:t xml:space="preserve"> material.</w:t>
            </w:r>
          </w:p>
        </w:tc>
      </w:tr>
      <w:tr w:rsidR="0006674E" w:rsidRPr="0006674E" w14:paraId="255938F2" w14:textId="77777777" w:rsidTr="00CB61C4">
        <w:trPr>
          <w:trHeight w:val="275"/>
        </w:trPr>
        <w:tc>
          <w:tcPr>
            <w:tcW w:w="2842" w:type="dxa"/>
            <w:tcBorders>
              <w:top w:val="single" w:sz="4" w:space="0" w:color="000000"/>
              <w:left w:val="single" w:sz="4" w:space="0" w:color="000000"/>
              <w:bottom w:val="single" w:sz="4" w:space="0" w:color="000000"/>
              <w:right w:val="single" w:sz="4" w:space="0" w:color="000000"/>
            </w:tcBorders>
            <w:shd w:val="clear" w:color="auto" w:fill="C6CB68" w:themeFill="accent3" w:themeFillTint="99"/>
            <w:vAlign w:val="center"/>
            <w:hideMark/>
          </w:tcPr>
          <w:p w14:paraId="7FDC75B7" w14:textId="77777777" w:rsidR="0006674E" w:rsidRPr="0006674E" w:rsidRDefault="0006674E" w:rsidP="00CB61C4">
            <w:pPr>
              <w:pStyle w:val="TableParagraph"/>
              <w:ind w:left="448"/>
              <w:jc w:val="center"/>
              <w:rPr>
                <w:rFonts w:ascii="Bierstadt Display" w:eastAsia="Calibri" w:hAnsi="Bierstadt Display"/>
                <w:b/>
                <w:sz w:val="24"/>
                <w:lang w:val="en-US"/>
              </w:rPr>
            </w:pPr>
            <w:r w:rsidRPr="0006674E">
              <w:rPr>
                <w:rFonts w:ascii="Bierstadt Display" w:eastAsia="Calibri" w:hAnsi="Bierstadt Display"/>
                <w:b/>
                <w:sz w:val="24"/>
                <w:lang w:val="en-US"/>
              </w:rPr>
              <w:t>Nombre</w:t>
            </w:r>
            <w:r w:rsidRPr="0006674E">
              <w:rPr>
                <w:rFonts w:ascii="Bierstadt Display" w:eastAsia="Calibri" w:hAnsi="Bierstadt Display"/>
                <w:b/>
                <w:spacing w:val="-2"/>
                <w:sz w:val="24"/>
                <w:lang w:val="en-US"/>
              </w:rPr>
              <w:t xml:space="preserve"> </w:t>
            </w:r>
            <w:r w:rsidRPr="0006674E">
              <w:rPr>
                <w:rFonts w:ascii="Bierstadt Display" w:eastAsia="Calibri" w:hAnsi="Bierstadt Display"/>
                <w:b/>
                <w:sz w:val="24"/>
                <w:lang w:val="en-US"/>
              </w:rPr>
              <w:t>del</w:t>
            </w:r>
            <w:r w:rsidRPr="0006674E">
              <w:rPr>
                <w:rFonts w:ascii="Bierstadt Display" w:eastAsia="Calibri" w:hAnsi="Bierstadt Display"/>
                <w:b/>
                <w:spacing w:val="-1"/>
                <w:sz w:val="24"/>
                <w:lang w:val="en-US"/>
              </w:rPr>
              <w:t xml:space="preserve"> </w:t>
            </w:r>
            <w:r w:rsidRPr="0006674E">
              <w:rPr>
                <w:rFonts w:ascii="Bierstadt Display" w:eastAsia="Calibri" w:hAnsi="Bierstadt Display"/>
                <w:b/>
                <w:sz w:val="24"/>
                <w:lang w:val="en-US"/>
              </w:rPr>
              <w:t>campo</w:t>
            </w:r>
          </w:p>
        </w:tc>
        <w:tc>
          <w:tcPr>
            <w:tcW w:w="2016" w:type="dxa"/>
            <w:tcBorders>
              <w:top w:val="single" w:sz="4" w:space="0" w:color="000000"/>
              <w:left w:val="single" w:sz="4" w:space="0" w:color="000000"/>
              <w:bottom w:val="single" w:sz="4" w:space="0" w:color="000000"/>
              <w:right w:val="single" w:sz="4" w:space="0" w:color="000000"/>
            </w:tcBorders>
            <w:shd w:val="clear" w:color="auto" w:fill="C6CB68" w:themeFill="accent3" w:themeFillTint="99"/>
            <w:vAlign w:val="center"/>
            <w:hideMark/>
          </w:tcPr>
          <w:p w14:paraId="479CF866" w14:textId="77777777" w:rsidR="0006674E" w:rsidRPr="0006674E" w:rsidRDefault="0006674E" w:rsidP="00CB61C4">
            <w:pPr>
              <w:pStyle w:val="TableParagraph"/>
              <w:ind w:left="362"/>
              <w:jc w:val="center"/>
              <w:rPr>
                <w:rFonts w:ascii="Bierstadt Display" w:eastAsia="Calibri" w:hAnsi="Bierstadt Display"/>
                <w:b/>
                <w:sz w:val="24"/>
                <w:lang w:val="en-US"/>
              </w:rPr>
            </w:pPr>
            <w:r w:rsidRPr="0006674E">
              <w:rPr>
                <w:rFonts w:ascii="Bierstadt Display" w:eastAsia="Calibri" w:hAnsi="Bierstadt Display"/>
                <w:b/>
                <w:sz w:val="24"/>
                <w:lang w:val="en-US"/>
              </w:rPr>
              <w:t>Tipo</w:t>
            </w:r>
            <w:r w:rsidRPr="0006674E">
              <w:rPr>
                <w:rFonts w:ascii="Bierstadt Display" w:eastAsia="Calibri" w:hAnsi="Bierstadt Display"/>
                <w:b/>
                <w:spacing w:val="-1"/>
                <w:sz w:val="24"/>
                <w:lang w:val="en-US"/>
              </w:rPr>
              <w:t xml:space="preserve"> </w:t>
            </w:r>
            <w:r w:rsidRPr="0006674E">
              <w:rPr>
                <w:rFonts w:ascii="Bierstadt Display" w:eastAsia="Calibri" w:hAnsi="Bierstadt Display"/>
                <w:b/>
                <w:sz w:val="24"/>
                <w:lang w:val="en-US"/>
              </w:rPr>
              <w:t>de</w:t>
            </w:r>
            <w:r w:rsidRPr="0006674E">
              <w:rPr>
                <w:rFonts w:ascii="Bierstadt Display" w:eastAsia="Calibri" w:hAnsi="Bierstadt Display"/>
                <w:b/>
                <w:spacing w:val="-1"/>
                <w:sz w:val="24"/>
                <w:lang w:val="en-US"/>
              </w:rPr>
              <w:t xml:space="preserve"> </w:t>
            </w:r>
            <w:proofErr w:type="spellStart"/>
            <w:r w:rsidRPr="0006674E">
              <w:rPr>
                <w:rFonts w:ascii="Bierstadt Display" w:eastAsia="Calibri" w:hAnsi="Bierstadt Display"/>
                <w:b/>
                <w:sz w:val="24"/>
                <w:lang w:val="en-US"/>
              </w:rPr>
              <w:t>dato</w:t>
            </w:r>
            <w:proofErr w:type="spellEnd"/>
          </w:p>
        </w:tc>
        <w:tc>
          <w:tcPr>
            <w:tcW w:w="1164" w:type="dxa"/>
            <w:tcBorders>
              <w:top w:val="single" w:sz="4" w:space="0" w:color="000000"/>
              <w:left w:val="single" w:sz="4" w:space="0" w:color="000000"/>
              <w:bottom w:val="single" w:sz="4" w:space="0" w:color="000000"/>
              <w:right w:val="single" w:sz="4" w:space="0" w:color="000000"/>
            </w:tcBorders>
            <w:shd w:val="clear" w:color="auto" w:fill="C6CB68" w:themeFill="accent3" w:themeFillTint="99"/>
            <w:vAlign w:val="center"/>
            <w:hideMark/>
          </w:tcPr>
          <w:p w14:paraId="6BF231E6" w14:textId="77777777" w:rsidR="0006674E" w:rsidRPr="0006674E" w:rsidRDefault="0006674E" w:rsidP="00CB61C4">
            <w:pPr>
              <w:pStyle w:val="TableParagraph"/>
              <w:ind w:left="91" w:right="74"/>
              <w:jc w:val="center"/>
              <w:rPr>
                <w:rFonts w:ascii="Bierstadt Display" w:eastAsia="Calibri" w:hAnsi="Bierstadt Display"/>
                <w:b/>
                <w:sz w:val="24"/>
                <w:lang w:val="en-US"/>
              </w:rPr>
            </w:pPr>
            <w:proofErr w:type="spellStart"/>
            <w:r w:rsidRPr="0006674E">
              <w:rPr>
                <w:rFonts w:ascii="Bierstadt Display" w:eastAsia="Calibri" w:hAnsi="Bierstadt Display"/>
                <w:b/>
                <w:sz w:val="24"/>
                <w:lang w:val="en-US"/>
              </w:rPr>
              <w:t>Longitud</w:t>
            </w:r>
            <w:proofErr w:type="spellEnd"/>
          </w:p>
        </w:tc>
        <w:tc>
          <w:tcPr>
            <w:tcW w:w="3608" w:type="dxa"/>
            <w:tcBorders>
              <w:top w:val="single" w:sz="4" w:space="0" w:color="000000"/>
              <w:left w:val="single" w:sz="4" w:space="0" w:color="000000"/>
              <w:bottom w:val="single" w:sz="4" w:space="0" w:color="000000"/>
              <w:right w:val="single" w:sz="4" w:space="0" w:color="000000"/>
            </w:tcBorders>
            <w:shd w:val="clear" w:color="auto" w:fill="C6CB68" w:themeFill="accent3" w:themeFillTint="99"/>
            <w:vAlign w:val="center"/>
            <w:hideMark/>
          </w:tcPr>
          <w:p w14:paraId="45714462" w14:textId="77777777" w:rsidR="0006674E" w:rsidRPr="0006674E" w:rsidRDefault="0006674E" w:rsidP="00CB61C4">
            <w:pPr>
              <w:pStyle w:val="TableParagraph"/>
              <w:ind w:left="1198"/>
              <w:jc w:val="center"/>
              <w:rPr>
                <w:rFonts w:ascii="Bierstadt Display" w:eastAsia="Calibri" w:hAnsi="Bierstadt Display"/>
                <w:b/>
                <w:sz w:val="24"/>
                <w:lang w:val="en-US"/>
              </w:rPr>
            </w:pPr>
            <w:proofErr w:type="spellStart"/>
            <w:r w:rsidRPr="0006674E">
              <w:rPr>
                <w:rFonts w:ascii="Bierstadt Display" w:eastAsia="Calibri" w:hAnsi="Bierstadt Display"/>
                <w:b/>
                <w:sz w:val="24"/>
                <w:lang w:val="en-US"/>
              </w:rPr>
              <w:t>Descripción</w:t>
            </w:r>
            <w:proofErr w:type="spellEnd"/>
          </w:p>
        </w:tc>
      </w:tr>
      <w:tr w:rsidR="0006674E" w:rsidRPr="0006674E" w14:paraId="64358E1F" w14:textId="77777777" w:rsidTr="00CB61C4">
        <w:trPr>
          <w:trHeight w:val="277"/>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EA717B" w14:textId="77777777" w:rsidR="0006674E" w:rsidRPr="0006674E" w:rsidRDefault="0006674E" w:rsidP="00CB61C4">
            <w:pPr>
              <w:pStyle w:val="TableParagraph"/>
              <w:spacing w:before="1" w:line="257" w:lineRule="exact"/>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Id_material</w:t>
            </w:r>
            <w:proofErr w:type="spellEnd"/>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106628" w14:textId="77777777" w:rsidR="0006674E" w:rsidRPr="0006674E" w:rsidRDefault="0006674E" w:rsidP="00CB61C4">
            <w:pPr>
              <w:pStyle w:val="TableParagraph"/>
              <w:spacing w:before="1" w:line="257" w:lineRule="exact"/>
              <w:jc w:val="center"/>
              <w:rPr>
                <w:rFonts w:ascii="Bierstadt Display" w:eastAsia="Calibri" w:hAnsi="Bierstadt Display"/>
                <w:sz w:val="24"/>
                <w:lang w:val="en-US"/>
              </w:rPr>
            </w:pPr>
            <w:r w:rsidRPr="0006674E">
              <w:rPr>
                <w:rFonts w:ascii="Bierstadt Display" w:eastAsia="Calibri" w:hAnsi="Bierstadt Display"/>
                <w:sz w:val="24"/>
                <w:lang w:val="en-US"/>
              </w:rPr>
              <w:t>VARCHAR</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2BEAB7" w14:textId="77777777" w:rsidR="0006674E" w:rsidRPr="0006674E" w:rsidRDefault="0006674E" w:rsidP="00CB61C4">
            <w:pPr>
              <w:pStyle w:val="TableParagraph"/>
              <w:spacing w:before="1" w:line="257" w:lineRule="exact"/>
              <w:ind w:left="13"/>
              <w:jc w:val="center"/>
              <w:rPr>
                <w:rFonts w:ascii="Bierstadt Display" w:eastAsia="Calibri" w:hAnsi="Bierstadt Display"/>
                <w:sz w:val="24"/>
                <w:lang w:val="en-US"/>
              </w:rPr>
            </w:pPr>
            <w:r w:rsidRPr="0006674E">
              <w:rPr>
                <w:rFonts w:ascii="Bierstadt Display" w:eastAsia="Calibri" w:hAnsi="Bierstadt Display"/>
                <w:sz w:val="24"/>
                <w:lang w:val="en-US"/>
              </w:rPr>
              <w:t>5</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D854AE" w14:textId="77777777" w:rsidR="0006674E" w:rsidRPr="0006674E" w:rsidRDefault="0006674E" w:rsidP="00CB61C4">
            <w:pPr>
              <w:pStyle w:val="TableParagraph"/>
              <w:spacing w:before="1" w:line="257" w:lineRule="exact"/>
              <w:jc w:val="center"/>
              <w:rPr>
                <w:rFonts w:ascii="Bierstadt Display" w:eastAsia="Calibri" w:hAnsi="Bierstadt Display"/>
                <w:sz w:val="24"/>
                <w:lang w:val="en-US"/>
              </w:rPr>
            </w:pPr>
            <w:r w:rsidRPr="0006674E">
              <w:rPr>
                <w:rFonts w:ascii="Bierstadt Display" w:eastAsia="Calibri" w:hAnsi="Bierstadt Display"/>
                <w:sz w:val="24"/>
                <w:lang w:val="en-US"/>
              </w:rPr>
              <w:t>Primary</w:t>
            </w:r>
            <w:r w:rsidRPr="0006674E">
              <w:rPr>
                <w:rFonts w:ascii="Bierstadt Display" w:eastAsia="Calibri" w:hAnsi="Bierstadt Display"/>
                <w:spacing w:val="-2"/>
                <w:sz w:val="24"/>
                <w:lang w:val="en-US"/>
              </w:rPr>
              <w:t xml:space="preserve"> </w:t>
            </w:r>
            <w:r w:rsidRPr="0006674E">
              <w:rPr>
                <w:rFonts w:ascii="Bierstadt Display" w:eastAsia="Calibri" w:hAnsi="Bierstadt Display"/>
                <w:sz w:val="24"/>
                <w:lang w:val="en-US"/>
              </w:rPr>
              <w:t>Key,</w:t>
            </w:r>
            <w:r w:rsidRPr="0006674E">
              <w:rPr>
                <w:rFonts w:ascii="Bierstadt Display" w:eastAsia="Calibri" w:hAnsi="Bierstadt Display"/>
                <w:spacing w:val="-1"/>
                <w:sz w:val="24"/>
                <w:lang w:val="en-US"/>
              </w:rPr>
              <w:t xml:space="preserve"> </w:t>
            </w:r>
            <w:proofErr w:type="spellStart"/>
            <w:r w:rsidRPr="0006674E">
              <w:rPr>
                <w:rFonts w:ascii="Bierstadt Display" w:eastAsia="Calibri" w:hAnsi="Bierstadt Display"/>
                <w:sz w:val="24"/>
                <w:lang w:val="en-US"/>
              </w:rPr>
              <w:t>identificación</w:t>
            </w:r>
            <w:proofErr w:type="spellEnd"/>
            <w:r w:rsidRPr="0006674E">
              <w:rPr>
                <w:rFonts w:ascii="Bierstadt Display" w:eastAsia="Calibri" w:hAnsi="Bierstadt Display"/>
                <w:spacing w:val="-1"/>
                <w:sz w:val="24"/>
                <w:lang w:val="en-US"/>
              </w:rPr>
              <w:t xml:space="preserve"> </w:t>
            </w:r>
            <w:proofErr w:type="spellStart"/>
            <w:r w:rsidRPr="0006674E">
              <w:rPr>
                <w:rFonts w:ascii="Bierstadt Display" w:eastAsia="Calibri" w:hAnsi="Bierstadt Display"/>
                <w:sz w:val="24"/>
                <w:lang w:val="en-US"/>
              </w:rPr>
              <w:t>única</w:t>
            </w:r>
            <w:proofErr w:type="spellEnd"/>
            <w:r w:rsidRPr="0006674E">
              <w:rPr>
                <w:rFonts w:ascii="Bierstadt Display" w:eastAsia="Calibri" w:hAnsi="Bierstadt Display"/>
                <w:sz w:val="24"/>
                <w:lang w:val="en-US"/>
              </w:rPr>
              <w:t>.</w:t>
            </w:r>
          </w:p>
        </w:tc>
      </w:tr>
      <w:tr w:rsidR="0006674E" w:rsidRPr="0006674E" w14:paraId="23DC3CE4" w14:textId="77777777" w:rsidTr="00CB61C4">
        <w:trPr>
          <w:trHeight w:val="551"/>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9A1F4A" w14:textId="77777777" w:rsidR="0006674E" w:rsidRPr="0006674E" w:rsidRDefault="0006674E" w:rsidP="00CB61C4">
            <w:pPr>
              <w:pStyle w:val="TableParagraph"/>
              <w:spacing w:before="135" w:line="240" w:lineRule="auto"/>
              <w:jc w:val="center"/>
              <w:rPr>
                <w:rFonts w:ascii="Bierstadt Display" w:eastAsia="Calibri" w:hAnsi="Bierstadt Display"/>
                <w:sz w:val="24"/>
                <w:lang w:val="en-US"/>
              </w:rPr>
            </w:pPr>
            <w:r w:rsidRPr="0006674E">
              <w:rPr>
                <w:rFonts w:ascii="Bierstadt Display" w:eastAsia="Calibri" w:hAnsi="Bierstadt Display"/>
                <w:sz w:val="24"/>
                <w:lang w:val="en-US"/>
              </w:rPr>
              <w:t>Código</w:t>
            </w:r>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AF4688" w14:textId="77777777" w:rsidR="0006674E" w:rsidRPr="0006674E" w:rsidRDefault="0006674E" w:rsidP="00CB61C4">
            <w:pPr>
              <w:pStyle w:val="TableParagraph"/>
              <w:spacing w:before="135" w:line="240" w:lineRule="auto"/>
              <w:jc w:val="center"/>
              <w:rPr>
                <w:rFonts w:ascii="Bierstadt Display" w:eastAsia="Calibri" w:hAnsi="Bierstadt Display"/>
                <w:sz w:val="24"/>
                <w:lang w:val="en-US"/>
              </w:rPr>
            </w:pPr>
            <w:r w:rsidRPr="0006674E">
              <w:rPr>
                <w:rFonts w:ascii="Bierstadt Display" w:eastAsia="Calibri" w:hAnsi="Bierstadt Display"/>
                <w:sz w:val="24"/>
                <w:lang w:val="en-US"/>
              </w:rPr>
              <w:t>VARCHAR</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319191" w14:textId="77777777" w:rsidR="0006674E" w:rsidRPr="0006674E" w:rsidRDefault="0006674E" w:rsidP="00CB61C4">
            <w:pPr>
              <w:pStyle w:val="TableParagraph"/>
              <w:spacing w:before="135" w:line="240" w:lineRule="auto"/>
              <w:ind w:left="87" w:right="74"/>
              <w:jc w:val="center"/>
              <w:rPr>
                <w:rFonts w:ascii="Bierstadt Display" w:eastAsia="Calibri" w:hAnsi="Bierstadt Display"/>
                <w:sz w:val="24"/>
                <w:lang w:val="en-US"/>
              </w:rPr>
            </w:pPr>
            <w:r w:rsidRPr="0006674E">
              <w:rPr>
                <w:rFonts w:ascii="Bierstadt Display" w:eastAsia="Calibri" w:hAnsi="Bierstadt Display"/>
                <w:sz w:val="24"/>
                <w:lang w:val="en-US"/>
              </w:rPr>
              <w:t>20</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AA506D" w14:textId="77777777" w:rsidR="0006674E" w:rsidRPr="0006674E" w:rsidRDefault="0006674E" w:rsidP="00CB61C4">
            <w:pPr>
              <w:pStyle w:val="TableParagraph"/>
              <w:spacing w:line="276" w:lineRule="exact"/>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Registra</w:t>
            </w:r>
            <w:proofErr w:type="spellEnd"/>
            <w:r w:rsidRPr="0006674E">
              <w:rPr>
                <w:rFonts w:ascii="Bierstadt Display" w:eastAsia="Calibri" w:hAnsi="Bierstadt Display"/>
                <w:spacing w:val="1"/>
                <w:sz w:val="24"/>
                <w:lang w:val="en-US"/>
              </w:rPr>
              <w:t xml:space="preserve"> </w:t>
            </w:r>
            <w:proofErr w:type="spellStart"/>
            <w:r w:rsidRPr="0006674E">
              <w:rPr>
                <w:rFonts w:ascii="Bierstadt Display" w:eastAsia="Calibri" w:hAnsi="Bierstadt Display"/>
                <w:sz w:val="24"/>
                <w:lang w:val="en-US"/>
              </w:rPr>
              <w:t>código</w:t>
            </w:r>
            <w:proofErr w:type="spellEnd"/>
            <w:r w:rsidRPr="0006674E">
              <w:rPr>
                <w:rFonts w:ascii="Bierstadt Display" w:eastAsia="Calibri" w:hAnsi="Bierstadt Display"/>
                <w:sz w:val="24"/>
                <w:lang w:val="en-US"/>
              </w:rPr>
              <w:t xml:space="preserve"> de material</w:t>
            </w:r>
          </w:p>
        </w:tc>
      </w:tr>
      <w:tr w:rsidR="0006674E" w:rsidRPr="0006674E" w14:paraId="3F69CC9D" w14:textId="77777777" w:rsidTr="00CB61C4">
        <w:trPr>
          <w:trHeight w:val="276"/>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18C1C1" w14:textId="77777777" w:rsidR="0006674E" w:rsidRPr="0006674E" w:rsidRDefault="0006674E" w:rsidP="00CB61C4">
            <w:pPr>
              <w:pStyle w:val="TableParagraph"/>
              <w:jc w:val="center"/>
              <w:rPr>
                <w:rFonts w:ascii="Bierstadt Display" w:eastAsia="Calibri" w:hAnsi="Bierstadt Display"/>
                <w:sz w:val="24"/>
                <w:lang w:val="en-US"/>
              </w:rPr>
            </w:pPr>
            <w:r w:rsidRPr="0006674E">
              <w:rPr>
                <w:rFonts w:ascii="Bierstadt Display" w:eastAsia="Calibri" w:hAnsi="Bierstadt Display"/>
                <w:sz w:val="24"/>
                <w:lang w:val="en-US"/>
              </w:rPr>
              <w:t>Nombre</w:t>
            </w:r>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CDFB87" w14:textId="77777777" w:rsidR="0006674E" w:rsidRPr="0006674E" w:rsidRDefault="0006674E" w:rsidP="00CB61C4">
            <w:pPr>
              <w:pStyle w:val="TableParagraph"/>
              <w:jc w:val="center"/>
              <w:rPr>
                <w:rFonts w:ascii="Bierstadt Display" w:eastAsia="Calibri" w:hAnsi="Bierstadt Display"/>
                <w:sz w:val="24"/>
                <w:lang w:val="en-US"/>
              </w:rPr>
            </w:pPr>
            <w:r w:rsidRPr="0006674E">
              <w:rPr>
                <w:rFonts w:ascii="Bierstadt Display" w:eastAsia="Calibri" w:hAnsi="Bierstadt Display"/>
                <w:sz w:val="24"/>
                <w:lang w:val="en-US"/>
              </w:rPr>
              <w:t>VARCHAR</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3751E5" w14:textId="77777777" w:rsidR="0006674E" w:rsidRPr="0006674E" w:rsidRDefault="0006674E" w:rsidP="00CB61C4">
            <w:pPr>
              <w:pStyle w:val="TableParagraph"/>
              <w:ind w:left="87" w:right="74"/>
              <w:jc w:val="center"/>
              <w:rPr>
                <w:rFonts w:ascii="Bierstadt Display" w:eastAsia="Calibri" w:hAnsi="Bierstadt Display"/>
                <w:sz w:val="24"/>
                <w:lang w:val="en-US"/>
              </w:rPr>
            </w:pPr>
            <w:r w:rsidRPr="0006674E">
              <w:rPr>
                <w:rFonts w:ascii="Bierstadt Display" w:eastAsia="Calibri" w:hAnsi="Bierstadt Display"/>
                <w:sz w:val="24"/>
                <w:lang w:val="en-US"/>
              </w:rPr>
              <w:t>20</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4D8EBD" w14:textId="77777777" w:rsidR="0006674E" w:rsidRPr="0006674E" w:rsidRDefault="0006674E" w:rsidP="00CB61C4">
            <w:pPr>
              <w:pStyle w:val="TableParagraph"/>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Registra</w:t>
            </w:r>
            <w:proofErr w:type="spellEnd"/>
            <w:r w:rsidRPr="0006674E">
              <w:rPr>
                <w:rFonts w:ascii="Bierstadt Display" w:eastAsia="Calibri" w:hAnsi="Bierstadt Display"/>
                <w:spacing w:val="-3"/>
                <w:sz w:val="24"/>
                <w:lang w:val="en-US"/>
              </w:rPr>
              <w:t xml:space="preserve"> </w:t>
            </w:r>
            <w:proofErr w:type="spellStart"/>
            <w:r w:rsidRPr="0006674E">
              <w:rPr>
                <w:rFonts w:ascii="Bierstadt Display" w:eastAsia="Calibri" w:hAnsi="Bierstadt Display"/>
                <w:spacing w:val="-3"/>
                <w:sz w:val="24"/>
                <w:lang w:val="en-US"/>
              </w:rPr>
              <w:t>nombre</w:t>
            </w:r>
            <w:proofErr w:type="spellEnd"/>
            <w:r w:rsidRPr="0006674E">
              <w:rPr>
                <w:rFonts w:ascii="Bierstadt Display" w:eastAsia="Calibri" w:hAnsi="Bierstadt Display"/>
                <w:spacing w:val="-3"/>
                <w:sz w:val="24"/>
                <w:lang w:val="en-US"/>
              </w:rPr>
              <w:t xml:space="preserve"> </w:t>
            </w:r>
            <w:r w:rsidRPr="0006674E">
              <w:rPr>
                <w:rFonts w:ascii="Bierstadt Display" w:eastAsia="Calibri" w:hAnsi="Bierstadt Display"/>
                <w:sz w:val="24"/>
                <w:lang w:val="en-US"/>
              </w:rPr>
              <w:t>material</w:t>
            </w:r>
          </w:p>
        </w:tc>
      </w:tr>
      <w:tr w:rsidR="0006674E" w:rsidRPr="0006674E" w14:paraId="1E0B2DBF" w14:textId="77777777" w:rsidTr="00CB61C4">
        <w:trPr>
          <w:trHeight w:val="275"/>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DB88B6" w14:textId="77777777" w:rsidR="0006674E" w:rsidRPr="0006674E" w:rsidRDefault="0006674E" w:rsidP="00CB61C4">
            <w:pPr>
              <w:pStyle w:val="TableParagraph"/>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Descripcion</w:t>
            </w:r>
            <w:proofErr w:type="spellEnd"/>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189A9C" w14:textId="77777777" w:rsidR="0006674E" w:rsidRPr="0006674E" w:rsidRDefault="0006674E" w:rsidP="00CB61C4">
            <w:pPr>
              <w:pStyle w:val="TableParagraph"/>
              <w:jc w:val="center"/>
              <w:rPr>
                <w:rFonts w:ascii="Bierstadt Display" w:eastAsia="Calibri" w:hAnsi="Bierstadt Display"/>
                <w:sz w:val="24"/>
                <w:lang w:val="en-US"/>
              </w:rPr>
            </w:pPr>
            <w:r w:rsidRPr="0006674E">
              <w:rPr>
                <w:rFonts w:ascii="Bierstadt Display" w:eastAsia="Calibri" w:hAnsi="Bierstadt Display"/>
                <w:sz w:val="24"/>
                <w:lang w:val="en-US"/>
              </w:rPr>
              <w:t>VARCHAR</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F05379" w14:textId="77777777" w:rsidR="0006674E" w:rsidRPr="0006674E" w:rsidRDefault="0006674E" w:rsidP="00CB61C4">
            <w:pPr>
              <w:pStyle w:val="TableParagraph"/>
              <w:ind w:left="13"/>
              <w:jc w:val="center"/>
              <w:rPr>
                <w:rFonts w:ascii="Bierstadt Display" w:eastAsia="Calibri" w:hAnsi="Bierstadt Display"/>
                <w:sz w:val="24"/>
                <w:lang w:val="en-US"/>
              </w:rPr>
            </w:pPr>
            <w:r w:rsidRPr="0006674E">
              <w:rPr>
                <w:rFonts w:ascii="Bierstadt Display" w:eastAsia="Calibri" w:hAnsi="Bierstadt Display"/>
                <w:sz w:val="24"/>
                <w:lang w:val="en-US"/>
              </w:rPr>
              <w:t>10</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BF2C17" w14:textId="77777777" w:rsidR="0006674E" w:rsidRPr="0006674E" w:rsidRDefault="0006674E" w:rsidP="00CB61C4">
            <w:pPr>
              <w:pStyle w:val="TableParagraph"/>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Registra</w:t>
            </w:r>
            <w:proofErr w:type="spellEnd"/>
            <w:r w:rsidRPr="0006674E">
              <w:rPr>
                <w:rFonts w:ascii="Bierstadt Display" w:eastAsia="Calibri" w:hAnsi="Bierstadt Display"/>
                <w:spacing w:val="-3"/>
                <w:sz w:val="24"/>
                <w:lang w:val="en-US"/>
              </w:rPr>
              <w:t xml:space="preserve"> </w:t>
            </w:r>
            <w:proofErr w:type="spellStart"/>
            <w:r w:rsidRPr="0006674E">
              <w:rPr>
                <w:rFonts w:ascii="Bierstadt Display" w:eastAsia="Calibri" w:hAnsi="Bierstadt Display"/>
                <w:sz w:val="24"/>
                <w:lang w:val="en-US"/>
              </w:rPr>
              <w:t>descripcion</w:t>
            </w:r>
            <w:proofErr w:type="spellEnd"/>
            <w:r w:rsidRPr="0006674E">
              <w:rPr>
                <w:rFonts w:ascii="Bierstadt Display" w:eastAsia="Calibri" w:hAnsi="Bierstadt Display"/>
                <w:sz w:val="24"/>
                <w:lang w:val="en-US"/>
              </w:rPr>
              <w:t xml:space="preserve"> de material</w:t>
            </w:r>
          </w:p>
        </w:tc>
      </w:tr>
      <w:tr w:rsidR="0006674E" w:rsidRPr="0006674E" w14:paraId="5A506F91" w14:textId="77777777" w:rsidTr="00CB61C4">
        <w:trPr>
          <w:trHeight w:val="275"/>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E6C57E" w14:textId="77777777" w:rsidR="0006674E" w:rsidRPr="0006674E" w:rsidRDefault="0006674E" w:rsidP="00CB61C4">
            <w:pPr>
              <w:pStyle w:val="TableParagraph"/>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Precio</w:t>
            </w:r>
            <w:proofErr w:type="spellEnd"/>
            <w:r w:rsidRPr="0006674E">
              <w:rPr>
                <w:rFonts w:ascii="Bierstadt Display" w:eastAsia="Calibri" w:hAnsi="Bierstadt Display"/>
                <w:sz w:val="24"/>
                <w:lang w:val="en-US"/>
              </w:rPr>
              <w:t xml:space="preserve"> </w:t>
            </w:r>
            <w:proofErr w:type="spellStart"/>
            <w:r w:rsidRPr="0006674E">
              <w:rPr>
                <w:rFonts w:ascii="Bierstadt Display" w:eastAsia="Calibri" w:hAnsi="Bierstadt Display"/>
                <w:sz w:val="24"/>
                <w:lang w:val="en-US"/>
              </w:rPr>
              <w:t>compra</w:t>
            </w:r>
            <w:proofErr w:type="spellEnd"/>
          </w:p>
        </w:tc>
        <w:tc>
          <w:tcPr>
            <w:tcW w:w="201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3339BC" w14:textId="77777777" w:rsidR="0006674E" w:rsidRPr="0006674E" w:rsidRDefault="0006674E" w:rsidP="00CB61C4">
            <w:pPr>
              <w:pStyle w:val="TableParagraph"/>
              <w:jc w:val="center"/>
              <w:rPr>
                <w:rFonts w:ascii="Bierstadt Display" w:eastAsia="Calibri" w:hAnsi="Bierstadt Display"/>
                <w:sz w:val="24"/>
                <w:lang w:val="en-US"/>
              </w:rPr>
            </w:pPr>
            <w:r w:rsidRPr="0006674E">
              <w:rPr>
                <w:rFonts w:ascii="Bierstadt Display" w:eastAsia="Calibri" w:hAnsi="Bierstadt Display"/>
                <w:sz w:val="24"/>
                <w:lang w:val="en-US"/>
              </w:rPr>
              <w:t>FLOAT</w:t>
            </w:r>
          </w:p>
        </w:tc>
        <w:tc>
          <w:tcPr>
            <w:tcW w:w="11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3A954D" w14:textId="77777777" w:rsidR="0006674E" w:rsidRPr="0006674E" w:rsidRDefault="0006674E" w:rsidP="00CB61C4">
            <w:pPr>
              <w:pStyle w:val="TableParagraph"/>
              <w:ind w:left="13"/>
              <w:jc w:val="center"/>
              <w:rPr>
                <w:rFonts w:ascii="Bierstadt Display" w:eastAsia="Calibri" w:hAnsi="Bierstadt Display"/>
                <w:sz w:val="24"/>
                <w:lang w:val="en-US"/>
              </w:rPr>
            </w:pPr>
            <w:r w:rsidRPr="0006674E">
              <w:rPr>
                <w:rFonts w:ascii="Bierstadt Display" w:eastAsia="Calibri" w:hAnsi="Bierstadt Display"/>
                <w:sz w:val="24"/>
                <w:lang w:val="en-US"/>
              </w:rPr>
              <w:t>10</w:t>
            </w:r>
          </w:p>
        </w:tc>
        <w:tc>
          <w:tcPr>
            <w:tcW w:w="3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7E60B3" w14:textId="77777777" w:rsidR="0006674E" w:rsidRPr="0006674E" w:rsidRDefault="0006674E" w:rsidP="00CB61C4">
            <w:pPr>
              <w:pStyle w:val="TableParagraph"/>
              <w:jc w:val="center"/>
              <w:rPr>
                <w:rFonts w:ascii="Bierstadt Display" w:eastAsia="Calibri" w:hAnsi="Bierstadt Display"/>
                <w:sz w:val="24"/>
                <w:lang w:val="en-US"/>
              </w:rPr>
            </w:pPr>
            <w:proofErr w:type="spellStart"/>
            <w:r w:rsidRPr="0006674E">
              <w:rPr>
                <w:rFonts w:ascii="Bierstadt Display" w:eastAsia="Calibri" w:hAnsi="Bierstadt Display"/>
                <w:sz w:val="24"/>
                <w:lang w:val="en-US"/>
              </w:rPr>
              <w:t>Registra</w:t>
            </w:r>
            <w:proofErr w:type="spellEnd"/>
            <w:r w:rsidRPr="0006674E">
              <w:rPr>
                <w:rFonts w:ascii="Bierstadt Display" w:eastAsia="Calibri" w:hAnsi="Bierstadt Display"/>
                <w:sz w:val="24"/>
                <w:lang w:val="en-US"/>
              </w:rPr>
              <w:t xml:space="preserve"> </w:t>
            </w:r>
            <w:proofErr w:type="spellStart"/>
            <w:r w:rsidRPr="0006674E">
              <w:rPr>
                <w:rFonts w:ascii="Bierstadt Display" w:eastAsia="Calibri" w:hAnsi="Bierstadt Display"/>
                <w:sz w:val="24"/>
                <w:lang w:val="en-US"/>
              </w:rPr>
              <w:t>precio</w:t>
            </w:r>
            <w:proofErr w:type="spellEnd"/>
            <w:r w:rsidRPr="0006674E">
              <w:rPr>
                <w:rFonts w:ascii="Bierstadt Display" w:eastAsia="Calibri" w:hAnsi="Bierstadt Display"/>
                <w:sz w:val="24"/>
                <w:lang w:val="en-US"/>
              </w:rPr>
              <w:t xml:space="preserve"> de </w:t>
            </w:r>
            <w:proofErr w:type="spellStart"/>
            <w:r w:rsidRPr="0006674E">
              <w:rPr>
                <w:rFonts w:ascii="Bierstadt Display" w:eastAsia="Calibri" w:hAnsi="Bierstadt Display"/>
                <w:sz w:val="24"/>
                <w:lang w:val="en-US"/>
              </w:rPr>
              <w:t>compra</w:t>
            </w:r>
            <w:proofErr w:type="spellEnd"/>
          </w:p>
        </w:tc>
      </w:tr>
    </w:tbl>
    <w:p w14:paraId="5AD504E3" w14:textId="77777777" w:rsidR="0006674E" w:rsidRPr="0006674E" w:rsidRDefault="0006674E" w:rsidP="0006674E">
      <w:pPr>
        <w:rPr>
          <w:rFonts w:ascii="Bierstadt Display" w:hAnsi="Bierstadt Display"/>
          <w:lang w:val="es-MX"/>
        </w:rPr>
      </w:pPr>
    </w:p>
    <w:p w14:paraId="56817535" w14:textId="77777777" w:rsidR="00604AFA" w:rsidRDefault="00604AFA" w:rsidP="00604AFA">
      <w:pPr>
        <w:rPr>
          <w:lang w:val="es-EC"/>
        </w:rPr>
      </w:pPr>
    </w:p>
    <w:p w14:paraId="53ABD089" w14:textId="73F651F7" w:rsidR="00604AFA" w:rsidRDefault="00604AFA" w:rsidP="00604AFA">
      <w:pPr>
        <w:pStyle w:val="Ttulo3"/>
        <w:rPr>
          <w:lang w:val="es-EC"/>
        </w:rPr>
      </w:pPr>
      <w:bookmarkStart w:id="108" w:name="_Toc142471511"/>
      <w:r>
        <w:rPr>
          <w:lang w:val="es-EC"/>
        </w:rPr>
        <w:lastRenderedPageBreak/>
        <w:t>Diseño de Base de Datos</w:t>
      </w:r>
      <w:bookmarkEnd w:id="108"/>
    </w:p>
    <w:p w14:paraId="3DC1156B" w14:textId="0BA1FF89" w:rsidR="00604AFA" w:rsidRDefault="00CB61C4" w:rsidP="00CB61C4">
      <w:pPr>
        <w:jc w:val="center"/>
        <w:rPr>
          <w:lang w:val="es-EC"/>
        </w:rPr>
      </w:pPr>
      <w:r>
        <w:rPr>
          <w:noProof/>
        </w:rPr>
        <w:drawing>
          <wp:inline distT="0" distB="0" distL="0" distR="0" wp14:anchorId="60D4D2A1" wp14:editId="7A100B17">
            <wp:extent cx="4326890" cy="6375400"/>
            <wp:effectExtent l="0" t="0" r="0" b="6350"/>
            <wp:docPr id="1590093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326890" cy="6375400"/>
                    </a:xfrm>
                    <a:prstGeom prst="rect">
                      <a:avLst/>
                    </a:prstGeom>
                    <a:ln w="38100" cap="sq">
                      <a:noFill/>
                      <a:prstDash val="solid"/>
                      <a:miter lim="800000"/>
                    </a:ln>
                    <a:effectLst/>
                  </pic:spPr>
                </pic:pic>
              </a:graphicData>
            </a:graphic>
          </wp:inline>
        </w:drawing>
      </w:r>
    </w:p>
    <w:p w14:paraId="6F9DADB2" w14:textId="1EE1AA06" w:rsidR="00604AFA" w:rsidRDefault="00604AFA" w:rsidP="00604AFA">
      <w:pPr>
        <w:pStyle w:val="Ttulo2"/>
        <w:rPr>
          <w:lang w:val="es-EC"/>
        </w:rPr>
      </w:pPr>
      <w:bookmarkStart w:id="109" w:name="_Toc142471512"/>
      <w:r>
        <w:rPr>
          <w:lang w:val="es-EC"/>
        </w:rPr>
        <w:t>REQUISITOS DE SOFTWARE – HARDWARE</w:t>
      </w:r>
      <w:bookmarkEnd w:id="109"/>
    </w:p>
    <w:p w14:paraId="591D8B8F" w14:textId="77777777" w:rsidR="009E3187" w:rsidRPr="009E3187" w:rsidRDefault="009E3187" w:rsidP="00736B86">
      <w:pPr>
        <w:pStyle w:val="Prrafodelista"/>
        <w:numPr>
          <w:ilvl w:val="0"/>
          <w:numId w:val="27"/>
        </w:numPr>
        <w:spacing w:line="360" w:lineRule="auto"/>
        <w:jc w:val="both"/>
        <w:rPr>
          <w:rFonts w:ascii="Bierstadt Display" w:hAnsi="Bierstadt Display"/>
          <w:lang w:val="es-EC"/>
        </w:rPr>
      </w:pPr>
      <w:r w:rsidRPr="009E3187">
        <w:rPr>
          <w:rFonts w:ascii="Bierstadt Display" w:hAnsi="Bierstadt Display"/>
          <w:lang w:val="es-EC"/>
        </w:rPr>
        <w:t>El sistema operativo Windows se utiliza, específicamente Windows Server 2016. Esta elección respalda la familiaridad y compatibilidad en el entorno de SINCOMPU S.A.</w:t>
      </w:r>
    </w:p>
    <w:p w14:paraId="5D7FDDB7" w14:textId="77777777" w:rsidR="009E3187" w:rsidRPr="009E3187" w:rsidRDefault="009E3187" w:rsidP="00736B86">
      <w:pPr>
        <w:pStyle w:val="Prrafodelista"/>
        <w:numPr>
          <w:ilvl w:val="0"/>
          <w:numId w:val="27"/>
        </w:numPr>
        <w:spacing w:line="360" w:lineRule="auto"/>
        <w:jc w:val="both"/>
        <w:rPr>
          <w:rFonts w:ascii="Bierstadt Display" w:hAnsi="Bierstadt Display"/>
          <w:lang w:val="es-EC"/>
        </w:rPr>
      </w:pPr>
      <w:r w:rsidRPr="009E3187">
        <w:rPr>
          <w:rFonts w:ascii="Bierstadt Display" w:hAnsi="Bierstadt Display"/>
          <w:lang w:val="es-EC"/>
        </w:rPr>
        <w:t xml:space="preserve">Como Servidor de Aplicaciones, se emplea </w:t>
      </w:r>
      <w:proofErr w:type="spellStart"/>
      <w:r w:rsidRPr="009E3187">
        <w:rPr>
          <w:rFonts w:ascii="Bierstadt Display" w:hAnsi="Bierstadt Display"/>
          <w:lang w:val="es-EC"/>
        </w:rPr>
        <w:t>JBoss</w:t>
      </w:r>
      <w:proofErr w:type="spellEnd"/>
      <w:r w:rsidRPr="009E3187">
        <w:rPr>
          <w:rFonts w:ascii="Bierstadt Display" w:hAnsi="Bierstadt Display"/>
          <w:lang w:val="es-EC"/>
        </w:rPr>
        <w:t xml:space="preserve"> AS 6.0.</w:t>
      </w:r>
      <w:proofErr w:type="gramStart"/>
      <w:r w:rsidRPr="009E3187">
        <w:rPr>
          <w:rFonts w:ascii="Bierstadt Display" w:hAnsi="Bierstadt Display"/>
          <w:lang w:val="es-EC"/>
        </w:rPr>
        <w:t>0.Final</w:t>
      </w:r>
      <w:proofErr w:type="gramEnd"/>
      <w:r w:rsidRPr="009E3187">
        <w:rPr>
          <w:rFonts w:ascii="Bierstadt Display" w:hAnsi="Bierstadt Display"/>
          <w:lang w:val="es-EC"/>
        </w:rPr>
        <w:t>, permitiendo el despliegue y la ejecución eficiente de aplicaciones Java.</w:t>
      </w:r>
    </w:p>
    <w:p w14:paraId="0D699D7C" w14:textId="77777777" w:rsidR="009E3187" w:rsidRPr="009E3187" w:rsidRDefault="009E3187" w:rsidP="00736B86">
      <w:pPr>
        <w:pStyle w:val="Prrafodelista"/>
        <w:numPr>
          <w:ilvl w:val="0"/>
          <w:numId w:val="27"/>
        </w:numPr>
        <w:spacing w:line="360" w:lineRule="auto"/>
        <w:jc w:val="both"/>
        <w:rPr>
          <w:rFonts w:ascii="Bierstadt Display" w:hAnsi="Bierstadt Display"/>
          <w:lang w:val="es-EC"/>
        </w:rPr>
      </w:pPr>
      <w:r w:rsidRPr="009E3187">
        <w:rPr>
          <w:rFonts w:ascii="Bierstadt Display" w:hAnsi="Bierstadt Display"/>
          <w:lang w:val="es-EC"/>
        </w:rPr>
        <w:t>La versión JDK 1.6.0_23 o superior es utilizada para el desarrollo y la ejecución de aplicaciones Java, asegurando la compatibilidad y el rendimiento optimizado.</w:t>
      </w:r>
    </w:p>
    <w:p w14:paraId="27CB5605" w14:textId="77777777" w:rsidR="009E3187" w:rsidRPr="009E3187" w:rsidRDefault="009E3187" w:rsidP="00736B86">
      <w:pPr>
        <w:pStyle w:val="Prrafodelista"/>
        <w:numPr>
          <w:ilvl w:val="0"/>
          <w:numId w:val="27"/>
        </w:numPr>
        <w:spacing w:line="360" w:lineRule="auto"/>
        <w:jc w:val="both"/>
        <w:rPr>
          <w:rFonts w:ascii="Bierstadt Display" w:hAnsi="Bierstadt Display"/>
          <w:lang w:val="es-EC"/>
        </w:rPr>
      </w:pPr>
      <w:r w:rsidRPr="009E3187">
        <w:rPr>
          <w:rFonts w:ascii="Bierstadt Display" w:hAnsi="Bierstadt Display"/>
          <w:lang w:val="es-EC"/>
        </w:rPr>
        <w:lastRenderedPageBreak/>
        <w:t>La configuración de hardware del servidor es robusta, con procesadores Intel Xeon x5570 de 2 procesadores, garantizando potencia de procesamiento para manejar operaciones intensivas.</w:t>
      </w:r>
    </w:p>
    <w:p w14:paraId="3EAFCB98" w14:textId="77777777" w:rsidR="009E3187" w:rsidRPr="009E3187" w:rsidRDefault="009E3187" w:rsidP="00736B86">
      <w:pPr>
        <w:pStyle w:val="Prrafodelista"/>
        <w:numPr>
          <w:ilvl w:val="0"/>
          <w:numId w:val="27"/>
        </w:numPr>
        <w:spacing w:line="360" w:lineRule="auto"/>
        <w:jc w:val="both"/>
        <w:rPr>
          <w:rFonts w:ascii="Bierstadt Display" w:hAnsi="Bierstadt Display"/>
          <w:lang w:val="es-EC"/>
        </w:rPr>
      </w:pPr>
      <w:r w:rsidRPr="009E3187">
        <w:rPr>
          <w:rFonts w:ascii="Bierstadt Display" w:hAnsi="Bierstadt Display"/>
          <w:lang w:val="es-EC"/>
        </w:rPr>
        <w:t>La memoria de 8 GB, con 4 GB reservados, contribuye a mantener la estabilidad y capacidad de respuesta del sistema incluso bajo alta carga.</w:t>
      </w:r>
    </w:p>
    <w:p w14:paraId="79224E85" w14:textId="77777777" w:rsidR="009E3187" w:rsidRPr="009E3187" w:rsidRDefault="009E3187" w:rsidP="00736B86">
      <w:pPr>
        <w:pStyle w:val="Prrafodelista"/>
        <w:numPr>
          <w:ilvl w:val="0"/>
          <w:numId w:val="27"/>
        </w:numPr>
        <w:spacing w:line="360" w:lineRule="auto"/>
        <w:jc w:val="both"/>
        <w:rPr>
          <w:rFonts w:ascii="Bierstadt Display" w:hAnsi="Bierstadt Display"/>
          <w:lang w:val="es-EC"/>
        </w:rPr>
      </w:pPr>
      <w:r w:rsidRPr="009E3187">
        <w:rPr>
          <w:rFonts w:ascii="Bierstadt Display" w:hAnsi="Bierstadt Display"/>
          <w:lang w:val="es-EC"/>
        </w:rPr>
        <w:t>Un disco de 30 GB proporciona suficiente espacio para el sistema operativo, aplicaciones y datos, asegurando un rendimiento óptimo.</w:t>
      </w:r>
    </w:p>
    <w:p w14:paraId="3AB58E1F" w14:textId="342B4F62" w:rsidR="00604AFA" w:rsidRPr="009E3187" w:rsidRDefault="009E3187" w:rsidP="009E3187">
      <w:pPr>
        <w:spacing w:line="360" w:lineRule="auto"/>
        <w:jc w:val="both"/>
        <w:rPr>
          <w:rFonts w:ascii="Bierstadt Display" w:hAnsi="Bierstadt Display"/>
          <w:lang w:val="es-EC"/>
        </w:rPr>
      </w:pPr>
      <w:r w:rsidRPr="009E3187">
        <w:rPr>
          <w:rFonts w:ascii="Bierstadt Display" w:hAnsi="Bierstadt Display"/>
          <w:lang w:val="es-EC"/>
        </w:rPr>
        <w:t>La selección cuidadosa de hardware y software se alinea con las necesidades del proyecto, garantizando un entorno tecnológico sólido para la automatización de procesos en SINCOMPU S.A. La combinación de un sistema operativo confiable, un servidor de aplicaciones eficiente y componentes de hardware resistentes crea una base sólida para el éxito de la transformación digital de la empresa.</w:t>
      </w:r>
    </w:p>
    <w:p w14:paraId="25181B36" w14:textId="1B2A6633" w:rsidR="00604AFA" w:rsidRDefault="00604AFA" w:rsidP="00604AFA">
      <w:pPr>
        <w:pStyle w:val="Ttulo1"/>
        <w:rPr>
          <w:lang w:val="es-EC"/>
        </w:rPr>
      </w:pPr>
      <w:bookmarkStart w:id="110" w:name="_Toc142471513"/>
      <w:r>
        <w:rPr>
          <w:lang w:val="es-EC"/>
        </w:rPr>
        <w:t>CALIDAD</w:t>
      </w:r>
      <w:bookmarkEnd w:id="110"/>
    </w:p>
    <w:p w14:paraId="17E2AFD5" w14:textId="77777777" w:rsidR="00A03D7A" w:rsidRPr="00A03D7A" w:rsidRDefault="00A03D7A" w:rsidP="00A03D7A">
      <w:pPr>
        <w:spacing w:line="360" w:lineRule="auto"/>
        <w:jc w:val="both"/>
        <w:rPr>
          <w:rFonts w:ascii="Bierstadt Display" w:hAnsi="Bierstadt Display"/>
        </w:rPr>
      </w:pPr>
      <w:r w:rsidRPr="00A03D7A">
        <w:rPr>
          <w:rFonts w:ascii="Bierstadt Display" w:hAnsi="Bierstadt Display"/>
        </w:rPr>
        <w:t>La arquitectura del software en el proyecto de automatización de SINCOMPU S.A. desempeña un papel crítico en la calidad global del sistema, impactando más allá de la funcionalidad básica. Dado el contexto de la empresa, donde se busca transformar procesos manuales en un entorno digital, varios aspectos de calidad son relevantes:</w:t>
      </w:r>
    </w:p>
    <w:p w14:paraId="6E80318D" w14:textId="77777777" w:rsidR="00A03D7A" w:rsidRPr="00A03D7A" w:rsidRDefault="00A03D7A" w:rsidP="00A03D7A">
      <w:pPr>
        <w:spacing w:line="360" w:lineRule="auto"/>
        <w:jc w:val="both"/>
        <w:rPr>
          <w:rFonts w:ascii="Bierstadt Display" w:hAnsi="Bierstadt Display"/>
        </w:rPr>
      </w:pPr>
    </w:p>
    <w:p w14:paraId="46F9F0BF" w14:textId="77777777" w:rsidR="00A03D7A" w:rsidRPr="00A03D7A" w:rsidRDefault="00A03D7A" w:rsidP="00A03D7A">
      <w:pPr>
        <w:spacing w:line="360" w:lineRule="auto"/>
        <w:jc w:val="both"/>
        <w:rPr>
          <w:rFonts w:ascii="Bierstadt Display" w:hAnsi="Bierstadt Display"/>
        </w:rPr>
      </w:pPr>
      <w:r w:rsidRPr="00A03D7A">
        <w:rPr>
          <w:rFonts w:ascii="Bierstadt Display" w:hAnsi="Bierstadt Display"/>
        </w:rPr>
        <w:t>La extensibilidad en la arquitectura es vital para un proyecto en evolución como el de SINCOMPU S.A. Al adoptar un enfoque modular, donde las diferentes funcionalidades se encapsulan en componentes separados, el sistema puede acomodar nuevas características y requisitos sin afectar negativamente a las partes existentes. La arquitectura MVC proporciona un marco para la integración fluida de nuevas capacidades.</w:t>
      </w:r>
    </w:p>
    <w:p w14:paraId="7D95B968" w14:textId="77777777" w:rsidR="00A03D7A" w:rsidRPr="00A03D7A" w:rsidRDefault="00A03D7A" w:rsidP="00A03D7A">
      <w:pPr>
        <w:spacing w:line="360" w:lineRule="auto"/>
        <w:jc w:val="both"/>
        <w:rPr>
          <w:rFonts w:ascii="Bierstadt Display" w:hAnsi="Bierstadt Display"/>
        </w:rPr>
      </w:pPr>
    </w:p>
    <w:p w14:paraId="73F6CBCE" w14:textId="77777777" w:rsidR="00A03D7A" w:rsidRPr="00A03D7A" w:rsidRDefault="00A03D7A" w:rsidP="00A03D7A">
      <w:pPr>
        <w:spacing w:line="360" w:lineRule="auto"/>
        <w:jc w:val="both"/>
        <w:rPr>
          <w:rFonts w:ascii="Bierstadt Display" w:hAnsi="Bierstadt Display"/>
        </w:rPr>
      </w:pPr>
      <w:r w:rsidRPr="00A03D7A">
        <w:rPr>
          <w:rFonts w:ascii="Bierstadt Display" w:hAnsi="Bierstadt Display"/>
        </w:rPr>
        <w:t>La confiabilidad del sistema es crucial, especialmente al migrar de procesos manuales a un entorno automatizado. La separación de responsabilidades dentro del patrón MVC contribuye a esta confiabilidad. Si un componente enfrenta problemas, las otras partes del sistema pueden seguir funcionando correctamente, asegurando la continuidad de las operaciones de la empresa.</w:t>
      </w:r>
    </w:p>
    <w:p w14:paraId="5DF595F2" w14:textId="77777777" w:rsidR="00A03D7A" w:rsidRPr="00A03D7A" w:rsidRDefault="00A03D7A" w:rsidP="00A03D7A">
      <w:pPr>
        <w:spacing w:line="360" w:lineRule="auto"/>
        <w:jc w:val="both"/>
        <w:rPr>
          <w:rFonts w:ascii="Bierstadt Display" w:hAnsi="Bierstadt Display"/>
        </w:rPr>
      </w:pPr>
    </w:p>
    <w:p w14:paraId="31864559" w14:textId="77777777" w:rsidR="00A03D7A" w:rsidRPr="00A03D7A" w:rsidRDefault="00A03D7A" w:rsidP="00A03D7A">
      <w:pPr>
        <w:spacing w:line="360" w:lineRule="auto"/>
        <w:jc w:val="both"/>
        <w:rPr>
          <w:rFonts w:ascii="Bierstadt Display" w:hAnsi="Bierstadt Display"/>
        </w:rPr>
      </w:pPr>
      <w:r w:rsidRPr="00A03D7A">
        <w:rPr>
          <w:rFonts w:ascii="Bierstadt Display" w:hAnsi="Bierstadt Display"/>
        </w:rPr>
        <w:t xml:space="preserve">La portabilidad también es un factor a considerar, ya que SINCOMPU S.A. puede necesitar adaptarse a diferentes plataformas. Al enfocarse en mantener la independencia de detalles de implementación </w:t>
      </w:r>
      <w:r w:rsidRPr="00A03D7A">
        <w:rPr>
          <w:rFonts w:ascii="Bierstadt Display" w:hAnsi="Bierstadt Display"/>
        </w:rPr>
        <w:lastRenderedPageBreak/>
        <w:t>en las capas de presentación y lógica, el sistema está mejor preparado para migraciones futuras o la adopción de nuevas tecnologías.</w:t>
      </w:r>
    </w:p>
    <w:p w14:paraId="071F3869" w14:textId="77777777" w:rsidR="00A03D7A" w:rsidRPr="00A03D7A" w:rsidRDefault="00A03D7A" w:rsidP="00A03D7A">
      <w:pPr>
        <w:spacing w:line="360" w:lineRule="auto"/>
        <w:jc w:val="both"/>
        <w:rPr>
          <w:rFonts w:ascii="Bierstadt Display" w:hAnsi="Bierstadt Display"/>
        </w:rPr>
      </w:pPr>
    </w:p>
    <w:p w14:paraId="53C3B5C9" w14:textId="77777777" w:rsidR="00A03D7A" w:rsidRPr="00A03D7A" w:rsidRDefault="00A03D7A" w:rsidP="00A03D7A">
      <w:pPr>
        <w:spacing w:line="360" w:lineRule="auto"/>
        <w:jc w:val="both"/>
        <w:rPr>
          <w:rFonts w:ascii="Bierstadt Display" w:hAnsi="Bierstadt Display"/>
        </w:rPr>
      </w:pPr>
      <w:r w:rsidRPr="00A03D7A">
        <w:rPr>
          <w:rFonts w:ascii="Bierstadt Display" w:hAnsi="Bierstadt Display"/>
        </w:rPr>
        <w:t>Dado que SINCOMPU S.A. está pasando por una crisis económica, la escalabilidad es esencial. La arquitectura modular permite distribuir la carga de manera eficiente, escalando partes específicas del sistema según sea necesario para manejar la demanda creciente.</w:t>
      </w:r>
    </w:p>
    <w:p w14:paraId="1621CF37" w14:textId="77777777" w:rsidR="00A03D7A" w:rsidRPr="00A03D7A" w:rsidRDefault="00A03D7A" w:rsidP="00A03D7A">
      <w:pPr>
        <w:spacing w:line="360" w:lineRule="auto"/>
        <w:jc w:val="both"/>
        <w:rPr>
          <w:rFonts w:ascii="Bierstadt Display" w:hAnsi="Bierstadt Display"/>
        </w:rPr>
      </w:pPr>
    </w:p>
    <w:p w14:paraId="34AE284B" w14:textId="2A1739BD" w:rsidR="00604AFA" w:rsidRPr="00A03D7A" w:rsidRDefault="00A03D7A" w:rsidP="00A03D7A">
      <w:pPr>
        <w:spacing w:line="360" w:lineRule="auto"/>
        <w:jc w:val="both"/>
        <w:rPr>
          <w:rFonts w:ascii="Bierstadt Display" w:hAnsi="Bierstadt Display"/>
        </w:rPr>
      </w:pPr>
      <w:r w:rsidRPr="00A03D7A">
        <w:rPr>
          <w:rFonts w:ascii="Bierstadt Display" w:hAnsi="Bierstadt Display"/>
        </w:rPr>
        <w:t>En conjunto, la arquitectura del software en el proyecto de automatización de SINCOMPU S.A. va más allá de la simple funcionalidad. Contribuye significativamente a la calidad general del sistema, asegurando que la empresa pueda adaptarse a los cambios, mantener la confiabilidad, migrar a diferentes plataformas y gestionar crecimientos futuros de manera eficiente.</w:t>
      </w:r>
    </w:p>
    <w:p w14:paraId="4A5E1041" w14:textId="6E950E19" w:rsidR="00604AFA" w:rsidRPr="00604AFA" w:rsidRDefault="00604AFA" w:rsidP="00604AFA">
      <w:pPr>
        <w:pStyle w:val="Ttulo1"/>
        <w:rPr>
          <w:lang w:val="es-EC"/>
        </w:rPr>
      </w:pPr>
      <w:bookmarkStart w:id="111" w:name="_Toc142471514"/>
      <w:r>
        <w:rPr>
          <w:lang w:val="es-EC"/>
        </w:rPr>
        <w:t>OBSERVACIONES</w:t>
      </w:r>
      <w:bookmarkEnd w:id="111"/>
    </w:p>
    <w:p w14:paraId="6084CD27" w14:textId="77777777" w:rsidR="009E3187" w:rsidRPr="009E3187" w:rsidRDefault="009E3187" w:rsidP="009E3187">
      <w:pPr>
        <w:spacing w:line="360" w:lineRule="auto"/>
        <w:jc w:val="both"/>
        <w:rPr>
          <w:rFonts w:ascii="Bierstadt Display" w:hAnsi="Bierstadt Display"/>
          <w:lang w:val="es-EC"/>
        </w:rPr>
      </w:pPr>
      <w:r w:rsidRPr="009E3187">
        <w:rPr>
          <w:rFonts w:ascii="Bierstadt Display" w:hAnsi="Bierstadt Display"/>
          <w:lang w:val="es-EC"/>
        </w:rPr>
        <w:t>Es crucial tener en cuenta ciertas observaciones para garantizar el éxito del proyecto de automatización en SINCOMPU S.A.:</w:t>
      </w:r>
    </w:p>
    <w:p w14:paraId="61BF2D1A" w14:textId="77777777" w:rsidR="009E3187" w:rsidRPr="009E3187" w:rsidRDefault="009E3187" w:rsidP="00736B86">
      <w:pPr>
        <w:numPr>
          <w:ilvl w:val="0"/>
          <w:numId w:val="107"/>
        </w:numPr>
        <w:spacing w:line="360" w:lineRule="auto"/>
        <w:jc w:val="both"/>
        <w:rPr>
          <w:rFonts w:ascii="Bierstadt Display" w:hAnsi="Bierstadt Display"/>
          <w:lang w:val="es-EC"/>
        </w:rPr>
      </w:pPr>
      <w:r w:rsidRPr="009E3187">
        <w:rPr>
          <w:rFonts w:ascii="Bierstadt Display" w:hAnsi="Bierstadt Display"/>
          <w:b/>
          <w:bCs/>
          <w:lang w:val="es-EC"/>
        </w:rPr>
        <w:t>Actualizaciones de Software:</w:t>
      </w:r>
      <w:r w:rsidRPr="009E3187">
        <w:rPr>
          <w:rFonts w:ascii="Bierstadt Display" w:hAnsi="Bierstadt Display"/>
          <w:lang w:val="es-EC"/>
        </w:rPr>
        <w:t xml:space="preserve"> Asegurar que los componentes de software, como </w:t>
      </w:r>
      <w:proofErr w:type="spellStart"/>
      <w:r w:rsidRPr="009E3187">
        <w:rPr>
          <w:rFonts w:ascii="Bierstadt Display" w:hAnsi="Bierstadt Display"/>
          <w:lang w:val="es-EC"/>
        </w:rPr>
        <w:t>JBoss</w:t>
      </w:r>
      <w:proofErr w:type="spellEnd"/>
      <w:r w:rsidRPr="009E3187">
        <w:rPr>
          <w:rFonts w:ascii="Bierstadt Display" w:hAnsi="Bierstadt Display"/>
          <w:lang w:val="es-EC"/>
        </w:rPr>
        <w:t xml:space="preserve"> AS y JDK, se mantengan actualizados a sus últimas versiones compatibles. Esto garantiza la seguridad, rendimiento y acceso a nuevas características.</w:t>
      </w:r>
    </w:p>
    <w:p w14:paraId="7E3239C6" w14:textId="77777777" w:rsidR="009E3187" w:rsidRPr="009E3187" w:rsidRDefault="009E3187" w:rsidP="00736B86">
      <w:pPr>
        <w:numPr>
          <w:ilvl w:val="0"/>
          <w:numId w:val="107"/>
        </w:numPr>
        <w:spacing w:line="360" w:lineRule="auto"/>
        <w:jc w:val="both"/>
        <w:rPr>
          <w:rFonts w:ascii="Bierstadt Display" w:hAnsi="Bierstadt Display"/>
          <w:lang w:val="es-EC"/>
        </w:rPr>
      </w:pPr>
      <w:r w:rsidRPr="009E3187">
        <w:rPr>
          <w:rFonts w:ascii="Bierstadt Display" w:hAnsi="Bierstadt Display"/>
          <w:b/>
          <w:bCs/>
          <w:lang w:val="es-EC"/>
        </w:rPr>
        <w:t>Requisitos del Sistema Operativo:</w:t>
      </w:r>
      <w:r w:rsidRPr="009E3187">
        <w:rPr>
          <w:rFonts w:ascii="Bierstadt Display" w:hAnsi="Bierstadt Display"/>
          <w:lang w:val="es-EC"/>
        </w:rPr>
        <w:t xml:space="preserve"> Al usar Windows Server 2016, es esencial cumplir con los requisitos específicos de compatibilidad y configuración del sistema operativo para optimizar la ejecución del servidor de aplicaciones.</w:t>
      </w:r>
    </w:p>
    <w:p w14:paraId="67DF6061" w14:textId="77777777" w:rsidR="009E3187" w:rsidRPr="009E3187" w:rsidRDefault="009E3187" w:rsidP="00736B86">
      <w:pPr>
        <w:numPr>
          <w:ilvl w:val="0"/>
          <w:numId w:val="107"/>
        </w:numPr>
        <w:spacing w:line="360" w:lineRule="auto"/>
        <w:jc w:val="both"/>
        <w:rPr>
          <w:rFonts w:ascii="Bierstadt Display" w:hAnsi="Bierstadt Display"/>
          <w:lang w:val="es-EC"/>
        </w:rPr>
      </w:pPr>
      <w:r w:rsidRPr="009E3187">
        <w:rPr>
          <w:rFonts w:ascii="Bierstadt Display" w:hAnsi="Bierstadt Display"/>
          <w:b/>
          <w:bCs/>
          <w:lang w:val="es-EC"/>
        </w:rPr>
        <w:t>Optimización de Recursos:</w:t>
      </w:r>
      <w:r w:rsidRPr="009E3187">
        <w:rPr>
          <w:rFonts w:ascii="Bierstadt Display" w:hAnsi="Bierstadt Display"/>
          <w:lang w:val="es-EC"/>
        </w:rPr>
        <w:t xml:space="preserve"> Siempre se debe monitorear el uso de recursos, especialmente la memoria y el espacio en disco. Si la demanda crece, puede ser necesario ajustar la configuración o considerar un aumento de recursos.</w:t>
      </w:r>
    </w:p>
    <w:p w14:paraId="7F816863" w14:textId="77777777" w:rsidR="009E3187" w:rsidRPr="009E3187" w:rsidRDefault="009E3187" w:rsidP="00736B86">
      <w:pPr>
        <w:numPr>
          <w:ilvl w:val="0"/>
          <w:numId w:val="107"/>
        </w:numPr>
        <w:spacing w:line="360" w:lineRule="auto"/>
        <w:jc w:val="both"/>
        <w:rPr>
          <w:rFonts w:ascii="Bierstadt Display" w:hAnsi="Bierstadt Display"/>
          <w:lang w:val="es-EC"/>
        </w:rPr>
      </w:pPr>
      <w:r w:rsidRPr="009E3187">
        <w:rPr>
          <w:rFonts w:ascii="Bierstadt Display" w:hAnsi="Bierstadt Display"/>
          <w:b/>
          <w:bCs/>
          <w:lang w:val="es-EC"/>
        </w:rPr>
        <w:t>Capacitación y Soporte:</w:t>
      </w:r>
      <w:r w:rsidRPr="009E3187">
        <w:rPr>
          <w:rFonts w:ascii="Bierstadt Display" w:hAnsi="Bierstadt Display"/>
          <w:lang w:val="es-EC"/>
        </w:rPr>
        <w:t xml:space="preserve"> Dado que los usuarios pueden no estar familiarizados con el nuevo entorno, se debe considerar la capacitación en el uso de la nueva plataforma. Además, asegurar un canal de soporte técnico para abordar cualquier problema que surja.</w:t>
      </w:r>
    </w:p>
    <w:p w14:paraId="228EA789" w14:textId="77777777" w:rsidR="009E3187" w:rsidRPr="009E3187" w:rsidRDefault="009E3187" w:rsidP="00736B86">
      <w:pPr>
        <w:numPr>
          <w:ilvl w:val="0"/>
          <w:numId w:val="107"/>
        </w:numPr>
        <w:spacing w:line="360" w:lineRule="auto"/>
        <w:jc w:val="both"/>
        <w:rPr>
          <w:rFonts w:ascii="Bierstadt Display" w:hAnsi="Bierstadt Display"/>
          <w:lang w:val="es-EC"/>
        </w:rPr>
      </w:pPr>
      <w:r w:rsidRPr="009E3187">
        <w:rPr>
          <w:rFonts w:ascii="Bierstadt Display" w:hAnsi="Bierstadt Display"/>
          <w:b/>
          <w:bCs/>
          <w:lang w:val="es-EC"/>
        </w:rPr>
        <w:t>Seguridad:</w:t>
      </w:r>
      <w:r w:rsidRPr="009E3187">
        <w:rPr>
          <w:rFonts w:ascii="Bierstadt Display" w:hAnsi="Bierstadt Display"/>
          <w:lang w:val="es-EC"/>
        </w:rPr>
        <w:t xml:space="preserve"> Mantener medidas de seguridad actualizadas y robustas es crucial. Esto implica configuraciones de firewall, actualizaciones regulares de seguridad y políticas de acceso.</w:t>
      </w:r>
    </w:p>
    <w:p w14:paraId="55BDF920" w14:textId="77777777" w:rsidR="009E3187" w:rsidRPr="009E3187" w:rsidRDefault="009E3187" w:rsidP="00736B86">
      <w:pPr>
        <w:numPr>
          <w:ilvl w:val="0"/>
          <w:numId w:val="107"/>
        </w:numPr>
        <w:spacing w:line="360" w:lineRule="auto"/>
        <w:jc w:val="both"/>
        <w:rPr>
          <w:rFonts w:ascii="Bierstadt Display" w:hAnsi="Bierstadt Display"/>
          <w:lang w:val="es-EC"/>
        </w:rPr>
      </w:pPr>
      <w:r w:rsidRPr="009E3187">
        <w:rPr>
          <w:rFonts w:ascii="Bierstadt Display" w:hAnsi="Bierstadt Display"/>
          <w:b/>
          <w:bCs/>
          <w:lang w:val="es-EC"/>
        </w:rPr>
        <w:t>Respaldo y Recuperación:</w:t>
      </w:r>
      <w:r w:rsidRPr="009E3187">
        <w:rPr>
          <w:rFonts w:ascii="Bierstadt Display" w:hAnsi="Bierstadt Display"/>
          <w:lang w:val="es-EC"/>
        </w:rPr>
        <w:t xml:space="preserve"> Implementar un plan de respaldo sólido es esencial. Esto garantiza la recuperación de datos en caso de fallas o pérdidas de información.</w:t>
      </w:r>
    </w:p>
    <w:p w14:paraId="740B2FF7" w14:textId="77777777" w:rsidR="009E3187" w:rsidRPr="009E3187" w:rsidRDefault="009E3187" w:rsidP="00736B86">
      <w:pPr>
        <w:numPr>
          <w:ilvl w:val="0"/>
          <w:numId w:val="107"/>
        </w:numPr>
        <w:spacing w:line="360" w:lineRule="auto"/>
        <w:jc w:val="both"/>
        <w:rPr>
          <w:rFonts w:ascii="Bierstadt Display" w:hAnsi="Bierstadt Display"/>
          <w:lang w:val="es-EC"/>
        </w:rPr>
      </w:pPr>
      <w:r w:rsidRPr="009E3187">
        <w:rPr>
          <w:rFonts w:ascii="Bierstadt Display" w:hAnsi="Bierstadt Display"/>
          <w:b/>
          <w:bCs/>
          <w:lang w:val="es-EC"/>
        </w:rPr>
        <w:lastRenderedPageBreak/>
        <w:t>Evaluación de Rendimiento:</w:t>
      </w:r>
      <w:r w:rsidRPr="009E3187">
        <w:rPr>
          <w:rFonts w:ascii="Bierstadt Display" w:hAnsi="Bierstadt Display"/>
          <w:lang w:val="es-EC"/>
        </w:rPr>
        <w:t xml:space="preserve"> Realizar pruebas de rendimiento para asegurarse de que el servidor y las aplicaciones puedan manejar la carga prevista sin degradación del rendimiento.</w:t>
      </w:r>
    </w:p>
    <w:p w14:paraId="6C3C13C9" w14:textId="77777777" w:rsidR="009E3187" w:rsidRPr="009E3187" w:rsidRDefault="009E3187" w:rsidP="00736B86">
      <w:pPr>
        <w:numPr>
          <w:ilvl w:val="0"/>
          <w:numId w:val="107"/>
        </w:numPr>
        <w:spacing w:line="360" w:lineRule="auto"/>
        <w:jc w:val="both"/>
        <w:rPr>
          <w:rFonts w:ascii="Bierstadt Display" w:hAnsi="Bierstadt Display"/>
          <w:lang w:val="es-EC"/>
        </w:rPr>
      </w:pPr>
      <w:r w:rsidRPr="009E3187">
        <w:rPr>
          <w:rFonts w:ascii="Bierstadt Display" w:hAnsi="Bierstadt Display"/>
          <w:b/>
          <w:bCs/>
          <w:lang w:val="es-EC"/>
        </w:rPr>
        <w:t>Documentación:</w:t>
      </w:r>
      <w:r w:rsidRPr="009E3187">
        <w:rPr>
          <w:rFonts w:ascii="Bierstadt Display" w:hAnsi="Bierstadt Display"/>
          <w:lang w:val="es-EC"/>
        </w:rPr>
        <w:t xml:space="preserve"> Mantener una documentación completa de la configuración, actualizaciones y procedimientos de mantenimiento es esencial para la continuidad del proyecto.</w:t>
      </w:r>
    </w:p>
    <w:p w14:paraId="57CFE600" w14:textId="77777777" w:rsidR="009E3187" w:rsidRPr="009E3187" w:rsidRDefault="009E3187" w:rsidP="009E3187">
      <w:pPr>
        <w:spacing w:line="360" w:lineRule="auto"/>
        <w:jc w:val="both"/>
        <w:rPr>
          <w:rFonts w:ascii="Bierstadt Display" w:hAnsi="Bierstadt Display"/>
          <w:lang w:val="es-EC"/>
        </w:rPr>
      </w:pPr>
      <w:r w:rsidRPr="009E3187">
        <w:rPr>
          <w:rFonts w:ascii="Bierstadt Display" w:hAnsi="Bierstadt Display"/>
          <w:lang w:val="es-EC"/>
        </w:rPr>
        <w:t>Estas observaciones son cruciales para asegurar que el sistema funcione sin problemas y cumpla con los objetivos de automatización de SINCOMPU S.A. Cada detalle, desde la actualización de software hasta la seguridad y el soporte adecuado, contribuirá al éxito a largo plazo de la implementación.</w:t>
      </w:r>
    </w:p>
    <w:p w14:paraId="0EA4E36E" w14:textId="77777777" w:rsidR="00604AFA" w:rsidRPr="00604AFA" w:rsidRDefault="00604AFA" w:rsidP="00604AFA">
      <w:pPr>
        <w:rPr>
          <w:lang w:val="es-EC"/>
        </w:rPr>
      </w:pPr>
    </w:p>
    <w:sectPr w:rsidR="00604AFA" w:rsidRPr="00604AFA">
      <w:pgSz w:w="11906" w:h="16838"/>
      <w:pgMar w:top="1440" w:right="1134" w:bottom="1440"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31EE3" w14:textId="77777777" w:rsidR="00271FBB" w:rsidRDefault="00271FBB">
      <w:r>
        <w:separator/>
      </w:r>
    </w:p>
  </w:endnote>
  <w:endnote w:type="continuationSeparator" w:id="0">
    <w:p w14:paraId="6F9A3051" w14:textId="77777777" w:rsidR="00271FBB" w:rsidRDefault="00271F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ierstadt Display">
    <w:altName w:val="Calibri"/>
    <w:charset w:val="00"/>
    <w:family w:val="swiss"/>
    <w:pitch w:val="variable"/>
    <w:sig w:usb0="80000003" w:usb1="00000001"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D8FFF" w14:textId="6F230889" w:rsidR="00B3563C" w:rsidRDefault="009E3187">
    <w:pPr>
      <w:pStyle w:val="Piedepgina"/>
      <w:tabs>
        <w:tab w:val="left" w:pos="7560"/>
      </w:tabs>
      <w:rPr>
        <w:rFonts w:ascii="Book Antiqua" w:hAnsi="Book Antiqua" w:cs="Book Antiqua"/>
        <w:b/>
        <w:sz w:val="18"/>
        <w:szCs w:val="18"/>
      </w:rPr>
    </w:pPr>
    <w:r>
      <w:rPr>
        <w:noProof/>
      </w:rPr>
      <mc:AlternateContent>
        <mc:Choice Requires="wps">
          <w:drawing>
            <wp:anchor distT="4294967295" distB="4294967295" distL="114300" distR="114300" simplePos="0" relativeHeight="251656704" behindDoc="0" locked="0" layoutInCell="1" allowOverlap="1" wp14:anchorId="20FCBED8" wp14:editId="5891DEF3">
              <wp:simplePos x="0" y="0"/>
              <wp:positionH relativeFrom="column">
                <wp:posOffset>-129540</wp:posOffset>
              </wp:positionH>
              <wp:positionV relativeFrom="paragraph">
                <wp:posOffset>90169</wp:posOffset>
              </wp:positionV>
              <wp:extent cx="6438900" cy="0"/>
              <wp:effectExtent l="0" t="0" r="0" b="0"/>
              <wp:wrapNone/>
              <wp:docPr id="914612365"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type w14:anchorId="469B6705" id="_x0000_t32" coordsize="21600,21600" o:spt="32" o:oned="t" path="m,l21600,21600e" filled="f">
              <v:path arrowok="t" fillok="f" o:connecttype="none"/>
              <o:lock v:ext="edit" shapetype="t"/>
            </v:shapetype>
            <v:shape id="Conector recto de flecha 1" o:spid="_x0000_s1026" type="#_x0000_t32" style="position:absolute;margin-left:-10.2pt;margin-top:7.1pt;width:507pt;height:0;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" strokeweight="1.5pt"/>
          </w:pict>
        </mc:Fallback>
      </mc:AlternateContent>
    </w:r>
  </w:p>
  <w:p w14:paraId="5629F503" w14:textId="0995F158" w:rsidR="00B3563C" w:rsidRPr="003C470A" w:rsidRDefault="00B3563C">
    <w:pPr>
      <w:pStyle w:val="Piedepgina"/>
      <w:tabs>
        <w:tab w:val="left" w:pos="7560"/>
      </w:tabs>
      <w:rPr>
        <w:rFonts w:ascii="Calibri" w:hAnsi="Calibri" w:cs="Book Antiqua"/>
        <w:b/>
        <w:sz w:val="20"/>
        <w:szCs w:val="20"/>
      </w:rPr>
    </w:pPr>
    <w:r w:rsidRPr="003C470A">
      <w:rPr>
        <w:rFonts w:ascii="Calibri" w:hAnsi="Calibri" w:cs="Book Antiqua"/>
        <w:b/>
        <w:sz w:val="20"/>
        <w:szCs w:val="20"/>
      </w:rPr>
      <w:t>Nombre del Documento:</w:t>
    </w:r>
    <w:r>
      <w:rPr>
        <w:rStyle w:val="Nmerodepgina"/>
        <w:rFonts w:ascii="Calibri" w:hAnsi="Calibri"/>
        <w:snapToGrid w:val="0"/>
        <w:sz w:val="20"/>
        <w:szCs w:val="20"/>
        <w:lang w:val="es-ES_tradnl"/>
      </w:rPr>
      <w:t xml:space="preserve"> DOCUMENTO DE DISEÑO DETALLADO DE SOFTWARE</w:t>
    </w:r>
    <w:r w:rsidRPr="003C470A">
      <w:rPr>
        <w:rFonts w:ascii="Calibri" w:hAnsi="Calibri" w:cs="Book Antiqua"/>
        <w:b/>
        <w:sz w:val="20"/>
        <w:szCs w:val="20"/>
      </w:rPr>
      <w:tab/>
    </w:r>
    <w:r>
      <w:rPr>
        <w:rStyle w:val="Nmerodepgina"/>
        <w:rFonts w:ascii="Calibri" w:hAnsi="Calibri"/>
        <w:b/>
        <w:snapToGrid w:val="0"/>
        <w:sz w:val="20"/>
        <w:szCs w:val="20"/>
        <w:lang w:val="es-ES_tradnl"/>
      </w:rPr>
      <w:t>SDD</w:t>
    </w:r>
    <w:r w:rsidRPr="003C470A">
      <w:rPr>
        <w:rStyle w:val="Nmerodepgina"/>
        <w:rFonts w:ascii="Calibri" w:hAnsi="Calibri"/>
        <w:b/>
        <w:snapToGrid w:val="0"/>
        <w:sz w:val="20"/>
        <w:szCs w:val="20"/>
        <w:lang w:val="es-ES_tradnl"/>
      </w:rPr>
      <w:t xml:space="preserve"> Versión: </w:t>
    </w:r>
    <w:r w:rsidRPr="003C470A">
      <w:rPr>
        <w:rStyle w:val="Nmerodepgina"/>
        <w:rFonts w:ascii="Calibri" w:hAnsi="Calibri"/>
        <w:snapToGrid w:val="0"/>
        <w:sz w:val="20"/>
        <w:szCs w:val="20"/>
        <w:lang w:val="es-ES_tradnl"/>
      </w:rPr>
      <w:t>1.</w:t>
    </w:r>
    <w:r>
      <w:rPr>
        <w:rStyle w:val="Nmerodepgina"/>
        <w:rFonts w:ascii="Calibri" w:hAnsi="Calibri"/>
        <w:snapToGrid w:val="0"/>
        <w:sz w:val="20"/>
        <w:szCs w:val="20"/>
        <w:lang w:val="es-ES_tradnl"/>
      </w:rPr>
      <w:t>0</w:t>
    </w:r>
  </w:p>
  <w:p w14:paraId="22A969F4" w14:textId="77777777" w:rsidR="00B3563C" w:rsidRPr="003C470A" w:rsidRDefault="00B3563C">
    <w:pPr>
      <w:pStyle w:val="Piedepgina"/>
      <w:tabs>
        <w:tab w:val="left" w:pos="7560"/>
      </w:tabs>
      <w:rPr>
        <w:rFonts w:ascii="Calibri" w:hAnsi="Calibri" w:cs="Book Antiqua"/>
        <w:b/>
        <w:sz w:val="20"/>
        <w:szCs w:val="20"/>
      </w:rPr>
    </w:pPr>
    <w:r>
      <w:rPr>
        <w:rFonts w:ascii="Calibri" w:hAnsi="Calibri" w:cs="Book Antiqua"/>
        <w:b/>
        <w:sz w:val="20"/>
        <w:szCs w:val="20"/>
      </w:rPr>
      <w:t>Plantilla compilada por</w:t>
    </w:r>
    <w:r w:rsidRPr="003C470A">
      <w:rPr>
        <w:rFonts w:ascii="Calibri" w:hAnsi="Calibri" w:cs="Book Antiqua"/>
        <w:b/>
        <w:sz w:val="20"/>
        <w:szCs w:val="20"/>
      </w:rPr>
      <w:t>:</w:t>
    </w:r>
    <w:r>
      <w:rPr>
        <w:rFonts w:ascii="Calibri" w:hAnsi="Calibri" w:cs="Book Antiqua"/>
        <w:b/>
        <w:sz w:val="20"/>
        <w:szCs w:val="20"/>
      </w:rPr>
      <w:t xml:space="preserve"> </w:t>
    </w:r>
    <w:proofErr w:type="spellStart"/>
    <w:r>
      <w:rPr>
        <w:rStyle w:val="Nmerodepgina"/>
        <w:rFonts w:ascii="Calibri" w:hAnsi="Calibri"/>
        <w:snapToGrid w:val="0"/>
        <w:sz w:val="20"/>
        <w:szCs w:val="20"/>
        <w:lang w:val="es-ES_tradnl"/>
      </w:rPr>
      <w:t>Ph.D</w:t>
    </w:r>
    <w:proofErr w:type="spellEnd"/>
    <w:r>
      <w:rPr>
        <w:rStyle w:val="Nmerodepgina"/>
        <w:rFonts w:ascii="Calibri" w:hAnsi="Calibri"/>
        <w:snapToGrid w:val="0"/>
        <w:sz w:val="20"/>
        <w:szCs w:val="20"/>
        <w:lang w:val="es-ES_tradnl"/>
      </w:rPr>
      <w:t>. Franklin Parrales Bravo</w:t>
    </w:r>
    <w:r w:rsidRPr="003C470A">
      <w:rPr>
        <w:rFonts w:ascii="Calibri" w:hAnsi="Calibri" w:cs="Book Antiqua"/>
        <w:b/>
        <w:sz w:val="20"/>
        <w:szCs w:val="20"/>
      </w:rPr>
      <w:tab/>
      <w:t>Página:</w:t>
    </w:r>
    <w:r w:rsidRPr="003C470A">
      <w:rPr>
        <w:rStyle w:val="Nmerodepgina"/>
        <w:rFonts w:ascii="Calibri" w:hAnsi="Calibri" w:cs="Book Antiqua"/>
        <w:sz w:val="20"/>
        <w:szCs w:val="20"/>
        <w:lang w:val="es-ES_tradnl"/>
      </w:rPr>
      <w:t xml:space="preserve">  </w:t>
    </w:r>
    <w:r w:rsidRPr="003C470A">
      <w:rPr>
        <w:rStyle w:val="Nmerodepgina"/>
        <w:rFonts w:ascii="Calibri" w:hAnsi="Calibri"/>
        <w:snapToGrid w:val="0"/>
        <w:sz w:val="20"/>
        <w:szCs w:val="20"/>
        <w:lang w:val="es-ES_tradnl"/>
      </w:rPr>
      <w:fldChar w:fldCharType="begin"/>
    </w:r>
    <w:r w:rsidRPr="003C470A">
      <w:rPr>
        <w:rStyle w:val="Nmerodepgina"/>
        <w:rFonts w:ascii="Calibri" w:hAnsi="Calibri"/>
        <w:snapToGrid w:val="0"/>
        <w:sz w:val="20"/>
        <w:szCs w:val="20"/>
        <w:lang w:val="es-ES_tradnl"/>
      </w:rPr>
      <w:instrText xml:space="preserve"> PAGE  </w:instrText>
    </w:r>
    <w:r w:rsidRPr="003C470A">
      <w:rPr>
        <w:rStyle w:val="Nmerodepgina"/>
        <w:rFonts w:ascii="Calibri" w:hAnsi="Calibri"/>
        <w:snapToGrid w:val="0"/>
        <w:sz w:val="20"/>
        <w:szCs w:val="20"/>
        <w:lang w:val="es-ES_tradnl"/>
      </w:rPr>
      <w:fldChar w:fldCharType="separate"/>
    </w:r>
    <w:r>
      <w:rPr>
        <w:rStyle w:val="Nmerodepgina"/>
        <w:rFonts w:ascii="Calibri" w:hAnsi="Calibri"/>
        <w:noProof/>
        <w:snapToGrid w:val="0"/>
        <w:sz w:val="20"/>
        <w:szCs w:val="20"/>
        <w:lang w:val="es-ES_tradnl"/>
      </w:rPr>
      <w:t>8</w:t>
    </w:r>
    <w:r w:rsidRPr="003C470A">
      <w:rPr>
        <w:rStyle w:val="Nmerodepgina"/>
        <w:rFonts w:ascii="Calibri" w:hAnsi="Calibri"/>
        <w:snapToGrid w:val="0"/>
        <w:sz w:val="20"/>
        <w:szCs w:val="20"/>
        <w:lang w:val="es-ES_tradnl"/>
      </w:rPr>
      <w:fldChar w:fldCharType="end"/>
    </w:r>
    <w:r w:rsidRPr="003C470A">
      <w:rPr>
        <w:rStyle w:val="Nmerodepgina"/>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488359" w14:textId="77777777" w:rsidR="00271FBB" w:rsidRDefault="00271FBB">
      <w:r>
        <w:separator/>
      </w:r>
    </w:p>
  </w:footnote>
  <w:footnote w:type="continuationSeparator" w:id="0">
    <w:p w14:paraId="275B30DE" w14:textId="77777777" w:rsidR="00271FBB" w:rsidRDefault="00271F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48D57" w14:textId="305A95CB" w:rsidR="00B3563C" w:rsidRDefault="00B3563C" w:rsidP="006C50A0">
    <w:pPr>
      <w:pStyle w:val="Encabezado"/>
      <w:jc w:val="right"/>
      <w:rPr>
        <w:rFonts w:ascii="Calibri" w:hAnsi="Calibri"/>
        <w:sz w:val="20"/>
        <w:szCs w:val="20"/>
      </w:rPr>
    </w:pPr>
    <w:bookmarkStart w:id="31" w:name="_Hlk149215818"/>
    <w:bookmarkStart w:id="32" w:name="_Hlk149215819"/>
    <w:r>
      <w:rPr>
        <w:noProof/>
      </w:rPr>
      <w:drawing>
        <wp:anchor distT="0" distB="0" distL="114300" distR="114300" simplePos="0" relativeHeight="251658752" behindDoc="1" locked="0" layoutInCell="1" allowOverlap="1" wp14:anchorId="7D04DD14" wp14:editId="0677CE58">
          <wp:simplePos x="0" y="0"/>
          <wp:positionH relativeFrom="column">
            <wp:posOffset>-434340</wp:posOffset>
          </wp:positionH>
          <wp:positionV relativeFrom="paragraph">
            <wp:posOffset>-171450</wp:posOffset>
          </wp:positionV>
          <wp:extent cx="2524125" cy="647700"/>
          <wp:effectExtent l="0" t="0" r="0" b="0"/>
          <wp:wrapNone/>
          <wp:docPr id="1367914293" name="Imagen 1367914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tab/>
    </w:r>
    <w:r>
      <w:tab/>
    </w:r>
    <w:r>
      <w:tab/>
      <w:t xml:space="preserve"> </w:t>
    </w:r>
    <w:bookmarkStart w:id="33" w:name="_Hlk149215833"/>
    <w:r w:rsidRPr="003C470A">
      <w:rPr>
        <w:rFonts w:ascii="Calibri" w:hAnsi="Calibri"/>
        <w:b/>
        <w:sz w:val="20"/>
        <w:szCs w:val="20"/>
      </w:rPr>
      <w:t>Proyecto</w:t>
    </w:r>
    <w:r w:rsidRPr="003C470A">
      <w:rPr>
        <w:rFonts w:ascii="Calibri" w:hAnsi="Calibri"/>
        <w:sz w:val="20"/>
        <w:szCs w:val="20"/>
      </w:rPr>
      <w:t>:</w:t>
    </w:r>
    <w:r>
      <w:rPr>
        <w:rFonts w:ascii="Calibri" w:hAnsi="Calibri"/>
        <w:sz w:val="20"/>
        <w:szCs w:val="20"/>
      </w:rPr>
      <w:t xml:space="preserve"> 0001     </w:t>
    </w:r>
  </w:p>
  <w:p w14:paraId="170F4476" w14:textId="3A090794" w:rsidR="00B3563C" w:rsidRPr="003C470A" w:rsidRDefault="00B3563C" w:rsidP="006C50A0">
    <w:pPr>
      <w:pStyle w:val="Encabezado"/>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w:t>
    </w:r>
    <w:r w:rsidR="00A3092A">
      <w:rPr>
        <w:rFonts w:ascii="Calibri" w:hAnsi="Calibri"/>
        <w:sz w:val="20"/>
        <w:szCs w:val="20"/>
      </w:rPr>
      <w:t>3</w:t>
    </w:r>
    <w:r>
      <w:rPr>
        <w:rFonts w:ascii="Calibri" w:hAnsi="Calibri"/>
        <w:sz w:val="20"/>
        <w:szCs w:val="20"/>
      </w:rPr>
      <w:t xml:space="preserve">.0   </w:t>
    </w:r>
    <w:r w:rsidRPr="003C470A">
      <w:rPr>
        <w:rFonts w:ascii="Calibri" w:hAnsi="Calibri"/>
        <w:b/>
        <w:sz w:val="20"/>
        <w:szCs w:val="20"/>
      </w:rPr>
      <w:t>Cliente</w:t>
    </w:r>
    <w:r>
      <w:rPr>
        <w:rFonts w:ascii="Calibri" w:hAnsi="Calibri"/>
        <w:sz w:val="20"/>
        <w:szCs w:val="20"/>
      </w:rPr>
      <w:t>: SINCOMPU S.A.</w:t>
    </w:r>
  </w:p>
  <w:bookmarkEnd w:id="33"/>
  <w:p w14:paraId="3FC20E1A" w14:textId="752ED6CA" w:rsidR="00B3563C" w:rsidRDefault="009E3187">
    <w:pPr>
      <w:pStyle w:val="Encabezado"/>
    </w:pPr>
    <w:r>
      <w:rPr>
        <w:noProof/>
      </w:rPr>
      <mc:AlternateContent>
        <mc:Choice Requires="wps">
          <w:drawing>
            <wp:anchor distT="4294967295" distB="4294967295" distL="114300" distR="114300" simplePos="0" relativeHeight="251657728" behindDoc="0" locked="0" layoutInCell="1" allowOverlap="1" wp14:anchorId="1C589EB7" wp14:editId="0DDD1301">
              <wp:simplePos x="0" y="0"/>
              <wp:positionH relativeFrom="column">
                <wp:posOffset>-353695</wp:posOffset>
              </wp:positionH>
              <wp:positionV relativeFrom="paragraph">
                <wp:posOffset>49529</wp:posOffset>
              </wp:positionV>
              <wp:extent cx="6634480" cy="0"/>
              <wp:effectExtent l="0" t="0" r="0" b="0"/>
              <wp:wrapNone/>
              <wp:docPr id="1735907639"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type w14:anchorId="038FE447" id="_x0000_t32" coordsize="21600,21600" o:spt="32" o:oned="t" path="m,l21600,21600e" filled="f">
              <v:path arrowok="t" fillok="f" o:connecttype="none"/>
              <o:lock v:ext="edit" shapetype="t"/>
            </v:shapetype>
            <v:shape id="Conector recto de flecha 2" o:spid="_x0000_s1026" type="#_x0000_t32" style="position:absolute;margin-left:-27.85pt;margin-top:3.9pt;width:522.4pt;height:0;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" strokeweight="1.5pt"/>
          </w:pict>
        </mc:Fallback>
      </mc:AlternateContent>
    </w:r>
    <w:r w:rsidR="00B3563C">
      <w:tab/>
    </w:r>
    <w:bookmarkEnd w:id="31"/>
    <w:bookmarkEnd w:id="32"/>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3C109C92"/>
    <w:lvl w:ilvl="0">
      <w:start w:val="1"/>
      <w:numFmt w:val="none"/>
      <w:suff w:val="nothing"/>
      <w:lvlText w:val=""/>
      <w:lvlJc w:val="left"/>
      <w:pPr>
        <w:tabs>
          <w:tab w:val="num" w:pos="0"/>
        </w:tabs>
        <w:ind w:left="432" w:hanging="432"/>
      </w:pPr>
      <w:rPr>
        <w:rFonts w:ascii="Arial" w:hAnsi="Arial" w:cs="Arial" w:hint="default"/>
        <w:b/>
        <w:i w:val="0"/>
        <w:sz w:val="28"/>
      </w:rPr>
    </w:lvl>
    <w:lvl w:ilvl="1">
      <w:start w:val="1"/>
      <w:numFmt w:val="none"/>
      <w:suff w:val="nothing"/>
      <w:lvlText w:val=""/>
      <w:lvlJc w:val="left"/>
      <w:pPr>
        <w:tabs>
          <w:tab w:val="num" w:pos="0"/>
        </w:tabs>
        <w:ind w:left="576" w:hanging="576"/>
      </w:pPr>
      <w:rPr>
        <w:rFonts w:ascii="Book Antiqua" w:hAnsi="Book Antiqua" w:cs="Book Antiqua" w:hint="default"/>
        <w:b/>
        <w:i w:val="0"/>
        <w:sz w:val="24"/>
      </w:r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rPr>
        <w:rFonts w:hint="default"/>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01BBCFFF"/>
    <w:multiLevelType w:val="hybridMultilevel"/>
    <w:tmpl w:val="FFFFFFFF"/>
    <w:lvl w:ilvl="0" w:tplc="A5C63C52">
      <w:start w:val="1"/>
      <w:numFmt w:val="bullet"/>
      <w:lvlText w:val="·"/>
      <w:lvlJc w:val="left"/>
      <w:pPr>
        <w:ind w:left="720" w:hanging="360"/>
      </w:pPr>
      <w:rPr>
        <w:rFonts w:ascii="Symbol" w:hAnsi="Symbol" w:hint="default"/>
      </w:rPr>
    </w:lvl>
    <w:lvl w:ilvl="1" w:tplc="A7AE58BC">
      <w:start w:val="1"/>
      <w:numFmt w:val="bullet"/>
      <w:lvlText w:val="o"/>
      <w:lvlJc w:val="left"/>
      <w:pPr>
        <w:ind w:left="1440" w:hanging="360"/>
      </w:pPr>
      <w:rPr>
        <w:rFonts w:ascii="Courier New" w:hAnsi="Courier New" w:hint="default"/>
      </w:rPr>
    </w:lvl>
    <w:lvl w:ilvl="2" w:tplc="BB0A0440">
      <w:start w:val="1"/>
      <w:numFmt w:val="bullet"/>
      <w:lvlText w:val=""/>
      <w:lvlJc w:val="left"/>
      <w:pPr>
        <w:ind w:left="2160" w:hanging="360"/>
      </w:pPr>
      <w:rPr>
        <w:rFonts w:ascii="Wingdings" w:hAnsi="Wingdings" w:hint="default"/>
      </w:rPr>
    </w:lvl>
    <w:lvl w:ilvl="3" w:tplc="569C0406">
      <w:start w:val="1"/>
      <w:numFmt w:val="bullet"/>
      <w:lvlText w:val=""/>
      <w:lvlJc w:val="left"/>
      <w:pPr>
        <w:ind w:left="2880" w:hanging="360"/>
      </w:pPr>
      <w:rPr>
        <w:rFonts w:ascii="Symbol" w:hAnsi="Symbol" w:hint="default"/>
      </w:rPr>
    </w:lvl>
    <w:lvl w:ilvl="4" w:tplc="A2D2BF50">
      <w:start w:val="1"/>
      <w:numFmt w:val="bullet"/>
      <w:lvlText w:val="o"/>
      <w:lvlJc w:val="left"/>
      <w:pPr>
        <w:ind w:left="3600" w:hanging="360"/>
      </w:pPr>
      <w:rPr>
        <w:rFonts w:ascii="Courier New" w:hAnsi="Courier New" w:hint="default"/>
      </w:rPr>
    </w:lvl>
    <w:lvl w:ilvl="5" w:tplc="E9D062A2">
      <w:start w:val="1"/>
      <w:numFmt w:val="bullet"/>
      <w:lvlText w:val=""/>
      <w:lvlJc w:val="left"/>
      <w:pPr>
        <w:ind w:left="4320" w:hanging="360"/>
      </w:pPr>
      <w:rPr>
        <w:rFonts w:ascii="Wingdings" w:hAnsi="Wingdings" w:hint="default"/>
      </w:rPr>
    </w:lvl>
    <w:lvl w:ilvl="6" w:tplc="7204919A">
      <w:start w:val="1"/>
      <w:numFmt w:val="bullet"/>
      <w:lvlText w:val=""/>
      <w:lvlJc w:val="left"/>
      <w:pPr>
        <w:ind w:left="5040" w:hanging="360"/>
      </w:pPr>
      <w:rPr>
        <w:rFonts w:ascii="Symbol" w:hAnsi="Symbol" w:hint="default"/>
      </w:rPr>
    </w:lvl>
    <w:lvl w:ilvl="7" w:tplc="3E722AD8">
      <w:start w:val="1"/>
      <w:numFmt w:val="bullet"/>
      <w:lvlText w:val="o"/>
      <w:lvlJc w:val="left"/>
      <w:pPr>
        <w:ind w:left="5760" w:hanging="360"/>
      </w:pPr>
      <w:rPr>
        <w:rFonts w:ascii="Courier New" w:hAnsi="Courier New" w:hint="default"/>
      </w:rPr>
    </w:lvl>
    <w:lvl w:ilvl="8" w:tplc="21EA7E9A">
      <w:start w:val="1"/>
      <w:numFmt w:val="bullet"/>
      <w:lvlText w:val=""/>
      <w:lvlJc w:val="left"/>
      <w:pPr>
        <w:ind w:left="6480" w:hanging="360"/>
      </w:pPr>
      <w:rPr>
        <w:rFonts w:ascii="Wingdings" w:hAnsi="Wingdings" w:hint="default"/>
      </w:rPr>
    </w:lvl>
  </w:abstractNum>
  <w:abstractNum w:abstractNumId="8" w15:restartNumberingAfterBreak="0">
    <w:nsid w:val="0340CF62"/>
    <w:multiLevelType w:val="hybridMultilevel"/>
    <w:tmpl w:val="FFFFFFFF"/>
    <w:lvl w:ilvl="0" w:tplc="D646C970">
      <w:start w:val="1"/>
      <w:numFmt w:val="bullet"/>
      <w:lvlText w:val="ü"/>
      <w:lvlJc w:val="left"/>
      <w:pPr>
        <w:ind w:left="720" w:hanging="360"/>
      </w:pPr>
      <w:rPr>
        <w:rFonts w:ascii="Wingdings" w:hAnsi="Wingdings" w:hint="default"/>
      </w:rPr>
    </w:lvl>
    <w:lvl w:ilvl="1" w:tplc="6ABC4608">
      <w:start w:val="1"/>
      <w:numFmt w:val="bullet"/>
      <w:lvlText w:val="o"/>
      <w:lvlJc w:val="left"/>
      <w:pPr>
        <w:ind w:left="1440" w:hanging="360"/>
      </w:pPr>
      <w:rPr>
        <w:rFonts w:ascii="Courier New" w:hAnsi="Courier New" w:hint="default"/>
      </w:rPr>
    </w:lvl>
    <w:lvl w:ilvl="2" w:tplc="21E6E73A">
      <w:start w:val="1"/>
      <w:numFmt w:val="bullet"/>
      <w:lvlText w:val=""/>
      <w:lvlJc w:val="left"/>
      <w:pPr>
        <w:ind w:left="2160" w:hanging="360"/>
      </w:pPr>
      <w:rPr>
        <w:rFonts w:ascii="Wingdings" w:hAnsi="Wingdings" w:hint="default"/>
      </w:rPr>
    </w:lvl>
    <w:lvl w:ilvl="3" w:tplc="4D9E082A">
      <w:start w:val="1"/>
      <w:numFmt w:val="bullet"/>
      <w:lvlText w:val=""/>
      <w:lvlJc w:val="left"/>
      <w:pPr>
        <w:ind w:left="2880" w:hanging="360"/>
      </w:pPr>
      <w:rPr>
        <w:rFonts w:ascii="Symbol" w:hAnsi="Symbol" w:hint="default"/>
      </w:rPr>
    </w:lvl>
    <w:lvl w:ilvl="4" w:tplc="9D704942">
      <w:start w:val="1"/>
      <w:numFmt w:val="bullet"/>
      <w:lvlText w:val="o"/>
      <w:lvlJc w:val="left"/>
      <w:pPr>
        <w:ind w:left="3600" w:hanging="360"/>
      </w:pPr>
      <w:rPr>
        <w:rFonts w:ascii="Courier New" w:hAnsi="Courier New" w:hint="default"/>
      </w:rPr>
    </w:lvl>
    <w:lvl w:ilvl="5" w:tplc="014C0EB2">
      <w:start w:val="1"/>
      <w:numFmt w:val="bullet"/>
      <w:lvlText w:val=""/>
      <w:lvlJc w:val="left"/>
      <w:pPr>
        <w:ind w:left="4320" w:hanging="360"/>
      </w:pPr>
      <w:rPr>
        <w:rFonts w:ascii="Wingdings" w:hAnsi="Wingdings" w:hint="default"/>
      </w:rPr>
    </w:lvl>
    <w:lvl w:ilvl="6" w:tplc="0ACEFC14">
      <w:start w:val="1"/>
      <w:numFmt w:val="bullet"/>
      <w:lvlText w:val=""/>
      <w:lvlJc w:val="left"/>
      <w:pPr>
        <w:ind w:left="5040" w:hanging="360"/>
      </w:pPr>
      <w:rPr>
        <w:rFonts w:ascii="Symbol" w:hAnsi="Symbol" w:hint="default"/>
      </w:rPr>
    </w:lvl>
    <w:lvl w:ilvl="7" w:tplc="5372B23C">
      <w:start w:val="1"/>
      <w:numFmt w:val="bullet"/>
      <w:lvlText w:val="o"/>
      <w:lvlJc w:val="left"/>
      <w:pPr>
        <w:ind w:left="5760" w:hanging="360"/>
      </w:pPr>
      <w:rPr>
        <w:rFonts w:ascii="Courier New" w:hAnsi="Courier New" w:hint="default"/>
      </w:rPr>
    </w:lvl>
    <w:lvl w:ilvl="8" w:tplc="4DA41978">
      <w:start w:val="1"/>
      <w:numFmt w:val="bullet"/>
      <w:lvlText w:val=""/>
      <w:lvlJc w:val="left"/>
      <w:pPr>
        <w:ind w:left="6480" w:hanging="360"/>
      </w:pPr>
      <w:rPr>
        <w:rFonts w:ascii="Wingdings" w:hAnsi="Wingdings" w:hint="default"/>
      </w:rPr>
    </w:lvl>
  </w:abstractNum>
  <w:abstractNum w:abstractNumId="9" w15:restartNumberingAfterBreak="0">
    <w:nsid w:val="049D2331"/>
    <w:multiLevelType w:val="multilevel"/>
    <w:tmpl w:val="863C2F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6B16BE5"/>
    <w:multiLevelType w:val="hybridMultilevel"/>
    <w:tmpl w:val="E5F80280"/>
    <w:lvl w:ilvl="0" w:tplc="300A000D">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1" w15:restartNumberingAfterBreak="0">
    <w:nsid w:val="06D24C90"/>
    <w:multiLevelType w:val="hybridMultilevel"/>
    <w:tmpl w:val="779CFDCC"/>
    <w:lvl w:ilvl="0" w:tplc="300A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2" w15:restartNumberingAfterBreak="0">
    <w:nsid w:val="0724223B"/>
    <w:multiLevelType w:val="hybridMultilevel"/>
    <w:tmpl w:val="F1D4D13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07902158"/>
    <w:multiLevelType w:val="hybridMultilevel"/>
    <w:tmpl w:val="FFFFFFFF"/>
    <w:lvl w:ilvl="0" w:tplc="ED542DA4">
      <w:start w:val="1"/>
      <w:numFmt w:val="bullet"/>
      <w:lvlText w:val="·"/>
      <w:lvlJc w:val="left"/>
      <w:pPr>
        <w:ind w:left="720" w:hanging="360"/>
      </w:pPr>
      <w:rPr>
        <w:rFonts w:ascii="Symbol" w:hAnsi="Symbol" w:hint="default"/>
      </w:rPr>
    </w:lvl>
    <w:lvl w:ilvl="1" w:tplc="4E547D2A">
      <w:start w:val="1"/>
      <w:numFmt w:val="bullet"/>
      <w:lvlText w:val="o"/>
      <w:lvlJc w:val="left"/>
      <w:pPr>
        <w:ind w:left="1440" w:hanging="360"/>
      </w:pPr>
      <w:rPr>
        <w:rFonts w:ascii="Courier New" w:hAnsi="Courier New" w:hint="default"/>
      </w:rPr>
    </w:lvl>
    <w:lvl w:ilvl="2" w:tplc="58D663A8">
      <w:start w:val="1"/>
      <w:numFmt w:val="bullet"/>
      <w:lvlText w:val=""/>
      <w:lvlJc w:val="left"/>
      <w:pPr>
        <w:ind w:left="2160" w:hanging="360"/>
      </w:pPr>
      <w:rPr>
        <w:rFonts w:ascii="Wingdings" w:hAnsi="Wingdings" w:hint="default"/>
      </w:rPr>
    </w:lvl>
    <w:lvl w:ilvl="3" w:tplc="BA98D0EE">
      <w:start w:val="1"/>
      <w:numFmt w:val="bullet"/>
      <w:lvlText w:val=""/>
      <w:lvlJc w:val="left"/>
      <w:pPr>
        <w:ind w:left="2880" w:hanging="360"/>
      </w:pPr>
      <w:rPr>
        <w:rFonts w:ascii="Symbol" w:hAnsi="Symbol" w:hint="default"/>
      </w:rPr>
    </w:lvl>
    <w:lvl w:ilvl="4" w:tplc="F88CD0C0">
      <w:start w:val="1"/>
      <w:numFmt w:val="bullet"/>
      <w:lvlText w:val="o"/>
      <w:lvlJc w:val="left"/>
      <w:pPr>
        <w:ind w:left="3600" w:hanging="360"/>
      </w:pPr>
      <w:rPr>
        <w:rFonts w:ascii="Courier New" w:hAnsi="Courier New" w:hint="default"/>
      </w:rPr>
    </w:lvl>
    <w:lvl w:ilvl="5" w:tplc="E2D215A2">
      <w:start w:val="1"/>
      <w:numFmt w:val="bullet"/>
      <w:lvlText w:val=""/>
      <w:lvlJc w:val="left"/>
      <w:pPr>
        <w:ind w:left="4320" w:hanging="360"/>
      </w:pPr>
      <w:rPr>
        <w:rFonts w:ascii="Wingdings" w:hAnsi="Wingdings" w:hint="default"/>
      </w:rPr>
    </w:lvl>
    <w:lvl w:ilvl="6" w:tplc="254630A8">
      <w:start w:val="1"/>
      <w:numFmt w:val="bullet"/>
      <w:lvlText w:val=""/>
      <w:lvlJc w:val="left"/>
      <w:pPr>
        <w:ind w:left="5040" w:hanging="360"/>
      </w:pPr>
      <w:rPr>
        <w:rFonts w:ascii="Symbol" w:hAnsi="Symbol" w:hint="default"/>
      </w:rPr>
    </w:lvl>
    <w:lvl w:ilvl="7" w:tplc="FFCE5074">
      <w:start w:val="1"/>
      <w:numFmt w:val="bullet"/>
      <w:lvlText w:val="o"/>
      <w:lvlJc w:val="left"/>
      <w:pPr>
        <w:ind w:left="5760" w:hanging="360"/>
      </w:pPr>
      <w:rPr>
        <w:rFonts w:ascii="Courier New" w:hAnsi="Courier New" w:hint="default"/>
      </w:rPr>
    </w:lvl>
    <w:lvl w:ilvl="8" w:tplc="0396F1F8">
      <w:start w:val="1"/>
      <w:numFmt w:val="bullet"/>
      <w:lvlText w:val=""/>
      <w:lvlJc w:val="left"/>
      <w:pPr>
        <w:ind w:left="6480" w:hanging="360"/>
      </w:pPr>
      <w:rPr>
        <w:rFonts w:ascii="Wingdings" w:hAnsi="Wingdings" w:hint="default"/>
      </w:rPr>
    </w:lvl>
  </w:abstractNum>
  <w:abstractNum w:abstractNumId="14" w15:restartNumberingAfterBreak="0">
    <w:nsid w:val="0821715C"/>
    <w:multiLevelType w:val="hybridMultilevel"/>
    <w:tmpl w:val="FFFFFFFF"/>
    <w:lvl w:ilvl="0" w:tplc="279A87B4">
      <w:start w:val="1"/>
      <w:numFmt w:val="bullet"/>
      <w:lvlText w:val="ü"/>
      <w:lvlJc w:val="left"/>
      <w:pPr>
        <w:ind w:left="720" w:hanging="360"/>
      </w:pPr>
      <w:rPr>
        <w:rFonts w:ascii="Wingdings" w:hAnsi="Wingdings" w:hint="default"/>
      </w:rPr>
    </w:lvl>
    <w:lvl w:ilvl="1" w:tplc="9F005CD4">
      <w:start w:val="1"/>
      <w:numFmt w:val="bullet"/>
      <w:lvlText w:val="o"/>
      <w:lvlJc w:val="left"/>
      <w:pPr>
        <w:ind w:left="1440" w:hanging="360"/>
      </w:pPr>
      <w:rPr>
        <w:rFonts w:ascii="Courier New" w:hAnsi="Courier New" w:hint="default"/>
      </w:rPr>
    </w:lvl>
    <w:lvl w:ilvl="2" w:tplc="C2608E14">
      <w:start w:val="1"/>
      <w:numFmt w:val="bullet"/>
      <w:lvlText w:val=""/>
      <w:lvlJc w:val="left"/>
      <w:pPr>
        <w:ind w:left="2160" w:hanging="360"/>
      </w:pPr>
      <w:rPr>
        <w:rFonts w:ascii="Wingdings" w:hAnsi="Wingdings" w:hint="default"/>
      </w:rPr>
    </w:lvl>
    <w:lvl w:ilvl="3" w:tplc="177E9A8C">
      <w:start w:val="1"/>
      <w:numFmt w:val="bullet"/>
      <w:lvlText w:val=""/>
      <w:lvlJc w:val="left"/>
      <w:pPr>
        <w:ind w:left="2880" w:hanging="360"/>
      </w:pPr>
      <w:rPr>
        <w:rFonts w:ascii="Symbol" w:hAnsi="Symbol" w:hint="default"/>
      </w:rPr>
    </w:lvl>
    <w:lvl w:ilvl="4" w:tplc="65DAFC12">
      <w:start w:val="1"/>
      <w:numFmt w:val="bullet"/>
      <w:lvlText w:val="o"/>
      <w:lvlJc w:val="left"/>
      <w:pPr>
        <w:ind w:left="3600" w:hanging="360"/>
      </w:pPr>
      <w:rPr>
        <w:rFonts w:ascii="Courier New" w:hAnsi="Courier New" w:hint="default"/>
      </w:rPr>
    </w:lvl>
    <w:lvl w:ilvl="5" w:tplc="D568B7C4">
      <w:start w:val="1"/>
      <w:numFmt w:val="bullet"/>
      <w:lvlText w:val=""/>
      <w:lvlJc w:val="left"/>
      <w:pPr>
        <w:ind w:left="4320" w:hanging="360"/>
      </w:pPr>
      <w:rPr>
        <w:rFonts w:ascii="Wingdings" w:hAnsi="Wingdings" w:hint="default"/>
      </w:rPr>
    </w:lvl>
    <w:lvl w:ilvl="6" w:tplc="61B020C6">
      <w:start w:val="1"/>
      <w:numFmt w:val="bullet"/>
      <w:lvlText w:val=""/>
      <w:lvlJc w:val="left"/>
      <w:pPr>
        <w:ind w:left="5040" w:hanging="360"/>
      </w:pPr>
      <w:rPr>
        <w:rFonts w:ascii="Symbol" w:hAnsi="Symbol" w:hint="default"/>
      </w:rPr>
    </w:lvl>
    <w:lvl w:ilvl="7" w:tplc="D2440960">
      <w:start w:val="1"/>
      <w:numFmt w:val="bullet"/>
      <w:lvlText w:val="o"/>
      <w:lvlJc w:val="left"/>
      <w:pPr>
        <w:ind w:left="5760" w:hanging="360"/>
      </w:pPr>
      <w:rPr>
        <w:rFonts w:ascii="Courier New" w:hAnsi="Courier New" w:hint="default"/>
      </w:rPr>
    </w:lvl>
    <w:lvl w:ilvl="8" w:tplc="F2F41318">
      <w:start w:val="1"/>
      <w:numFmt w:val="bullet"/>
      <w:lvlText w:val=""/>
      <w:lvlJc w:val="left"/>
      <w:pPr>
        <w:ind w:left="6480" w:hanging="360"/>
      </w:pPr>
      <w:rPr>
        <w:rFonts w:ascii="Wingdings" w:hAnsi="Wingdings" w:hint="default"/>
      </w:rPr>
    </w:lvl>
  </w:abstractNum>
  <w:abstractNum w:abstractNumId="15" w15:restartNumberingAfterBreak="0">
    <w:nsid w:val="08666B46"/>
    <w:multiLevelType w:val="multilevel"/>
    <w:tmpl w:val="59C08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87A70D3"/>
    <w:multiLevelType w:val="hybridMultilevel"/>
    <w:tmpl w:val="937EC5BC"/>
    <w:lvl w:ilvl="0" w:tplc="FFFFFFFF">
      <w:start w:val="1"/>
      <w:numFmt w:val="bullet"/>
      <w:lvlText w:val=""/>
      <w:lvlJc w:val="left"/>
      <w:pPr>
        <w:ind w:left="720" w:hanging="360"/>
      </w:pPr>
      <w:rPr>
        <w:rFonts w:ascii="Wingdings" w:hAnsi="Wingdings" w:hint="default"/>
      </w:rPr>
    </w:lvl>
    <w:lvl w:ilvl="1" w:tplc="854C5192">
      <w:start w:val="1"/>
      <w:numFmt w:val="bullet"/>
      <w:lvlText w:val=""/>
      <w:lvlJc w:val="left"/>
      <w:pPr>
        <w:ind w:left="1440" w:hanging="360"/>
      </w:pPr>
      <w:rPr>
        <w:rFonts w:ascii="Symbol" w:hAnsi="Symbol" w:hint="default"/>
        <w:color w:val="0000FF"/>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087C3A72"/>
    <w:multiLevelType w:val="hybridMultilevel"/>
    <w:tmpl w:val="7D524D58"/>
    <w:lvl w:ilvl="0" w:tplc="30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08D57150"/>
    <w:multiLevelType w:val="hybridMultilevel"/>
    <w:tmpl w:val="C7440D2A"/>
    <w:lvl w:ilvl="0" w:tplc="30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0AA20906"/>
    <w:multiLevelType w:val="hybridMultilevel"/>
    <w:tmpl w:val="3850B53C"/>
    <w:lvl w:ilvl="0" w:tplc="300A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0AF21370"/>
    <w:multiLevelType w:val="hybridMultilevel"/>
    <w:tmpl w:val="BC8E335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21" w15:restartNumberingAfterBreak="0">
    <w:nsid w:val="0F63A614"/>
    <w:multiLevelType w:val="hybridMultilevel"/>
    <w:tmpl w:val="FFFFFFFF"/>
    <w:lvl w:ilvl="0" w:tplc="5CAEF9BA">
      <w:start w:val="1"/>
      <w:numFmt w:val="bullet"/>
      <w:lvlText w:val="·"/>
      <w:lvlJc w:val="left"/>
      <w:pPr>
        <w:ind w:left="720" w:hanging="360"/>
      </w:pPr>
      <w:rPr>
        <w:rFonts w:ascii="Symbol" w:hAnsi="Symbol" w:hint="default"/>
      </w:rPr>
    </w:lvl>
    <w:lvl w:ilvl="1" w:tplc="01EC2B78">
      <w:start w:val="1"/>
      <w:numFmt w:val="bullet"/>
      <w:lvlText w:val="o"/>
      <w:lvlJc w:val="left"/>
      <w:pPr>
        <w:ind w:left="1440" w:hanging="360"/>
      </w:pPr>
      <w:rPr>
        <w:rFonts w:ascii="Courier New" w:hAnsi="Courier New" w:hint="default"/>
      </w:rPr>
    </w:lvl>
    <w:lvl w:ilvl="2" w:tplc="E02814C2">
      <w:start w:val="1"/>
      <w:numFmt w:val="bullet"/>
      <w:lvlText w:val=""/>
      <w:lvlJc w:val="left"/>
      <w:pPr>
        <w:ind w:left="2160" w:hanging="360"/>
      </w:pPr>
      <w:rPr>
        <w:rFonts w:ascii="Wingdings" w:hAnsi="Wingdings" w:hint="default"/>
      </w:rPr>
    </w:lvl>
    <w:lvl w:ilvl="3" w:tplc="BEE277DE">
      <w:start w:val="1"/>
      <w:numFmt w:val="bullet"/>
      <w:lvlText w:val=""/>
      <w:lvlJc w:val="left"/>
      <w:pPr>
        <w:ind w:left="2880" w:hanging="360"/>
      </w:pPr>
      <w:rPr>
        <w:rFonts w:ascii="Symbol" w:hAnsi="Symbol" w:hint="default"/>
      </w:rPr>
    </w:lvl>
    <w:lvl w:ilvl="4" w:tplc="E1A03D3C">
      <w:start w:val="1"/>
      <w:numFmt w:val="bullet"/>
      <w:lvlText w:val="o"/>
      <w:lvlJc w:val="left"/>
      <w:pPr>
        <w:ind w:left="3600" w:hanging="360"/>
      </w:pPr>
      <w:rPr>
        <w:rFonts w:ascii="Courier New" w:hAnsi="Courier New" w:hint="default"/>
      </w:rPr>
    </w:lvl>
    <w:lvl w:ilvl="5" w:tplc="B312334C">
      <w:start w:val="1"/>
      <w:numFmt w:val="bullet"/>
      <w:lvlText w:val=""/>
      <w:lvlJc w:val="left"/>
      <w:pPr>
        <w:ind w:left="4320" w:hanging="360"/>
      </w:pPr>
      <w:rPr>
        <w:rFonts w:ascii="Wingdings" w:hAnsi="Wingdings" w:hint="default"/>
      </w:rPr>
    </w:lvl>
    <w:lvl w:ilvl="6" w:tplc="3C863C94">
      <w:start w:val="1"/>
      <w:numFmt w:val="bullet"/>
      <w:lvlText w:val=""/>
      <w:lvlJc w:val="left"/>
      <w:pPr>
        <w:ind w:left="5040" w:hanging="360"/>
      </w:pPr>
      <w:rPr>
        <w:rFonts w:ascii="Symbol" w:hAnsi="Symbol" w:hint="default"/>
      </w:rPr>
    </w:lvl>
    <w:lvl w:ilvl="7" w:tplc="7A383550">
      <w:start w:val="1"/>
      <w:numFmt w:val="bullet"/>
      <w:lvlText w:val="o"/>
      <w:lvlJc w:val="left"/>
      <w:pPr>
        <w:ind w:left="5760" w:hanging="360"/>
      </w:pPr>
      <w:rPr>
        <w:rFonts w:ascii="Courier New" w:hAnsi="Courier New" w:hint="default"/>
      </w:rPr>
    </w:lvl>
    <w:lvl w:ilvl="8" w:tplc="CE646FFA">
      <w:start w:val="1"/>
      <w:numFmt w:val="bullet"/>
      <w:lvlText w:val=""/>
      <w:lvlJc w:val="left"/>
      <w:pPr>
        <w:ind w:left="6480" w:hanging="360"/>
      </w:pPr>
      <w:rPr>
        <w:rFonts w:ascii="Wingdings" w:hAnsi="Wingdings" w:hint="default"/>
      </w:rPr>
    </w:lvl>
  </w:abstractNum>
  <w:abstractNum w:abstractNumId="22" w15:restartNumberingAfterBreak="0">
    <w:nsid w:val="10D612CD"/>
    <w:multiLevelType w:val="hybridMultilevel"/>
    <w:tmpl w:val="B4B03FA6"/>
    <w:lvl w:ilvl="0" w:tplc="30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13C643CD"/>
    <w:multiLevelType w:val="hybridMultilevel"/>
    <w:tmpl w:val="6C600564"/>
    <w:lvl w:ilvl="0" w:tplc="30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16667FAF"/>
    <w:multiLevelType w:val="hybridMultilevel"/>
    <w:tmpl w:val="5C78ED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17096D81"/>
    <w:multiLevelType w:val="hybridMultilevel"/>
    <w:tmpl w:val="638A0B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17694244"/>
    <w:multiLevelType w:val="hybridMultilevel"/>
    <w:tmpl w:val="D68086CC"/>
    <w:lvl w:ilvl="0" w:tplc="300A0001">
      <w:start w:val="1"/>
      <w:numFmt w:val="bullet"/>
      <w:lvlText w:val=""/>
      <w:lvlJc w:val="left"/>
      <w:pPr>
        <w:ind w:left="770" w:hanging="360"/>
      </w:pPr>
      <w:rPr>
        <w:rFonts w:ascii="Symbol" w:hAnsi="Symbol" w:hint="default"/>
      </w:rPr>
    </w:lvl>
    <w:lvl w:ilvl="1" w:tplc="300A0003" w:tentative="1">
      <w:start w:val="1"/>
      <w:numFmt w:val="bullet"/>
      <w:lvlText w:val="o"/>
      <w:lvlJc w:val="left"/>
      <w:pPr>
        <w:ind w:left="1490" w:hanging="360"/>
      </w:pPr>
      <w:rPr>
        <w:rFonts w:ascii="Courier New" w:hAnsi="Courier New" w:cs="Courier New" w:hint="default"/>
      </w:rPr>
    </w:lvl>
    <w:lvl w:ilvl="2" w:tplc="300A0005" w:tentative="1">
      <w:start w:val="1"/>
      <w:numFmt w:val="bullet"/>
      <w:lvlText w:val=""/>
      <w:lvlJc w:val="left"/>
      <w:pPr>
        <w:ind w:left="2210" w:hanging="360"/>
      </w:pPr>
      <w:rPr>
        <w:rFonts w:ascii="Wingdings" w:hAnsi="Wingdings" w:hint="default"/>
      </w:rPr>
    </w:lvl>
    <w:lvl w:ilvl="3" w:tplc="300A0001" w:tentative="1">
      <w:start w:val="1"/>
      <w:numFmt w:val="bullet"/>
      <w:lvlText w:val=""/>
      <w:lvlJc w:val="left"/>
      <w:pPr>
        <w:ind w:left="2930" w:hanging="360"/>
      </w:pPr>
      <w:rPr>
        <w:rFonts w:ascii="Symbol" w:hAnsi="Symbol" w:hint="default"/>
      </w:rPr>
    </w:lvl>
    <w:lvl w:ilvl="4" w:tplc="300A0003" w:tentative="1">
      <w:start w:val="1"/>
      <w:numFmt w:val="bullet"/>
      <w:lvlText w:val="o"/>
      <w:lvlJc w:val="left"/>
      <w:pPr>
        <w:ind w:left="3650" w:hanging="360"/>
      </w:pPr>
      <w:rPr>
        <w:rFonts w:ascii="Courier New" w:hAnsi="Courier New" w:cs="Courier New" w:hint="default"/>
      </w:rPr>
    </w:lvl>
    <w:lvl w:ilvl="5" w:tplc="300A0005" w:tentative="1">
      <w:start w:val="1"/>
      <w:numFmt w:val="bullet"/>
      <w:lvlText w:val=""/>
      <w:lvlJc w:val="left"/>
      <w:pPr>
        <w:ind w:left="4370" w:hanging="360"/>
      </w:pPr>
      <w:rPr>
        <w:rFonts w:ascii="Wingdings" w:hAnsi="Wingdings" w:hint="default"/>
      </w:rPr>
    </w:lvl>
    <w:lvl w:ilvl="6" w:tplc="300A0001" w:tentative="1">
      <w:start w:val="1"/>
      <w:numFmt w:val="bullet"/>
      <w:lvlText w:val=""/>
      <w:lvlJc w:val="left"/>
      <w:pPr>
        <w:ind w:left="5090" w:hanging="360"/>
      </w:pPr>
      <w:rPr>
        <w:rFonts w:ascii="Symbol" w:hAnsi="Symbol" w:hint="default"/>
      </w:rPr>
    </w:lvl>
    <w:lvl w:ilvl="7" w:tplc="300A0003" w:tentative="1">
      <w:start w:val="1"/>
      <w:numFmt w:val="bullet"/>
      <w:lvlText w:val="o"/>
      <w:lvlJc w:val="left"/>
      <w:pPr>
        <w:ind w:left="5810" w:hanging="360"/>
      </w:pPr>
      <w:rPr>
        <w:rFonts w:ascii="Courier New" w:hAnsi="Courier New" w:cs="Courier New" w:hint="default"/>
      </w:rPr>
    </w:lvl>
    <w:lvl w:ilvl="8" w:tplc="300A0005" w:tentative="1">
      <w:start w:val="1"/>
      <w:numFmt w:val="bullet"/>
      <w:lvlText w:val=""/>
      <w:lvlJc w:val="left"/>
      <w:pPr>
        <w:ind w:left="6530" w:hanging="360"/>
      </w:pPr>
      <w:rPr>
        <w:rFonts w:ascii="Wingdings" w:hAnsi="Wingdings" w:hint="default"/>
      </w:rPr>
    </w:lvl>
  </w:abstractNum>
  <w:abstractNum w:abstractNumId="27" w15:restartNumberingAfterBreak="0">
    <w:nsid w:val="177F1FD1"/>
    <w:multiLevelType w:val="multilevel"/>
    <w:tmpl w:val="B8B21A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97A0BFD"/>
    <w:multiLevelType w:val="hybridMultilevel"/>
    <w:tmpl w:val="22B4AB00"/>
    <w:lvl w:ilvl="0" w:tplc="D37493BE">
      <w:start w:val="1"/>
      <w:numFmt w:val="bullet"/>
      <w:lvlText w:val="•"/>
      <w:lvlJc w:val="left"/>
      <w:pPr>
        <w:tabs>
          <w:tab w:val="num" w:pos="720"/>
        </w:tabs>
        <w:ind w:left="720" w:hanging="360"/>
      </w:pPr>
      <w:rPr>
        <w:rFonts w:ascii="Arial" w:hAnsi="Arial" w:hint="default"/>
      </w:rPr>
    </w:lvl>
    <w:lvl w:ilvl="1" w:tplc="84923C14" w:tentative="1">
      <w:start w:val="1"/>
      <w:numFmt w:val="bullet"/>
      <w:lvlText w:val="•"/>
      <w:lvlJc w:val="left"/>
      <w:pPr>
        <w:tabs>
          <w:tab w:val="num" w:pos="1440"/>
        </w:tabs>
        <w:ind w:left="1440" w:hanging="360"/>
      </w:pPr>
      <w:rPr>
        <w:rFonts w:ascii="Arial" w:hAnsi="Arial" w:hint="default"/>
      </w:rPr>
    </w:lvl>
    <w:lvl w:ilvl="2" w:tplc="56FEB84E" w:tentative="1">
      <w:start w:val="1"/>
      <w:numFmt w:val="bullet"/>
      <w:lvlText w:val="•"/>
      <w:lvlJc w:val="left"/>
      <w:pPr>
        <w:tabs>
          <w:tab w:val="num" w:pos="2160"/>
        </w:tabs>
        <w:ind w:left="2160" w:hanging="360"/>
      </w:pPr>
      <w:rPr>
        <w:rFonts w:ascii="Arial" w:hAnsi="Arial" w:hint="default"/>
      </w:rPr>
    </w:lvl>
    <w:lvl w:ilvl="3" w:tplc="2116D1C6" w:tentative="1">
      <w:start w:val="1"/>
      <w:numFmt w:val="bullet"/>
      <w:lvlText w:val="•"/>
      <w:lvlJc w:val="left"/>
      <w:pPr>
        <w:tabs>
          <w:tab w:val="num" w:pos="2880"/>
        </w:tabs>
        <w:ind w:left="2880" w:hanging="360"/>
      </w:pPr>
      <w:rPr>
        <w:rFonts w:ascii="Arial" w:hAnsi="Arial" w:hint="default"/>
      </w:rPr>
    </w:lvl>
    <w:lvl w:ilvl="4" w:tplc="2430AA9E" w:tentative="1">
      <w:start w:val="1"/>
      <w:numFmt w:val="bullet"/>
      <w:lvlText w:val="•"/>
      <w:lvlJc w:val="left"/>
      <w:pPr>
        <w:tabs>
          <w:tab w:val="num" w:pos="3600"/>
        </w:tabs>
        <w:ind w:left="3600" w:hanging="360"/>
      </w:pPr>
      <w:rPr>
        <w:rFonts w:ascii="Arial" w:hAnsi="Arial" w:hint="default"/>
      </w:rPr>
    </w:lvl>
    <w:lvl w:ilvl="5" w:tplc="151C1332" w:tentative="1">
      <w:start w:val="1"/>
      <w:numFmt w:val="bullet"/>
      <w:lvlText w:val="•"/>
      <w:lvlJc w:val="left"/>
      <w:pPr>
        <w:tabs>
          <w:tab w:val="num" w:pos="4320"/>
        </w:tabs>
        <w:ind w:left="4320" w:hanging="360"/>
      </w:pPr>
      <w:rPr>
        <w:rFonts w:ascii="Arial" w:hAnsi="Arial" w:hint="default"/>
      </w:rPr>
    </w:lvl>
    <w:lvl w:ilvl="6" w:tplc="DA34BDAE" w:tentative="1">
      <w:start w:val="1"/>
      <w:numFmt w:val="bullet"/>
      <w:lvlText w:val="•"/>
      <w:lvlJc w:val="left"/>
      <w:pPr>
        <w:tabs>
          <w:tab w:val="num" w:pos="5040"/>
        </w:tabs>
        <w:ind w:left="5040" w:hanging="360"/>
      </w:pPr>
      <w:rPr>
        <w:rFonts w:ascii="Arial" w:hAnsi="Arial" w:hint="default"/>
      </w:rPr>
    </w:lvl>
    <w:lvl w:ilvl="7" w:tplc="6EF2D4EA" w:tentative="1">
      <w:start w:val="1"/>
      <w:numFmt w:val="bullet"/>
      <w:lvlText w:val="•"/>
      <w:lvlJc w:val="left"/>
      <w:pPr>
        <w:tabs>
          <w:tab w:val="num" w:pos="5760"/>
        </w:tabs>
        <w:ind w:left="5760" w:hanging="360"/>
      </w:pPr>
      <w:rPr>
        <w:rFonts w:ascii="Arial" w:hAnsi="Arial" w:hint="default"/>
      </w:rPr>
    </w:lvl>
    <w:lvl w:ilvl="8" w:tplc="9AE0F03E"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1D0A47AE"/>
    <w:multiLevelType w:val="multilevel"/>
    <w:tmpl w:val="3E1E7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D2046E3"/>
    <w:multiLevelType w:val="hybridMultilevel"/>
    <w:tmpl w:val="FFFFFFFF"/>
    <w:lvl w:ilvl="0" w:tplc="9EE2B9E6">
      <w:start w:val="1"/>
      <w:numFmt w:val="bullet"/>
      <w:lvlText w:val="ü"/>
      <w:lvlJc w:val="left"/>
      <w:pPr>
        <w:ind w:left="720" w:hanging="360"/>
      </w:pPr>
      <w:rPr>
        <w:rFonts w:ascii="Wingdings" w:hAnsi="Wingdings" w:hint="default"/>
      </w:rPr>
    </w:lvl>
    <w:lvl w:ilvl="1" w:tplc="2F80A532">
      <w:start w:val="1"/>
      <w:numFmt w:val="bullet"/>
      <w:lvlText w:val="o"/>
      <w:lvlJc w:val="left"/>
      <w:pPr>
        <w:ind w:left="1440" w:hanging="360"/>
      </w:pPr>
      <w:rPr>
        <w:rFonts w:ascii="Courier New" w:hAnsi="Courier New" w:hint="default"/>
      </w:rPr>
    </w:lvl>
    <w:lvl w:ilvl="2" w:tplc="F78420EA">
      <w:start w:val="1"/>
      <w:numFmt w:val="bullet"/>
      <w:lvlText w:val=""/>
      <w:lvlJc w:val="left"/>
      <w:pPr>
        <w:ind w:left="2160" w:hanging="360"/>
      </w:pPr>
      <w:rPr>
        <w:rFonts w:ascii="Wingdings" w:hAnsi="Wingdings" w:hint="default"/>
      </w:rPr>
    </w:lvl>
    <w:lvl w:ilvl="3" w:tplc="3D3ED356">
      <w:start w:val="1"/>
      <w:numFmt w:val="bullet"/>
      <w:lvlText w:val=""/>
      <w:lvlJc w:val="left"/>
      <w:pPr>
        <w:ind w:left="2880" w:hanging="360"/>
      </w:pPr>
      <w:rPr>
        <w:rFonts w:ascii="Symbol" w:hAnsi="Symbol" w:hint="default"/>
      </w:rPr>
    </w:lvl>
    <w:lvl w:ilvl="4" w:tplc="2614322E">
      <w:start w:val="1"/>
      <w:numFmt w:val="bullet"/>
      <w:lvlText w:val="o"/>
      <w:lvlJc w:val="left"/>
      <w:pPr>
        <w:ind w:left="3600" w:hanging="360"/>
      </w:pPr>
      <w:rPr>
        <w:rFonts w:ascii="Courier New" w:hAnsi="Courier New" w:hint="default"/>
      </w:rPr>
    </w:lvl>
    <w:lvl w:ilvl="5" w:tplc="9CEE06AA">
      <w:start w:val="1"/>
      <w:numFmt w:val="bullet"/>
      <w:lvlText w:val=""/>
      <w:lvlJc w:val="left"/>
      <w:pPr>
        <w:ind w:left="4320" w:hanging="360"/>
      </w:pPr>
      <w:rPr>
        <w:rFonts w:ascii="Wingdings" w:hAnsi="Wingdings" w:hint="default"/>
      </w:rPr>
    </w:lvl>
    <w:lvl w:ilvl="6" w:tplc="0D0862E6">
      <w:start w:val="1"/>
      <w:numFmt w:val="bullet"/>
      <w:lvlText w:val=""/>
      <w:lvlJc w:val="left"/>
      <w:pPr>
        <w:ind w:left="5040" w:hanging="360"/>
      </w:pPr>
      <w:rPr>
        <w:rFonts w:ascii="Symbol" w:hAnsi="Symbol" w:hint="default"/>
      </w:rPr>
    </w:lvl>
    <w:lvl w:ilvl="7" w:tplc="752CA33A">
      <w:start w:val="1"/>
      <w:numFmt w:val="bullet"/>
      <w:lvlText w:val="o"/>
      <w:lvlJc w:val="left"/>
      <w:pPr>
        <w:ind w:left="5760" w:hanging="360"/>
      </w:pPr>
      <w:rPr>
        <w:rFonts w:ascii="Courier New" w:hAnsi="Courier New" w:hint="default"/>
      </w:rPr>
    </w:lvl>
    <w:lvl w:ilvl="8" w:tplc="5D2E11E8">
      <w:start w:val="1"/>
      <w:numFmt w:val="bullet"/>
      <w:lvlText w:val=""/>
      <w:lvlJc w:val="left"/>
      <w:pPr>
        <w:ind w:left="6480" w:hanging="360"/>
      </w:pPr>
      <w:rPr>
        <w:rFonts w:ascii="Wingdings" w:hAnsi="Wingdings" w:hint="default"/>
      </w:rPr>
    </w:lvl>
  </w:abstractNum>
  <w:abstractNum w:abstractNumId="31" w15:restartNumberingAfterBreak="0">
    <w:nsid w:val="1E136B76"/>
    <w:multiLevelType w:val="hybridMultilevel"/>
    <w:tmpl w:val="9E1C125A"/>
    <w:lvl w:ilvl="0" w:tplc="FFFFFFFF">
      <w:start w:val="1"/>
      <w:numFmt w:val="bullet"/>
      <w:lvlText w:val=""/>
      <w:lvlJc w:val="left"/>
      <w:pPr>
        <w:ind w:left="720" w:hanging="360"/>
      </w:pPr>
      <w:rPr>
        <w:rFonts w:ascii="Wingdings" w:hAnsi="Wingdings" w:hint="default"/>
      </w:rPr>
    </w:lvl>
    <w:lvl w:ilvl="1" w:tplc="854C5192">
      <w:start w:val="1"/>
      <w:numFmt w:val="bullet"/>
      <w:lvlText w:val=""/>
      <w:lvlJc w:val="left"/>
      <w:pPr>
        <w:ind w:left="1440" w:hanging="360"/>
      </w:pPr>
      <w:rPr>
        <w:rFonts w:ascii="Symbol" w:hAnsi="Symbol" w:hint="default"/>
        <w:color w:val="0000FF"/>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1F651E7F"/>
    <w:multiLevelType w:val="hybridMultilevel"/>
    <w:tmpl w:val="033205EA"/>
    <w:lvl w:ilvl="0" w:tplc="FFFFFFFF">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1F93081D"/>
    <w:multiLevelType w:val="hybridMultilevel"/>
    <w:tmpl w:val="F210DEA2"/>
    <w:lvl w:ilvl="0" w:tplc="30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21DD56F2"/>
    <w:multiLevelType w:val="hybridMultilevel"/>
    <w:tmpl w:val="A3C42C7A"/>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36" w15:restartNumberingAfterBreak="0">
    <w:nsid w:val="28561645"/>
    <w:multiLevelType w:val="multilevel"/>
    <w:tmpl w:val="30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28601AB9"/>
    <w:multiLevelType w:val="hybridMultilevel"/>
    <w:tmpl w:val="D19262E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15:restartNumberingAfterBreak="0">
    <w:nsid w:val="2B4CDC2F"/>
    <w:multiLevelType w:val="hybridMultilevel"/>
    <w:tmpl w:val="DCE86322"/>
    <w:lvl w:ilvl="0" w:tplc="938497FA">
      <w:start w:val="1"/>
      <w:numFmt w:val="decimal"/>
      <w:lvlText w:val="%1."/>
      <w:lvlJc w:val="left"/>
      <w:pPr>
        <w:ind w:left="720" w:hanging="360"/>
      </w:pPr>
      <w:rPr>
        <w:b/>
        <w:bCs/>
      </w:rPr>
    </w:lvl>
    <w:lvl w:ilvl="1" w:tplc="0C28D51C">
      <w:start w:val="1"/>
      <w:numFmt w:val="lowerLetter"/>
      <w:lvlText w:val="%2."/>
      <w:lvlJc w:val="left"/>
      <w:pPr>
        <w:ind w:left="1440" w:hanging="360"/>
      </w:pPr>
    </w:lvl>
    <w:lvl w:ilvl="2" w:tplc="1B0055AE">
      <w:start w:val="1"/>
      <w:numFmt w:val="lowerRoman"/>
      <w:lvlText w:val="%3."/>
      <w:lvlJc w:val="right"/>
      <w:pPr>
        <w:ind w:left="2160" w:hanging="180"/>
      </w:pPr>
    </w:lvl>
    <w:lvl w:ilvl="3" w:tplc="705E2252">
      <w:start w:val="1"/>
      <w:numFmt w:val="decimal"/>
      <w:lvlText w:val="%4."/>
      <w:lvlJc w:val="left"/>
      <w:pPr>
        <w:ind w:left="2880" w:hanging="360"/>
      </w:pPr>
    </w:lvl>
    <w:lvl w:ilvl="4" w:tplc="ED8E0B50">
      <w:start w:val="1"/>
      <w:numFmt w:val="lowerLetter"/>
      <w:lvlText w:val="%5."/>
      <w:lvlJc w:val="left"/>
      <w:pPr>
        <w:ind w:left="3600" w:hanging="360"/>
      </w:pPr>
    </w:lvl>
    <w:lvl w:ilvl="5" w:tplc="77E64964">
      <w:start w:val="1"/>
      <w:numFmt w:val="lowerRoman"/>
      <w:lvlText w:val="%6."/>
      <w:lvlJc w:val="right"/>
      <w:pPr>
        <w:ind w:left="4320" w:hanging="180"/>
      </w:pPr>
    </w:lvl>
    <w:lvl w:ilvl="6" w:tplc="13AE747A">
      <w:start w:val="1"/>
      <w:numFmt w:val="decimal"/>
      <w:lvlText w:val="%7."/>
      <w:lvlJc w:val="left"/>
      <w:pPr>
        <w:ind w:left="5040" w:hanging="360"/>
      </w:pPr>
    </w:lvl>
    <w:lvl w:ilvl="7" w:tplc="045EE4B6">
      <w:start w:val="1"/>
      <w:numFmt w:val="lowerLetter"/>
      <w:lvlText w:val="%8."/>
      <w:lvlJc w:val="left"/>
      <w:pPr>
        <w:ind w:left="5760" w:hanging="360"/>
      </w:pPr>
    </w:lvl>
    <w:lvl w:ilvl="8" w:tplc="C278F462">
      <w:start w:val="1"/>
      <w:numFmt w:val="lowerRoman"/>
      <w:lvlText w:val="%9."/>
      <w:lvlJc w:val="right"/>
      <w:pPr>
        <w:ind w:left="6480" w:hanging="180"/>
      </w:pPr>
    </w:lvl>
  </w:abstractNum>
  <w:abstractNum w:abstractNumId="39" w15:restartNumberingAfterBreak="0">
    <w:nsid w:val="2B7B58BB"/>
    <w:multiLevelType w:val="hybridMultilevel"/>
    <w:tmpl w:val="A484FA1E"/>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15:restartNumberingAfterBreak="0">
    <w:nsid w:val="2C8B79E5"/>
    <w:multiLevelType w:val="hybridMultilevel"/>
    <w:tmpl w:val="87C0617A"/>
    <w:lvl w:ilvl="0" w:tplc="30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2D1E751E"/>
    <w:multiLevelType w:val="hybridMultilevel"/>
    <w:tmpl w:val="FFFFFFFF"/>
    <w:lvl w:ilvl="0" w:tplc="BB4CF0BE">
      <w:start w:val="1"/>
      <w:numFmt w:val="bullet"/>
      <w:lvlText w:val="·"/>
      <w:lvlJc w:val="left"/>
      <w:pPr>
        <w:ind w:left="720" w:hanging="360"/>
      </w:pPr>
      <w:rPr>
        <w:rFonts w:ascii="Symbol" w:hAnsi="Symbol" w:hint="default"/>
      </w:rPr>
    </w:lvl>
    <w:lvl w:ilvl="1" w:tplc="5ED8E1C6">
      <w:start w:val="1"/>
      <w:numFmt w:val="bullet"/>
      <w:lvlText w:val="o"/>
      <w:lvlJc w:val="left"/>
      <w:pPr>
        <w:ind w:left="1440" w:hanging="360"/>
      </w:pPr>
      <w:rPr>
        <w:rFonts w:ascii="Courier New" w:hAnsi="Courier New" w:hint="default"/>
      </w:rPr>
    </w:lvl>
    <w:lvl w:ilvl="2" w:tplc="0B2E5DBE">
      <w:start w:val="1"/>
      <w:numFmt w:val="bullet"/>
      <w:lvlText w:val=""/>
      <w:lvlJc w:val="left"/>
      <w:pPr>
        <w:ind w:left="2160" w:hanging="360"/>
      </w:pPr>
      <w:rPr>
        <w:rFonts w:ascii="Wingdings" w:hAnsi="Wingdings" w:hint="default"/>
      </w:rPr>
    </w:lvl>
    <w:lvl w:ilvl="3" w:tplc="9EFC9610">
      <w:start w:val="1"/>
      <w:numFmt w:val="bullet"/>
      <w:lvlText w:val=""/>
      <w:lvlJc w:val="left"/>
      <w:pPr>
        <w:ind w:left="2880" w:hanging="360"/>
      </w:pPr>
      <w:rPr>
        <w:rFonts w:ascii="Symbol" w:hAnsi="Symbol" w:hint="default"/>
      </w:rPr>
    </w:lvl>
    <w:lvl w:ilvl="4" w:tplc="865023AC">
      <w:start w:val="1"/>
      <w:numFmt w:val="bullet"/>
      <w:lvlText w:val="o"/>
      <w:lvlJc w:val="left"/>
      <w:pPr>
        <w:ind w:left="3600" w:hanging="360"/>
      </w:pPr>
      <w:rPr>
        <w:rFonts w:ascii="Courier New" w:hAnsi="Courier New" w:hint="default"/>
      </w:rPr>
    </w:lvl>
    <w:lvl w:ilvl="5" w:tplc="F176FDCC">
      <w:start w:val="1"/>
      <w:numFmt w:val="bullet"/>
      <w:lvlText w:val=""/>
      <w:lvlJc w:val="left"/>
      <w:pPr>
        <w:ind w:left="4320" w:hanging="360"/>
      </w:pPr>
      <w:rPr>
        <w:rFonts w:ascii="Wingdings" w:hAnsi="Wingdings" w:hint="default"/>
      </w:rPr>
    </w:lvl>
    <w:lvl w:ilvl="6" w:tplc="0DFE1EF8">
      <w:start w:val="1"/>
      <w:numFmt w:val="bullet"/>
      <w:lvlText w:val=""/>
      <w:lvlJc w:val="left"/>
      <w:pPr>
        <w:ind w:left="5040" w:hanging="360"/>
      </w:pPr>
      <w:rPr>
        <w:rFonts w:ascii="Symbol" w:hAnsi="Symbol" w:hint="default"/>
      </w:rPr>
    </w:lvl>
    <w:lvl w:ilvl="7" w:tplc="57FE30F6">
      <w:start w:val="1"/>
      <w:numFmt w:val="bullet"/>
      <w:lvlText w:val="o"/>
      <w:lvlJc w:val="left"/>
      <w:pPr>
        <w:ind w:left="5760" w:hanging="360"/>
      </w:pPr>
      <w:rPr>
        <w:rFonts w:ascii="Courier New" w:hAnsi="Courier New" w:hint="default"/>
      </w:rPr>
    </w:lvl>
    <w:lvl w:ilvl="8" w:tplc="A0A2D5E8">
      <w:start w:val="1"/>
      <w:numFmt w:val="bullet"/>
      <w:lvlText w:val=""/>
      <w:lvlJc w:val="left"/>
      <w:pPr>
        <w:ind w:left="6480" w:hanging="360"/>
      </w:pPr>
      <w:rPr>
        <w:rFonts w:ascii="Wingdings" w:hAnsi="Wingdings" w:hint="default"/>
      </w:rPr>
    </w:lvl>
  </w:abstractNum>
  <w:abstractNum w:abstractNumId="42" w15:restartNumberingAfterBreak="0">
    <w:nsid w:val="2D351869"/>
    <w:multiLevelType w:val="multilevel"/>
    <w:tmpl w:val="57A8417A"/>
    <w:lvl w:ilvl="0">
      <w:start w:val="2"/>
      <w:numFmt w:val="decimal"/>
      <w:lvlText w:val="%1."/>
      <w:lvlJc w:val="left"/>
      <w:pPr>
        <w:ind w:left="540" w:hanging="540"/>
      </w:pPr>
      <w:rPr>
        <w:rFonts w:hint="default"/>
        <w:sz w:val="24"/>
      </w:rPr>
    </w:lvl>
    <w:lvl w:ilvl="1">
      <w:start w:val="2"/>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43" w15:restartNumberingAfterBreak="0">
    <w:nsid w:val="2D606A44"/>
    <w:multiLevelType w:val="hybridMultilevel"/>
    <w:tmpl w:val="F6EE8D74"/>
    <w:lvl w:ilvl="0" w:tplc="30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4" w15:restartNumberingAfterBreak="0">
    <w:nsid w:val="2F5F1895"/>
    <w:multiLevelType w:val="hybridMultilevel"/>
    <w:tmpl w:val="DE527D7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5" w15:restartNumberingAfterBreak="0">
    <w:nsid w:val="307B4214"/>
    <w:multiLevelType w:val="hybridMultilevel"/>
    <w:tmpl w:val="FFFFFFFF"/>
    <w:lvl w:ilvl="0" w:tplc="C5E2F92E">
      <w:start w:val="1"/>
      <w:numFmt w:val="bullet"/>
      <w:lvlText w:val="·"/>
      <w:lvlJc w:val="left"/>
      <w:pPr>
        <w:ind w:left="720" w:hanging="360"/>
      </w:pPr>
      <w:rPr>
        <w:rFonts w:ascii="Symbol" w:hAnsi="Symbol" w:hint="default"/>
      </w:rPr>
    </w:lvl>
    <w:lvl w:ilvl="1" w:tplc="07964A8A">
      <w:start w:val="1"/>
      <w:numFmt w:val="bullet"/>
      <w:lvlText w:val="o"/>
      <w:lvlJc w:val="left"/>
      <w:pPr>
        <w:ind w:left="1440" w:hanging="360"/>
      </w:pPr>
      <w:rPr>
        <w:rFonts w:ascii="Courier New" w:hAnsi="Courier New" w:hint="default"/>
      </w:rPr>
    </w:lvl>
    <w:lvl w:ilvl="2" w:tplc="F97A4A30">
      <w:start w:val="1"/>
      <w:numFmt w:val="bullet"/>
      <w:lvlText w:val=""/>
      <w:lvlJc w:val="left"/>
      <w:pPr>
        <w:ind w:left="2160" w:hanging="360"/>
      </w:pPr>
      <w:rPr>
        <w:rFonts w:ascii="Wingdings" w:hAnsi="Wingdings" w:hint="default"/>
      </w:rPr>
    </w:lvl>
    <w:lvl w:ilvl="3" w:tplc="94ECB8C0">
      <w:start w:val="1"/>
      <w:numFmt w:val="bullet"/>
      <w:lvlText w:val=""/>
      <w:lvlJc w:val="left"/>
      <w:pPr>
        <w:ind w:left="2880" w:hanging="360"/>
      </w:pPr>
      <w:rPr>
        <w:rFonts w:ascii="Symbol" w:hAnsi="Symbol" w:hint="default"/>
      </w:rPr>
    </w:lvl>
    <w:lvl w:ilvl="4" w:tplc="24B4529E">
      <w:start w:val="1"/>
      <w:numFmt w:val="bullet"/>
      <w:lvlText w:val="o"/>
      <w:lvlJc w:val="left"/>
      <w:pPr>
        <w:ind w:left="3600" w:hanging="360"/>
      </w:pPr>
      <w:rPr>
        <w:rFonts w:ascii="Courier New" w:hAnsi="Courier New" w:hint="default"/>
      </w:rPr>
    </w:lvl>
    <w:lvl w:ilvl="5" w:tplc="CFCA1CEA">
      <w:start w:val="1"/>
      <w:numFmt w:val="bullet"/>
      <w:lvlText w:val=""/>
      <w:lvlJc w:val="left"/>
      <w:pPr>
        <w:ind w:left="4320" w:hanging="360"/>
      </w:pPr>
      <w:rPr>
        <w:rFonts w:ascii="Wingdings" w:hAnsi="Wingdings" w:hint="default"/>
      </w:rPr>
    </w:lvl>
    <w:lvl w:ilvl="6" w:tplc="BEB0DCC6">
      <w:start w:val="1"/>
      <w:numFmt w:val="bullet"/>
      <w:lvlText w:val=""/>
      <w:lvlJc w:val="left"/>
      <w:pPr>
        <w:ind w:left="5040" w:hanging="360"/>
      </w:pPr>
      <w:rPr>
        <w:rFonts w:ascii="Symbol" w:hAnsi="Symbol" w:hint="default"/>
      </w:rPr>
    </w:lvl>
    <w:lvl w:ilvl="7" w:tplc="11621C56">
      <w:start w:val="1"/>
      <w:numFmt w:val="bullet"/>
      <w:lvlText w:val="o"/>
      <w:lvlJc w:val="left"/>
      <w:pPr>
        <w:ind w:left="5760" w:hanging="360"/>
      </w:pPr>
      <w:rPr>
        <w:rFonts w:ascii="Courier New" w:hAnsi="Courier New" w:hint="default"/>
      </w:rPr>
    </w:lvl>
    <w:lvl w:ilvl="8" w:tplc="5F7CA442">
      <w:start w:val="1"/>
      <w:numFmt w:val="bullet"/>
      <w:lvlText w:val=""/>
      <w:lvlJc w:val="left"/>
      <w:pPr>
        <w:ind w:left="6480" w:hanging="360"/>
      </w:pPr>
      <w:rPr>
        <w:rFonts w:ascii="Wingdings" w:hAnsi="Wingdings" w:hint="default"/>
      </w:rPr>
    </w:lvl>
  </w:abstractNum>
  <w:abstractNum w:abstractNumId="46" w15:restartNumberingAfterBreak="0">
    <w:nsid w:val="31DC106B"/>
    <w:multiLevelType w:val="hybridMultilevel"/>
    <w:tmpl w:val="CF06D8A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339D467C"/>
    <w:multiLevelType w:val="hybridMultilevel"/>
    <w:tmpl w:val="101668E4"/>
    <w:lvl w:ilvl="0" w:tplc="30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37ED39A0"/>
    <w:multiLevelType w:val="hybridMultilevel"/>
    <w:tmpl w:val="FEC4469C"/>
    <w:lvl w:ilvl="0" w:tplc="30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9" w15:restartNumberingAfterBreak="0">
    <w:nsid w:val="385A00EC"/>
    <w:multiLevelType w:val="hybridMultilevel"/>
    <w:tmpl w:val="25B6091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0" w15:restartNumberingAfterBreak="0">
    <w:nsid w:val="39B81451"/>
    <w:multiLevelType w:val="hybridMultilevel"/>
    <w:tmpl w:val="489632A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1" w15:restartNumberingAfterBreak="0">
    <w:nsid w:val="39BC226D"/>
    <w:multiLevelType w:val="hybridMultilevel"/>
    <w:tmpl w:val="D7AC9B72"/>
    <w:lvl w:ilvl="0" w:tplc="83548EB0">
      <w:start w:val="1"/>
      <w:numFmt w:val="decimal"/>
      <w:lvlText w:val="%1."/>
      <w:lvlJc w:val="left"/>
      <w:pPr>
        <w:ind w:left="1068" w:hanging="360"/>
      </w:pPr>
    </w:lvl>
    <w:lvl w:ilvl="1" w:tplc="300A0019">
      <w:start w:val="1"/>
      <w:numFmt w:val="lowerLetter"/>
      <w:lvlText w:val="%2."/>
      <w:lvlJc w:val="left"/>
      <w:pPr>
        <w:ind w:left="1788" w:hanging="360"/>
      </w:pPr>
    </w:lvl>
    <w:lvl w:ilvl="2" w:tplc="300A001B">
      <w:start w:val="1"/>
      <w:numFmt w:val="lowerRoman"/>
      <w:lvlText w:val="%3."/>
      <w:lvlJc w:val="right"/>
      <w:pPr>
        <w:ind w:left="2508" w:hanging="180"/>
      </w:pPr>
    </w:lvl>
    <w:lvl w:ilvl="3" w:tplc="300A000F">
      <w:start w:val="1"/>
      <w:numFmt w:val="decimal"/>
      <w:lvlText w:val="%4."/>
      <w:lvlJc w:val="left"/>
      <w:pPr>
        <w:ind w:left="3228" w:hanging="360"/>
      </w:pPr>
    </w:lvl>
    <w:lvl w:ilvl="4" w:tplc="300A0019">
      <w:start w:val="1"/>
      <w:numFmt w:val="lowerLetter"/>
      <w:lvlText w:val="%5."/>
      <w:lvlJc w:val="left"/>
      <w:pPr>
        <w:ind w:left="3948" w:hanging="360"/>
      </w:pPr>
    </w:lvl>
    <w:lvl w:ilvl="5" w:tplc="300A001B">
      <w:start w:val="1"/>
      <w:numFmt w:val="lowerRoman"/>
      <w:lvlText w:val="%6."/>
      <w:lvlJc w:val="right"/>
      <w:pPr>
        <w:ind w:left="4668" w:hanging="180"/>
      </w:pPr>
    </w:lvl>
    <w:lvl w:ilvl="6" w:tplc="300A000F">
      <w:start w:val="1"/>
      <w:numFmt w:val="decimal"/>
      <w:lvlText w:val="%7."/>
      <w:lvlJc w:val="left"/>
      <w:pPr>
        <w:ind w:left="5388" w:hanging="360"/>
      </w:pPr>
    </w:lvl>
    <w:lvl w:ilvl="7" w:tplc="300A0019">
      <w:start w:val="1"/>
      <w:numFmt w:val="lowerLetter"/>
      <w:lvlText w:val="%8."/>
      <w:lvlJc w:val="left"/>
      <w:pPr>
        <w:ind w:left="6108" w:hanging="360"/>
      </w:pPr>
    </w:lvl>
    <w:lvl w:ilvl="8" w:tplc="300A001B">
      <w:start w:val="1"/>
      <w:numFmt w:val="lowerRoman"/>
      <w:lvlText w:val="%9."/>
      <w:lvlJc w:val="right"/>
      <w:pPr>
        <w:ind w:left="6828" w:hanging="180"/>
      </w:pPr>
    </w:lvl>
  </w:abstractNum>
  <w:abstractNum w:abstractNumId="52" w15:restartNumberingAfterBreak="0">
    <w:nsid w:val="39F931EC"/>
    <w:multiLevelType w:val="hybridMultilevel"/>
    <w:tmpl w:val="73DAD4E6"/>
    <w:lvl w:ilvl="0" w:tplc="30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3B18395A"/>
    <w:multiLevelType w:val="hybridMultilevel"/>
    <w:tmpl w:val="5A4C6DFC"/>
    <w:lvl w:ilvl="0" w:tplc="300A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4" w15:restartNumberingAfterBreak="0">
    <w:nsid w:val="3BC834DE"/>
    <w:multiLevelType w:val="hybridMultilevel"/>
    <w:tmpl w:val="BF581D5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5" w15:restartNumberingAfterBreak="0">
    <w:nsid w:val="3C097615"/>
    <w:multiLevelType w:val="hybridMultilevel"/>
    <w:tmpl w:val="AD1215DA"/>
    <w:lvl w:ilvl="0" w:tplc="30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3E0328EC"/>
    <w:multiLevelType w:val="hybridMultilevel"/>
    <w:tmpl w:val="D1680092"/>
    <w:lvl w:ilvl="0" w:tplc="FFFFFFFF">
      <w:start w:val="1"/>
      <w:numFmt w:val="bullet"/>
      <w:lvlText w:val=""/>
      <w:lvlJc w:val="left"/>
      <w:pPr>
        <w:ind w:left="720" w:hanging="360"/>
      </w:pPr>
      <w:rPr>
        <w:rFonts w:ascii="Wingdings" w:hAnsi="Wingdings" w:hint="default"/>
      </w:rPr>
    </w:lvl>
    <w:lvl w:ilvl="1" w:tplc="854C5192">
      <w:start w:val="1"/>
      <w:numFmt w:val="bullet"/>
      <w:lvlText w:val=""/>
      <w:lvlJc w:val="left"/>
      <w:pPr>
        <w:ind w:left="1440" w:hanging="360"/>
      </w:pPr>
      <w:rPr>
        <w:rFonts w:ascii="Symbol" w:hAnsi="Symbol" w:hint="default"/>
        <w:color w:val="0000FF"/>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3ED95BE2"/>
    <w:multiLevelType w:val="hybridMultilevel"/>
    <w:tmpl w:val="91028104"/>
    <w:lvl w:ilvl="0" w:tplc="30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8" w15:restartNumberingAfterBreak="0">
    <w:nsid w:val="3EEB6E39"/>
    <w:multiLevelType w:val="hybridMultilevel"/>
    <w:tmpl w:val="7C58C80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9" w15:restartNumberingAfterBreak="0">
    <w:nsid w:val="3EF5ED9E"/>
    <w:multiLevelType w:val="hybridMultilevel"/>
    <w:tmpl w:val="FFFFFFFF"/>
    <w:lvl w:ilvl="0" w:tplc="1E10C46A">
      <w:start w:val="1"/>
      <w:numFmt w:val="bullet"/>
      <w:lvlText w:val="·"/>
      <w:lvlJc w:val="left"/>
      <w:pPr>
        <w:ind w:left="720" w:hanging="360"/>
      </w:pPr>
      <w:rPr>
        <w:rFonts w:ascii="Symbol" w:hAnsi="Symbol" w:hint="default"/>
      </w:rPr>
    </w:lvl>
    <w:lvl w:ilvl="1" w:tplc="A73AE0F8">
      <w:start w:val="1"/>
      <w:numFmt w:val="bullet"/>
      <w:lvlText w:val="o"/>
      <w:lvlJc w:val="left"/>
      <w:pPr>
        <w:ind w:left="1440" w:hanging="360"/>
      </w:pPr>
      <w:rPr>
        <w:rFonts w:ascii="Courier New" w:hAnsi="Courier New" w:hint="default"/>
      </w:rPr>
    </w:lvl>
    <w:lvl w:ilvl="2" w:tplc="21AAF264">
      <w:start w:val="1"/>
      <w:numFmt w:val="bullet"/>
      <w:lvlText w:val=""/>
      <w:lvlJc w:val="left"/>
      <w:pPr>
        <w:ind w:left="2160" w:hanging="360"/>
      </w:pPr>
      <w:rPr>
        <w:rFonts w:ascii="Wingdings" w:hAnsi="Wingdings" w:hint="default"/>
      </w:rPr>
    </w:lvl>
    <w:lvl w:ilvl="3" w:tplc="91E8FCAC">
      <w:start w:val="1"/>
      <w:numFmt w:val="bullet"/>
      <w:lvlText w:val=""/>
      <w:lvlJc w:val="left"/>
      <w:pPr>
        <w:ind w:left="2880" w:hanging="360"/>
      </w:pPr>
      <w:rPr>
        <w:rFonts w:ascii="Symbol" w:hAnsi="Symbol" w:hint="default"/>
      </w:rPr>
    </w:lvl>
    <w:lvl w:ilvl="4" w:tplc="D7765802">
      <w:start w:val="1"/>
      <w:numFmt w:val="bullet"/>
      <w:lvlText w:val="o"/>
      <w:lvlJc w:val="left"/>
      <w:pPr>
        <w:ind w:left="3600" w:hanging="360"/>
      </w:pPr>
      <w:rPr>
        <w:rFonts w:ascii="Courier New" w:hAnsi="Courier New" w:hint="default"/>
      </w:rPr>
    </w:lvl>
    <w:lvl w:ilvl="5" w:tplc="A9906E5C">
      <w:start w:val="1"/>
      <w:numFmt w:val="bullet"/>
      <w:lvlText w:val=""/>
      <w:lvlJc w:val="left"/>
      <w:pPr>
        <w:ind w:left="4320" w:hanging="360"/>
      </w:pPr>
      <w:rPr>
        <w:rFonts w:ascii="Wingdings" w:hAnsi="Wingdings" w:hint="default"/>
      </w:rPr>
    </w:lvl>
    <w:lvl w:ilvl="6" w:tplc="58B45A50">
      <w:start w:val="1"/>
      <w:numFmt w:val="bullet"/>
      <w:lvlText w:val=""/>
      <w:lvlJc w:val="left"/>
      <w:pPr>
        <w:ind w:left="5040" w:hanging="360"/>
      </w:pPr>
      <w:rPr>
        <w:rFonts w:ascii="Symbol" w:hAnsi="Symbol" w:hint="default"/>
      </w:rPr>
    </w:lvl>
    <w:lvl w:ilvl="7" w:tplc="1B90A60A">
      <w:start w:val="1"/>
      <w:numFmt w:val="bullet"/>
      <w:lvlText w:val="o"/>
      <w:lvlJc w:val="left"/>
      <w:pPr>
        <w:ind w:left="5760" w:hanging="360"/>
      </w:pPr>
      <w:rPr>
        <w:rFonts w:ascii="Courier New" w:hAnsi="Courier New" w:hint="default"/>
      </w:rPr>
    </w:lvl>
    <w:lvl w:ilvl="8" w:tplc="3B3CB872">
      <w:start w:val="1"/>
      <w:numFmt w:val="bullet"/>
      <w:lvlText w:val=""/>
      <w:lvlJc w:val="left"/>
      <w:pPr>
        <w:ind w:left="6480" w:hanging="360"/>
      </w:pPr>
      <w:rPr>
        <w:rFonts w:ascii="Wingdings" w:hAnsi="Wingdings" w:hint="default"/>
      </w:rPr>
    </w:lvl>
  </w:abstractNum>
  <w:abstractNum w:abstractNumId="60" w15:restartNumberingAfterBreak="0">
    <w:nsid w:val="40B05B3B"/>
    <w:multiLevelType w:val="hybridMultilevel"/>
    <w:tmpl w:val="4A96D69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1" w15:restartNumberingAfterBreak="0">
    <w:nsid w:val="40DD1E9E"/>
    <w:multiLevelType w:val="hybridMultilevel"/>
    <w:tmpl w:val="A0E88F72"/>
    <w:lvl w:ilvl="0" w:tplc="361E7700">
      <w:numFmt w:val="bullet"/>
      <w:lvlText w:val="-"/>
      <w:lvlJc w:val="left"/>
      <w:pPr>
        <w:ind w:left="720" w:hanging="360"/>
      </w:pPr>
      <w:rPr>
        <w:rFonts w:ascii="Bierstadt Display" w:eastAsia="Calibri" w:hAnsi="Bierstadt Display"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2" w15:restartNumberingAfterBreak="0">
    <w:nsid w:val="40E3026D"/>
    <w:multiLevelType w:val="hybridMultilevel"/>
    <w:tmpl w:val="7736AF70"/>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63" w15:restartNumberingAfterBreak="0">
    <w:nsid w:val="42562D52"/>
    <w:multiLevelType w:val="hybridMultilevel"/>
    <w:tmpl w:val="C304FC98"/>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4" w15:restartNumberingAfterBreak="0">
    <w:nsid w:val="44E2553C"/>
    <w:multiLevelType w:val="hybridMultilevel"/>
    <w:tmpl w:val="FFFFFFFF"/>
    <w:lvl w:ilvl="0" w:tplc="A0289F0E">
      <w:start w:val="1"/>
      <w:numFmt w:val="bullet"/>
      <w:lvlText w:val="·"/>
      <w:lvlJc w:val="left"/>
      <w:pPr>
        <w:ind w:left="720" w:hanging="360"/>
      </w:pPr>
      <w:rPr>
        <w:rFonts w:ascii="Symbol" w:hAnsi="Symbol" w:hint="default"/>
      </w:rPr>
    </w:lvl>
    <w:lvl w:ilvl="1" w:tplc="6A189814">
      <w:start w:val="1"/>
      <w:numFmt w:val="bullet"/>
      <w:lvlText w:val="o"/>
      <w:lvlJc w:val="left"/>
      <w:pPr>
        <w:ind w:left="1440" w:hanging="360"/>
      </w:pPr>
      <w:rPr>
        <w:rFonts w:ascii="Courier New" w:hAnsi="Courier New" w:hint="default"/>
      </w:rPr>
    </w:lvl>
    <w:lvl w:ilvl="2" w:tplc="D5BC29F2">
      <w:start w:val="1"/>
      <w:numFmt w:val="bullet"/>
      <w:lvlText w:val=""/>
      <w:lvlJc w:val="left"/>
      <w:pPr>
        <w:ind w:left="2160" w:hanging="360"/>
      </w:pPr>
      <w:rPr>
        <w:rFonts w:ascii="Wingdings" w:hAnsi="Wingdings" w:hint="default"/>
      </w:rPr>
    </w:lvl>
    <w:lvl w:ilvl="3" w:tplc="975C51EC">
      <w:start w:val="1"/>
      <w:numFmt w:val="bullet"/>
      <w:lvlText w:val=""/>
      <w:lvlJc w:val="left"/>
      <w:pPr>
        <w:ind w:left="2880" w:hanging="360"/>
      </w:pPr>
      <w:rPr>
        <w:rFonts w:ascii="Symbol" w:hAnsi="Symbol" w:hint="default"/>
      </w:rPr>
    </w:lvl>
    <w:lvl w:ilvl="4" w:tplc="2AEE4198">
      <w:start w:val="1"/>
      <w:numFmt w:val="bullet"/>
      <w:lvlText w:val="o"/>
      <w:lvlJc w:val="left"/>
      <w:pPr>
        <w:ind w:left="3600" w:hanging="360"/>
      </w:pPr>
      <w:rPr>
        <w:rFonts w:ascii="Courier New" w:hAnsi="Courier New" w:hint="default"/>
      </w:rPr>
    </w:lvl>
    <w:lvl w:ilvl="5" w:tplc="C0D40564">
      <w:start w:val="1"/>
      <w:numFmt w:val="bullet"/>
      <w:lvlText w:val=""/>
      <w:lvlJc w:val="left"/>
      <w:pPr>
        <w:ind w:left="4320" w:hanging="360"/>
      </w:pPr>
      <w:rPr>
        <w:rFonts w:ascii="Wingdings" w:hAnsi="Wingdings" w:hint="default"/>
      </w:rPr>
    </w:lvl>
    <w:lvl w:ilvl="6" w:tplc="2AA42418">
      <w:start w:val="1"/>
      <w:numFmt w:val="bullet"/>
      <w:lvlText w:val=""/>
      <w:lvlJc w:val="left"/>
      <w:pPr>
        <w:ind w:left="5040" w:hanging="360"/>
      </w:pPr>
      <w:rPr>
        <w:rFonts w:ascii="Symbol" w:hAnsi="Symbol" w:hint="default"/>
      </w:rPr>
    </w:lvl>
    <w:lvl w:ilvl="7" w:tplc="32D8E828">
      <w:start w:val="1"/>
      <w:numFmt w:val="bullet"/>
      <w:lvlText w:val="o"/>
      <w:lvlJc w:val="left"/>
      <w:pPr>
        <w:ind w:left="5760" w:hanging="360"/>
      </w:pPr>
      <w:rPr>
        <w:rFonts w:ascii="Courier New" w:hAnsi="Courier New" w:hint="default"/>
      </w:rPr>
    </w:lvl>
    <w:lvl w:ilvl="8" w:tplc="EA82F9C0">
      <w:start w:val="1"/>
      <w:numFmt w:val="bullet"/>
      <w:lvlText w:val=""/>
      <w:lvlJc w:val="left"/>
      <w:pPr>
        <w:ind w:left="6480" w:hanging="360"/>
      </w:pPr>
      <w:rPr>
        <w:rFonts w:ascii="Wingdings" w:hAnsi="Wingdings" w:hint="default"/>
      </w:rPr>
    </w:lvl>
  </w:abstractNum>
  <w:abstractNum w:abstractNumId="65" w15:restartNumberingAfterBreak="0">
    <w:nsid w:val="45330AE5"/>
    <w:multiLevelType w:val="hybridMultilevel"/>
    <w:tmpl w:val="1866840E"/>
    <w:lvl w:ilvl="0" w:tplc="C7F81CC2">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6" w15:restartNumberingAfterBreak="0">
    <w:nsid w:val="45656469"/>
    <w:multiLevelType w:val="hybridMultilevel"/>
    <w:tmpl w:val="87F2F11C"/>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67" w15:restartNumberingAfterBreak="0">
    <w:nsid w:val="46230179"/>
    <w:multiLevelType w:val="hybridMultilevel"/>
    <w:tmpl w:val="6706DAA2"/>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68" w15:restartNumberingAfterBreak="0">
    <w:nsid w:val="4804F4C6"/>
    <w:multiLevelType w:val="hybridMultilevel"/>
    <w:tmpl w:val="FFFFFFFF"/>
    <w:lvl w:ilvl="0" w:tplc="9BC8B8FC">
      <w:start w:val="1"/>
      <w:numFmt w:val="bullet"/>
      <w:lvlText w:val="Ø"/>
      <w:lvlJc w:val="left"/>
      <w:pPr>
        <w:ind w:left="720" w:hanging="360"/>
      </w:pPr>
      <w:rPr>
        <w:rFonts w:ascii="Wingdings" w:hAnsi="Wingdings" w:hint="default"/>
      </w:rPr>
    </w:lvl>
    <w:lvl w:ilvl="1" w:tplc="1F3814DC">
      <w:start w:val="1"/>
      <w:numFmt w:val="bullet"/>
      <w:lvlText w:val="o"/>
      <w:lvlJc w:val="left"/>
      <w:pPr>
        <w:ind w:left="1440" w:hanging="360"/>
      </w:pPr>
      <w:rPr>
        <w:rFonts w:ascii="Courier New" w:hAnsi="Courier New" w:hint="default"/>
      </w:rPr>
    </w:lvl>
    <w:lvl w:ilvl="2" w:tplc="A8649CA0">
      <w:start w:val="1"/>
      <w:numFmt w:val="bullet"/>
      <w:lvlText w:val=""/>
      <w:lvlJc w:val="left"/>
      <w:pPr>
        <w:ind w:left="2160" w:hanging="360"/>
      </w:pPr>
      <w:rPr>
        <w:rFonts w:ascii="Wingdings" w:hAnsi="Wingdings" w:hint="default"/>
      </w:rPr>
    </w:lvl>
    <w:lvl w:ilvl="3" w:tplc="121E649E">
      <w:start w:val="1"/>
      <w:numFmt w:val="bullet"/>
      <w:lvlText w:val=""/>
      <w:lvlJc w:val="left"/>
      <w:pPr>
        <w:ind w:left="2880" w:hanging="360"/>
      </w:pPr>
      <w:rPr>
        <w:rFonts w:ascii="Symbol" w:hAnsi="Symbol" w:hint="default"/>
      </w:rPr>
    </w:lvl>
    <w:lvl w:ilvl="4" w:tplc="8BF48C5C">
      <w:start w:val="1"/>
      <w:numFmt w:val="bullet"/>
      <w:lvlText w:val="o"/>
      <w:lvlJc w:val="left"/>
      <w:pPr>
        <w:ind w:left="3600" w:hanging="360"/>
      </w:pPr>
      <w:rPr>
        <w:rFonts w:ascii="Courier New" w:hAnsi="Courier New" w:hint="default"/>
      </w:rPr>
    </w:lvl>
    <w:lvl w:ilvl="5" w:tplc="2962DB2A">
      <w:start w:val="1"/>
      <w:numFmt w:val="bullet"/>
      <w:lvlText w:val=""/>
      <w:lvlJc w:val="left"/>
      <w:pPr>
        <w:ind w:left="4320" w:hanging="360"/>
      </w:pPr>
      <w:rPr>
        <w:rFonts w:ascii="Wingdings" w:hAnsi="Wingdings" w:hint="default"/>
      </w:rPr>
    </w:lvl>
    <w:lvl w:ilvl="6" w:tplc="948C5BEA">
      <w:start w:val="1"/>
      <w:numFmt w:val="bullet"/>
      <w:lvlText w:val=""/>
      <w:lvlJc w:val="left"/>
      <w:pPr>
        <w:ind w:left="5040" w:hanging="360"/>
      </w:pPr>
      <w:rPr>
        <w:rFonts w:ascii="Symbol" w:hAnsi="Symbol" w:hint="default"/>
      </w:rPr>
    </w:lvl>
    <w:lvl w:ilvl="7" w:tplc="9F7A7E7E">
      <w:start w:val="1"/>
      <w:numFmt w:val="bullet"/>
      <w:lvlText w:val="o"/>
      <w:lvlJc w:val="left"/>
      <w:pPr>
        <w:ind w:left="5760" w:hanging="360"/>
      </w:pPr>
      <w:rPr>
        <w:rFonts w:ascii="Courier New" w:hAnsi="Courier New" w:hint="default"/>
      </w:rPr>
    </w:lvl>
    <w:lvl w:ilvl="8" w:tplc="2DD0DDE2">
      <w:start w:val="1"/>
      <w:numFmt w:val="bullet"/>
      <w:lvlText w:val=""/>
      <w:lvlJc w:val="left"/>
      <w:pPr>
        <w:ind w:left="6480" w:hanging="360"/>
      </w:pPr>
      <w:rPr>
        <w:rFonts w:ascii="Wingdings" w:hAnsi="Wingdings" w:hint="default"/>
      </w:rPr>
    </w:lvl>
  </w:abstractNum>
  <w:abstractNum w:abstractNumId="69" w15:restartNumberingAfterBreak="0">
    <w:nsid w:val="4BE42C9F"/>
    <w:multiLevelType w:val="hybridMultilevel"/>
    <w:tmpl w:val="3154CB5E"/>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0" w15:restartNumberingAfterBreak="0">
    <w:nsid w:val="4BED087F"/>
    <w:multiLevelType w:val="hybridMultilevel"/>
    <w:tmpl w:val="2CC4C87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1" w15:restartNumberingAfterBreak="0">
    <w:nsid w:val="4C2A1F22"/>
    <w:multiLevelType w:val="hybridMultilevel"/>
    <w:tmpl w:val="E15ACEE0"/>
    <w:lvl w:ilvl="0" w:tplc="30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4C367F6A"/>
    <w:multiLevelType w:val="hybridMultilevel"/>
    <w:tmpl w:val="9120DE16"/>
    <w:lvl w:ilvl="0" w:tplc="300A000D">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3" w15:restartNumberingAfterBreak="0">
    <w:nsid w:val="4C5F2ACB"/>
    <w:multiLevelType w:val="hybridMultilevel"/>
    <w:tmpl w:val="DD1C14D4"/>
    <w:lvl w:ilvl="0" w:tplc="CB9C9A6A">
      <w:start w:val="1"/>
      <w:numFmt w:val="bullet"/>
      <w:lvlText w:val=""/>
      <w:lvlJc w:val="left"/>
      <w:pPr>
        <w:ind w:left="720" w:hanging="360"/>
      </w:pPr>
      <w:rPr>
        <w:rFonts w:ascii="Symbol" w:hAnsi="Symbol" w:hint="default"/>
        <w:color w:val="auto"/>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74" w15:restartNumberingAfterBreak="0">
    <w:nsid w:val="4D8A0199"/>
    <w:multiLevelType w:val="hybridMultilevel"/>
    <w:tmpl w:val="FFFFFFFF"/>
    <w:lvl w:ilvl="0" w:tplc="02D28AF2">
      <w:start w:val="1"/>
      <w:numFmt w:val="bullet"/>
      <w:lvlText w:val="·"/>
      <w:lvlJc w:val="left"/>
      <w:pPr>
        <w:ind w:left="720" w:hanging="360"/>
      </w:pPr>
      <w:rPr>
        <w:rFonts w:ascii="Symbol" w:hAnsi="Symbol" w:hint="default"/>
      </w:rPr>
    </w:lvl>
    <w:lvl w:ilvl="1" w:tplc="0FE05B68">
      <w:start w:val="1"/>
      <w:numFmt w:val="bullet"/>
      <w:lvlText w:val="o"/>
      <w:lvlJc w:val="left"/>
      <w:pPr>
        <w:ind w:left="1440" w:hanging="360"/>
      </w:pPr>
      <w:rPr>
        <w:rFonts w:ascii="Courier New" w:hAnsi="Courier New" w:hint="default"/>
      </w:rPr>
    </w:lvl>
    <w:lvl w:ilvl="2" w:tplc="03A41A44">
      <w:start w:val="1"/>
      <w:numFmt w:val="bullet"/>
      <w:lvlText w:val=""/>
      <w:lvlJc w:val="left"/>
      <w:pPr>
        <w:ind w:left="2160" w:hanging="360"/>
      </w:pPr>
      <w:rPr>
        <w:rFonts w:ascii="Wingdings" w:hAnsi="Wingdings" w:hint="default"/>
      </w:rPr>
    </w:lvl>
    <w:lvl w:ilvl="3" w:tplc="2958670A">
      <w:start w:val="1"/>
      <w:numFmt w:val="bullet"/>
      <w:lvlText w:val=""/>
      <w:lvlJc w:val="left"/>
      <w:pPr>
        <w:ind w:left="2880" w:hanging="360"/>
      </w:pPr>
      <w:rPr>
        <w:rFonts w:ascii="Symbol" w:hAnsi="Symbol" w:hint="default"/>
      </w:rPr>
    </w:lvl>
    <w:lvl w:ilvl="4" w:tplc="5D2A9D46">
      <w:start w:val="1"/>
      <w:numFmt w:val="bullet"/>
      <w:lvlText w:val="o"/>
      <w:lvlJc w:val="left"/>
      <w:pPr>
        <w:ind w:left="3600" w:hanging="360"/>
      </w:pPr>
      <w:rPr>
        <w:rFonts w:ascii="Courier New" w:hAnsi="Courier New" w:hint="default"/>
      </w:rPr>
    </w:lvl>
    <w:lvl w:ilvl="5" w:tplc="0834F168">
      <w:start w:val="1"/>
      <w:numFmt w:val="bullet"/>
      <w:lvlText w:val=""/>
      <w:lvlJc w:val="left"/>
      <w:pPr>
        <w:ind w:left="4320" w:hanging="360"/>
      </w:pPr>
      <w:rPr>
        <w:rFonts w:ascii="Wingdings" w:hAnsi="Wingdings" w:hint="default"/>
      </w:rPr>
    </w:lvl>
    <w:lvl w:ilvl="6" w:tplc="CB9CA340">
      <w:start w:val="1"/>
      <w:numFmt w:val="bullet"/>
      <w:lvlText w:val=""/>
      <w:lvlJc w:val="left"/>
      <w:pPr>
        <w:ind w:left="5040" w:hanging="360"/>
      </w:pPr>
      <w:rPr>
        <w:rFonts w:ascii="Symbol" w:hAnsi="Symbol" w:hint="default"/>
      </w:rPr>
    </w:lvl>
    <w:lvl w:ilvl="7" w:tplc="81528B62">
      <w:start w:val="1"/>
      <w:numFmt w:val="bullet"/>
      <w:lvlText w:val="o"/>
      <w:lvlJc w:val="left"/>
      <w:pPr>
        <w:ind w:left="5760" w:hanging="360"/>
      </w:pPr>
      <w:rPr>
        <w:rFonts w:ascii="Courier New" w:hAnsi="Courier New" w:hint="default"/>
      </w:rPr>
    </w:lvl>
    <w:lvl w:ilvl="8" w:tplc="982A1DA0">
      <w:start w:val="1"/>
      <w:numFmt w:val="bullet"/>
      <w:lvlText w:val=""/>
      <w:lvlJc w:val="left"/>
      <w:pPr>
        <w:ind w:left="6480" w:hanging="360"/>
      </w:pPr>
      <w:rPr>
        <w:rFonts w:ascii="Wingdings" w:hAnsi="Wingdings" w:hint="default"/>
      </w:rPr>
    </w:lvl>
  </w:abstractNum>
  <w:abstractNum w:abstractNumId="75" w15:restartNumberingAfterBreak="0">
    <w:nsid w:val="4FA23462"/>
    <w:multiLevelType w:val="hybridMultilevel"/>
    <w:tmpl w:val="797AAEE4"/>
    <w:lvl w:ilvl="0" w:tplc="300A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76" w15:restartNumberingAfterBreak="0">
    <w:nsid w:val="50132CEE"/>
    <w:multiLevelType w:val="hybridMultilevel"/>
    <w:tmpl w:val="DACC6940"/>
    <w:lvl w:ilvl="0" w:tplc="C7F81CC2">
      <w:start w:val="1"/>
      <w:numFmt w:val="bullet"/>
      <w:lvlText w:val=""/>
      <w:lvlJc w:val="left"/>
      <w:pPr>
        <w:ind w:left="1440" w:hanging="360"/>
      </w:pPr>
      <w:rPr>
        <w:rFonts w:ascii="Symbol" w:hAnsi="Symbol" w:hint="default"/>
        <w:color w:val="auto"/>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7" w15:restartNumberingAfterBreak="0">
    <w:nsid w:val="525F42BE"/>
    <w:multiLevelType w:val="hybridMultilevel"/>
    <w:tmpl w:val="77BAA30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8" w15:restartNumberingAfterBreak="0">
    <w:nsid w:val="554B58FE"/>
    <w:multiLevelType w:val="hybridMultilevel"/>
    <w:tmpl w:val="FFFFFFFF"/>
    <w:lvl w:ilvl="0" w:tplc="AD064944">
      <w:start w:val="1"/>
      <w:numFmt w:val="bullet"/>
      <w:lvlText w:val="Ø"/>
      <w:lvlJc w:val="left"/>
      <w:pPr>
        <w:ind w:left="720" w:hanging="360"/>
      </w:pPr>
      <w:rPr>
        <w:rFonts w:ascii="Wingdings" w:hAnsi="Wingdings" w:hint="default"/>
      </w:rPr>
    </w:lvl>
    <w:lvl w:ilvl="1" w:tplc="05E47AE8">
      <w:start w:val="1"/>
      <w:numFmt w:val="bullet"/>
      <w:lvlText w:val="o"/>
      <w:lvlJc w:val="left"/>
      <w:pPr>
        <w:ind w:left="1440" w:hanging="360"/>
      </w:pPr>
      <w:rPr>
        <w:rFonts w:ascii="Courier New" w:hAnsi="Courier New" w:hint="default"/>
      </w:rPr>
    </w:lvl>
    <w:lvl w:ilvl="2" w:tplc="B5B2E4B4">
      <w:start w:val="1"/>
      <w:numFmt w:val="bullet"/>
      <w:lvlText w:val=""/>
      <w:lvlJc w:val="left"/>
      <w:pPr>
        <w:ind w:left="2160" w:hanging="360"/>
      </w:pPr>
      <w:rPr>
        <w:rFonts w:ascii="Wingdings" w:hAnsi="Wingdings" w:hint="default"/>
      </w:rPr>
    </w:lvl>
    <w:lvl w:ilvl="3" w:tplc="55F630A8">
      <w:start w:val="1"/>
      <w:numFmt w:val="bullet"/>
      <w:lvlText w:val=""/>
      <w:lvlJc w:val="left"/>
      <w:pPr>
        <w:ind w:left="2880" w:hanging="360"/>
      </w:pPr>
      <w:rPr>
        <w:rFonts w:ascii="Symbol" w:hAnsi="Symbol" w:hint="default"/>
      </w:rPr>
    </w:lvl>
    <w:lvl w:ilvl="4" w:tplc="0ED08730">
      <w:start w:val="1"/>
      <w:numFmt w:val="bullet"/>
      <w:lvlText w:val="o"/>
      <w:lvlJc w:val="left"/>
      <w:pPr>
        <w:ind w:left="3600" w:hanging="360"/>
      </w:pPr>
      <w:rPr>
        <w:rFonts w:ascii="Courier New" w:hAnsi="Courier New" w:hint="default"/>
      </w:rPr>
    </w:lvl>
    <w:lvl w:ilvl="5" w:tplc="C00C1448">
      <w:start w:val="1"/>
      <w:numFmt w:val="bullet"/>
      <w:lvlText w:val=""/>
      <w:lvlJc w:val="left"/>
      <w:pPr>
        <w:ind w:left="4320" w:hanging="360"/>
      </w:pPr>
      <w:rPr>
        <w:rFonts w:ascii="Wingdings" w:hAnsi="Wingdings" w:hint="default"/>
      </w:rPr>
    </w:lvl>
    <w:lvl w:ilvl="6" w:tplc="6E46E856">
      <w:start w:val="1"/>
      <w:numFmt w:val="bullet"/>
      <w:lvlText w:val=""/>
      <w:lvlJc w:val="left"/>
      <w:pPr>
        <w:ind w:left="5040" w:hanging="360"/>
      </w:pPr>
      <w:rPr>
        <w:rFonts w:ascii="Symbol" w:hAnsi="Symbol" w:hint="default"/>
      </w:rPr>
    </w:lvl>
    <w:lvl w:ilvl="7" w:tplc="A816D66E">
      <w:start w:val="1"/>
      <w:numFmt w:val="bullet"/>
      <w:lvlText w:val="o"/>
      <w:lvlJc w:val="left"/>
      <w:pPr>
        <w:ind w:left="5760" w:hanging="360"/>
      </w:pPr>
      <w:rPr>
        <w:rFonts w:ascii="Courier New" w:hAnsi="Courier New" w:hint="default"/>
      </w:rPr>
    </w:lvl>
    <w:lvl w:ilvl="8" w:tplc="B3CC39C2">
      <w:start w:val="1"/>
      <w:numFmt w:val="bullet"/>
      <w:lvlText w:val=""/>
      <w:lvlJc w:val="left"/>
      <w:pPr>
        <w:ind w:left="6480" w:hanging="360"/>
      </w:pPr>
      <w:rPr>
        <w:rFonts w:ascii="Wingdings" w:hAnsi="Wingdings" w:hint="default"/>
      </w:rPr>
    </w:lvl>
  </w:abstractNum>
  <w:abstractNum w:abstractNumId="79" w15:restartNumberingAfterBreak="0">
    <w:nsid w:val="571C2443"/>
    <w:multiLevelType w:val="hybridMultilevel"/>
    <w:tmpl w:val="FFFFFFFF"/>
    <w:lvl w:ilvl="0" w:tplc="D6C621EE">
      <w:start w:val="1"/>
      <w:numFmt w:val="bullet"/>
      <w:lvlText w:val="ü"/>
      <w:lvlJc w:val="left"/>
      <w:pPr>
        <w:ind w:left="720" w:hanging="360"/>
      </w:pPr>
      <w:rPr>
        <w:rFonts w:ascii="Wingdings" w:hAnsi="Wingdings" w:hint="default"/>
      </w:rPr>
    </w:lvl>
    <w:lvl w:ilvl="1" w:tplc="F4D635E8">
      <w:start w:val="1"/>
      <w:numFmt w:val="bullet"/>
      <w:lvlText w:val="o"/>
      <w:lvlJc w:val="left"/>
      <w:pPr>
        <w:ind w:left="1440" w:hanging="360"/>
      </w:pPr>
      <w:rPr>
        <w:rFonts w:ascii="Courier New" w:hAnsi="Courier New" w:hint="default"/>
      </w:rPr>
    </w:lvl>
    <w:lvl w:ilvl="2" w:tplc="71985D6C">
      <w:start w:val="1"/>
      <w:numFmt w:val="bullet"/>
      <w:lvlText w:val=""/>
      <w:lvlJc w:val="left"/>
      <w:pPr>
        <w:ind w:left="2160" w:hanging="360"/>
      </w:pPr>
      <w:rPr>
        <w:rFonts w:ascii="Wingdings" w:hAnsi="Wingdings" w:hint="default"/>
      </w:rPr>
    </w:lvl>
    <w:lvl w:ilvl="3" w:tplc="7FCC3766">
      <w:start w:val="1"/>
      <w:numFmt w:val="bullet"/>
      <w:lvlText w:val=""/>
      <w:lvlJc w:val="left"/>
      <w:pPr>
        <w:ind w:left="2880" w:hanging="360"/>
      </w:pPr>
      <w:rPr>
        <w:rFonts w:ascii="Symbol" w:hAnsi="Symbol" w:hint="default"/>
      </w:rPr>
    </w:lvl>
    <w:lvl w:ilvl="4" w:tplc="AF886E14">
      <w:start w:val="1"/>
      <w:numFmt w:val="bullet"/>
      <w:lvlText w:val="o"/>
      <w:lvlJc w:val="left"/>
      <w:pPr>
        <w:ind w:left="3600" w:hanging="360"/>
      </w:pPr>
      <w:rPr>
        <w:rFonts w:ascii="Courier New" w:hAnsi="Courier New" w:hint="default"/>
      </w:rPr>
    </w:lvl>
    <w:lvl w:ilvl="5" w:tplc="58D8B92A">
      <w:start w:val="1"/>
      <w:numFmt w:val="bullet"/>
      <w:lvlText w:val=""/>
      <w:lvlJc w:val="left"/>
      <w:pPr>
        <w:ind w:left="4320" w:hanging="360"/>
      </w:pPr>
      <w:rPr>
        <w:rFonts w:ascii="Wingdings" w:hAnsi="Wingdings" w:hint="default"/>
      </w:rPr>
    </w:lvl>
    <w:lvl w:ilvl="6" w:tplc="F6DE29B8">
      <w:start w:val="1"/>
      <w:numFmt w:val="bullet"/>
      <w:lvlText w:val=""/>
      <w:lvlJc w:val="left"/>
      <w:pPr>
        <w:ind w:left="5040" w:hanging="360"/>
      </w:pPr>
      <w:rPr>
        <w:rFonts w:ascii="Symbol" w:hAnsi="Symbol" w:hint="default"/>
      </w:rPr>
    </w:lvl>
    <w:lvl w:ilvl="7" w:tplc="C0F89A8C">
      <w:start w:val="1"/>
      <w:numFmt w:val="bullet"/>
      <w:lvlText w:val="o"/>
      <w:lvlJc w:val="left"/>
      <w:pPr>
        <w:ind w:left="5760" w:hanging="360"/>
      </w:pPr>
      <w:rPr>
        <w:rFonts w:ascii="Courier New" w:hAnsi="Courier New" w:hint="default"/>
      </w:rPr>
    </w:lvl>
    <w:lvl w:ilvl="8" w:tplc="9AC63262">
      <w:start w:val="1"/>
      <w:numFmt w:val="bullet"/>
      <w:lvlText w:val=""/>
      <w:lvlJc w:val="left"/>
      <w:pPr>
        <w:ind w:left="6480" w:hanging="360"/>
      </w:pPr>
      <w:rPr>
        <w:rFonts w:ascii="Wingdings" w:hAnsi="Wingdings" w:hint="default"/>
      </w:rPr>
    </w:lvl>
  </w:abstractNum>
  <w:abstractNum w:abstractNumId="80" w15:restartNumberingAfterBreak="0">
    <w:nsid w:val="577E36C5"/>
    <w:multiLevelType w:val="hybridMultilevel"/>
    <w:tmpl w:val="CF80FB80"/>
    <w:lvl w:ilvl="0" w:tplc="300A000D">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1" w15:restartNumberingAfterBreak="0">
    <w:nsid w:val="59012E8A"/>
    <w:multiLevelType w:val="hybridMultilevel"/>
    <w:tmpl w:val="19448FB4"/>
    <w:lvl w:ilvl="0" w:tplc="731ECDA0">
      <w:start w:val="1"/>
      <w:numFmt w:val="bullet"/>
      <w:lvlText w:val=""/>
      <w:lvlJc w:val="left"/>
      <w:pPr>
        <w:ind w:left="720" w:hanging="360"/>
      </w:pPr>
      <w:rPr>
        <w:rFonts w:ascii="Symbol" w:hAnsi="Symbol" w:hint="default"/>
      </w:rPr>
    </w:lvl>
    <w:lvl w:ilvl="1" w:tplc="F6501B9C">
      <w:start w:val="1"/>
      <w:numFmt w:val="bullet"/>
      <w:lvlText w:val="o"/>
      <w:lvlJc w:val="left"/>
      <w:pPr>
        <w:ind w:left="1440" w:hanging="360"/>
      </w:pPr>
      <w:rPr>
        <w:rFonts w:ascii="Courier New" w:hAnsi="Courier New" w:hint="default"/>
      </w:rPr>
    </w:lvl>
    <w:lvl w:ilvl="2" w:tplc="80D4A2B6">
      <w:start w:val="1"/>
      <w:numFmt w:val="bullet"/>
      <w:lvlText w:val=""/>
      <w:lvlJc w:val="left"/>
      <w:pPr>
        <w:ind w:left="2160" w:hanging="360"/>
      </w:pPr>
      <w:rPr>
        <w:rFonts w:ascii="Wingdings" w:hAnsi="Wingdings" w:hint="default"/>
      </w:rPr>
    </w:lvl>
    <w:lvl w:ilvl="3" w:tplc="D0FCE07A">
      <w:start w:val="1"/>
      <w:numFmt w:val="bullet"/>
      <w:lvlText w:val=""/>
      <w:lvlJc w:val="left"/>
      <w:pPr>
        <w:ind w:left="2880" w:hanging="360"/>
      </w:pPr>
      <w:rPr>
        <w:rFonts w:ascii="Symbol" w:hAnsi="Symbol" w:hint="default"/>
      </w:rPr>
    </w:lvl>
    <w:lvl w:ilvl="4" w:tplc="3448FEAC">
      <w:start w:val="1"/>
      <w:numFmt w:val="bullet"/>
      <w:lvlText w:val="o"/>
      <w:lvlJc w:val="left"/>
      <w:pPr>
        <w:ind w:left="3600" w:hanging="360"/>
      </w:pPr>
      <w:rPr>
        <w:rFonts w:ascii="Courier New" w:hAnsi="Courier New" w:hint="default"/>
      </w:rPr>
    </w:lvl>
    <w:lvl w:ilvl="5" w:tplc="CF00AB60">
      <w:start w:val="1"/>
      <w:numFmt w:val="bullet"/>
      <w:lvlText w:val=""/>
      <w:lvlJc w:val="left"/>
      <w:pPr>
        <w:ind w:left="4320" w:hanging="360"/>
      </w:pPr>
      <w:rPr>
        <w:rFonts w:ascii="Wingdings" w:hAnsi="Wingdings" w:hint="default"/>
      </w:rPr>
    </w:lvl>
    <w:lvl w:ilvl="6" w:tplc="25F6D2BE">
      <w:start w:val="1"/>
      <w:numFmt w:val="bullet"/>
      <w:lvlText w:val=""/>
      <w:lvlJc w:val="left"/>
      <w:pPr>
        <w:ind w:left="5040" w:hanging="360"/>
      </w:pPr>
      <w:rPr>
        <w:rFonts w:ascii="Symbol" w:hAnsi="Symbol" w:hint="default"/>
      </w:rPr>
    </w:lvl>
    <w:lvl w:ilvl="7" w:tplc="65ACE148">
      <w:start w:val="1"/>
      <w:numFmt w:val="bullet"/>
      <w:lvlText w:val="o"/>
      <w:lvlJc w:val="left"/>
      <w:pPr>
        <w:ind w:left="5760" w:hanging="360"/>
      </w:pPr>
      <w:rPr>
        <w:rFonts w:ascii="Courier New" w:hAnsi="Courier New" w:hint="default"/>
      </w:rPr>
    </w:lvl>
    <w:lvl w:ilvl="8" w:tplc="24842F20">
      <w:start w:val="1"/>
      <w:numFmt w:val="bullet"/>
      <w:lvlText w:val=""/>
      <w:lvlJc w:val="left"/>
      <w:pPr>
        <w:ind w:left="6480" w:hanging="360"/>
      </w:pPr>
      <w:rPr>
        <w:rFonts w:ascii="Wingdings" w:hAnsi="Wingdings" w:hint="default"/>
      </w:rPr>
    </w:lvl>
  </w:abstractNum>
  <w:abstractNum w:abstractNumId="82" w15:restartNumberingAfterBreak="0">
    <w:nsid w:val="5C254729"/>
    <w:multiLevelType w:val="hybridMultilevel"/>
    <w:tmpl w:val="8D5812D4"/>
    <w:lvl w:ilvl="0" w:tplc="974E21CC">
      <w:start w:val="1"/>
      <w:numFmt w:val="bullet"/>
      <w:lvlText w:val=""/>
      <w:lvlJc w:val="left"/>
      <w:pPr>
        <w:ind w:left="1211" w:hanging="360"/>
      </w:pPr>
      <w:rPr>
        <w:rFonts w:ascii="Symbol" w:hAnsi="Symbol" w:hint="default"/>
        <w:color w:val="auto"/>
      </w:rPr>
    </w:lvl>
    <w:lvl w:ilvl="1" w:tplc="080A0003" w:tentative="1">
      <w:start w:val="1"/>
      <w:numFmt w:val="bullet"/>
      <w:lvlText w:val="o"/>
      <w:lvlJc w:val="left"/>
      <w:pPr>
        <w:ind w:left="1931" w:hanging="360"/>
      </w:pPr>
      <w:rPr>
        <w:rFonts w:ascii="Courier New" w:hAnsi="Courier New" w:cs="Courier New" w:hint="default"/>
      </w:rPr>
    </w:lvl>
    <w:lvl w:ilvl="2" w:tplc="080A0005" w:tentative="1">
      <w:start w:val="1"/>
      <w:numFmt w:val="bullet"/>
      <w:lvlText w:val=""/>
      <w:lvlJc w:val="left"/>
      <w:pPr>
        <w:ind w:left="2651" w:hanging="360"/>
      </w:pPr>
      <w:rPr>
        <w:rFonts w:ascii="Wingdings" w:hAnsi="Wingdings" w:hint="default"/>
      </w:rPr>
    </w:lvl>
    <w:lvl w:ilvl="3" w:tplc="080A0001" w:tentative="1">
      <w:start w:val="1"/>
      <w:numFmt w:val="bullet"/>
      <w:lvlText w:val=""/>
      <w:lvlJc w:val="left"/>
      <w:pPr>
        <w:ind w:left="3371" w:hanging="360"/>
      </w:pPr>
      <w:rPr>
        <w:rFonts w:ascii="Symbol" w:hAnsi="Symbol" w:hint="default"/>
      </w:rPr>
    </w:lvl>
    <w:lvl w:ilvl="4" w:tplc="080A0003" w:tentative="1">
      <w:start w:val="1"/>
      <w:numFmt w:val="bullet"/>
      <w:lvlText w:val="o"/>
      <w:lvlJc w:val="left"/>
      <w:pPr>
        <w:ind w:left="4091" w:hanging="360"/>
      </w:pPr>
      <w:rPr>
        <w:rFonts w:ascii="Courier New" w:hAnsi="Courier New" w:cs="Courier New" w:hint="default"/>
      </w:rPr>
    </w:lvl>
    <w:lvl w:ilvl="5" w:tplc="080A0005" w:tentative="1">
      <w:start w:val="1"/>
      <w:numFmt w:val="bullet"/>
      <w:lvlText w:val=""/>
      <w:lvlJc w:val="left"/>
      <w:pPr>
        <w:ind w:left="4811" w:hanging="360"/>
      </w:pPr>
      <w:rPr>
        <w:rFonts w:ascii="Wingdings" w:hAnsi="Wingdings" w:hint="default"/>
      </w:rPr>
    </w:lvl>
    <w:lvl w:ilvl="6" w:tplc="080A0001" w:tentative="1">
      <w:start w:val="1"/>
      <w:numFmt w:val="bullet"/>
      <w:lvlText w:val=""/>
      <w:lvlJc w:val="left"/>
      <w:pPr>
        <w:ind w:left="5531" w:hanging="360"/>
      </w:pPr>
      <w:rPr>
        <w:rFonts w:ascii="Symbol" w:hAnsi="Symbol" w:hint="default"/>
      </w:rPr>
    </w:lvl>
    <w:lvl w:ilvl="7" w:tplc="080A0003" w:tentative="1">
      <w:start w:val="1"/>
      <w:numFmt w:val="bullet"/>
      <w:lvlText w:val="o"/>
      <w:lvlJc w:val="left"/>
      <w:pPr>
        <w:ind w:left="6251" w:hanging="360"/>
      </w:pPr>
      <w:rPr>
        <w:rFonts w:ascii="Courier New" w:hAnsi="Courier New" w:cs="Courier New" w:hint="default"/>
      </w:rPr>
    </w:lvl>
    <w:lvl w:ilvl="8" w:tplc="080A0005" w:tentative="1">
      <w:start w:val="1"/>
      <w:numFmt w:val="bullet"/>
      <w:lvlText w:val=""/>
      <w:lvlJc w:val="left"/>
      <w:pPr>
        <w:ind w:left="6971" w:hanging="360"/>
      </w:pPr>
      <w:rPr>
        <w:rFonts w:ascii="Wingdings" w:hAnsi="Wingdings" w:hint="default"/>
      </w:rPr>
    </w:lvl>
  </w:abstractNum>
  <w:abstractNum w:abstractNumId="83" w15:restartNumberingAfterBreak="0">
    <w:nsid w:val="5D7C3577"/>
    <w:multiLevelType w:val="hybridMultilevel"/>
    <w:tmpl w:val="7DA225B6"/>
    <w:lvl w:ilvl="0" w:tplc="300A000D">
      <w:start w:val="1"/>
      <w:numFmt w:val="bullet"/>
      <w:lvlText w:val=""/>
      <w:lvlJc w:val="left"/>
      <w:pPr>
        <w:ind w:left="1080" w:hanging="360"/>
      </w:pPr>
      <w:rPr>
        <w:rFonts w:ascii="Wingdings" w:hAnsi="Wingdings" w:hint="default"/>
      </w:rPr>
    </w:lvl>
    <w:lvl w:ilvl="1" w:tplc="FFFFFFFF">
      <w:start w:val="1"/>
      <w:numFmt w:val="bullet"/>
      <w:lvlText w:val="o"/>
      <w:lvlJc w:val="left"/>
      <w:pPr>
        <w:ind w:left="360" w:hanging="360"/>
      </w:pPr>
      <w:rPr>
        <w:rFonts w:ascii="Courier New" w:hAnsi="Courier New" w:cs="Courier New" w:hint="default"/>
      </w:rPr>
    </w:lvl>
    <w:lvl w:ilvl="2" w:tplc="FFFFFFFF">
      <w:start w:val="1"/>
      <w:numFmt w:val="bullet"/>
      <w:lvlText w:val=""/>
      <w:lvlJc w:val="left"/>
      <w:pPr>
        <w:ind w:left="1080" w:hanging="360"/>
      </w:pPr>
      <w:rPr>
        <w:rFonts w:ascii="Wingdings" w:hAnsi="Wingdings" w:hint="default"/>
      </w:rPr>
    </w:lvl>
    <w:lvl w:ilvl="3" w:tplc="FFFFFFFF">
      <w:start w:val="1"/>
      <w:numFmt w:val="bullet"/>
      <w:lvlText w:val=""/>
      <w:lvlJc w:val="left"/>
      <w:pPr>
        <w:ind w:left="1800" w:hanging="360"/>
      </w:pPr>
      <w:rPr>
        <w:rFonts w:ascii="Symbol" w:hAnsi="Symbol" w:hint="default"/>
      </w:rPr>
    </w:lvl>
    <w:lvl w:ilvl="4" w:tplc="FFFFFFFF">
      <w:start w:val="1"/>
      <w:numFmt w:val="bullet"/>
      <w:lvlText w:val="o"/>
      <w:lvlJc w:val="left"/>
      <w:pPr>
        <w:ind w:left="2520" w:hanging="360"/>
      </w:pPr>
      <w:rPr>
        <w:rFonts w:ascii="Courier New" w:hAnsi="Courier New" w:cs="Courier New" w:hint="default"/>
      </w:rPr>
    </w:lvl>
    <w:lvl w:ilvl="5" w:tplc="FFFFFFFF">
      <w:start w:val="1"/>
      <w:numFmt w:val="bullet"/>
      <w:lvlText w:val=""/>
      <w:lvlJc w:val="left"/>
      <w:pPr>
        <w:ind w:left="3240" w:hanging="360"/>
      </w:pPr>
      <w:rPr>
        <w:rFonts w:ascii="Wingdings" w:hAnsi="Wingdings" w:hint="default"/>
      </w:rPr>
    </w:lvl>
    <w:lvl w:ilvl="6" w:tplc="FFFFFFFF">
      <w:start w:val="1"/>
      <w:numFmt w:val="bullet"/>
      <w:lvlText w:val=""/>
      <w:lvlJc w:val="left"/>
      <w:pPr>
        <w:ind w:left="3960" w:hanging="360"/>
      </w:pPr>
      <w:rPr>
        <w:rFonts w:ascii="Symbol" w:hAnsi="Symbol" w:hint="default"/>
      </w:rPr>
    </w:lvl>
    <w:lvl w:ilvl="7" w:tplc="FFFFFFFF">
      <w:start w:val="1"/>
      <w:numFmt w:val="bullet"/>
      <w:lvlText w:val="o"/>
      <w:lvlJc w:val="left"/>
      <w:pPr>
        <w:ind w:left="4680" w:hanging="360"/>
      </w:pPr>
      <w:rPr>
        <w:rFonts w:ascii="Courier New" w:hAnsi="Courier New" w:cs="Courier New" w:hint="default"/>
      </w:rPr>
    </w:lvl>
    <w:lvl w:ilvl="8" w:tplc="FFFFFFFF">
      <w:start w:val="1"/>
      <w:numFmt w:val="bullet"/>
      <w:lvlText w:val=""/>
      <w:lvlJc w:val="left"/>
      <w:pPr>
        <w:ind w:left="5400" w:hanging="360"/>
      </w:pPr>
      <w:rPr>
        <w:rFonts w:ascii="Wingdings" w:hAnsi="Wingdings" w:hint="default"/>
      </w:rPr>
    </w:lvl>
  </w:abstractNum>
  <w:abstractNum w:abstractNumId="84" w15:restartNumberingAfterBreak="0">
    <w:nsid w:val="60C51B2C"/>
    <w:multiLevelType w:val="hybridMultilevel"/>
    <w:tmpl w:val="FFFFFFFF"/>
    <w:lvl w:ilvl="0" w:tplc="75B874BA">
      <w:start w:val="1"/>
      <w:numFmt w:val="bullet"/>
      <w:lvlText w:val="Ø"/>
      <w:lvlJc w:val="left"/>
      <w:pPr>
        <w:ind w:left="720" w:hanging="360"/>
      </w:pPr>
      <w:rPr>
        <w:rFonts w:ascii="Wingdings" w:hAnsi="Wingdings" w:hint="default"/>
      </w:rPr>
    </w:lvl>
    <w:lvl w:ilvl="1" w:tplc="65AA8CCE">
      <w:start w:val="1"/>
      <w:numFmt w:val="bullet"/>
      <w:lvlText w:val="o"/>
      <w:lvlJc w:val="left"/>
      <w:pPr>
        <w:ind w:left="1440" w:hanging="360"/>
      </w:pPr>
      <w:rPr>
        <w:rFonts w:ascii="Courier New" w:hAnsi="Courier New" w:hint="default"/>
      </w:rPr>
    </w:lvl>
    <w:lvl w:ilvl="2" w:tplc="244E45E6">
      <w:start w:val="1"/>
      <w:numFmt w:val="bullet"/>
      <w:lvlText w:val=""/>
      <w:lvlJc w:val="left"/>
      <w:pPr>
        <w:ind w:left="2160" w:hanging="360"/>
      </w:pPr>
      <w:rPr>
        <w:rFonts w:ascii="Wingdings" w:hAnsi="Wingdings" w:hint="default"/>
      </w:rPr>
    </w:lvl>
    <w:lvl w:ilvl="3" w:tplc="DB1EBD7E">
      <w:start w:val="1"/>
      <w:numFmt w:val="bullet"/>
      <w:lvlText w:val=""/>
      <w:lvlJc w:val="left"/>
      <w:pPr>
        <w:ind w:left="2880" w:hanging="360"/>
      </w:pPr>
      <w:rPr>
        <w:rFonts w:ascii="Symbol" w:hAnsi="Symbol" w:hint="default"/>
      </w:rPr>
    </w:lvl>
    <w:lvl w:ilvl="4" w:tplc="43962B9E">
      <w:start w:val="1"/>
      <w:numFmt w:val="bullet"/>
      <w:lvlText w:val="o"/>
      <w:lvlJc w:val="left"/>
      <w:pPr>
        <w:ind w:left="3600" w:hanging="360"/>
      </w:pPr>
      <w:rPr>
        <w:rFonts w:ascii="Courier New" w:hAnsi="Courier New" w:hint="default"/>
      </w:rPr>
    </w:lvl>
    <w:lvl w:ilvl="5" w:tplc="A316146A">
      <w:start w:val="1"/>
      <w:numFmt w:val="bullet"/>
      <w:lvlText w:val=""/>
      <w:lvlJc w:val="left"/>
      <w:pPr>
        <w:ind w:left="4320" w:hanging="360"/>
      </w:pPr>
      <w:rPr>
        <w:rFonts w:ascii="Wingdings" w:hAnsi="Wingdings" w:hint="default"/>
      </w:rPr>
    </w:lvl>
    <w:lvl w:ilvl="6" w:tplc="7DC0CB1C">
      <w:start w:val="1"/>
      <w:numFmt w:val="bullet"/>
      <w:lvlText w:val=""/>
      <w:lvlJc w:val="left"/>
      <w:pPr>
        <w:ind w:left="5040" w:hanging="360"/>
      </w:pPr>
      <w:rPr>
        <w:rFonts w:ascii="Symbol" w:hAnsi="Symbol" w:hint="default"/>
      </w:rPr>
    </w:lvl>
    <w:lvl w:ilvl="7" w:tplc="91EEDD06">
      <w:start w:val="1"/>
      <w:numFmt w:val="bullet"/>
      <w:lvlText w:val="o"/>
      <w:lvlJc w:val="left"/>
      <w:pPr>
        <w:ind w:left="5760" w:hanging="360"/>
      </w:pPr>
      <w:rPr>
        <w:rFonts w:ascii="Courier New" w:hAnsi="Courier New" w:hint="default"/>
      </w:rPr>
    </w:lvl>
    <w:lvl w:ilvl="8" w:tplc="B4DA8676">
      <w:start w:val="1"/>
      <w:numFmt w:val="bullet"/>
      <w:lvlText w:val=""/>
      <w:lvlJc w:val="left"/>
      <w:pPr>
        <w:ind w:left="6480" w:hanging="360"/>
      </w:pPr>
      <w:rPr>
        <w:rFonts w:ascii="Wingdings" w:hAnsi="Wingdings" w:hint="default"/>
      </w:rPr>
    </w:lvl>
  </w:abstractNum>
  <w:abstractNum w:abstractNumId="85" w15:restartNumberingAfterBreak="0">
    <w:nsid w:val="611654C5"/>
    <w:multiLevelType w:val="hybridMultilevel"/>
    <w:tmpl w:val="A860F024"/>
    <w:lvl w:ilvl="0" w:tplc="300A000D">
      <w:start w:val="1"/>
      <w:numFmt w:val="bullet"/>
      <w:lvlText w:val=""/>
      <w:lvlJc w:val="left"/>
      <w:pPr>
        <w:ind w:left="1440" w:hanging="360"/>
      </w:pPr>
      <w:rPr>
        <w:rFonts w:ascii="Wingdings" w:hAnsi="Wingdings"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86" w15:restartNumberingAfterBreak="0">
    <w:nsid w:val="64F1435F"/>
    <w:multiLevelType w:val="multilevel"/>
    <w:tmpl w:val="64F1435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7" w15:restartNumberingAfterBreak="0">
    <w:nsid w:val="68D57494"/>
    <w:multiLevelType w:val="hybridMultilevel"/>
    <w:tmpl w:val="189C9040"/>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8" w15:restartNumberingAfterBreak="0">
    <w:nsid w:val="6AFD2F76"/>
    <w:multiLevelType w:val="hybridMultilevel"/>
    <w:tmpl w:val="8DBE22B2"/>
    <w:lvl w:ilvl="0" w:tplc="C7F81CC2">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9" w15:restartNumberingAfterBreak="0">
    <w:nsid w:val="6BF56AD3"/>
    <w:multiLevelType w:val="hybridMultilevel"/>
    <w:tmpl w:val="C08648BC"/>
    <w:lvl w:ilvl="0" w:tplc="30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0" w15:restartNumberingAfterBreak="0">
    <w:nsid w:val="6FD62485"/>
    <w:multiLevelType w:val="hybridMultilevel"/>
    <w:tmpl w:val="539853EE"/>
    <w:lvl w:ilvl="0" w:tplc="300A000D">
      <w:start w:val="1"/>
      <w:numFmt w:val="bullet"/>
      <w:lvlText w:val=""/>
      <w:lvlJc w:val="left"/>
      <w:pPr>
        <w:ind w:left="2160" w:hanging="360"/>
      </w:pPr>
      <w:rPr>
        <w:rFonts w:ascii="Wingdings" w:hAnsi="Wingdings"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91" w15:restartNumberingAfterBreak="0">
    <w:nsid w:val="70042674"/>
    <w:multiLevelType w:val="multilevel"/>
    <w:tmpl w:val="B8B21A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0B525E9"/>
    <w:multiLevelType w:val="hybridMultilevel"/>
    <w:tmpl w:val="3088164E"/>
    <w:lvl w:ilvl="0" w:tplc="300A000D">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3" w15:restartNumberingAfterBreak="0">
    <w:nsid w:val="721436C3"/>
    <w:multiLevelType w:val="hybridMultilevel"/>
    <w:tmpl w:val="EDD468F8"/>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94" w15:restartNumberingAfterBreak="0">
    <w:nsid w:val="7367078A"/>
    <w:multiLevelType w:val="multilevel"/>
    <w:tmpl w:val="30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5" w15:restartNumberingAfterBreak="0">
    <w:nsid w:val="73E7296E"/>
    <w:multiLevelType w:val="hybridMultilevel"/>
    <w:tmpl w:val="28D4CA2A"/>
    <w:lvl w:ilvl="0" w:tplc="300A000D">
      <w:start w:val="1"/>
      <w:numFmt w:val="bullet"/>
      <w:lvlText w:val=""/>
      <w:lvlJc w:val="left"/>
      <w:pPr>
        <w:ind w:left="1440" w:hanging="360"/>
      </w:pPr>
      <w:rPr>
        <w:rFonts w:ascii="Wingdings" w:hAnsi="Wingdings"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96" w15:restartNumberingAfterBreak="0">
    <w:nsid w:val="75191C36"/>
    <w:multiLevelType w:val="hybridMultilevel"/>
    <w:tmpl w:val="E68E69FC"/>
    <w:lvl w:ilvl="0" w:tplc="4FC48B0C">
      <w:start w:val="1"/>
      <w:numFmt w:val="bullet"/>
      <w:lvlText w:val="•"/>
      <w:lvlJc w:val="left"/>
      <w:pPr>
        <w:tabs>
          <w:tab w:val="num" w:pos="720"/>
        </w:tabs>
        <w:ind w:left="720" w:hanging="360"/>
      </w:pPr>
      <w:rPr>
        <w:rFonts w:ascii="Arial" w:hAnsi="Arial" w:hint="default"/>
      </w:rPr>
    </w:lvl>
    <w:lvl w:ilvl="1" w:tplc="BD342DA0" w:tentative="1">
      <w:start w:val="1"/>
      <w:numFmt w:val="bullet"/>
      <w:lvlText w:val="•"/>
      <w:lvlJc w:val="left"/>
      <w:pPr>
        <w:tabs>
          <w:tab w:val="num" w:pos="1440"/>
        </w:tabs>
        <w:ind w:left="1440" w:hanging="360"/>
      </w:pPr>
      <w:rPr>
        <w:rFonts w:ascii="Arial" w:hAnsi="Arial" w:hint="default"/>
      </w:rPr>
    </w:lvl>
    <w:lvl w:ilvl="2" w:tplc="C01C9820" w:tentative="1">
      <w:start w:val="1"/>
      <w:numFmt w:val="bullet"/>
      <w:lvlText w:val="•"/>
      <w:lvlJc w:val="left"/>
      <w:pPr>
        <w:tabs>
          <w:tab w:val="num" w:pos="2160"/>
        </w:tabs>
        <w:ind w:left="2160" w:hanging="360"/>
      </w:pPr>
      <w:rPr>
        <w:rFonts w:ascii="Arial" w:hAnsi="Arial" w:hint="default"/>
      </w:rPr>
    </w:lvl>
    <w:lvl w:ilvl="3" w:tplc="AB3A5B4C" w:tentative="1">
      <w:start w:val="1"/>
      <w:numFmt w:val="bullet"/>
      <w:lvlText w:val="•"/>
      <w:lvlJc w:val="left"/>
      <w:pPr>
        <w:tabs>
          <w:tab w:val="num" w:pos="2880"/>
        </w:tabs>
        <w:ind w:left="2880" w:hanging="360"/>
      </w:pPr>
      <w:rPr>
        <w:rFonts w:ascii="Arial" w:hAnsi="Arial" w:hint="default"/>
      </w:rPr>
    </w:lvl>
    <w:lvl w:ilvl="4" w:tplc="DD7A55CA" w:tentative="1">
      <w:start w:val="1"/>
      <w:numFmt w:val="bullet"/>
      <w:lvlText w:val="•"/>
      <w:lvlJc w:val="left"/>
      <w:pPr>
        <w:tabs>
          <w:tab w:val="num" w:pos="3600"/>
        </w:tabs>
        <w:ind w:left="3600" w:hanging="360"/>
      </w:pPr>
      <w:rPr>
        <w:rFonts w:ascii="Arial" w:hAnsi="Arial" w:hint="default"/>
      </w:rPr>
    </w:lvl>
    <w:lvl w:ilvl="5" w:tplc="AC18C83C" w:tentative="1">
      <w:start w:val="1"/>
      <w:numFmt w:val="bullet"/>
      <w:lvlText w:val="•"/>
      <w:lvlJc w:val="left"/>
      <w:pPr>
        <w:tabs>
          <w:tab w:val="num" w:pos="4320"/>
        </w:tabs>
        <w:ind w:left="4320" w:hanging="360"/>
      </w:pPr>
      <w:rPr>
        <w:rFonts w:ascii="Arial" w:hAnsi="Arial" w:hint="default"/>
      </w:rPr>
    </w:lvl>
    <w:lvl w:ilvl="6" w:tplc="473E9238" w:tentative="1">
      <w:start w:val="1"/>
      <w:numFmt w:val="bullet"/>
      <w:lvlText w:val="•"/>
      <w:lvlJc w:val="left"/>
      <w:pPr>
        <w:tabs>
          <w:tab w:val="num" w:pos="5040"/>
        </w:tabs>
        <w:ind w:left="5040" w:hanging="360"/>
      </w:pPr>
      <w:rPr>
        <w:rFonts w:ascii="Arial" w:hAnsi="Arial" w:hint="default"/>
      </w:rPr>
    </w:lvl>
    <w:lvl w:ilvl="7" w:tplc="F8C2D374" w:tentative="1">
      <w:start w:val="1"/>
      <w:numFmt w:val="bullet"/>
      <w:lvlText w:val="•"/>
      <w:lvlJc w:val="left"/>
      <w:pPr>
        <w:tabs>
          <w:tab w:val="num" w:pos="5760"/>
        </w:tabs>
        <w:ind w:left="5760" w:hanging="360"/>
      </w:pPr>
      <w:rPr>
        <w:rFonts w:ascii="Arial" w:hAnsi="Arial" w:hint="default"/>
      </w:rPr>
    </w:lvl>
    <w:lvl w:ilvl="8" w:tplc="92A4397E" w:tentative="1">
      <w:start w:val="1"/>
      <w:numFmt w:val="bullet"/>
      <w:lvlText w:val="•"/>
      <w:lvlJc w:val="left"/>
      <w:pPr>
        <w:tabs>
          <w:tab w:val="num" w:pos="6480"/>
        </w:tabs>
        <w:ind w:left="6480" w:hanging="360"/>
      </w:pPr>
      <w:rPr>
        <w:rFonts w:ascii="Arial" w:hAnsi="Arial" w:hint="default"/>
      </w:rPr>
    </w:lvl>
  </w:abstractNum>
  <w:abstractNum w:abstractNumId="97" w15:restartNumberingAfterBreak="0">
    <w:nsid w:val="763054DA"/>
    <w:multiLevelType w:val="multilevel"/>
    <w:tmpl w:val="CEAAF9BC"/>
    <w:lvl w:ilvl="0">
      <w:start w:val="5"/>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8" w15:restartNumberingAfterBreak="0">
    <w:nsid w:val="786634B3"/>
    <w:multiLevelType w:val="multilevel"/>
    <w:tmpl w:val="D0B2D78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79CE30C3"/>
    <w:multiLevelType w:val="hybridMultilevel"/>
    <w:tmpl w:val="E1F8755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0" w15:restartNumberingAfterBreak="0">
    <w:nsid w:val="7A02691A"/>
    <w:multiLevelType w:val="hybridMultilevel"/>
    <w:tmpl w:val="945C25A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1" w15:restartNumberingAfterBreak="0">
    <w:nsid w:val="7B1D6755"/>
    <w:multiLevelType w:val="hybridMultilevel"/>
    <w:tmpl w:val="DF1276DA"/>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102" w15:restartNumberingAfterBreak="0">
    <w:nsid w:val="7D5FECA5"/>
    <w:multiLevelType w:val="hybridMultilevel"/>
    <w:tmpl w:val="FFFFFFFF"/>
    <w:lvl w:ilvl="0" w:tplc="8C621C4E">
      <w:start w:val="1"/>
      <w:numFmt w:val="bullet"/>
      <w:lvlText w:val="·"/>
      <w:lvlJc w:val="left"/>
      <w:pPr>
        <w:ind w:left="720" w:hanging="360"/>
      </w:pPr>
      <w:rPr>
        <w:rFonts w:ascii="Symbol" w:hAnsi="Symbol" w:hint="default"/>
      </w:rPr>
    </w:lvl>
    <w:lvl w:ilvl="1" w:tplc="4726E766">
      <w:start w:val="1"/>
      <w:numFmt w:val="bullet"/>
      <w:lvlText w:val="o"/>
      <w:lvlJc w:val="left"/>
      <w:pPr>
        <w:ind w:left="1440" w:hanging="360"/>
      </w:pPr>
      <w:rPr>
        <w:rFonts w:ascii="Courier New" w:hAnsi="Courier New" w:hint="default"/>
      </w:rPr>
    </w:lvl>
    <w:lvl w:ilvl="2" w:tplc="FB42D02E">
      <w:start w:val="1"/>
      <w:numFmt w:val="bullet"/>
      <w:lvlText w:val=""/>
      <w:lvlJc w:val="left"/>
      <w:pPr>
        <w:ind w:left="2160" w:hanging="360"/>
      </w:pPr>
      <w:rPr>
        <w:rFonts w:ascii="Wingdings" w:hAnsi="Wingdings" w:hint="default"/>
      </w:rPr>
    </w:lvl>
    <w:lvl w:ilvl="3" w:tplc="0406DAA2">
      <w:start w:val="1"/>
      <w:numFmt w:val="bullet"/>
      <w:lvlText w:val=""/>
      <w:lvlJc w:val="left"/>
      <w:pPr>
        <w:ind w:left="2880" w:hanging="360"/>
      </w:pPr>
      <w:rPr>
        <w:rFonts w:ascii="Symbol" w:hAnsi="Symbol" w:hint="default"/>
      </w:rPr>
    </w:lvl>
    <w:lvl w:ilvl="4" w:tplc="12AA4900">
      <w:start w:val="1"/>
      <w:numFmt w:val="bullet"/>
      <w:lvlText w:val="o"/>
      <w:lvlJc w:val="left"/>
      <w:pPr>
        <w:ind w:left="3600" w:hanging="360"/>
      </w:pPr>
      <w:rPr>
        <w:rFonts w:ascii="Courier New" w:hAnsi="Courier New" w:hint="default"/>
      </w:rPr>
    </w:lvl>
    <w:lvl w:ilvl="5" w:tplc="F36408B4">
      <w:start w:val="1"/>
      <w:numFmt w:val="bullet"/>
      <w:lvlText w:val=""/>
      <w:lvlJc w:val="left"/>
      <w:pPr>
        <w:ind w:left="4320" w:hanging="360"/>
      </w:pPr>
      <w:rPr>
        <w:rFonts w:ascii="Wingdings" w:hAnsi="Wingdings" w:hint="default"/>
      </w:rPr>
    </w:lvl>
    <w:lvl w:ilvl="6" w:tplc="4E9E6724">
      <w:start w:val="1"/>
      <w:numFmt w:val="bullet"/>
      <w:lvlText w:val=""/>
      <w:lvlJc w:val="left"/>
      <w:pPr>
        <w:ind w:left="5040" w:hanging="360"/>
      </w:pPr>
      <w:rPr>
        <w:rFonts w:ascii="Symbol" w:hAnsi="Symbol" w:hint="default"/>
      </w:rPr>
    </w:lvl>
    <w:lvl w:ilvl="7" w:tplc="3CE452B4">
      <w:start w:val="1"/>
      <w:numFmt w:val="bullet"/>
      <w:lvlText w:val="o"/>
      <w:lvlJc w:val="left"/>
      <w:pPr>
        <w:ind w:left="5760" w:hanging="360"/>
      </w:pPr>
      <w:rPr>
        <w:rFonts w:ascii="Courier New" w:hAnsi="Courier New" w:hint="default"/>
      </w:rPr>
    </w:lvl>
    <w:lvl w:ilvl="8" w:tplc="4F40B002">
      <w:start w:val="1"/>
      <w:numFmt w:val="bullet"/>
      <w:lvlText w:val=""/>
      <w:lvlJc w:val="left"/>
      <w:pPr>
        <w:ind w:left="6480" w:hanging="360"/>
      </w:pPr>
      <w:rPr>
        <w:rFonts w:ascii="Wingdings" w:hAnsi="Wingdings" w:hint="default"/>
      </w:rPr>
    </w:lvl>
  </w:abstractNum>
  <w:num w:numId="1" w16cid:durableId="207569307">
    <w:abstractNumId w:val="0"/>
  </w:num>
  <w:num w:numId="2" w16cid:durableId="704671535">
    <w:abstractNumId w:val="35"/>
  </w:num>
  <w:num w:numId="3" w16cid:durableId="952521049">
    <w:abstractNumId w:val="42"/>
  </w:num>
  <w:num w:numId="4" w16cid:durableId="1104377283">
    <w:abstractNumId w:val="96"/>
  </w:num>
  <w:num w:numId="5" w16cid:durableId="581840465">
    <w:abstractNumId w:val="28"/>
  </w:num>
  <w:num w:numId="6" w16cid:durableId="725681727">
    <w:abstractNumId w:val="38"/>
  </w:num>
  <w:num w:numId="7" w16cid:durableId="134008708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75747123">
    <w:abstractNumId w:val="36"/>
  </w:num>
  <w:num w:numId="9" w16cid:durableId="799421668">
    <w:abstractNumId w:val="30"/>
  </w:num>
  <w:num w:numId="10" w16cid:durableId="1349136764">
    <w:abstractNumId w:val="68"/>
  </w:num>
  <w:num w:numId="11" w16cid:durableId="502091445">
    <w:abstractNumId w:val="8"/>
  </w:num>
  <w:num w:numId="12" w16cid:durableId="654726795">
    <w:abstractNumId w:val="84"/>
  </w:num>
  <w:num w:numId="13" w16cid:durableId="860166964">
    <w:abstractNumId w:val="79"/>
  </w:num>
  <w:num w:numId="14" w16cid:durableId="60257290">
    <w:abstractNumId w:val="78"/>
  </w:num>
  <w:num w:numId="15" w16cid:durableId="601954317">
    <w:abstractNumId w:val="14"/>
  </w:num>
  <w:num w:numId="16" w16cid:durableId="670072">
    <w:abstractNumId w:val="64"/>
  </w:num>
  <w:num w:numId="17" w16cid:durableId="1572931347">
    <w:abstractNumId w:val="59"/>
  </w:num>
  <w:num w:numId="18" w16cid:durableId="670793487">
    <w:abstractNumId w:val="102"/>
  </w:num>
  <w:num w:numId="19" w16cid:durableId="1133525585">
    <w:abstractNumId w:val="74"/>
  </w:num>
  <w:num w:numId="20" w16cid:durableId="1632008500">
    <w:abstractNumId w:val="13"/>
  </w:num>
  <w:num w:numId="21" w16cid:durableId="1030184657">
    <w:abstractNumId w:val="45"/>
  </w:num>
  <w:num w:numId="22" w16cid:durableId="1159687010">
    <w:abstractNumId w:val="7"/>
  </w:num>
  <w:num w:numId="23" w16cid:durableId="509570286">
    <w:abstractNumId w:val="21"/>
  </w:num>
  <w:num w:numId="24" w16cid:durableId="1805849772">
    <w:abstractNumId w:val="41"/>
  </w:num>
  <w:num w:numId="25" w16cid:durableId="1749767787">
    <w:abstractNumId w:val="81"/>
  </w:num>
  <w:num w:numId="26" w16cid:durableId="1428699209">
    <w:abstractNumId w:val="101"/>
  </w:num>
  <w:num w:numId="27" w16cid:durableId="1886941030">
    <w:abstractNumId w:val="93"/>
  </w:num>
  <w:num w:numId="28" w16cid:durableId="997148076">
    <w:abstractNumId w:val="85"/>
  </w:num>
  <w:num w:numId="29" w16cid:durableId="220554999">
    <w:abstractNumId w:val="92"/>
  </w:num>
  <w:num w:numId="30" w16cid:durableId="629363946">
    <w:abstractNumId w:val="16"/>
  </w:num>
  <w:num w:numId="31" w16cid:durableId="2086226102">
    <w:abstractNumId w:val="72"/>
  </w:num>
  <w:num w:numId="32" w16cid:durableId="1966306233">
    <w:abstractNumId w:val="56"/>
  </w:num>
  <w:num w:numId="33" w16cid:durableId="1648973375">
    <w:abstractNumId w:val="20"/>
  </w:num>
  <w:num w:numId="34" w16cid:durableId="504516465">
    <w:abstractNumId w:val="90"/>
  </w:num>
  <w:num w:numId="35" w16cid:durableId="516769715">
    <w:abstractNumId w:val="80"/>
  </w:num>
  <w:num w:numId="36" w16cid:durableId="1647274299">
    <w:abstractNumId w:val="31"/>
  </w:num>
  <w:num w:numId="37" w16cid:durableId="1846431882">
    <w:abstractNumId w:val="95"/>
  </w:num>
  <w:num w:numId="38" w16cid:durableId="328563173">
    <w:abstractNumId w:val="19"/>
  </w:num>
  <w:num w:numId="39" w16cid:durableId="852499313">
    <w:abstractNumId w:val="53"/>
  </w:num>
  <w:num w:numId="40" w16cid:durableId="1072237029">
    <w:abstractNumId w:val="97"/>
  </w:num>
  <w:num w:numId="41" w16cid:durableId="132984468">
    <w:abstractNumId w:val="91"/>
  </w:num>
  <w:num w:numId="42" w16cid:durableId="1713844768">
    <w:abstractNumId w:val="9"/>
  </w:num>
  <w:num w:numId="43" w16cid:durableId="183901768">
    <w:abstractNumId w:val="27"/>
  </w:num>
  <w:num w:numId="44" w16cid:durableId="1740206386">
    <w:abstractNumId w:val="73"/>
  </w:num>
  <w:num w:numId="45" w16cid:durableId="77946526">
    <w:abstractNumId w:val="75"/>
  </w:num>
  <w:num w:numId="46" w16cid:durableId="1531458461">
    <w:abstractNumId w:val="85"/>
  </w:num>
  <w:num w:numId="47" w16cid:durableId="992022483">
    <w:abstractNumId w:val="92"/>
  </w:num>
  <w:num w:numId="48" w16cid:durableId="1970894726">
    <w:abstractNumId w:val="16"/>
  </w:num>
  <w:num w:numId="49" w16cid:durableId="1955474728">
    <w:abstractNumId w:val="72"/>
  </w:num>
  <w:num w:numId="50" w16cid:durableId="1966155295">
    <w:abstractNumId w:val="56"/>
  </w:num>
  <w:num w:numId="51" w16cid:durableId="914705057">
    <w:abstractNumId w:val="93"/>
  </w:num>
  <w:num w:numId="52" w16cid:durableId="1361130605">
    <w:abstractNumId w:val="73"/>
  </w:num>
  <w:num w:numId="53" w16cid:durableId="1100102814">
    <w:abstractNumId w:val="20"/>
  </w:num>
  <w:num w:numId="54" w16cid:durableId="1723485501">
    <w:abstractNumId w:val="83"/>
  </w:num>
  <w:num w:numId="55" w16cid:durableId="438140263">
    <w:abstractNumId w:val="11"/>
  </w:num>
  <w:num w:numId="56" w16cid:durableId="458649801">
    <w:abstractNumId w:val="34"/>
  </w:num>
  <w:num w:numId="57" w16cid:durableId="636842997">
    <w:abstractNumId w:val="49"/>
  </w:num>
  <w:num w:numId="58" w16cid:durableId="1420053849">
    <w:abstractNumId w:val="69"/>
  </w:num>
  <w:num w:numId="59" w16cid:durableId="411973259">
    <w:abstractNumId w:val="60"/>
  </w:num>
  <w:num w:numId="60" w16cid:durableId="689139838">
    <w:abstractNumId w:val="63"/>
  </w:num>
  <w:num w:numId="61" w16cid:durableId="1935935538">
    <w:abstractNumId w:val="39"/>
  </w:num>
  <w:num w:numId="62" w16cid:durableId="504127992">
    <w:abstractNumId w:val="25"/>
  </w:num>
  <w:num w:numId="63" w16cid:durableId="1076170289">
    <w:abstractNumId w:val="37"/>
  </w:num>
  <w:num w:numId="64" w16cid:durableId="842865775">
    <w:abstractNumId w:val="99"/>
  </w:num>
  <w:num w:numId="65" w16cid:durableId="2017462109">
    <w:abstractNumId w:val="24"/>
  </w:num>
  <w:num w:numId="66" w16cid:durableId="1688753320">
    <w:abstractNumId w:val="55"/>
  </w:num>
  <w:num w:numId="67" w16cid:durableId="5401707">
    <w:abstractNumId w:val="61"/>
  </w:num>
  <w:num w:numId="68" w16cid:durableId="96290701">
    <w:abstractNumId w:val="23"/>
  </w:num>
  <w:num w:numId="69" w16cid:durableId="851457482">
    <w:abstractNumId w:val="22"/>
  </w:num>
  <w:num w:numId="70" w16cid:durableId="647902194">
    <w:abstractNumId w:val="71"/>
  </w:num>
  <w:num w:numId="71" w16cid:durableId="1126316939">
    <w:abstractNumId w:val="58"/>
  </w:num>
  <w:num w:numId="72" w16cid:durableId="1898933448">
    <w:abstractNumId w:val="77"/>
  </w:num>
  <w:num w:numId="73" w16cid:durableId="656110504">
    <w:abstractNumId w:val="100"/>
  </w:num>
  <w:num w:numId="74" w16cid:durableId="1078207060">
    <w:abstractNumId w:val="50"/>
  </w:num>
  <w:num w:numId="75" w16cid:durableId="654648960">
    <w:abstractNumId w:val="43"/>
  </w:num>
  <w:num w:numId="76" w16cid:durableId="700514911">
    <w:abstractNumId w:val="57"/>
  </w:num>
  <w:num w:numId="77" w16cid:durableId="841942108">
    <w:abstractNumId w:val="48"/>
  </w:num>
  <w:num w:numId="78" w16cid:durableId="1871019810">
    <w:abstractNumId w:val="33"/>
  </w:num>
  <w:num w:numId="79" w16cid:durableId="1983465817">
    <w:abstractNumId w:val="77"/>
  </w:num>
  <w:num w:numId="80" w16cid:durableId="40713512">
    <w:abstractNumId w:val="20"/>
  </w:num>
  <w:num w:numId="81" w16cid:durableId="1205487264">
    <w:abstractNumId w:val="93"/>
  </w:num>
  <w:num w:numId="82" w16cid:durableId="1543984322">
    <w:abstractNumId w:val="66"/>
  </w:num>
  <w:num w:numId="83" w16cid:durableId="623194630">
    <w:abstractNumId w:val="86"/>
  </w:num>
  <w:num w:numId="84" w16cid:durableId="1136265293">
    <w:abstractNumId w:val="44"/>
  </w:num>
  <w:num w:numId="85" w16cid:durableId="499126340">
    <w:abstractNumId w:val="82"/>
  </w:num>
  <w:num w:numId="86" w16cid:durableId="834420679">
    <w:abstractNumId w:val="70"/>
  </w:num>
  <w:num w:numId="87" w16cid:durableId="494226132">
    <w:abstractNumId w:val="88"/>
  </w:num>
  <w:num w:numId="88" w16cid:durableId="1905212629">
    <w:abstractNumId w:val="76"/>
  </w:num>
  <w:num w:numId="89" w16cid:durableId="1923223743">
    <w:abstractNumId w:val="32"/>
  </w:num>
  <w:num w:numId="90" w16cid:durableId="599946277">
    <w:abstractNumId w:val="65"/>
  </w:num>
  <w:num w:numId="91" w16cid:durableId="1704862076">
    <w:abstractNumId w:val="47"/>
  </w:num>
  <w:num w:numId="92" w16cid:durableId="1110248083">
    <w:abstractNumId w:val="89"/>
  </w:num>
  <w:num w:numId="93" w16cid:durableId="1653437929">
    <w:abstractNumId w:val="52"/>
  </w:num>
  <w:num w:numId="94" w16cid:durableId="929966187">
    <w:abstractNumId w:val="18"/>
  </w:num>
  <w:num w:numId="95" w16cid:durableId="1195574885">
    <w:abstractNumId w:val="17"/>
  </w:num>
  <w:num w:numId="96" w16cid:durableId="2133593580">
    <w:abstractNumId w:val="40"/>
  </w:num>
  <w:num w:numId="97" w16cid:durableId="1396856727">
    <w:abstractNumId w:val="10"/>
  </w:num>
  <w:num w:numId="98" w16cid:durableId="1991522944">
    <w:abstractNumId w:val="46"/>
  </w:num>
  <w:num w:numId="99" w16cid:durableId="44256648">
    <w:abstractNumId w:val="12"/>
  </w:num>
  <w:num w:numId="100" w16cid:durableId="1054935097">
    <w:abstractNumId w:val="15"/>
  </w:num>
  <w:num w:numId="101" w16cid:durableId="519052476">
    <w:abstractNumId w:val="62"/>
  </w:num>
  <w:num w:numId="102" w16cid:durableId="563150886">
    <w:abstractNumId w:val="67"/>
  </w:num>
  <w:num w:numId="103" w16cid:durableId="1509908763">
    <w:abstractNumId w:val="26"/>
  </w:num>
  <w:num w:numId="104" w16cid:durableId="323509137">
    <w:abstractNumId w:val="54"/>
  </w:num>
  <w:num w:numId="105" w16cid:durableId="358701254">
    <w:abstractNumId w:val="94"/>
  </w:num>
  <w:num w:numId="106" w16cid:durableId="1490513487">
    <w:abstractNumId w:val="87"/>
  </w:num>
  <w:num w:numId="107" w16cid:durableId="17660365">
    <w:abstractNumId w:val="29"/>
  </w:num>
  <w:num w:numId="108" w16cid:durableId="1506551039">
    <w:abstractNumId w:val="98"/>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366"/>
    <w:rsid w:val="00020850"/>
    <w:rsid w:val="000253DD"/>
    <w:rsid w:val="00030173"/>
    <w:rsid w:val="00054588"/>
    <w:rsid w:val="0005518A"/>
    <w:rsid w:val="00055AE8"/>
    <w:rsid w:val="00056F13"/>
    <w:rsid w:val="00065C0B"/>
    <w:rsid w:val="0006674E"/>
    <w:rsid w:val="00074AC0"/>
    <w:rsid w:val="000A2611"/>
    <w:rsid w:val="000A3930"/>
    <w:rsid w:val="000A3FAC"/>
    <w:rsid w:val="000A702B"/>
    <w:rsid w:val="000C41D4"/>
    <w:rsid w:val="000D2E4D"/>
    <w:rsid w:val="000E47A0"/>
    <w:rsid w:val="000E671E"/>
    <w:rsid w:val="000E7B36"/>
    <w:rsid w:val="000F2051"/>
    <w:rsid w:val="00114578"/>
    <w:rsid w:val="001200D2"/>
    <w:rsid w:val="00125D5B"/>
    <w:rsid w:val="001701FE"/>
    <w:rsid w:val="00175AD8"/>
    <w:rsid w:val="00184120"/>
    <w:rsid w:val="001905F6"/>
    <w:rsid w:val="001909AC"/>
    <w:rsid w:val="00193D75"/>
    <w:rsid w:val="00194FF2"/>
    <w:rsid w:val="001979D2"/>
    <w:rsid w:val="001A6317"/>
    <w:rsid w:val="001A76E4"/>
    <w:rsid w:val="001B6865"/>
    <w:rsid w:val="001C3482"/>
    <w:rsid w:val="001E2593"/>
    <w:rsid w:val="001E2C92"/>
    <w:rsid w:val="001E64B0"/>
    <w:rsid w:val="001F0307"/>
    <w:rsid w:val="001F18B9"/>
    <w:rsid w:val="001F5FAC"/>
    <w:rsid w:val="0020056B"/>
    <w:rsid w:val="0020452E"/>
    <w:rsid w:val="002112DD"/>
    <w:rsid w:val="002463F9"/>
    <w:rsid w:val="0026246C"/>
    <w:rsid w:val="00263FB0"/>
    <w:rsid w:val="002641C1"/>
    <w:rsid w:val="00271FBB"/>
    <w:rsid w:val="0027290C"/>
    <w:rsid w:val="00284BA4"/>
    <w:rsid w:val="002A15D9"/>
    <w:rsid w:val="002A39B1"/>
    <w:rsid w:val="002B206A"/>
    <w:rsid w:val="002B27F7"/>
    <w:rsid w:val="002B5F41"/>
    <w:rsid w:val="002C1453"/>
    <w:rsid w:val="002D331E"/>
    <w:rsid w:val="002D4328"/>
    <w:rsid w:val="002D5D0C"/>
    <w:rsid w:val="002E1B54"/>
    <w:rsid w:val="002E42BE"/>
    <w:rsid w:val="002F21CF"/>
    <w:rsid w:val="0030023B"/>
    <w:rsid w:val="0030737E"/>
    <w:rsid w:val="003100C1"/>
    <w:rsid w:val="00311F2A"/>
    <w:rsid w:val="003148CA"/>
    <w:rsid w:val="00331FF3"/>
    <w:rsid w:val="00370B1F"/>
    <w:rsid w:val="0037640B"/>
    <w:rsid w:val="00376755"/>
    <w:rsid w:val="003A53B4"/>
    <w:rsid w:val="003B134C"/>
    <w:rsid w:val="003C470A"/>
    <w:rsid w:val="003C4B9E"/>
    <w:rsid w:val="003D373E"/>
    <w:rsid w:val="003D6F3C"/>
    <w:rsid w:val="003F1461"/>
    <w:rsid w:val="0041079E"/>
    <w:rsid w:val="004139C9"/>
    <w:rsid w:val="00416FF3"/>
    <w:rsid w:val="00442AED"/>
    <w:rsid w:val="00453783"/>
    <w:rsid w:val="0046318A"/>
    <w:rsid w:val="00472D78"/>
    <w:rsid w:val="00481B4B"/>
    <w:rsid w:val="004840CF"/>
    <w:rsid w:val="00492D5D"/>
    <w:rsid w:val="004A0265"/>
    <w:rsid w:val="004A50C0"/>
    <w:rsid w:val="004A6234"/>
    <w:rsid w:val="004B7C96"/>
    <w:rsid w:val="004C1220"/>
    <w:rsid w:val="004D4FB5"/>
    <w:rsid w:val="004E2797"/>
    <w:rsid w:val="004F103B"/>
    <w:rsid w:val="004F4E9D"/>
    <w:rsid w:val="00503861"/>
    <w:rsid w:val="005109F6"/>
    <w:rsid w:val="00521ED9"/>
    <w:rsid w:val="00524AD6"/>
    <w:rsid w:val="00547DD9"/>
    <w:rsid w:val="0055490C"/>
    <w:rsid w:val="00555DCE"/>
    <w:rsid w:val="00594B6A"/>
    <w:rsid w:val="00597881"/>
    <w:rsid w:val="005A41F0"/>
    <w:rsid w:val="005A5998"/>
    <w:rsid w:val="005B10F9"/>
    <w:rsid w:val="005B1D30"/>
    <w:rsid w:val="005B22D6"/>
    <w:rsid w:val="005D0C51"/>
    <w:rsid w:val="005D654B"/>
    <w:rsid w:val="0060186C"/>
    <w:rsid w:val="00604AFA"/>
    <w:rsid w:val="00605082"/>
    <w:rsid w:val="00607DE9"/>
    <w:rsid w:val="00615203"/>
    <w:rsid w:val="00623B1F"/>
    <w:rsid w:val="0063352F"/>
    <w:rsid w:val="00633C05"/>
    <w:rsid w:val="00641AE6"/>
    <w:rsid w:val="00645B06"/>
    <w:rsid w:val="00663A4B"/>
    <w:rsid w:val="00665BE7"/>
    <w:rsid w:val="00670299"/>
    <w:rsid w:val="006733FB"/>
    <w:rsid w:val="00675ACA"/>
    <w:rsid w:val="0068191E"/>
    <w:rsid w:val="00681C7B"/>
    <w:rsid w:val="006864D0"/>
    <w:rsid w:val="00692386"/>
    <w:rsid w:val="006A1C3B"/>
    <w:rsid w:val="006C2187"/>
    <w:rsid w:val="006C50A0"/>
    <w:rsid w:val="006E24AA"/>
    <w:rsid w:val="006E75C9"/>
    <w:rsid w:val="006F058C"/>
    <w:rsid w:val="006F647B"/>
    <w:rsid w:val="00700CAE"/>
    <w:rsid w:val="007061FF"/>
    <w:rsid w:val="00706E30"/>
    <w:rsid w:val="007074F8"/>
    <w:rsid w:val="007137E1"/>
    <w:rsid w:val="00716272"/>
    <w:rsid w:val="007232BE"/>
    <w:rsid w:val="00736B86"/>
    <w:rsid w:val="00762058"/>
    <w:rsid w:val="007836D3"/>
    <w:rsid w:val="00793793"/>
    <w:rsid w:val="007949FF"/>
    <w:rsid w:val="007A5BF4"/>
    <w:rsid w:val="007B6759"/>
    <w:rsid w:val="007C35BB"/>
    <w:rsid w:val="007C49EB"/>
    <w:rsid w:val="007D67C1"/>
    <w:rsid w:val="007E7869"/>
    <w:rsid w:val="007F19F0"/>
    <w:rsid w:val="007F1FAD"/>
    <w:rsid w:val="007F246D"/>
    <w:rsid w:val="00800C9E"/>
    <w:rsid w:val="0080174D"/>
    <w:rsid w:val="00803670"/>
    <w:rsid w:val="008043B0"/>
    <w:rsid w:val="00806C7C"/>
    <w:rsid w:val="00811044"/>
    <w:rsid w:val="00815224"/>
    <w:rsid w:val="0081798B"/>
    <w:rsid w:val="00825621"/>
    <w:rsid w:val="00837034"/>
    <w:rsid w:val="00843357"/>
    <w:rsid w:val="00844032"/>
    <w:rsid w:val="00850796"/>
    <w:rsid w:val="008549D5"/>
    <w:rsid w:val="00857C2C"/>
    <w:rsid w:val="008678F7"/>
    <w:rsid w:val="0088178D"/>
    <w:rsid w:val="008A04BB"/>
    <w:rsid w:val="008A3A31"/>
    <w:rsid w:val="008A7789"/>
    <w:rsid w:val="008B21FC"/>
    <w:rsid w:val="008B2B05"/>
    <w:rsid w:val="008C664F"/>
    <w:rsid w:val="008D7F92"/>
    <w:rsid w:val="008E0310"/>
    <w:rsid w:val="008F0AD4"/>
    <w:rsid w:val="008F23AD"/>
    <w:rsid w:val="008F295B"/>
    <w:rsid w:val="00905A10"/>
    <w:rsid w:val="0091042B"/>
    <w:rsid w:val="00911366"/>
    <w:rsid w:val="00921653"/>
    <w:rsid w:val="00922BFB"/>
    <w:rsid w:val="00933421"/>
    <w:rsid w:val="00943E22"/>
    <w:rsid w:val="00944810"/>
    <w:rsid w:val="009508CF"/>
    <w:rsid w:val="009805DE"/>
    <w:rsid w:val="00985450"/>
    <w:rsid w:val="009867BF"/>
    <w:rsid w:val="00997C75"/>
    <w:rsid w:val="009A41D4"/>
    <w:rsid w:val="009B43E9"/>
    <w:rsid w:val="009B5943"/>
    <w:rsid w:val="009B7C17"/>
    <w:rsid w:val="009C5107"/>
    <w:rsid w:val="009E3187"/>
    <w:rsid w:val="009E4279"/>
    <w:rsid w:val="009E7CEB"/>
    <w:rsid w:val="00A03D7A"/>
    <w:rsid w:val="00A1079C"/>
    <w:rsid w:val="00A12CC2"/>
    <w:rsid w:val="00A133FE"/>
    <w:rsid w:val="00A23077"/>
    <w:rsid w:val="00A2466D"/>
    <w:rsid w:val="00A24ED9"/>
    <w:rsid w:val="00A3092A"/>
    <w:rsid w:val="00A31CBC"/>
    <w:rsid w:val="00A3332F"/>
    <w:rsid w:val="00A3765A"/>
    <w:rsid w:val="00A61BD0"/>
    <w:rsid w:val="00A80E24"/>
    <w:rsid w:val="00A83BAE"/>
    <w:rsid w:val="00A90AED"/>
    <w:rsid w:val="00A96743"/>
    <w:rsid w:val="00AA1927"/>
    <w:rsid w:val="00AA7836"/>
    <w:rsid w:val="00AC2AC8"/>
    <w:rsid w:val="00AD0217"/>
    <w:rsid w:val="00AF051F"/>
    <w:rsid w:val="00AF5AB5"/>
    <w:rsid w:val="00B00633"/>
    <w:rsid w:val="00B04F64"/>
    <w:rsid w:val="00B0720B"/>
    <w:rsid w:val="00B10BAB"/>
    <w:rsid w:val="00B23E8F"/>
    <w:rsid w:val="00B31CF7"/>
    <w:rsid w:val="00B3563C"/>
    <w:rsid w:val="00B475DC"/>
    <w:rsid w:val="00B55475"/>
    <w:rsid w:val="00B64DC4"/>
    <w:rsid w:val="00B73828"/>
    <w:rsid w:val="00B75EFE"/>
    <w:rsid w:val="00BA0A6C"/>
    <w:rsid w:val="00BB7606"/>
    <w:rsid w:val="00BC3D7B"/>
    <w:rsid w:val="00BC51EF"/>
    <w:rsid w:val="00BE1F6F"/>
    <w:rsid w:val="00BF0D7A"/>
    <w:rsid w:val="00BF5D01"/>
    <w:rsid w:val="00BF7808"/>
    <w:rsid w:val="00C03C50"/>
    <w:rsid w:val="00C0671A"/>
    <w:rsid w:val="00C157DE"/>
    <w:rsid w:val="00C25D31"/>
    <w:rsid w:val="00C27EC0"/>
    <w:rsid w:val="00C46282"/>
    <w:rsid w:val="00C46BA2"/>
    <w:rsid w:val="00C50AA0"/>
    <w:rsid w:val="00C514B7"/>
    <w:rsid w:val="00C52A6A"/>
    <w:rsid w:val="00C6105A"/>
    <w:rsid w:val="00C67250"/>
    <w:rsid w:val="00C84D9D"/>
    <w:rsid w:val="00C86770"/>
    <w:rsid w:val="00C87596"/>
    <w:rsid w:val="00C92599"/>
    <w:rsid w:val="00C97BBE"/>
    <w:rsid w:val="00CB61C4"/>
    <w:rsid w:val="00CC0373"/>
    <w:rsid w:val="00CE4F68"/>
    <w:rsid w:val="00CF2B71"/>
    <w:rsid w:val="00CF6112"/>
    <w:rsid w:val="00CF6119"/>
    <w:rsid w:val="00D378D4"/>
    <w:rsid w:val="00D43CE9"/>
    <w:rsid w:val="00D656E1"/>
    <w:rsid w:val="00D771A8"/>
    <w:rsid w:val="00D91181"/>
    <w:rsid w:val="00DA27CB"/>
    <w:rsid w:val="00DA5492"/>
    <w:rsid w:val="00DB013B"/>
    <w:rsid w:val="00DB6C9C"/>
    <w:rsid w:val="00DC21BF"/>
    <w:rsid w:val="00DC2457"/>
    <w:rsid w:val="00DC49BE"/>
    <w:rsid w:val="00DC5EC8"/>
    <w:rsid w:val="00DE2472"/>
    <w:rsid w:val="00DE2736"/>
    <w:rsid w:val="00DE5EB2"/>
    <w:rsid w:val="00DF0083"/>
    <w:rsid w:val="00DF5AAB"/>
    <w:rsid w:val="00E07736"/>
    <w:rsid w:val="00E10D2E"/>
    <w:rsid w:val="00E10EF2"/>
    <w:rsid w:val="00E12A4A"/>
    <w:rsid w:val="00E16C37"/>
    <w:rsid w:val="00E3040B"/>
    <w:rsid w:val="00E3446B"/>
    <w:rsid w:val="00E404FD"/>
    <w:rsid w:val="00E4055B"/>
    <w:rsid w:val="00E41218"/>
    <w:rsid w:val="00E41F22"/>
    <w:rsid w:val="00E449D7"/>
    <w:rsid w:val="00E54611"/>
    <w:rsid w:val="00E63BA5"/>
    <w:rsid w:val="00E70CBC"/>
    <w:rsid w:val="00E76C76"/>
    <w:rsid w:val="00EA3C5E"/>
    <w:rsid w:val="00EB4DAA"/>
    <w:rsid w:val="00EB7B87"/>
    <w:rsid w:val="00EC0D75"/>
    <w:rsid w:val="00EE082D"/>
    <w:rsid w:val="00EE09D3"/>
    <w:rsid w:val="00EE3E7B"/>
    <w:rsid w:val="00EF35A7"/>
    <w:rsid w:val="00F05E22"/>
    <w:rsid w:val="00F07161"/>
    <w:rsid w:val="00F114F9"/>
    <w:rsid w:val="00F20B03"/>
    <w:rsid w:val="00F305B8"/>
    <w:rsid w:val="00F3137F"/>
    <w:rsid w:val="00F3192A"/>
    <w:rsid w:val="00F34BAF"/>
    <w:rsid w:val="00F40650"/>
    <w:rsid w:val="00F516C2"/>
    <w:rsid w:val="00F739B5"/>
    <w:rsid w:val="00F8107B"/>
    <w:rsid w:val="00F84B4E"/>
    <w:rsid w:val="00F945FF"/>
    <w:rsid w:val="00F94833"/>
    <w:rsid w:val="00FC257A"/>
    <w:rsid w:val="00FC3CC0"/>
    <w:rsid w:val="00FF1101"/>
    <w:rsid w:val="00FF34EA"/>
    <w:rsid w:val="00FF57F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23A5AF9E"/>
  <w15:docId w15:val="{B79F4555-94CA-4249-8BBF-98B6138FC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val="es-ES" w:eastAsia="ar-SA"/>
    </w:rPr>
  </w:style>
  <w:style w:type="paragraph" w:styleId="Ttulo1">
    <w:name w:val="heading 1"/>
    <w:basedOn w:val="Normal"/>
    <w:next w:val="Normal"/>
    <w:qFormat/>
    <w:pPr>
      <w:keepNext/>
      <w:numPr>
        <w:numId w:val="105"/>
      </w:numPr>
      <w:spacing w:before="240" w:after="60"/>
      <w:outlineLvl w:val="0"/>
    </w:pPr>
    <w:rPr>
      <w:rFonts w:ascii="Arial" w:hAnsi="Arial" w:cs="Arial"/>
      <w:b/>
      <w:bCs/>
      <w:kern w:val="1"/>
      <w:sz w:val="32"/>
      <w:szCs w:val="32"/>
    </w:rPr>
  </w:style>
  <w:style w:type="paragraph" w:styleId="Ttulo2">
    <w:name w:val="heading 2"/>
    <w:basedOn w:val="Normal"/>
    <w:next w:val="Normal"/>
    <w:link w:val="Ttulo2Car"/>
    <w:qFormat/>
    <w:pPr>
      <w:keepNext/>
      <w:numPr>
        <w:ilvl w:val="1"/>
        <w:numId w:val="105"/>
      </w:numPr>
      <w:spacing w:before="240" w:after="60"/>
      <w:outlineLvl w:val="1"/>
    </w:pPr>
    <w:rPr>
      <w:rFonts w:ascii="Arial" w:hAnsi="Arial" w:cs="Arial"/>
      <w:b/>
      <w:bCs/>
      <w:i/>
      <w:iCs/>
      <w:sz w:val="28"/>
      <w:szCs w:val="28"/>
    </w:rPr>
  </w:style>
  <w:style w:type="paragraph" w:styleId="Ttulo3">
    <w:name w:val="heading 3"/>
    <w:basedOn w:val="Normal"/>
    <w:next w:val="Normal"/>
    <w:qFormat/>
    <w:pPr>
      <w:keepNext/>
      <w:numPr>
        <w:ilvl w:val="2"/>
        <w:numId w:val="105"/>
      </w:numPr>
      <w:spacing w:before="240" w:after="60"/>
      <w:outlineLvl w:val="2"/>
    </w:pPr>
    <w:rPr>
      <w:rFonts w:ascii="Arial" w:hAnsi="Arial" w:cs="Arial"/>
      <w:b/>
      <w:bCs/>
      <w:sz w:val="26"/>
      <w:szCs w:val="26"/>
    </w:rPr>
  </w:style>
  <w:style w:type="paragraph" w:styleId="Ttulo4">
    <w:name w:val="heading 4"/>
    <w:basedOn w:val="Normal"/>
    <w:next w:val="Normal"/>
    <w:qFormat/>
    <w:pPr>
      <w:keepNext/>
      <w:numPr>
        <w:ilvl w:val="3"/>
        <w:numId w:val="105"/>
      </w:numPr>
      <w:spacing w:line="360" w:lineRule="auto"/>
      <w:jc w:val="both"/>
      <w:outlineLvl w:val="3"/>
    </w:pPr>
    <w:rPr>
      <w:rFonts w:ascii="Arial Narrow" w:hAnsi="Arial Narrow" w:cs="Arial"/>
      <w:b/>
      <w:bCs/>
      <w:spacing w:val="20"/>
    </w:rPr>
  </w:style>
  <w:style w:type="paragraph" w:styleId="Ttulo5">
    <w:name w:val="heading 5"/>
    <w:basedOn w:val="Normal"/>
    <w:next w:val="Normal"/>
    <w:link w:val="Ttulo5Car"/>
    <w:qFormat/>
    <w:rsid w:val="00056F13"/>
    <w:pPr>
      <w:widowControl w:val="0"/>
      <w:numPr>
        <w:ilvl w:val="4"/>
        <w:numId w:val="105"/>
      </w:numPr>
      <w:suppressAutoHyphens w:val="0"/>
      <w:spacing w:before="240" w:after="60" w:line="240" w:lineRule="atLeast"/>
      <w:jc w:val="both"/>
      <w:outlineLvl w:val="4"/>
    </w:pPr>
    <w:rPr>
      <w:rFonts w:ascii="Arial" w:hAnsi="Arial"/>
      <w:sz w:val="22"/>
      <w:szCs w:val="20"/>
      <w:lang w:val="en-US" w:eastAsia="en-US"/>
    </w:rPr>
  </w:style>
  <w:style w:type="paragraph" w:styleId="Ttulo6">
    <w:name w:val="heading 6"/>
    <w:basedOn w:val="Normal"/>
    <w:next w:val="Normal"/>
    <w:link w:val="Ttulo6Car"/>
    <w:qFormat/>
    <w:rsid w:val="00056F13"/>
    <w:pPr>
      <w:widowControl w:val="0"/>
      <w:numPr>
        <w:ilvl w:val="5"/>
        <w:numId w:val="105"/>
      </w:numPr>
      <w:suppressAutoHyphens w:val="0"/>
      <w:spacing w:before="240" w:after="60" w:line="240" w:lineRule="atLeast"/>
      <w:jc w:val="both"/>
      <w:outlineLvl w:val="5"/>
    </w:pPr>
    <w:rPr>
      <w:rFonts w:ascii="Arial" w:hAnsi="Arial"/>
      <w:i/>
      <w:sz w:val="22"/>
      <w:szCs w:val="20"/>
      <w:lang w:val="en-US" w:eastAsia="en-US"/>
    </w:rPr>
  </w:style>
  <w:style w:type="paragraph" w:styleId="Ttulo7">
    <w:name w:val="heading 7"/>
    <w:basedOn w:val="Normal"/>
    <w:next w:val="Normal"/>
    <w:qFormat/>
    <w:pPr>
      <w:keepNext/>
      <w:numPr>
        <w:ilvl w:val="6"/>
        <w:numId w:val="105"/>
      </w:numPr>
      <w:jc w:val="center"/>
      <w:outlineLvl w:val="6"/>
    </w:pPr>
    <w:rPr>
      <w:rFonts w:ascii="Book Antiqua" w:hAnsi="Book Antiqua" w:cs="Book Antiqua"/>
      <w:b/>
      <w:bCs/>
      <w:sz w:val="40"/>
    </w:rPr>
  </w:style>
  <w:style w:type="paragraph" w:styleId="Ttulo8">
    <w:name w:val="heading 8"/>
    <w:basedOn w:val="Normal"/>
    <w:next w:val="Normal"/>
    <w:link w:val="Ttulo8Car"/>
    <w:qFormat/>
    <w:rsid w:val="00056F13"/>
    <w:pPr>
      <w:widowControl w:val="0"/>
      <w:numPr>
        <w:ilvl w:val="7"/>
        <w:numId w:val="105"/>
      </w:numPr>
      <w:suppressAutoHyphens w:val="0"/>
      <w:spacing w:before="240" w:after="60" w:line="240" w:lineRule="atLeast"/>
      <w:jc w:val="both"/>
      <w:outlineLvl w:val="7"/>
    </w:pPr>
    <w:rPr>
      <w:rFonts w:ascii="Arial" w:hAnsi="Arial"/>
      <w:i/>
      <w:sz w:val="20"/>
      <w:szCs w:val="20"/>
      <w:lang w:val="en-US" w:eastAsia="en-US"/>
    </w:rPr>
  </w:style>
  <w:style w:type="paragraph" w:styleId="Ttulo9">
    <w:name w:val="heading 9"/>
    <w:basedOn w:val="Normal"/>
    <w:next w:val="Normal"/>
    <w:qFormat/>
    <w:pPr>
      <w:keepNext/>
      <w:numPr>
        <w:ilvl w:val="8"/>
        <w:numId w:val="105"/>
      </w:numPr>
      <w:jc w:val="center"/>
      <w:outlineLvl w:val="8"/>
    </w:pPr>
    <w:rPr>
      <w:rFonts w:ascii="Book Antiqua" w:hAnsi="Book Antiqua" w:cs="Book Antiqua"/>
      <w:b/>
      <w:bCs/>
      <w:sz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jc w:val="both"/>
    </w:pPr>
    <w:rPr>
      <w:rFonts w:ascii="Arial" w:hAnsi="Arial" w:cs="Arial"/>
      <w:lang w:val="es-AR"/>
    </w:r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Encabezado">
    <w:name w:val="header"/>
    <w:basedOn w:val="Normal"/>
  </w:style>
  <w:style w:type="paragraph" w:styleId="Piedepgina">
    <w:name w:val="footer"/>
    <w:basedOn w:val="Normal"/>
  </w:style>
  <w:style w:type="paragraph" w:styleId="ndice1">
    <w:name w:val="index 1"/>
    <w:basedOn w:val="Normal"/>
    <w:next w:val="Normal"/>
    <w:pPr>
      <w:ind w:left="240" w:hanging="240"/>
    </w:pPr>
  </w:style>
  <w:style w:type="paragraph" w:styleId="Ttulodendice">
    <w:name w:val="index heading"/>
    <w:basedOn w:val="Normal"/>
    <w:next w:val="ndice1"/>
  </w:style>
  <w:style w:type="paragraph" w:styleId="TDC1">
    <w:name w:val="toc 1"/>
    <w:basedOn w:val="Normal"/>
    <w:next w:val="Normal"/>
    <w:uiPriority w:val="39"/>
    <w:pPr>
      <w:spacing w:before="120" w:after="120"/>
    </w:pPr>
    <w:rPr>
      <w:rFonts w:ascii="Calibri" w:hAnsi="Calibri"/>
      <w:b/>
      <w:bCs/>
      <w:caps/>
      <w:sz w:val="20"/>
      <w:szCs w:val="20"/>
    </w:rPr>
  </w:style>
  <w:style w:type="paragraph" w:styleId="TDC2">
    <w:name w:val="toc 2"/>
    <w:basedOn w:val="Normal"/>
    <w:next w:val="Normal"/>
    <w:uiPriority w:val="39"/>
    <w:pPr>
      <w:ind w:left="240"/>
    </w:pPr>
    <w:rPr>
      <w:rFonts w:ascii="Calibri" w:hAnsi="Calibri"/>
      <w:smallCaps/>
      <w:sz w:val="20"/>
      <w:szCs w:val="20"/>
    </w:rPr>
  </w:style>
  <w:style w:type="paragraph" w:styleId="TD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Textodeglobo">
    <w:name w:val="Balloon Text"/>
    <w:basedOn w:val="Normal"/>
    <w:rPr>
      <w:rFonts w:ascii="Tahoma" w:hAnsi="Tahoma" w:cs="Tahoma"/>
      <w:sz w:val="16"/>
      <w:szCs w:val="16"/>
    </w:rPr>
  </w:style>
  <w:style w:type="paragraph" w:styleId="Sangradetextonormal">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DC4">
    <w:name w:val="toc 4"/>
    <w:basedOn w:val="ndice"/>
    <w:pPr>
      <w:suppressLineNumbers w:val="0"/>
      <w:ind w:left="720"/>
    </w:pPr>
    <w:rPr>
      <w:rFonts w:ascii="Calibri" w:hAnsi="Calibri" w:cs="Times New Roman"/>
      <w:sz w:val="18"/>
      <w:szCs w:val="18"/>
    </w:rPr>
  </w:style>
  <w:style w:type="paragraph" w:styleId="TDC5">
    <w:name w:val="toc 5"/>
    <w:basedOn w:val="ndice"/>
    <w:pPr>
      <w:suppressLineNumbers w:val="0"/>
      <w:ind w:left="960"/>
    </w:pPr>
    <w:rPr>
      <w:rFonts w:ascii="Calibri" w:hAnsi="Calibri" w:cs="Times New Roman"/>
      <w:sz w:val="18"/>
      <w:szCs w:val="18"/>
    </w:rPr>
  </w:style>
  <w:style w:type="paragraph" w:styleId="TDC6">
    <w:name w:val="toc 6"/>
    <w:basedOn w:val="ndice"/>
    <w:pPr>
      <w:suppressLineNumbers w:val="0"/>
      <w:ind w:left="1200"/>
    </w:pPr>
    <w:rPr>
      <w:rFonts w:ascii="Calibri" w:hAnsi="Calibri" w:cs="Times New Roman"/>
      <w:sz w:val="18"/>
      <w:szCs w:val="18"/>
    </w:rPr>
  </w:style>
  <w:style w:type="paragraph" w:styleId="TDC7">
    <w:name w:val="toc 7"/>
    <w:basedOn w:val="ndice"/>
    <w:pPr>
      <w:suppressLineNumbers w:val="0"/>
      <w:ind w:left="1440"/>
    </w:pPr>
    <w:rPr>
      <w:rFonts w:ascii="Calibri" w:hAnsi="Calibri" w:cs="Times New Roman"/>
      <w:sz w:val="18"/>
      <w:szCs w:val="18"/>
    </w:rPr>
  </w:style>
  <w:style w:type="paragraph" w:styleId="TDC8">
    <w:name w:val="toc 8"/>
    <w:basedOn w:val="ndice"/>
    <w:pPr>
      <w:suppressLineNumbers w:val="0"/>
      <w:ind w:left="1680"/>
    </w:pPr>
    <w:rPr>
      <w:rFonts w:ascii="Calibri" w:hAnsi="Calibri" w:cs="Times New Roman"/>
      <w:sz w:val="18"/>
      <w:szCs w:val="18"/>
    </w:rPr>
  </w:style>
  <w:style w:type="paragraph" w:styleId="TD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Mapadeldocumento">
    <w:name w:val="Document Map"/>
    <w:basedOn w:val="Normal"/>
    <w:link w:val="MapadeldocumentoCar"/>
    <w:uiPriority w:val="99"/>
    <w:semiHidden/>
    <w:unhideWhenUsed/>
    <w:rsid w:val="00FF57F0"/>
    <w:rPr>
      <w:rFonts w:ascii="Tahoma" w:hAnsi="Tahoma" w:cs="Tahoma"/>
      <w:sz w:val="16"/>
      <w:szCs w:val="16"/>
    </w:rPr>
  </w:style>
  <w:style w:type="character" w:customStyle="1" w:styleId="MapadeldocumentoCar">
    <w:name w:val="Mapa del documento Car"/>
    <w:link w:val="Mapadeldocumento"/>
    <w:uiPriority w:val="99"/>
    <w:semiHidden/>
    <w:rsid w:val="00FF57F0"/>
    <w:rPr>
      <w:rFonts w:ascii="Tahoma" w:hAnsi="Tahoma" w:cs="Tahoma"/>
      <w:sz w:val="16"/>
      <w:szCs w:val="16"/>
      <w:lang w:eastAsia="ar-SA"/>
    </w:rPr>
  </w:style>
  <w:style w:type="paragraph" w:styleId="Sangra3detindependiente">
    <w:name w:val="Body Text Indent 3"/>
    <w:basedOn w:val="Normal"/>
    <w:link w:val="Sangra3detindependienteCar"/>
    <w:uiPriority w:val="99"/>
    <w:semiHidden/>
    <w:unhideWhenUsed/>
    <w:rsid w:val="009805DE"/>
    <w:pPr>
      <w:spacing w:after="120"/>
      <w:ind w:left="283"/>
    </w:pPr>
    <w:rPr>
      <w:sz w:val="16"/>
      <w:szCs w:val="16"/>
    </w:rPr>
  </w:style>
  <w:style w:type="character" w:customStyle="1" w:styleId="Sangra3detindependienteCar">
    <w:name w:val="Sangría 3 de t. independiente Car"/>
    <w:link w:val="Sangra3detindependiente"/>
    <w:uiPriority w:val="99"/>
    <w:semiHidden/>
    <w:rsid w:val="009805DE"/>
    <w:rPr>
      <w:sz w:val="16"/>
      <w:szCs w:val="16"/>
      <w:lang w:eastAsia="ar-SA"/>
    </w:rPr>
  </w:style>
  <w:style w:type="paragraph" w:customStyle="1" w:styleId="TtulodeTDC">
    <w:name w:val="Título de TDC"/>
    <w:basedOn w:val="Ttulo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aconcuadrcula">
    <w:name w:val="Table Grid"/>
    <w:basedOn w:val="Tablanormal"/>
    <w:uiPriority w:val="5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514B7"/>
    <w:pPr>
      <w:suppressAutoHyphens w:val="0"/>
      <w:spacing w:before="100" w:beforeAutospacing="1" w:after="100" w:afterAutospacing="1"/>
    </w:pPr>
    <w:rPr>
      <w:lang w:eastAsia="es-ES"/>
    </w:rPr>
  </w:style>
  <w:style w:type="paragraph" w:styleId="Prrafodelista">
    <w:name w:val="List Paragraph"/>
    <w:basedOn w:val="Normal"/>
    <w:uiPriority w:val="34"/>
    <w:qFormat/>
    <w:rsid w:val="00C514B7"/>
    <w:pPr>
      <w:suppressAutoHyphens w:val="0"/>
      <w:ind w:left="720"/>
      <w:contextualSpacing/>
    </w:pPr>
    <w:rPr>
      <w:lang w:eastAsia="es-ES"/>
    </w:rPr>
  </w:style>
  <w:style w:type="paragraph" w:customStyle="1" w:styleId="listparagraph">
    <w:name w:val="listparagraph"/>
    <w:basedOn w:val="Normal"/>
    <w:rsid w:val="00263FB0"/>
    <w:pPr>
      <w:suppressAutoHyphens w:val="0"/>
      <w:spacing w:line="240" w:lineRule="atLeast"/>
      <w:ind w:left="720"/>
    </w:pPr>
    <w:rPr>
      <w:sz w:val="20"/>
      <w:szCs w:val="20"/>
      <w:lang w:eastAsia="es-ES"/>
    </w:rPr>
  </w:style>
  <w:style w:type="character" w:customStyle="1" w:styleId="Ttulo2Car">
    <w:name w:val="Título 2 Car"/>
    <w:link w:val="Ttulo2"/>
    <w:rsid w:val="00CF6119"/>
    <w:rPr>
      <w:rFonts w:ascii="Arial" w:hAnsi="Arial" w:cs="Arial"/>
      <w:b/>
      <w:bCs/>
      <w:i/>
      <w:iCs/>
      <w:sz w:val="28"/>
      <w:szCs w:val="28"/>
      <w:lang w:val="es-ES" w:eastAsia="ar-SA"/>
    </w:rPr>
  </w:style>
  <w:style w:type="character" w:customStyle="1" w:styleId="Ttulo5Car">
    <w:name w:val="Título 5 Car"/>
    <w:link w:val="Ttulo5"/>
    <w:rsid w:val="00056F13"/>
    <w:rPr>
      <w:rFonts w:ascii="Arial" w:hAnsi="Arial"/>
      <w:sz w:val="22"/>
      <w:lang w:val="en-US" w:eastAsia="en-US"/>
    </w:rPr>
  </w:style>
  <w:style w:type="character" w:customStyle="1" w:styleId="Ttulo6Car">
    <w:name w:val="Título 6 Car"/>
    <w:link w:val="Ttulo6"/>
    <w:rsid w:val="00056F13"/>
    <w:rPr>
      <w:rFonts w:ascii="Arial" w:hAnsi="Arial"/>
      <w:i/>
      <w:sz w:val="22"/>
      <w:lang w:val="en-US" w:eastAsia="en-US"/>
    </w:rPr>
  </w:style>
  <w:style w:type="character" w:customStyle="1" w:styleId="Ttulo8Car">
    <w:name w:val="Título 8 Car"/>
    <w:link w:val="Ttulo8"/>
    <w:rsid w:val="00056F13"/>
    <w:rPr>
      <w:rFonts w:ascii="Arial" w:hAnsi="Arial"/>
      <w:i/>
      <w:lang w:val="en-US" w:eastAsia="en-US"/>
    </w:rPr>
  </w:style>
  <w:style w:type="paragraph" w:customStyle="1" w:styleId="InfoBlue">
    <w:name w:val="InfoBlue"/>
    <w:basedOn w:val="Normal"/>
    <w:next w:val="Textoindependiente"/>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numbering" w:customStyle="1" w:styleId="Sinlista1">
    <w:name w:val="Sin lista1"/>
    <w:next w:val="Sinlista"/>
    <w:uiPriority w:val="99"/>
    <w:semiHidden/>
    <w:unhideWhenUsed/>
    <w:rsid w:val="00A61BD0"/>
  </w:style>
  <w:style w:type="table" w:customStyle="1" w:styleId="Tablaconcuadrcula1">
    <w:name w:val="Tabla con cuadrícula1"/>
    <w:basedOn w:val="Tablanormal"/>
    <w:next w:val="Tablaconcuadrcula"/>
    <w:uiPriority w:val="59"/>
    <w:rsid w:val="00A61BD0"/>
    <w:rPr>
      <w:rFonts w:ascii="Calibri" w:eastAsia="Calibri" w:hAnsi="Calibri" w:cs="Arial"/>
      <w:kern w:val="2"/>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aragraph">
    <w:name w:val="paragraph"/>
    <w:basedOn w:val="Normal"/>
    <w:rsid w:val="00074AC0"/>
    <w:pPr>
      <w:suppressAutoHyphens w:val="0"/>
      <w:spacing w:before="100" w:beforeAutospacing="1" w:after="100" w:afterAutospacing="1"/>
    </w:pPr>
    <w:rPr>
      <w:lang w:eastAsia="es-ES"/>
    </w:rPr>
  </w:style>
  <w:style w:type="table" w:customStyle="1" w:styleId="TableNormal">
    <w:name w:val="Table Normal"/>
    <w:uiPriority w:val="2"/>
    <w:semiHidden/>
    <w:unhideWhenUsed/>
    <w:qFormat/>
    <w:rsid w:val="00800C9E"/>
    <w:pPr>
      <w:widowControl w:val="0"/>
      <w:autoSpaceDE w:val="0"/>
      <w:autoSpaceDN w:val="0"/>
    </w:pPr>
    <w:rPr>
      <w:rFonts w:ascii="Calibri" w:eastAsia="Calibri" w:hAnsi="Calibr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6674E"/>
    <w:pPr>
      <w:widowControl w:val="0"/>
      <w:suppressAutoHyphens w:val="0"/>
      <w:autoSpaceDE w:val="0"/>
      <w:autoSpaceDN w:val="0"/>
      <w:spacing w:line="256" w:lineRule="exact"/>
      <w:ind w:left="110"/>
    </w:pPr>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27981">
      <w:bodyDiv w:val="1"/>
      <w:marLeft w:val="0"/>
      <w:marRight w:val="0"/>
      <w:marTop w:val="0"/>
      <w:marBottom w:val="0"/>
      <w:divBdr>
        <w:top w:val="none" w:sz="0" w:space="0" w:color="auto"/>
        <w:left w:val="none" w:sz="0" w:space="0" w:color="auto"/>
        <w:bottom w:val="none" w:sz="0" w:space="0" w:color="auto"/>
        <w:right w:val="none" w:sz="0" w:space="0" w:color="auto"/>
      </w:divBdr>
    </w:div>
    <w:div w:id="70389925">
      <w:bodyDiv w:val="1"/>
      <w:marLeft w:val="0"/>
      <w:marRight w:val="0"/>
      <w:marTop w:val="0"/>
      <w:marBottom w:val="0"/>
      <w:divBdr>
        <w:top w:val="none" w:sz="0" w:space="0" w:color="auto"/>
        <w:left w:val="none" w:sz="0" w:space="0" w:color="auto"/>
        <w:bottom w:val="none" w:sz="0" w:space="0" w:color="auto"/>
        <w:right w:val="none" w:sz="0" w:space="0" w:color="auto"/>
      </w:divBdr>
    </w:div>
    <w:div w:id="83231753">
      <w:bodyDiv w:val="1"/>
      <w:marLeft w:val="0"/>
      <w:marRight w:val="0"/>
      <w:marTop w:val="0"/>
      <w:marBottom w:val="0"/>
      <w:divBdr>
        <w:top w:val="none" w:sz="0" w:space="0" w:color="auto"/>
        <w:left w:val="none" w:sz="0" w:space="0" w:color="auto"/>
        <w:bottom w:val="none" w:sz="0" w:space="0" w:color="auto"/>
        <w:right w:val="none" w:sz="0" w:space="0" w:color="auto"/>
      </w:divBdr>
    </w:div>
    <w:div w:id="99691697">
      <w:bodyDiv w:val="1"/>
      <w:marLeft w:val="0"/>
      <w:marRight w:val="0"/>
      <w:marTop w:val="0"/>
      <w:marBottom w:val="0"/>
      <w:divBdr>
        <w:top w:val="none" w:sz="0" w:space="0" w:color="auto"/>
        <w:left w:val="none" w:sz="0" w:space="0" w:color="auto"/>
        <w:bottom w:val="none" w:sz="0" w:space="0" w:color="auto"/>
        <w:right w:val="none" w:sz="0" w:space="0" w:color="auto"/>
      </w:divBdr>
      <w:divsChild>
        <w:div w:id="788817003">
          <w:marLeft w:val="0"/>
          <w:marRight w:val="0"/>
          <w:marTop w:val="0"/>
          <w:marBottom w:val="0"/>
          <w:divBdr>
            <w:top w:val="single" w:sz="2" w:space="0" w:color="auto"/>
            <w:left w:val="single" w:sz="2" w:space="0" w:color="auto"/>
            <w:bottom w:val="single" w:sz="6" w:space="0" w:color="auto"/>
            <w:right w:val="single" w:sz="2" w:space="0" w:color="auto"/>
          </w:divBdr>
          <w:divsChild>
            <w:div w:id="726682841">
              <w:marLeft w:val="0"/>
              <w:marRight w:val="0"/>
              <w:marTop w:val="100"/>
              <w:marBottom w:val="100"/>
              <w:divBdr>
                <w:top w:val="single" w:sz="2" w:space="0" w:color="D9D9E3"/>
                <w:left w:val="single" w:sz="2" w:space="0" w:color="D9D9E3"/>
                <w:bottom w:val="single" w:sz="2" w:space="0" w:color="D9D9E3"/>
                <w:right w:val="single" w:sz="2" w:space="0" w:color="D9D9E3"/>
              </w:divBdr>
              <w:divsChild>
                <w:div w:id="853955020">
                  <w:marLeft w:val="0"/>
                  <w:marRight w:val="0"/>
                  <w:marTop w:val="0"/>
                  <w:marBottom w:val="0"/>
                  <w:divBdr>
                    <w:top w:val="single" w:sz="2" w:space="0" w:color="D9D9E3"/>
                    <w:left w:val="single" w:sz="2" w:space="0" w:color="D9D9E3"/>
                    <w:bottom w:val="single" w:sz="2" w:space="0" w:color="D9D9E3"/>
                    <w:right w:val="single" w:sz="2" w:space="0" w:color="D9D9E3"/>
                  </w:divBdr>
                  <w:divsChild>
                    <w:div w:id="794130909">
                      <w:marLeft w:val="0"/>
                      <w:marRight w:val="0"/>
                      <w:marTop w:val="0"/>
                      <w:marBottom w:val="0"/>
                      <w:divBdr>
                        <w:top w:val="single" w:sz="2" w:space="0" w:color="D9D9E3"/>
                        <w:left w:val="single" w:sz="2" w:space="0" w:color="D9D9E3"/>
                        <w:bottom w:val="single" w:sz="2" w:space="0" w:color="D9D9E3"/>
                        <w:right w:val="single" w:sz="2" w:space="0" w:color="D9D9E3"/>
                      </w:divBdr>
                      <w:divsChild>
                        <w:div w:id="296035639">
                          <w:marLeft w:val="0"/>
                          <w:marRight w:val="0"/>
                          <w:marTop w:val="0"/>
                          <w:marBottom w:val="0"/>
                          <w:divBdr>
                            <w:top w:val="single" w:sz="2" w:space="0" w:color="D9D9E3"/>
                            <w:left w:val="single" w:sz="2" w:space="0" w:color="D9D9E3"/>
                            <w:bottom w:val="single" w:sz="2" w:space="0" w:color="D9D9E3"/>
                            <w:right w:val="single" w:sz="2" w:space="0" w:color="D9D9E3"/>
                          </w:divBdr>
                          <w:divsChild>
                            <w:div w:id="83776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4617914">
      <w:bodyDiv w:val="1"/>
      <w:marLeft w:val="0"/>
      <w:marRight w:val="0"/>
      <w:marTop w:val="0"/>
      <w:marBottom w:val="0"/>
      <w:divBdr>
        <w:top w:val="none" w:sz="0" w:space="0" w:color="auto"/>
        <w:left w:val="none" w:sz="0" w:space="0" w:color="auto"/>
        <w:bottom w:val="none" w:sz="0" w:space="0" w:color="auto"/>
        <w:right w:val="none" w:sz="0" w:space="0" w:color="auto"/>
      </w:divBdr>
    </w:div>
    <w:div w:id="157967704">
      <w:bodyDiv w:val="1"/>
      <w:marLeft w:val="0"/>
      <w:marRight w:val="0"/>
      <w:marTop w:val="0"/>
      <w:marBottom w:val="0"/>
      <w:divBdr>
        <w:top w:val="none" w:sz="0" w:space="0" w:color="auto"/>
        <w:left w:val="none" w:sz="0" w:space="0" w:color="auto"/>
        <w:bottom w:val="none" w:sz="0" w:space="0" w:color="auto"/>
        <w:right w:val="none" w:sz="0" w:space="0" w:color="auto"/>
      </w:divBdr>
    </w:div>
    <w:div w:id="192772070">
      <w:bodyDiv w:val="1"/>
      <w:marLeft w:val="0"/>
      <w:marRight w:val="0"/>
      <w:marTop w:val="0"/>
      <w:marBottom w:val="0"/>
      <w:divBdr>
        <w:top w:val="none" w:sz="0" w:space="0" w:color="auto"/>
        <w:left w:val="none" w:sz="0" w:space="0" w:color="auto"/>
        <w:bottom w:val="none" w:sz="0" w:space="0" w:color="auto"/>
        <w:right w:val="none" w:sz="0" w:space="0" w:color="auto"/>
      </w:divBdr>
      <w:divsChild>
        <w:div w:id="624314360">
          <w:marLeft w:val="0"/>
          <w:marRight w:val="0"/>
          <w:marTop w:val="0"/>
          <w:marBottom w:val="0"/>
          <w:divBdr>
            <w:top w:val="single" w:sz="2" w:space="0" w:color="auto"/>
            <w:left w:val="single" w:sz="2" w:space="0" w:color="auto"/>
            <w:bottom w:val="single" w:sz="6" w:space="0" w:color="auto"/>
            <w:right w:val="single" w:sz="2" w:space="0" w:color="auto"/>
          </w:divBdr>
          <w:divsChild>
            <w:div w:id="555623541">
              <w:marLeft w:val="0"/>
              <w:marRight w:val="0"/>
              <w:marTop w:val="100"/>
              <w:marBottom w:val="100"/>
              <w:divBdr>
                <w:top w:val="single" w:sz="2" w:space="0" w:color="D9D9E3"/>
                <w:left w:val="single" w:sz="2" w:space="0" w:color="D9D9E3"/>
                <w:bottom w:val="single" w:sz="2" w:space="0" w:color="D9D9E3"/>
                <w:right w:val="single" w:sz="2" w:space="0" w:color="D9D9E3"/>
              </w:divBdr>
              <w:divsChild>
                <w:div w:id="728460143">
                  <w:marLeft w:val="0"/>
                  <w:marRight w:val="0"/>
                  <w:marTop w:val="0"/>
                  <w:marBottom w:val="0"/>
                  <w:divBdr>
                    <w:top w:val="single" w:sz="2" w:space="0" w:color="D9D9E3"/>
                    <w:left w:val="single" w:sz="2" w:space="0" w:color="D9D9E3"/>
                    <w:bottom w:val="single" w:sz="2" w:space="0" w:color="D9D9E3"/>
                    <w:right w:val="single" w:sz="2" w:space="0" w:color="D9D9E3"/>
                  </w:divBdr>
                  <w:divsChild>
                    <w:div w:id="564528730">
                      <w:marLeft w:val="0"/>
                      <w:marRight w:val="0"/>
                      <w:marTop w:val="0"/>
                      <w:marBottom w:val="0"/>
                      <w:divBdr>
                        <w:top w:val="single" w:sz="2" w:space="0" w:color="D9D9E3"/>
                        <w:left w:val="single" w:sz="2" w:space="0" w:color="D9D9E3"/>
                        <w:bottom w:val="single" w:sz="2" w:space="0" w:color="D9D9E3"/>
                        <w:right w:val="single" w:sz="2" w:space="0" w:color="D9D9E3"/>
                      </w:divBdr>
                      <w:divsChild>
                        <w:div w:id="385492458">
                          <w:marLeft w:val="0"/>
                          <w:marRight w:val="0"/>
                          <w:marTop w:val="0"/>
                          <w:marBottom w:val="0"/>
                          <w:divBdr>
                            <w:top w:val="single" w:sz="2" w:space="0" w:color="D9D9E3"/>
                            <w:left w:val="single" w:sz="2" w:space="0" w:color="D9D9E3"/>
                            <w:bottom w:val="single" w:sz="2" w:space="0" w:color="D9D9E3"/>
                            <w:right w:val="single" w:sz="2" w:space="0" w:color="D9D9E3"/>
                          </w:divBdr>
                          <w:divsChild>
                            <w:div w:id="490100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4196742">
      <w:bodyDiv w:val="1"/>
      <w:marLeft w:val="0"/>
      <w:marRight w:val="0"/>
      <w:marTop w:val="0"/>
      <w:marBottom w:val="0"/>
      <w:divBdr>
        <w:top w:val="none" w:sz="0" w:space="0" w:color="auto"/>
        <w:left w:val="none" w:sz="0" w:space="0" w:color="auto"/>
        <w:bottom w:val="none" w:sz="0" w:space="0" w:color="auto"/>
        <w:right w:val="none" w:sz="0" w:space="0" w:color="auto"/>
      </w:divBdr>
    </w:div>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230817924">
      <w:bodyDiv w:val="1"/>
      <w:marLeft w:val="0"/>
      <w:marRight w:val="0"/>
      <w:marTop w:val="0"/>
      <w:marBottom w:val="0"/>
      <w:divBdr>
        <w:top w:val="none" w:sz="0" w:space="0" w:color="auto"/>
        <w:left w:val="none" w:sz="0" w:space="0" w:color="auto"/>
        <w:bottom w:val="none" w:sz="0" w:space="0" w:color="auto"/>
        <w:right w:val="none" w:sz="0" w:space="0" w:color="auto"/>
      </w:divBdr>
    </w:div>
    <w:div w:id="238714828">
      <w:bodyDiv w:val="1"/>
      <w:marLeft w:val="0"/>
      <w:marRight w:val="0"/>
      <w:marTop w:val="0"/>
      <w:marBottom w:val="0"/>
      <w:divBdr>
        <w:top w:val="none" w:sz="0" w:space="0" w:color="auto"/>
        <w:left w:val="none" w:sz="0" w:space="0" w:color="auto"/>
        <w:bottom w:val="none" w:sz="0" w:space="0" w:color="auto"/>
        <w:right w:val="none" w:sz="0" w:space="0" w:color="auto"/>
      </w:divBdr>
    </w:div>
    <w:div w:id="248469631">
      <w:bodyDiv w:val="1"/>
      <w:marLeft w:val="0"/>
      <w:marRight w:val="0"/>
      <w:marTop w:val="0"/>
      <w:marBottom w:val="0"/>
      <w:divBdr>
        <w:top w:val="none" w:sz="0" w:space="0" w:color="auto"/>
        <w:left w:val="none" w:sz="0" w:space="0" w:color="auto"/>
        <w:bottom w:val="none" w:sz="0" w:space="0" w:color="auto"/>
        <w:right w:val="none" w:sz="0" w:space="0" w:color="auto"/>
      </w:divBdr>
    </w:div>
    <w:div w:id="261646318">
      <w:bodyDiv w:val="1"/>
      <w:marLeft w:val="0"/>
      <w:marRight w:val="0"/>
      <w:marTop w:val="0"/>
      <w:marBottom w:val="0"/>
      <w:divBdr>
        <w:top w:val="none" w:sz="0" w:space="0" w:color="auto"/>
        <w:left w:val="none" w:sz="0" w:space="0" w:color="auto"/>
        <w:bottom w:val="none" w:sz="0" w:space="0" w:color="auto"/>
        <w:right w:val="none" w:sz="0" w:space="0" w:color="auto"/>
      </w:divBdr>
    </w:div>
    <w:div w:id="262616817">
      <w:bodyDiv w:val="1"/>
      <w:marLeft w:val="0"/>
      <w:marRight w:val="0"/>
      <w:marTop w:val="0"/>
      <w:marBottom w:val="0"/>
      <w:divBdr>
        <w:top w:val="none" w:sz="0" w:space="0" w:color="auto"/>
        <w:left w:val="none" w:sz="0" w:space="0" w:color="auto"/>
        <w:bottom w:val="none" w:sz="0" w:space="0" w:color="auto"/>
        <w:right w:val="none" w:sz="0" w:space="0" w:color="auto"/>
      </w:divBdr>
    </w:div>
    <w:div w:id="291594130">
      <w:bodyDiv w:val="1"/>
      <w:marLeft w:val="0"/>
      <w:marRight w:val="0"/>
      <w:marTop w:val="0"/>
      <w:marBottom w:val="0"/>
      <w:divBdr>
        <w:top w:val="none" w:sz="0" w:space="0" w:color="auto"/>
        <w:left w:val="none" w:sz="0" w:space="0" w:color="auto"/>
        <w:bottom w:val="none" w:sz="0" w:space="0" w:color="auto"/>
        <w:right w:val="none" w:sz="0" w:space="0" w:color="auto"/>
      </w:divBdr>
    </w:div>
    <w:div w:id="299113286">
      <w:bodyDiv w:val="1"/>
      <w:marLeft w:val="0"/>
      <w:marRight w:val="0"/>
      <w:marTop w:val="0"/>
      <w:marBottom w:val="0"/>
      <w:divBdr>
        <w:top w:val="none" w:sz="0" w:space="0" w:color="auto"/>
        <w:left w:val="none" w:sz="0" w:space="0" w:color="auto"/>
        <w:bottom w:val="none" w:sz="0" w:space="0" w:color="auto"/>
        <w:right w:val="none" w:sz="0" w:space="0" w:color="auto"/>
      </w:divBdr>
    </w:div>
    <w:div w:id="316035276">
      <w:bodyDiv w:val="1"/>
      <w:marLeft w:val="0"/>
      <w:marRight w:val="0"/>
      <w:marTop w:val="0"/>
      <w:marBottom w:val="0"/>
      <w:divBdr>
        <w:top w:val="none" w:sz="0" w:space="0" w:color="auto"/>
        <w:left w:val="none" w:sz="0" w:space="0" w:color="auto"/>
        <w:bottom w:val="none" w:sz="0" w:space="0" w:color="auto"/>
        <w:right w:val="none" w:sz="0" w:space="0" w:color="auto"/>
      </w:divBdr>
    </w:div>
    <w:div w:id="337588014">
      <w:bodyDiv w:val="1"/>
      <w:marLeft w:val="0"/>
      <w:marRight w:val="0"/>
      <w:marTop w:val="0"/>
      <w:marBottom w:val="0"/>
      <w:divBdr>
        <w:top w:val="none" w:sz="0" w:space="0" w:color="auto"/>
        <w:left w:val="none" w:sz="0" w:space="0" w:color="auto"/>
        <w:bottom w:val="none" w:sz="0" w:space="0" w:color="auto"/>
        <w:right w:val="none" w:sz="0" w:space="0" w:color="auto"/>
      </w:divBdr>
    </w:div>
    <w:div w:id="343172600">
      <w:bodyDiv w:val="1"/>
      <w:marLeft w:val="0"/>
      <w:marRight w:val="0"/>
      <w:marTop w:val="0"/>
      <w:marBottom w:val="0"/>
      <w:divBdr>
        <w:top w:val="none" w:sz="0" w:space="0" w:color="auto"/>
        <w:left w:val="none" w:sz="0" w:space="0" w:color="auto"/>
        <w:bottom w:val="none" w:sz="0" w:space="0" w:color="auto"/>
        <w:right w:val="none" w:sz="0" w:space="0" w:color="auto"/>
      </w:divBdr>
    </w:div>
    <w:div w:id="361051459">
      <w:bodyDiv w:val="1"/>
      <w:marLeft w:val="0"/>
      <w:marRight w:val="0"/>
      <w:marTop w:val="0"/>
      <w:marBottom w:val="0"/>
      <w:divBdr>
        <w:top w:val="none" w:sz="0" w:space="0" w:color="auto"/>
        <w:left w:val="none" w:sz="0" w:space="0" w:color="auto"/>
        <w:bottom w:val="none" w:sz="0" w:space="0" w:color="auto"/>
        <w:right w:val="none" w:sz="0" w:space="0" w:color="auto"/>
      </w:divBdr>
      <w:divsChild>
        <w:div w:id="1963461947">
          <w:marLeft w:val="0"/>
          <w:marRight w:val="0"/>
          <w:marTop w:val="0"/>
          <w:marBottom w:val="0"/>
          <w:divBdr>
            <w:top w:val="single" w:sz="2" w:space="0" w:color="auto"/>
            <w:left w:val="single" w:sz="2" w:space="0" w:color="auto"/>
            <w:bottom w:val="single" w:sz="6" w:space="0" w:color="auto"/>
            <w:right w:val="single" w:sz="2" w:space="0" w:color="auto"/>
          </w:divBdr>
          <w:divsChild>
            <w:div w:id="133734633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843123">
                  <w:marLeft w:val="0"/>
                  <w:marRight w:val="0"/>
                  <w:marTop w:val="0"/>
                  <w:marBottom w:val="0"/>
                  <w:divBdr>
                    <w:top w:val="single" w:sz="2" w:space="0" w:color="D9D9E3"/>
                    <w:left w:val="single" w:sz="2" w:space="0" w:color="D9D9E3"/>
                    <w:bottom w:val="single" w:sz="2" w:space="0" w:color="D9D9E3"/>
                    <w:right w:val="single" w:sz="2" w:space="0" w:color="D9D9E3"/>
                  </w:divBdr>
                  <w:divsChild>
                    <w:div w:id="922031968">
                      <w:marLeft w:val="0"/>
                      <w:marRight w:val="0"/>
                      <w:marTop w:val="0"/>
                      <w:marBottom w:val="0"/>
                      <w:divBdr>
                        <w:top w:val="single" w:sz="2" w:space="0" w:color="D9D9E3"/>
                        <w:left w:val="single" w:sz="2" w:space="0" w:color="D9D9E3"/>
                        <w:bottom w:val="single" w:sz="2" w:space="0" w:color="D9D9E3"/>
                        <w:right w:val="single" w:sz="2" w:space="0" w:color="D9D9E3"/>
                      </w:divBdr>
                      <w:divsChild>
                        <w:div w:id="644966879">
                          <w:marLeft w:val="0"/>
                          <w:marRight w:val="0"/>
                          <w:marTop w:val="0"/>
                          <w:marBottom w:val="0"/>
                          <w:divBdr>
                            <w:top w:val="single" w:sz="2" w:space="0" w:color="D9D9E3"/>
                            <w:left w:val="single" w:sz="2" w:space="0" w:color="D9D9E3"/>
                            <w:bottom w:val="single" w:sz="2" w:space="0" w:color="D9D9E3"/>
                            <w:right w:val="single" w:sz="2" w:space="0" w:color="D9D9E3"/>
                          </w:divBdr>
                          <w:divsChild>
                            <w:div w:id="859977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34907139">
      <w:bodyDiv w:val="1"/>
      <w:marLeft w:val="0"/>
      <w:marRight w:val="0"/>
      <w:marTop w:val="0"/>
      <w:marBottom w:val="0"/>
      <w:divBdr>
        <w:top w:val="none" w:sz="0" w:space="0" w:color="auto"/>
        <w:left w:val="none" w:sz="0" w:space="0" w:color="auto"/>
        <w:bottom w:val="none" w:sz="0" w:space="0" w:color="auto"/>
        <w:right w:val="none" w:sz="0" w:space="0" w:color="auto"/>
      </w:divBdr>
    </w:div>
    <w:div w:id="436603469">
      <w:bodyDiv w:val="1"/>
      <w:marLeft w:val="0"/>
      <w:marRight w:val="0"/>
      <w:marTop w:val="0"/>
      <w:marBottom w:val="0"/>
      <w:divBdr>
        <w:top w:val="none" w:sz="0" w:space="0" w:color="auto"/>
        <w:left w:val="none" w:sz="0" w:space="0" w:color="auto"/>
        <w:bottom w:val="none" w:sz="0" w:space="0" w:color="auto"/>
        <w:right w:val="none" w:sz="0" w:space="0" w:color="auto"/>
      </w:divBdr>
    </w:div>
    <w:div w:id="478621143">
      <w:bodyDiv w:val="1"/>
      <w:marLeft w:val="0"/>
      <w:marRight w:val="0"/>
      <w:marTop w:val="0"/>
      <w:marBottom w:val="0"/>
      <w:divBdr>
        <w:top w:val="none" w:sz="0" w:space="0" w:color="auto"/>
        <w:left w:val="none" w:sz="0" w:space="0" w:color="auto"/>
        <w:bottom w:val="none" w:sz="0" w:space="0" w:color="auto"/>
        <w:right w:val="none" w:sz="0" w:space="0" w:color="auto"/>
      </w:divBdr>
    </w:div>
    <w:div w:id="483011762">
      <w:bodyDiv w:val="1"/>
      <w:marLeft w:val="0"/>
      <w:marRight w:val="0"/>
      <w:marTop w:val="0"/>
      <w:marBottom w:val="0"/>
      <w:divBdr>
        <w:top w:val="none" w:sz="0" w:space="0" w:color="auto"/>
        <w:left w:val="none" w:sz="0" w:space="0" w:color="auto"/>
        <w:bottom w:val="none" w:sz="0" w:space="0" w:color="auto"/>
        <w:right w:val="none" w:sz="0" w:space="0" w:color="auto"/>
      </w:divBdr>
    </w:div>
    <w:div w:id="505752168">
      <w:bodyDiv w:val="1"/>
      <w:marLeft w:val="0"/>
      <w:marRight w:val="0"/>
      <w:marTop w:val="0"/>
      <w:marBottom w:val="0"/>
      <w:divBdr>
        <w:top w:val="none" w:sz="0" w:space="0" w:color="auto"/>
        <w:left w:val="none" w:sz="0" w:space="0" w:color="auto"/>
        <w:bottom w:val="none" w:sz="0" w:space="0" w:color="auto"/>
        <w:right w:val="none" w:sz="0" w:space="0" w:color="auto"/>
      </w:divBdr>
    </w:div>
    <w:div w:id="523592225">
      <w:bodyDiv w:val="1"/>
      <w:marLeft w:val="0"/>
      <w:marRight w:val="0"/>
      <w:marTop w:val="0"/>
      <w:marBottom w:val="0"/>
      <w:divBdr>
        <w:top w:val="none" w:sz="0" w:space="0" w:color="auto"/>
        <w:left w:val="none" w:sz="0" w:space="0" w:color="auto"/>
        <w:bottom w:val="none" w:sz="0" w:space="0" w:color="auto"/>
        <w:right w:val="none" w:sz="0" w:space="0" w:color="auto"/>
      </w:divBdr>
    </w:div>
    <w:div w:id="540633728">
      <w:bodyDiv w:val="1"/>
      <w:marLeft w:val="0"/>
      <w:marRight w:val="0"/>
      <w:marTop w:val="0"/>
      <w:marBottom w:val="0"/>
      <w:divBdr>
        <w:top w:val="none" w:sz="0" w:space="0" w:color="auto"/>
        <w:left w:val="none" w:sz="0" w:space="0" w:color="auto"/>
        <w:bottom w:val="none" w:sz="0" w:space="0" w:color="auto"/>
        <w:right w:val="none" w:sz="0" w:space="0" w:color="auto"/>
      </w:divBdr>
    </w:div>
    <w:div w:id="546449824">
      <w:bodyDiv w:val="1"/>
      <w:marLeft w:val="0"/>
      <w:marRight w:val="0"/>
      <w:marTop w:val="0"/>
      <w:marBottom w:val="0"/>
      <w:divBdr>
        <w:top w:val="none" w:sz="0" w:space="0" w:color="auto"/>
        <w:left w:val="none" w:sz="0" w:space="0" w:color="auto"/>
        <w:bottom w:val="none" w:sz="0" w:space="0" w:color="auto"/>
        <w:right w:val="none" w:sz="0" w:space="0" w:color="auto"/>
      </w:divBdr>
    </w:div>
    <w:div w:id="656107945">
      <w:bodyDiv w:val="1"/>
      <w:marLeft w:val="0"/>
      <w:marRight w:val="0"/>
      <w:marTop w:val="0"/>
      <w:marBottom w:val="0"/>
      <w:divBdr>
        <w:top w:val="none" w:sz="0" w:space="0" w:color="auto"/>
        <w:left w:val="none" w:sz="0" w:space="0" w:color="auto"/>
        <w:bottom w:val="none" w:sz="0" w:space="0" w:color="auto"/>
        <w:right w:val="none" w:sz="0" w:space="0" w:color="auto"/>
      </w:divBdr>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18549293">
      <w:bodyDiv w:val="1"/>
      <w:marLeft w:val="0"/>
      <w:marRight w:val="0"/>
      <w:marTop w:val="0"/>
      <w:marBottom w:val="0"/>
      <w:divBdr>
        <w:top w:val="none" w:sz="0" w:space="0" w:color="auto"/>
        <w:left w:val="none" w:sz="0" w:space="0" w:color="auto"/>
        <w:bottom w:val="none" w:sz="0" w:space="0" w:color="auto"/>
        <w:right w:val="none" w:sz="0" w:space="0" w:color="auto"/>
      </w:divBdr>
    </w:div>
    <w:div w:id="722410511">
      <w:bodyDiv w:val="1"/>
      <w:marLeft w:val="0"/>
      <w:marRight w:val="0"/>
      <w:marTop w:val="0"/>
      <w:marBottom w:val="0"/>
      <w:divBdr>
        <w:top w:val="none" w:sz="0" w:space="0" w:color="auto"/>
        <w:left w:val="none" w:sz="0" w:space="0" w:color="auto"/>
        <w:bottom w:val="none" w:sz="0" w:space="0" w:color="auto"/>
        <w:right w:val="none" w:sz="0" w:space="0" w:color="auto"/>
      </w:divBdr>
    </w:div>
    <w:div w:id="744566191">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770390823">
      <w:bodyDiv w:val="1"/>
      <w:marLeft w:val="0"/>
      <w:marRight w:val="0"/>
      <w:marTop w:val="0"/>
      <w:marBottom w:val="0"/>
      <w:divBdr>
        <w:top w:val="none" w:sz="0" w:space="0" w:color="auto"/>
        <w:left w:val="none" w:sz="0" w:space="0" w:color="auto"/>
        <w:bottom w:val="none" w:sz="0" w:space="0" w:color="auto"/>
        <w:right w:val="none" w:sz="0" w:space="0" w:color="auto"/>
      </w:divBdr>
    </w:div>
    <w:div w:id="795761666">
      <w:bodyDiv w:val="1"/>
      <w:marLeft w:val="0"/>
      <w:marRight w:val="0"/>
      <w:marTop w:val="0"/>
      <w:marBottom w:val="0"/>
      <w:divBdr>
        <w:top w:val="none" w:sz="0" w:space="0" w:color="auto"/>
        <w:left w:val="none" w:sz="0" w:space="0" w:color="auto"/>
        <w:bottom w:val="none" w:sz="0" w:space="0" w:color="auto"/>
        <w:right w:val="none" w:sz="0" w:space="0" w:color="auto"/>
      </w:divBdr>
    </w:div>
    <w:div w:id="799806531">
      <w:bodyDiv w:val="1"/>
      <w:marLeft w:val="0"/>
      <w:marRight w:val="0"/>
      <w:marTop w:val="0"/>
      <w:marBottom w:val="0"/>
      <w:divBdr>
        <w:top w:val="none" w:sz="0" w:space="0" w:color="auto"/>
        <w:left w:val="none" w:sz="0" w:space="0" w:color="auto"/>
        <w:bottom w:val="none" w:sz="0" w:space="0" w:color="auto"/>
        <w:right w:val="none" w:sz="0" w:space="0" w:color="auto"/>
      </w:divBdr>
    </w:div>
    <w:div w:id="814374834">
      <w:bodyDiv w:val="1"/>
      <w:marLeft w:val="0"/>
      <w:marRight w:val="0"/>
      <w:marTop w:val="0"/>
      <w:marBottom w:val="0"/>
      <w:divBdr>
        <w:top w:val="none" w:sz="0" w:space="0" w:color="auto"/>
        <w:left w:val="none" w:sz="0" w:space="0" w:color="auto"/>
        <w:bottom w:val="none" w:sz="0" w:space="0" w:color="auto"/>
        <w:right w:val="none" w:sz="0" w:space="0" w:color="auto"/>
      </w:divBdr>
    </w:div>
    <w:div w:id="816998057">
      <w:bodyDiv w:val="1"/>
      <w:marLeft w:val="0"/>
      <w:marRight w:val="0"/>
      <w:marTop w:val="0"/>
      <w:marBottom w:val="0"/>
      <w:divBdr>
        <w:top w:val="none" w:sz="0" w:space="0" w:color="auto"/>
        <w:left w:val="none" w:sz="0" w:space="0" w:color="auto"/>
        <w:bottom w:val="none" w:sz="0" w:space="0" w:color="auto"/>
        <w:right w:val="none" w:sz="0" w:space="0" w:color="auto"/>
      </w:divBdr>
    </w:div>
    <w:div w:id="821700084">
      <w:bodyDiv w:val="1"/>
      <w:marLeft w:val="0"/>
      <w:marRight w:val="0"/>
      <w:marTop w:val="0"/>
      <w:marBottom w:val="0"/>
      <w:divBdr>
        <w:top w:val="none" w:sz="0" w:space="0" w:color="auto"/>
        <w:left w:val="none" w:sz="0" w:space="0" w:color="auto"/>
        <w:bottom w:val="none" w:sz="0" w:space="0" w:color="auto"/>
        <w:right w:val="none" w:sz="0" w:space="0" w:color="auto"/>
      </w:divBdr>
    </w:div>
    <w:div w:id="837579471">
      <w:bodyDiv w:val="1"/>
      <w:marLeft w:val="0"/>
      <w:marRight w:val="0"/>
      <w:marTop w:val="0"/>
      <w:marBottom w:val="0"/>
      <w:divBdr>
        <w:top w:val="none" w:sz="0" w:space="0" w:color="auto"/>
        <w:left w:val="none" w:sz="0" w:space="0" w:color="auto"/>
        <w:bottom w:val="none" w:sz="0" w:space="0" w:color="auto"/>
        <w:right w:val="none" w:sz="0" w:space="0" w:color="auto"/>
      </w:divBdr>
    </w:div>
    <w:div w:id="884175201">
      <w:bodyDiv w:val="1"/>
      <w:marLeft w:val="0"/>
      <w:marRight w:val="0"/>
      <w:marTop w:val="0"/>
      <w:marBottom w:val="0"/>
      <w:divBdr>
        <w:top w:val="none" w:sz="0" w:space="0" w:color="auto"/>
        <w:left w:val="none" w:sz="0" w:space="0" w:color="auto"/>
        <w:bottom w:val="none" w:sz="0" w:space="0" w:color="auto"/>
        <w:right w:val="none" w:sz="0" w:space="0" w:color="auto"/>
      </w:divBdr>
    </w:div>
    <w:div w:id="891619909">
      <w:bodyDiv w:val="1"/>
      <w:marLeft w:val="0"/>
      <w:marRight w:val="0"/>
      <w:marTop w:val="0"/>
      <w:marBottom w:val="0"/>
      <w:divBdr>
        <w:top w:val="none" w:sz="0" w:space="0" w:color="auto"/>
        <w:left w:val="none" w:sz="0" w:space="0" w:color="auto"/>
        <w:bottom w:val="none" w:sz="0" w:space="0" w:color="auto"/>
        <w:right w:val="none" w:sz="0" w:space="0" w:color="auto"/>
      </w:divBdr>
    </w:div>
    <w:div w:id="892304268">
      <w:bodyDiv w:val="1"/>
      <w:marLeft w:val="0"/>
      <w:marRight w:val="0"/>
      <w:marTop w:val="0"/>
      <w:marBottom w:val="0"/>
      <w:divBdr>
        <w:top w:val="none" w:sz="0" w:space="0" w:color="auto"/>
        <w:left w:val="none" w:sz="0" w:space="0" w:color="auto"/>
        <w:bottom w:val="none" w:sz="0" w:space="0" w:color="auto"/>
        <w:right w:val="none" w:sz="0" w:space="0" w:color="auto"/>
      </w:divBdr>
    </w:div>
    <w:div w:id="894463343">
      <w:bodyDiv w:val="1"/>
      <w:marLeft w:val="0"/>
      <w:marRight w:val="0"/>
      <w:marTop w:val="0"/>
      <w:marBottom w:val="0"/>
      <w:divBdr>
        <w:top w:val="none" w:sz="0" w:space="0" w:color="auto"/>
        <w:left w:val="none" w:sz="0" w:space="0" w:color="auto"/>
        <w:bottom w:val="none" w:sz="0" w:space="0" w:color="auto"/>
        <w:right w:val="none" w:sz="0" w:space="0" w:color="auto"/>
      </w:divBdr>
    </w:div>
    <w:div w:id="920911897">
      <w:bodyDiv w:val="1"/>
      <w:marLeft w:val="0"/>
      <w:marRight w:val="0"/>
      <w:marTop w:val="0"/>
      <w:marBottom w:val="0"/>
      <w:divBdr>
        <w:top w:val="none" w:sz="0" w:space="0" w:color="auto"/>
        <w:left w:val="none" w:sz="0" w:space="0" w:color="auto"/>
        <w:bottom w:val="none" w:sz="0" w:space="0" w:color="auto"/>
        <w:right w:val="none" w:sz="0" w:space="0" w:color="auto"/>
      </w:divBdr>
    </w:div>
    <w:div w:id="922489634">
      <w:bodyDiv w:val="1"/>
      <w:marLeft w:val="0"/>
      <w:marRight w:val="0"/>
      <w:marTop w:val="0"/>
      <w:marBottom w:val="0"/>
      <w:divBdr>
        <w:top w:val="none" w:sz="0" w:space="0" w:color="auto"/>
        <w:left w:val="none" w:sz="0" w:space="0" w:color="auto"/>
        <w:bottom w:val="none" w:sz="0" w:space="0" w:color="auto"/>
        <w:right w:val="none" w:sz="0" w:space="0" w:color="auto"/>
      </w:divBdr>
    </w:div>
    <w:div w:id="924417901">
      <w:bodyDiv w:val="1"/>
      <w:marLeft w:val="0"/>
      <w:marRight w:val="0"/>
      <w:marTop w:val="0"/>
      <w:marBottom w:val="0"/>
      <w:divBdr>
        <w:top w:val="none" w:sz="0" w:space="0" w:color="auto"/>
        <w:left w:val="none" w:sz="0" w:space="0" w:color="auto"/>
        <w:bottom w:val="none" w:sz="0" w:space="0" w:color="auto"/>
        <w:right w:val="none" w:sz="0" w:space="0" w:color="auto"/>
      </w:divBdr>
    </w:div>
    <w:div w:id="926108992">
      <w:bodyDiv w:val="1"/>
      <w:marLeft w:val="0"/>
      <w:marRight w:val="0"/>
      <w:marTop w:val="0"/>
      <w:marBottom w:val="0"/>
      <w:divBdr>
        <w:top w:val="none" w:sz="0" w:space="0" w:color="auto"/>
        <w:left w:val="none" w:sz="0" w:space="0" w:color="auto"/>
        <w:bottom w:val="none" w:sz="0" w:space="0" w:color="auto"/>
        <w:right w:val="none" w:sz="0" w:space="0" w:color="auto"/>
      </w:divBdr>
    </w:div>
    <w:div w:id="953488016">
      <w:bodyDiv w:val="1"/>
      <w:marLeft w:val="0"/>
      <w:marRight w:val="0"/>
      <w:marTop w:val="0"/>
      <w:marBottom w:val="0"/>
      <w:divBdr>
        <w:top w:val="none" w:sz="0" w:space="0" w:color="auto"/>
        <w:left w:val="none" w:sz="0" w:space="0" w:color="auto"/>
        <w:bottom w:val="none" w:sz="0" w:space="0" w:color="auto"/>
        <w:right w:val="none" w:sz="0" w:space="0" w:color="auto"/>
      </w:divBdr>
    </w:div>
    <w:div w:id="956984984">
      <w:bodyDiv w:val="1"/>
      <w:marLeft w:val="0"/>
      <w:marRight w:val="0"/>
      <w:marTop w:val="0"/>
      <w:marBottom w:val="0"/>
      <w:divBdr>
        <w:top w:val="none" w:sz="0" w:space="0" w:color="auto"/>
        <w:left w:val="none" w:sz="0" w:space="0" w:color="auto"/>
        <w:bottom w:val="none" w:sz="0" w:space="0" w:color="auto"/>
        <w:right w:val="none" w:sz="0" w:space="0" w:color="auto"/>
      </w:divBdr>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975137312">
      <w:bodyDiv w:val="1"/>
      <w:marLeft w:val="0"/>
      <w:marRight w:val="0"/>
      <w:marTop w:val="0"/>
      <w:marBottom w:val="0"/>
      <w:divBdr>
        <w:top w:val="none" w:sz="0" w:space="0" w:color="auto"/>
        <w:left w:val="none" w:sz="0" w:space="0" w:color="auto"/>
        <w:bottom w:val="none" w:sz="0" w:space="0" w:color="auto"/>
        <w:right w:val="none" w:sz="0" w:space="0" w:color="auto"/>
      </w:divBdr>
      <w:divsChild>
        <w:div w:id="807162170">
          <w:marLeft w:val="0"/>
          <w:marRight w:val="0"/>
          <w:marTop w:val="0"/>
          <w:marBottom w:val="0"/>
          <w:divBdr>
            <w:top w:val="single" w:sz="2" w:space="0" w:color="auto"/>
            <w:left w:val="single" w:sz="2" w:space="0" w:color="auto"/>
            <w:bottom w:val="single" w:sz="6" w:space="0" w:color="auto"/>
            <w:right w:val="single" w:sz="2" w:space="0" w:color="auto"/>
          </w:divBdr>
          <w:divsChild>
            <w:div w:id="1422872800">
              <w:marLeft w:val="0"/>
              <w:marRight w:val="0"/>
              <w:marTop w:val="100"/>
              <w:marBottom w:val="100"/>
              <w:divBdr>
                <w:top w:val="single" w:sz="2" w:space="0" w:color="D9D9E3"/>
                <w:left w:val="single" w:sz="2" w:space="0" w:color="D9D9E3"/>
                <w:bottom w:val="single" w:sz="2" w:space="0" w:color="D9D9E3"/>
                <w:right w:val="single" w:sz="2" w:space="0" w:color="D9D9E3"/>
              </w:divBdr>
              <w:divsChild>
                <w:div w:id="993921657">
                  <w:marLeft w:val="0"/>
                  <w:marRight w:val="0"/>
                  <w:marTop w:val="0"/>
                  <w:marBottom w:val="0"/>
                  <w:divBdr>
                    <w:top w:val="single" w:sz="2" w:space="0" w:color="D9D9E3"/>
                    <w:left w:val="single" w:sz="2" w:space="0" w:color="D9D9E3"/>
                    <w:bottom w:val="single" w:sz="2" w:space="0" w:color="D9D9E3"/>
                    <w:right w:val="single" w:sz="2" w:space="0" w:color="D9D9E3"/>
                  </w:divBdr>
                  <w:divsChild>
                    <w:div w:id="509685348">
                      <w:marLeft w:val="0"/>
                      <w:marRight w:val="0"/>
                      <w:marTop w:val="0"/>
                      <w:marBottom w:val="0"/>
                      <w:divBdr>
                        <w:top w:val="single" w:sz="2" w:space="0" w:color="D9D9E3"/>
                        <w:left w:val="single" w:sz="2" w:space="0" w:color="D9D9E3"/>
                        <w:bottom w:val="single" w:sz="2" w:space="0" w:color="D9D9E3"/>
                        <w:right w:val="single" w:sz="2" w:space="0" w:color="D9D9E3"/>
                      </w:divBdr>
                      <w:divsChild>
                        <w:div w:id="1595280556">
                          <w:marLeft w:val="0"/>
                          <w:marRight w:val="0"/>
                          <w:marTop w:val="0"/>
                          <w:marBottom w:val="0"/>
                          <w:divBdr>
                            <w:top w:val="single" w:sz="2" w:space="0" w:color="D9D9E3"/>
                            <w:left w:val="single" w:sz="2" w:space="0" w:color="D9D9E3"/>
                            <w:bottom w:val="single" w:sz="2" w:space="0" w:color="D9D9E3"/>
                            <w:right w:val="single" w:sz="2" w:space="0" w:color="D9D9E3"/>
                          </w:divBdr>
                          <w:divsChild>
                            <w:div w:id="1024091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76838378">
      <w:bodyDiv w:val="1"/>
      <w:marLeft w:val="0"/>
      <w:marRight w:val="0"/>
      <w:marTop w:val="0"/>
      <w:marBottom w:val="0"/>
      <w:divBdr>
        <w:top w:val="none" w:sz="0" w:space="0" w:color="auto"/>
        <w:left w:val="none" w:sz="0" w:space="0" w:color="auto"/>
        <w:bottom w:val="none" w:sz="0" w:space="0" w:color="auto"/>
        <w:right w:val="none" w:sz="0" w:space="0" w:color="auto"/>
      </w:divBdr>
    </w:div>
    <w:div w:id="982349034">
      <w:bodyDiv w:val="1"/>
      <w:marLeft w:val="0"/>
      <w:marRight w:val="0"/>
      <w:marTop w:val="0"/>
      <w:marBottom w:val="0"/>
      <w:divBdr>
        <w:top w:val="none" w:sz="0" w:space="0" w:color="auto"/>
        <w:left w:val="none" w:sz="0" w:space="0" w:color="auto"/>
        <w:bottom w:val="none" w:sz="0" w:space="0" w:color="auto"/>
        <w:right w:val="none" w:sz="0" w:space="0" w:color="auto"/>
      </w:divBdr>
    </w:div>
    <w:div w:id="989673249">
      <w:bodyDiv w:val="1"/>
      <w:marLeft w:val="0"/>
      <w:marRight w:val="0"/>
      <w:marTop w:val="0"/>
      <w:marBottom w:val="0"/>
      <w:divBdr>
        <w:top w:val="none" w:sz="0" w:space="0" w:color="auto"/>
        <w:left w:val="none" w:sz="0" w:space="0" w:color="auto"/>
        <w:bottom w:val="none" w:sz="0" w:space="0" w:color="auto"/>
        <w:right w:val="none" w:sz="0" w:space="0" w:color="auto"/>
      </w:divBdr>
    </w:div>
    <w:div w:id="1015153093">
      <w:bodyDiv w:val="1"/>
      <w:marLeft w:val="0"/>
      <w:marRight w:val="0"/>
      <w:marTop w:val="0"/>
      <w:marBottom w:val="0"/>
      <w:divBdr>
        <w:top w:val="none" w:sz="0" w:space="0" w:color="auto"/>
        <w:left w:val="none" w:sz="0" w:space="0" w:color="auto"/>
        <w:bottom w:val="none" w:sz="0" w:space="0" w:color="auto"/>
        <w:right w:val="none" w:sz="0" w:space="0" w:color="auto"/>
      </w:divBdr>
    </w:div>
    <w:div w:id="1022249109">
      <w:bodyDiv w:val="1"/>
      <w:marLeft w:val="0"/>
      <w:marRight w:val="0"/>
      <w:marTop w:val="0"/>
      <w:marBottom w:val="0"/>
      <w:divBdr>
        <w:top w:val="none" w:sz="0" w:space="0" w:color="auto"/>
        <w:left w:val="none" w:sz="0" w:space="0" w:color="auto"/>
        <w:bottom w:val="none" w:sz="0" w:space="0" w:color="auto"/>
        <w:right w:val="none" w:sz="0" w:space="0" w:color="auto"/>
      </w:divBdr>
    </w:div>
    <w:div w:id="1048994469">
      <w:bodyDiv w:val="1"/>
      <w:marLeft w:val="0"/>
      <w:marRight w:val="0"/>
      <w:marTop w:val="0"/>
      <w:marBottom w:val="0"/>
      <w:divBdr>
        <w:top w:val="none" w:sz="0" w:space="0" w:color="auto"/>
        <w:left w:val="none" w:sz="0" w:space="0" w:color="auto"/>
        <w:bottom w:val="none" w:sz="0" w:space="0" w:color="auto"/>
        <w:right w:val="none" w:sz="0" w:space="0" w:color="auto"/>
      </w:divBdr>
    </w:div>
    <w:div w:id="1063068910">
      <w:bodyDiv w:val="1"/>
      <w:marLeft w:val="0"/>
      <w:marRight w:val="0"/>
      <w:marTop w:val="0"/>
      <w:marBottom w:val="0"/>
      <w:divBdr>
        <w:top w:val="none" w:sz="0" w:space="0" w:color="auto"/>
        <w:left w:val="none" w:sz="0" w:space="0" w:color="auto"/>
        <w:bottom w:val="none" w:sz="0" w:space="0" w:color="auto"/>
        <w:right w:val="none" w:sz="0" w:space="0" w:color="auto"/>
      </w:divBdr>
    </w:div>
    <w:div w:id="1072696898">
      <w:bodyDiv w:val="1"/>
      <w:marLeft w:val="0"/>
      <w:marRight w:val="0"/>
      <w:marTop w:val="0"/>
      <w:marBottom w:val="0"/>
      <w:divBdr>
        <w:top w:val="none" w:sz="0" w:space="0" w:color="auto"/>
        <w:left w:val="none" w:sz="0" w:space="0" w:color="auto"/>
        <w:bottom w:val="none" w:sz="0" w:space="0" w:color="auto"/>
        <w:right w:val="none" w:sz="0" w:space="0" w:color="auto"/>
      </w:divBdr>
    </w:div>
    <w:div w:id="1094280549">
      <w:bodyDiv w:val="1"/>
      <w:marLeft w:val="0"/>
      <w:marRight w:val="0"/>
      <w:marTop w:val="0"/>
      <w:marBottom w:val="0"/>
      <w:divBdr>
        <w:top w:val="none" w:sz="0" w:space="0" w:color="auto"/>
        <w:left w:val="none" w:sz="0" w:space="0" w:color="auto"/>
        <w:bottom w:val="none" w:sz="0" w:space="0" w:color="auto"/>
        <w:right w:val="none" w:sz="0" w:space="0" w:color="auto"/>
      </w:divBdr>
    </w:div>
    <w:div w:id="1099987403">
      <w:bodyDiv w:val="1"/>
      <w:marLeft w:val="0"/>
      <w:marRight w:val="0"/>
      <w:marTop w:val="0"/>
      <w:marBottom w:val="0"/>
      <w:divBdr>
        <w:top w:val="none" w:sz="0" w:space="0" w:color="auto"/>
        <w:left w:val="none" w:sz="0" w:space="0" w:color="auto"/>
        <w:bottom w:val="none" w:sz="0" w:space="0" w:color="auto"/>
        <w:right w:val="none" w:sz="0" w:space="0" w:color="auto"/>
      </w:divBdr>
    </w:div>
    <w:div w:id="1104575036">
      <w:bodyDiv w:val="1"/>
      <w:marLeft w:val="0"/>
      <w:marRight w:val="0"/>
      <w:marTop w:val="0"/>
      <w:marBottom w:val="0"/>
      <w:divBdr>
        <w:top w:val="none" w:sz="0" w:space="0" w:color="auto"/>
        <w:left w:val="none" w:sz="0" w:space="0" w:color="auto"/>
        <w:bottom w:val="none" w:sz="0" w:space="0" w:color="auto"/>
        <w:right w:val="none" w:sz="0" w:space="0" w:color="auto"/>
      </w:divBdr>
    </w:div>
    <w:div w:id="1112088001">
      <w:bodyDiv w:val="1"/>
      <w:marLeft w:val="0"/>
      <w:marRight w:val="0"/>
      <w:marTop w:val="0"/>
      <w:marBottom w:val="0"/>
      <w:divBdr>
        <w:top w:val="none" w:sz="0" w:space="0" w:color="auto"/>
        <w:left w:val="none" w:sz="0" w:space="0" w:color="auto"/>
        <w:bottom w:val="none" w:sz="0" w:space="0" w:color="auto"/>
        <w:right w:val="none" w:sz="0" w:space="0" w:color="auto"/>
      </w:divBdr>
    </w:div>
    <w:div w:id="1130435766">
      <w:bodyDiv w:val="1"/>
      <w:marLeft w:val="0"/>
      <w:marRight w:val="0"/>
      <w:marTop w:val="0"/>
      <w:marBottom w:val="0"/>
      <w:divBdr>
        <w:top w:val="none" w:sz="0" w:space="0" w:color="auto"/>
        <w:left w:val="none" w:sz="0" w:space="0" w:color="auto"/>
        <w:bottom w:val="none" w:sz="0" w:space="0" w:color="auto"/>
        <w:right w:val="none" w:sz="0" w:space="0" w:color="auto"/>
      </w:divBdr>
    </w:div>
    <w:div w:id="1137381669">
      <w:bodyDiv w:val="1"/>
      <w:marLeft w:val="0"/>
      <w:marRight w:val="0"/>
      <w:marTop w:val="0"/>
      <w:marBottom w:val="0"/>
      <w:divBdr>
        <w:top w:val="none" w:sz="0" w:space="0" w:color="auto"/>
        <w:left w:val="none" w:sz="0" w:space="0" w:color="auto"/>
        <w:bottom w:val="none" w:sz="0" w:space="0" w:color="auto"/>
        <w:right w:val="none" w:sz="0" w:space="0" w:color="auto"/>
      </w:divBdr>
      <w:divsChild>
        <w:div w:id="293222419">
          <w:marLeft w:val="0"/>
          <w:marRight w:val="0"/>
          <w:marTop w:val="0"/>
          <w:marBottom w:val="0"/>
          <w:divBdr>
            <w:top w:val="single" w:sz="2" w:space="0" w:color="auto"/>
            <w:left w:val="single" w:sz="2" w:space="0" w:color="auto"/>
            <w:bottom w:val="single" w:sz="6" w:space="0" w:color="auto"/>
            <w:right w:val="single" w:sz="2" w:space="0" w:color="auto"/>
          </w:divBdr>
          <w:divsChild>
            <w:div w:id="132598309">
              <w:marLeft w:val="0"/>
              <w:marRight w:val="0"/>
              <w:marTop w:val="100"/>
              <w:marBottom w:val="100"/>
              <w:divBdr>
                <w:top w:val="single" w:sz="2" w:space="0" w:color="D9D9E3"/>
                <w:left w:val="single" w:sz="2" w:space="0" w:color="D9D9E3"/>
                <w:bottom w:val="single" w:sz="2" w:space="0" w:color="D9D9E3"/>
                <w:right w:val="single" w:sz="2" w:space="0" w:color="D9D9E3"/>
              </w:divBdr>
              <w:divsChild>
                <w:div w:id="1759136460">
                  <w:marLeft w:val="0"/>
                  <w:marRight w:val="0"/>
                  <w:marTop w:val="0"/>
                  <w:marBottom w:val="0"/>
                  <w:divBdr>
                    <w:top w:val="single" w:sz="2" w:space="0" w:color="D9D9E3"/>
                    <w:left w:val="single" w:sz="2" w:space="0" w:color="D9D9E3"/>
                    <w:bottom w:val="single" w:sz="2" w:space="0" w:color="D9D9E3"/>
                    <w:right w:val="single" w:sz="2" w:space="0" w:color="D9D9E3"/>
                  </w:divBdr>
                  <w:divsChild>
                    <w:div w:id="1856575155">
                      <w:marLeft w:val="0"/>
                      <w:marRight w:val="0"/>
                      <w:marTop w:val="0"/>
                      <w:marBottom w:val="0"/>
                      <w:divBdr>
                        <w:top w:val="single" w:sz="2" w:space="0" w:color="D9D9E3"/>
                        <w:left w:val="single" w:sz="2" w:space="0" w:color="D9D9E3"/>
                        <w:bottom w:val="single" w:sz="2" w:space="0" w:color="D9D9E3"/>
                        <w:right w:val="single" w:sz="2" w:space="0" w:color="D9D9E3"/>
                      </w:divBdr>
                      <w:divsChild>
                        <w:div w:id="905728078">
                          <w:marLeft w:val="0"/>
                          <w:marRight w:val="0"/>
                          <w:marTop w:val="0"/>
                          <w:marBottom w:val="0"/>
                          <w:divBdr>
                            <w:top w:val="single" w:sz="2" w:space="0" w:color="D9D9E3"/>
                            <w:left w:val="single" w:sz="2" w:space="0" w:color="D9D9E3"/>
                            <w:bottom w:val="single" w:sz="2" w:space="0" w:color="D9D9E3"/>
                            <w:right w:val="single" w:sz="2" w:space="0" w:color="D9D9E3"/>
                          </w:divBdr>
                          <w:divsChild>
                            <w:div w:id="5015102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1412797">
      <w:bodyDiv w:val="1"/>
      <w:marLeft w:val="0"/>
      <w:marRight w:val="0"/>
      <w:marTop w:val="0"/>
      <w:marBottom w:val="0"/>
      <w:divBdr>
        <w:top w:val="none" w:sz="0" w:space="0" w:color="auto"/>
        <w:left w:val="none" w:sz="0" w:space="0" w:color="auto"/>
        <w:bottom w:val="none" w:sz="0" w:space="0" w:color="auto"/>
        <w:right w:val="none" w:sz="0" w:space="0" w:color="auto"/>
      </w:divBdr>
    </w:div>
    <w:div w:id="1155074104">
      <w:bodyDiv w:val="1"/>
      <w:marLeft w:val="0"/>
      <w:marRight w:val="0"/>
      <w:marTop w:val="0"/>
      <w:marBottom w:val="0"/>
      <w:divBdr>
        <w:top w:val="none" w:sz="0" w:space="0" w:color="auto"/>
        <w:left w:val="none" w:sz="0" w:space="0" w:color="auto"/>
        <w:bottom w:val="none" w:sz="0" w:space="0" w:color="auto"/>
        <w:right w:val="none" w:sz="0" w:space="0" w:color="auto"/>
      </w:divBdr>
    </w:div>
    <w:div w:id="1160778663">
      <w:bodyDiv w:val="1"/>
      <w:marLeft w:val="0"/>
      <w:marRight w:val="0"/>
      <w:marTop w:val="0"/>
      <w:marBottom w:val="0"/>
      <w:divBdr>
        <w:top w:val="none" w:sz="0" w:space="0" w:color="auto"/>
        <w:left w:val="none" w:sz="0" w:space="0" w:color="auto"/>
        <w:bottom w:val="none" w:sz="0" w:space="0" w:color="auto"/>
        <w:right w:val="none" w:sz="0" w:space="0" w:color="auto"/>
      </w:divBdr>
    </w:div>
    <w:div w:id="1185170629">
      <w:bodyDiv w:val="1"/>
      <w:marLeft w:val="0"/>
      <w:marRight w:val="0"/>
      <w:marTop w:val="0"/>
      <w:marBottom w:val="0"/>
      <w:divBdr>
        <w:top w:val="none" w:sz="0" w:space="0" w:color="auto"/>
        <w:left w:val="none" w:sz="0" w:space="0" w:color="auto"/>
        <w:bottom w:val="none" w:sz="0" w:space="0" w:color="auto"/>
        <w:right w:val="none" w:sz="0" w:space="0" w:color="auto"/>
      </w:divBdr>
    </w:div>
    <w:div w:id="1198930410">
      <w:bodyDiv w:val="1"/>
      <w:marLeft w:val="0"/>
      <w:marRight w:val="0"/>
      <w:marTop w:val="0"/>
      <w:marBottom w:val="0"/>
      <w:divBdr>
        <w:top w:val="none" w:sz="0" w:space="0" w:color="auto"/>
        <w:left w:val="none" w:sz="0" w:space="0" w:color="auto"/>
        <w:bottom w:val="none" w:sz="0" w:space="0" w:color="auto"/>
        <w:right w:val="none" w:sz="0" w:space="0" w:color="auto"/>
      </w:divBdr>
    </w:div>
    <w:div w:id="1205632444">
      <w:bodyDiv w:val="1"/>
      <w:marLeft w:val="0"/>
      <w:marRight w:val="0"/>
      <w:marTop w:val="0"/>
      <w:marBottom w:val="0"/>
      <w:divBdr>
        <w:top w:val="none" w:sz="0" w:space="0" w:color="auto"/>
        <w:left w:val="none" w:sz="0" w:space="0" w:color="auto"/>
        <w:bottom w:val="none" w:sz="0" w:space="0" w:color="auto"/>
        <w:right w:val="none" w:sz="0" w:space="0" w:color="auto"/>
      </w:divBdr>
    </w:div>
    <w:div w:id="1221088755">
      <w:bodyDiv w:val="1"/>
      <w:marLeft w:val="0"/>
      <w:marRight w:val="0"/>
      <w:marTop w:val="0"/>
      <w:marBottom w:val="0"/>
      <w:divBdr>
        <w:top w:val="none" w:sz="0" w:space="0" w:color="auto"/>
        <w:left w:val="none" w:sz="0" w:space="0" w:color="auto"/>
        <w:bottom w:val="none" w:sz="0" w:space="0" w:color="auto"/>
        <w:right w:val="none" w:sz="0" w:space="0" w:color="auto"/>
      </w:divBdr>
    </w:div>
    <w:div w:id="1222012412">
      <w:bodyDiv w:val="1"/>
      <w:marLeft w:val="0"/>
      <w:marRight w:val="0"/>
      <w:marTop w:val="0"/>
      <w:marBottom w:val="0"/>
      <w:divBdr>
        <w:top w:val="none" w:sz="0" w:space="0" w:color="auto"/>
        <w:left w:val="none" w:sz="0" w:space="0" w:color="auto"/>
        <w:bottom w:val="none" w:sz="0" w:space="0" w:color="auto"/>
        <w:right w:val="none" w:sz="0" w:space="0" w:color="auto"/>
      </w:divBdr>
    </w:div>
    <w:div w:id="1239753667">
      <w:bodyDiv w:val="1"/>
      <w:marLeft w:val="0"/>
      <w:marRight w:val="0"/>
      <w:marTop w:val="0"/>
      <w:marBottom w:val="0"/>
      <w:divBdr>
        <w:top w:val="none" w:sz="0" w:space="0" w:color="auto"/>
        <w:left w:val="none" w:sz="0" w:space="0" w:color="auto"/>
        <w:bottom w:val="none" w:sz="0" w:space="0" w:color="auto"/>
        <w:right w:val="none" w:sz="0" w:space="0" w:color="auto"/>
      </w:divBdr>
    </w:div>
    <w:div w:id="1244488682">
      <w:bodyDiv w:val="1"/>
      <w:marLeft w:val="0"/>
      <w:marRight w:val="0"/>
      <w:marTop w:val="0"/>
      <w:marBottom w:val="0"/>
      <w:divBdr>
        <w:top w:val="none" w:sz="0" w:space="0" w:color="auto"/>
        <w:left w:val="none" w:sz="0" w:space="0" w:color="auto"/>
        <w:bottom w:val="none" w:sz="0" w:space="0" w:color="auto"/>
        <w:right w:val="none" w:sz="0" w:space="0" w:color="auto"/>
      </w:divBdr>
    </w:div>
    <w:div w:id="1268930606">
      <w:bodyDiv w:val="1"/>
      <w:marLeft w:val="0"/>
      <w:marRight w:val="0"/>
      <w:marTop w:val="0"/>
      <w:marBottom w:val="0"/>
      <w:divBdr>
        <w:top w:val="none" w:sz="0" w:space="0" w:color="auto"/>
        <w:left w:val="none" w:sz="0" w:space="0" w:color="auto"/>
        <w:bottom w:val="none" w:sz="0" w:space="0" w:color="auto"/>
        <w:right w:val="none" w:sz="0" w:space="0" w:color="auto"/>
      </w:divBdr>
    </w:div>
    <w:div w:id="1285581644">
      <w:bodyDiv w:val="1"/>
      <w:marLeft w:val="0"/>
      <w:marRight w:val="0"/>
      <w:marTop w:val="0"/>
      <w:marBottom w:val="0"/>
      <w:divBdr>
        <w:top w:val="none" w:sz="0" w:space="0" w:color="auto"/>
        <w:left w:val="none" w:sz="0" w:space="0" w:color="auto"/>
        <w:bottom w:val="none" w:sz="0" w:space="0" w:color="auto"/>
        <w:right w:val="none" w:sz="0" w:space="0" w:color="auto"/>
      </w:divBdr>
    </w:div>
    <w:div w:id="1308128590">
      <w:bodyDiv w:val="1"/>
      <w:marLeft w:val="0"/>
      <w:marRight w:val="0"/>
      <w:marTop w:val="0"/>
      <w:marBottom w:val="0"/>
      <w:divBdr>
        <w:top w:val="none" w:sz="0" w:space="0" w:color="auto"/>
        <w:left w:val="none" w:sz="0" w:space="0" w:color="auto"/>
        <w:bottom w:val="none" w:sz="0" w:space="0" w:color="auto"/>
        <w:right w:val="none" w:sz="0" w:space="0" w:color="auto"/>
      </w:divBdr>
    </w:div>
    <w:div w:id="1327440259">
      <w:bodyDiv w:val="1"/>
      <w:marLeft w:val="0"/>
      <w:marRight w:val="0"/>
      <w:marTop w:val="0"/>
      <w:marBottom w:val="0"/>
      <w:divBdr>
        <w:top w:val="none" w:sz="0" w:space="0" w:color="auto"/>
        <w:left w:val="none" w:sz="0" w:space="0" w:color="auto"/>
        <w:bottom w:val="none" w:sz="0" w:space="0" w:color="auto"/>
        <w:right w:val="none" w:sz="0" w:space="0" w:color="auto"/>
      </w:divBdr>
    </w:div>
    <w:div w:id="1330523317">
      <w:bodyDiv w:val="1"/>
      <w:marLeft w:val="0"/>
      <w:marRight w:val="0"/>
      <w:marTop w:val="0"/>
      <w:marBottom w:val="0"/>
      <w:divBdr>
        <w:top w:val="none" w:sz="0" w:space="0" w:color="auto"/>
        <w:left w:val="none" w:sz="0" w:space="0" w:color="auto"/>
        <w:bottom w:val="none" w:sz="0" w:space="0" w:color="auto"/>
        <w:right w:val="none" w:sz="0" w:space="0" w:color="auto"/>
      </w:divBdr>
    </w:div>
    <w:div w:id="1330792308">
      <w:bodyDiv w:val="1"/>
      <w:marLeft w:val="0"/>
      <w:marRight w:val="0"/>
      <w:marTop w:val="0"/>
      <w:marBottom w:val="0"/>
      <w:divBdr>
        <w:top w:val="none" w:sz="0" w:space="0" w:color="auto"/>
        <w:left w:val="none" w:sz="0" w:space="0" w:color="auto"/>
        <w:bottom w:val="none" w:sz="0" w:space="0" w:color="auto"/>
        <w:right w:val="none" w:sz="0" w:space="0" w:color="auto"/>
      </w:divBdr>
    </w:div>
    <w:div w:id="1390106795">
      <w:bodyDiv w:val="1"/>
      <w:marLeft w:val="0"/>
      <w:marRight w:val="0"/>
      <w:marTop w:val="0"/>
      <w:marBottom w:val="0"/>
      <w:divBdr>
        <w:top w:val="none" w:sz="0" w:space="0" w:color="auto"/>
        <w:left w:val="none" w:sz="0" w:space="0" w:color="auto"/>
        <w:bottom w:val="none" w:sz="0" w:space="0" w:color="auto"/>
        <w:right w:val="none" w:sz="0" w:space="0" w:color="auto"/>
      </w:divBdr>
    </w:div>
    <w:div w:id="1420827216">
      <w:bodyDiv w:val="1"/>
      <w:marLeft w:val="0"/>
      <w:marRight w:val="0"/>
      <w:marTop w:val="0"/>
      <w:marBottom w:val="0"/>
      <w:divBdr>
        <w:top w:val="none" w:sz="0" w:space="0" w:color="auto"/>
        <w:left w:val="none" w:sz="0" w:space="0" w:color="auto"/>
        <w:bottom w:val="none" w:sz="0" w:space="0" w:color="auto"/>
        <w:right w:val="none" w:sz="0" w:space="0" w:color="auto"/>
      </w:divBdr>
    </w:div>
    <w:div w:id="1436710369">
      <w:bodyDiv w:val="1"/>
      <w:marLeft w:val="0"/>
      <w:marRight w:val="0"/>
      <w:marTop w:val="0"/>
      <w:marBottom w:val="0"/>
      <w:divBdr>
        <w:top w:val="none" w:sz="0" w:space="0" w:color="auto"/>
        <w:left w:val="none" w:sz="0" w:space="0" w:color="auto"/>
        <w:bottom w:val="none" w:sz="0" w:space="0" w:color="auto"/>
        <w:right w:val="none" w:sz="0" w:space="0" w:color="auto"/>
      </w:divBdr>
    </w:div>
    <w:div w:id="1452506371">
      <w:bodyDiv w:val="1"/>
      <w:marLeft w:val="0"/>
      <w:marRight w:val="0"/>
      <w:marTop w:val="0"/>
      <w:marBottom w:val="0"/>
      <w:divBdr>
        <w:top w:val="none" w:sz="0" w:space="0" w:color="auto"/>
        <w:left w:val="none" w:sz="0" w:space="0" w:color="auto"/>
        <w:bottom w:val="none" w:sz="0" w:space="0" w:color="auto"/>
        <w:right w:val="none" w:sz="0" w:space="0" w:color="auto"/>
      </w:divBdr>
    </w:div>
    <w:div w:id="1455712239">
      <w:bodyDiv w:val="1"/>
      <w:marLeft w:val="0"/>
      <w:marRight w:val="0"/>
      <w:marTop w:val="0"/>
      <w:marBottom w:val="0"/>
      <w:divBdr>
        <w:top w:val="none" w:sz="0" w:space="0" w:color="auto"/>
        <w:left w:val="none" w:sz="0" w:space="0" w:color="auto"/>
        <w:bottom w:val="none" w:sz="0" w:space="0" w:color="auto"/>
        <w:right w:val="none" w:sz="0" w:space="0" w:color="auto"/>
      </w:divBdr>
    </w:div>
    <w:div w:id="1465468491">
      <w:bodyDiv w:val="1"/>
      <w:marLeft w:val="0"/>
      <w:marRight w:val="0"/>
      <w:marTop w:val="0"/>
      <w:marBottom w:val="0"/>
      <w:divBdr>
        <w:top w:val="none" w:sz="0" w:space="0" w:color="auto"/>
        <w:left w:val="none" w:sz="0" w:space="0" w:color="auto"/>
        <w:bottom w:val="none" w:sz="0" w:space="0" w:color="auto"/>
        <w:right w:val="none" w:sz="0" w:space="0" w:color="auto"/>
      </w:divBdr>
    </w:div>
    <w:div w:id="1478037767">
      <w:bodyDiv w:val="1"/>
      <w:marLeft w:val="0"/>
      <w:marRight w:val="0"/>
      <w:marTop w:val="0"/>
      <w:marBottom w:val="0"/>
      <w:divBdr>
        <w:top w:val="none" w:sz="0" w:space="0" w:color="auto"/>
        <w:left w:val="none" w:sz="0" w:space="0" w:color="auto"/>
        <w:bottom w:val="none" w:sz="0" w:space="0" w:color="auto"/>
        <w:right w:val="none" w:sz="0" w:space="0" w:color="auto"/>
      </w:divBdr>
    </w:div>
    <w:div w:id="1515460849">
      <w:bodyDiv w:val="1"/>
      <w:marLeft w:val="0"/>
      <w:marRight w:val="0"/>
      <w:marTop w:val="0"/>
      <w:marBottom w:val="0"/>
      <w:divBdr>
        <w:top w:val="none" w:sz="0" w:space="0" w:color="auto"/>
        <w:left w:val="none" w:sz="0" w:space="0" w:color="auto"/>
        <w:bottom w:val="none" w:sz="0" w:space="0" w:color="auto"/>
        <w:right w:val="none" w:sz="0" w:space="0" w:color="auto"/>
      </w:divBdr>
    </w:div>
    <w:div w:id="1527982463">
      <w:bodyDiv w:val="1"/>
      <w:marLeft w:val="0"/>
      <w:marRight w:val="0"/>
      <w:marTop w:val="0"/>
      <w:marBottom w:val="0"/>
      <w:divBdr>
        <w:top w:val="none" w:sz="0" w:space="0" w:color="auto"/>
        <w:left w:val="none" w:sz="0" w:space="0" w:color="auto"/>
        <w:bottom w:val="none" w:sz="0" w:space="0" w:color="auto"/>
        <w:right w:val="none" w:sz="0" w:space="0" w:color="auto"/>
      </w:divBdr>
    </w:div>
    <w:div w:id="1530223050">
      <w:bodyDiv w:val="1"/>
      <w:marLeft w:val="0"/>
      <w:marRight w:val="0"/>
      <w:marTop w:val="0"/>
      <w:marBottom w:val="0"/>
      <w:divBdr>
        <w:top w:val="none" w:sz="0" w:space="0" w:color="auto"/>
        <w:left w:val="none" w:sz="0" w:space="0" w:color="auto"/>
        <w:bottom w:val="none" w:sz="0" w:space="0" w:color="auto"/>
        <w:right w:val="none" w:sz="0" w:space="0" w:color="auto"/>
      </w:divBdr>
    </w:div>
    <w:div w:id="1535731914">
      <w:bodyDiv w:val="1"/>
      <w:marLeft w:val="0"/>
      <w:marRight w:val="0"/>
      <w:marTop w:val="0"/>
      <w:marBottom w:val="0"/>
      <w:divBdr>
        <w:top w:val="none" w:sz="0" w:space="0" w:color="auto"/>
        <w:left w:val="none" w:sz="0" w:space="0" w:color="auto"/>
        <w:bottom w:val="none" w:sz="0" w:space="0" w:color="auto"/>
        <w:right w:val="none" w:sz="0" w:space="0" w:color="auto"/>
      </w:divBdr>
    </w:div>
    <w:div w:id="1548033110">
      <w:bodyDiv w:val="1"/>
      <w:marLeft w:val="0"/>
      <w:marRight w:val="0"/>
      <w:marTop w:val="0"/>
      <w:marBottom w:val="0"/>
      <w:divBdr>
        <w:top w:val="none" w:sz="0" w:space="0" w:color="auto"/>
        <w:left w:val="none" w:sz="0" w:space="0" w:color="auto"/>
        <w:bottom w:val="none" w:sz="0" w:space="0" w:color="auto"/>
        <w:right w:val="none" w:sz="0" w:space="0" w:color="auto"/>
      </w:divBdr>
    </w:div>
    <w:div w:id="1561818879">
      <w:bodyDiv w:val="1"/>
      <w:marLeft w:val="0"/>
      <w:marRight w:val="0"/>
      <w:marTop w:val="0"/>
      <w:marBottom w:val="0"/>
      <w:divBdr>
        <w:top w:val="none" w:sz="0" w:space="0" w:color="auto"/>
        <w:left w:val="none" w:sz="0" w:space="0" w:color="auto"/>
        <w:bottom w:val="none" w:sz="0" w:space="0" w:color="auto"/>
        <w:right w:val="none" w:sz="0" w:space="0" w:color="auto"/>
      </w:divBdr>
    </w:div>
    <w:div w:id="1608535385">
      <w:bodyDiv w:val="1"/>
      <w:marLeft w:val="0"/>
      <w:marRight w:val="0"/>
      <w:marTop w:val="0"/>
      <w:marBottom w:val="0"/>
      <w:divBdr>
        <w:top w:val="none" w:sz="0" w:space="0" w:color="auto"/>
        <w:left w:val="none" w:sz="0" w:space="0" w:color="auto"/>
        <w:bottom w:val="none" w:sz="0" w:space="0" w:color="auto"/>
        <w:right w:val="none" w:sz="0" w:space="0" w:color="auto"/>
      </w:divBdr>
    </w:div>
    <w:div w:id="1608543686">
      <w:bodyDiv w:val="1"/>
      <w:marLeft w:val="0"/>
      <w:marRight w:val="0"/>
      <w:marTop w:val="0"/>
      <w:marBottom w:val="0"/>
      <w:divBdr>
        <w:top w:val="none" w:sz="0" w:space="0" w:color="auto"/>
        <w:left w:val="none" w:sz="0" w:space="0" w:color="auto"/>
        <w:bottom w:val="none" w:sz="0" w:space="0" w:color="auto"/>
        <w:right w:val="none" w:sz="0" w:space="0" w:color="auto"/>
      </w:divBdr>
    </w:div>
    <w:div w:id="1610814420">
      <w:bodyDiv w:val="1"/>
      <w:marLeft w:val="0"/>
      <w:marRight w:val="0"/>
      <w:marTop w:val="0"/>
      <w:marBottom w:val="0"/>
      <w:divBdr>
        <w:top w:val="none" w:sz="0" w:space="0" w:color="auto"/>
        <w:left w:val="none" w:sz="0" w:space="0" w:color="auto"/>
        <w:bottom w:val="none" w:sz="0" w:space="0" w:color="auto"/>
        <w:right w:val="none" w:sz="0" w:space="0" w:color="auto"/>
      </w:divBdr>
    </w:div>
    <w:div w:id="1641571619">
      <w:bodyDiv w:val="1"/>
      <w:marLeft w:val="0"/>
      <w:marRight w:val="0"/>
      <w:marTop w:val="0"/>
      <w:marBottom w:val="0"/>
      <w:divBdr>
        <w:top w:val="none" w:sz="0" w:space="0" w:color="auto"/>
        <w:left w:val="none" w:sz="0" w:space="0" w:color="auto"/>
        <w:bottom w:val="none" w:sz="0" w:space="0" w:color="auto"/>
        <w:right w:val="none" w:sz="0" w:space="0" w:color="auto"/>
      </w:divBdr>
    </w:div>
    <w:div w:id="1644001185">
      <w:bodyDiv w:val="1"/>
      <w:marLeft w:val="0"/>
      <w:marRight w:val="0"/>
      <w:marTop w:val="0"/>
      <w:marBottom w:val="0"/>
      <w:divBdr>
        <w:top w:val="none" w:sz="0" w:space="0" w:color="auto"/>
        <w:left w:val="none" w:sz="0" w:space="0" w:color="auto"/>
        <w:bottom w:val="none" w:sz="0" w:space="0" w:color="auto"/>
        <w:right w:val="none" w:sz="0" w:space="0" w:color="auto"/>
      </w:divBdr>
    </w:div>
    <w:div w:id="1646468775">
      <w:bodyDiv w:val="1"/>
      <w:marLeft w:val="0"/>
      <w:marRight w:val="0"/>
      <w:marTop w:val="0"/>
      <w:marBottom w:val="0"/>
      <w:divBdr>
        <w:top w:val="none" w:sz="0" w:space="0" w:color="auto"/>
        <w:left w:val="none" w:sz="0" w:space="0" w:color="auto"/>
        <w:bottom w:val="none" w:sz="0" w:space="0" w:color="auto"/>
        <w:right w:val="none" w:sz="0" w:space="0" w:color="auto"/>
      </w:divBdr>
    </w:div>
    <w:div w:id="1651134342">
      <w:bodyDiv w:val="1"/>
      <w:marLeft w:val="0"/>
      <w:marRight w:val="0"/>
      <w:marTop w:val="0"/>
      <w:marBottom w:val="0"/>
      <w:divBdr>
        <w:top w:val="none" w:sz="0" w:space="0" w:color="auto"/>
        <w:left w:val="none" w:sz="0" w:space="0" w:color="auto"/>
        <w:bottom w:val="none" w:sz="0" w:space="0" w:color="auto"/>
        <w:right w:val="none" w:sz="0" w:space="0" w:color="auto"/>
      </w:divBdr>
    </w:div>
    <w:div w:id="1674258052">
      <w:bodyDiv w:val="1"/>
      <w:marLeft w:val="0"/>
      <w:marRight w:val="0"/>
      <w:marTop w:val="0"/>
      <w:marBottom w:val="0"/>
      <w:divBdr>
        <w:top w:val="none" w:sz="0" w:space="0" w:color="auto"/>
        <w:left w:val="none" w:sz="0" w:space="0" w:color="auto"/>
        <w:bottom w:val="none" w:sz="0" w:space="0" w:color="auto"/>
        <w:right w:val="none" w:sz="0" w:space="0" w:color="auto"/>
      </w:divBdr>
    </w:div>
    <w:div w:id="1679964759">
      <w:bodyDiv w:val="1"/>
      <w:marLeft w:val="0"/>
      <w:marRight w:val="0"/>
      <w:marTop w:val="0"/>
      <w:marBottom w:val="0"/>
      <w:divBdr>
        <w:top w:val="none" w:sz="0" w:space="0" w:color="auto"/>
        <w:left w:val="none" w:sz="0" w:space="0" w:color="auto"/>
        <w:bottom w:val="none" w:sz="0" w:space="0" w:color="auto"/>
        <w:right w:val="none" w:sz="0" w:space="0" w:color="auto"/>
      </w:divBdr>
    </w:div>
    <w:div w:id="1735617271">
      <w:bodyDiv w:val="1"/>
      <w:marLeft w:val="0"/>
      <w:marRight w:val="0"/>
      <w:marTop w:val="0"/>
      <w:marBottom w:val="0"/>
      <w:divBdr>
        <w:top w:val="none" w:sz="0" w:space="0" w:color="auto"/>
        <w:left w:val="none" w:sz="0" w:space="0" w:color="auto"/>
        <w:bottom w:val="none" w:sz="0" w:space="0" w:color="auto"/>
        <w:right w:val="none" w:sz="0" w:space="0" w:color="auto"/>
      </w:divBdr>
    </w:div>
    <w:div w:id="1744334757">
      <w:bodyDiv w:val="1"/>
      <w:marLeft w:val="0"/>
      <w:marRight w:val="0"/>
      <w:marTop w:val="0"/>
      <w:marBottom w:val="0"/>
      <w:divBdr>
        <w:top w:val="none" w:sz="0" w:space="0" w:color="auto"/>
        <w:left w:val="none" w:sz="0" w:space="0" w:color="auto"/>
        <w:bottom w:val="none" w:sz="0" w:space="0" w:color="auto"/>
        <w:right w:val="none" w:sz="0" w:space="0" w:color="auto"/>
      </w:divBdr>
    </w:div>
    <w:div w:id="1745032375">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792240680">
      <w:bodyDiv w:val="1"/>
      <w:marLeft w:val="0"/>
      <w:marRight w:val="0"/>
      <w:marTop w:val="0"/>
      <w:marBottom w:val="0"/>
      <w:divBdr>
        <w:top w:val="none" w:sz="0" w:space="0" w:color="auto"/>
        <w:left w:val="none" w:sz="0" w:space="0" w:color="auto"/>
        <w:bottom w:val="none" w:sz="0" w:space="0" w:color="auto"/>
        <w:right w:val="none" w:sz="0" w:space="0" w:color="auto"/>
      </w:divBdr>
    </w:div>
    <w:div w:id="1807042260">
      <w:bodyDiv w:val="1"/>
      <w:marLeft w:val="0"/>
      <w:marRight w:val="0"/>
      <w:marTop w:val="0"/>
      <w:marBottom w:val="0"/>
      <w:divBdr>
        <w:top w:val="none" w:sz="0" w:space="0" w:color="auto"/>
        <w:left w:val="none" w:sz="0" w:space="0" w:color="auto"/>
        <w:bottom w:val="none" w:sz="0" w:space="0" w:color="auto"/>
        <w:right w:val="none" w:sz="0" w:space="0" w:color="auto"/>
      </w:divBdr>
    </w:div>
    <w:div w:id="1826971234">
      <w:bodyDiv w:val="1"/>
      <w:marLeft w:val="0"/>
      <w:marRight w:val="0"/>
      <w:marTop w:val="0"/>
      <w:marBottom w:val="0"/>
      <w:divBdr>
        <w:top w:val="none" w:sz="0" w:space="0" w:color="auto"/>
        <w:left w:val="none" w:sz="0" w:space="0" w:color="auto"/>
        <w:bottom w:val="none" w:sz="0" w:space="0" w:color="auto"/>
        <w:right w:val="none" w:sz="0" w:space="0" w:color="auto"/>
      </w:divBdr>
    </w:div>
    <w:div w:id="1835335826">
      <w:bodyDiv w:val="1"/>
      <w:marLeft w:val="0"/>
      <w:marRight w:val="0"/>
      <w:marTop w:val="0"/>
      <w:marBottom w:val="0"/>
      <w:divBdr>
        <w:top w:val="none" w:sz="0" w:space="0" w:color="auto"/>
        <w:left w:val="none" w:sz="0" w:space="0" w:color="auto"/>
        <w:bottom w:val="none" w:sz="0" w:space="0" w:color="auto"/>
        <w:right w:val="none" w:sz="0" w:space="0" w:color="auto"/>
      </w:divBdr>
    </w:div>
    <w:div w:id="1883901652">
      <w:bodyDiv w:val="1"/>
      <w:marLeft w:val="0"/>
      <w:marRight w:val="0"/>
      <w:marTop w:val="0"/>
      <w:marBottom w:val="0"/>
      <w:divBdr>
        <w:top w:val="none" w:sz="0" w:space="0" w:color="auto"/>
        <w:left w:val="none" w:sz="0" w:space="0" w:color="auto"/>
        <w:bottom w:val="none" w:sz="0" w:space="0" w:color="auto"/>
        <w:right w:val="none" w:sz="0" w:space="0" w:color="auto"/>
      </w:divBdr>
    </w:div>
    <w:div w:id="1910965695">
      <w:bodyDiv w:val="1"/>
      <w:marLeft w:val="0"/>
      <w:marRight w:val="0"/>
      <w:marTop w:val="0"/>
      <w:marBottom w:val="0"/>
      <w:divBdr>
        <w:top w:val="none" w:sz="0" w:space="0" w:color="auto"/>
        <w:left w:val="none" w:sz="0" w:space="0" w:color="auto"/>
        <w:bottom w:val="none" w:sz="0" w:space="0" w:color="auto"/>
        <w:right w:val="none" w:sz="0" w:space="0" w:color="auto"/>
      </w:divBdr>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 w:id="2001420714">
      <w:bodyDiv w:val="1"/>
      <w:marLeft w:val="0"/>
      <w:marRight w:val="0"/>
      <w:marTop w:val="0"/>
      <w:marBottom w:val="0"/>
      <w:divBdr>
        <w:top w:val="none" w:sz="0" w:space="0" w:color="auto"/>
        <w:left w:val="none" w:sz="0" w:space="0" w:color="auto"/>
        <w:bottom w:val="none" w:sz="0" w:space="0" w:color="auto"/>
        <w:right w:val="none" w:sz="0" w:space="0" w:color="auto"/>
      </w:divBdr>
    </w:div>
    <w:div w:id="2011058803">
      <w:bodyDiv w:val="1"/>
      <w:marLeft w:val="0"/>
      <w:marRight w:val="0"/>
      <w:marTop w:val="0"/>
      <w:marBottom w:val="0"/>
      <w:divBdr>
        <w:top w:val="none" w:sz="0" w:space="0" w:color="auto"/>
        <w:left w:val="none" w:sz="0" w:space="0" w:color="auto"/>
        <w:bottom w:val="none" w:sz="0" w:space="0" w:color="auto"/>
        <w:right w:val="none" w:sz="0" w:space="0" w:color="auto"/>
      </w:divBdr>
    </w:div>
    <w:div w:id="2019967741">
      <w:bodyDiv w:val="1"/>
      <w:marLeft w:val="0"/>
      <w:marRight w:val="0"/>
      <w:marTop w:val="0"/>
      <w:marBottom w:val="0"/>
      <w:divBdr>
        <w:top w:val="none" w:sz="0" w:space="0" w:color="auto"/>
        <w:left w:val="none" w:sz="0" w:space="0" w:color="auto"/>
        <w:bottom w:val="none" w:sz="0" w:space="0" w:color="auto"/>
        <w:right w:val="none" w:sz="0" w:space="0" w:color="auto"/>
      </w:divBdr>
    </w:div>
    <w:div w:id="2026058547">
      <w:bodyDiv w:val="1"/>
      <w:marLeft w:val="0"/>
      <w:marRight w:val="0"/>
      <w:marTop w:val="0"/>
      <w:marBottom w:val="0"/>
      <w:divBdr>
        <w:top w:val="none" w:sz="0" w:space="0" w:color="auto"/>
        <w:left w:val="none" w:sz="0" w:space="0" w:color="auto"/>
        <w:bottom w:val="none" w:sz="0" w:space="0" w:color="auto"/>
        <w:right w:val="none" w:sz="0" w:space="0" w:color="auto"/>
      </w:divBdr>
    </w:div>
    <w:div w:id="2031449919">
      <w:bodyDiv w:val="1"/>
      <w:marLeft w:val="0"/>
      <w:marRight w:val="0"/>
      <w:marTop w:val="0"/>
      <w:marBottom w:val="0"/>
      <w:divBdr>
        <w:top w:val="none" w:sz="0" w:space="0" w:color="auto"/>
        <w:left w:val="none" w:sz="0" w:space="0" w:color="auto"/>
        <w:bottom w:val="none" w:sz="0" w:space="0" w:color="auto"/>
        <w:right w:val="none" w:sz="0" w:space="0" w:color="auto"/>
      </w:divBdr>
    </w:div>
    <w:div w:id="2047485230">
      <w:bodyDiv w:val="1"/>
      <w:marLeft w:val="0"/>
      <w:marRight w:val="0"/>
      <w:marTop w:val="0"/>
      <w:marBottom w:val="0"/>
      <w:divBdr>
        <w:top w:val="none" w:sz="0" w:space="0" w:color="auto"/>
        <w:left w:val="none" w:sz="0" w:space="0" w:color="auto"/>
        <w:bottom w:val="none" w:sz="0" w:space="0" w:color="auto"/>
        <w:right w:val="none" w:sz="0" w:space="0" w:color="auto"/>
      </w:divBdr>
    </w:div>
    <w:div w:id="2066684254">
      <w:bodyDiv w:val="1"/>
      <w:marLeft w:val="0"/>
      <w:marRight w:val="0"/>
      <w:marTop w:val="0"/>
      <w:marBottom w:val="0"/>
      <w:divBdr>
        <w:top w:val="none" w:sz="0" w:space="0" w:color="auto"/>
        <w:left w:val="none" w:sz="0" w:space="0" w:color="auto"/>
        <w:bottom w:val="none" w:sz="0" w:space="0" w:color="auto"/>
        <w:right w:val="none" w:sz="0" w:space="0" w:color="auto"/>
      </w:divBdr>
    </w:div>
    <w:div w:id="2072920385">
      <w:bodyDiv w:val="1"/>
      <w:marLeft w:val="0"/>
      <w:marRight w:val="0"/>
      <w:marTop w:val="0"/>
      <w:marBottom w:val="0"/>
      <w:divBdr>
        <w:top w:val="none" w:sz="0" w:space="0" w:color="auto"/>
        <w:left w:val="none" w:sz="0" w:space="0" w:color="auto"/>
        <w:bottom w:val="none" w:sz="0" w:space="0" w:color="auto"/>
        <w:right w:val="none" w:sz="0" w:space="0" w:color="auto"/>
      </w:divBdr>
    </w:div>
    <w:div w:id="2093499689">
      <w:bodyDiv w:val="1"/>
      <w:marLeft w:val="0"/>
      <w:marRight w:val="0"/>
      <w:marTop w:val="0"/>
      <w:marBottom w:val="0"/>
      <w:divBdr>
        <w:top w:val="none" w:sz="0" w:space="0" w:color="auto"/>
        <w:left w:val="none" w:sz="0" w:space="0" w:color="auto"/>
        <w:bottom w:val="none" w:sz="0" w:space="0" w:color="auto"/>
        <w:right w:val="none" w:sz="0" w:space="0" w:color="auto"/>
      </w:divBdr>
    </w:div>
    <w:div w:id="21058803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https://documents.lucid.app/documents/a22ef146-f94f-4826-9115-c338886ef707/pages/0_0?a=10229&amp;x=-1560&amp;y=765&amp;w=1298&amp;h=581&amp;store=1&amp;accept=image/*&amp;auth=LCA%20d1450041270098a68473d964441994ccd508c0bb-ts=1673710906" TargetMode="External"/><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Tema de Office">
  <a:themeElements>
    <a:clrScheme name="IO">
      <a:dk1>
        <a:sysClr val="windowText" lastClr="000000"/>
      </a:dk1>
      <a:lt1>
        <a:srgbClr val="CEA81F"/>
      </a:lt1>
      <a:dk2>
        <a:srgbClr val="5E190A"/>
      </a:dk2>
      <a:lt2>
        <a:srgbClr val="361134"/>
      </a:lt2>
      <a:accent1>
        <a:srgbClr val="EAD3B1"/>
      </a:accent1>
      <a:accent2>
        <a:srgbClr val="032040"/>
      </a:accent2>
      <a:accent3>
        <a:srgbClr val="7D812C"/>
      </a:accent3>
      <a:accent4>
        <a:srgbClr val="AD4738"/>
      </a:accent4>
      <a:accent5>
        <a:srgbClr val="008F7D"/>
      </a:accent5>
      <a:accent6>
        <a:srgbClr val="D15C30"/>
      </a:accent6>
      <a:hlink>
        <a:srgbClr val="CEA81F"/>
      </a:hlink>
      <a:folHlink>
        <a:srgbClr val="361134"/>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138895-3043-454C-9ED9-D6D65A9F1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ESPECIFICACIàN-DE-REQUERIMIENTOS.dot</Template>
  <TotalTime>290</TotalTime>
  <Pages>178</Pages>
  <Words>26926</Words>
  <Characters>148095</Characters>
  <Application>Microsoft Office Word</Application>
  <DocSecurity>0</DocSecurity>
  <Lines>1234</Lines>
  <Paragraphs>349</Paragraphs>
  <ScaleCrop>false</ScaleCrop>
  <HeadingPairs>
    <vt:vector size="2" baseType="variant">
      <vt:variant>
        <vt:lpstr>Título</vt:lpstr>
      </vt:variant>
      <vt:variant>
        <vt:i4>1</vt:i4>
      </vt:variant>
    </vt:vector>
  </HeadingPairs>
  <TitlesOfParts>
    <vt:vector size="1" baseType="lpstr">
      <vt:lpstr>ESPECIFICACIÓN DE REQUERIMIENTOS</vt:lpstr>
    </vt:vector>
  </TitlesOfParts>
  <Company> </Company>
  <LinksUpToDate>false</LinksUpToDate>
  <CharactersWithSpaces>174672</CharactersWithSpaces>
  <SharedDoc>false</SharedDoc>
  <HLinks>
    <vt:vector size="252" baseType="variant">
      <vt:variant>
        <vt:i4>1179707</vt:i4>
      </vt:variant>
      <vt:variant>
        <vt:i4>248</vt:i4>
      </vt:variant>
      <vt:variant>
        <vt:i4>0</vt:i4>
      </vt:variant>
      <vt:variant>
        <vt:i4>5</vt:i4>
      </vt:variant>
      <vt:variant>
        <vt:lpwstr/>
      </vt:variant>
      <vt:variant>
        <vt:lpwstr>_Toc61560587</vt:lpwstr>
      </vt:variant>
      <vt:variant>
        <vt:i4>1245243</vt:i4>
      </vt:variant>
      <vt:variant>
        <vt:i4>242</vt:i4>
      </vt:variant>
      <vt:variant>
        <vt:i4>0</vt:i4>
      </vt:variant>
      <vt:variant>
        <vt:i4>5</vt:i4>
      </vt:variant>
      <vt:variant>
        <vt:lpwstr/>
      </vt:variant>
      <vt:variant>
        <vt:lpwstr>_Toc61560586</vt:lpwstr>
      </vt:variant>
      <vt:variant>
        <vt:i4>1048635</vt:i4>
      </vt:variant>
      <vt:variant>
        <vt:i4>236</vt:i4>
      </vt:variant>
      <vt:variant>
        <vt:i4>0</vt:i4>
      </vt:variant>
      <vt:variant>
        <vt:i4>5</vt:i4>
      </vt:variant>
      <vt:variant>
        <vt:lpwstr/>
      </vt:variant>
      <vt:variant>
        <vt:lpwstr>_Toc61560585</vt:lpwstr>
      </vt:variant>
      <vt:variant>
        <vt:i4>1114171</vt:i4>
      </vt:variant>
      <vt:variant>
        <vt:i4>230</vt:i4>
      </vt:variant>
      <vt:variant>
        <vt:i4>0</vt:i4>
      </vt:variant>
      <vt:variant>
        <vt:i4>5</vt:i4>
      </vt:variant>
      <vt:variant>
        <vt:lpwstr/>
      </vt:variant>
      <vt:variant>
        <vt:lpwstr>_Toc61560584</vt:lpwstr>
      </vt:variant>
      <vt:variant>
        <vt:i4>1441851</vt:i4>
      </vt:variant>
      <vt:variant>
        <vt:i4>224</vt:i4>
      </vt:variant>
      <vt:variant>
        <vt:i4>0</vt:i4>
      </vt:variant>
      <vt:variant>
        <vt:i4>5</vt:i4>
      </vt:variant>
      <vt:variant>
        <vt:lpwstr/>
      </vt:variant>
      <vt:variant>
        <vt:lpwstr>_Toc61560583</vt:lpwstr>
      </vt:variant>
      <vt:variant>
        <vt:i4>1507387</vt:i4>
      </vt:variant>
      <vt:variant>
        <vt:i4>218</vt:i4>
      </vt:variant>
      <vt:variant>
        <vt:i4>0</vt:i4>
      </vt:variant>
      <vt:variant>
        <vt:i4>5</vt:i4>
      </vt:variant>
      <vt:variant>
        <vt:lpwstr/>
      </vt:variant>
      <vt:variant>
        <vt:lpwstr>_Toc61560582</vt:lpwstr>
      </vt:variant>
      <vt:variant>
        <vt:i4>1310779</vt:i4>
      </vt:variant>
      <vt:variant>
        <vt:i4>212</vt:i4>
      </vt:variant>
      <vt:variant>
        <vt:i4>0</vt:i4>
      </vt:variant>
      <vt:variant>
        <vt:i4>5</vt:i4>
      </vt:variant>
      <vt:variant>
        <vt:lpwstr/>
      </vt:variant>
      <vt:variant>
        <vt:lpwstr>_Toc61560581</vt:lpwstr>
      </vt:variant>
      <vt:variant>
        <vt:i4>1376315</vt:i4>
      </vt:variant>
      <vt:variant>
        <vt:i4>206</vt:i4>
      </vt:variant>
      <vt:variant>
        <vt:i4>0</vt:i4>
      </vt:variant>
      <vt:variant>
        <vt:i4>5</vt:i4>
      </vt:variant>
      <vt:variant>
        <vt:lpwstr/>
      </vt:variant>
      <vt:variant>
        <vt:lpwstr>_Toc61560580</vt:lpwstr>
      </vt:variant>
      <vt:variant>
        <vt:i4>1835060</vt:i4>
      </vt:variant>
      <vt:variant>
        <vt:i4>200</vt:i4>
      </vt:variant>
      <vt:variant>
        <vt:i4>0</vt:i4>
      </vt:variant>
      <vt:variant>
        <vt:i4>5</vt:i4>
      </vt:variant>
      <vt:variant>
        <vt:lpwstr/>
      </vt:variant>
      <vt:variant>
        <vt:lpwstr>_Toc61560579</vt:lpwstr>
      </vt:variant>
      <vt:variant>
        <vt:i4>1900596</vt:i4>
      </vt:variant>
      <vt:variant>
        <vt:i4>194</vt:i4>
      </vt:variant>
      <vt:variant>
        <vt:i4>0</vt:i4>
      </vt:variant>
      <vt:variant>
        <vt:i4>5</vt:i4>
      </vt:variant>
      <vt:variant>
        <vt:lpwstr/>
      </vt:variant>
      <vt:variant>
        <vt:lpwstr>_Toc61560578</vt:lpwstr>
      </vt:variant>
      <vt:variant>
        <vt:i4>1179700</vt:i4>
      </vt:variant>
      <vt:variant>
        <vt:i4>188</vt:i4>
      </vt:variant>
      <vt:variant>
        <vt:i4>0</vt:i4>
      </vt:variant>
      <vt:variant>
        <vt:i4>5</vt:i4>
      </vt:variant>
      <vt:variant>
        <vt:lpwstr/>
      </vt:variant>
      <vt:variant>
        <vt:lpwstr>_Toc61560577</vt:lpwstr>
      </vt:variant>
      <vt:variant>
        <vt:i4>1245236</vt:i4>
      </vt:variant>
      <vt:variant>
        <vt:i4>182</vt:i4>
      </vt:variant>
      <vt:variant>
        <vt:i4>0</vt:i4>
      </vt:variant>
      <vt:variant>
        <vt:i4>5</vt:i4>
      </vt:variant>
      <vt:variant>
        <vt:lpwstr/>
      </vt:variant>
      <vt:variant>
        <vt:lpwstr>_Toc61560576</vt:lpwstr>
      </vt:variant>
      <vt:variant>
        <vt:i4>1048628</vt:i4>
      </vt:variant>
      <vt:variant>
        <vt:i4>176</vt:i4>
      </vt:variant>
      <vt:variant>
        <vt:i4>0</vt:i4>
      </vt:variant>
      <vt:variant>
        <vt:i4>5</vt:i4>
      </vt:variant>
      <vt:variant>
        <vt:lpwstr/>
      </vt:variant>
      <vt:variant>
        <vt:lpwstr>_Toc61560575</vt:lpwstr>
      </vt:variant>
      <vt:variant>
        <vt:i4>1114164</vt:i4>
      </vt:variant>
      <vt:variant>
        <vt:i4>170</vt:i4>
      </vt:variant>
      <vt:variant>
        <vt:i4>0</vt:i4>
      </vt:variant>
      <vt:variant>
        <vt:i4>5</vt:i4>
      </vt:variant>
      <vt:variant>
        <vt:lpwstr/>
      </vt:variant>
      <vt:variant>
        <vt:lpwstr>_Toc61560574</vt:lpwstr>
      </vt:variant>
      <vt:variant>
        <vt:i4>1441844</vt:i4>
      </vt:variant>
      <vt:variant>
        <vt:i4>164</vt:i4>
      </vt:variant>
      <vt:variant>
        <vt:i4>0</vt:i4>
      </vt:variant>
      <vt:variant>
        <vt:i4>5</vt:i4>
      </vt:variant>
      <vt:variant>
        <vt:lpwstr/>
      </vt:variant>
      <vt:variant>
        <vt:lpwstr>_Toc61560573</vt:lpwstr>
      </vt:variant>
      <vt:variant>
        <vt:i4>1507380</vt:i4>
      </vt:variant>
      <vt:variant>
        <vt:i4>158</vt:i4>
      </vt:variant>
      <vt:variant>
        <vt:i4>0</vt:i4>
      </vt:variant>
      <vt:variant>
        <vt:i4>5</vt:i4>
      </vt:variant>
      <vt:variant>
        <vt:lpwstr/>
      </vt:variant>
      <vt:variant>
        <vt:lpwstr>_Toc61560572</vt:lpwstr>
      </vt:variant>
      <vt:variant>
        <vt:i4>1310772</vt:i4>
      </vt:variant>
      <vt:variant>
        <vt:i4>152</vt:i4>
      </vt:variant>
      <vt:variant>
        <vt:i4>0</vt:i4>
      </vt:variant>
      <vt:variant>
        <vt:i4>5</vt:i4>
      </vt:variant>
      <vt:variant>
        <vt:lpwstr/>
      </vt:variant>
      <vt:variant>
        <vt:lpwstr>_Toc61560571</vt:lpwstr>
      </vt:variant>
      <vt:variant>
        <vt:i4>1376308</vt:i4>
      </vt:variant>
      <vt:variant>
        <vt:i4>146</vt:i4>
      </vt:variant>
      <vt:variant>
        <vt:i4>0</vt:i4>
      </vt:variant>
      <vt:variant>
        <vt:i4>5</vt:i4>
      </vt:variant>
      <vt:variant>
        <vt:lpwstr/>
      </vt:variant>
      <vt:variant>
        <vt:lpwstr>_Toc61560570</vt:lpwstr>
      </vt:variant>
      <vt:variant>
        <vt:i4>1835061</vt:i4>
      </vt:variant>
      <vt:variant>
        <vt:i4>140</vt:i4>
      </vt:variant>
      <vt:variant>
        <vt:i4>0</vt:i4>
      </vt:variant>
      <vt:variant>
        <vt:i4>5</vt:i4>
      </vt:variant>
      <vt:variant>
        <vt:lpwstr/>
      </vt:variant>
      <vt:variant>
        <vt:lpwstr>_Toc61560569</vt:lpwstr>
      </vt:variant>
      <vt:variant>
        <vt:i4>1900597</vt:i4>
      </vt:variant>
      <vt:variant>
        <vt:i4>134</vt:i4>
      </vt:variant>
      <vt:variant>
        <vt:i4>0</vt:i4>
      </vt:variant>
      <vt:variant>
        <vt:i4>5</vt:i4>
      </vt:variant>
      <vt:variant>
        <vt:lpwstr/>
      </vt:variant>
      <vt:variant>
        <vt:lpwstr>_Toc61560568</vt:lpwstr>
      </vt:variant>
      <vt:variant>
        <vt:i4>1179701</vt:i4>
      </vt:variant>
      <vt:variant>
        <vt:i4>128</vt:i4>
      </vt:variant>
      <vt:variant>
        <vt:i4>0</vt:i4>
      </vt:variant>
      <vt:variant>
        <vt:i4>5</vt:i4>
      </vt:variant>
      <vt:variant>
        <vt:lpwstr/>
      </vt:variant>
      <vt:variant>
        <vt:lpwstr>_Toc61560567</vt:lpwstr>
      </vt:variant>
      <vt:variant>
        <vt:i4>1245237</vt:i4>
      </vt:variant>
      <vt:variant>
        <vt:i4>122</vt:i4>
      </vt:variant>
      <vt:variant>
        <vt:i4>0</vt:i4>
      </vt:variant>
      <vt:variant>
        <vt:i4>5</vt:i4>
      </vt:variant>
      <vt:variant>
        <vt:lpwstr/>
      </vt:variant>
      <vt:variant>
        <vt:lpwstr>_Toc61560566</vt:lpwstr>
      </vt:variant>
      <vt:variant>
        <vt:i4>1048629</vt:i4>
      </vt:variant>
      <vt:variant>
        <vt:i4>116</vt:i4>
      </vt:variant>
      <vt:variant>
        <vt:i4>0</vt:i4>
      </vt:variant>
      <vt:variant>
        <vt:i4>5</vt:i4>
      </vt:variant>
      <vt:variant>
        <vt:lpwstr/>
      </vt:variant>
      <vt:variant>
        <vt:lpwstr>_Toc61560565</vt:lpwstr>
      </vt:variant>
      <vt:variant>
        <vt:i4>1114165</vt:i4>
      </vt:variant>
      <vt:variant>
        <vt:i4>110</vt:i4>
      </vt:variant>
      <vt:variant>
        <vt:i4>0</vt:i4>
      </vt:variant>
      <vt:variant>
        <vt:i4>5</vt:i4>
      </vt:variant>
      <vt:variant>
        <vt:lpwstr/>
      </vt:variant>
      <vt:variant>
        <vt:lpwstr>_Toc61560564</vt:lpwstr>
      </vt:variant>
      <vt:variant>
        <vt:i4>1441845</vt:i4>
      </vt:variant>
      <vt:variant>
        <vt:i4>104</vt:i4>
      </vt:variant>
      <vt:variant>
        <vt:i4>0</vt:i4>
      </vt:variant>
      <vt:variant>
        <vt:i4>5</vt:i4>
      </vt:variant>
      <vt:variant>
        <vt:lpwstr/>
      </vt:variant>
      <vt:variant>
        <vt:lpwstr>_Toc61560563</vt:lpwstr>
      </vt:variant>
      <vt:variant>
        <vt:i4>1507381</vt:i4>
      </vt:variant>
      <vt:variant>
        <vt:i4>98</vt:i4>
      </vt:variant>
      <vt:variant>
        <vt:i4>0</vt:i4>
      </vt:variant>
      <vt:variant>
        <vt:i4>5</vt:i4>
      </vt:variant>
      <vt:variant>
        <vt:lpwstr/>
      </vt:variant>
      <vt:variant>
        <vt:lpwstr>_Toc61560562</vt:lpwstr>
      </vt:variant>
      <vt:variant>
        <vt:i4>1310773</vt:i4>
      </vt:variant>
      <vt:variant>
        <vt:i4>92</vt:i4>
      </vt:variant>
      <vt:variant>
        <vt:i4>0</vt:i4>
      </vt:variant>
      <vt:variant>
        <vt:i4>5</vt:i4>
      </vt:variant>
      <vt:variant>
        <vt:lpwstr/>
      </vt:variant>
      <vt:variant>
        <vt:lpwstr>_Toc61560561</vt:lpwstr>
      </vt:variant>
      <vt:variant>
        <vt:i4>1376309</vt:i4>
      </vt:variant>
      <vt:variant>
        <vt:i4>86</vt:i4>
      </vt:variant>
      <vt:variant>
        <vt:i4>0</vt:i4>
      </vt:variant>
      <vt:variant>
        <vt:i4>5</vt:i4>
      </vt:variant>
      <vt:variant>
        <vt:lpwstr/>
      </vt:variant>
      <vt:variant>
        <vt:lpwstr>_Toc61560560</vt:lpwstr>
      </vt:variant>
      <vt:variant>
        <vt:i4>1835062</vt:i4>
      </vt:variant>
      <vt:variant>
        <vt:i4>80</vt:i4>
      </vt:variant>
      <vt:variant>
        <vt:i4>0</vt:i4>
      </vt:variant>
      <vt:variant>
        <vt:i4>5</vt:i4>
      </vt:variant>
      <vt:variant>
        <vt:lpwstr/>
      </vt:variant>
      <vt:variant>
        <vt:lpwstr>_Toc61560559</vt:lpwstr>
      </vt:variant>
      <vt:variant>
        <vt:i4>1900598</vt:i4>
      </vt:variant>
      <vt:variant>
        <vt:i4>74</vt:i4>
      </vt:variant>
      <vt:variant>
        <vt:i4>0</vt:i4>
      </vt:variant>
      <vt:variant>
        <vt:i4>5</vt:i4>
      </vt:variant>
      <vt:variant>
        <vt:lpwstr/>
      </vt:variant>
      <vt:variant>
        <vt:lpwstr>_Toc61560558</vt:lpwstr>
      </vt:variant>
      <vt:variant>
        <vt:i4>1179702</vt:i4>
      </vt:variant>
      <vt:variant>
        <vt:i4>68</vt:i4>
      </vt:variant>
      <vt:variant>
        <vt:i4>0</vt:i4>
      </vt:variant>
      <vt:variant>
        <vt:i4>5</vt:i4>
      </vt:variant>
      <vt:variant>
        <vt:lpwstr/>
      </vt:variant>
      <vt:variant>
        <vt:lpwstr>_Toc61560557</vt:lpwstr>
      </vt:variant>
      <vt:variant>
        <vt:i4>1245238</vt:i4>
      </vt:variant>
      <vt:variant>
        <vt:i4>62</vt:i4>
      </vt:variant>
      <vt:variant>
        <vt:i4>0</vt:i4>
      </vt:variant>
      <vt:variant>
        <vt:i4>5</vt:i4>
      </vt:variant>
      <vt:variant>
        <vt:lpwstr/>
      </vt:variant>
      <vt:variant>
        <vt:lpwstr>_Toc61560556</vt:lpwstr>
      </vt:variant>
      <vt:variant>
        <vt:i4>1048630</vt:i4>
      </vt:variant>
      <vt:variant>
        <vt:i4>56</vt:i4>
      </vt:variant>
      <vt:variant>
        <vt:i4>0</vt:i4>
      </vt:variant>
      <vt:variant>
        <vt:i4>5</vt:i4>
      </vt:variant>
      <vt:variant>
        <vt:lpwstr/>
      </vt:variant>
      <vt:variant>
        <vt:lpwstr>_Toc61560555</vt:lpwstr>
      </vt:variant>
      <vt:variant>
        <vt:i4>1114166</vt:i4>
      </vt:variant>
      <vt:variant>
        <vt:i4>50</vt:i4>
      </vt:variant>
      <vt:variant>
        <vt:i4>0</vt:i4>
      </vt:variant>
      <vt:variant>
        <vt:i4>5</vt:i4>
      </vt:variant>
      <vt:variant>
        <vt:lpwstr/>
      </vt:variant>
      <vt:variant>
        <vt:lpwstr>_Toc61560554</vt:lpwstr>
      </vt:variant>
      <vt:variant>
        <vt:i4>1441846</vt:i4>
      </vt:variant>
      <vt:variant>
        <vt:i4>44</vt:i4>
      </vt:variant>
      <vt:variant>
        <vt:i4>0</vt:i4>
      </vt:variant>
      <vt:variant>
        <vt:i4>5</vt:i4>
      </vt:variant>
      <vt:variant>
        <vt:lpwstr/>
      </vt:variant>
      <vt:variant>
        <vt:lpwstr>_Toc61560553</vt:lpwstr>
      </vt:variant>
      <vt:variant>
        <vt:i4>1507382</vt:i4>
      </vt:variant>
      <vt:variant>
        <vt:i4>38</vt:i4>
      </vt:variant>
      <vt:variant>
        <vt:i4>0</vt:i4>
      </vt:variant>
      <vt:variant>
        <vt:i4>5</vt:i4>
      </vt:variant>
      <vt:variant>
        <vt:lpwstr/>
      </vt:variant>
      <vt:variant>
        <vt:lpwstr>_Toc61560552</vt:lpwstr>
      </vt:variant>
      <vt:variant>
        <vt:i4>1310774</vt:i4>
      </vt:variant>
      <vt:variant>
        <vt:i4>32</vt:i4>
      </vt:variant>
      <vt:variant>
        <vt:i4>0</vt:i4>
      </vt:variant>
      <vt:variant>
        <vt:i4>5</vt:i4>
      </vt:variant>
      <vt:variant>
        <vt:lpwstr/>
      </vt:variant>
      <vt:variant>
        <vt:lpwstr>_Toc61560551</vt:lpwstr>
      </vt:variant>
      <vt:variant>
        <vt:i4>1376310</vt:i4>
      </vt:variant>
      <vt:variant>
        <vt:i4>26</vt:i4>
      </vt:variant>
      <vt:variant>
        <vt:i4>0</vt:i4>
      </vt:variant>
      <vt:variant>
        <vt:i4>5</vt:i4>
      </vt:variant>
      <vt:variant>
        <vt:lpwstr/>
      </vt:variant>
      <vt:variant>
        <vt:lpwstr>_Toc61560550</vt:lpwstr>
      </vt:variant>
      <vt:variant>
        <vt:i4>1835063</vt:i4>
      </vt:variant>
      <vt:variant>
        <vt:i4>20</vt:i4>
      </vt:variant>
      <vt:variant>
        <vt:i4>0</vt:i4>
      </vt:variant>
      <vt:variant>
        <vt:i4>5</vt:i4>
      </vt:variant>
      <vt:variant>
        <vt:lpwstr/>
      </vt:variant>
      <vt:variant>
        <vt:lpwstr>_Toc61560549</vt:lpwstr>
      </vt:variant>
      <vt:variant>
        <vt:i4>1900599</vt:i4>
      </vt:variant>
      <vt:variant>
        <vt:i4>14</vt:i4>
      </vt:variant>
      <vt:variant>
        <vt:i4>0</vt:i4>
      </vt:variant>
      <vt:variant>
        <vt:i4>5</vt:i4>
      </vt:variant>
      <vt:variant>
        <vt:lpwstr/>
      </vt:variant>
      <vt:variant>
        <vt:lpwstr>_Toc61560548</vt:lpwstr>
      </vt:variant>
      <vt:variant>
        <vt:i4>1179703</vt:i4>
      </vt:variant>
      <vt:variant>
        <vt:i4>8</vt:i4>
      </vt:variant>
      <vt:variant>
        <vt:i4>0</vt:i4>
      </vt:variant>
      <vt:variant>
        <vt:i4>5</vt:i4>
      </vt:variant>
      <vt:variant>
        <vt:lpwstr/>
      </vt:variant>
      <vt:variant>
        <vt:lpwstr>_Toc61560547</vt:lpwstr>
      </vt:variant>
      <vt:variant>
        <vt:i4>1245239</vt:i4>
      </vt:variant>
      <vt:variant>
        <vt:i4>2</vt:i4>
      </vt:variant>
      <vt:variant>
        <vt:i4>0</vt:i4>
      </vt:variant>
      <vt:variant>
        <vt:i4>5</vt:i4>
      </vt:variant>
      <vt:variant>
        <vt:lpwstr/>
      </vt:variant>
      <vt:variant>
        <vt:lpwstr>_Toc61560546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X X</dc:creator>
  <cp:keywords/>
  <dc:description/>
  <cp:lastModifiedBy>Luis Baldeon</cp:lastModifiedBy>
  <cp:revision>6</cp:revision>
  <cp:lastPrinted>2023-10-26T17:14:00Z</cp:lastPrinted>
  <dcterms:created xsi:type="dcterms:W3CDTF">2023-08-09T16:04:00Z</dcterms:created>
  <dcterms:modified xsi:type="dcterms:W3CDTF">2023-11-13T10:47:00Z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cf6298c8659a7ad543eeba6ed383f930485b98266fea90235342098d1b31a138</vt:lpwstr>
  </property>
</Properties>
</file>